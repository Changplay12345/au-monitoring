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0A386" w14:textId="77777777" w:rsidR="00B94832" w:rsidRPr="00645CB8" w:rsidRDefault="00B94832" w:rsidP="00733B60">
      <w:pPr>
        <w:pStyle w:val="Caption"/>
        <w:spacing w:after="0"/>
        <w:jc w:val="center"/>
        <w:rPr>
          <w:rFonts w:ascii="Browallia New" w:hAnsi="Browallia New" w:cs="Browallia New"/>
          <w:b/>
          <w:bCs/>
          <w:i w:val="0"/>
          <w:iCs w:val="0"/>
          <w:sz w:val="32"/>
          <w:szCs w:val="32"/>
        </w:rPr>
      </w:pPr>
      <w:r w:rsidRPr="00645CB8">
        <w:rPr>
          <w:rFonts w:ascii="Browallia New" w:hAnsi="Browallia New" w:cs="Browallia New"/>
          <w:b/>
          <w:bCs/>
          <w:i w:val="0"/>
          <w:iCs w:val="0"/>
          <w:sz w:val="32"/>
          <w:szCs w:val="32"/>
        </w:rPr>
        <w:t>Bachelor of Science Program</w:t>
      </w:r>
      <w:r w:rsidR="00F05BCC" w:rsidRPr="00645CB8">
        <w:rPr>
          <w:rFonts w:ascii="Browallia New" w:hAnsi="Browallia New" w:cs="Browallia New"/>
          <w:b/>
          <w:bCs/>
          <w:i w:val="0"/>
          <w:iCs w:val="0"/>
          <w:sz w:val="32"/>
          <w:szCs w:val="32"/>
        </w:rPr>
        <w:t xml:space="preserve"> in</w:t>
      </w:r>
    </w:p>
    <w:p w14:paraId="119E3F13" w14:textId="77777777" w:rsidR="00B94832" w:rsidRPr="00645CB8" w:rsidRDefault="00B94832" w:rsidP="00733B60">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Computer Science</w:t>
      </w:r>
    </w:p>
    <w:p w14:paraId="7EE664E2" w14:textId="77777777" w:rsidR="00B94832" w:rsidRPr="00645CB8" w:rsidRDefault="00B94832" w:rsidP="00733B60">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(International Program)</w:t>
      </w:r>
    </w:p>
    <w:p w14:paraId="67B94003" w14:textId="77777777" w:rsidR="00E708F7" w:rsidRPr="00645CB8" w:rsidRDefault="00B94832" w:rsidP="00733B60">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Modified Program 20</w:t>
      </w:r>
      <w:r w:rsidR="005A38D1" w:rsidRPr="00645CB8">
        <w:rPr>
          <w:rFonts w:ascii="Browallia New" w:hAnsi="Browallia New" w:cs="Browallia New"/>
          <w:b/>
          <w:bCs/>
          <w:sz w:val="32"/>
          <w:szCs w:val="32"/>
          <w:lang w:bidi="th-TH"/>
        </w:rPr>
        <w:t>22</w:t>
      </w:r>
    </w:p>
    <w:p w14:paraId="48D9B47E" w14:textId="77777777" w:rsidR="00B94832" w:rsidRPr="00645CB8" w:rsidRDefault="00B94832" w:rsidP="00733B60">
      <w:pPr>
        <w:jc w:val="thaiDistribute"/>
        <w:rPr>
          <w:rFonts w:ascii="Browallia New" w:hAnsi="Browallia New" w:cs="Browallia New"/>
          <w:b/>
          <w:bCs/>
          <w:sz w:val="32"/>
          <w:szCs w:val="32"/>
          <w:lang w:bidi="th-TH"/>
        </w:rPr>
      </w:pPr>
    </w:p>
    <w:p w14:paraId="62EE13D9" w14:textId="77777777" w:rsidR="00B94832" w:rsidRPr="00645CB8" w:rsidRDefault="00B94832" w:rsidP="00E30BCB">
      <w:pPr>
        <w:pStyle w:val="Footer"/>
        <w:tabs>
          <w:tab w:val="clear" w:pos="4153"/>
          <w:tab w:val="clear" w:pos="8306"/>
          <w:tab w:val="left" w:pos="3600"/>
        </w:tabs>
        <w:jc w:val="thaiDistribute"/>
        <w:rPr>
          <w:rFonts w:ascii="Browallia New" w:hAnsi="Browallia New" w:cs="Browallia New"/>
          <w:iCs/>
          <w:sz w:val="32"/>
          <w:szCs w:val="32"/>
          <w:cs/>
          <w:lang w:val="en-US" w:bidi="th-TH"/>
        </w:rPr>
      </w:pPr>
      <w:r w:rsidRPr="00645CB8">
        <w:rPr>
          <w:rFonts w:ascii="Browallia New" w:hAnsi="Browallia New" w:cs="Browallia New"/>
          <w:b/>
          <w:bCs/>
          <w:iCs/>
          <w:sz w:val="32"/>
          <w:szCs w:val="32"/>
          <w:lang w:val="en-US" w:bidi="th-TH"/>
        </w:rPr>
        <w:t>Institution</w:t>
      </w:r>
      <w:r w:rsidRPr="00645CB8">
        <w:rPr>
          <w:rFonts w:ascii="Browallia New" w:hAnsi="Browallia New" w:cs="Browallia New"/>
          <w:i/>
          <w:sz w:val="32"/>
          <w:szCs w:val="32"/>
          <w:lang w:bidi="th-TH"/>
        </w:rPr>
        <w:tab/>
      </w:r>
      <w:r w:rsidRPr="00645CB8">
        <w:rPr>
          <w:rFonts w:ascii="Browallia New" w:hAnsi="Browallia New" w:cs="Browallia New"/>
          <w:iCs/>
          <w:sz w:val="32"/>
          <w:szCs w:val="32"/>
          <w:lang w:val="en-US" w:bidi="th-TH"/>
        </w:rPr>
        <w:t>Assumption University</w:t>
      </w:r>
    </w:p>
    <w:p w14:paraId="627C5002" w14:textId="77777777" w:rsidR="00B94832" w:rsidRPr="00645CB8" w:rsidRDefault="00B94832" w:rsidP="00E30BCB">
      <w:pPr>
        <w:pStyle w:val="Footer"/>
        <w:tabs>
          <w:tab w:val="clear" w:pos="4153"/>
          <w:tab w:val="clear" w:pos="8306"/>
          <w:tab w:val="left" w:pos="3600"/>
        </w:tabs>
        <w:jc w:val="thaiDistribute"/>
        <w:rPr>
          <w:rFonts w:ascii="Browallia New" w:hAnsi="Browallia New" w:cs="Browallia New"/>
          <w:iCs/>
          <w:sz w:val="32"/>
          <w:szCs w:val="32"/>
          <w:lang w:bidi="th-TH"/>
        </w:rPr>
      </w:pPr>
      <w:r w:rsidRPr="00645CB8">
        <w:rPr>
          <w:rFonts w:ascii="Browallia New" w:hAnsi="Browallia New" w:cs="Browallia New"/>
          <w:b/>
          <w:bCs/>
          <w:iCs/>
          <w:sz w:val="32"/>
          <w:szCs w:val="32"/>
          <w:lang w:bidi="th-TH"/>
        </w:rPr>
        <w:t>Campus</w:t>
      </w:r>
      <w:r w:rsidRPr="00645CB8">
        <w:rPr>
          <w:rFonts w:ascii="Browallia New" w:hAnsi="Browallia New" w:cs="Browallia New"/>
          <w:b/>
          <w:bCs/>
          <w:iCs/>
          <w:sz w:val="32"/>
          <w:szCs w:val="32"/>
          <w:cs/>
          <w:lang w:bidi="th-TH"/>
        </w:rPr>
        <w:t>/</w:t>
      </w:r>
      <w:r w:rsidRPr="00645CB8">
        <w:rPr>
          <w:rFonts w:ascii="Browallia New" w:hAnsi="Browallia New" w:cs="Browallia New"/>
          <w:b/>
          <w:bCs/>
          <w:iCs/>
          <w:sz w:val="32"/>
          <w:szCs w:val="32"/>
          <w:lang w:bidi="th-TH"/>
        </w:rPr>
        <w:t>Faculty/Department</w:t>
      </w:r>
      <w:r w:rsidRPr="00645CB8">
        <w:rPr>
          <w:rFonts w:ascii="Browallia New" w:hAnsi="Browallia New" w:cs="Browallia New"/>
          <w:b/>
          <w:bCs/>
          <w:iCs/>
          <w:sz w:val="32"/>
          <w:szCs w:val="32"/>
          <w:lang w:bidi="th-TH"/>
        </w:rPr>
        <w:tab/>
      </w:r>
      <w:r w:rsidRPr="00645CB8">
        <w:rPr>
          <w:rFonts w:ascii="Browallia New" w:hAnsi="Browallia New" w:cs="Browallia New"/>
          <w:iCs/>
          <w:sz w:val="32"/>
          <w:szCs w:val="32"/>
          <w:lang w:bidi="th-TH"/>
        </w:rPr>
        <w:t xml:space="preserve">Suvarnabhumi Campus, </w:t>
      </w:r>
    </w:p>
    <w:p w14:paraId="5616574F" w14:textId="77777777" w:rsidR="00B94832" w:rsidRPr="00645CB8" w:rsidRDefault="00B94832" w:rsidP="00E30BCB">
      <w:pPr>
        <w:pStyle w:val="Footer"/>
        <w:tabs>
          <w:tab w:val="clear" w:pos="4153"/>
          <w:tab w:val="clear" w:pos="8306"/>
        </w:tabs>
        <w:ind w:left="360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Vincent Mary School of Science and Technology, </w:t>
      </w:r>
    </w:p>
    <w:p w14:paraId="322051D5" w14:textId="77777777" w:rsidR="00B94832" w:rsidRPr="00645CB8" w:rsidRDefault="00B94832" w:rsidP="00E30BCB">
      <w:pPr>
        <w:pStyle w:val="Footer"/>
        <w:tabs>
          <w:tab w:val="clear" w:pos="4153"/>
          <w:tab w:val="clear" w:pos="8306"/>
        </w:tabs>
        <w:ind w:left="360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Department of Computer Science</w:t>
      </w:r>
    </w:p>
    <w:p w14:paraId="1CF033F2" w14:textId="77777777" w:rsidR="00B94832" w:rsidRPr="00645CB8" w:rsidRDefault="00B94832" w:rsidP="00E30BCB">
      <w:pPr>
        <w:pStyle w:val="Footer"/>
        <w:tabs>
          <w:tab w:val="clear" w:pos="4153"/>
          <w:tab w:val="clear" w:pos="8306"/>
        </w:tabs>
        <w:jc w:val="thaiDistribute"/>
        <w:rPr>
          <w:rFonts w:ascii="Browallia New" w:hAnsi="Browallia New" w:cs="Browallia New"/>
          <w:iCs/>
          <w:sz w:val="32"/>
          <w:szCs w:val="32"/>
          <w:lang w:bidi="th-TH"/>
        </w:rPr>
      </w:pPr>
    </w:p>
    <w:p w14:paraId="46057D0B" w14:textId="77777777" w:rsidR="00B94832" w:rsidRPr="00645CB8" w:rsidRDefault="00B94832" w:rsidP="00E30BCB">
      <w:pPr>
        <w:pStyle w:val="Heading7"/>
        <w:spacing w:before="0" w:after="0"/>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val="en-US" w:bidi="th-TH"/>
        </w:rPr>
        <w:t>Section 1: General Information</w:t>
      </w:r>
    </w:p>
    <w:p w14:paraId="5B9AD654" w14:textId="77777777" w:rsidR="00B94832" w:rsidRPr="00645CB8" w:rsidRDefault="00B94832" w:rsidP="00E30BCB">
      <w:pPr>
        <w:pStyle w:val="Footer"/>
        <w:tabs>
          <w:tab w:val="clear" w:pos="4153"/>
          <w:tab w:val="clear" w:pos="8306"/>
        </w:tabs>
        <w:jc w:val="thaiDistribute"/>
        <w:rPr>
          <w:rFonts w:ascii="Browallia New" w:hAnsi="Browallia New" w:cs="Browallia New"/>
          <w:iCs/>
          <w:sz w:val="32"/>
          <w:szCs w:val="32"/>
          <w:cs/>
          <w:lang w:val="en-US" w:bidi="th-TH"/>
        </w:rPr>
      </w:pPr>
    </w:p>
    <w:p w14:paraId="5E1D2B5B" w14:textId="77777777" w:rsidR="00B94832" w:rsidRPr="00645CB8" w:rsidRDefault="00B94832" w:rsidP="00E30BCB">
      <w:pPr>
        <w:pStyle w:val="Footer"/>
        <w:numPr>
          <w:ilvl w:val="0"/>
          <w:numId w:val="1"/>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t>Code and Title of Program</w:t>
      </w:r>
    </w:p>
    <w:p w14:paraId="20152FE8" w14:textId="77777777" w:rsidR="00B94832" w:rsidRPr="00645CB8" w:rsidRDefault="00B94832" w:rsidP="00751DD7">
      <w:pPr>
        <w:pStyle w:val="Footer"/>
        <w:tabs>
          <w:tab w:val="clear" w:pos="4153"/>
          <w:tab w:val="clear" w:pos="8306"/>
          <w:tab w:val="left" w:pos="1440"/>
        </w:tabs>
        <w:ind w:left="360"/>
        <w:jc w:val="thaiDistribute"/>
        <w:rPr>
          <w:rFonts w:ascii="Browallia New" w:hAnsi="Browallia New" w:cs="Browallia New"/>
          <w:i/>
          <w:sz w:val="32"/>
          <w:szCs w:val="32"/>
          <w:cs/>
          <w:lang w:bidi="th-TH"/>
        </w:rPr>
      </w:pPr>
      <w:r w:rsidRPr="00645CB8">
        <w:rPr>
          <w:rFonts w:ascii="Browallia New" w:hAnsi="Browallia New" w:cs="Browallia New"/>
          <w:iCs/>
          <w:sz w:val="32"/>
          <w:szCs w:val="32"/>
          <w:lang w:bidi="th-TH"/>
        </w:rPr>
        <w:t>Code</w:t>
      </w:r>
      <w:r w:rsidR="00751DD7" w:rsidRPr="00645CB8">
        <w:rPr>
          <w:rFonts w:ascii="Browallia New" w:hAnsi="Browallia New" w:cs="Browallia New"/>
          <w:iCs/>
          <w:sz w:val="32"/>
          <w:szCs w:val="32"/>
          <w:lang w:bidi="th-TH"/>
        </w:rPr>
        <w:tab/>
        <w:t>25330741100188</w:t>
      </w:r>
    </w:p>
    <w:p w14:paraId="67DB95B2" w14:textId="77777777" w:rsidR="00B94832" w:rsidRPr="00645CB8" w:rsidRDefault="00B94832" w:rsidP="00E30BCB">
      <w:pPr>
        <w:pStyle w:val="Footer"/>
        <w:tabs>
          <w:tab w:val="clear" w:pos="4153"/>
          <w:tab w:val="clear" w:pos="8306"/>
        </w:tabs>
        <w:ind w:left="36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Program </w:t>
      </w:r>
      <w:r w:rsidRPr="00645CB8">
        <w:rPr>
          <w:rFonts w:ascii="Browallia New" w:hAnsi="Browallia New" w:cs="Browallia New"/>
          <w:iCs/>
          <w:sz w:val="32"/>
          <w:szCs w:val="32"/>
          <w:lang w:bidi="th-TH"/>
        </w:rPr>
        <w:tab/>
        <w:t>Bachelor of Science Program in Computer Science (International Program)</w:t>
      </w:r>
    </w:p>
    <w:p w14:paraId="6E0AB344" w14:textId="77777777" w:rsidR="000D58AE" w:rsidRPr="00645CB8" w:rsidRDefault="000D58AE" w:rsidP="00E30BCB">
      <w:pPr>
        <w:pStyle w:val="Footer"/>
        <w:tabs>
          <w:tab w:val="clear" w:pos="4153"/>
          <w:tab w:val="clear" w:pos="8306"/>
        </w:tabs>
        <w:ind w:left="360"/>
        <w:jc w:val="thaiDistribute"/>
        <w:rPr>
          <w:rFonts w:ascii="Browallia New" w:hAnsi="Browallia New" w:cs="Browallia New"/>
          <w:i/>
          <w:sz w:val="32"/>
          <w:szCs w:val="32"/>
          <w:lang w:bidi="th-TH"/>
        </w:rPr>
      </w:pPr>
      <w:r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r>
      <w:r w:rsidRPr="00645CB8">
        <w:rPr>
          <w:rFonts w:ascii="Browallia New" w:hAnsi="Browallia New" w:cs="Browallia New" w:hint="cs"/>
          <w:i/>
          <w:sz w:val="32"/>
          <w:szCs w:val="32"/>
          <w:cs/>
          <w:lang w:bidi="th-TH"/>
        </w:rPr>
        <w:t>หลักสูตรวิ</w:t>
      </w:r>
      <w:r w:rsidRPr="00645CB8">
        <w:rPr>
          <w:rFonts w:ascii="Browallia New" w:hAnsi="Browallia New" w:cs="Browallia New"/>
          <w:i/>
          <w:sz w:val="32"/>
          <w:szCs w:val="32"/>
          <w:cs/>
          <w:lang w:bidi="th-TH"/>
        </w:rPr>
        <w:t>ทยาศาสตรบัณฑิต สาขา</w:t>
      </w:r>
      <w:r w:rsidR="00A02094" w:rsidRPr="00645CB8">
        <w:rPr>
          <w:rFonts w:ascii="Browallia New" w:hAnsi="Browallia New" w:cs="Browallia New" w:hint="cs"/>
          <w:i/>
          <w:sz w:val="32"/>
          <w:szCs w:val="32"/>
          <w:cs/>
          <w:lang w:bidi="th-TH"/>
        </w:rPr>
        <w:t>วิชา</w:t>
      </w:r>
      <w:r w:rsidRPr="00645CB8">
        <w:rPr>
          <w:rFonts w:ascii="Browallia New" w:hAnsi="Browallia New" w:cs="Browallia New"/>
          <w:i/>
          <w:sz w:val="32"/>
          <w:szCs w:val="32"/>
          <w:cs/>
          <w:lang w:bidi="th-TH"/>
        </w:rPr>
        <w:t>วิทยาการคอมพิวเตอร์ (</w:t>
      </w:r>
      <w:r w:rsidRPr="00645CB8">
        <w:rPr>
          <w:rFonts w:ascii="Browallia New" w:hAnsi="Browallia New" w:cs="Browallia New" w:hint="cs"/>
          <w:i/>
          <w:sz w:val="32"/>
          <w:szCs w:val="32"/>
          <w:cs/>
          <w:lang w:bidi="th-TH"/>
        </w:rPr>
        <w:t>หลักสูตรนานาชาติ)</w:t>
      </w:r>
    </w:p>
    <w:p w14:paraId="2B8C1D3C" w14:textId="77777777" w:rsidR="00B94832" w:rsidRPr="00645CB8" w:rsidRDefault="00B94832" w:rsidP="00E30BCB">
      <w:pPr>
        <w:pStyle w:val="Footer"/>
        <w:tabs>
          <w:tab w:val="clear" w:pos="4153"/>
          <w:tab w:val="clear" w:pos="8306"/>
        </w:tabs>
        <w:ind w:left="360"/>
        <w:jc w:val="thaiDistribute"/>
        <w:rPr>
          <w:rFonts w:ascii="Browallia New" w:hAnsi="Browallia New" w:cs="Browallia New"/>
          <w:iCs/>
          <w:sz w:val="32"/>
          <w:szCs w:val="32"/>
          <w:lang w:bidi="th-TH"/>
        </w:rPr>
      </w:pPr>
    </w:p>
    <w:p w14:paraId="394A3F12" w14:textId="77777777" w:rsidR="00B94832" w:rsidRPr="00645CB8" w:rsidRDefault="00B94832" w:rsidP="00E30BCB">
      <w:pPr>
        <w:pStyle w:val="Footer"/>
        <w:numPr>
          <w:ilvl w:val="0"/>
          <w:numId w:val="1"/>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t>Title of Degree and Major Field</w:t>
      </w:r>
    </w:p>
    <w:p w14:paraId="706258D2" w14:textId="77777777" w:rsidR="00B94832" w:rsidRPr="00645CB8" w:rsidRDefault="00B94832" w:rsidP="00E30BCB">
      <w:pPr>
        <w:pStyle w:val="Footer"/>
        <w:tabs>
          <w:tab w:val="clear" w:pos="4153"/>
          <w:tab w:val="clear" w:pos="8306"/>
        </w:tabs>
        <w:ind w:left="36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Full Title </w:t>
      </w:r>
      <w:r w:rsidR="00526C10" w:rsidRPr="00645CB8">
        <w:rPr>
          <w:rFonts w:ascii="Browallia New" w:hAnsi="Browallia New" w:cs="Browallia New"/>
          <w:iCs/>
          <w:sz w:val="32"/>
          <w:szCs w:val="32"/>
          <w:lang w:bidi="th-TH"/>
        </w:rPr>
        <w:tab/>
      </w:r>
      <w:r w:rsidR="00526C10"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t>Bachelor of Science (Computer Science)</w:t>
      </w:r>
    </w:p>
    <w:p w14:paraId="07F674D7" w14:textId="77777777" w:rsidR="00B94832" w:rsidRPr="00645CB8" w:rsidRDefault="00526C10" w:rsidP="00E30BCB">
      <w:pPr>
        <w:pStyle w:val="Footer"/>
        <w:tabs>
          <w:tab w:val="clear" w:pos="4153"/>
          <w:tab w:val="clear" w:pos="8306"/>
        </w:tabs>
        <w:ind w:left="360"/>
        <w:jc w:val="thaiDistribute"/>
        <w:rPr>
          <w:rFonts w:ascii="Browallia New" w:hAnsi="Browallia New" w:cs="Browallia New"/>
          <w:i/>
          <w:sz w:val="32"/>
          <w:szCs w:val="32"/>
          <w:cs/>
          <w:lang w:bidi="th-TH"/>
        </w:rPr>
      </w:pPr>
      <w:r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r>
      <w:r w:rsidR="00B94832" w:rsidRPr="00645CB8">
        <w:rPr>
          <w:rFonts w:ascii="Browallia New" w:hAnsi="Browallia New" w:cs="Browallia New"/>
          <w:iCs/>
          <w:sz w:val="32"/>
          <w:szCs w:val="32"/>
          <w:lang w:bidi="th-TH"/>
        </w:rPr>
        <w:tab/>
      </w:r>
      <w:r w:rsidR="00B94832" w:rsidRPr="00645CB8">
        <w:rPr>
          <w:rFonts w:ascii="Browallia New" w:hAnsi="Browallia New" w:cs="Browallia New"/>
          <w:iCs/>
          <w:sz w:val="32"/>
          <w:szCs w:val="32"/>
          <w:lang w:bidi="th-TH"/>
        </w:rPr>
        <w:tab/>
      </w:r>
      <w:r w:rsidR="00B94832" w:rsidRPr="00645CB8">
        <w:rPr>
          <w:rFonts w:ascii="Browallia New" w:hAnsi="Browallia New" w:cs="Browallia New"/>
          <w:iCs/>
          <w:sz w:val="32"/>
          <w:szCs w:val="32"/>
          <w:lang w:bidi="th-TH"/>
        </w:rPr>
        <w:tab/>
      </w:r>
      <w:r w:rsidR="00B94832" w:rsidRPr="00645CB8">
        <w:rPr>
          <w:rFonts w:ascii="Browallia New" w:hAnsi="Browallia New" w:cs="Browallia New"/>
          <w:i/>
          <w:sz w:val="32"/>
          <w:szCs w:val="32"/>
          <w:cs/>
          <w:lang w:bidi="th-TH"/>
        </w:rPr>
        <w:t xml:space="preserve">วิทยาศาสตรบัณฑิต </w:t>
      </w:r>
      <w:r w:rsidR="00483DC5" w:rsidRPr="00645CB8">
        <w:rPr>
          <w:rFonts w:ascii="Browallia New" w:hAnsi="Browallia New" w:cs="Browallia New" w:hint="cs"/>
          <w:i/>
          <w:sz w:val="32"/>
          <w:szCs w:val="32"/>
          <w:cs/>
          <w:lang w:bidi="th-TH"/>
        </w:rPr>
        <w:t>(</w:t>
      </w:r>
      <w:r w:rsidR="00B94832" w:rsidRPr="00645CB8">
        <w:rPr>
          <w:rFonts w:ascii="Browallia New" w:hAnsi="Browallia New" w:cs="Browallia New"/>
          <w:i/>
          <w:sz w:val="32"/>
          <w:szCs w:val="32"/>
          <w:cs/>
          <w:lang w:bidi="th-TH"/>
        </w:rPr>
        <w:t>วิทยาการคอมพิวเตอร์</w:t>
      </w:r>
      <w:r w:rsidR="00483DC5" w:rsidRPr="00645CB8">
        <w:rPr>
          <w:rFonts w:ascii="Browallia New" w:hAnsi="Browallia New" w:cs="Browallia New" w:hint="cs"/>
          <w:i/>
          <w:sz w:val="32"/>
          <w:szCs w:val="32"/>
          <w:cs/>
          <w:lang w:bidi="th-TH"/>
        </w:rPr>
        <w:t>)</w:t>
      </w:r>
    </w:p>
    <w:p w14:paraId="14ED1C06" w14:textId="77777777" w:rsidR="00B94832" w:rsidRPr="00645CB8" w:rsidRDefault="00B94832" w:rsidP="00E30BCB">
      <w:pPr>
        <w:pStyle w:val="Footer"/>
        <w:tabs>
          <w:tab w:val="clear" w:pos="4153"/>
          <w:tab w:val="clear" w:pos="8306"/>
        </w:tabs>
        <w:ind w:left="36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Abbreviated Title</w:t>
      </w:r>
      <w:r w:rsidR="00526C10" w:rsidRPr="00645CB8">
        <w:rPr>
          <w:rFonts w:ascii="Browallia New" w:hAnsi="Browallia New" w:cs="Browallia New"/>
          <w:iCs/>
          <w:sz w:val="32"/>
          <w:szCs w:val="32"/>
          <w:lang w:bidi="th-TH"/>
        </w:rPr>
        <w:tab/>
      </w:r>
      <w:r w:rsidR="00526C10"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t>B.S. (Computer Science)</w:t>
      </w:r>
    </w:p>
    <w:p w14:paraId="6758C355" w14:textId="77777777" w:rsidR="00B94832" w:rsidRPr="00645CB8" w:rsidRDefault="00526C10" w:rsidP="00E30BCB">
      <w:pPr>
        <w:pStyle w:val="Footer"/>
        <w:tabs>
          <w:tab w:val="clear" w:pos="4153"/>
          <w:tab w:val="clear" w:pos="8306"/>
        </w:tabs>
        <w:ind w:left="360"/>
        <w:jc w:val="thaiDistribute"/>
        <w:rPr>
          <w:rFonts w:ascii="Browallia New" w:hAnsi="Browallia New" w:cs="Browallia New"/>
          <w:i/>
          <w:sz w:val="32"/>
          <w:szCs w:val="32"/>
          <w:lang w:bidi="th-TH"/>
        </w:rPr>
      </w:pPr>
      <w:r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r>
      <w:r w:rsidR="00B94832" w:rsidRPr="00645CB8">
        <w:rPr>
          <w:rFonts w:ascii="Browallia New" w:hAnsi="Browallia New" w:cs="Browallia New"/>
          <w:iCs/>
          <w:sz w:val="32"/>
          <w:szCs w:val="32"/>
          <w:lang w:bidi="th-TH"/>
        </w:rPr>
        <w:tab/>
      </w:r>
      <w:r w:rsidR="00B94832" w:rsidRPr="00645CB8">
        <w:rPr>
          <w:rFonts w:ascii="Browallia New" w:hAnsi="Browallia New" w:cs="Browallia New"/>
          <w:iCs/>
          <w:sz w:val="32"/>
          <w:szCs w:val="32"/>
          <w:lang w:bidi="th-TH"/>
        </w:rPr>
        <w:tab/>
      </w:r>
      <w:r w:rsidR="00B94832" w:rsidRPr="00645CB8">
        <w:rPr>
          <w:rFonts w:ascii="Browallia New" w:hAnsi="Browallia New" w:cs="Browallia New"/>
          <w:i/>
          <w:sz w:val="32"/>
          <w:szCs w:val="32"/>
          <w:cs/>
          <w:lang w:bidi="th-TH"/>
        </w:rPr>
        <w:t>วท.บ. (วิทยาการคอมพิวเตอร์)</w:t>
      </w:r>
    </w:p>
    <w:p w14:paraId="534A73B6" w14:textId="77777777" w:rsidR="00B94832" w:rsidRPr="00645CB8" w:rsidRDefault="00B94832" w:rsidP="00E30BCB">
      <w:pPr>
        <w:pStyle w:val="Footer"/>
        <w:tabs>
          <w:tab w:val="clear" w:pos="4153"/>
          <w:tab w:val="clear" w:pos="8306"/>
        </w:tabs>
        <w:ind w:left="360"/>
        <w:jc w:val="thaiDistribute"/>
        <w:rPr>
          <w:rFonts w:ascii="Browallia New" w:hAnsi="Browallia New" w:cs="Browallia New"/>
          <w:iCs/>
          <w:sz w:val="32"/>
          <w:szCs w:val="32"/>
          <w:lang w:val="en-US" w:bidi="th-TH"/>
        </w:rPr>
      </w:pPr>
    </w:p>
    <w:p w14:paraId="6A45F32B" w14:textId="77777777" w:rsidR="00B94832" w:rsidRPr="00645CB8" w:rsidRDefault="00B94832" w:rsidP="00E30BCB">
      <w:pPr>
        <w:pStyle w:val="Footer"/>
        <w:numPr>
          <w:ilvl w:val="0"/>
          <w:numId w:val="1"/>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t>Major Field (If any)</w:t>
      </w:r>
      <w:r w:rsidR="00B57ECE" w:rsidRPr="00645CB8">
        <w:rPr>
          <w:rFonts w:ascii="Browallia New" w:hAnsi="Browallia New" w:cs="Browallia New"/>
          <w:b/>
          <w:bCs/>
          <w:sz w:val="32"/>
          <w:szCs w:val="32"/>
          <w:lang w:val="en-US" w:bidi="th-TH"/>
        </w:rPr>
        <w:tab/>
        <w:t>None</w:t>
      </w:r>
    </w:p>
    <w:p w14:paraId="188EA199" w14:textId="77777777" w:rsidR="00B94832" w:rsidRPr="00645CB8" w:rsidRDefault="00B94832" w:rsidP="00E30BCB">
      <w:pPr>
        <w:pStyle w:val="Footer"/>
        <w:tabs>
          <w:tab w:val="clear" w:pos="4153"/>
          <w:tab w:val="clear" w:pos="8306"/>
        </w:tabs>
        <w:ind w:left="360"/>
        <w:jc w:val="thaiDistribute"/>
        <w:rPr>
          <w:rFonts w:ascii="Browallia New" w:hAnsi="Browallia New" w:cs="Browallia New"/>
          <w:b/>
          <w:bCs/>
          <w:iCs/>
          <w:sz w:val="32"/>
          <w:szCs w:val="32"/>
          <w:cs/>
          <w:lang w:bidi="th-TH"/>
        </w:rPr>
      </w:pPr>
    </w:p>
    <w:p w14:paraId="32DA306B" w14:textId="77777777" w:rsidR="00B94832" w:rsidRPr="00645CB8" w:rsidRDefault="00F27F45" w:rsidP="00F27F45">
      <w:pPr>
        <w:pStyle w:val="Footer"/>
        <w:numPr>
          <w:ilvl w:val="0"/>
          <w:numId w:val="1"/>
        </w:numPr>
        <w:tabs>
          <w:tab w:val="clear" w:pos="4153"/>
          <w:tab w:val="clear" w:pos="8306"/>
          <w:tab w:val="left" w:pos="1980"/>
          <w:tab w:val="left" w:pos="2610"/>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rPr>
        <w:t>Total Credits</w:t>
      </w:r>
      <w:r w:rsidRPr="00645CB8">
        <w:rPr>
          <w:rFonts w:ascii="Browallia New" w:hAnsi="Browallia New" w:cs="Browallia New"/>
          <w:b/>
          <w:bCs/>
          <w:sz w:val="32"/>
          <w:szCs w:val="32"/>
          <w:rtl/>
          <w:cs/>
        </w:rPr>
        <w:tab/>
      </w:r>
      <w:r w:rsidR="002D1CBD" w:rsidRPr="00645CB8">
        <w:rPr>
          <w:rFonts w:ascii="Browallia New" w:hAnsi="Browallia New" w:cs="Browallia New"/>
          <w:b/>
          <w:bCs/>
          <w:sz w:val="32"/>
          <w:szCs w:val="32"/>
        </w:rPr>
        <w:t xml:space="preserve">132 </w:t>
      </w:r>
      <w:r w:rsidRPr="00645CB8">
        <w:rPr>
          <w:rFonts w:ascii="Browallia New" w:hAnsi="Browallia New" w:cs="Browallia New"/>
          <w:b/>
          <w:bCs/>
          <w:sz w:val="32"/>
          <w:szCs w:val="32"/>
          <w:rtl/>
          <w:cs/>
        </w:rPr>
        <w:tab/>
      </w:r>
      <w:r w:rsidR="002D1CBD" w:rsidRPr="00645CB8">
        <w:rPr>
          <w:rFonts w:ascii="Browallia New" w:hAnsi="Browallia New" w:cs="Browallia New"/>
          <w:b/>
          <w:bCs/>
          <w:sz w:val="32"/>
          <w:szCs w:val="32"/>
        </w:rPr>
        <w:t>credits</w:t>
      </w:r>
    </w:p>
    <w:p w14:paraId="7780376F" w14:textId="77777777" w:rsidR="00B94832" w:rsidRPr="00645CB8" w:rsidRDefault="00B94832" w:rsidP="00E30BCB">
      <w:pPr>
        <w:pStyle w:val="Footer"/>
        <w:tabs>
          <w:tab w:val="clear" w:pos="4153"/>
          <w:tab w:val="clear" w:pos="8306"/>
        </w:tabs>
        <w:jc w:val="thaiDistribute"/>
        <w:rPr>
          <w:rFonts w:ascii="Browallia New" w:hAnsi="Browallia New" w:cs="Browallia New"/>
          <w:b/>
          <w:bCs/>
          <w:iCs/>
          <w:sz w:val="32"/>
          <w:szCs w:val="32"/>
          <w:lang w:bidi="th-TH"/>
        </w:rPr>
      </w:pPr>
    </w:p>
    <w:p w14:paraId="0CDB90DE" w14:textId="77777777" w:rsidR="0064715C" w:rsidRPr="00645CB8" w:rsidRDefault="00B94832" w:rsidP="00E30BCB">
      <w:pPr>
        <w:pStyle w:val="Footer"/>
        <w:numPr>
          <w:ilvl w:val="0"/>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t>Type of Program</w:t>
      </w:r>
    </w:p>
    <w:p w14:paraId="5E514BB8" w14:textId="77777777" w:rsidR="008F5C1E" w:rsidRPr="00645CB8" w:rsidRDefault="008F5C1E" w:rsidP="00E30BCB">
      <w:pPr>
        <w:pStyle w:val="Footer"/>
        <w:numPr>
          <w:ilvl w:val="1"/>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t xml:space="preserve">Level  </w:t>
      </w:r>
    </w:p>
    <w:p w14:paraId="6FD2BF16" w14:textId="77777777" w:rsidR="008F5C1E" w:rsidRPr="00645CB8" w:rsidRDefault="008F5C1E" w:rsidP="00E30BCB">
      <w:pPr>
        <w:pStyle w:val="Footer"/>
        <w:ind w:left="765"/>
        <w:jc w:val="thaiDistribute"/>
        <w:rPr>
          <w:rFonts w:ascii="Browallia New" w:hAnsi="Browallia New" w:cs="Browallia New"/>
          <w:sz w:val="32"/>
          <w:szCs w:val="32"/>
        </w:rPr>
      </w:pPr>
      <w:r w:rsidRPr="00645CB8">
        <w:rPr>
          <w:rFonts w:ascii="Browallia New" w:hAnsi="Browallia New" w:cs="Browallia New"/>
          <w:sz w:val="32"/>
          <w:szCs w:val="32"/>
        </w:rPr>
        <w:t>Bachelor’s Degree Program in compliance with the Thai Qualifications Framework for Higher Education B.E. 2552 and Program Standard Criteria B.E. 2558</w:t>
      </w:r>
    </w:p>
    <w:p w14:paraId="02F9A8C1" w14:textId="77777777" w:rsidR="008F5C1E" w:rsidRPr="00645CB8" w:rsidRDefault="008F5C1E" w:rsidP="00E30BCB">
      <w:pPr>
        <w:pStyle w:val="Footer"/>
        <w:numPr>
          <w:ilvl w:val="1"/>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t>Undergraduate Academic Program</w:t>
      </w:r>
    </w:p>
    <w:p w14:paraId="3ECBAE09" w14:textId="77777777" w:rsidR="008F5C1E" w:rsidRPr="00645CB8" w:rsidRDefault="008F5C1E" w:rsidP="00E30BCB">
      <w:pPr>
        <w:pStyle w:val="Footer"/>
        <w:tabs>
          <w:tab w:val="clear" w:pos="4153"/>
          <w:tab w:val="clear" w:pos="8306"/>
        </w:tabs>
        <w:ind w:left="765"/>
        <w:jc w:val="thaiDistribute"/>
        <w:rPr>
          <w:rFonts w:ascii="Browallia New" w:hAnsi="Browallia New" w:cs="Browallia New"/>
          <w:sz w:val="32"/>
          <w:szCs w:val="32"/>
        </w:rPr>
      </w:pPr>
      <w:r w:rsidRPr="00645CB8">
        <w:rPr>
          <w:rFonts w:ascii="Browallia New" w:hAnsi="Browallia New" w:cs="Browallia New"/>
          <w:sz w:val="32"/>
          <w:szCs w:val="32"/>
        </w:rPr>
        <w:t>Academic Bachelor’s Degree Program</w:t>
      </w:r>
    </w:p>
    <w:p w14:paraId="26E05269" w14:textId="77777777" w:rsidR="00C2163B" w:rsidRPr="00645CB8" w:rsidRDefault="00C2163B">
      <w:pPr>
        <w:spacing w:after="160" w:line="259" w:lineRule="auto"/>
        <w:rPr>
          <w:rFonts w:ascii="Browallia New" w:hAnsi="Browallia New" w:cs="Browallia New"/>
          <w:b/>
          <w:bCs/>
          <w:sz w:val="32"/>
          <w:szCs w:val="32"/>
          <w:lang w:val="en-AU"/>
        </w:rPr>
      </w:pPr>
      <w:r w:rsidRPr="00645CB8">
        <w:rPr>
          <w:rFonts w:ascii="Browallia New" w:hAnsi="Browallia New" w:cs="Browallia New"/>
          <w:b/>
          <w:bCs/>
          <w:sz w:val="32"/>
          <w:szCs w:val="32"/>
        </w:rPr>
        <w:br w:type="page"/>
      </w:r>
    </w:p>
    <w:p w14:paraId="06C64709" w14:textId="77777777" w:rsidR="008F5C1E" w:rsidRPr="00645CB8" w:rsidRDefault="008F5C1E" w:rsidP="00E30BCB">
      <w:pPr>
        <w:pStyle w:val="Footer"/>
        <w:numPr>
          <w:ilvl w:val="1"/>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lastRenderedPageBreak/>
        <w:t>Medium of Instruction</w:t>
      </w:r>
    </w:p>
    <w:p w14:paraId="7F9FE348" w14:textId="77777777" w:rsidR="008F5C1E" w:rsidRPr="00645CB8" w:rsidRDefault="008F5C1E" w:rsidP="00E30BCB">
      <w:pPr>
        <w:pStyle w:val="Footer"/>
        <w:tabs>
          <w:tab w:val="clear" w:pos="4153"/>
          <w:tab w:val="clear" w:pos="8306"/>
        </w:tabs>
        <w:ind w:left="765"/>
        <w:jc w:val="thaiDistribute"/>
        <w:rPr>
          <w:rFonts w:ascii="Browallia New" w:hAnsi="Browallia New" w:cs="Browallia New"/>
          <w:b/>
          <w:bCs/>
          <w:sz w:val="32"/>
          <w:szCs w:val="32"/>
        </w:rPr>
      </w:pPr>
      <w:r w:rsidRPr="00645CB8">
        <w:rPr>
          <w:rFonts w:ascii="Browallia New" w:hAnsi="Browallia New" w:cs="Browallia New"/>
          <w:sz w:val="32"/>
          <w:szCs w:val="32"/>
        </w:rPr>
        <w:t>English</w:t>
      </w:r>
    </w:p>
    <w:p w14:paraId="33DF3825" w14:textId="77777777" w:rsidR="008F5C1E" w:rsidRPr="00645CB8" w:rsidRDefault="008F5C1E" w:rsidP="00E30BCB">
      <w:pPr>
        <w:pStyle w:val="Footer"/>
        <w:numPr>
          <w:ilvl w:val="1"/>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t>Admission</w:t>
      </w:r>
    </w:p>
    <w:p w14:paraId="1579A801" w14:textId="77777777" w:rsidR="008F5C1E" w:rsidRPr="00645CB8" w:rsidRDefault="008F5C1E" w:rsidP="00E30BCB">
      <w:pPr>
        <w:pStyle w:val="Footer"/>
        <w:tabs>
          <w:tab w:val="clear" w:pos="4153"/>
          <w:tab w:val="clear" w:pos="8306"/>
        </w:tabs>
        <w:ind w:left="765"/>
        <w:jc w:val="thaiDistribute"/>
        <w:rPr>
          <w:rFonts w:ascii="Browallia New" w:hAnsi="Browallia New" w:cs="Browallia New"/>
          <w:sz w:val="32"/>
          <w:szCs w:val="32"/>
        </w:rPr>
      </w:pPr>
      <w:r w:rsidRPr="00645CB8">
        <w:rPr>
          <w:rFonts w:ascii="Browallia New" w:hAnsi="Browallia New" w:cs="Browallia New"/>
          <w:sz w:val="32"/>
          <w:szCs w:val="32"/>
        </w:rPr>
        <w:t>Thai and international students</w:t>
      </w:r>
    </w:p>
    <w:p w14:paraId="772EE98E" w14:textId="77777777" w:rsidR="008F5C1E" w:rsidRPr="00645CB8" w:rsidRDefault="008F5C1E" w:rsidP="00E30BCB">
      <w:pPr>
        <w:pStyle w:val="Footer"/>
        <w:numPr>
          <w:ilvl w:val="1"/>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t xml:space="preserve">Collaboration with Other Institutions </w:t>
      </w:r>
    </w:p>
    <w:p w14:paraId="5DC2D975" w14:textId="77777777" w:rsidR="008F5C1E" w:rsidRPr="00645CB8" w:rsidRDefault="008F5C1E" w:rsidP="00E30BCB">
      <w:pPr>
        <w:pStyle w:val="Footer"/>
        <w:tabs>
          <w:tab w:val="clear" w:pos="4153"/>
          <w:tab w:val="clear" w:pos="8306"/>
        </w:tabs>
        <w:ind w:left="765"/>
        <w:jc w:val="thaiDistribute"/>
        <w:rPr>
          <w:rFonts w:ascii="Browallia New" w:hAnsi="Browallia New" w:cs="Browallia New"/>
          <w:b/>
          <w:bCs/>
          <w:sz w:val="32"/>
          <w:szCs w:val="32"/>
        </w:rPr>
      </w:pPr>
      <w:r w:rsidRPr="00645CB8">
        <w:rPr>
          <w:rFonts w:ascii="Browallia New" w:hAnsi="Browallia New" w:cs="Browallia New"/>
          <w:sz w:val="32"/>
          <w:szCs w:val="32"/>
        </w:rPr>
        <w:t>This program is AU program.</w:t>
      </w:r>
    </w:p>
    <w:p w14:paraId="171D3480" w14:textId="77777777" w:rsidR="008F5C1E" w:rsidRPr="00645CB8" w:rsidRDefault="008F5C1E" w:rsidP="00E30BCB">
      <w:pPr>
        <w:pStyle w:val="Footer"/>
        <w:numPr>
          <w:ilvl w:val="1"/>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t>Type of Conferred Degree</w:t>
      </w:r>
    </w:p>
    <w:p w14:paraId="5673C18E" w14:textId="77777777" w:rsidR="008F5C1E" w:rsidRPr="00645CB8" w:rsidRDefault="008F5C1E" w:rsidP="00E30BCB">
      <w:pPr>
        <w:pStyle w:val="Footer"/>
        <w:tabs>
          <w:tab w:val="clear" w:pos="4153"/>
          <w:tab w:val="clear" w:pos="8306"/>
        </w:tabs>
        <w:ind w:left="765"/>
        <w:jc w:val="thaiDistribute"/>
        <w:rPr>
          <w:rFonts w:ascii="Browallia New" w:hAnsi="Browallia New" w:cs="Browallia New"/>
          <w:sz w:val="32"/>
          <w:szCs w:val="32"/>
        </w:rPr>
      </w:pPr>
      <w:r w:rsidRPr="00645CB8">
        <w:rPr>
          <w:rFonts w:ascii="Browallia New" w:hAnsi="Browallia New" w:cs="Browallia New"/>
          <w:sz w:val="32"/>
          <w:szCs w:val="32"/>
        </w:rPr>
        <w:t>One degree (one major)</w:t>
      </w:r>
    </w:p>
    <w:p w14:paraId="31D54120" w14:textId="77777777" w:rsidR="008F5C1E" w:rsidRPr="00645CB8" w:rsidRDefault="008F5C1E" w:rsidP="00E30BCB">
      <w:pPr>
        <w:pStyle w:val="Footer"/>
        <w:tabs>
          <w:tab w:val="clear" w:pos="4153"/>
          <w:tab w:val="clear" w:pos="8306"/>
        </w:tabs>
        <w:ind w:left="765"/>
        <w:jc w:val="thaiDistribute"/>
        <w:rPr>
          <w:rFonts w:ascii="Browallia New" w:hAnsi="Browallia New" w:cs="Browallia New"/>
          <w:sz w:val="32"/>
          <w:szCs w:val="32"/>
        </w:rPr>
      </w:pPr>
    </w:p>
    <w:p w14:paraId="5D30289D" w14:textId="77777777" w:rsidR="00B94832" w:rsidRPr="00645CB8" w:rsidRDefault="00B94832" w:rsidP="00E30BCB">
      <w:pPr>
        <w:pStyle w:val="Footer"/>
        <w:numPr>
          <w:ilvl w:val="0"/>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t>Program Status and Endorsement/Approval</w:t>
      </w:r>
    </w:p>
    <w:p w14:paraId="1B92ED86" w14:textId="77777777" w:rsidR="008F5C1E" w:rsidRPr="00645CB8" w:rsidRDefault="008F5C1E" w:rsidP="00E30BCB">
      <w:pPr>
        <w:pStyle w:val="Footer"/>
        <w:ind w:left="405"/>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New/Modified Program 20</w:t>
      </w:r>
      <w:r w:rsidR="00A76FF2" w:rsidRPr="00645CB8">
        <w:rPr>
          <w:rFonts w:ascii="Browallia New" w:hAnsi="Browallia New" w:cs="Browallia New"/>
          <w:sz w:val="32"/>
          <w:szCs w:val="32"/>
          <w:lang w:bidi="th-TH"/>
        </w:rPr>
        <w:t>22</w:t>
      </w:r>
    </w:p>
    <w:p w14:paraId="6EAEE307" w14:textId="77777777" w:rsidR="007C41E1" w:rsidRPr="00645CB8" w:rsidRDefault="008F5C1E" w:rsidP="00E30BCB">
      <w:pPr>
        <w:pStyle w:val="Footer"/>
        <w:ind w:left="405"/>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Implementation Schedule: Semester 1, Academic Year 20</w:t>
      </w:r>
      <w:r w:rsidR="00194299" w:rsidRPr="00645CB8">
        <w:rPr>
          <w:rFonts w:ascii="Browallia New" w:hAnsi="Browallia New" w:cs="Browallia New"/>
          <w:sz w:val="32"/>
          <w:szCs w:val="32"/>
          <w:lang w:bidi="th-TH"/>
        </w:rPr>
        <w:t>22</w:t>
      </w:r>
    </w:p>
    <w:p w14:paraId="464869F8" w14:textId="77777777" w:rsidR="008F5C1E" w:rsidRPr="00645CB8" w:rsidRDefault="00526C10" w:rsidP="00E30BCB">
      <w:pPr>
        <w:pStyle w:val="Footer"/>
        <w:ind w:left="405"/>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Bachelor of Science Program in Computer Science (International Program) was modified program in academic year 2018</w:t>
      </w:r>
      <w:r w:rsidR="00962383" w:rsidRPr="00645CB8">
        <w:rPr>
          <w:rFonts w:ascii="Browallia New" w:hAnsi="Browallia New" w:cs="Browallia New"/>
          <w:sz w:val="32"/>
          <w:szCs w:val="32"/>
          <w:lang w:val="en-US" w:bidi="th-TH"/>
        </w:rPr>
        <w:t>.</w:t>
      </w:r>
    </w:p>
    <w:p w14:paraId="6316349F" w14:textId="77777777" w:rsidR="008F5C1E" w:rsidRPr="00645CB8" w:rsidRDefault="008F5C1E" w:rsidP="00E30BCB">
      <w:pPr>
        <w:pStyle w:val="Footer"/>
        <w:ind w:left="405"/>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This program was endorsed by the AU Academi</w:t>
      </w:r>
      <w:r w:rsidR="00EE565B">
        <w:rPr>
          <w:rFonts w:ascii="Browallia New" w:hAnsi="Browallia New" w:cs="Browallia New"/>
          <w:sz w:val="32"/>
          <w:szCs w:val="32"/>
          <w:lang w:bidi="th-TH"/>
        </w:rPr>
        <w:t xml:space="preserve">c Committee in its meeting 4/Academic Year 2021 </w:t>
      </w:r>
      <w:r w:rsidRPr="00645CB8">
        <w:rPr>
          <w:rFonts w:ascii="Browallia New" w:hAnsi="Browallia New" w:cs="Browallia New"/>
          <w:sz w:val="32"/>
          <w:szCs w:val="32"/>
          <w:lang w:bidi="th-TH"/>
        </w:rPr>
        <w:t>on</w:t>
      </w:r>
      <w:r w:rsidR="00A02094" w:rsidRPr="00645CB8">
        <w:rPr>
          <w:rFonts w:ascii="Browallia New" w:hAnsi="Browallia New" w:cs="Browallia New" w:hint="cs"/>
          <w:sz w:val="32"/>
          <w:szCs w:val="32"/>
          <w:cs/>
          <w:lang w:bidi="th-TH"/>
        </w:rPr>
        <w:t xml:space="preserve"> </w:t>
      </w:r>
      <w:r w:rsidR="00EE565B">
        <w:rPr>
          <w:rFonts w:ascii="Browallia New" w:hAnsi="Browallia New" w:cs="Browallia New"/>
          <w:sz w:val="32"/>
          <w:szCs w:val="32"/>
          <w:lang w:bidi="th-TH"/>
        </w:rPr>
        <w:t xml:space="preserve">October 22, </w:t>
      </w:r>
      <w:proofErr w:type="gramStart"/>
      <w:r w:rsidR="00EE565B">
        <w:rPr>
          <w:rFonts w:ascii="Browallia New" w:hAnsi="Browallia New" w:cs="Browallia New"/>
          <w:sz w:val="32"/>
          <w:szCs w:val="32"/>
          <w:lang w:bidi="th-TH"/>
        </w:rPr>
        <w:t>2021</w:t>
      </w:r>
      <w:proofErr w:type="gramEnd"/>
      <w:r w:rsidR="00EE565B">
        <w:rPr>
          <w:rFonts w:ascii="Browallia New" w:hAnsi="Browallia New" w:cs="Browallia New"/>
          <w:sz w:val="32"/>
          <w:szCs w:val="32"/>
          <w:lang w:bidi="th-TH"/>
        </w:rPr>
        <w:t xml:space="preserve"> </w:t>
      </w:r>
      <w:r w:rsidRPr="00645CB8">
        <w:rPr>
          <w:rFonts w:ascii="Browallia New" w:hAnsi="Browallia New" w:cs="Browallia New"/>
          <w:sz w:val="32"/>
          <w:szCs w:val="32"/>
          <w:lang w:bidi="th-TH"/>
        </w:rPr>
        <w:t>and approved by the University</w:t>
      </w:r>
      <w:r w:rsidR="00EE565B">
        <w:rPr>
          <w:rFonts w:ascii="Browallia New" w:hAnsi="Browallia New" w:cs="Browallia New"/>
          <w:sz w:val="32"/>
          <w:szCs w:val="32"/>
          <w:lang w:bidi="th-TH"/>
        </w:rPr>
        <w:t xml:space="preserve"> Council in its meeting 2/Academic Year 2021 on November 18, 2021</w:t>
      </w:r>
      <w:r w:rsidRPr="00645CB8">
        <w:rPr>
          <w:rFonts w:ascii="Browallia New" w:hAnsi="Browallia New" w:cs="Browallia New"/>
          <w:sz w:val="32"/>
          <w:szCs w:val="32"/>
          <w:lang w:bidi="th-TH"/>
        </w:rPr>
        <w:t xml:space="preserve">     </w:t>
      </w:r>
    </w:p>
    <w:p w14:paraId="65ED9652" w14:textId="77777777" w:rsidR="008F5C1E" w:rsidRPr="00645CB8" w:rsidRDefault="00483DC5" w:rsidP="00BC14B5">
      <w:pPr>
        <w:pStyle w:val="Footer"/>
        <w:tabs>
          <w:tab w:val="clear" w:pos="4153"/>
          <w:tab w:val="clear" w:pos="8306"/>
        </w:tabs>
        <w:ind w:left="405"/>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Professional Accreditation</w:t>
      </w:r>
      <w:r w:rsidR="008F5C1E" w:rsidRPr="00645CB8">
        <w:rPr>
          <w:rFonts w:ascii="Browallia New" w:hAnsi="Browallia New" w:cs="Browallia New"/>
          <w:sz w:val="32"/>
          <w:szCs w:val="32"/>
          <w:lang w:bidi="th-TH"/>
        </w:rPr>
        <w:t xml:space="preserve">: </w:t>
      </w:r>
      <w:r w:rsidRPr="00645CB8">
        <w:rPr>
          <w:rFonts w:ascii="Browallia New" w:hAnsi="Browallia New" w:cs="Browallia New"/>
          <w:sz w:val="32"/>
          <w:szCs w:val="32"/>
          <w:lang w:bidi="th-TH"/>
        </w:rPr>
        <w:t>Not applicable</w:t>
      </w:r>
    </w:p>
    <w:p w14:paraId="66ACAA78" w14:textId="77777777" w:rsidR="00BC14B5" w:rsidRPr="00645CB8" w:rsidRDefault="00BC14B5" w:rsidP="00BC14B5">
      <w:pPr>
        <w:pStyle w:val="Footer"/>
        <w:tabs>
          <w:tab w:val="clear" w:pos="4153"/>
          <w:tab w:val="clear" w:pos="8306"/>
        </w:tabs>
        <w:ind w:left="405"/>
        <w:jc w:val="thaiDistribute"/>
        <w:rPr>
          <w:rFonts w:ascii="Browallia New" w:hAnsi="Browallia New" w:cs="Browallia New"/>
          <w:sz w:val="32"/>
          <w:szCs w:val="32"/>
          <w:lang w:bidi="th-TH"/>
        </w:rPr>
      </w:pPr>
    </w:p>
    <w:p w14:paraId="09149FE7" w14:textId="77777777" w:rsidR="003832A8" w:rsidRPr="00645CB8" w:rsidRDefault="00B94832" w:rsidP="00E30BCB">
      <w:pPr>
        <w:pStyle w:val="Footer"/>
        <w:numPr>
          <w:ilvl w:val="0"/>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t>Expected Year of Pr</w:t>
      </w:r>
      <w:r w:rsidR="00F61FCE" w:rsidRPr="00645CB8">
        <w:rPr>
          <w:rFonts w:ascii="Browallia New" w:hAnsi="Browallia New" w:cs="Browallia New"/>
          <w:b/>
          <w:bCs/>
          <w:sz w:val="32"/>
          <w:szCs w:val="32"/>
        </w:rPr>
        <w:t>ogram Registration</w:t>
      </w:r>
      <w:r w:rsidR="00F61FCE" w:rsidRPr="00645CB8">
        <w:rPr>
          <w:rFonts w:ascii="Browallia New" w:hAnsi="Browallia New" w:cs="Browallia New"/>
          <w:b/>
          <w:bCs/>
          <w:sz w:val="32"/>
          <w:szCs w:val="32"/>
        </w:rPr>
        <w:tab/>
      </w:r>
    </w:p>
    <w:p w14:paraId="77472061" w14:textId="77777777" w:rsidR="008F5C1E" w:rsidRPr="00645CB8" w:rsidRDefault="003832A8" w:rsidP="00526C10">
      <w:pPr>
        <w:pStyle w:val="Footer"/>
        <w:tabs>
          <w:tab w:val="clear" w:pos="4153"/>
          <w:tab w:val="clear" w:pos="8306"/>
        </w:tabs>
        <w:ind w:left="360"/>
        <w:jc w:val="thaiDistribute"/>
        <w:rPr>
          <w:rFonts w:ascii="Browallia New" w:hAnsi="Browallia New" w:cs="Browallia New"/>
          <w:sz w:val="32"/>
          <w:szCs w:val="32"/>
        </w:rPr>
      </w:pPr>
      <w:r w:rsidRPr="00645CB8">
        <w:rPr>
          <w:rFonts w:ascii="Browallia New" w:hAnsi="Browallia New" w:cs="Browallia New"/>
          <w:sz w:val="32"/>
          <w:szCs w:val="32"/>
        </w:rPr>
        <w:t xml:space="preserve">Program Registration according to Qualification Framework for </w:t>
      </w:r>
      <w:proofErr w:type="gramStart"/>
      <w:r w:rsidRPr="00645CB8">
        <w:rPr>
          <w:rFonts w:ascii="Browallia New" w:hAnsi="Browallia New" w:cs="Browallia New"/>
          <w:sz w:val="32"/>
          <w:szCs w:val="32"/>
        </w:rPr>
        <w:t>Bachelor’s</w:t>
      </w:r>
      <w:proofErr w:type="gramEnd"/>
      <w:r w:rsidRPr="00645CB8">
        <w:rPr>
          <w:rFonts w:ascii="Browallia New" w:hAnsi="Browallia New" w:cs="Browallia New"/>
          <w:sz w:val="32"/>
          <w:szCs w:val="32"/>
        </w:rPr>
        <w:t xml:space="preserve"> degree of Computer field B.E. 2552 in academic year </w:t>
      </w:r>
      <w:r w:rsidR="00A76FF2" w:rsidRPr="00645CB8">
        <w:rPr>
          <w:rFonts w:ascii="Browallia New" w:hAnsi="Browallia New" w:cs="Browallia New"/>
          <w:sz w:val="32"/>
          <w:szCs w:val="32"/>
        </w:rPr>
        <w:t>20</w:t>
      </w:r>
      <w:r w:rsidR="00526C10" w:rsidRPr="00645CB8">
        <w:rPr>
          <w:rFonts w:ascii="Browallia New" w:hAnsi="Browallia New" w:cs="Browallia New"/>
          <w:sz w:val="32"/>
          <w:szCs w:val="32"/>
        </w:rPr>
        <w:t>24</w:t>
      </w:r>
    </w:p>
    <w:p w14:paraId="7EB223AB" w14:textId="77777777" w:rsidR="00BC14B5" w:rsidRPr="00645CB8" w:rsidRDefault="00BC14B5" w:rsidP="00526C10">
      <w:pPr>
        <w:pStyle w:val="Footer"/>
        <w:tabs>
          <w:tab w:val="clear" w:pos="4153"/>
          <w:tab w:val="clear" w:pos="8306"/>
        </w:tabs>
        <w:ind w:left="360"/>
        <w:jc w:val="thaiDistribute"/>
        <w:rPr>
          <w:rFonts w:ascii="Browallia New" w:hAnsi="Browallia New" w:cs="Browallia New"/>
          <w:b/>
          <w:bCs/>
          <w:sz w:val="32"/>
          <w:szCs w:val="32"/>
          <w:lang w:val="en-US" w:bidi="th-TH"/>
        </w:rPr>
      </w:pPr>
    </w:p>
    <w:p w14:paraId="130F4FD5" w14:textId="77777777" w:rsidR="00B94832" w:rsidRPr="00645CB8" w:rsidRDefault="00B94832" w:rsidP="00E30BCB">
      <w:pPr>
        <w:pStyle w:val="Footer"/>
        <w:numPr>
          <w:ilvl w:val="0"/>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t>Professions/Careers after Graduation</w:t>
      </w:r>
    </w:p>
    <w:p w14:paraId="4D7669D5" w14:textId="77777777" w:rsidR="008F5C1E" w:rsidRPr="00645CB8" w:rsidRDefault="008F5C1E" w:rsidP="002A07EC">
      <w:pPr>
        <w:pStyle w:val="Footer"/>
        <w:numPr>
          <w:ilvl w:val="0"/>
          <w:numId w:val="2"/>
        </w:numPr>
        <w:tabs>
          <w:tab w:val="clear" w:pos="4153"/>
          <w:tab w:val="clear" w:pos="8306"/>
        </w:tabs>
        <w:ind w:left="810" w:hanging="4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Programmer</w:t>
      </w:r>
    </w:p>
    <w:p w14:paraId="52C6E6D8" w14:textId="77777777" w:rsidR="008F5C1E" w:rsidRPr="00645CB8" w:rsidRDefault="008F5C1E" w:rsidP="002A07EC">
      <w:pPr>
        <w:pStyle w:val="Footer"/>
        <w:numPr>
          <w:ilvl w:val="0"/>
          <w:numId w:val="2"/>
        </w:numPr>
        <w:tabs>
          <w:tab w:val="clear" w:pos="4153"/>
          <w:tab w:val="clear" w:pos="8306"/>
        </w:tabs>
        <w:ind w:left="810" w:hanging="4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Web Application Developer </w:t>
      </w:r>
    </w:p>
    <w:p w14:paraId="3392DDD6" w14:textId="77777777" w:rsidR="008F5C1E" w:rsidRPr="00645CB8" w:rsidRDefault="008F5C1E" w:rsidP="002A07EC">
      <w:pPr>
        <w:pStyle w:val="Footer"/>
        <w:numPr>
          <w:ilvl w:val="0"/>
          <w:numId w:val="2"/>
        </w:numPr>
        <w:tabs>
          <w:tab w:val="clear" w:pos="4153"/>
          <w:tab w:val="clear" w:pos="8306"/>
        </w:tabs>
        <w:ind w:left="810" w:hanging="4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Mobile Application Developer  </w:t>
      </w:r>
    </w:p>
    <w:p w14:paraId="24552DC4" w14:textId="77777777" w:rsidR="008F5C1E" w:rsidRPr="00645CB8" w:rsidRDefault="008F5C1E" w:rsidP="002A07EC">
      <w:pPr>
        <w:pStyle w:val="Footer"/>
        <w:numPr>
          <w:ilvl w:val="0"/>
          <w:numId w:val="2"/>
        </w:numPr>
        <w:tabs>
          <w:tab w:val="clear" w:pos="4153"/>
          <w:tab w:val="clear" w:pos="8306"/>
        </w:tabs>
        <w:ind w:left="810" w:hanging="4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Software Engineer / Software Tester</w:t>
      </w:r>
    </w:p>
    <w:p w14:paraId="72C97591" w14:textId="77777777" w:rsidR="008F5C1E" w:rsidRPr="00645CB8" w:rsidRDefault="008F5C1E" w:rsidP="002A07EC">
      <w:pPr>
        <w:pStyle w:val="Footer"/>
        <w:numPr>
          <w:ilvl w:val="0"/>
          <w:numId w:val="2"/>
        </w:numPr>
        <w:tabs>
          <w:tab w:val="clear" w:pos="4153"/>
          <w:tab w:val="clear" w:pos="8306"/>
        </w:tabs>
        <w:ind w:left="810" w:hanging="4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System Analyst / System Designer</w:t>
      </w:r>
    </w:p>
    <w:p w14:paraId="35B032D0" w14:textId="77777777" w:rsidR="00D03B63" w:rsidRPr="00645CB8" w:rsidRDefault="00D03B63" w:rsidP="002A07EC">
      <w:pPr>
        <w:pStyle w:val="Footer"/>
        <w:numPr>
          <w:ilvl w:val="0"/>
          <w:numId w:val="2"/>
        </w:numPr>
        <w:tabs>
          <w:tab w:val="clear" w:pos="4153"/>
          <w:tab w:val="clear" w:pos="8306"/>
        </w:tabs>
        <w:ind w:left="810" w:hanging="4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Artificial Intelligent Engineer</w:t>
      </w:r>
    </w:p>
    <w:p w14:paraId="439A2835" w14:textId="77777777" w:rsidR="00D03B63" w:rsidRPr="00645CB8" w:rsidRDefault="001040ED" w:rsidP="002A07EC">
      <w:pPr>
        <w:pStyle w:val="Footer"/>
        <w:numPr>
          <w:ilvl w:val="0"/>
          <w:numId w:val="2"/>
        </w:numPr>
        <w:tabs>
          <w:tab w:val="clear" w:pos="4153"/>
          <w:tab w:val="clear" w:pos="8306"/>
        </w:tabs>
        <w:ind w:left="810" w:hanging="4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Machine Learning</w:t>
      </w:r>
      <w:r w:rsidR="00D03B63" w:rsidRPr="00645CB8">
        <w:rPr>
          <w:rFonts w:ascii="Browallia New" w:hAnsi="Browallia New" w:cs="Browallia New"/>
          <w:sz w:val="32"/>
          <w:szCs w:val="32"/>
          <w:lang w:bidi="th-TH"/>
        </w:rPr>
        <w:t xml:space="preserve"> Engineer</w:t>
      </w:r>
    </w:p>
    <w:p w14:paraId="0C056082" w14:textId="77777777" w:rsidR="001040ED" w:rsidRPr="00645CB8" w:rsidRDefault="001040ED" w:rsidP="002A07EC">
      <w:pPr>
        <w:pStyle w:val="Footer"/>
        <w:numPr>
          <w:ilvl w:val="0"/>
          <w:numId w:val="2"/>
        </w:numPr>
        <w:tabs>
          <w:tab w:val="clear" w:pos="4153"/>
          <w:tab w:val="clear" w:pos="8306"/>
        </w:tabs>
        <w:ind w:left="810" w:hanging="4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Data Scientist</w:t>
      </w:r>
    </w:p>
    <w:p w14:paraId="45541A3E" w14:textId="77777777" w:rsidR="002A07EC" w:rsidRPr="00645CB8" w:rsidRDefault="008F5C1E" w:rsidP="002A07EC">
      <w:pPr>
        <w:pStyle w:val="Footer"/>
        <w:numPr>
          <w:ilvl w:val="0"/>
          <w:numId w:val="2"/>
        </w:numPr>
        <w:tabs>
          <w:tab w:val="clear" w:pos="4153"/>
          <w:tab w:val="clear" w:pos="8306"/>
        </w:tabs>
        <w:ind w:left="810" w:hanging="4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IT Manager  </w:t>
      </w:r>
    </w:p>
    <w:p w14:paraId="467F8D25" w14:textId="77777777" w:rsidR="008F5C1E" w:rsidRPr="00645CB8" w:rsidRDefault="008F5C1E" w:rsidP="002A07EC">
      <w:pPr>
        <w:pStyle w:val="Footer"/>
        <w:numPr>
          <w:ilvl w:val="0"/>
          <w:numId w:val="2"/>
        </w:numPr>
        <w:tabs>
          <w:tab w:val="clear" w:pos="4153"/>
          <w:tab w:val="clear" w:pos="8306"/>
        </w:tabs>
        <w:ind w:left="810" w:hanging="4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IT Specialist  </w:t>
      </w:r>
    </w:p>
    <w:p w14:paraId="2656AF5E" w14:textId="77777777" w:rsidR="008F5C1E" w:rsidRDefault="008F5C1E" w:rsidP="002A07EC">
      <w:pPr>
        <w:pStyle w:val="Footer"/>
        <w:numPr>
          <w:ilvl w:val="0"/>
          <w:numId w:val="2"/>
        </w:numPr>
        <w:tabs>
          <w:tab w:val="clear" w:pos="4153"/>
          <w:tab w:val="clear" w:pos="8306"/>
        </w:tabs>
        <w:ind w:left="810" w:hanging="4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lastRenderedPageBreak/>
        <w:t>IT Academician</w:t>
      </w:r>
    </w:p>
    <w:p w14:paraId="66926457" w14:textId="77777777" w:rsidR="00EE565B" w:rsidRPr="00645CB8" w:rsidRDefault="00EE565B" w:rsidP="00EE565B">
      <w:pPr>
        <w:pStyle w:val="Footer"/>
        <w:tabs>
          <w:tab w:val="clear" w:pos="4153"/>
          <w:tab w:val="clear" w:pos="8306"/>
        </w:tabs>
        <w:ind w:left="810"/>
        <w:jc w:val="thaiDistribute"/>
        <w:rPr>
          <w:rFonts w:ascii="Browallia New" w:hAnsi="Browallia New" w:cs="Browallia New"/>
          <w:sz w:val="32"/>
          <w:szCs w:val="32"/>
          <w:lang w:bidi="th-TH"/>
        </w:rPr>
      </w:pPr>
    </w:p>
    <w:p w14:paraId="19204A7B" w14:textId="77777777" w:rsidR="00B94832" w:rsidRPr="00645CB8" w:rsidRDefault="00B94832" w:rsidP="00E30BCB">
      <w:pPr>
        <w:pStyle w:val="Footer"/>
        <w:numPr>
          <w:ilvl w:val="0"/>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t>Faculty Members Responsible for the Program</w:t>
      </w:r>
    </w:p>
    <w:p w14:paraId="06D6013E" w14:textId="77777777" w:rsidR="008F5C1E" w:rsidRPr="00645CB8" w:rsidRDefault="008F5C1E" w:rsidP="009838AD">
      <w:pPr>
        <w:pStyle w:val="Footer"/>
        <w:numPr>
          <w:ilvl w:val="0"/>
          <w:numId w:val="3"/>
        </w:numPr>
        <w:tabs>
          <w:tab w:val="clear" w:pos="4153"/>
          <w:tab w:val="clear" w:pos="8306"/>
        </w:tabs>
        <w:ind w:left="72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Mr. </w:t>
      </w:r>
      <w:proofErr w:type="spellStart"/>
      <w:r w:rsidRPr="00645CB8">
        <w:rPr>
          <w:rFonts w:ascii="Browallia New" w:hAnsi="Browallia New" w:cs="Browallia New"/>
          <w:sz w:val="32"/>
          <w:szCs w:val="32"/>
          <w:lang w:bidi="th-TH"/>
        </w:rPr>
        <w:t>Suparwat</w:t>
      </w:r>
      <w:proofErr w:type="spellEnd"/>
      <w:r w:rsidRPr="00645CB8">
        <w:rPr>
          <w:rFonts w:ascii="Browallia New" w:hAnsi="Browallia New" w:cs="Browallia New"/>
          <w:sz w:val="32"/>
          <w:szCs w:val="32"/>
          <w:lang w:bidi="th-TH"/>
        </w:rPr>
        <w:t xml:space="preserve"> </w:t>
      </w:r>
      <w:proofErr w:type="spellStart"/>
      <w:r w:rsidRPr="00645CB8">
        <w:rPr>
          <w:rFonts w:ascii="Browallia New" w:hAnsi="Browallia New" w:cs="Browallia New"/>
          <w:sz w:val="32"/>
          <w:szCs w:val="32"/>
          <w:lang w:bidi="th-TH"/>
        </w:rPr>
        <w:t>Charoenvikrom</w:t>
      </w:r>
      <w:proofErr w:type="spellEnd"/>
      <w:r w:rsidRPr="00645CB8">
        <w:rPr>
          <w:rFonts w:ascii="Browallia New" w:hAnsi="Browallia New" w:cs="Browallia New"/>
          <w:sz w:val="32"/>
          <w:szCs w:val="32"/>
          <w:lang w:bidi="th-TH"/>
        </w:rPr>
        <w:t xml:space="preserve"> </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p>
    <w:p w14:paraId="5AFA4F9C" w14:textId="77777777" w:rsidR="008F5C1E" w:rsidRPr="00645CB8" w:rsidRDefault="008F5C1E" w:rsidP="00E30BCB">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M.S. (Computer Science) Assumption University,</w:t>
      </w:r>
      <w:r w:rsidR="00A02094" w:rsidRPr="00645CB8">
        <w:rPr>
          <w:rFonts w:ascii="Browallia New" w:hAnsi="Browallia New" w:cs="Browallia New" w:hint="cs"/>
          <w:sz w:val="32"/>
          <w:szCs w:val="32"/>
          <w:cs/>
          <w:lang w:bidi="th-TH"/>
        </w:rPr>
        <w:t xml:space="preserve"> </w:t>
      </w:r>
      <w:r w:rsidRPr="00645CB8">
        <w:rPr>
          <w:rFonts w:ascii="Browallia New" w:hAnsi="Browallia New" w:cs="Browallia New"/>
          <w:sz w:val="32"/>
          <w:szCs w:val="32"/>
          <w:lang w:bidi="th-TH"/>
        </w:rPr>
        <w:t>2000</w:t>
      </w:r>
    </w:p>
    <w:p w14:paraId="4FCCF454" w14:textId="77777777" w:rsidR="008F5C1E" w:rsidRPr="00645CB8" w:rsidRDefault="008F5C1E" w:rsidP="00E30BCB">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B.S. (Computer Science) Assumption University,</w:t>
      </w:r>
      <w:r w:rsidR="00A02094" w:rsidRPr="00645CB8">
        <w:rPr>
          <w:rFonts w:ascii="Browallia New" w:hAnsi="Browallia New" w:cs="Browallia New" w:hint="cs"/>
          <w:sz w:val="32"/>
          <w:szCs w:val="32"/>
          <w:cs/>
          <w:lang w:bidi="th-TH"/>
        </w:rPr>
        <w:t xml:space="preserve"> </w:t>
      </w:r>
      <w:r w:rsidRPr="00645CB8">
        <w:rPr>
          <w:rFonts w:ascii="Browallia New" w:hAnsi="Browallia New" w:cs="Browallia New"/>
          <w:sz w:val="32"/>
          <w:szCs w:val="32"/>
          <w:lang w:bidi="th-TH"/>
        </w:rPr>
        <w:t>1998</w:t>
      </w:r>
    </w:p>
    <w:p w14:paraId="04C6207F" w14:textId="77777777" w:rsidR="008F5C1E" w:rsidRPr="00645CB8" w:rsidRDefault="008F5C1E" w:rsidP="00E30BCB">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Academic Title</w:t>
      </w:r>
      <w:r w:rsidR="00483DC5" w:rsidRPr="00645CB8">
        <w:rPr>
          <w:rFonts w:ascii="Browallia New" w:hAnsi="Browallia New" w:cs="Browallia New"/>
          <w:sz w:val="32"/>
          <w:szCs w:val="32"/>
          <w:lang w:bidi="th-TH"/>
        </w:rPr>
        <w:t>:</w:t>
      </w:r>
      <w:r w:rsidRPr="00645CB8">
        <w:rPr>
          <w:rFonts w:ascii="Browallia New" w:hAnsi="Browallia New" w:cs="Browallia New"/>
          <w:sz w:val="32"/>
          <w:szCs w:val="32"/>
          <w:lang w:bidi="th-TH"/>
        </w:rPr>
        <w:t xml:space="preserve"> Faculty </w:t>
      </w:r>
      <w:r w:rsidR="00C207BB" w:rsidRPr="00645CB8">
        <w:rPr>
          <w:rFonts w:ascii="Browallia New" w:hAnsi="Browallia New" w:cs="Browallia New"/>
          <w:sz w:val="32"/>
          <w:szCs w:val="32"/>
          <w:lang w:bidi="th-TH"/>
        </w:rPr>
        <w:t>M</w:t>
      </w:r>
      <w:r w:rsidRPr="00645CB8">
        <w:rPr>
          <w:rFonts w:ascii="Browallia New" w:hAnsi="Browallia New" w:cs="Browallia New"/>
          <w:sz w:val="32"/>
          <w:szCs w:val="32"/>
          <w:lang w:bidi="th-TH"/>
        </w:rPr>
        <w:t>ember</w:t>
      </w:r>
    </w:p>
    <w:p w14:paraId="3FD963C8" w14:textId="77777777" w:rsidR="008F5C1E" w:rsidRPr="00645CB8" w:rsidRDefault="00FD3539" w:rsidP="009838AD">
      <w:pPr>
        <w:pStyle w:val="Footer"/>
        <w:numPr>
          <w:ilvl w:val="0"/>
          <w:numId w:val="3"/>
        </w:numPr>
        <w:tabs>
          <w:tab w:val="clear" w:pos="4153"/>
          <w:tab w:val="clear" w:pos="8306"/>
        </w:tabs>
        <w:ind w:left="72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Mr. </w:t>
      </w:r>
      <w:proofErr w:type="spellStart"/>
      <w:r w:rsidRPr="00645CB8">
        <w:rPr>
          <w:rFonts w:ascii="Browallia New" w:hAnsi="Browallia New" w:cs="Browallia New"/>
          <w:sz w:val="32"/>
          <w:szCs w:val="32"/>
          <w:lang w:bidi="th-TH"/>
        </w:rPr>
        <w:t>Chayapol</w:t>
      </w:r>
      <w:proofErr w:type="spellEnd"/>
      <w:r w:rsidRPr="00645CB8">
        <w:rPr>
          <w:rFonts w:ascii="Browallia New" w:hAnsi="Browallia New" w:cs="Browallia New"/>
          <w:sz w:val="32"/>
          <w:szCs w:val="32"/>
          <w:lang w:bidi="th-TH"/>
        </w:rPr>
        <w:t xml:space="preserve"> </w:t>
      </w:r>
      <w:proofErr w:type="spellStart"/>
      <w:r w:rsidRPr="00645CB8">
        <w:rPr>
          <w:rFonts w:ascii="Browallia New" w:hAnsi="Browallia New" w:cs="Browallia New"/>
          <w:sz w:val="32"/>
          <w:szCs w:val="32"/>
          <w:lang w:bidi="th-TH"/>
        </w:rPr>
        <w:t>Moemeng</w:t>
      </w:r>
      <w:proofErr w:type="spellEnd"/>
      <w:r w:rsidRPr="00645CB8">
        <w:rPr>
          <w:rFonts w:ascii="Browallia New" w:hAnsi="Browallia New" w:cs="Browallia New"/>
          <w:sz w:val="32"/>
          <w:szCs w:val="32"/>
          <w:lang w:bidi="th-TH"/>
        </w:rPr>
        <w:t xml:space="preserve"> </w:t>
      </w:r>
    </w:p>
    <w:p w14:paraId="11D5B99D" w14:textId="77777777" w:rsidR="008F5C1E" w:rsidRPr="00645CB8" w:rsidRDefault="008F5C1E" w:rsidP="00E30BCB">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M.S. (Computer Science) Assumption University,</w:t>
      </w:r>
      <w:r w:rsidR="00A02094" w:rsidRPr="00645CB8">
        <w:rPr>
          <w:rFonts w:ascii="Browallia New" w:hAnsi="Browallia New" w:cs="Browallia New" w:hint="cs"/>
          <w:sz w:val="32"/>
          <w:szCs w:val="32"/>
          <w:cs/>
          <w:lang w:bidi="th-TH"/>
        </w:rPr>
        <w:t xml:space="preserve"> </w:t>
      </w:r>
      <w:r w:rsidRPr="00645CB8">
        <w:rPr>
          <w:rFonts w:ascii="Browallia New" w:hAnsi="Browallia New" w:cs="Browallia New"/>
          <w:sz w:val="32"/>
          <w:szCs w:val="32"/>
          <w:lang w:bidi="th-TH"/>
        </w:rPr>
        <w:t>2000</w:t>
      </w:r>
    </w:p>
    <w:p w14:paraId="4F3E7A3A" w14:textId="77777777" w:rsidR="008F5C1E" w:rsidRPr="00645CB8" w:rsidRDefault="008F5C1E" w:rsidP="00E30BCB">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B.S. (Computer Science)</w:t>
      </w:r>
      <w:r w:rsidR="00A02094" w:rsidRPr="00645CB8">
        <w:rPr>
          <w:rFonts w:ascii="Browallia New" w:hAnsi="Browallia New" w:cs="Browallia New" w:hint="cs"/>
          <w:sz w:val="32"/>
          <w:szCs w:val="32"/>
          <w:cs/>
          <w:lang w:bidi="th-TH"/>
        </w:rPr>
        <w:t xml:space="preserve"> </w:t>
      </w:r>
      <w:r w:rsidRPr="00645CB8">
        <w:rPr>
          <w:rFonts w:ascii="Browallia New" w:hAnsi="Browallia New" w:cs="Browallia New"/>
          <w:sz w:val="32"/>
          <w:szCs w:val="32"/>
          <w:lang w:bidi="th-TH"/>
        </w:rPr>
        <w:t>Assumption University,</w:t>
      </w:r>
      <w:r w:rsidR="00A02094" w:rsidRPr="00645CB8">
        <w:rPr>
          <w:rFonts w:ascii="Browallia New" w:hAnsi="Browallia New" w:cs="Browallia New" w:hint="cs"/>
          <w:sz w:val="32"/>
          <w:szCs w:val="32"/>
          <w:cs/>
          <w:lang w:bidi="th-TH"/>
        </w:rPr>
        <w:t xml:space="preserve"> </w:t>
      </w:r>
      <w:r w:rsidRPr="00645CB8">
        <w:rPr>
          <w:rFonts w:ascii="Browallia New" w:hAnsi="Browallia New" w:cs="Browallia New"/>
          <w:sz w:val="32"/>
          <w:szCs w:val="32"/>
          <w:lang w:bidi="th-TH"/>
        </w:rPr>
        <w:t>1998</w:t>
      </w:r>
    </w:p>
    <w:p w14:paraId="2AE3D3C5" w14:textId="77777777" w:rsidR="008F5C1E" w:rsidRPr="00645CB8" w:rsidRDefault="008F5C1E" w:rsidP="00C57F86">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Academic Title</w:t>
      </w:r>
      <w:r w:rsidR="00483DC5" w:rsidRPr="00645CB8">
        <w:rPr>
          <w:rFonts w:ascii="Browallia New" w:hAnsi="Browallia New" w:cs="Browallia New"/>
          <w:sz w:val="32"/>
          <w:szCs w:val="32"/>
          <w:lang w:bidi="th-TH"/>
        </w:rPr>
        <w:t>:</w:t>
      </w:r>
      <w:r w:rsidRPr="00645CB8">
        <w:rPr>
          <w:rFonts w:ascii="Browallia New" w:hAnsi="Browallia New" w:cs="Browallia New"/>
          <w:sz w:val="32"/>
          <w:szCs w:val="32"/>
          <w:lang w:bidi="th-TH"/>
        </w:rPr>
        <w:t xml:space="preserve"> Faculty </w:t>
      </w:r>
      <w:r w:rsidR="00282B37" w:rsidRPr="00645CB8">
        <w:rPr>
          <w:rFonts w:ascii="Browallia New" w:hAnsi="Browallia New" w:cs="Browallia New"/>
          <w:sz w:val="32"/>
          <w:szCs w:val="32"/>
          <w:lang w:bidi="th-TH"/>
        </w:rPr>
        <w:t>M</w:t>
      </w:r>
      <w:r w:rsidRPr="00645CB8">
        <w:rPr>
          <w:rFonts w:ascii="Browallia New" w:hAnsi="Browallia New" w:cs="Browallia New"/>
          <w:sz w:val="32"/>
          <w:szCs w:val="32"/>
          <w:lang w:bidi="th-TH"/>
        </w:rPr>
        <w:t>ember</w:t>
      </w:r>
    </w:p>
    <w:p w14:paraId="013FF819" w14:textId="77777777" w:rsidR="008F5C1E" w:rsidRPr="00645CB8" w:rsidRDefault="00FD3539" w:rsidP="009838AD">
      <w:pPr>
        <w:pStyle w:val="Footer"/>
        <w:numPr>
          <w:ilvl w:val="0"/>
          <w:numId w:val="3"/>
        </w:numPr>
        <w:tabs>
          <w:tab w:val="clear" w:pos="4153"/>
          <w:tab w:val="clear" w:pos="8306"/>
        </w:tabs>
        <w:ind w:left="72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Mr. </w:t>
      </w:r>
      <w:proofErr w:type="spellStart"/>
      <w:r w:rsidRPr="00645CB8">
        <w:rPr>
          <w:rFonts w:ascii="Browallia New" w:hAnsi="Browallia New" w:cs="Browallia New"/>
          <w:sz w:val="32"/>
          <w:szCs w:val="32"/>
          <w:lang w:bidi="th-TH"/>
        </w:rPr>
        <w:t>Pawut</w:t>
      </w:r>
      <w:proofErr w:type="spellEnd"/>
      <w:r w:rsidRPr="00645CB8">
        <w:rPr>
          <w:rFonts w:ascii="Browallia New" w:hAnsi="Browallia New" w:cs="Browallia New"/>
          <w:sz w:val="32"/>
          <w:szCs w:val="32"/>
          <w:lang w:bidi="th-TH"/>
        </w:rPr>
        <w:t xml:space="preserve"> </w:t>
      </w:r>
      <w:proofErr w:type="spellStart"/>
      <w:r w:rsidRPr="00645CB8">
        <w:rPr>
          <w:rFonts w:ascii="Browallia New" w:hAnsi="Browallia New" w:cs="Browallia New"/>
          <w:sz w:val="32"/>
          <w:szCs w:val="32"/>
          <w:lang w:bidi="th-TH"/>
        </w:rPr>
        <w:t>Satitsuksanoh</w:t>
      </w:r>
      <w:proofErr w:type="spellEnd"/>
      <w:r w:rsidRPr="00645CB8">
        <w:rPr>
          <w:rFonts w:ascii="Browallia New" w:hAnsi="Browallia New" w:cs="Browallia New"/>
          <w:sz w:val="32"/>
          <w:szCs w:val="32"/>
          <w:lang w:bidi="th-TH"/>
        </w:rPr>
        <w:t xml:space="preserve"> </w:t>
      </w:r>
    </w:p>
    <w:p w14:paraId="0E1D8E28" w14:textId="77777777" w:rsidR="008F5C1E" w:rsidRPr="00645CB8" w:rsidRDefault="008F5C1E" w:rsidP="00E30BCB">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M.S. (Computer Science) Assumption University,</w:t>
      </w:r>
      <w:r w:rsidR="00A02094" w:rsidRPr="00645CB8">
        <w:rPr>
          <w:rFonts w:ascii="Browallia New" w:hAnsi="Browallia New" w:cs="Browallia New" w:hint="cs"/>
          <w:sz w:val="32"/>
          <w:szCs w:val="32"/>
          <w:cs/>
          <w:lang w:bidi="th-TH"/>
        </w:rPr>
        <w:t xml:space="preserve"> </w:t>
      </w:r>
      <w:r w:rsidRPr="00645CB8">
        <w:rPr>
          <w:rFonts w:ascii="Browallia New" w:hAnsi="Browallia New" w:cs="Browallia New"/>
          <w:sz w:val="32"/>
          <w:szCs w:val="32"/>
          <w:lang w:bidi="th-TH"/>
        </w:rPr>
        <w:t>1998</w:t>
      </w:r>
    </w:p>
    <w:p w14:paraId="1EE35B6B" w14:textId="77777777" w:rsidR="008F5C1E" w:rsidRPr="00645CB8" w:rsidRDefault="008F5C1E" w:rsidP="00E30BCB">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B.S. (Computer Science) Assumption University,</w:t>
      </w:r>
      <w:r w:rsidR="00A02094" w:rsidRPr="00645CB8">
        <w:rPr>
          <w:rFonts w:ascii="Browallia New" w:hAnsi="Browallia New" w:cs="Browallia New" w:hint="cs"/>
          <w:sz w:val="32"/>
          <w:szCs w:val="32"/>
          <w:cs/>
          <w:lang w:bidi="th-TH"/>
        </w:rPr>
        <w:t xml:space="preserve"> </w:t>
      </w:r>
      <w:r w:rsidRPr="00645CB8">
        <w:rPr>
          <w:rFonts w:ascii="Browallia New" w:hAnsi="Browallia New" w:cs="Browallia New"/>
          <w:sz w:val="32"/>
          <w:szCs w:val="32"/>
          <w:lang w:bidi="th-TH"/>
        </w:rPr>
        <w:t>1995</w:t>
      </w:r>
    </w:p>
    <w:p w14:paraId="1336D068" w14:textId="77777777" w:rsidR="008F5C1E" w:rsidRPr="00645CB8" w:rsidRDefault="008F5C1E" w:rsidP="00C57F86">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Academic Title</w:t>
      </w:r>
      <w:r w:rsidR="00483DC5" w:rsidRPr="00645CB8">
        <w:rPr>
          <w:rFonts w:ascii="Browallia New" w:hAnsi="Browallia New" w:cs="Browallia New"/>
          <w:sz w:val="32"/>
          <w:szCs w:val="32"/>
          <w:lang w:bidi="th-TH"/>
        </w:rPr>
        <w:t>:</w:t>
      </w:r>
      <w:r w:rsidRPr="00645CB8">
        <w:rPr>
          <w:rFonts w:ascii="Browallia New" w:hAnsi="Browallia New" w:cs="Browallia New"/>
          <w:sz w:val="32"/>
          <w:szCs w:val="32"/>
          <w:lang w:bidi="th-TH"/>
        </w:rPr>
        <w:t xml:space="preserve"> Faculty </w:t>
      </w:r>
      <w:r w:rsidR="00804D50" w:rsidRPr="00645CB8">
        <w:rPr>
          <w:rFonts w:ascii="Browallia New" w:hAnsi="Browallia New" w:cs="Browallia New"/>
          <w:sz w:val="32"/>
          <w:szCs w:val="32"/>
          <w:lang w:bidi="th-TH"/>
        </w:rPr>
        <w:t>M</w:t>
      </w:r>
      <w:r w:rsidRPr="00645CB8">
        <w:rPr>
          <w:rFonts w:ascii="Browallia New" w:hAnsi="Browallia New" w:cs="Browallia New"/>
          <w:sz w:val="32"/>
          <w:szCs w:val="32"/>
          <w:lang w:bidi="th-TH"/>
        </w:rPr>
        <w:t>ember</w:t>
      </w:r>
    </w:p>
    <w:p w14:paraId="38E5EE46" w14:textId="77777777" w:rsidR="008F5C1E" w:rsidRPr="00645CB8" w:rsidRDefault="008F5C1E" w:rsidP="009838AD">
      <w:pPr>
        <w:pStyle w:val="Footer"/>
        <w:numPr>
          <w:ilvl w:val="0"/>
          <w:numId w:val="3"/>
        </w:numPr>
        <w:tabs>
          <w:tab w:val="clear" w:pos="4153"/>
          <w:tab w:val="clear" w:pos="8306"/>
        </w:tabs>
        <w:ind w:left="72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Mr. </w:t>
      </w:r>
      <w:proofErr w:type="spellStart"/>
      <w:r w:rsidRPr="00645CB8">
        <w:rPr>
          <w:rFonts w:ascii="Browallia New" w:hAnsi="Browallia New" w:cs="Browallia New"/>
          <w:sz w:val="32"/>
          <w:szCs w:val="32"/>
          <w:lang w:bidi="th-TH"/>
        </w:rPr>
        <w:t>Thanachai</w:t>
      </w:r>
      <w:proofErr w:type="spellEnd"/>
      <w:r w:rsidRPr="00645CB8">
        <w:rPr>
          <w:rFonts w:ascii="Browallia New" w:hAnsi="Browallia New" w:cs="Browallia New"/>
          <w:sz w:val="32"/>
          <w:szCs w:val="32"/>
          <w:lang w:bidi="th-TH"/>
        </w:rPr>
        <w:t xml:space="preserve"> </w:t>
      </w:r>
      <w:proofErr w:type="spellStart"/>
      <w:r w:rsidRPr="00645CB8">
        <w:rPr>
          <w:rFonts w:ascii="Browallia New" w:hAnsi="Browallia New" w:cs="Browallia New"/>
          <w:sz w:val="32"/>
          <w:szCs w:val="32"/>
          <w:lang w:bidi="th-TH"/>
        </w:rPr>
        <w:t>Thumthaworn</w:t>
      </w:r>
      <w:proofErr w:type="spellEnd"/>
      <w:r w:rsidRPr="00645CB8">
        <w:rPr>
          <w:rFonts w:ascii="Browallia New" w:hAnsi="Browallia New" w:cs="Browallia New"/>
          <w:sz w:val="32"/>
          <w:szCs w:val="32"/>
          <w:lang w:bidi="th-TH"/>
        </w:rPr>
        <w:t xml:space="preserve"> </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p>
    <w:p w14:paraId="67F2D65F" w14:textId="77777777" w:rsidR="008F5C1E" w:rsidRPr="00645CB8" w:rsidRDefault="008F5C1E" w:rsidP="00E30BCB">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Ph.D. (Electrical Engineering) London South Bank University, </w:t>
      </w:r>
      <w:r w:rsidR="007D3672" w:rsidRPr="00645CB8">
        <w:rPr>
          <w:rFonts w:ascii="Browallia New" w:hAnsi="Browallia New" w:cs="Browallia New"/>
          <w:sz w:val="32"/>
          <w:szCs w:val="32"/>
          <w:lang w:bidi="th-TH"/>
        </w:rPr>
        <w:t>U</w:t>
      </w:r>
      <w:r w:rsidR="00804D50" w:rsidRPr="00645CB8">
        <w:rPr>
          <w:rFonts w:ascii="Browallia New" w:hAnsi="Browallia New" w:cs="Browallia New"/>
          <w:sz w:val="32"/>
          <w:szCs w:val="32"/>
          <w:lang w:bidi="th-TH"/>
        </w:rPr>
        <w:t>K</w:t>
      </w:r>
      <w:r w:rsidR="000C0C04" w:rsidRPr="00645CB8">
        <w:rPr>
          <w:rFonts w:ascii="Browallia New" w:hAnsi="Browallia New" w:cs="Browallia New"/>
          <w:sz w:val="32"/>
          <w:szCs w:val="32"/>
          <w:lang w:bidi="th-TH"/>
        </w:rPr>
        <w:t>,</w:t>
      </w:r>
      <w:r w:rsidR="00FD5D4A" w:rsidRPr="00645CB8">
        <w:rPr>
          <w:rFonts w:ascii="Browallia New" w:hAnsi="Browallia New" w:cs="Browallia New"/>
          <w:sz w:val="32"/>
          <w:szCs w:val="32"/>
          <w:lang w:bidi="th-TH"/>
        </w:rPr>
        <w:t xml:space="preserve"> </w:t>
      </w:r>
      <w:r w:rsidRPr="00645CB8">
        <w:rPr>
          <w:rFonts w:ascii="Browallia New" w:hAnsi="Browallia New" w:cs="Browallia New"/>
          <w:sz w:val="32"/>
          <w:szCs w:val="32"/>
          <w:lang w:bidi="th-TH"/>
        </w:rPr>
        <w:t>2014</w:t>
      </w:r>
    </w:p>
    <w:p w14:paraId="6A16E20F" w14:textId="77777777" w:rsidR="0054012D" w:rsidRPr="00645CB8" w:rsidRDefault="0054012D" w:rsidP="0054012D">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M.Sc. (Telecommunications and Computer Network</w:t>
      </w:r>
      <w:r w:rsidR="00117009" w:rsidRPr="00645CB8">
        <w:rPr>
          <w:rFonts w:ascii="Browallia New" w:hAnsi="Browallia New" w:cs="Browallia New"/>
          <w:sz w:val="32"/>
          <w:szCs w:val="32"/>
          <w:lang w:val="en-US" w:bidi="th-TH"/>
        </w:rPr>
        <w:t>s</w:t>
      </w:r>
      <w:r w:rsidRPr="00645CB8">
        <w:rPr>
          <w:rFonts w:ascii="Browallia New" w:hAnsi="Browallia New" w:cs="Browallia New"/>
          <w:sz w:val="32"/>
          <w:szCs w:val="32"/>
          <w:lang w:bidi="th-TH"/>
        </w:rPr>
        <w:t xml:space="preserve"> Engineering)</w:t>
      </w:r>
      <w:r w:rsidR="00FD5D4A" w:rsidRPr="00645CB8">
        <w:rPr>
          <w:rFonts w:ascii="Browallia New" w:hAnsi="Browallia New" w:cs="Browallia New"/>
          <w:sz w:val="32"/>
          <w:szCs w:val="32"/>
          <w:lang w:bidi="th-TH"/>
        </w:rPr>
        <w:t xml:space="preserve"> </w:t>
      </w:r>
      <w:r w:rsidR="0003703B" w:rsidRPr="00645CB8">
        <w:rPr>
          <w:rFonts w:ascii="Browallia New" w:hAnsi="Browallia New" w:cs="Browallia New"/>
          <w:sz w:val="32"/>
          <w:szCs w:val="32"/>
          <w:lang w:bidi="th-TH"/>
        </w:rPr>
        <w:t>(</w:t>
      </w:r>
      <w:r w:rsidR="00026D38" w:rsidRPr="00645CB8">
        <w:rPr>
          <w:rFonts w:ascii="Browallia New" w:hAnsi="Browallia New" w:cs="Browallia New"/>
          <w:sz w:val="32"/>
          <w:szCs w:val="32"/>
          <w:lang w:bidi="th-TH"/>
        </w:rPr>
        <w:t>Distinction</w:t>
      </w:r>
      <w:r w:rsidR="00E513FC" w:rsidRPr="00645CB8">
        <w:rPr>
          <w:rFonts w:ascii="Browallia New" w:hAnsi="Browallia New" w:cs="Browallia New"/>
          <w:sz w:val="32"/>
          <w:szCs w:val="32"/>
          <w:lang w:bidi="th-TH"/>
        </w:rPr>
        <w:t>)</w:t>
      </w:r>
      <w:r w:rsidRPr="00645CB8">
        <w:rPr>
          <w:rFonts w:ascii="Browallia New" w:hAnsi="Browallia New" w:cs="Browallia New"/>
          <w:sz w:val="32"/>
          <w:szCs w:val="32"/>
          <w:lang w:bidi="th-TH"/>
        </w:rPr>
        <w:t xml:space="preserve"> London South Bank University,</w:t>
      </w:r>
      <w:r w:rsidR="00ED3D7F" w:rsidRPr="00645CB8">
        <w:rPr>
          <w:rFonts w:ascii="Browallia New" w:hAnsi="Browallia New" w:cs="Browallia New"/>
          <w:sz w:val="32"/>
          <w:szCs w:val="32"/>
          <w:lang w:bidi="th-TH"/>
        </w:rPr>
        <w:t xml:space="preserve"> UK</w:t>
      </w:r>
      <w:r w:rsidR="000C0C04" w:rsidRPr="00645CB8">
        <w:rPr>
          <w:rFonts w:ascii="Browallia New" w:hAnsi="Browallia New" w:cs="Browallia New"/>
          <w:sz w:val="32"/>
          <w:szCs w:val="32"/>
          <w:lang w:bidi="th-TH"/>
        </w:rPr>
        <w:t>,</w:t>
      </w:r>
      <w:r w:rsidRPr="00645CB8">
        <w:rPr>
          <w:rFonts w:ascii="Browallia New" w:hAnsi="Browallia New" w:cs="Browallia New"/>
          <w:sz w:val="32"/>
          <w:szCs w:val="32"/>
          <w:lang w:bidi="th-TH"/>
        </w:rPr>
        <w:t xml:space="preserve"> 1998</w:t>
      </w:r>
    </w:p>
    <w:p w14:paraId="0AEB5AB4" w14:textId="77777777" w:rsidR="008F5C1E" w:rsidRPr="00645CB8" w:rsidRDefault="008F5C1E" w:rsidP="00E30BCB">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B.S. (Computer Science) Assumption University, 1996</w:t>
      </w:r>
    </w:p>
    <w:p w14:paraId="02036B89" w14:textId="77777777" w:rsidR="008F5C1E" w:rsidRPr="00645CB8" w:rsidRDefault="008F5C1E" w:rsidP="00E30BCB">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Academic Title</w:t>
      </w:r>
      <w:r w:rsidR="00483DC5" w:rsidRPr="00645CB8">
        <w:rPr>
          <w:rFonts w:ascii="Browallia New" w:hAnsi="Browallia New" w:cs="Browallia New"/>
          <w:sz w:val="32"/>
          <w:szCs w:val="32"/>
          <w:lang w:bidi="th-TH"/>
        </w:rPr>
        <w:t>:</w:t>
      </w:r>
      <w:r w:rsidR="0054012D" w:rsidRPr="00645CB8">
        <w:rPr>
          <w:rFonts w:ascii="Browallia New" w:hAnsi="Browallia New" w:cs="Browallia New"/>
          <w:sz w:val="32"/>
          <w:szCs w:val="32"/>
          <w:lang w:bidi="th-TH"/>
        </w:rPr>
        <w:t xml:space="preserve"> Assistant</w:t>
      </w:r>
      <w:r w:rsidRPr="00645CB8">
        <w:rPr>
          <w:rFonts w:ascii="Browallia New" w:hAnsi="Browallia New" w:cs="Browallia New"/>
          <w:sz w:val="32"/>
          <w:szCs w:val="32"/>
          <w:lang w:bidi="th-TH"/>
        </w:rPr>
        <w:t xml:space="preserve"> Professor</w:t>
      </w:r>
    </w:p>
    <w:p w14:paraId="58410677" w14:textId="77777777" w:rsidR="00206A4E" w:rsidRPr="00645CB8" w:rsidRDefault="00206A4E" w:rsidP="00206A4E">
      <w:pPr>
        <w:pStyle w:val="Footer"/>
        <w:numPr>
          <w:ilvl w:val="0"/>
          <w:numId w:val="3"/>
        </w:numPr>
        <w:tabs>
          <w:tab w:val="clear" w:pos="4153"/>
          <w:tab w:val="clear" w:pos="8306"/>
        </w:tabs>
        <w:ind w:left="72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Mr. Dobri Atana</w:t>
      </w:r>
      <w:r w:rsidR="00AB4B60" w:rsidRPr="00645CB8">
        <w:rPr>
          <w:rFonts w:ascii="Browallia New" w:hAnsi="Browallia New" w:cs="Browallia New"/>
          <w:sz w:val="32"/>
          <w:szCs w:val="32"/>
          <w:lang w:val="en-US" w:bidi="th-TH"/>
        </w:rPr>
        <w:t>s</w:t>
      </w:r>
      <w:proofErr w:type="spellStart"/>
      <w:r w:rsidRPr="00645CB8">
        <w:rPr>
          <w:rFonts w:ascii="Browallia New" w:hAnsi="Browallia New" w:cs="Browallia New"/>
          <w:sz w:val="32"/>
          <w:szCs w:val="32"/>
          <w:lang w:bidi="th-TH"/>
        </w:rPr>
        <w:t>sov</w:t>
      </w:r>
      <w:proofErr w:type="spellEnd"/>
      <w:r w:rsidRPr="00645CB8">
        <w:rPr>
          <w:rFonts w:ascii="Browallia New" w:hAnsi="Browallia New" w:cs="Browallia New"/>
          <w:sz w:val="32"/>
          <w:szCs w:val="32"/>
          <w:lang w:bidi="th-TH"/>
        </w:rPr>
        <w:t xml:space="preserve"> </w:t>
      </w:r>
      <w:proofErr w:type="spellStart"/>
      <w:r w:rsidRPr="00645CB8">
        <w:rPr>
          <w:rFonts w:ascii="Browallia New" w:hAnsi="Browallia New" w:cs="Browallia New"/>
          <w:sz w:val="32"/>
          <w:szCs w:val="32"/>
          <w:lang w:bidi="th-TH"/>
        </w:rPr>
        <w:t>Batovski</w:t>
      </w:r>
      <w:proofErr w:type="spellEnd"/>
      <w:r w:rsidRPr="00645CB8">
        <w:rPr>
          <w:rFonts w:ascii="Browallia New" w:hAnsi="Browallia New" w:cs="Browallia New"/>
          <w:sz w:val="32"/>
          <w:szCs w:val="32"/>
          <w:lang w:bidi="th-TH"/>
        </w:rPr>
        <w:t xml:space="preserve"> </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p>
    <w:p w14:paraId="51A1D6B4" w14:textId="77777777" w:rsidR="00206A4E" w:rsidRPr="00645CB8" w:rsidRDefault="00206A4E" w:rsidP="00206A4E">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Ph.D. (</w:t>
      </w:r>
      <w:r w:rsidR="00C762B7" w:rsidRPr="00645CB8">
        <w:rPr>
          <w:rFonts w:ascii="Browallia New" w:hAnsi="Browallia New" w:cs="Browallia New"/>
          <w:sz w:val="32"/>
          <w:szCs w:val="32"/>
          <w:lang w:val="en-US" w:bidi="th-TH"/>
        </w:rPr>
        <w:t>Physics</w:t>
      </w:r>
      <w:r w:rsidRPr="00645CB8">
        <w:rPr>
          <w:rFonts w:ascii="Browallia New" w:hAnsi="Browallia New" w:cs="Browallia New"/>
          <w:sz w:val="32"/>
          <w:szCs w:val="32"/>
          <w:lang w:bidi="th-TH"/>
        </w:rPr>
        <w:t xml:space="preserve">) </w:t>
      </w:r>
      <w:r w:rsidR="00C762B7" w:rsidRPr="00645CB8">
        <w:rPr>
          <w:rFonts w:ascii="Browallia New" w:hAnsi="Browallia New" w:cs="Browallia New"/>
          <w:sz w:val="32"/>
          <w:szCs w:val="32"/>
          <w:lang w:bidi="th-TH"/>
        </w:rPr>
        <w:t>Sofia University</w:t>
      </w:r>
      <w:r w:rsidRPr="00645CB8">
        <w:rPr>
          <w:rFonts w:ascii="Browallia New" w:hAnsi="Browallia New" w:cs="Browallia New"/>
          <w:sz w:val="32"/>
          <w:szCs w:val="32"/>
          <w:lang w:bidi="th-TH"/>
        </w:rPr>
        <w:t>,</w:t>
      </w:r>
      <w:r w:rsidR="00C762B7" w:rsidRPr="00645CB8">
        <w:rPr>
          <w:rFonts w:ascii="Browallia New" w:hAnsi="Browallia New" w:cs="Browallia New"/>
          <w:sz w:val="32"/>
          <w:szCs w:val="32"/>
          <w:lang w:bidi="th-TH"/>
        </w:rPr>
        <w:t xml:space="preserve"> Bulgaria</w:t>
      </w:r>
      <w:r w:rsidR="000C0C04" w:rsidRPr="00645CB8">
        <w:rPr>
          <w:rFonts w:ascii="Browallia New" w:hAnsi="Browallia New" w:cs="Browallia New"/>
          <w:sz w:val="32"/>
          <w:szCs w:val="32"/>
          <w:lang w:bidi="th-TH"/>
        </w:rPr>
        <w:t xml:space="preserve">, </w:t>
      </w:r>
      <w:r w:rsidR="00A035C2" w:rsidRPr="00645CB8">
        <w:rPr>
          <w:rFonts w:ascii="Browallia New" w:hAnsi="Browallia New" w:cs="Browallia New"/>
          <w:sz w:val="32"/>
          <w:szCs w:val="32"/>
          <w:lang w:bidi="th-TH"/>
        </w:rPr>
        <w:t>199</w:t>
      </w:r>
      <w:r w:rsidR="00ED2FA8" w:rsidRPr="00645CB8">
        <w:rPr>
          <w:rFonts w:ascii="Browallia New" w:hAnsi="Browallia New" w:cs="Browallia New"/>
          <w:sz w:val="32"/>
          <w:szCs w:val="32"/>
          <w:lang w:bidi="th-TH"/>
        </w:rPr>
        <w:t>5</w:t>
      </w:r>
    </w:p>
    <w:p w14:paraId="48B68F35" w14:textId="77777777" w:rsidR="00206A4E" w:rsidRPr="00645CB8" w:rsidRDefault="00206A4E" w:rsidP="00206A4E">
      <w:pPr>
        <w:pStyle w:val="Footer"/>
        <w:tabs>
          <w:tab w:val="clear" w:pos="4153"/>
          <w:tab w:val="clear" w:pos="8306"/>
        </w:tabs>
        <w:ind w:left="900"/>
        <w:jc w:val="thaiDistribute"/>
        <w:rPr>
          <w:rFonts w:ascii="Browallia New" w:hAnsi="Browallia New" w:cs="Browallia New"/>
          <w:sz w:val="32"/>
          <w:szCs w:val="32"/>
          <w:cs/>
          <w:lang w:bidi="th-TH"/>
        </w:rPr>
      </w:pPr>
      <w:r w:rsidRPr="00645CB8">
        <w:rPr>
          <w:rFonts w:ascii="Browallia New" w:hAnsi="Browallia New" w:cs="Browallia New"/>
          <w:sz w:val="32"/>
          <w:szCs w:val="32"/>
          <w:lang w:bidi="th-TH"/>
        </w:rPr>
        <w:t>M.Sc. (Engineering</w:t>
      </w:r>
      <w:r w:rsidR="00C762B7" w:rsidRPr="00645CB8">
        <w:rPr>
          <w:rFonts w:ascii="Browallia New" w:hAnsi="Browallia New" w:cs="Browallia New"/>
          <w:sz w:val="32"/>
          <w:szCs w:val="32"/>
          <w:lang w:bidi="th-TH"/>
        </w:rPr>
        <w:t xml:space="preserve"> Physics</w:t>
      </w:r>
      <w:r w:rsidR="00FD5D4A" w:rsidRPr="00645CB8">
        <w:rPr>
          <w:rFonts w:ascii="Browallia New" w:hAnsi="Browallia New" w:cs="Browallia New"/>
          <w:sz w:val="32"/>
          <w:szCs w:val="32"/>
          <w:lang w:bidi="th-TH"/>
        </w:rPr>
        <w:t xml:space="preserve"> </w:t>
      </w:r>
      <w:r w:rsidR="00ED2FA8" w:rsidRPr="00645CB8">
        <w:rPr>
          <w:rFonts w:ascii="Browallia New" w:hAnsi="Browallia New" w:cs="Browallia New"/>
          <w:sz w:val="32"/>
          <w:szCs w:val="32"/>
          <w:lang w:bidi="th-TH"/>
        </w:rPr>
        <w:t>M</w:t>
      </w:r>
      <w:r w:rsidR="00693F51" w:rsidRPr="00645CB8">
        <w:rPr>
          <w:rFonts w:ascii="Browallia New" w:hAnsi="Browallia New" w:cs="Browallia New"/>
          <w:sz w:val="32"/>
          <w:szCs w:val="32"/>
          <w:lang w:bidi="th-TH"/>
        </w:rPr>
        <w:t>icroelectronics</w:t>
      </w:r>
      <w:r w:rsidR="007C41E1" w:rsidRPr="00645CB8">
        <w:rPr>
          <w:rFonts w:ascii="Browallia New" w:hAnsi="Browallia New" w:cs="Browallia New"/>
          <w:sz w:val="32"/>
          <w:szCs w:val="32"/>
          <w:lang w:bidi="th-TH"/>
        </w:rPr>
        <w:t>)</w:t>
      </w:r>
      <w:r w:rsidR="00FD5D4A" w:rsidRPr="00645CB8">
        <w:rPr>
          <w:rFonts w:ascii="Browallia New" w:hAnsi="Browallia New" w:cs="Browallia New"/>
          <w:sz w:val="32"/>
          <w:szCs w:val="32"/>
          <w:lang w:bidi="th-TH"/>
        </w:rPr>
        <w:t xml:space="preserve"> </w:t>
      </w:r>
      <w:r w:rsidR="00C762B7" w:rsidRPr="00645CB8">
        <w:rPr>
          <w:rFonts w:ascii="Browallia New" w:hAnsi="Browallia New" w:cs="Browallia New"/>
          <w:sz w:val="32"/>
          <w:szCs w:val="32"/>
          <w:lang w:bidi="th-TH"/>
        </w:rPr>
        <w:t>Sofia University, Bulgaria</w:t>
      </w:r>
      <w:r w:rsidR="00A035C2" w:rsidRPr="00645CB8">
        <w:rPr>
          <w:rFonts w:ascii="Browallia New" w:hAnsi="Browallia New" w:cs="Browallia New"/>
          <w:sz w:val="32"/>
          <w:szCs w:val="32"/>
          <w:lang w:bidi="th-TH"/>
        </w:rPr>
        <w:t>,</w:t>
      </w:r>
      <w:r w:rsidR="00FD5D4A" w:rsidRPr="00645CB8">
        <w:rPr>
          <w:rFonts w:ascii="Browallia New" w:hAnsi="Browallia New" w:cs="Browallia New"/>
          <w:sz w:val="32"/>
          <w:szCs w:val="32"/>
          <w:lang w:bidi="th-TH"/>
        </w:rPr>
        <w:t xml:space="preserve"> </w:t>
      </w:r>
      <w:r w:rsidR="002D52F3" w:rsidRPr="00645CB8">
        <w:rPr>
          <w:rFonts w:ascii="Browallia New" w:hAnsi="Browallia New" w:cs="Browallia New"/>
          <w:sz w:val="32"/>
          <w:szCs w:val="32"/>
          <w:lang w:bidi="th-TH"/>
        </w:rPr>
        <w:t>1988</w:t>
      </w:r>
    </w:p>
    <w:p w14:paraId="1EA0B999" w14:textId="77777777" w:rsidR="00206A4E" w:rsidRPr="00645CB8" w:rsidRDefault="00206A4E" w:rsidP="00206A4E">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B.S. (</w:t>
      </w:r>
      <w:r w:rsidR="002D52F3" w:rsidRPr="00645CB8">
        <w:rPr>
          <w:rFonts w:ascii="Browallia New" w:hAnsi="Browallia New" w:cs="Browallia New"/>
          <w:sz w:val="32"/>
          <w:szCs w:val="32"/>
          <w:lang w:bidi="th-TH"/>
        </w:rPr>
        <w:t>Engineering Physics)</w:t>
      </w:r>
      <w:r w:rsidR="00FD5D4A" w:rsidRPr="00645CB8">
        <w:rPr>
          <w:rFonts w:ascii="Browallia New" w:hAnsi="Browallia New" w:cs="Browallia New"/>
          <w:sz w:val="32"/>
          <w:szCs w:val="32"/>
          <w:lang w:bidi="th-TH"/>
        </w:rPr>
        <w:t xml:space="preserve"> </w:t>
      </w:r>
      <w:r w:rsidR="002D52F3" w:rsidRPr="00645CB8">
        <w:rPr>
          <w:rFonts w:ascii="Browallia New" w:hAnsi="Browallia New" w:cs="Browallia New"/>
          <w:sz w:val="32"/>
          <w:szCs w:val="32"/>
          <w:lang w:bidi="th-TH"/>
        </w:rPr>
        <w:t>Sofia University, Bulgaria, 1986</w:t>
      </w:r>
    </w:p>
    <w:p w14:paraId="16FCF827" w14:textId="77777777" w:rsidR="00206A4E" w:rsidRPr="00645CB8" w:rsidRDefault="00206A4E" w:rsidP="00206A4E">
      <w:pPr>
        <w:pStyle w:val="Footer"/>
        <w:tabs>
          <w:tab w:val="clear" w:pos="4153"/>
          <w:tab w:val="clear" w:pos="8306"/>
        </w:tabs>
        <w:ind w:left="90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Academic Title: Assistant Professor</w:t>
      </w:r>
    </w:p>
    <w:p w14:paraId="01C8B448" w14:textId="77777777" w:rsidR="008F5C1E" w:rsidRPr="00645CB8" w:rsidRDefault="008F5C1E" w:rsidP="00E30BCB">
      <w:pPr>
        <w:pStyle w:val="Footer"/>
        <w:tabs>
          <w:tab w:val="clear" w:pos="4153"/>
          <w:tab w:val="clear" w:pos="8306"/>
        </w:tabs>
        <w:ind w:left="405"/>
        <w:jc w:val="thaiDistribute"/>
        <w:rPr>
          <w:rFonts w:ascii="Browallia New" w:hAnsi="Browallia New" w:cs="Browallia New"/>
          <w:b/>
          <w:bCs/>
          <w:sz w:val="32"/>
          <w:szCs w:val="32"/>
          <w:lang w:bidi="th-TH"/>
        </w:rPr>
      </w:pPr>
    </w:p>
    <w:p w14:paraId="0BB8E5E8" w14:textId="77777777" w:rsidR="00B94832" w:rsidRPr="00645CB8" w:rsidRDefault="00B94832" w:rsidP="00E30BCB">
      <w:pPr>
        <w:pStyle w:val="Footer"/>
        <w:numPr>
          <w:ilvl w:val="0"/>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t>Instructional Venue</w:t>
      </w:r>
    </w:p>
    <w:p w14:paraId="4F58AE27" w14:textId="77777777" w:rsidR="008F5C1E" w:rsidRPr="00645CB8" w:rsidRDefault="008F5C1E" w:rsidP="00E30BCB">
      <w:pPr>
        <w:pStyle w:val="Footer"/>
        <w:tabs>
          <w:tab w:val="clear" w:pos="4153"/>
          <w:tab w:val="clear" w:pos="8306"/>
        </w:tabs>
        <w:ind w:left="405"/>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Vincent Mary School of Science and Technology, Suvarnabhumi Campus</w:t>
      </w:r>
    </w:p>
    <w:p w14:paraId="181DF9D5" w14:textId="77777777" w:rsidR="008F5C1E" w:rsidRPr="00645CB8" w:rsidRDefault="008F5C1E" w:rsidP="00E30BCB">
      <w:pPr>
        <w:pStyle w:val="Footer"/>
        <w:tabs>
          <w:tab w:val="clear" w:pos="4153"/>
          <w:tab w:val="clear" w:pos="8306"/>
        </w:tabs>
        <w:ind w:left="405"/>
        <w:jc w:val="thaiDistribute"/>
        <w:rPr>
          <w:rFonts w:ascii="Browallia New" w:hAnsi="Browallia New" w:cs="Browallia New"/>
          <w:sz w:val="32"/>
          <w:szCs w:val="32"/>
          <w:lang w:bidi="th-TH"/>
        </w:rPr>
      </w:pPr>
    </w:p>
    <w:p w14:paraId="51062B9B" w14:textId="77777777" w:rsidR="00B94832" w:rsidRPr="00645CB8" w:rsidRDefault="00B94832" w:rsidP="00E30BCB">
      <w:pPr>
        <w:pStyle w:val="Footer"/>
        <w:numPr>
          <w:ilvl w:val="0"/>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t>External Contexts or Development Affecting Program Planning</w:t>
      </w:r>
    </w:p>
    <w:p w14:paraId="74C3C13B" w14:textId="77777777" w:rsidR="008F5C1E" w:rsidRPr="00645CB8" w:rsidRDefault="008F5C1E" w:rsidP="009838AD">
      <w:pPr>
        <w:pStyle w:val="Footer"/>
        <w:numPr>
          <w:ilvl w:val="1"/>
          <w:numId w:val="4"/>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Economic Context or Development</w:t>
      </w:r>
    </w:p>
    <w:p w14:paraId="14D8F22B" w14:textId="77777777" w:rsidR="000072BE" w:rsidRPr="00645CB8" w:rsidRDefault="000072BE" w:rsidP="000072BE">
      <w:pPr>
        <w:pStyle w:val="Footer"/>
        <w:ind w:left="84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period of the 12th National Economic and Social Development Plan of Thailand (2017-2021) will be challenging time for Thailand to undertake substantial by accelerating the </w:t>
      </w:r>
      <w:r w:rsidRPr="00645CB8">
        <w:rPr>
          <w:rFonts w:ascii="Browallia New" w:hAnsi="Browallia New" w:cs="Browallia New"/>
          <w:sz w:val="32"/>
          <w:szCs w:val="32"/>
          <w:lang w:bidi="th-TH"/>
        </w:rPr>
        <w:lastRenderedPageBreak/>
        <w:t xml:space="preserve">development of science, technology, research and development, and innovation as key factors in empowering the development of all aspects needed to increase the country’s competitiveness with an exceedingly competitive global economy.  </w:t>
      </w:r>
    </w:p>
    <w:p w14:paraId="61CF074D" w14:textId="77777777" w:rsidR="000072BE" w:rsidRPr="00645CB8" w:rsidRDefault="000072BE" w:rsidP="000072BE">
      <w:pPr>
        <w:pStyle w:val="Footer"/>
        <w:ind w:left="84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From the Thailand Digital Economy and Society Development Plan (2018 – 2037), the world is about to enter the age of digital economy and society. Digital technology is no longer a mere tool to facilitate people’s work as it was in the past but will be truly integrated into people’s lives. Its transformative change</w:t>
      </w:r>
      <w:r w:rsidR="00B104C3" w:rsidRPr="00645CB8">
        <w:rPr>
          <w:rFonts w:ascii="Browallia New" w:hAnsi="Browallia New" w:cs="Browallia New"/>
          <w:sz w:val="32"/>
          <w:szCs w:val="32"/>
          <w:lang w:val="en-US" w:bidi="th-TH"/>
        </w:rPr>
        <w:t>s</w:t>
      </w:r>
      <w:r w:rsidRPr="00645CB8">
        <w:rPr>
          <w:rFonts w:ascii="Browallia New" w:hAnsi="Browallia New" w:cs="Browallia New"/>
          <w:sz w:val="32"/>
          <w:szCs w:val="32"/>
          <w:lang w:bidi="th-TH"/>
        </w:rPr>
        <w:t xml:space="preserve"> will involve the very structure and forms of economic activities, production processes, trade, services and other social interactions, down to that of person-to-person. It is highly imperative for Thailand, therefore, to urgently adopt digital technology as an important growth engine to drive forward national development efforts. Specifically, digital technology can provide Thailand with solutions to many pressing challenges Thailand is facing while creating more opportunities for further economic and social developments. </w:t>
      </w:r>
    </w:p>
    <w:p w14:paraId="5E581134" w14:textId="77777777" w:rsidR="00BC14B5" w:rsidRPr="00645CB8" w:rsidRDefault="000072BE" w:rsidP="00045EEC">
      <w:pPr>
        <w:pStyle w:val="Footer"/>
        <w:tabs>
          <w:tab w:val="clear" w:pos="4153"/>
          <w:tab w:val="clear" w:pos="8306"/>
        </w:tabs>
        <w:ind w:left="84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ultimate vision of the Thailand Digital Economy and Society Development Plan (2018 – 2037), which incorporates elements of the 12th National Economic and Social Development Plan of Thailand (2017-2021), is not on the technology itself but the utilization of Digital Technology that would lead to sustainable development of both economy and society. Countries that are slow to make technological progress need to import technology. As a result, these countries will have low productivity and lose competitiveness over time. In addition, unequal access to technology by various groups within the society will exacerbate economic and social disparities. Thailand, as a net technology importer, needs to shift its position toward that of a technology producer. Organizations whether public or private, small to large size organization all need digital technology to operate their business</w:t>
      </w:r>
      <w:r w:rsidR="00B104C3" w:rsidRPr="00645CB8">
        <w:rPr>
          <w:rFonts w:ascii="Browallia New" w:hAnsi="Browallia New" w:cs="Browallia New"/>
          <w:sz w:val="32"/>
          <w:szCs w:val="32"/>
          <w:lang w:bidi="th-TH"/>
        </w:rPr>
        <w:t>es</w:t>
      </w:r>
      <w:r w:rsidR="00FD5D4A" w:rsidRPr="00645CB8">
        <w:rPr>
          <w:rFonts w:ascii="Browallia New" w:hAnsi="Browallia New" w:cs="Browallia New"/>
          <w:sz w:val="32"/>
          <w:szCs w:val="32"/>
          <w:lang w:bidi="th-TH"/>
        </w:rPr>
        <w:t xml:space="preserve"> </w:t>
      </w:r>
      <w:r w:rsidR="00B104C3" w:rsidRPr="00645CB8">
        <w:rPr>
          <w:rFonts w:ascii="Browallia New" w:hAnsi="Browallia New" w:cs="Browallia New"/>
          <w:sz w:val="32"/>
          <w:szCs w:val="32"/>
          <w:lang w:bidi="th-TH"/>
        </w:rPr>
        <w:t>to</w:t>
      </w:r>
      <w:r w:rsidRPr="00645CB8">
        <w:rPr>
          <w:rFonts w:ascii="Browallia New" w:hAnsi="Browallia New" w:cs="Browallia New"/>
          <w:sz w:val="32"/>
          <w:szCs w:val="32"/>
          <w:lang w:bidi="th-TH"/>
        </w:rPr>
        <w:t xml:space="preserve"> increase productivity, share information resources, make effective decisions, communicate with their stakeholders, and assist in their public relations. There is an increasing demand for Digital Technology specialists to take responsibility of a variety of tasks which involve technical skills in information system analysis and design, information system development, business and management issues, and information system security essential to achieving the Thailand Digital Economy and Society Development Plan’s objectives and central to the development of the Thai and world economy. The program focuses on preparing graduates who can contribute to the attainment of policy objectives and economic growth.</w:t>
      </w:r>
    </w:p>
    <w:p w14:paraId="7398D7DF" w14:textId="77777777" w:rsidR="0064715C" w:rsidRPr="00645CB8" w:rsidRDefault="0064715C" w:rsidP="000072BE">
      <w:pPr>
        <w:pStyle w:val="Footer"/>
        <w:numPr>
          <w:ilvl w:val="1"/>
          <w:numId w:val="4"/>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Social and Cultural Context or Development</w:t>
      </w:r>
    </w:p>
    <w:p w14:paraId="499E7A00" w14:textId="77777777" w:rsidR="000072BE" w:rsidRPr="00645CB8" w:rsidRDefault="000072BE" w:rsidP="000072BE">
      <w:pPr>
        <w:pStyle w:val="Footer"/>
        <w:ind w:left="72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The changes in borderless communication society, the ubiquitous computing, high speed network and the use of the Internet have had immense impacts on </w:t>
      </w:r>
      <w:proofErr w:type="gramStart"/>
      <w:r w:rsidRPr="00645CB8">
        <w:rPr>
          <w:rFonts w:ascii="Browallia New" w:hAnsi="Browallia New" w:cs="Browallia New"/>
          <w:sz w:val="32"/>
          <w:szCs w:val="32"/>
          <w:lang w:val="en-US" w:bidi="th-TH"/>
        </w:rPr>
        <w:t>the society</w:t>
      </w:r>
      <w:proofErr w:type="gramEnd"/>
      <w:r w:rsidRPr="00645CB8">
        <w:rPr>
          <w:rFonts w:ascii="Browallia New" w:hAnsi="Browallia New" w:cs="Browallia New"/>
          <w:sz w:val="32"/>
          <w:szCs w:val="32"/>
          <w:lang w:val="en-US" w:bidi="th-TH"/>
        </w:rPr>
        <w:t xml:space="preserve">.  Digital technology trends are affecting the nature and structure of the digital technology specialists </w:t>
      </w:r>
      <w:r w:rsidRPr="00645CB8">
        <w:rPr>
          <w:rFonts w:ascii="Browallia New" w:hAnsi="Browallia New" w:cs="Browallia New"/>
          <w:sz w:val="32"/>
          <w:szCs w:val="32"/>
          <w:lang w:val="en-US" w:bidi="th-TH"/>
        </w:rPr>
        <w:lastRenderedPageBreak/>
        <w:t xml:space="preserve">globally and it has implications to the Thailand Digital Economy and Society Development Plan in relation to the knowledge and skills required by digital technology specialists. These matters will affect and make a lot of changes in </w:t>
      </w:r>
      <w:proofErr w:type="gramStart"/>
      <w:r w:rsidRPr="00645CB8">
        <w:rPr>
          <w:rFonts w:ascii="Browallia New" w:hAnsi="Browallia New" w:cs="Browallia New"/>
          <w:sz w:val="32"/>
          <w:szCs w:val="32"/>
          <w:lang w:val="en-US" w:bidi="th-TH"/>
        </w:rPr>
        <w:t>the society</w:t>
      </w:r>
      <w:proofErr w:type="gramEnd"/>
      <w:r w:rsidRPr="00645CB8">
        <w:rPr>
          <w:rFonts w:ascii="Browallia New" w:hAnsi="Browallia New" w:cs="Browallia New"/>
          <w:sz w:val="32"/>
          <w:szCs w:val="32"/>
          <w:lang w:val="en-US" w:bidi="th-TH"/>
        </w:rPr>
        <w:t xml:space="preserve"> and culture. These changes have important implications for those responsible for education and training programs designed to prepare digital technology specialists who </w:t>
      </w:r>
      <w:proofErr w:type="gramStart"/>
      <w:r w:rsidRPr="00645CB8">
        <w:rPr>
          <w:rFonts w:ascii="Browallia New" w:hAnsi="Browallia New" w:cs="Browallia New"/>
          <w:sz w:val="32"/>
          <w:szCs w:val="32"/>
          <w:lang w:val="en-US" w:bidi="th-TH"/>
        </w:rPr>
        <w:t>are able to</w:t>
      </w:r>
      <w:proofErr w:type="gramEnd"/>
      <w:r w:rsidRPr="00645CB8">
        <w:rPr>
          <w:rFonts w:ascii="Browallia New" w:hAnsi="Browallia New" w:cs="Browallia New"/>
          <w:sz w:val="32"/>
          <w:szCs w:val="32"/>
          <w:lang w:val="en-US" w:bidi="th-TH"/>
        </w:rPr>
        <w:t xml:space="preserve"> participate in and contribute to the dynamic digital technology’s work environment.  </w:t>
      </w:r>
    </w:p>
    <w:p w14:paraId="5FBB32BB" w14:textId="77777777" w:rsidR="00C2163B" w:rsidRPr="00645CB8" w:rsidRDefault="000072BE" w:rsidP="000072BE">
      <w:pPr>
        <w:pStyle w:val="Footer"/>
        <w:tabs>
          <w:tab w:val="clear" w:pos="4153"/>
          <w:tab w:val="clear" w:pos="8306"/>
        </w:tabs>
        <w:ind w:left="72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Therefore, we need many digital technology specialists who know, understand, analyze, design, and can foresee the effects of digital technology on </w:t>
      </w:r>
      <w:proofErr w:type="gramStart"/>
      <w:r w:rsidRPr="00645CB8">
        <w:rPr>
          <w:rFonts w:ascii="Browallia New" w:hAnsi="Browallia New" w:cs="Browallia New"/>
          <w:sz w:val="32"/>
          <w:szCs w:val="32"/>
          <w:lang w:val="en-US" w:bidi="th-TH"/>
        </w:rPr>
        <w:t>the society</w:t>
      </w:r>
      <w:proofErr w:type="gramEnd"/>
      <w:r w:rsidRPr="00645CB8">
        <w:rPr>
          <w:rFonts w:ascii="Browallia New" w:hAnsi="Browallia New" w:cs="Browallia New"/>
          <w:sz w:val="32"/>
          <w:szCs w:val="32"/>
          <w:lang w:val="en-US" w:bidi="th-TH"/>
        </w:rPr>
        <w:t xml:space="preserve"> and culture</w:t>
      </w:r>
      <w:r w:rsidR="00B104C3" w:rsidRPr="00645CB8">
        <w:rPr>
          <w:rFonts w:ascii="Browallia New" w:hAnsi="Browallia New" w:cs="Browallia New"/>
          <w:sz w:val="32"/>
          <w:szCs w:val="32"/>
          <w:lang w:val="en-US" w:bidi="th-TH"/>
        </w:rPr>
        <w:t>.</w:t>
      </w:r>
      <w:r w:rsidR="00FD5D4A" w:rsidRPr="00645CB8">
        <w:rPr>
          <w:rFonts w:ascii="Browallia New" w:hAnsi="Browallia New" w:cs="Browallia New"/>
          <w:sz w:val="32"/>
          <w:szCs w:val="32"/>
          <w:lang w:val="en-US" w:bidi="th-TH"/>
        </w:rPr>
        <w:t xml:space="preserve"> </w:t>
      </w:r>
      <w:r w:rsidR="00B104C3" w:rsidRPr="00645CB8">
        <w:rPr>
          <w:rFonts w:ascii="Browallia New" w:hAnsi="Browallia New" w:cs="Browallia New"/>
          <w:sz w:val="32"/>
          <w:szCs w:val="32"/>
          <w:lang w:val="en-US" w:bidi="th-TH"/>
        </w:rPr>
        <w:t>This</w:t>
      </w:r>
      <w:r w:rsidRPr="00645CB8">
        <w:rPr>
          <w:rFonts w:ascii="Browallia New" w:hAnsi="Browallia New" w:cs="Browallia New"/>
          <w:sz w:val="32"/>
          <w:szCs w:val="32"/>
          <w:lang w:val="en-US" w:bidi="th-TH"/>
        </w:rPr>
        <w:t xml:space="preserve"> will help lead and drive the change</w:t>
      </w:r>
      <w:r w:rsidR="00B104C3" w:rsidRPr="00645CB8">
        <w:rPr>
          <w:rFonts w:ascii="Browallia New" w:hAnsi="Browallia New" w:cs="Browallia New"/>
          <w:sz w:val="32"/>
          <w:szCs w:val="32"/>
          <w:lang w:val="en-US" w:bidi="th-TH"/>
        </w:rPr>
        <w:t>s</w:t>
      </w:r>
      <w:r w:rsidRPr="00645CB8">
        <w:rPr>
          <w:rFonts w:ascii="Browallia New" w:hAnsi="Browallia New" w:cs="Browallia New"/>
          <w:sz w:val="32"/>
          <w:szCs w:val="32"/>
          <w:lang w:val="en-US" w:bidi="th-TH"/>
        </w:rPr>
        <w:t xml:space="preserve"> in accordance with the Thai culture. The inclusion of ethics and moral issues in digital technology </w:t>
      </w:r>
      <w:r w:rsidR="00B104C3" w:rsidRPr="00645CB8">
        <w:rPr>
          <w:rFonts w:ascii="Browallia New" w:hAnsi="Browallia New" w:cs="Browallia New"/>
          <w:sz w:val="32"/>
          <w:szCs w:val="32"/>
          <w:lang w:val="en-US" w:bidi="th-TH"/>
        </w:rPr>
        <w:t>will be beneficial</w:t>
      </w:r>
      <w:r w:rsidRPr="00645CB8">
        <w:rPr>
          <w:rFonts w:ascii="Browallia New" w:hAnsi="Browallia New" w:cs="Browallia New"/>
          <w:sz w:val="32"/>
          <w:szCs w:val="32"/>
          <w:lang w:val="en-US" w:bidi="th-TH"/>
        </w:rPr>
        <w:t xml:space="preserve"> to both individual and organizations, which in turn will make the country sustainable in the long run.</w:t>
      </w:r>
    </w:p>
    <w:p w14:paraId="2B961CE2" w14:textId="77777777" w:rsidR="00BC14B5" w:rsidRPr="00645CB8" w:rsidRDefault="00BC14B5" w:rsidP="000072BE">
      <w:pPr>
        <w:pStyle w:val="Footer"/>
        <w:tabs>
          <w:tab w:val="clear" w:pos="4153"/>
          <w:tab w:val="clear" w:pos="8306"/>
        </w:tabs>
        <w:ind w:left="720"/>
        <w:jc w:val="thaiDistribute"/>
        <w:rPr>
          <w:rFonts w:ascii="Browallia New" w:hAnsi="Browallia New" w:cs="Browallia New"/>
          <w:b/>
          <w:bCs/>
          <w:sz w:val="32"/>
          <w:szCs w:val="32"/>
        </w:rPr>
      </w:pPr>
    </w:p>
    <w:p w14:paraId="38DEC1A0" w14:textId="77777777" w:rsidR="00B94832" w:rsidRPr="00645CB8" w:rsidRDefault="00B94832" w:rsidP="00E30BCB">
      <w:pPr>
        <w:pStyle w:val="Footer"/>
        <w:numPr>
          <w:ilvl w:val="0"/>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t>Impacts of Item 11.1 and 11.2 on Program Development and Relations to AU Mission</w:t>
      </w:r>
    </w:p>
    <w:p w14:paraId="54B6E174" w14:textId="77777777" w:rsidR="0064715C" w:rsidRPr="00645CB8" w:rsidRDefault="0064715C" w:rsidP="00E30BCB">
      <w:pPr>
        <w:pStyle w:val="Footer"/>
        <w:numPr>
          <w:ilvl w:val="1"/>
          <w:numId w:val="1"/>
        </w:numPr>
        <w:tabs>
          <w:tab w:val="clear" w:pos="1080"/>
          <w:tab w:val="clear" w:pos="4153"/>
          <w:tab w:val="clear" w:pos="8306"/>
          <w:tab w:val="left" w:pos="900"/>
        </w:tabs>
        <w:ind w:left="900" w:hanging="540"/>
        <w:jc w:val="thaiDistribute"/>
        <w:rPr>
          <w:rFonts w:ascii="Browallia New" w:hAnsi="Browallia New" w:cs="Browallia New"/>
          <w:b/>
          <w:bCs/>
          <w:sz w:val="32"/>
          <w:szCs w:val="32"/>
        </w:rPr>
      </w:pPr>
      <w:r w:rsidRPr="00645CB8">
        <w:rPr>
          <w:rFonts w:ascii="Browallia New" w:hAnsi="Browallia New" w:cs="Browallia New"/>
          <w:b/>
          <w:bCs/>
          <w:sz w:val="32"/>
          <w:szCs w:val="32"/>
          <w:lang w:bidi="th-TH"/>
        </w:rPr>
        <w:t>Impacts on Program Development</w:t>
      </w:r>
    </w:p>
    <w:p w14:paraId="06F4002D" w14:textId="77777777" w:rsidR="000072BE" w:rsidRPr="00645CB8" w:rsidRDefault="000072BE" w:rsidP="000072BE">
      <w:pPr>
        <w:pStyle w:val="Footer"/>
        <w:ind w:left="900"/>
        <w:jc w:val="thaiDistribute"/>
        <w:rPr>
          <w:rFonts w:ascii="Browallia New" w:hAnsi="Browallia New" w:cs="Browallia New"/>
          <w:sz w:val="32"/>
          <w:szCs w:val="32"/>
        </w:rPr>
      </w:pPr>
      <w:r w:rsidRPr="00645CB8">
        <w:rPr>
          <w:rFonts w:ascii="Browallia New" w:hAnsi="Browallia New" w:cs="Browallia New"/>
          <w:sz w:val="32"/>
          <w:szCs w:val="32"/>
        </w:rPr>
        <w:t>The 12th National Economic and Social Development Plan of Thailand (2017-2021) and the rapid change in the digital technology from globalization and technological development result in changes in the nature and structure of digital technology and digital technology specialists. Coupled with the highly competitive environment, the digital technology industry needs to adjust its strategies accordingly.  In a rapidly changing digital technology environment, the general acceptance of digital technology activities in business organizations is an essential driving force for success</w:t>
      </w:r>
      <w:r w:rsidR="00B104C3" w:rsidRPr="00645CB8">
        <w:rPr>
          <w:rFonts w:ascii="Browallia New" w:hAnsi="Browallia New" w:cs="Browallia New"/>
          <w:sz w:val="32"/>
          <w:szCs w:val="32"/>
        </w:rPr>
        <w:t>.</w:t>
      </w:r>
      <w:r w:rsidR="00FD5D4A" w:rsidRPr="00645CB8">
        <w:rPr>
          <w:rFonts w:ascii="Browallia New" w:hAnsi="Browallia New" w:cs="Browallia New"/>
          <w:sz w:val="32"/>
          <w:szCs w:val="32"/>
        </w:rPr>
        <w:t xml:space="preserve"> </w:t>
      </w:r>
      <w:r w:rsidR="00B104C3" w:rsidRPr="00645CB8">
        <w:rPr>
          <w:rFonts w:ascii="Browallia New" w:hAnsi="Browallia New" w:cs="Browallia New"/>
          <w:sz w:val="32"/>
          <w:szCs w:val="32"/>
        </w:rPr>
        <w:t>T</w:t>
      </w:r>
      <w:r w:rsidRPr="00645CB8">
        <w:rPr>
          <w:rFonts w:ascii="Browallia New" w:hAnsi="Browallia New" w:cs="Browallia New"/>
          <w:sz w:val="32"/>
          <w:szCs w:val="32"/>
        </w:rPr>
        <w:t xml:space="preserve">herefore, it deems essential that art and science in digital technology be adjusted accordingly and even sometimes proactively.   </w:t>
      </w:r>
    </w:p>
    <w:p w14:paraId="59B77A70" w14:textId="77777777" w:rsidR="0064715C" w:rsidRPr="00645CB8" w:rsidRDefault="000072BE" w:rsidP="000072BE">
      <w:pPr>
        <w:pStyle w:val="Footer"/>
        <w:ind w:left="900"/>
        <w:jc w:val="thaiDistribute"/>
        <w:rPr>
          <w:rFonts w:ascii="Browallia New" w:hAnsi="Browallia New" w:cs="Browallia New"/>
          <w:sz w:val="32"/>
          <w:szCs w:val="32"/>
        </w:rPr>
      </w:pPr>
      <w:r w:rsidRPr="00645CB8">
        <w:rPr>
          <w:rFonts w:ascii="Browallia New" w:hAnsi="Browallia New" w:cs="Browallia New"/>
          <w:sz w:val="32"/>
          <w:szCs w:val="32"/>
        </w:rPr>
        <w:t xml:space="preserve">There is also a high demand for digital technology specialists who can </w:t>
      </w:r>
      <w:proofErr w:type="spellStart"/>
      <w:r w:rsidRPr="00645CB8">
        <w:rPr>
          <w:rFonts w:ascii="Browallia New" w:hAnsi="Browallia New" w:cs="Browallia New"/>
          <w:sz w:val="32"/>
          <w:szCs w:val="32"/>
        </w:rPr>
        <w:t>analyze</w:t>
      </w:r>
      <w:proofErr w:type="spellEnd"/>
      <w:r w:rsidRPr="00645CB8">
        <w:rPr>
          <w:rFonts w:ascii="Browallia New" w:hAnsi="Browallia New" w:cs="Browallia New"/>
          <w:sz w:val="32"/>
          <w:szCs w:val="32"/>
        </w:rPr>
        <w:t xml:space="preserve">, design, develop, and make wise and ethical decisions and valuable contributions to the organization, the society, and the country.  The Department of Computer Science is committed in </w:t>
      </w:r>
      <w:r w:rsidR="00751602" w:rsidRPr="00645CB8">
        <w:rPr>
          <w:rFonts w:ascii="Browallia New" w:hAnsi="Browallia New" w:cs="Browallia New"/>
          <w:sz w:val="32"/>
          <w:szCs w:val="32"/>
        </w:rPr>
        <w:t>continuous development of</w:t>
      </w:r>
      <w:r w:rsidRPr="00645CB8">
        <w:rPr>
          <w:rFonts w:ascii="Browallia New" w:hAnsi="Browallia New" w:cs="Browallia New"/>
          <w:sz w:val="32"/>
          <w:szCs w:val="32"/>
        </w:rPr>
        <w:t xml:space="preserve"> the study program to be more vigorous, progressive, and responsive to the trends of demand of the Thai and international </w:t>
      </w:r>
      <w:r w:rsidR="00185323" w:rsidRPr="00645CB8">
        <w:rPr>
          <w:rFonts w:ascii="Browallia New" w:hAnsi="Browallia New" w:cs="Browallia New"/>
          <w:sz w:val="32"/>
          <w:szCs w:val="32"/>
        </w:rPr>
        <w:t>businesses</w:t>
      </w:r>
      <w:r w:rsidRPr="00645CB8">
        <w:rPr>
          <w:rFonts w:ascii="Browallia New" w:hAnsi="Browallia New" w:cs="Browallia New"/>
          <w:sz w:val="32"/>
          <w:szCs w:val="32"/>
        </w:rPr>
        <w:t xml:space="preserve"> to prepare our graduates </w:t>
      </w:r>
      <w:r w:rsidR="00751602" w:rsidRPr="00645CB8">
        <w:rPr>
          <w:rFonts w:ascii="Browallia New" w:hAnsi="Browallia New" w:cs="Browallia New"/>
          <w:sz w:val="32"/>
          <w:szCs w:val="32"/>
        </w:rPr>
        <w:t>to become</w:t>
      </w:r>
      <w:r w:rsidRPr="00645CB8">
        <w:rPr>
          <w:rFonts w:ascii="Browallia New" w:hAnsi="Browallia New" w:cs="Browallia New"/>
          <w:sz w:val="32"/>
          <w:szCs w:val="32"/>
        </w:rPr>
        <w:t xml:space="preserve"> digital technology specialists</w:t>
      </w:r>
      <w:r w:rsidR="00751602" w:rsidRPr="00645CB8">
        <w:rPr>
          <w:rFonts w:ascii="Browallia New" w:hAnsi="Browallia New" w:cs="Browallia New"/>
          <w:sz w:val="32"/>
          <w:szCs w:val="32"/>
        </w:rPr>
        <w:t xml:space="preserve"> as well as achieving</w:t>
      </w:r>
      <w:r w:rsidR="00FD5D4A" w:rsidRPr="00645CB8">
        <w:rPr>
          <w:rFonts w:ascii="Browallia New" w:hAnsi="Browallia New" w:cs="Browallia New"/>
          <w:sz w:val="32"/>
          <w:szCs w:val="32"/>
        </w:rPr>
        <w:t xml:space="preserve"> </w:t>
      </w:r>
      <w:r w:rsidR="00751602" w:rsidRPr="00645CB8">
        <w:rPr>
          <w:rFonts w:ascii="Browallia New" w:hAnsi="Browallia New" w:cs="Browallia New"/>
          <w:sz w:val="32"/>
          <w:szCs w:val="32"/>
        </w:rPr>
        <w:t xml:space="preserve">professional accreditations and </w:t>
      </w:r>
      <w:r w:rsidRPr="00645CB8">
        <w:rPr>
          <w:rFonts w:ascii="Browallia New" w:hAnsi="Browallia New" w:cs="Browallia New"/>
          <w:sz w:val="32"/>
          <w:szCs w:val="32"/>
        </w:rPr>
        <w:t xml:space="preserve">further </w:t>
      </w:r>
      <w:r w:rsidR="00751602" w:rsidRPr="00645CB8">
        <w:rPr>
          <w:rFonts w:ascii="Browallia New" w:hAnsi="Browallia New" w:cs="Browallia New"/>
          <w:sz w:val="32"/>
          <w:szCs w:val="32"/>
        </w:rPr>
        <w:t xml:space="preserve">their </w:t>
      </w:r>
      <w:r w:rsidRPr="00645CB8">
        <w:rPr>
          <w:rFonts w:ascii="Browallia New" w:hAnsi="Browallia New" w:cs="Browallia New"/>
          <w:sz w:val="32"/>
          <w:szCs w:val="32"/>
        </w:rPr>
        <w:t>studies.  The modified curriculum proposed here will equip the students with sound knowledge, breadth and depth, and practical skills in digital technology as a field of study to facilitate them to cope with the more demanding requirements of the changing world.  They will be prepared as professionals with morals and ethics.</w:t>
      </w:r>
    </w:p>
    <w:p w14:paraId="6EE10E73" w14:textId="77777777" w:rsidR="00045EEC" w:rsidRPr="00645CB8" w:rsidRDefault="00045EEC" w:rsidP="00BE3A1B">
      <w:pPr>
        <w:pStyle w:val="Footer"/>
        <w:jc w:val="thaiDistribute"/>
        <w:rPr>
          <w:rFonts w:ascii="Browallia New" w:hAnsi="Browallia New" w:cs="Browallia New"/>
          <w:sz w:val="32"/>
          <w:szCs w:val="32"/>
          <w:lang w:bidi="th-TH"/>
        </w:rPr>
      </w:pPr>
    </w:p>
    <w:p w14:paraId="4AF443F8" w14:textId="77777777" w:rsidR="0064715C" w:rsidRPr="00645CB8" w:rsidRDefault="0064715C" w:rsidP="00E30BCB">
      <w:pPr>
        <w:pStyle w:val="Footer"/>
        <w:numPr>
          <w:ilvl w:val="1"/>
          <w:numId w:val="1"/>
        </w:numPr>
        <w:tabs>
          <w:tab w:val="clear" w:pos="1080"/>
          <w:tab w:val="clear" w:pos="4153"/>
          <w:tab w:val="clear" w:pos="8306"/>
          <w:tab w:val="left" w:pos="900"/>
        </w:tabs>
        <w:ind w:left="900" w:hanging="540"/>
        <w:jc w:val="thaiDistribute"/>
        <w:rPr>
          <w:rFonts w:ascii="Browallia New" w:hAnsi="Browallia New" w:cs="Browallia New"/>
          <w:b/>
          <w:bCs/>
          <w:sz w:val="32"/>
          <w:szCs w:val="32"/>
        </w:rPr>
      </w:pPr>
      <w:r w:rsidRPr="00645CB8">
        <w:rPr>
          <w:rFonts w:ascii="Browallia New" w:hAnsi="Browallia New" w:cs="Browallia New"/>
          <w:b/>
          <w:bCs/>
          <w:sz w:val="32"/>
          <w:szCs w:val="32"/>
          <w:lang w:bidi="th-TH"/>
        </w:rPr>
        <w:lastRenderedPageBreak/>
        <w:t>Relations to AU Mission</w:t>
      </w:r>
    </w:p>
    <w:p w14:paraId="17E0540B" w14:textId="77777777" w:rsidR="0064715C" w:rsidRPr="00645CB8" w:rsidRDefault="000072BE" w:rsidP="00E30BCB">
      <w:pPr>
        <w:pStyle w:val="Footer"/>
        <w:tabs>
          <w:tab w:val="clear" w:pos="4153"/>
          <w:tab w:val="clear" w:pos="8306"/>
          <w:tab w:val="left" w:pos="900"/>
        </w:tabs>
        <w:ind w:left="900"/>
        <w:jc w:val="thaiDistribute"/>
        <w:rPr>
          <w:rFonts w:ascii="Browallia New" w:hAnsi="Browallia New" w:cs="Browallia New"/>
          <w:sz w:val="32"/>
          <w:szCs w:val="32"/>
        </w:rPr>
      </w:pPr>
      <w:r w:rsidRPr="00645CB8">
        <w:rPr>
          <w:rStyle w:val="normaltextrun"/>
          <w:rFonts w:ascii="Browallia New" w:hAnsi="Browallia New" w:cs="Browallia New"/>
          <w:sz w:val="32"/>
          <w:szCs w:val="32"/>
          <w:shd w:val="clear" w:color="auto" w:fill="FFFFFF"/>
        </w:rPr>
        <w:t xml:space="preserve">Vincent Mary School of Science and Technology offers two undergraduate programs for students wishing to work in private and public sectors.  Through an innovative, practical, and high-quality teaching program, students have an opportunity to develop sound knowledge and practical skills to adapt to the fast changing, highly competitive business world.  They can develop the ability to </w:t>
      </w:r>
      <w:proofErr w:type="spellStart"/>
      <w:r w:rsidRPr="00645CB8">
        <w:rPr>
          <w:rStyle w:val="normaltextrun"/>
          <w:rFonts w:ascii="Browallia New" w:hAnsi="Browallia New" w:cs="Browallia New"/>
          <w:sz w:val="32"/>
          <w:szCs w:val="32"/>
          <w:shd w:val="clear" w:color="auto" w:fill="FFFFFF"/>
        </w:rPr>
        <w:t>analyze</w:t>
      </w:r>
      <w:proofErr w:type="spellEnd"/>
      <w:r w:rsidRPr="00645CB8">
        <w:rPr>
          <w:rStyle w:val="normaltextrun"/>
          <w:rFonts w:ascii="Browallia New" w:hAnsi="Browallia New" w:cs="Browallia New"/>
          <w:sz w:val="32"/>
          <w:szCs w:val="32"/>
          <w:shd w:val="clear" w:color="auto" w:fill="FFFFFF"/>
        </w:rPr>
        <w:t xml:space="preserve"> and solve problems and make value decisions and are equipped with communication skills and the ability to handle a variety of information, innovation, and communication technology. The program also encompasses the total development of students in terms of spiritual, intellectual, and emotional facets.  The program also prepares the students for a wide range of careers including working as professionals and entrepreneurs, being leaders in the digital technology business community.</w:t>
      </w:r>
      <w:r w:rsidRPr="00645CB8">
        <w:rPr>
          <w:rStyle w:val="eop"/>
          <w:rFonts w:ascii="Browallia New" w:hAnsi="Browallia New" w:cs="Browallia New"/>
          <w:sz w:val="32"/>
          <w:szCs w:val="32"/>
          <w:shd w:val="clear" w:color="auto" w:fill="FFFFFF"/>
        </w:rPr>
        <w:t> </w:t>
      </w:r>
    </w:p>
    <w:p w14:paraId="1404E066" w14:textId="77777777" w:rsidR="0064715C" w:rsidRPr="00645CB8" w:rsidRDefault="0064715C" w:rsidP="00E30BCB">
      <w:pPr>
        <w:pStyle w:val="Footer"/>
        <w:tabs>
          <w:tab w:val="clear" w:pos="4153"/>
          <w:tab w:val="clear" w:pos="8306"/>
        </w:tabs>
        <w:ind w:left="792"/>
        <w:jc w:val="thaiDistribute"/>
        <w:rPr>
          <w:rFonts w:ascii="Browallia New" w:hAnsi="Browallia New" w:cs="Browallia New"/>
          <w:b/>
          <w:bCs/>
          <w:sz w:val="32"/>
          <w:szCs w:val="32"/>
        </w:rPr>
      </w:pPr>
    </w:p>
    <w:p w14:paraId="1A215796" w14:textId="77777777" w:rsidR="00B94832" w:rsidRPr="00645CB8" w:rsidRDefault="00B94832" w:rsidP="00E30BCB">
      <w:pPr>
        <w:pStyle w:val="Footer"/>
        <w:numPr>
          <w:ilvl w:val="0"/>
          <w:numId w:val="1"/>
        </w:numPr>
        <w:tabs>
          <w:tab w:val="clear" w:pos="4153"/>
          <w:tab w:val="clear" w:pos="8306"/>
        </w:tabs>
        <w:jc w:val="thaiDistribute"/>
        <w:rPr>
          <w:rFonts w:ascii="Browallia New" w:hAnsi="Browallia New" w:cs="Browallia New"/>
          <w:b/>
          <w:bCs/>
          <w:sz w:val="32"/>
          <w:szCs w:val="32"/>
        </w:rPr>
      </w:pPr>
      <w:r w:rsidRPr="00645CB8">
        <w:rPr>
          <w:rFonts w:ascii="Browallia New" w:hAnsi="Browallia New" w:cs="Browallia New"/>
          <w:b/>
          <w:bCs/>
          <w:sz w:val="32"/>
          <w:szCs w:val="32"/>
        </w:rPr>
        <w:t>Relationships (if any) with Other Programs Offered by Faculties/Departments within AU</w:t>
      </w:r>
    </w:p>
    <w:p w14:paraId="0C29E79E" w14:textId="77777777" w:rsidR="0064715C" w:rsidRPr="00645CB8" w:rsidRDefault="0064715C" w:rsidP="00430F0E">
      <w:pPr>
        <w:pStyle w:val="Footer"/>
        <w:numPr>
          <w:ilvl w:val="1"/>
          <w:numId w:val="1"/>
        </w:numPr>
        <w:tabs>
          <w:tab w:val="clear" w:pos="1080"/>
          <w:tab w:val="clear" w:pos="4153"/>
          <w:tab w:val="clear" w:pos="8306"/>
          <w:tab w:val="num" w:pos="900"/>
        </w:tabs>
        <w:ind w:left="1440" w:hanging="1080"/>
        <w:jc w:val="thaiDistribute"/>
        <w:rPr>
          <w:rFonts w:ascii="Browallia New" w:hAnsi="Browallia New" w:cs="Browallia New"/>
          <w:b/>
          <w:bCs/>
          <w:sz w:val="32"/>
          <w:szCs w:val="32"/>
        </w:rPr>
      </w:pPr>
      <w:r w:rsidRPr="00645CB8">
        <w:rPr>
          <w:rFonts w:ascii="Browallia New" w:hAnsi="Browallia New" w:cs="Browallia New"/>
          <w:b/>
          <w:bCs/>
          <w:sz w:val="32"/>
          <w:szCs w:val="32"/>
        </w:rPr>
        <w:t>Course</w:t>
      </w:r>
      <w:r w:rsidR="00403AEA" w:rsidRPr="00645CB8">
        <w:rPr>
          <w:rFonts w:ascii="Browallia New" w:hAnsi="Browallia New" w:cs="Browallia New"/>
          <w:b/>
          <w:bCs/>
          <w:sz w:val="32"/>
          <w:szCs w:val="32"/>
        </w:rPr>
        <w:t xml:space="preserve">s </w:t>
      </w:r>
      <w:r w:rsidRPr="00645CB8">
        <w:rPr>
          <w:rFonts w:ascii="Browallia New" w:hAnsi="Browallia New" w:cs="Browallia New"/>
          <w:b/>
          <w:bCs/>
          <w:sz w:val="32"/>
          <w:szCs w:val="32"/>
        </w:rPr>
        <w:t>Offered by Other Programs</w:t>
      </w:r>
    </w:p>
    <w:tbl>
      <w:tblPr>
        <w:tblStyle w:val="TableGrid"/>
        <w:tblpPr w:leftFromText="180" w:rightFromText="180" w:vertAnchor="text" w:tblpX="1430" w:tblpY="1"/>
        <w:tblOverlap w:val="never"/>
        <w:tblW w:w="75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
        <w:gridCol w:w="1175"/>
        <w:gridCol w:w="4675"/>
        <w:gridCol w:w="1185"/>
      </w:tblGrid>
      <w:tr w:rsidR="00F21AE7" w:rsidRPr="00645CB8" w14:paraId="0B920756" w14:textId="77777777" w:rsidTr="000D4AB4">
        <w:tc>
          <w:tcPr>
            <w:tcW w:w="535" w:type="dxa"/>
          </w:tcPr>
          <w:p w14:paraId="3EA74EDF" w14:textId="77777777" w:rsidR="00C43C37" w:rsidRPr="00645CB8" w:rsidRDefault="00430F0E" w:rsidP="00430F0E">
            <w:pPr>
              <w:pStyle w:val="Footer"/>
              <w:tabs>
                <w:tab w:val="clear" w:pos="4153"/>
                <w:tab w:val="clear" w:pos="8306"/>
              </w:tabs>
              <w:rPr>
                <w:rFonts w:ascii="Browallia New" w:hAnsi="Browallia New" w:cs="Browallia New"/>
                <w:sz w:val="32"/>
                <w:szCs w:val="32"/>
                <w:cs/>
                <w:lang w:bidi="th-TH"/>
              </w:rPr>
            </w:pPr>
            <w:bookmarkStart w:id="0" w:name="_Hlk80706894"/>
            <w:r w:rsidRPr="00645CB8">
              <w:rPr>
                <w:rFonts w:ascii="Browallia New" w:hAnsi="Browallia New" w:cs="Browallia New"/>
                <w:sz w:val="32"/>
                <w:szCs w:val="32"/>
                <w:lang w:bidi="th-TH"/>
              </w:rPr>
              <w:t>1.</w:t>
            </w:r>
          </w:p>
        </w:tc>
        <w:tc>
          <w:tcPr>
            <w:tcW w:w="1175" w:type="dxa"/>
          </w:tcPr>
          <w:p w14:paraId="33899CE0" w14:textId="77777777" w:rsidR="00C43C37" w:rsidRPr="00645CB8" w:rsidRDefault="00AF6F6A" w:rsidP="00430F0E">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val="en-US" w:bidi="th-TH"/>
              </w:rPr>
              <w:t>ELE</w:t>
            </w:r>
            <w:r w:rsidR="00C43C37" w:rsidRPr="00645CB8">
              <w:rPr>
                <w:rFonts w:ascii="Browallia New" w:hAnsi="Browallia New" w:cs="Browallia New"/>
                <w:spacing w:val="-6"/>
                <w:sz w:val="32"/>
                <w:szCs w:val="32"/>
                <w:lang w:bidi="th-TH"/>
              </w:rPr>
              <w:t xml:space="preserve"> 1001</w:t>
            </w:r>
          </w:p>
        </w:tc>
        <w:tc>
          <w:tcPr>
            <w:tcW w:w="4675" w:type="dxa"/>
          </w:tcPr>
          <w:p w14:paraId="41540B60" w14:textId="77777777" w:rsidR="00C43C37" w:rsidRPr="00645CB8" w:rsidRDefault="00AF6F6A" w:rsidP="00AF6F6A">
            <w:pPr>
              <w:pStyle w:val="Footer"/>
              <w:tabs>
                <w:tab w:val="clear" w:pos="4153"/>
                <w:tab w:val="clear" w:pos="8306"/>
                <w:tab w:val="left" w:pos="1932"/>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Communicative English I    </w:t>
            </w:r>
          </w:p>
        </w:tc>
        <w:tc>
          <w:tcPr>
            <w:tcW w:w="1185" w:type="dxa"/>
          </w:tcPr>
          <w:p w14:paraId="50453F16" w14:textId="77777777" w:rsidR="00C43C37" w:rsidRPr="00645CB8" w:rsidRDefault="00C43C37" w:rsidP="00551E6B">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w:t>
            </w:r>
            <w:r w:rsidR="00AF6F6A"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lang w:bidi="th-TH"/>
              </w:rPr>
              <w:t>-</w:t>
            </w:r>
            <w:r w:rsidR="00314D7B" w:rsidRPr="00645CB8">
              <w:rPr>
                <w:rFonts w:ascii="Browallia New" w:hAnsi="Browallia New" w:cs="Browallia New"/>
                <w:spacing w:val="-6"/>
                <w:sz w:val="32"/>
                <w:szCs w:val="32"/>
                <w:lang w:val="en-US" w:bidi="th-TH"/>
              </w:rPr>
              <w:t>2</w:t>
            </w:r>
            <w:r w:rsidRPr="00645CB8">
              <w:rPr>
                <w:rFonts w:ascii="Browallia New" w:hAnsi="Browallia New" w:cs="Browallia New"/>
                <w:spacing w:val="-6"/>
                <w:sz w:val="32"/>
                <w:szCs w:val="32"/>
                <w:lang w:bidi="th-TH"/>
              </w:rPr>
              <w:t>-6)</w:t>
            </w:r>
          </w:p>
        </w:tc>
      </w:tr>
      <w:tr w:rsidR="00F21AE7" w:rsidRPr="00645CB8" w14:paraId="2E19BDF6" w14:textId="77777777" w:rsidTr="000D4AB4">
        <w:tc>
          <w:tcPr>
            <w:tcW w:w="535" w:type="dxa"/>
          </w:tcPr>
          <w:p w14:paraId="7C3027A2" w14:textId="77777777" w:rsidR="00C43C37" w:rsidRPr="00645CB8" w:rsidRDefault="00430F0E" w:rsidP="00430F0E">
            <w:pPr>
              <w:pStyle w:val="Footer"/>
              <w:tabs>
                <w:tab w:val="clear" w:pos="4153"/>
                <w:tab w:val="clear" w:pos="8306"/>
              </w:tabs>
              <w:rPr>
                <w:rFonts w:ascii="Browallia New" w:hAnsi="Browallia New" w:cs="Browallia New"/>
                <w:sz w:val="32"/>
                <w:szCs w:val="32"/>
                <w:cs/>
                <w:lang w:bidi="th-TH"/>
              </w:rPr>
            </w:pPr>
            <w:r w:rsidRPr="00645CB8">
              <w:rPr>
                <w:rFonts w:ascii="Browallia New" w:hAnsi="Browallia New" w:cs="Browallia New"/>
                <w:sz w:val="32"/>
                <w:szCs w:val="32"/>
                <w:lang w:bidi="th-TH"/>
              </w:rPr>
              <w:t>2.</w:t>
            </w:r>
          </w:p>
        </w:tc>
        <w:tc>
          <w:tcPr>
            <w:tcW w:w="1175" w:type="dxa"/>
          </w:tcPr>
          <w:p w14:paraId="5E6D774C" w14:textId="77777777" w:rsidR="00C43C37" w:rsidRPr="00645CB8" w:rsidRDefault="00AF6F6A" w:rsidP="00430F0E">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ELE</w:t>
            </w:r>
            <w:r w:rsidR="00C43C37" w:rsidRPr="00645CB8">
              <w:rPr>
                <w:rFonts w:ascii="Browallia New" w:hAnsi="Browallia New" w:cs="Browallia New"/>
                <w:spacing w:val="-6"/>
                <w:sz w:val="32"/>
                <w:szCs w:val="32"/>
                <w:lang w:bidi="th-TH"/>
              </w:rPr>
              <w:t xml:space="preserve"> 1002</w:t>
            </w:r>
          </w:p>
        </w:tc>
        <w:tc>
          <w:tcPr>
            <w:tcW w:w="4675" w:type="dxa"/>
          </w:tcPr>
          <w:p w14:paraId="28868BC8" w14:textId="77777777" w:rsidR="00C43C37" w:rsidRPr="00645CB8" w:rsidRDefault="00AF6F6A" w:rsidP="00430F0E">
            <w:pPr>
              <w:pStyle w:val="Footer"/>
              <w:tabs>
                <w:tab w:val="clear" w:pos="4153"/>
                <w:tab w:val="clear" w:pos="8306"/>
                <w:tab w:val="left" w:pos="1932"/>
              </w:tabs>
              <w:rPr>
                <w:rFonts w:ascii="Browallia New" w:hAnsi="Browallia New" w:cs="Browallia New"/>
                <w:sz w:val="32"/>
                <w:szCs w:val="32"/>
              </w:rPr>
            </w:pPr>
            <w:r w:rsidRPr="00645CB8">
              <w:rPr>
                <w:rFonts w:ascii="Browallia New" w:hAnsi="Browallia New" w:cs="Browallia New"/>
                <w:spacing w:val="-6"/>
                <w:sz w:val="32"/>
                <w:szCs w:val="32"/>
                <w:lang w:bidi="th-TH"/>
              </w:rPr>
              <w:t xml:space="preserve">Communicative </w:t>
            </w:r>
            <w:r w:rsidR="00C43C37" w:rsidRPr="00645CB8">
              <w:rPr>
                <w:rFonts w:ascii="Browallia New" w:hAnsi="Browallia New" w:cs="Browallia New"/>
                <w:spacing w:val="-6"/>
                <w:sz w:val="32"/>
                <w:szCs w:val="32"/>
                <w:lang w:bidi="th-TH"/>
              </w:rPr>
              <w:t>English I</w:t>
            </w:r>
            <w:r w:rsidR="008802FA" w:rsidRPr="00645CB8">
              <w:rPr>
                <w:rFonts w:ascii="Browallia New" w:hAnsi="Browallia New" w:cs="Browallia New"/>
                <w:spacing w:val="-6"/>
                <w:sz w:val="32"/>
                <w:szCs w:val="32"/>
                <w:lang w:bidi="th-TH"/>
              </w:rPr>
              <w:t>I</w:t>
            </w:r>
          </w:p>
        </w:tc>
        <w:tc>
          <w:tcPr>
            <w:tcW w:w="1185" w:type="dxa"/>
          </w:tcPr>
          <w:p w14:paraId="4CAD4415" w14:textId="77777777" w:rsidR="00C43C37" w:rsidRPr="00645CB8" w:rsidRDefault="00AF6F6A" w:rsidP="00551E6B">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w:t>
            </w:r>
            <w:r w:rsidR="00314D7B" w:rsidRPr="00645CB8">
              <w:rPr>
                <w:rFonts w:ascii="Browallia New" w:hAnsi="Browallia New" w:cs="Browallia New"/>
                <w:spacing w:val="-6"/>
                <w:sz w:val="32"/>
                <w:szCs w:val="32"/>
                <w:lang w:bidi="th-TH"/>
              </w:rPr>
              <w:t>2</w:t>
            </w:r>
            <w:r w:rsidRPr="00645CB8">
              <w:rPr>
                <w:rFonts w:ascii="Browallia New" w:hAnsi="Browallia New" w:cs="Browallia New"/>
                <w:spacing w:val="-6"/>
                <w:sz w:val="32"/>
                <w:szCs w:val="32"/>
                <w:lang w:bidi="th-TH"/>
              </w:rPr>
              <w:t>-6)</w:t>
            </w:r>
          </w:p>
        </w:tc>
      </w:tr>
      <w:tr w:rsidR="00F21AE7" w:rsidRPr="00645CB8" w14:paraId="766FD1FF" w14:textId="77777777" w:rsidTr="000D4AB4">
        <w:tc>
          <w:tcPr>
            <w:tcW w:w="535" w:type="dxa"/>
          </w:tcPr>
          <w:p w14:paraId="2C994229" w14:textId="77777777" w:rsidR="00C43C37" w:rsidRPr="00645CB8" w:rsidRDefault="00882E40" w:rsidP="00430F0E">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t>3.</w:t>
            </w:r>
          </w:p>
        </w:tc>
        <w:tc>
          <w:tcPr>
            <w:tcW w:w="1175" w:type="dxa"/>
          </w:tcPr>
          <w:p w14:paraId="0E8BF6CA" w14:textId="77777777" w:rsidR="00C43C37" w:rsidRPr="00645CB8" w:rsidRDefault="00AF6F6A" w:rsidP="00430F0E">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ELE</w:t>
            </w:r>
            <w:r w:rsidR="00C43C37" w:rsidRPr="00645CB8">
              <w:rPr>
                <w:rFonts w:ascii="Browallia New" w:hAnsi="Browallia New" w:cs="Browallia New"/>
                <w:spacing w:val="-6"/>
                <w:sz w:val="32"/>
                <w:szCs w:val="32"/>
                <w:lang w:bidi="th-TH"/>
              </w:rPr>
              <w:t xml:space="preserve"> 2000</w:t>
            </w:r>
          </w:p>
        </w:tc>
        <w:tc>
          <w:tcPr>
            <w:tcW w:w="4675" w:type="dxa"/>
          </w:tcPr>
          <w:p w14:paraId="2A875955" w14:textId="77777777" w:rsidR="00C43C37" w:rsidRPr="00645CB8" w:rsidRDefault="00AF6F6A" w:rsidP="00430F0E">
            <w:pPr>
              <w:pStyle w:val="Footer"/>
              <w:tabs>
                <w:tab w:val="clear" w:pos="4153"/>
                <w:tab w:val="clear" w:pos="8306"/>
                <w:tab w:val="left" w:pos="1932"/>
              </w:tabs>
              <w:rPr>
                <w:rFonts w:ascii="Browallia New" w:hAnsi="Browallia New" w:cs="Browallia New"/>
                <w:sz w:val="32"/>
                <w:szCs w:val="32"/>
              </w:rPr>
            </w:pPr>
            <w:r w:rsidRPr="00645CB8">
              <w:rPr>
                <w:rFonts w:ascii="Browallia New" w:hAnsi="Browallia New" w:cs="Browallia New"/>
                <w:spacing w:val="-6"/>
                <w:sz w:val="32"/>
                <w:szCs w:val="32"/>
                <w:lang w:bidi="th-TH"/>
              </w:rPr>
              <w:t xml:space="preserve">Academic English                                                              </w:t>
            </w:r>
          </w:p>
        </w:tc>
        <w:tc>
          <w:tcPr>
            <w:tcW w:w="1185" w:type="dxa"/>
          </w:tcPr>
          <w:p w14:paraId="257AE354" w14:textId="77777777" w:rsidR="00C43C37" w:rsidRPr="00645CB8" w:rsidRDefault="00AF6F6A" w:rsidP="00551E6B">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w:t>
            </w:r>
            <w:r w:rsidR="00314D7B" w:rsidRPr="00645CB8">
              <w:rPr>
                <w:rFonts w:ascii="Browallia New" w:hAnsi="Browallia New" w:cs="Browallia New"/>
                <w:spacing w:val="-6"/>
                <w:sz w:val="32"/>
                <w:szCs w:val="32"/>
                <w:lang w:bidi="th-TH"/>
              </w:rPr>
              <w:t>2</w:t>
            </w:r>
            <w:r w:rsidRPr="00645CB8">
              <w:rPr>
                <w:rFonts w:ascii="Browallia New" w:hAnsi="Browallia New" w:cs="Browallia New"/>
                <w:spacing w:val="-6"/>
                <w:sz w:val="32"/>
                <w:szCs w:val="32"/>
                <w:lang w:bidi="th-TH"/>
              </w:rPr>
              <w:t>-6)</w:t>
            </w:r>
          </w:p>
        </w:tc>
      </w:tr>
      <w:tr w:rsidR="00F21AE7" w:rsidRPr="00645CB8" w14:paraId="7529CC1D" w14:textId="77777777" w:rsidTr="000D4AB4">
        <w:tc>
          <w:tcPr>
            <w:tcW w:w="535" w:type="dxa"/>
          </w:tcPr>
          <w:p w14:paraId="3AD82497" w14:textId="77777777" w:rsidR="00BD1A25" w:rsidRPr="00645CB8" w:rsidRDefault="00882E40" w:rsidP="00430F0E">
            <w:pPr>
              <w:pStyle w:val="Footer"/>
              <w:tabs>
                <w:tab w:val="clear" w:pos="4153"/>
                <w:tab w:val="clear" w:pos="8306"/>
              </w:tabs>
              <w:rPr>
                <w:rFonts w:ascii="Browallia New" w:hAnsi="Browallia New" w:cs="Browallia New"/>
                <w:sz w:val="32"/>
                <w:szCs w:val="32"/>
                <w:cs/>
                <w:lang w:bidi="th-TH"/>
              </w:rPr>
            </w:pPr>
            <w:r w:rsidRPr="00645CB8">
              <w:rPr>
                <w:rFonts w:ascii="Browallia New" w:hAnsi="Browallia New" w:cs="Browallia New"/>
                <w:sz w:val="32"/>
                <w:szCs w:val="32"/>
                <w:lang w:bidi="th-TH"/>
              </w:rPr>
              <w:t>4.</w:t>
            </w:r>
          </w:p>
        </w:tc>
        <w:tc>
          <w:tcPr>
            <w:tcW w:w="1175" w:type="dxa"/>
          </w:tcPr>
          <w:p w14:paraId="11007F90" w14:textId="77777777" w:rsidR="00BD1A25" w:rsidRPr="00645CB8" w:rsidRDefault="00AF6F6A" w:rsidP="00430F0E">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ELE</w:t>
            </w:r>
            <w:r w:rsidR="00BD1A25" w:rsidRPr="00645CB8">
              <w:rPr>
                <w:rFonts w:ascii="Browallia New" w:hAnsi="Browallia New" w:cs="Browallia New"/>
                <w:spacing w:val="-6"/>
                <w:sz w:val="32"/>
                <w:szCs w:val="32"/>
                <w:lang w:bidi="th-TH"/>
              </w:rPr>
              <w:t xml:space="preserve"> 2001</w:t>
            </w:r>
          </w:p>
        </w:tc>
        <w:tc>
          <w:tcPr>
            <w:tcW w:w="4675" w:type="dxa"/>
          </w:tcPr>
          <w:p w14:paraId="5B2A6E75" w14:textId="77777777" w:rsidR="00BD1A25" w:rsidRPr="00645CB8" w:rsidRDefault="00AF6F6A" w:rsidP="00430F0E">
            <w:pPr>
              <w:pStyle w:val="Footer"/>
              <w:tabs>
                <w:tab w:val="clear" w:pos="4153"/>
                <w:tab w:val="clear" w:pos="8306"/>
                <w:tab w:val="left" w:pos="1932"/>
              </w:tabs>
              <w:rPr>
                <w:rFonts w:ascii="Browallia New" w:hAnsi="Browallia New" w:cs="Browallia New"/>
                <w:sz w:val="32"/>
                <w:szCs w:val="32"/>
              </w:rPr>
            </w:pPr>
            <w:r w:rsidRPr="00645CB8">
              <w:rPr>
                <w:rFonts w:ascii="Browallia New" w:hAnsi="Browallia New" w:cs="Browallia New"/>
                <w:spacing w:val="-6"/>
                <w:sz w:val="32"/>
                <w:szCs w:val="32"/>
                <w:lang w:bidi="th-TH"/>
              </w:rPr>
              <w:t>Advanced Academic English</w:t>
            </w:r>
          </w:p>
        </w:tc>
        <w:tc>
          <w:tcPr>
            <w:tcW w:w="1185" w:type="dxa"/>
          </w:tcPr>
          <w:p w14:paraId="05DC72B9" w14:textId="77777777" w:rsidR="00BD1A25" w:rsidRPr="00645CB8" w:rsidRDefault="00AF6F6A" w:rsidP="00551E6B">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w:t>
            </w:r>
            <w:r w:rsidR="00314D7B" w:rsidRPr="00645CB8">
              <w:rPr>
                <w:rFonts w:ascii="Browallia New" w:hAnsi="Browallia New" w:cs="Browallia New"/>
                <w:spacing w:val="-6"/>
                <w:sz w:val="32"/>
                <w:szCs w:val="32"/>
                <w:lang w:bidi="th-TH"/>
              </w:rPr>
              <w:t>2</w:t>
            </w:r>
            <w:r w:rsidRPr="00645CB8">
              <w:rPr>
                <w:rFonts w:ascii="Browallia New" w:hAnsi="Browallia New" w:cs="Browallia New"/>
                <w:spacing w:val="-6"/>
                <w:sz w:val="32"/>
                <w:szCs w:val="32"/>
                <w:lang w:bidi="th-TH"/>
              </w:rPr>
              <w:t>-6)</w:t>
            </w:r>
          </w:p>
        </w:tc>
      </w:tr>
      <w:bookmarkEnd w:id="0"/>
      <w:tr w:rsidR="00F21AE7" w:rsidRPr="00645CB8" w14:paraId="0BABAF6A" w14:textId="77777777" w:rsidTr="000D4AB4">
        <w:tc>
          <w:tcPr>
            <w:tcW w:w="535" w:type="dxa"/>
          </w:tcPr>
          <w:p w14:paraId="5F887B7B" w14:textId="77777777" w:rsidR="00BD1A25" w:rsidRPr="00645CB8" w:rsidRDefault="00882E40" w:rsidP="00430F0E">
            <w:pPr>
              <w:pStyle w:val="Footer"/>
              <w:tabs>
                <w:tab w:val="clear" w:pos="4153"/>
                <w:tab w:val="clear" w:pos="8306"/>
              </w:tabs>
              <w:rPr>
                <w:rFonts w:ascii="Browallia New" w:hAnsi="Browallia New" w:cs="Browallia New"/>
                <w:sz w:val="32"/>
                <w:szCs w:val="32"/>
                <w:lang w:bidi="th-TH"/>
              </w:rPr>
            </w:pPr>
            <w:r w:rsidRPr="00645CB8">
              <w:rPr>
                <w:rFonts w:ascii="Browallia New" w:hAnsi="Browallia New" w:cs="Browallia New"/>
                <w:sz w:val="32"/>
                <w:szCs w:val="32"/>
                <w:lang w:bidi="th-TH"/>
              </w:rPr>
              <w:t>5.</w:t>
            </w:r>
          </w:p>
        </w:tc>
        <w:tc>
          <w:tcPr>
            <w:tcW w:w="1175" w:type="dxa"/>
          </w:tcPr>
          <w:p w14:paraId="11F5FCC5" w14:textId="77777777" w:rsidR="00BD1A25" w:rsidRPr="00645CB8" w:rsidRDefault="00BD1A25" w:rsidP="00430F0E">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BBA 1001 </w:t>
            </w:r>
          </w:p>
        </w:tc>
        <w:tc>
          <w:tcPr>
            <w:tcW w:w="4675" w:type="dxa"/>
          </w:tcPr>
          <w:p w14:paraId="24EED84D" w14:textId="77777777" w:rsidR="00BD1A25" w:rsidRPr="00645CB8" w:rsidRDefault="00BD1A25" w:rsidP="00430F0E">
            <w:pPr>
              <w:pStyle w:val="Footer"/>
              <w:tabs>
                <w:tab w:val="clear" w:pos="4153"/>
                <w:tab w:val="clear" w:pos="8306"/>
                <w:tab w:val="left" w:pos="1932"/>
              </w:tabs>
              <w:rPr>
                <w:rFonts w:ascii="Browallia New" w:hAnsi="Browallia New" w:cs="Browallia New"/>
                <w:sz w:val="32"/>
                <w:szCs w:val="32"/>
              </w:rPr>
            </w:pPr>
            <w:r w:rsidRPr="00645CB8">
              <w:rPr>
                <w:rFonts w:ascii="Browallia New" w:hAnsi="Browallia New" w:cs="Browallia New"/>
                <w:spacing w:val="-6"/>
                <w:sz w:val="32"/>
                <w:szCs w:val="32"/>
                <w:lang w:bidi="th-TH"/>
              </w:rPr>
              <w:t>Business Exploration</w:t>
            </w:r>
          </w:p>
        </w:tc>
        <w:tc>
          <w:tcPr>
            <w:tcW w:w="1185" w:type="dxa"/>
          </w:tcPr>
          <w:p w14:paraId="79ECC76E" w14:textId="77777777" w:rsidR="00BD1A25" w:rsidRPr="00645CB8" w:rsidRDefault="00BD1A25" w:rsidP="00551E6B">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F21AE7" w:rsidRPr="00645CB8" w14:paraId="40D30449" w14:textId="77777777" w:rsidTr="000D4AB4">
        <w:tc>
          <w:tcPr>
            <w:tcW w:w="535" w:type="dxa"/>
          </w:tcPr>
          <w:p w14:paraId="54753113" w14:textId="77777777" w:rsidR="008221BF" w:rsidRPr="00645CB8" w:rsidRDefault="00882E40" w:rsidP="00430F0E">
            <w:pPr>
              <w:pStyle w:val="Footer"/>
              <w:tabs>
                <w:tab w:val="clear" w:pos="4153"/>
                <w:tab w:val="clear" w:pos="8306"/>
              </w:tabs>
              <w:rPr>
                <w:rFonts w:ascii="Browallia New" w:hAnsi="Browallia New" w:cs="Browallia New"/>
                <w:sz w:val="32"/>
                <w:szCs w:val="32"/>
                <w:lang w:bidi="th-TH"/>
              </w:rPr>
            </w:pPr>
            <w:r w:rsidRPr="00645CB8">
              <w:rPr>
                <w:rFonts w:ascii="Browallia New" w:hAnsi="Browallia New" w:cs="Browallia New"/>
                <w:sz w:val="32"/>
                <w:szCs w:val="32"/>
                <w:lang w:bidi="th-TH"/>
              </w:rPr>
              <w:t>6.</w:t>
            </w:r>
          </w:p>
        </w:tc>
        <w:tc>
          <w:tcPr>
            <w:tcW w:w="1175" w:type="dxa"/>
          </w:tcPr>
          <w:p w14:paraId="2EE88F41" w14:textId="77777777" w:rsidR="008221BF" w:rsidRPr="00645CB8" w:rsidRDefault="008221BF" w:rsidP="00430F0E">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GE 1302 </w:t>
            </w:r>
          </w:p>
        </w:tc>
        <w:tc>
          <w:tcPr>
            <w:tcW w:w="4675" w:type="dxa"/>
          </w:tcPr>
          <w:p w14:paraId="2ACC72ED" w14:textId="77777777" w:rsidR="008221BF" w:rsidRPr="00645CB8" w:rsidRDefault="008221BF" w:rsidP="00430F0E">
            <w:pPr>
              <w:pStyle w:val="Footer"/>
              <w:tabs>
                <w:tab w:val="clear" w:pos="4153"/>
                <w:tab w:val="clear" w:pos="8306"/>
                <w:tab w:val="left" w:pos="1932"/>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Ecology and Sustainability</w:t>
            </w:r>
          </w:p>
        </w:tc>
        <w:tc>
          <w:tcPr>
            <w:tcW w:w="1185" w:type="dxa"/>
          </w:tcPr>
          <w:p w14:paraId="0061BE6D" w14:textId="77777777" w:rsidR="008221BF" w:rsidRPr="00645CB8" w:rsidRDefault="008221BF" w:rsidP="00551E6B">
            <w:pPr>
              <w:pStyle w:val="Footer"/>
              <w:tabs>
                <w:tab w:val="clear" w:pos="4153"/>
                <w:tab w:val="clear" w:pos="8306"/>
              </w:tabs>
              <w:jc w:val="right"/>
              <w:rPr>
                <w:rFonts w:ascii="Browallia New" w:hAnsi="Browallia New" w:cs="Browallia New"/>
                <w:spacing w:val="-6"/>
                <w:sz w:val="32"/>
                <w:szCs w:val="32"/>
                <w:cs/>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551E6B" w:rsidRPr="00645CB8" w14:paraId="1FB9CBE4" w14:textId="77777777" w:rsidTr="000D4AB4">
        <w:tc>
          <w:tcPr>
            <w:tcW w:w="535" w:type="dxa"/>
          </w:tcPr>
          <w:p w14:paraId="7A583032" w14:textId="77777777" w:rsidR="00551E6B" w:rsidRPr="00645CB8" w:rsidRDefault="000D4AB4" w:rsidP="00430F0E">
            <w:pPr>
              <w:pStyle w:val="Footer"/>
              <w:tabs>
                <w:tab w:val="clear" w:pos="4153"/>
                <w:tab w:val="clear" w:pos="8306"/>
              </w:tabs>
              <w:rPr>
                <w:rFonts w:ascii="Browallia New" w:hAnsi="Browallia New" w:cs="Browallia New"/>
                <w:sz w:val="32"/>
                <w:szCs w:val="32"/>
                <w:lang w:bidi="th-TH"/>
              </w:rPr>
            </w:pPr>
            <w:r w:rsidRPr="00645CB8">
              <w:rPr>
                <w:rFonts w:ascii="Browallia New" w:hAnsi="Browallia New" w:cs="Browallia New"/>
                <w:sz w:val="32"/>
                <w:szCs w:val="32"/>
                <w:lang w:bidi="th-TH"/>
              </w:rPr>
              <w:t>7.</w:t>
            </w:r>
          </w:p>
        </w:tc>
        <w:tc>
          <w:tcPr>
            <w:tcW w:w="1175" w:type="dxa"/>
          </w:tcPr>
          <w:p w14:paraId="243DE7ED" w14:textId="77777777" w:rsidR="00551E6B" w:rsidRPr="00645CB8" w:rsidRDefault="00551E6B" w:rsidP="00551E6B">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GE 1403 </w:t>
            </w:r>
          </w:p>
        </w:tc>
        <w:tc>
          <w:tcPr>
            <w:tcW w:w="4675" w:type="dxa"/>
          </w:tcPr>
          <w:p w14:paraId="75F72904" w14:textId="77777777" w:rsidR="00551E6B" w:rsidRPr="00645CB8" w:rsidRDefault="00551E6B" w:rsidP="00551E6B">
            <w:pPr>
              <w:pStyle w:val="Footer"/>
              <w:tabs>
                <w:tab w:val="clear" w:pos="4153"/>
                <w:tab w:val="clear" w:pos="8306"/>
                <w:tab w:val="left" w:pos="1932"/>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Communication in Thai</w:t>
            </w:r>
          </w:p>
        </w:tc>
        <w:tc>
          <w:tcPr>
            <w:tcW w:w="1185" w:type="dxa"/>
          </w:tcPr>
          <w:p w14:paraId="25ED67F4" w14:textId="77777777" w:rsidR="00551E6B" w:rsidRPr="00645CB8" w:rsidRDefault="000D4AB4" w:rsidP="00551E6B">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F21AE7" w:rsidRPr="00645CB8" w14:paraId="56A577DA" w14:textId="77777777" w:rsidTr="000D4AB4">
        <w:tc>
          <w:tcPr>
            <w:tcW w:w="535" w:type="dxa"/>
          </w:tcPr>
          <w:p w14:paraId="35CFB1E9" w14:textId="77777777" w:rsidR="00882E40" w:rsidRPr="00645CB8" w:rsidRDefault="000D4AB4" w:rsidP="00430F0E">
            <w:pPr>
              <w:pStyle w:val="Footer"/>
              <w:tabs>
                <w:tab w:val="clear" w:pos="4153"/>
                <w:tab w:val="clear" w:pos="8306"/>
              </w:tabs>
              <w:rPr>
                <w:rFonts w:ascii="Browallia New" w:hAnsi="Browallia New" w:cs="Browallia New"/>
                <w:sz w:val="32"/>
                <w:szCs w:val="32"/>
                <w:lang w:bidi="th-TH"/>
              </w:rPr>
            </w:pPr>
            <w:r w:rsidRPr="00645CB8">
              <w:rPr>
                <w:rFonts w:ascii="Browallia New" w:hAnsi="Browallia New" w:cs="Browallia New"/>
                <w:sz w:val="32"/>
                <w:szCs w:val="32"/>
                <w:lang w:bidi="th-TH"/>
              </w:rPr>
              <w:t>8.</w:t>
            </w:r>
          </w:p>
        </w:tc>
        <w:tc>
          <w:tcPr>
            <w:tcW w:w="1175" w:type="dxa"/>
          </w:tcPr>
          <w:p w14:paraId="7BE90771" w14:textId="77777777" w:rsidR="00992ED5" w:rsidRPr="00645CB8" w:rsidRDefault="00992ED5" w:rsidP="00430F0E">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GE 1408</w:t>
            </w:r>
          </w:p>
        </w:tc>
        <w:tc>
          <w:tcPr>
            <w:tcW w:w="4675" w:type="dxa"/>
          </w:tcPr>
          <w:p w14:paraId="35CF650D" w14:textId="77777777" w:rsidR="00992ED5" w:rsidRPr="00645CB8" w:rsidRDefault="00992ED5" w:rsidP="00430F0E">
            <w:pPr>
              <w:pStyle w:val="Footer"/>
              <w:tabs>
                <w:tab w:val="clear" w:pos="4153"/>
                <w:tab w:val="clear" w:pos="8306"/>
                <w:tab w:val="left" w:pos="1932"/>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Thai Usage</w:t>
            </w:r>
          </w:p>
        </w:tc>
        <w:tc>
          <w:tcPr>
            <w:tcW w:w="1185" w:type="dxa"/>
          </w:tcPr>
          <w:p w14:paraId="706465E2" w14:textId="77777777" w:rsidR="00992ED5" w:rsidRPr="00645CB8" w:rsidRDefault="00992ED5" w:rsidP="00551E6B">
            <w:pPr>
              <w:pStyle w:val="Footer"/>
              <w:tabs>
                <w:tab w:val="clear" w:pos="4153"/>
                <w:tab w:val="clear" w:pos="8306"/>
              </w:tabs>
              <w:jc w:val="right"/>
              <w:rPr>
                <w:rFonts w:ascii="Browallia New" w:hAnsi="Browallia New" w:cs="Browallia New"/>
                <w:spacing w:val="-6"/>
                <w:sz w:val="32"/>
                <w:szCs w:val="32"/>
                <w:cs/>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F21AE7" w:rsidRPr="00645CB8" w14:paraId="671CC93C" w14:textId="77777777" w:rsidTr="000D4AB4">
        <w:tc>
          <w:tcPr>
            <w:tcW w:w="535" w:type="dxa"/>
          </w:tcPr>
          <w:p w14:paraId="24F3BDA3" w14:textId="77777777" w:rsidR="00157E35" w:rsidRPr="00645CB8" w:rsidRDefault="000D4AB4" w:rsidP="00157E35">
            <w:pPr>
              <w:pStyle w:val="Footer"/>
              <w:tabs>
                <w:tab w:val="clear" w:pos="4153"/>
                <w:tab w:val="clear" w:pos="8306"/>
              </w:tabs>
              <w:rPr>
                <w:rFonts w:ascii="Browallia New" w:hAnsi="Browallia New" w:cs="Browallia New"/>
                <w:sz w:val="32"/>
                <w:szCs w:val="32"/>
                <w:lang w:bidi="th-TH"/>
              </w:rPr>
            </w:pPr>
            <w:r w:rsidRPr="00645CB8">
              <w:rPr>
                <w:rFonts w:ascii="Browallia New" w:hAnsi="Browallia New" w:cs="Browallia New"/>
                <w:sz w:val="32"/>
                <w:szCs w:val="32"/>
                <w:lang w:bidi="th-TH"/>
              </w:rPr>
              <w:t>9.</w:t>
            </w:r>
          </w:p>
        </w:tc>
        <w:tc>
          <w:tcPr>
            <w:tcW w:w="1175" w:type="dxa"/>
          </w:tcPr>
          <w:p w14:paraId="35BEEF15" w14:textId="77777777" w:rsidR="00157E35" w:rsidRPr="00645CB8" w:rsidRDefault="00157E35" w:rsidP="00157E35">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GE 1409 </w:t>
            </w:r>
          </w:p>
        </w:tc>
        <w:tc>
          <w:tcPr>
            <w:tcW w:w="4675" w:type="dxa"/>
          </w:tcPr>
          <w:p w14:paraId="78E6BC70" w14:textId="77777777" w:rsidR="00157E35" w:rsidRPr="00645CB8" w:rsidRDefault="00157E35" w:rsidP="00157E35">
            <w:pPr>
              <w:pStyle w:val="Footer"/>
              <w:tabs>
                <w:tab w:val="clear" w:pos="4153"/>
                <w:tab w:val="clear" w:pos="8306"/>
                <w:tab w:val="left" w:pos="1932"/>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Thai Language for </w:t>
            </w:r>
            <w:r w:rsidR="00CA58D4" w:rsidRPr="00645CB8">
              <w:rPr>
                <w:rFonts w:ascii="Browallia New" w:hAnsi="Browallia New" w:cs="Browallia New"/>
                <w:spacing w:val="-6"/>
                <w:sz w:val="32"/>
                <w:szCs w:val="32"/>
                <w:lang w:bidi="th-TH"/>
              </w:rPr>
              <w:t>I</w:t>
            </w:r>
            <w:r w:rsidRPr="00645CB8">
              <w:rPr>
                <w:rFonts w:ascii="Browallia New" w:hAnsi="Browallia New" w:cs="Browallia New"/>
                <w:spacing w:val="-6"/>
                <w:sz w:val="32"/>
                <w:szCs w:val="32"/>
                <w:lang w:bidi="th-TH"/>
              </w:rPr>
              <w:t xml:space="preserve">ntercultural </w:t>
            </w:r>
            <w:r w:rsidR="00CA58D4" w:rsidRPr="00645CB8">
              <w:rPr>
                <w:rFonts w:ascii="Browallia New" w:hAnsi="Browallia New" w:cs="Browallia New"/>
                <w:spacing w:val="-6"/>
                <w:sz w:val="32"/>
                <w:szCs w:val="32"/>
                <w:lang w:bidi="th-TH"/>
              </w:rPr>
              <w:t>C</w:t>
            </w:r>
            <w:r w:rsidRPr="00645CB8">
              <w:rPr>
                <w:rFonts w:ascii="Browallia New" w:hAnsi="Browallia New" w:cs="Browallia New"/>
                <w:spacing w:val="-6"/>
                <w:sz w:val="32"/>
                <w:szCs w:val="32"/>
                <w:lang w:bidi="th-TH"/>
              </w:rPr>
              <w:t>ommunication</w:t>
            </w:r>
          </w:p>
        </w:tc>
        <w:tc>
          <w:tcPr>
            <w:tcW w:w="1185" w:type="dxa"/>
          </w:tcPr>
          <w:p w14:paraId="46D7FD4A" w14:textId="77777777" w:rsidR="00157E35" w:rsidRPr="00645CB8" w:rsidRDefault="00157E35" w:rsidP="00551E6B">
            <w:pPr>
              <w:pStyle w:val="Footer"/>
              <w:tabs>
                <w:tab w:val="clear" w:pos="4153"/>
                <w:tab w:val="clear" w:pos="8306"/>
              </w:tabs>
              <w:jc w:val="right"/>
              <w:rPr>
                <w:rFonts w:ascii="Browallia New" w:hAnsi="Browallia New" w:cs="Browallia New"/>
                <w:spacing w:val="-6"/>
                <w:sz w:val="32"/>
                <w:szCs w:val="32"/>
                <w:cs/>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F21AE7" w:rsidRPr="00645CB8" w14:paraId="3FD1E1DC" w14:textId="77777777" w:rsidTr="000D4AB4">
        <w:tc>
          <w:tcPr>
            <w:tcW w:w="535" w:type="dxa"/>
          </w:tcPr>
          <w:p w14:paraId="5660FC54" w14:textId="77777777" w:rsidR="00157E35" w:rsidRPr="00645CB8" w:rsidRDefault="000D4AB4" w:rsidP="00157E35">
            <w:pPr>
              <w:pStyle w:val="Footer"/>
              <w:tabs>
                <w:tab w:val="clear" w:pos="4153"/>
                <w:tab w:val="clear" w:pos="8306"/>
              </w:tabs>
              <w:rPr>
                <w:rFonts w:ascii="Browallia New" w:hAnsi="Browallia New" w:cs="Browallia New"/>
                <w:sz w:val="32"/>
                <w:szCs w:val="32"/>
                <w:lang w:bidi="th-TH"/>
              </w:rPr>
            </w:pPr>
            <w:r w:rsidRPr="00645CB8">
              <w:rPr>
                <w:rFonts w:ascii="Browallia New" w:hAnsi="Browallia New" w:cs="Browallia New"/>
                <w:sz w:val="32"/>
                <w:szCs w:val="32"/>
                <w:lang w:bidi="th-TH"/>
              </w:rPr>
              <w:t>10.</w:t>
            </w:r>
          </w:p>
        </w:tc>
        <w:tc>
          <w:tcPr>
            <w:tcW w:w="1175" w:type="dxa"/>
          </w:tcPr>
          <w:p w14:paraId="61BD142E" w14:textId="77777777" w:rsidR="00157E35" w:rsidRPr="00645CB8" w:rsidRDefault="00157E35" w:rsidP="00157E35">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GE 2102 </w:t>
            </w:r>
          </w:p>
        </w:tc>
        <w:tc>
          <w:tcPr>
            <w:tcW w:w="4675" w:type="dxa"/>
          </w:tcPr>
          <w:p w14:paraId="2DBC179B" w14:textId="77777777" w:rsidR="00157E35" w:rsidRPr="00645CB8" w:rsidRDefault="00157E35" w:rsidP="00157E35">
            <w:pPr>
              <w:pStyle w:val="Footer"/>
              <w:tabs>
                <w:tab w:val="clear" w:pos="4153"/>
                <w:tab w:val="clear" w:pos="8306"/>
                <w:tab w:val="left" w:pos="1932"/>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Human Heritage and Globalization</w:t>
            </w:r>
          </w:p>
        </w:tc>
        <w:tc>
          <w:tcPr>
            <w:tcW w:w="1185" w:type="dxa"/>
          </w:tcPr>
          <w:p w14:paraId="23E2688E" w14:textId="77777777" w:rsidR="00157E35" w:rsidRPr="00645CB8" w:rsidRDefault="00157E35" w:rsidP="00551E6B">
            <w:pPr>
              <w:pStyle w:val="Footer"/>
              <w:tabs>
                <w:tab w:val="clear" w:pos="4153"/>
                <w:tab w:val="clear" w:pos="8306"/>
              </w:tabs>
              <w:jc w:val="right"/>
              <w:rPr>
                <w:rFonts w:ascii="Browallia New" w:hAnsi="Browallia New" w:cs="Browallia New"/>
                <w:spacing w:val="-6"/>
                <w:sz w:val="32"/>
                <w:szCs w:val="32"/>
                <w:cs/>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551E6B" w:rsidRPr="00645CB8" w14:paraId="5EDAB55D" w14:textId="77777777" w:rsidTr="000D4AB4">
        <w:tc>
          <w:tcPr>
            <w:tcW w:w="535" w:type="dxa"/>
          </w:tcPr>
          <w:p w14:paraId="71D27954" w14:textId="77777777" w:rsidR="00551E6B" w:rsidRPr="00645CB8" w:rsidRDefault="000D4AB4" w:rsidP="00157E35">
            <w:pPr>
              <w:pStyle w:val="Footer"/>
              <w:tabs>
                <w:tab w:val="clear" w:pos="4153"/>
                <w:tab w:val="clear" w:pos="8306"/>
              </w:tabs>
              <w:rPr>
                <w:rFonts w:ascii="Browallia New" w:hAnsi="Browallia New" w:cs="Browallia New"/>
                <w:sz w:val="32"/>
                <w:szCs w:val="32"/>
                <w:lang w:bidi="th-TH"/>
              </w:rPr>
            </w:pPr>
            <w:r w:rsidRPr="00645CB8">
              <w:rPr>
                <w:rFonts w:ascii="Browallia New" w:hAnsi="Browallia New" w:cs="Browallia New"/>
                <w:sz w:val="32"/>
                <w:szCs w:val="32"/>
                <w:lang w:bidi="th-TH"/>
              </w:rPr>
              <w:t>11.</w:t>
            </w:r>
          </w:p>
        </w:tc>
        <w:tc>
          <w:tcPr>
            <w:tcW w:w="1175" w:type="dxa"/>
          </w:tcPr>
          <w:p w14:paraId="32858580" w14:textId="77777777" w:rsidR="00551E6B" w:rsidRPr="00645CB8" w:rsidRDefault="00551E6B" w:rsidP="00551E6B">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GE 2202 </w:t>
            </w:r>
          </w:p>
        </w:tc>
        <w:tc>
          <w:tcPr>
            <w:tcW w:w="4675" w:type="dxa"/>
          </w:tcPr>
          <w:p w14:paraId="475F4E40" w14:textId="77777777" w:rsidR="00551E6B" w:rsidRPr="00645CB8" w:rsidRDefault="00551E6B" w:rsidP="00551E6B">
            <w:pPr>
              <w:pStyle w:val="Footer"/>
              <w:tabs>
                <w:tab w:val="clear" w:pos="4153"/>
                <w:tab w:val="clear" w:pos="8306"/>
                <w:tab w:val="left" w:pos="1932"/>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Ethics</w:t>
            </w:r>
          </w:p>
        </w:tc>
        <w:tc>
          <w:tcPr>
            <w:tcW w:w="1185" w:type="dxa"/>
          </w:tcPr>
          <w:p w14:paraId="2E49C36B" w14:textId="77777777" w:rsidR="00551E6B" w:rsidRPr="00645CB8" w:rsidRDefault="00551E6B" w:rsidP="00551E6B">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F21AE7" w:rsidRPr="00645CB8" w14:paraId="56CA21BD" w14:textId="77777777" w:rsidTr="000D4AB4">
        <w:tc>
          <w:tcPr>
            <w:tcW w:w="535" w:type="dxa"/>
          </w:tcPr>
          <w:p w14:paraId="076C944B" w14:textId="77777777" w:rsidR="00802310" w:rsidRPr="00645CB8" w:rsidRDefault="000D4AB4" w:rsidP="00157E35">
            <w:pPr>
              <w:pStyle w:val="Footer"/>
              <w:tabs>
                <w:tab w:val="clear" w:pos="4153"/>
                <w:tab w:val="clear" w:pos="8306"/>
              </w:tabs>
              <w:rPr>
                <w:rFonts w:ascii="Browallia New" w:hAnsi="Browallia New" w:cs="Browallia New"/>
                <w:sz w:val="32"/>
                <w:szCs w:val="32"/>
                <w:lang w:bidi="th-TH"/>
              </w:rPr>
            </w:pPr>
            <w:r w:rsidRPr="00645CB8">
              <w:rPr>
                <w:rFonts w:ascii="Browallia New" w:hAnsi="Browallia New" w:cs="Browallia New"/>
                <w:sz w:val="32"/>
                <w:szCs w:val="32"/>
                <w:lang w:bidi="th-TH"/>
              </w:rPr>
              <w:t>12.</w:t>
            </w:r>
          </w:p>
        </w:tc>
        <w:tc>
          <w:tcPr>
            <w:tcW w:w="1175" w:type="dxa"/>
          </w:tcPr>
          <w:p w14:paraId="6B81BD1D" w14:textId="77777777" w:rsidR="00802310" w:rsidRPr="00645CB8" w:rsidRDefault="00802310" w:rsidP="00157E35">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IBE 1122</w:t>
            </w:r>
          </w:p>
        </w:tc>
        <w:tc>
          <w:tcPr>
            <w:tcW w:w="4675" w:type="dxa"/>
          </w:tcPr>
          <w:p w14:paraId="6B40E064" w14:textId="77777777" w:rsidR="00802310" w:rsidRPr="00645CB8" w:rsidRDefault="00802310" w:rsidP="00157E35">
            <w:pPr>
              <w:pStyle w:val="Footer"/>
              <w:tabs>
                <w:tab w:val="clear" w:pos="4153"/>
                <w:tab w:val="clear" w:pos="8306"/>
                <w:tab w:val="left" w:pos="1932"/>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Accounting for Entrepreneurs</w:t>
            </w:r>
          </w:p>
        </w:tc>
        <w:tc>
          <w:tcPr>
            <w:tcW w:w="1185" w:type="dxa"/>
          </w:tcPr>
          <w:p w14:paraId="32ED5B08" w14:textId="77777777" w:rsidR="00802310" w:rsidRPr="00645CB8" w:rsidRDefault="00157E35"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1D9ED159" w14:textId="77777777" w:rsidTr="000D4AB4">
        <w:tc>
          <w:tcPr>
            <w:tcW w:w="535" w:type="dxa"/>
          </w:tcPr>
          <w:p w14:paraId="237D35B7" w14:textId="77777777" w:rsidR="000D4AB4" w:rsidRPr="00645CB8" w:rsidRDefault="000D4AB4" w:rsidP="000D4AB4">
            <w:pPr>
              <w:pStyle w:val="Footer"/>
              <w:tabs>
                <w:tab w:val="clear" w:pos="4153"/>
                <w:tab w:val="clear" w:pos="8306"/>
              </w:tabs>
              <w:rPr>
                <w:rFonts w:ascii="Browallia New" w:hAnsi="Browallia New" w:cs="Browallia New"/>
                <w:sz w:val="32"/>
                <w:szCs w:val="32"/>
                <w:lang w:bidi="th-TH"/>
              </w:rPr>
            </w:pPr>
            <w:r w:rsidRPr="00645CB8">
              <w:rPr>
                <w:rFonts w:ascii="Browallia New" w:hAnsi="Browallia New" w:cs="Browallia New"/>
                <w:sz w:val="32"/>
                <w:szCs w:val="32"/>
                <w:lang w:bidi="th-TH"/>
              </w:rPr>
              <w:t>13.</w:t>
            </w:r>
          </w:p>
        </w:tc>
        <w:tc>
          <w:tcPr>
            <w:tcW w:w="1175" w:type="dxa"/>
          </w:tcPr>
          <w:p w14:paraId="15827018" w14:textId="77777777" w:rsidR="000D4AB4" w:rsidRPr="00645CB8" w:rsidRDefault="000D4AB4" w:rsidP="000D4AB4">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z w:val="32"/>
                <w:szCs w:val="32"/>
              </w:rPr>
              <w:t>ITX 2004</w:t>
            </w:r>
          </w:p>
        </w:tc>
        <w:tc>
          <w:tcPr>
            <w:tcW w:w="4675" w:type="dxa"/>
          </w:tcPr>
          <w:p w14:paraId="48130E8D" w14:textId="77777777" w:rsidR="000D4AB4" w:rsidRPr="00645CB8" w:rsidRDefault="000D4AB4" w:rsidP="000D4AB4">
            <w:pPr>
              <w:rPr>
                <w:rFonts w:ascii="Browallia New" w:hAnsi="Browallia New" w:cs="Browallia New"/>
                <w:sz w:val="32"/>
                <w:szCs w:val="32"/>
              </w:rPr>
            </w:pPr>
            <w:bookmarkStart w:id="1" w:name="_Hlk83980499"/>
            <w:r w:rsidRPr="00645CB8">
              <w:rPr>
                <w:rFonts w:ascii="Browallia New" w:hAnsi="Browallia New" w:cs="Browallia New"/>
                <w:sz w:val="32"/>
                <w:szCs w:val="32"/>
              </w:rPr>
              <w:t>UI/UX Design and Prototyping</w:t>
            </w:r>
            <w:bookmarkEnd w:id="1"/>
          </w:p>
        </w:tc>
        <w:tc>
          <w:tcPr>
            <w:tcW w:w="1185" w:type="dxa"/>
          </w:tcPr>
          <w:p w14:paraId="1E221C27"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1052C9D2" w14:textId="77777777" w:rsidTr="000D4AB4">
        <w:tc>
          <w:tcPr>
            <w:tcW w:w="535" w:type="dxa"/>
          </w:tcPr>
          <w:p w14:paraId="70D1FA40" w14:textId="77777777" w:rsidR="000D4AB4" w:rsidRPr="00645CB8" w:rsidRDefault="000D4AB4" w:rsidP="000D4AB4">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t>14.</w:t>
            </w:r>
          </w:p>
        </w:tc>
        <w:tc>
          <w:tcPr>
            <w:tcW w:w="1175" w:type="dxa"/>
          </w:tcPr>
          <w:p w14:paraId="427A6EEC" w14:textId="77777777" w:rsidR="000D4AB4" w:rsidRPr="00645CB8" w:rsidRDefault="000D4AB4" w:rsidP="000D4AB4">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2005</w:t>
            </w:r>
          </w:p>
        </w:tc>
        <w:tc>
          <w:tcPr>
            <w:tcW w:w="4675" w:type="dxa"/>
          </w:tcPr>
          <w:p w14:paraId="6DFE2F5F" w14:textId="77777777" w:rsidR="000D4AB4" w:rsidRPr="00645CB8" w:rsidRDefault="000D4AB4" w:rsidP="000D4AB4">
            <w:pPr>
              <w:rPr>
                <w:rFonts w:ascii="Browallia New" w:hAnsi="Browallia New" w:cs="Browallia New"/>
                <w:sz w:val="32"/>
                <w:szCs w:val="32"/>
              </w:rPr>
            </w:pPr>
            <w:r w:rsidRPr="00645CB8">
              <w:rPr>
                <w:rFonts w:ascii="Browallia New" w:hAnsi="Browallia New" w:cs="Browallia New"/>
                <w:sz w:val="32"/>
                <w:szCs w:val="32"/>
              </w:rPr>
              <w:t>Design Thinking</w:t>
            </w:r>
          </w:p>
        </w:tc>
        <w:tc>
          <w:tcPr>
            <w:tcW w:w="1185" w:type="dxa"/>
          </w:tcPr>
          <w:p w14:paraId="4B6C2EF8"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3E9F0382" w14:textId="77777777" w:rsidTr="000D4AB4">
        <w:tc>
          <w:tcPr>
            <w:tcW w:w="535" w:type="dxa"/>
          </w:tcPr>
          <w:p w14:paraId="53153C14" w14:textId="77777777" w:rsidR="000D4AB4" w:rsidRPr="00645CB8" w:rsidRDefault="000D4AB4" w:rsidP="000D4AB4">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t>15.</w:t>
            </w:r>
          </w:p>
        </w:tc>
        <w:tc>
          <w:tcPr>
            <w:tcW w:w="1175" w:type="dxa"/>
          </w:tcPr>
          <w:p w14:paraId="70AEAD58" w14:textId="77777777" w:rsidR="000D4AB4" w:rsidRPr="00645CB8" w:rsidRDefault="000D4AB4" w:rsidP="000D4AB4">
            <w:pPr>
              <w:pStyle w:val="Footer"/>
              <w:tabs>
                <w:tab w:val="clear" w:pos="4153"/>
                <w:tab w:val="clear" w:pos="8306"/>
              </w:tabs>
              <w:rPr>
                <w:rFonts w:ascii="Browallia New" w:hAnsi="Browallia New" w:cs="Browallia New"/>
                <w:spacing w:val="-6"/>
                <w:sz w:val="32"/>
                <w:szCs w:val="32"/>
                <w:lang w:bidi="th-TH"/>
              </w:rPr>
            </w:pPr>
            <w:bookmarkStart w:id="2" w:name="_Hlk83978180"/>
            <w:r w:rsidRPr="00645CB8">
              <w:rPr>
                <w:rFonts w:ascii="Browallia New" w:hAnsi="Browallia New" w:cs="Browallia New"/>
                <w:sz w:val="32"/>
                <w:szCs w:val="32"/>
              </w:rPr>
              <w:t>ITX 2007</w:t>
            </w:r>
            <w:bookmarkEnd w:id="2"/>
          </w:p>
        </w:tc>
        <w:tc>
          <w:tcPr>
            <w:tcW w:w="4675" w:type="dxa"/>
          </w:tcPr>
          <w:p w14:paraId="783D0040" w14:textId="77777777" w:rsidR="000D4AB4" w:rsidRPr="00645CB8" w:rsidRDefault="000D4AB4" w:rsidP="000D4AB4">
            <w:pPr>
              <w:rPr>
                <w:rFonts w:ascii="Browallia New" w:hAnsi="Browallia New" w:cs="Browallia New"/>
                <w:sz w:val="32"/>
                <w:szCs w:val="32"/>
              </w:rPr>
            </w:pPr>
            <w:bookmarkStart w:id="3" w:name="_Hlk83979625"/>
            <w:r w:rsidRPr="00645CB8">
              <w:rPr>
                <w:rFonts w:ascii="Browallia New" w:hAnsi="Browallia New" w:cs="Browallia New"/>
                <w:sz w:val="32"/>
                <w:szCs w:val="32"/>
              </w:rPr>
              <w:t>Data Science</w:t>
            </w:r>
            <w:bookmarkEnd w:id="3"/>
          </w:p>
        </w:tc>
        <w:tc>
          <w:tcPr>
            <w:tcW w:w="1185" w:type="dxa"/>
          </w:tcPr>
          <w:p w14:paraId="573F9E0B"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0129CCF8" w14:textId="77777777" w:rsidTr="000D4AB4">
        <w:tc>
          <w:tcPr>
            <w:tcW w:w="535" w:type="dxa"/>
          </w:tcPr>
          <w:p w14:paraId="75566133" w14:textId="77777777" w:rsidR="000D4AB4" w:rsidRPr="00645CB8" w:rsidRDefault="000D4AB4" w:rsidP="000D4AB4">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t>16.</w:t>
            </w:r>
          </w:p>
        </w:tc>
        <w:tc>
          <w:tcPr>
            <w:tcW w:w="1175" w:type="dxa"/>
          </w:tcPr>
          <w:p w14:paraId="0DDBCC9A" w14:textId="77777777" w:rsidR="000D4AB4" w:rsidRPr="00645CB8" w:rsidRDefault="000D4AB4" w:rsidP="000D4AB4">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z w:val="32"/>
                <w:szCs w:val="32"/>
              </w:rPr>
              <w:t>ITX 3002</w:t>
            </w:r>
          </w:p>
        </w:tc>
        <w:tc>
          <w:tcPr>
            <w:tcW w:w="4675" w:type="dxa"/>
          </w:tcPr>
          <w:p w14:paraId="4444F926" w14:textId="77777777" w:rsidR="000D4AB4" w:rsidRPr="00645CB8" w:rsidRDefault="000D4AB4" w:rsidP="000D4AB4">
            <w:pPr>
              <w:rPr>
                <w:rFonts w:ascii="Browallia New" w:hAnsi="Browallia New" w:cs="Browallia New"/>
                <w:sz w:val="32"/>
                <w:szCs w:val="32"/>
              </w:rPr>
            </w:pPr>
            <w:r w:rsidRPr="00645CB8">
              <w:rPr>
                <w:rFonts w:ascii="Browallia New" w:hAnsi="Browallia New" w:cs="Browallia New"/>
                <w:sz w:val="32"/>
                <w:szCs w:val="32"/>
              </w:rPr>
              <w:t>Introduction to Information Technology</w:t>
            </w:r>
          </w:p>
        </w:tc>
        <w:tc>
          <w:tcPr>
            <w:tcW w:w="1185" w:type="dxa"/>
          </w:tcPr>
          <w:p w14:paraId="25171267"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279C563D" w14:textId="77777777" w:rsidTr="000D4AB4">
        <w:tc>
          <w:tcPr>
            <w:tcW w:w="535" w:type="dxa"/>
          </w:tcPr>
          <w:p w14:paraId="3BA8E783" w14:textId="77777777" w:rsidR="000D4AB4" w:rsidRPr="00645CB8" w:rsidRDefault="000D4AB4" w:rsidP="000D4AB4">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t>17.</w:t>
            </w:r>
          </w:p>
        </w:tc>
        <w:tc>
          <w:tcPr>
            <w:tcW w:w="1175" w:type="dxa"/>
          </w:tcPr>
          <w:p w14:paraId="59C666E1" w14:textId="77777777" w:rsidR="000D4AB4" w:rsidRPr="00645CB8" w:rsidRDefault="000D4AB4" w:rsidP="000D4AB4">
            <w:pPr>
              <w:pStyle w:val="Footer"/>
              <w:tabs>
                <w:tab w:val="clear" w:pos="4153"/>
                <w:tab w:val="clear" w:pos="8306"/>
              </w:tabs>
              <w:rPr>
                <w:rFonts w:ascii="Browallia New" w:hAnsi="Browallia New" w:cs="Browallia New"/>
                <w:sz w:val="32"/>
                <w:szCs w:val="32"/>
              </w:rPr>
            </w:pPr>
            <w:r w:rsidRPr="00645CB8">
              <w:rPr>
                <w:rFonts w:ascii="Browallia New" w:hAnsi="Browallia New" w:cs="Browallia New"/>
                <w:sz w:val="32"/>
                <w:szCs w:val="32"/>
              </w:rPr>
              <w:t>ITX 3003</w:t>
            </w:r>
          </w:p>
        </w:tc>
        <w:tc>
          <w:tcPr>
            <w:tcW w:w="4675" w:type="dxa"/>
          </w:tcPr>
          <w:p w14:paraId="2B65A653" w14:textId="77777777" w:rsidR="000D4AB4" w:rsidRPr="00645CB8" w:rsidRDefault="000D4AB4" w:rsidP="000D4AB4">
            <w:pPr>
              <w:rPr>
                <w:rFonts w:ascii="Browallia New" w:hAnsi="Browallia New" w:cs="Browallia New"/>
                <w:sz w:val="32"/>
                <w:szCs w:val="32"/>
              </w:rPr>
            </w:pPr>
            <w:bookmarkStart w:id="4" w:name="_Hlk83980565"/>
            <w:r w:rsidRPr="00645CB8">
              <w:rPr>
                <w:rFonts w:ascii="Browallia New" w:hAnsi="Browallia New" w:cs="Browallia New"/>
                <w:sz w:val="32"/>
                <w:szCs w:val="32"/>
              </w:rPr>
              <w:t>Business Systems</w:t>
            </w:r>
            <w:bookmarkEnd w:id="4"/>
          </w:p>
        </w:tc>
        <w:tc>
          <w:tcPr>
            <w:tcW w:w="1185" w:type="dxa"/>
          </w:tcPr>
          <w:p w14:paraId="75AA76CC"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2DA892FF" w14:textId="77777777" w:rsidTr="000D4AB4">
        <w:tc>
          <w:tcPr>
            <w:tcW w:w="535" w:type="dxa"/>
          </w:tcPr>
          <w:p w14:paraId="33A52BD1" w14:textId="77777777" w:rsidR="000D4AB4" w:rsidRPr="00645CB8" w:rsidRDefault="000D4AB4" w:rsidP="000D4AB4">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t>18.</w:t>
            </w:r>
          </w:p>
        </w:tc>
        <w:tc>
          <w:tcPr>
            <w:tcW w:w="1175" w:type="dxa"/>
          </w:tcPr>
          <w:p w14:paraId="628EB99B" w14:textId="77777777" w:rsidR="000D4AB4" w:rsidRPr="00645CB8" w:rsidRDefault="000D4AB4" w:rsidP="000D4AB4">
            <w:pPr>
              <w:pStyle w:val="Footer"/>
              <w:tabs>
                <w:tab w:val="clear" w:pos="4153"/>
                <w:tab w:val="clear" w:pos="8306"/>
              </w:tabs>
              <w:rPr>
                <w:rFonts w:ascii="Browallia New" w:hAnsi="Browallia New" w:cs="Browallia New"/>
                <w:spacing w:val="-6"/>
                <w:sz w:val="32"/>
                <w:szCs w:val="32"/>
                <w:lang w:bidi="th-TH"/>
              </w:rPr>
            </w:pPr>
            <w:bookmarkStart w:id="5" w:name="_Hlk83979752"/>
            <w:r w:rsidRPr="00645CB8">
              <w:rPr>
                <w:rFonts w:ascii="Browallia New" w:hAnsi="Browallia New" w:cs="Browallia New"/>
                <w:sz w:val="32"/>
                <w:szCs w:val="32"/>
              </w:rPr>
              <w:t>ITX 3004</w:t>
            </w:r>
            <w:bookmarkEnd w:id="5"/>
          </w:p>
        </w:tc>
        <w:tc>
          <w:tcPr>
            <w:tcW w:w="4675" w:type="dxa"/>
          </w:tcPr>
          <w:p w14:paraId="1873507E" w14:textId="77777777" w:rsidR="000D4AB4" w:rsidRPr="00645CB8" w:rsidRDefault="000D4AB4" w:rsidP="000D4AB4">
            <w:pPr>
              <w:rPr>
                <w:rFonts w:ascii="Browallia New" w:hAnsi="Browallia New" w:cs="Browallia New"/>
                <w:sz w:val="32"/>
                <w:szCs w:val="32"/>
              </w:rPr>
            </w:pPr>
            <w:r w:rsidRPr="00645CB8">
              <w:rPr>
                <w:rFonts w:ascii="Browallia New" w:hAnsi="Browallia New" w:cs="Browallia New"/>
                <w:sz w:val="32"/>
                <w:szCs w:val="32"/>
              </w:rPr>
              <w:t>Information System Analysis and Design</w:t>
            </w:r>
          </w:p>
        </w:tc>
        <w:tc>
          <w:tcPr>
            <w:tcW w:w="1185" w:type="dxa"/>
          </w:tcPr>
          <w:p w14:paraId="1AE3BBCE"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53F819FC" w14:textId="77777777" w:rsidTr="000D4AB4">
        <w:tc>
          <w:tcPr>
            <w:tcW w:w="535" w:type="dxa"/>
          </w:tcPr>
          <w:p w14:paraId="371C0D37" w14:textId="77777777" w:rsidR="000D4AB4" w:rsidRPr="00645CB8" w:rsidRDefault="000D4AB4" w:rsidP="000D4AB4">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t>19.</w:t>
            </w:r>
          </w:p>
        </w:tc>
        <w:tc>
          <w:tcPr>
            <w:tcW w:w="1175" w:type="dxa"/>
          </w:tcPr>
          <w:p w14:paraId="4A33C2E2" w14:textId="77777777" w:rsidR="000D4AB4" w:rsidRPr="00645CB8" w:rsidRDefault="000D4AB4" w:rsidP="000D4AB4">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z w:val="32"/>
                <w:szCs w:val="32"/>
              </w:rPr>
              <w:t>ITX 3007</w:t>
            </w:r>
          </w:p>
        </w:tc>
        <w:tc>
          <w:tcPr>
            <w:tcW w:w="4675" w:type="dxa"/>
          </w:tcPr>
          <w:p w14:paraId="3EC83204" w14:textId="77777777" w:rsidR="000D4AB4" w:rsidRPr="00645CB8" w:rsidRDefault="000D4AB4" w:rsidP="000D4AB4">
            <w:pPr>
              <w:rPr>
                <w:rFonts w:ascii="Browallia New" w:hAnsi="Browallia New" w:cs="Browallia New"/>
                <w:sz w:val="32"/>
                <w:szCs w:val="32"/>
              </w:rPr>
            </w:pPr>
            <w:r w:rsidRPr="00645CB8">
              <w:rPr>
                <w:rFonts w:ascii="Browallia New" w:hAnsi="Browallia New" w:cs="Browallia New"/>
                <w:sz w:val="32"/>
                <w:szCs w:val="32"/>
              </w:rPr>
              <w:t>Software Engineering</w:t>
            </w:r>
          </w:p>
        </w:tc>
        <w:tc>
          <w:tcPr>
            <w:tcW w:w="1185" w:type="dxa"/>
          </w:tcPr>
          <w:p w14:paraId="21339C18"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24555240" w14:textId="77777777" w:rsidTr="000D4AB4">
        <w:tc>
          <w:tcPr>
            <w:tcW w:w="535" w:type="dxa"/>
          </w:tcPr>
          <w:p w14:paraId="7009CD82" w14:textId="77777777" w:rsidR="000D4AB4" w:rsidRPr="00645CB8" w:rsidRDefault="000D4AB4" w:rsidP="000D4AB4">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lastRenderedPageBreak/>
              <w:t>20.</w:t>
            </w:r>
          </w:p>
        </w:tc>
        <w:tc>
          <w:tcPr>
            <w:tcW w:w="1175" w:type="dxa"/>
          </w:tcPr>
          <w:p w14:paraId="431DE2D2" w14:textId="77777777" w:rsidR="000D4AB4" w:rsidRPr="00645CB8" w:rsidRDefault="000D4AB4" w:rsidP="000D4AB4">
            <w:pPr>
              <w:pStyle w:val="Footer"/>
              <w:tabs>
                <w:tab w:val="clear" w:pos="4153"/>
                <w:tab w:val="clear" w:pos="8306"/>
              </w:tabs>
              <w:rPr>
                <w:rFonts w:ascii="Browallia New" w:hAnsi="Browallia New" w:cs="Browallia New"/>
                <w:sz w:val="32"/>
                <w:szCs w:val="32"/>
              </w:rPr>
            </w:pPr>
            <w:r w:rsidRPr="00645CB8">
              <w:rPr>
                <w:rFonts w:ascii="Browallia New" w:hAnsi="Browallia New" w:cs="Browallia New"/>
                <w:sz w:val="32"/>
                <w:szCs w:val="32"/>
              </w:rPr>
              <w:t>ITX 4104</w:t>
            </w:r>
          </w:p>
        </w:tc>
        <w:tc>
          <w:tcPr>
            <w:tcW w:w="4675" w:type="dxa"/>
          </w:tcPr>
          <w:p w14:paraId="6C937006" w14:textId="77777777" w:rsidR="000D4AB4" w:rsidRPr="00645CB8" w:rsidRDefault="000D4AB4" w:rsidP="000D4AB4">
            <w:pPr>
              <w:rPr>
                <w:rFonts w:ascii="Browallia New" w:hAnsi="Browallia New" w:cs="Browallia New"/>
                <w:sz w:val="32"/>
                <w:szCs w:val="32"/>
              </w:rPr>
            </w:pPr>
            <w:r w:rsidRPr="00645CB8">
              <w:rPr>
                <w:rFonts w:ascii="Browallia New" w:hAnsi="Browallia New" w:cs="Browallia New"/>
                <w:sz w:val="32"/>
                <w:szCs w:val="32"/>
              </w:rPr>
              <w:t>Software Testing</w:t>
            </w:r>
          </w:p>
        </w:tc>
        <w:tc>
          <w:tcPr>
            <w:tcW w:w="1185" w:type="dxa"/>
          </w:tcPr>
          <w:p w14:paraId="6F3D78EF"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4D126BF3" w14:textId="77777777" w:rsidTr="000D4AB4">
        <w:tc>
          <w:tcPr>
            <w:tcW w:w="535" w:type="dxa"/>
          </w:tcPr>
          <w:p w14:paraId="78412A9A" w14:textId="77777777" w:rsidR="000D4AB4" w:rsidRPr="00645CB8" w:rsidRDefault="000D4AB4" w:rsidP="000D4AB4">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t>21.</w:t>
            </w:r>
          </w:p>
        </w:tc>
        <w:tc>
          <w:tcPr>
            <w:tcW w:w="1175" w:type="dxa"/>
          </w:tcPr>
          <w:p w14:paraId="770C4F7A" w14:textId="77777777" w:rsidR="000D4AB4" w:rsidRPr="00645CB8" w:rsidRDefault="000D4AB4" w:rsidP="000D4AB4">
            <w:pPr>
              <w:pStyle w:val="Footer"/>
              <w:tabs>
                <w:tab w:val="clear" w:pos="4153"/>
                <w:tab w:val="clear" w:pos="8306"/>
              </w:tabs>
              <w:rPr>
                <w:rFonts w:ascii="Browallia New" w:hAnsi="Browallia New" w:cs="Browallia New"/>
                <w:sz w:val="32"/>
                <w:szCs w:val="32"/>
              </w:rPr>
            </w:pPr>
            <w:bookmarkStart w:id="6" w:name="_Hlk83980725"/>
            <w:r w:rsidRPr="00645CB8">
              <w:rPr>
                <w:rFonts w:ascii="Browallia New" w:hAnsi="Browallia New" w:cs="Browallia New"/>
                <w:sz w:val="32"/>
                <w:szCs w:val="32"/>
              </w:rPr>
              <w:t>ITX 4212</w:t>
            </w:r>
            <w:bookmarkEnd w:id="6"/>
          </w:p>
        </w:tc>
        <w:tc>
          <w:tcPr>
            <w:tcW w:w="4675" w:type="dxa"/>
          </w:tcPr>
          <w:p w14:paraId="2E51ED23" w14:textId="77777777" w:rsidR="000D4AB4" w:rsidRPr="00645CB8" w:rsidRDefault="000D4AB4" w:rsidP="000D4AB4">
            <w:pPr>
              <w:rPr>
                <w:rFonts w:ascii="Browallia New" w:hAnsi="Browallia New" w:cs="Browallia New"/>
                <w:sz w:val="32"/>
                <w:szCs w:val="32"/>
              </w:rPr>
            </w:pPr>
            <w:bookmarkStart w:id="7" w:name="_Hlk83980730"/>
            <w:r w:rsidRPr="00645CB8">
              <w:rPr>
                <w:rFonts w:ascii="Browallia New" w:hAnsi="Browallia New" w:cs="Browallia New"/>
                <w:sz w:val="32"/>
                <w:szCs w:val="32"/>
              </w:rPr>
              <w:t>Predictive Analytics</w:t>
            </w:r>
            <w:bookmarkEnd w:id="7"/>
          </w:p>
        </w:tc>
        <w:tc>
          <w:tcPr>
            <w:tcW w:w="1185" w:type="dxa"/>
          </w:tcPr>
          <w:p w14:paraId="18032E43"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5B9B3851" w14:textId="77777777" w:rsidTr="000D4AB4">
        <w:tc>
          <w:tcPr>
            <w:tcW w:w="535" w:type="dxa"/>
          </w:tcPr>
          <w:p w14:paraId="56C4182D" w14:textId="77777777" w:rsidR="000D4AB4" w:rsidRPr="00645CB8" w:rsidRDefault="000D4AB4" w:rsidP="000D4AB4">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t>22.</w:t>
            </w:r>
          </w:p>
        </w:tc>
        <w:tc>
          <w:tcPr>
            <w:tcW w:w="1175" w:type="dxa"/>
          </w:tcPr>
          <w:p w14:paraId="3BE05A74" w14:textId="77777777" w:rsidR="000D4AB4" w:rsidRPr="00645CB8" w:rsidRDefault="000D4AB4" w:rsidP="000D4AB4">
            <w:pPr>
              <w:pStyle w:val="Footer"/>
              <w:tabs>
                <w:tab w:val="clear" w:pos="4153"/>
                <w:tab w:val="clear" w:pos="8306"/>
              </w:tabs>
              <w:rPr>
                <w:rFonts w:ascii="Browallia New" w:hAnsi="Browallia New" w:cs="Browallia New"/>
                <w:sz w:val="32"/>
                <w:szCs w:val="32"/>
              </w:rPr>
            </w:pPr>
            <w:bookmarkStart w:id="8" w:name="_Hlk83980739"/>
            <w:r w:rsidRPr="00645CB8">
              <w:rPr>
                <w:rFonts w:ascii="Browallia New" w:hAnsi="Browallia New" w:cs="Browallia New"/>
                <w:sz w:val="32"/>
                <w:szCs w:val="32"/>
              </w:rPr>
              <w:t>ITX 4213</w:t>
            </w:r>
            <w:bookmarkEnd w:id="8"/>
          </w:p>
        </w:tc>
        <w:tc>
          <w:tcPr>
            <w:tcW w:w="4675" w:type="dxa"/>
          </w:tcPr>
          <w:p w14:paraId="28FAE165" w14:textId="77777777" w:rsidR="000D4AB4" w:rsidRPr="00645CB8" w:rsidRDefault="000D4AB4" w:rsidP="000D4AB4">
            <w:pPr>
              <w:rPr>
                <w:rFonts w:ascii="Browallia New" w:hAnsi="Browallia New" w:cs="Browallia New"/>
                <w:sz w:val="32"/>
                <w:szCs w:val="32"/>
              </w:rPr>
            </w:pPr>
            <w:r w:rsidRPr="00645CB8">
              <w:rPr>
                <w:rFonts w:ascii="Browallia New" w:hAnsi="Browallia New" w:cs="Browallia New"/>
                <w:sz w:val="32"/>
                <w:szCs w:val="32"/>
              </w:rPr>
              <w:t>Artificial Intelligence for Business</w:t>
            </w:r>
          </w:p>
        </w:tc>
        <w:tc>
          <w:tcPr>
            <w:tcW w:w="1185" w:type="dxa"/>
          </w:tcPr>
          <w:p w14:paraId="3BA59D95"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0275F6AE" w14:textId="77777777" w:rsidTr="000D4AB4">
        <w:tc>
          <w:tcPr>
            <w:tcW w:w="535" w:type="dxa"/>
          </w:tcPr>
          <w:p w14:paraId="6CCC576F" w14:textId="77777777" w:rsidR="000D4AB4" w:rsidRPr="00645CB8" w:rsidRDefault="000D4AB4" w:rsidP="000D4AB4">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t>23.</w:t>
            </w:r>
          </w:p>
        </w:tc>
        <w:tc>
          <w:tcPr>
            <w:tcW w:w="1175" w:type="dxa"/>
          </w:tcPr>
          <w:p w14:paraId="76433F9F" w14:textId="77777777" w:rsidR="000D4AB4" w:rsidRPr="00645CB8" w:rsidRDefault="000D4AB4" w:rsidP="000D4AB4">
            <w:pPr>
              <w:pStyle w:val="Footer"/>
              <w:tabs>
                <w:tab w:val="clear" w:pos="4153"/>
                <w:tab w:val="clear" w:pos="8306"/>
              </w:tabs>
              <w:rPr>
                <w:rFonts w:ascii="Browallia New" w:hAnsi="Browallia New" w:cs="Browallia New"/>
                <w:sz w:val="32"/>
                <w:szCs w:val="32"/>
              </w:rPr>
            </w:pPr>
            <w:r w:rsidRPr="00645CB8">
              <w:rPr>
                <w:rFonts w:ascii="Browallia New" w:hAnsi="Browallia New" w:cs="Browallia New"/>
                <w:sz w:val="32"/>
                <w:szCs w:val="32"/>
              </w:rPr>
              <w:t>ITX 4502</w:t>
            </w:r>
          </w:p>
        </w:tc>
        <w:tc>
          <w:tcPr>
            <w:tcW w:w="4675" w:type="dxa"/>
          </w:tcPr>
          <w:p w14:paraId="0CECB22C" w14:textId="77777777" w:rsidR="000D4AB4" w:rsidRPr="00645CB8" w:rsidRDefault="000D4AB4" w:rsidP="000D4AB4">
            <w:pPr>
              <w:rPr>
                <w:rFonts w:ascii="Browallia New" w:hAnsi="Browallia New" w:cs="Browallia New"/>
                <w:sz w:val="32"/>
                <w:szCs w:val="32"/>
              </w:rPr>
            </w:pPr>
            <w:r w:rsidRPr="00645CB8">
              <w:rPr>
                <w:rFonts w:ascii="Browallia New" w:hAnsi="Browallia New" w:cs="Browallia New"/>
                <w:sz w:val="32"/>
                <w:szCs w:val="32"/>
              </w:rPr>
              <w:t>Tech Startup</w:t>
            </w:r>
          </w:p>
        </w:tc>
        <w:tc>
          <w:tcPr>
            <w:tcW w:w="1185" w:type="dxa"/>
          </w:tcPr>
          <w:p w14:paraId="6F7BFBC0"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7C48A851" w14:textId="77777777" w:rsidTr="000D4AB4">
        <w:tc>
          <w:tcPr>
            <w:tcW w:w="535" w:type="dxa"/>
          </w:tcPr>
          <w:p w14:paraId="0285237E" w14:textId="77777777" w:rsidR="000D4AB4" w:rsidRPr="00645CB8" w:rsidRDefault="000D4AB4" w:rsidP="000D4AB4">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t>24.</w:t>
            </w:r>
          </w:p>
        </w:tc>
        <w:tc>
          <w:tcPr>
            <w:tcW w:w="1175" w:type="dxa"/>
          </w:tcPr>
          <w:p w14:paraId="48AF47AE" w14:textId="77777777" w:rsidR="000D4AB4" w:rsidRPr="00645CB8" w:rsidRDefault="000D4AB4" w:rsidP="000D4AB4">
            <w:pPr>
              <w:pStyle w:val="Footer"/>
              <w:tabs>
                <w:tab w:val="clear" w:pos="4153"/>
                <w:tab w:val="clear" w:pos="8306"/>
              </w:tabs>
              <w:rPr>
                <w:rFonts w:ascii="Browallia New" w:hAnsi="Browallia New" w:cs="Browallia New"/>
                <w:sz w:val="32"/>
                <w:szCs w:val="32"/>
              </w:rPr>
            </w:pPr>
            <w:r w:rsidRPr="00645CB8">
              <w:rPr>
                <w:rFonts w:ascii="Browallia New" w:hAnsi="Browallia New" w:cs="Browallia New"/>
                <w:sz w:val="32"/>
                <w:szCs w:val="32"/>
              </w:rPr>
              <w:t>ITX 4509</w:t>
            </w:r>
          </w:p>
        </w:tc>
        <w:tc>
          <w:tcPr>
            <w:tcW w:w="4675" w:type="dxa"/>
          </w:tcPr>
          <w:p w14:paraId="075DC3D0" w14:textId="77777777" w:rsidR="000D4AB4" w:rsidRPr="00645CB8" w:rsidRDefault="000D4AB4" w:rsidP="000D4AB4">
            <w:pPr>
              <w:rPr>
                <w:sz w:val="32"/>
                <w:szCs w:val="32"/>
              </w:rPr>
            </w:pPr>
            <w:r w:rsidRPr="00645CB8">
              <w:rPr>
                <w:rFonts w:ascii="Browallia New" w:hAnsi="Browallia New" w:cs="Browallia New"/>
                <w:sz w:val="32"/>
                <w:szCs w:val="32"/>
              </w:rPr>
              <w:t>Cybersecurity</w:t>
            </w:r>
          </w:p>
        </w:tc>
        <w:tc>
          <w:tcPr>
            <w:tcW w:w="1185" w:type="dxa"/>
          </w:tcPr>
          <w:p w14:paraId="332DBA16"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5410C7C4" w14:textId="77777777" w:rsidTr="000D4AB4">
        <w:tc>
          <w:tcPr>
            <w:tcW w:w="535" w:type="dxa"/>
          </w:tcPr>
          <w:p w14:paraId="0A6E32D3" w14:textId="77777777" w:rsidR="000D4AB4" w:rsidRPr="00645CB8" w:rsidRDefault="000D4AB4" w:rsidP="000D4AB4">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t>25.</w:t>
            </w:r>
          </w:p>
        </w:tc>
        <w:tc>
          <w:tcPr>
            <w:tcW w:w="1175" w:type="dxa"/>
          </w:tcPr>
          <w:p w14:paraId="40A084D2" w14:textId="77777777" w:rsidR="000D4AB4" w:rsidRPr="00645CB8" w:rsidRDefault="000D4AB4" w:rsidP="000D4AB4">
            <w:pPr>
              <w:pStyle w:val="Footer"/>
              <w:tabs>
                <w:tab w:val="clear" w:pos="4153"/>
                <w:tab w:val="clear" w:pos="8306"/>
              </w:tabs>
              <w:rPr>
                <w:rFonts w:ascii="Browallia New" w:hAnsi="Browallia New" w:cs="Browallia New"/>
                <w:sz w:val="32"/>
                <w:szCs w:val="32"/>
              </w:rPr>
            </w:pPr>
            <w:bookmarkStart w:id="9" w:name="_Hlk83980773"/>
            <w:r w:rsidRPr="00645CB8">
              <w:rPr>
                <w:rFonts w:ascii="Browallia New" w:hAnsi="Browallia New" w:cs="Browallia New"/>
                <w:sz w:val="32"/>
                <w:szCs w:val="32"/>
              </w:rPr>
              <w:t>ITX 4517</w:t>
            </w:r>
            <w:bookmarkEnd w:id="9"/>
          </w:p>
        </w:tc>
        <w:tc>
          <w:tcPr>
            <w:tcW w:w="4675" w:type="dxa"/>
          </w:tcPr>
          <w:p w14:paraId="691440A8" w14:textId="77777777" w:rsidR="000D4AB4" w:rsidRPr="00645CB8" w:rsidRDefault="000D4AB4" w:rsidP="000D4AB4">
            <w:pPr>
              <w:rPr>
                <w:rFonts w:ascii="Browallia New" w:hAnsi="Browallia New" w:cs="Browallia New"/>
                <w:sz w:val="32"/>
                <w:szCs w:val="32"/>
              </w:rPr>
            </w:pPr>
            <w:bookmarkStart w:id="10" w:name="_Hlk83980778"/>
            <w:r w:rsidRPr="00645CB8">
              <w:rPr>
                <w:rFonts w:ascii="Browallia New" w:hAnsi="Browallia New" w:cs="Browallia New"/>
                <w:sz w:val="32"/>
                <w:szCs w:val="32"/>
              </w:rPr>
              <w:t>Software Configuration Management</w:t>
            </w:r>
            <w:bookmarkEnd w:id="10"/>
          </w:p>
        </w:tc>
        <w:tc>
          <w:tcPr>
            <w:tcW w:w="1185" w:type="dxa"/>
          </w:tcPr>
          <w:p w14:paraId="49015B1A"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2C45CDBA" w14:textId="77777777" w:rsidTr="000D4AB4">
        <w:tc>
          <w:tcPr>
            <w:tcW w:w="535" w:type="dxa"/>
          </w:tcPr>
          <w:p w14:paraId="22CC8372" w14:textId="77777777" w:rsidR="000D4AB4" w:rsidRPr="00645CB8" w:rsidRDefault="000D4AB4" w:rsidP="000D4AB4">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t>26.</w:t>
            </w:r>
          </w:p>
        </w:tc>
        <w:tc>
          <w:tcPr>
            <w:tcW w:w="1175" w:type="dxa"/>
          </w:tcPr>
          <w:p w14:paraId="1ADB6CB5" w14:textId="77777777" w:rsidR="000D4AB4" w:rsidRPr="00645CB8" w:rsidRDefault="000D4AB4" w:rsidP="000D4AB4">
            <w:pPr>
              <w:pStyle w:val="Footer"/>
              <w:tabs>
                <w:tab w:val="clear" w:pos="4153"/>
                <w:tab w:val="clear" w:pos="8306"/>
              </w:tabs>
              <w:rPr>
                <w:rFonts w:ascii="Browallia New" w:hAnsi="Browallia New" w:cs="Browallia New"/>
                <w:sz w:val="32"/>
                <w:szCs w:val="32"/>
              </w:rPr>
            </w:pPr>
            <w:bookmarkStart w:id="11" w:name="_Hlk83980849"/>
            <w:r w:rsidRPr="00645CB8">
              <w:rPr>
                <w:rFonts w:ascii="Browallia New" w:hAnsi="Browallia New" w:cs="Browallia New"/>
                <w:sz w:val="32"/>
                <w:szCs w:val="32"/>
              </w:rPr>
              <w:t>ITX 4518</w:t>
            </w:r>
            <w:bookmarkEnd w:id="11"/>
          </w:p>
        </w:tc>
        <w:tc>
          <w:tcPr>
            <w:tcW w:w="4675" w:type="dxa"/>
          </w:tcPr>
          <w:p w14:paraId="6EE60962" w14:textId="77777777" w:rsidR="000D4AB4" w:rsidRPr="00645CB8" w:rsidRDefault="000D4AB4" w:rsidP="000D4AB4">
            <w:pPr>
              <w:rPr>
                <w:rFonts w:ascii="Browallia New" w:hAnsi="Browallia New" w:cs="Browallia New"/>
                <w:sz w:val="32"/>
                <w:szCs w:val="32"/>
              </w:rPr>
            </w:pPr>
            <w:bookmarkStart w:id="12" w:name="_Hlk83980856"/>
            <w:r w:rsidRPr="00645CB8">
              <w:rPr>
                <w:rFonts w:ascii="Browallia New" w:hAnsi="Browallia New" w:cs="Browallia New"/>
                <w:sz w:val="32"/>
                <w:szCs w:val="32"/>
              </w:rPr>
              <w:t>Blockchain and Digital Currencies</w:t>
            </w:r>
            <w:bookmarkEnd w:id="12"/>
          </w:p>
        </w:tc>
        <w:tc>
          <w:tcPr>
            <w:tcW w:w="1185" w:type="dxa"/>
          </w:tcPr>
          <w:p w14:paraId="0A02E632"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233BF23F" w14:textId="77777777" w:rsidTr="000D4AB4">
        <w:tc>
          <w:tcPr>
            <w:tcW w:w="535" w:type="dxa"/>
          </w:tcPr>
          <w:p w14:paraId="0CF22FF1" w14:textId="77777777" w:rsidR="000D4AB4" w:rsidRPr="00645CB8" w:rsidRDefault="000D4AB4" w:rsidP="000D4AB4">
            <w:pPr>
              <w:pStyle w:val="Footer"/>
              <w:tabs>
                <w:tab w:val="clear" w:pos="4153"/>
                <w:tab w:val="clear" w:pos="8306"/>
              </w:tabs>
              <w:rPr>
                <w:rFonts w:ascii="Browallia New" w:hAnsi="Browallia New" w:cs="Browallia New"/>
                <w:sz w:val="32"/>
                <w:szCs w:val="32"/>
                <w:lang w:val="en-US" w:bidi="th-TH"/>
              </w:rPr>
            </w:pPr>
            <w:r w:rsidRPr="00645CB8">
              <w:rPr>
                <w:rFonts w:ascii="Browallia New" w:hAnsi="Browallia New" w:cs="Browallia New"/>
                <w:sz w:val="32"/>
                <w:szCs w:val="32"/>
                <w:lang w:val="en-US" w:bidi="th-TH"/>
              </w:rPr>
              <w:t>27.</w:t>
            </w:r>
          </w:p>
        </w:tc>
        <w:tc>
          <w:tcPr>
            <w:tcW w:w="1175" w:type="dxa"/>
          </w:tcPr>
          <w:p w14:paraId="4225DC16" w14:textId="77777777" w:rsidR="000D4AB4" w:rsidRPr="00645CB8" w:rsidRDefault="000D4AB4" w:rsidP="000D4AB4">
            <w:pPr>
              <w:pStyle w:val="Footer"/>
              <w:tabs>
                <w:tab w:val="clear" w:pos="4153"/>
                <w:tab w:val="clear" w:pos="8306"/>
              </w:tabs>
              <w:rPr>
                <w:rFonts w:ascii="Browallia New" w:hAnsi="Browallia New" w:cs="Browallia New"/>
                <w:sz w:val="32"/>
                <w:szCs w:val="32"/>
              </w:rPr>
            </w:pPr>
            <w:r w:rsidRPr="00645CB8">
              <w:rPr>
                <w:rFonts w:ascii="Browallia New" w:hAnsi="Browallia New" w:cs="Browallia New"/>
                <w:sz w:val="32"/>
                <w:szCs w:val="32"/>
              </w:rPr>
              <w:t>ITX 4519</w:t>
            </w:r>
          </w:p>
        </w:tc>
        <w:tc>
          <w:tcPr>
            <w:tcW w:w="4675" w:type="dxa"/>
          </w:tcPr>
          <w:p w14:paraId="4178FFEC" w14:textId="77777777" w:rsidR="000D4AB4" w:rsidRPr="00645CB8" w:rsidRDefault="000D4AB4" w:rsidP="000D4AB4">
            <w:pPr>
              <w:rPr>
                <w:rFonts w:ascii="Browallia New" w:hAnsi="Browallia New" w:cs="Browallia New"/>
                <w:sz w:val="32"/>
                <w:szCs w:val="32"/>
              </w:rPr>
            </w:pPr>
            <w:r w:rsidRPr="00645CB8">
              <w:rPr>
                <w:rFonts w:ascii="Browallia New" w:hAnsi="Browallia New" w:cs="Browallia New"/>
                <w:sz w:val="32"/>
                <w:szCs w:val="32"/>
              </w:rPr>
              <w:t>Internetworking Workshop</w:t>
            </w:r>
          </w:p>
        </w:tc>
        <w:tc>
          <w:tcPr>
            <w:tcW w:w="1185" w:type="dxa"/>
          </w:tcPr>
          <w:p w14:paraId="59FEE8F5"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r w:rsidR="000D4AB4" w:rsidRPr="00645CB8" w14:paraId="093CEE69" w14:textId="77777777" w:rsidTr="000D4AB4">
        <w:tc>
          <w:tcPr>
            <w:tcW w:w="535" w:type="dxa"/>
          </w:tcPr>
          <w:p w14:paraId="4DC91C4C" w14:textId="77777777" w:rsidR="000D4AB4" w:rsidRPr="00645CB8" w:rsidRDefault="000D4AB4" w:rsidP="000D4AB4">
            <w:pPr>
              <w:pStyle w:val="Footer"/>
              <w:tabs>
                <w:tab w:val="clear" w:pos="4153"/>
                <w:tab w:val="clear" w:pos="8306"/>
              </w:tabs>
              <w:rPr>
                <w:rFonts w:ascii="Browallia New" w:hAnsi="Browallia New" w:cs="Browallia New"/>
                <w:sz w:val="32"/>
                <w:szCs w:val="32"/>
                <w:lang w:bidi="th-TH"/>
              </w:rPr>
            </w:pPr>
            <w:r w:rsidRPr="00645CB8">
              <w:rPr>
                <w:rFonts w:ascii="Browallia New" w:hAnsi="Browallia New" w:cs="Browallia New"/>
                <w:sz w:val="32"/>
                <w:szCs w:val="32"/>
                <w:lang w:bidi="th-TH"/>
              </w:rPr>
              <w:t>28.</w:t>
            </w:r>
          </w:p>
        </w:tc>
        <w:tc>
          <w:tcPr>
            <w:tcW w:w="1175" w:type="dxa"/>
          </w:tcPr>
          <w:p w14:paraId="374F7F67" w14:textId="77777777" w:rsidR="000D4AB4" w:rsidRPr="00645CB8" w:rsidRDefault="000D4AB4" w:rsidP="000D4AB4">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MA 1200</w:t>
            </w:r>
          </w:p>
        </w:tc>
        <w:tc>
          <w:tcPr>
            <w:tcW w:w="4675" w:type="dxa"/>
          </w:tcPr>
          <w:p w14:paraId="7FD76C8E" w14:textId="77777777" w:rsidR="000D4AB4" w:rsidRPr="00645CB8" w:rsidRDefault="000D4AB4" w:rsidP="000D4AB4">
            <w:pPr>
              <w:pStyle w:val="Footer"/>
              <w:tabs>
                <w:tab w:val="clear" w:pos="4153"/>
                <w:tab w:val="clear" w:pos="8306"/>
                <w:tab w:val="left" w:pos="1932"/>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Mathematics for Business</w:t>
            </w:r>
          </w:p>
        </w:tc>
        <w:tc>
          <w:tcPr>
            <w:tcW w:w="1185" w:type="dxa"/>
          </w:tcPr>
          <w:p w14:paraId="066C7123" w14:textId="77777777" w:rsidR="000D4AB4" w:rsidRPr="00645CB8" w:rsidRDefault="000D4AB4" w:rsidP="000D4AB4">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cs/>
                <w:lang w:bidi="th-TH"/>
              </w:rPr>
              <w:t xml:space="preserve"> (</w:t>
            </w:r>
            <w:r w:rsidRPr="00645CB8">
              <w:rPr>
                <w:rFonts w:ascii="Browallia New" w:hAnsi="Browallia New" w:cs="Browallia New"/>
                <w:spacing w:val="-6"/>
                <w:sz w:val="32"/>
                <w:szCs w:val="32"/>
                <w:lang w:bidi="th-TH"/>
              </w:rPr>
              <w:t>3-0-6</w:t>
            </w:r>
            <w:r w:rsidRPr="00645CB8">
              <w:rPr>
                <w:rFonts w:ascii="Browallia New" w:hAnsi="Browallia New" w:cs="Browallia New"/>
                <w:spacing w:val="-6"/>
                <w:sz w:val="32"/>
                <w:szCs w:val="32"/>
                <w:cs/>
                <w:lang w:bidi="th-TH"/>
              </w:rPr>
              <w:t>)</w:t>
            </w:r>
          </w:p>
        </w:tc>
      </w:tr>
    </w:tbl>
    <w:p w14:paraId="0192E972" w14:textId="77777777" w:rsidR="00C43C37" w:rsidRPr="00645CB8" w:rsidRDefault="00C43C37" w:rsidP="00C43C37">
      <w:pPr>
        <w:pStyle w:val="Footer"/>
        <w:tabs>
          <w:tab w:val="clear" w:pos="4153"/>
          <w:tab w:val="clear" w:pos="8306"/>
        </w:tabs>
        <w:ind w:left="360"/>
        <w:jc w:val="thaiDistribute"/>
        <w:rPr>
          <w:rFonts w:ascii="Browallia New" w:hAnsi="Browallia New" w:cs="Browallia New"/>
          <w:b/>
          <w:bCs/>
          <w:sz w:val="32"/>
          <w:szCs w:val="32"/>
        </w:rPr>
      </w:pPr>
    </w:p>
    <w:p w14:paraId="7C126FD6" w14:textId="77777777" w:rsidR="00C43C37" w:rsidRPr="00645CB8" w:rsidRDefault="00C43C37" w:rsidP="00C43C37">
      <w:pPr>
        <w:pStyle w:val="Footer"/>
        <w:tabs>
          <w:tab w:val="clear" w:pos="4153"/>
          <w:tab w:val="clear" w:pos="8306"/>
        </w:tabs>
        <w:ind w:left="360"/>
        <w:jc w:val="thaiDistribute"/>
        <w:rPr>
          <w:rFonts w:ascii="Browallia New" w:hAnsi="Browallia New" w:cs="Browallia New"/>
          <w:b/>
          <w:bCs/>
          <w:sz w:val="32"/>
          <w:szCs w:val="32"/>
        </w:rPr>
      </w:pPr>
    </w:p>
    <w:p w14:paraId="6A595223" w14:textId="77777777" w:rsidR="00C43C37" w:rsidRPr="00645CB8" w:rsidRDefault="00C43C37" w:rsidP="00C43C37">
      <w:pPr>
        <w:pStyle w:val="Footer"/>
        <w:tabs>
          <w:tab w:val="clear" w:pos="4153"/>
          <w:tab w:val="clear" w:pos="8306"/>
        </w:tabs>
        <w:ind w:left="360"/>
        <w:jc w:val="thaiDistribute"/>
        <w:rPr>
          <w:rFonts w:ascii="Browallia New" w:hAnsi="Browallia New" w:cs="Browallia New"/>
          <w:b/>
          <w:bCs/>
          <w:sz w:val="32"/>
          <w:szCs w:val="32"/>
        </w:rPr>
      </w:pPr>
    </w:p>
    <w:p w14:paraId="7FB0F595" w14:textId="77777777" w:rsidR="00C43C37" w:rsidRPr="00645CB8" w:rsidRDefault="00C43C37" w:rsidP="00C43C37">
      <w:pPr>
        <w:pStyle w:val="Footer"/>
        <w:tabs>
          <w:tab w:val="clear" w:pos="4153"/>
          <w:tab w:val="clear" w:pos="8306"/>
        </w:tabs>
        <w:ind w:left="360"/>
        <w:jc w:val="thaiDistribute"/>
        <w:rPr>
          <w:rFonts w:ascii="Browallia New" w:hAnsi="Browallia New" w:cs="Browallia New"/>
          <w:b/>
          <w:bCs/>
          <w:sz w:val="32"/>
          <w:szCs w:val="32"/>
        </w:rPr>
      </w:pPr>
    </w:p>
    <w:p w14:paraId="42CA5269" w14:textId="77777777" w:rsidR="005E3C8B" w:rsidRPr="00645CB8" w:rsidRDefault="005E3C8B" w:rsidP="007C1D78">
      <w:pPr>
        <w:pStyle w:val="Footer"/>
        <w:tabs>
          <w:tab w:val="clear" w:pos="4153"/>
          <w:tab w:val="clear" w:pos="8306"/>
          <w:tab w:val="left" w:pos="3330"/>
          <w:tab w:val="left" w:pos="7920"/>
        </w:tabs>
        <w:jc w:val="thaiDistribute"/>
        <w:rPr>
          <w:rFonts w:ascii="Browallia New" w:hAnsi="Browallia New" w:cs="Browallia New"/>
          <w:spacing w:val="-6"/>
          <w:sz w:val="32"/>
          <w:szCs w:val="32"/>
          <w:lang w:bidi="th-TH"/>
        </w:rPr>
      </w:pPr>
    </w:p>
    <w:p w14:paraId="66C85498" w14:textId="77777777" w:rsidR="000D4AB4" w:rsidRPr="00645CB8" w:rsidRDefault="000D4AB4" w:rsidP="000D4AB4">
      <w:pPr>
        <w:pStyle w:val="Footer"/>
        <w:tabs>
          <w:tab w:val="clear" w:pos="4153"/>
          <w:tab w:val="clear" w:pos="8306"/>
        </w:tabs>
        <w:ind w:left="360"/>
        <w:jc w:val="thaiDistribute"/>
        <w:rPr>
          <w:rFonts w:ascii="Browallia New" w:hAnsi="Browallia New" w:cs="Browallia New"/>
          <w:b/>
          <w:bCs/>
          <w:sz w:val="32"/>
          <w:szCs w:val="32"/>
        </w:rPr>
      </w:pPr>
    </w:p>
    <w:p w14:paraId="2E622BE1" w14:textId="77777777" w:rsidR="000D4AB4" w:rsidRPr="00645CB8" w:rsidRDefault="000D4AB4" w:rsidP="000D4AB4">
      <w:pPr>
        <w:pStyle w:val="Footer"/>
        <w:tabs>
          <w:tab w:val="clear" w:pos="4153"/>
          <w:tab w:val="clear" w:pos="8306"/>
        </w:tabs>
        <w:ind w:left="360"/>
        <w:jc w:val="thaiDistribute"/>
        <w:rPr>
          <w:rFonts w:ascii="Browallia New" w:hAnsi="Browallia New" w:cs="Browallia New"/>
          <w:b/>
          <w:bCs/>
          <w:sz w:val="32"/>
          <w:szCs w:val="32"/>
        </w:rPr>
      </w:pPr>
    </w:p>
    <w:p w14:paraId="073A165B" w14:textId="77777777" w:rsidR="000D4AB4" w:rsidRPr="00645CB8" w:rsidRDefault="000D4AB4" w:rsidP="000D4AB4">
      <w:pPr>
        <w:pStyle w:val="Footer"/>
        <w:tabs>
          <w:tab w:val="clear" w:pos="4153"/>
          <w:tab w:val="clear" w:pos="8306"/>
        </w:tabs>
        <w:ind w:left="360"/>
        <w:jc w:val="thaiDistribute"/>
        <w:rPr>
          <w:rFonts w:ascii="Browallia New" w:hAnsi="Browallia New" w:cs="Browallia New"/>
          <w:b/>
          <w:bCs/>
          <w:sz w:val="32"/>
          <w:szCs w:val="32"/>
        </w:rPr>
      </w:pPr>
    </w:p>
    <w:p w14:paraId="5A785CB3" w14:textId="77777777" w:rsidR="000D4AB4" w:rsidRPr="00645CB8" w:rsidRDefault="000D4AB4" w:rsidP="000D4AB4">
      <w:pPr>
        <w:pStyle w:val="Footer"/>
        <w:tabs>
          <w:tab w:val="clear" w:pos="4153"/>
          <w:tab w:val="clear" w:pos="8306"/>
        </w:tabs>
        <w:ind w:left="360"/>
        <w:jc w:val="thaiDistribute"/>
        <w:rPr>
          <w:rFonts w:ascii="Browallia New" w:hAnsi="Browallia New" w:cs="Browallia New"/>
          <w:b/>
          <w:bCs/>
          <w:sz w:val="32"/>
          <w:szCs w:val="32"/>
        </w:rPr>
      </w:pPr>
    </w:p>
    <w:p w14:paraId="56892F58" w14:textId="77777777" w:rsidR="00AA378A" w:rsidRPr="00645CB8" w:rsidRDefault="0064715C" w:rsidP="005E3C8B">
      <w:pPr>
        <w:pStyle w:val="Footer"/>
        <w:numPr>
          <w:ilvl w:val="1"/>
          <w:numId w:val="1"/>
        </w:numPr>
        <w:tabs>
          <w:tab w:val="clear" w:pos="1080"/>
          <w:tab w:val="clear" w:pos="4153"/>
          <w:tab w:val="clear" w:pos="8306"/>
          <w:tab w:val="num" w:pos="900"/>
        </w:tabs>
        <w:ind w:left="1440" w:hanging="1080"/>
        <w:jc w:val="thaiDistribute"/>
        <w:rPr>
          <w:rFonts w:ascii="Browallia New" w:hAnsi="Browallia New" w:cs="Browallia New"/>
          <w:b/>
          <w:bCs/>
          <w:sz w:val="32"/>
          <w:szCs w:val="32"/>
        </w:rPr>
      </w:pPr>
      <w:r w:rsidRPr="00645CB8">
        <w:rPr>
          <w:rFonts w:ascii="Browallia New" w:hAnsi="Browallia New" w:cs="Browallia New"/>
          <w:b/>
          <w:bCs/>
          <w:sz w:val="32"/>
          <w:szCs w:val="32"/>
        </w:rPr>
        <w:t>Course (s) Offered to Other Programs</w:t>
      </w:r>
    </w:p>
    <w:tbl>
      <w:tblPr>
        <w:tblStyle w:val="TableGrid"/>
        <w:tblpPr w:leftFromText="180" w:rightFromText="180" w:vertAnchor="text" w:tblpX="1430" w:tblpY="1"/>
        <w:tblOverlap w:val="never"/>
        <w:tblW w:w="75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
        <w:gridCol w:w="1175"/>
        <w:gridCol w:w="4675"/>
        <w:gridCol w:w="1185"/>
      </w:tblGrid>
      <w:tr w:rsidR="00F21AE7" w:rsidRPr="00645CB8" w14:paraId="45456A76" w14:textId="77777777" w:rsidTr="00BD6F74">
        <w:tc>
          <w:tcPr>
            <w:tcW w:w="535" w:type="dxa"/>
          </w:tcPr>
          <w:p w14:paraId="67EA2785" w14:textId="77777777" w:rsidR="00AA378A" w:rsidRPr="00645CB8" w:rsidRDefault="007A2EC4" w:rsidP="005E3C8B">
            <w:pPr>
              <w:pStyle w:val="Footer"/>
              <w:tabs>
                <w:tab w:val="clear" w:pos="4153"/>
                <w:tab w:val="clear" w:pos="8306"/>
              </w:tabs>
              <w:rPr>
                <w:rFonts w:ascii="Browallia New" w:hAnsi="Browallia New" w:cs="Browallia New"/>
                <w:sz w:val="32"/>
                <w:szCs w:val="32"/>
                <w:lang w:bidi="th-TH"/>
              </w:rPr>
            </w:pPr>
            <w:r w:rsidRPr="00645CB8">
              <w:rPr>
                <w:rFonts w:ascii="Browallia New" w:hAnsi="Browallia New" w:cs="Browallia New"/>
                <w:sz w:val="32"/>
                <w:szCs w:val="32"/>
                <w:lang w:bidi="th-TH"/>
              </w:rPr>
              <w:t>-</w:t>
            </w:r>
          </w:p>
        </w:tc>
        <w:tc>
          <w:tcPr>
            <w:tcW w:w="1175" w:type="dxa"/>
          </w:tcPr>
          <w:p w14:paraId="1CFB1061" w14:textId="77777777" w:rsidR="00AA378A" w:rsidRPr="00645CB8" w:rsidRDefault="00AA378A" w:rsidP="005E3C8B">
            <w:pPr>
              <w:pStyle w:val="Footer"/>
              <w:tabs>
                <w:tab w:val="clear" w:pos="4153"/>
                <w:tab w:val="clear" w:pos="8306"/>
              </w:tabs>
              <w:rPr>
                <w:rFonts w:ascii="Browallia New" w:hAnsi="Browallia New" w:cs="Browallia New"/>
                <w:spacing w:val="-6"/>
                <w:sz w:val="32"/>
                <w:szCs w:val="32"/>
                <w:lang w:val="en-US" w:bidi="th-TH"/>
              </w:rPr>
            </w:pPr>
          </w:p>
        </w:tc>
        <w:tc>
          <w:tcPr>
            <w:tcW w:w="4675" w:type="dxa"/>
          </w:tcPr>
          <w:p w14:paraId="66B024C4" w14:textId="77777777" w:rsidR="00AA378A" w:rsidRPr="00645CB8" w:rsidRDefault="00AA378A" w:rsidP="005E3C8B">
            <w:pPr>
              <w:pStyle w:val="Footer"/>
              <w:tabs>
                <w:tab w:val="clear" w:pos="4153"/>
                <w:tab w:val="clear" w:pos="8306"/>
              </w:tabs>
              <w:rPr>
                <w:rFonts w:ascii="Browallia New" w:hAnsi="Browallia New" w:cs="Browallia New"/>
                <w:sz w:val="32"/>
                <w:szCs w:val="32"/>
              </w:rPr>
            </w:pPr>
          </w:p>
        </w:tc>
        <w:tc>
          <w:tcPr>
            <w:tcW w:w="1185" w:type="dxa"/>
          </w:tcPr>
          <w:p w14:paraId="0E7F50A4" w14:textId="77777777" w:rsidR="00AA378A" w:rsidRPr="00645CB8" w:rsidRDefault="00AA378A" w:rsidP="005E3C8B">
            <w:pPr>
              <w:pStyle w:val="Footer"/>
              <w:tabs>
                <w:tab w:val="clear" w:pos="4153"/>
                <w:tab w:val="clear" w:pos="8306"/>
              </w:tabs>
              <w:ind w:left="-24"/>
              <w:rPr>
                <w:rFonts w:ascii="Browallia New" w:hAnsi="Browallia New" w:cs="Browallia New"/>
                <w:sz w:val="32"/>
                <w:szCs w:val="32"/>
              </w:rPr>
            </w:pPr>
          </w:p>
        </w:tc>
      </w:tr>
    </w:tbl>
    <w:p w14:paraId="13120444" w14:textId="77777777" w:rsidR="00BE3A1B" w:rsidRPr="00645CB8" w:rsidRDefault="00BE3A1B" w:rsidP="00AA378A">
      <w:pPr>
        <w:pStyle w:val="Footer"/>
        <w:tabs>
          <w:tab w:val="clear" w:pos="4153"/>
          <w:tab w:val="clear" w:pos="8306"/>
        </w:tabs>
        <w:jc w:val="thaiDistribute"/>
        <w:rPr>
          <w:rFonts w:ascii="Browallia New" w:hAnsi="Browallia New" w:cs="Browallia New"/>
          <w:b/>
          <w:bCs/>
          <w:sz w:val="32"/>
          <w:szCs w:val="32"/>
          <w:lang w:bidi="th-TH"/>
        </w:rPr>
      </w:pPr>
    </w:p>
    <w:p w14:paraId="353A5E8C" w14:textId="77777777" w:rsidR="0064715C" w:rsidRPr="00645CB8" w:rsidRDefault="0064715C" w:rsidP="005E3C8B">
      <w:pPr>
        <w:pStyle w:val="Footer"/>
        <w:numPr>
          <w:ilvl w:val="1"/>
          <w:numId w:val="1"/>
        </w:numPr>
        <w:tabs>
          <w:tab w:val="clear" w:pos="1080"/>
          <w:tab w:val="clear" w:pos="4153"/>
          <w:tab w:val="clear" w:pos="8306"/>
          <w:tab w:val="num" w:pos="900"/>
        </w:tabs>
        <w:ind w:left="1440" w:hanging="1080"/>
        <w:jc w:val="thaiDistribute"/>
        <w:rPr>
          <w:rFonts w:ascii="Browallia New" w:hAnsi="Browallia New" w:cs="Browallia New"/>
          <w:b/>
          <w:bCs/>
          <w:sz w:val="32"/>
          <w:szCs w:val="32"/>
        </w:rPr>
      </w:pPr>
      <w:r w:rsidRPr="00645CB8">
        <w:rPr>
          <w:rFonts w:ascii="Browallia New" w:hAnsi="Browallia New" w:cs="Browallia New"/>
          <w:b/>
          <w:bCs/>
          <w:sz w:val="32"/>
          <w:szCs w:val="32"/>
        </w:rPr>
        <w:t>Management</w:t>
      </w:r>
    </w:p>
    <w:p w14:paraId="1B4A0365" w14:textId="77777777" w:rsidR="0064715C" w:rsidRPr="00645CB8" w:rsidRDefault="0064715C" w:rsidP="00F2172D">
      <w:pPr>
        <w:pStyle w:val="Footer"/>
        <w:numPr>
          <w:ilvl w:val="0"/>
          <w:numId w:val="6"/>
        </w:numPr>
        <w:ind w:left="126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The courses offered by other programs are under the supervision of the faculties/departments concerned.  The same course outlines an</w:t>
      </w:r>
      <w:r w:rsidR="00C2163B" w:rsidRPr="00645CB8">
        <w:rPr>
          <w:rFonts w:ascii="Browallia New" w:hAnsi="Browallia New" w:cs="Browallia New"/>
          <w:iCs/>
          <w:sz w:val="32"/>
          <w:szCs w:val="32"/>
          <w:lang w:bidi="th-TH"/>
        </w:rPr>
        <w:t xml:space="preserve">d teaching standards are used. </w:t>
      </w:r>
      <w:r w:rsidRPr="00645CB8">
        <w:rPr>
          <w:rFonts w:ascii="Browallia New" w:hAnsi="Browallia New" w:cs="Browallia New"/>
          <w:iCs/>
          <w:sz w:val="32"/>
          <w:szCs w:val="32"/>
          <w:lang w:bidi="th-TH"/>
        </w:rPr>
        <w:t xml:space="preserve">The </w:t>
      </w:r>
      <w:r w:rsidR="00483DC5" w:rsidRPr="00645CB8">
        <w:rPr>
          <w:rFonts w:ascii="Browallia New" w:hAnsi="Browallia New" w:cs="Browallia New"/>
          <w:iCs/>
          <w:sz w:val="32"/>
          <w:szCs w:val="32"/>
          <w:lang w:bidi="th-TH"/>
        </w:rPr>
        <w:t>Bachelor’s Degree</w:t>
      </w:r>
      <w:r w:rsidRPr="00645CB8">
        <w:rPr>
          <w:rFonts w:ascii="Browallia New" w:hAnsi="Browallia New" w:cs="Browallia New"/>
          <w:iCs/>
          <w:sz w:val="32"/>
          <w:szCs w:val="32"/>
          <w:lang w:bidi="th-TH"/>
        </w:rPr>
        <w:t xml:space="preserve"> Program</w:t>
      </w:r>
      <w:r w:rsidR="00483DC5" w:rsidRPr="00645CB8">
        <w:rPr>
          <w:rFonts w:ascii="Browallia New" w:hAnsi="Browallia New" w:cs="Browallia New"/>
          <w:iCs/>
          <w:sz w:val="32"/>
          <w:szCs w:val="32"/>
          <w:lang w:bidi="th-TH"/>
        </w:rPr>
        <w:t xml:space="preserve"> in Computer Science</w:t>
      </w:r>
      <w:r w:rsidRPr="00645CB8">
        <w:rPr>
          <w:rFonts w:ascii="Browallia New" w:hAnsi="Browallia New" w:cs="Browallia New"/>
          <w:iCs/>
          <w:sz w:val="32"/>
          <w:szCs w:val="32"/>
          <w:lang w:bidi="th-TH"/>
        </w:rPr>
        <w:t xml:space="preserve"> follows up the students’ performances in those courses and provides feedback concerning the needs and problems of the </w:t>
      </w:r>
      <w:r w:rsidR="00483DC5" w:rsidRPr="00645CB8">
        <w:rPr>
          <w:rFonts w:ascii="Browallia New" w:hAnsi="Browallia New" w:cs="Browallia New"/>
          <w:iCs/>
          <w:sz w:val="32"/>
          <w:szCs w:val="32"/>
          <w:lang w:bidi="th-TH"/>
        </w:rPr>
        <w:t xml:space="preserve">Bachelor’s Degree Program in Computer Science </w:t>
      </w:r>
      <w:r w:rsidRPr="00645CB8">
        <w:rPr>
          <w:rFonts w:ascii="Browallia New" w:hAnsi="Browallia New" w:cs="Browallia New"/>
          <w:iCs/>
          <w:sz w:val="32"/>
          <w:szCs w:val="32"/>
          <w:lang w:bidi="th-TH"/>
        </w:rPr>
        <w:t xml:space="preserve">students. </w:t>
      </w:r>
    </w:p>
    <w:p w14:paraId="0170E7B4" w14:textId="77777777" w:rsidR="00E20EC8" w:rsidRPr="00645CB8" w:rsidRDefault="0064715C" w:rsidP="00BE3A1B">
      <w:pPr>
        <w:pStyle w:val="Footer"/>
        <w:numPr>
          <w:ilvl w:val="0"/>
          <w:numId w:val="6"/>
        </w:numPr>
        <w:tabs>
          <w:tab w:val="clear" w:pos="4153"/>
          <w:tab w:val="clear" w:pos="8306"/>
        </w:tabs>
        <w:ind w:left="126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The </w:t>
      </w:r>
      <w:r w:rsidR="00483DC5" w:rsidRPr="00645CB8">
        <w:rPr>
          <w:rFonts w:ascii="Browallia New" w:hAnsi="Browallia New" w:cs="Browallia New"/>
          <w:iCs/>
          <w:sz w:val="32"/>
          <w:szCs w:val="32"/>
          <w:lang w:bidi="th-TH"/>
        </w:rPr>
        <w:t xml:space="preserve">Bachelor’s Degree Program in Computer Science </w:t>
      </w:r>
      <w:r w:rsidRPr="00645CB8">
        <w:rPr>
          <w:rFonts w:ascii="Browallia New" w:hAnsi="Browallia New" w:cs="Browallia New"/>
          <w:iCs/>
          <w:sz w:val="32"/>
          <w:szCs w:val="32"/>
          <w:lang w:bidi="th-TH"/>
        </w:rPr>
        <w:t xml:space="preserve">courses offered to other programs are under the supervision of the </w:t>
      </w:r>
      <w:r w:rsidR="00483DC5" w:rsidRPr="00645CB8">
        <w:rPr>
          <w:rFonts w:ascii="Browallia New" w:hAnsi="Browallia New" w:cs="Browallia New"/>
          <w:iCs/>
          <w:sz w:val="32"/>
          <w:szCs w:val="32"/>
          <w:lang w:bidi="th-TH"/>
        </w:rPr>
        <w:t>Bachelor’s Degree Program in Computer Science</w:t>
      </w:r>
      <w:r w:rsidRPr="00645CB8">
        <w:rPr>
          <w:rFonts w:ascii="Browallia New" w:hAnsi="Browallia New" w:cs="Browallia New"/>
          <w:iCs/>
          <w:sz w:val="32"/>
          <w:szCs w:val="32"/>
          <w:lang w:bidi="th-TH"/>
        </w:rPr>
        <w:t>. The same course outlines and standards are used. The students’ needs and problems are regularly conveyed to the faculties/departments concerned.</w:t>
      </w:r>
    </w:p>
    <w:p w14:paraId="637585BB" w14:textId="77777777" w:rsidR="00BE3A1B" w:rsidRPr="00645CB8" w:rsidRDefault="00BE3A1B" w:rsidP="00BE3A1B">
      <w:pPr>
        <w:pStyle w:val="Footer"/>
        <w:tabs>
          <w:tab w:val="clear" w:pos="4153"/>
          <w:tab w:val="clear" w:pos="8306"/>
        </w:tabs>
        <w:ind w:left="1260"/>
        <w:jc w:val="thaiDistribute"/>
        <w:rPr>
          <w:rFonts w:ascii="Browallia New" w:hAnsi="Browallia New" w:cs="Browallia New"/>
          <w:iCs/>
          <w:sz w:val="32"/>
          <w:szCs w:val="32"/>
          <w:lang w:bidi="th-TH"/>
        </w:rPr>
      </w:pPr>
    </w:p>
    <w:p w14:paraId="2E98509F" w14:textId="77777777" w:rsidR="00E30BCB" w:rsidRPr="00645CB8" w:rsidRDefault="00E30BCB" w:rsidP="00E30BCB">
      <w:pPr>
        <w:pStyle w:val="Footer"/>
        <w:tabs>
          <w:tab w:val="clear" w:pos="4153"/>
          <w:tab w:val="clear" w:pos="8306"/>
        </w:tabs>
        <w:jc w:val="center"/>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Section 2: Program Specific Information</w:t>
      </w:r>
    </w:p>
    <w:p w14:paraId="2459A21B" w14:textId="77777777" w:rsidR="0064715C" w:rsidRPr="00645CB8" w:rsidRDefault="0064715C" w:rsidP="00E30BCB">
      <w:pPr>
        <w:pStyle w:val="Footer"/>
        <w:tabs>
          <w:tab w:val="clear" w:pos="4153"/>
          <w:tab w:val="clear" w:pos="8306"/>
        </w:tabs>
        <w:jc w:val="thaiDistribute"/>
        <w:rPr>
          <w:rFonts w:ascii="Browallia New" w:hAnsi="Browallia New" w:cs="Browallia New"/>
          <w:iCs/>
          <w:sz w:val="32"/>
          <w:szCs w:val="32"/>
          <w:lang w:bidi="th-TH"/>
        </w:rPr>
      </w:pPr>
    </w:p>
    <w:p w14:paraId="1DAC9E15" w14:textId="77777777" w:rsidR="00E30BCB" w:rsidRPr="00645CB8" w:rsidRDefault="00E30BCB" w:rsidP="00F2172D">
      <w:pPr>
        <w:pStyle w:val="Footer"/>
        <w:numPr>
          <w:ilvl w:val="0"/>
          <w:numId w:val="7"/>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Philosophy, Significance and Objectives of Program</w:t>
      </w:r>
    </w:p>
    <w:p w14:paraId="02394EEB" w14:textId="77777777" w:rsidR="00E30BCB" w:rsidRPr="00645CB8" w:rsidRDefault="00E30BCB" w:rsidP="00F2172D">
      <w:pPr>
        <w:pStyle w:val="Footer"/>
        <w:numPr>
          <w:ilvl w:val="1"/>
          <w:numId w:val="7"/>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Philosophy</w:t>
      </w:r>
    </w:p>
    <w:p w14:paraId="6B954531" w14:textId="77777777" w:rsidR="00E30BCB" w:rsidRPr="00645CB8" w:rsidRDefault="00E30BCB" w:rsidP="00E30BCB">
      <w:pPr>
        <w:pStyle w:val="Footer"/>
        <w:ind w:left="792"/>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Computer Science has been rapidly prospering in many industrial countries around the world. However, the performance in Computer Science of the Thais is still mostly restricted to the status of end users who perceive the technologies and consume such products.</w:t>
      </w:r>
    </w:p>
    <w:p w14:paraId="588C4F01" w14:textId="77777777" w:rsidR="00E30BCB" w:rsidRPr="00645CB8" w:rsidRDefault="00E30BCB" w:rsidP="00E30BCB">
      <w:pPr>
        <w:pStyle w:val="Footer"/>
        <w:ind w:left="792"/>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Bringing Thailand to the same standard in Computer Science as other industrial countries requires computer scientists who acquire the higher degree in Computer Science.</w:t>
      </w:r>
    </w:p>
    <w:p w14:paraId="19BFC0FE" w14:textId="77777777" w:rsidR="008E487C" w:rsidRPr="00645CB8" w:rsidRDefault="008312ED" w:rsidP="00045EEC">
      <w:pPr>
        <w:pStyle w:val="Footer"/>
        <w:tabs>
          <w:tab w:val="clear" w:pos="4153"/>
          <w:tab w:val="clear" w:pos="8306"/>
        </w:tabs>
        <w:ind w:left="792"/>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Vincent Mary School </w:t>
      </w:r>
      <w:r w:rsidR="00E30BCB" w:rsidRPr="00645CB8">
        <w:rPr>
          <w:rFonts w:ascii="Browallia New" w:hAnsi="Browallia New" w:cs="Browallia New"/>
          <w:iCs/>
          <w:sz w:val="32"/>
          <w:szCs w:val="32"/>
          <w:lang w:bidi="th-TH"/>
        </w:rPr>
        <w:t xml:space="preserve">of Science and Technology, Assumption University realizes the importance of developing Computer Scientists. The degree focuses directly on the necessary scientific skills and all essential technical computing knowledge. The graduates will be able </w:t>
      </w:r>
      <w:r w:rsidR="00E30BCB" w:rsidRPr="00645CB8">
        <w:rPr>
          <w:rFonts w:ascii="Browallia New" w:hAnsi="Browallia New" w:cs="Browallia New"/>
          <w:iCs/>
          <w:sz w:val="32"/>
          <w:szCs w:val="32"/>
          <w:lang w:bidi="th-TH"/>
        </w:rPr>
        <w:lastRenderedPageBreak/>
        <w:t xml:space="preserve">to adapt efficiently to various professional computing </w:t>
      </w:r>
      <w:proofErr w:type="gramStart"/>
      <w:r w:rsidR="00E30BCB" w:rsidRPr="00645CB8">
        <w:rPr>
          <w:rFonts w:ascii="Browallia New" w:hAnsi="Browallia New" w:cs="Browallia New"/>
          <w:iCs/>
          <w:sz w:val="32"/>
          <w:szCs w:val="32"/>
          <w:lang w:bidi="th-TH"/>
        </w:rPr>
        <w:t>environments, and</w:t>
      </w:r>
      <w:proofErr w:type="gramEnd"/>
      <w:r w:rsidR="00E30BCB" w:rsidRPr="00645CB8">
        <w:rPr>
          <w:rFonts w:ascii="Browallia New" w:hAnsi="Browallia New" w:cs="Browallia New"/>
          <w:iCs/>
          <w:sz w:val="32"/>
          <w:szCs w:val="32"/>
          <w:lang w:bidi="th-TH"/>
        </w:rPr>
        <w:t xml:space="preserve"> hence will be powerful resources for the country’s computing industry.</w:t>
      </w:r>
    </w:p>
    <w:p w14:paraId="6C5B8BC4" w14:textId="77777777" w:rsidR="00E30BCB" w:rsidRPr="00645CB8" w:rsidRDefault="00E30BCB" w:rsidP="00F2172D">
      <w:pPr>
        <w:pStyle w:val="Footer"/>
        <w:numPr>
          <w:ilvl w:val="1"/>
          <w:numId w:val="7"/>
        </w:numPr>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 xml:space="preserve">Objectives: To produce graduates who have the characteristics, </w:t>
      </w:r>
      <w:r w:rsidR="006A7006" w:rsidRPr="00645CB8">
        <w:rPr>
          <w:rFonts w:ascii="Browallia New" w:hAnsi="Browallia New" w:cs="Browallia New"/>
          <w:b/>
          <w:bCs/>
          <w:iCs/>
          <w:sz w:val="32"/>
          <w:szCs w:val="32"/>
          <w:lang w:bidi="th-TH"/>
        </w:rPr>
        <w:t>knowledge,</w:t>
      </w:r>
      <w:r w:rsidRPr="00645CB8">
        <w:rPr>
          <w:rFonts w:ascii="Browallia New" w:hAnsi="Browallia New" w:cs="Browallia New"/>
          <w:b/>
          <w:bCs/>
          <w:iCs/>
          <w:sz w:val="32"/>
          <w:szCs w:val="32"/>
          <w:lang w:bidi="th-TH"/>
        </w:rPr>
        <w:t xml:space="preserve"> and skills as follows:</w:t>
      </w:r>
    </w:p>
    <w:p w14:paraId="0F0DC096" w14:textId="77777777" w:rsidR="00E30BCB" w:rsidRPr="00645CB8" w:rsidRDefault="000E0E31" w:rsidP="00F2172D">
      <w:pPr>
        <w:pStyle w:val="Footer"/>
        <w:numPr>
          <w:ilvl w:val="2"/>
          <w:numId w:val="8"/>
        </w:numPr>
        <w:tabs>
          <w:tab w:val="clear" w:pos="1440"/>
          <w:tab w:val="clear" w:pos="4153"/>
          <w:tab w:val="clear" w:pos="8306"/>
        </w:tabs>
        <w:ind w:hanging="414"/>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Have morals and ethics</w:t>
      </w:r>
    </w:p>
    <w:p w14:paraId="1DA20101" w14:textId="77777777" w:rsidR="00E30BCB" w:rsidRPr="00645CB8" w:rsidRDefault="00E30BCB" w:rsidP="00F2172D">
      <w:pPr>
        <w:pStyle w:val="Footer"/>
        <w:numPr>
          <w:ilvl w:val="2"/>
          <w:numId w:val="8"/>
        </w:numPr>
        <w:tabs>
          <w:tab w:val="clear" w:pos="1440"/>
          <w:tab w:val="clear" w:pos="4153"/>
          <w:tab w:val="clear" w:pos="8306"/>
        </w:tabs>
        <w:ind w:hanging="414"/>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Socially responsible and understand well the impacts and consequences of technology towa</w:t>
      </w:r>
      <w:r w:rsidR="000E0E31" w:rsidRPr="00645CB8">
        <w:rPr>
          <w:rFonts w:ascii="Browallia New" w:hAnsi="Browallia New" w:cs="Browallia New"/>
          <w:iCs/>
          <w:sz w:val="32"/>
          <w:szCs w:val="32"/>
          <w:lang w:bidi="th-TH"/>
        </w:rPr>
        <w:t>rds society and the environment</w:t>
      </w:r>
    </w:p>
    <w:p w14:paraId="6B0D33EA" w14:textId="77777777" w:rsidR="00E30BCB" w:rsidRPr="00645CB8" w:rsidRDefault="00E30BCB" w:rsidP="00F2172D">
      <w:pPr>
        <w:pStyle w:val="Footer"/>
        <w:numPr>
          <w:ilvl w:val="2"/>
          <w:numId w:val="8"/>
        </w:numPr>
        <w:tabs>
          <w:tab w:val="clear" w:pos="1440"/>
          <w:tab w:val="clear" w:pos="4153"/>
          <w:tab w:val="clear" w:pos="8306"/>
        </w:tabs>
        <w:ind w:hanging="414"/>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Have the knowledge and understanding of the major principles a</w:t>
      </w:r>
      <w:r w:rsidR="000E0E31" w:rsidRPr="00645CB8">
        <w:rPr>
          <w:rFonts w:ascii="Browallia New" w:hAnsi="Browallia New" w:cs="Browallia New"/>
          <w:iCs/>
          <w:sz w:val="32"/>
          <w:szCs w:val="32"/>
          <w:lang w:bidi="th-TH"/>
        </w:rPr>
        <w:t>nd theories of computer science</w:t>
      </w:r>
    </w:p>
    <w:p w14:paraId="748D8CD1" w14:textId="77777777" w:rsidR="00E30BCB" w:rsidRPr="00645CB8" w:rsidRDefault="00E30BCB" w:rsidP="00F2172D">
      <w:pPr>
        <w:pStyle w:val="Footer"/>
        <w:numPr>
          <w:ilvl w:val="2"/>
          <w:numId w:val="8"/>
        </w:numPr>
        <w:tabs>
          <w:tab w:val="clear" w:pos="1440"/>
          <w:tab w:val="clear" w:pos="4153"/>
          <w:tab w:val="clear" w:pos="8306"/>
        </w:tabs>
        <w:ind w:hanging="414"/>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Capable of developing the fundamentals of computer programs and with the expertise to </w:t>
      </w:r>
      <w:proofErr w:type="spellStart"/>
      <w:r w:rsidRPr="00645CB8">
        <w:rPr>
          <w:rFonts w:ascii="Browallia New" w:hAnsi="Browallia New" w:cs="Browallia New"/>
          <w:iCs/>
          <w:sz w:val="32"/>
          <w:szCs w:val="32"/>
          <w:lang w:bidi="th-TH"/>
        </w:rPr>
        <w:t>analyze</w:t>
      </w:r>
      <w:proofErr w:type="spellEnd"/>
      <w:r w:rsidRPr="00645CB8">
        <w:rPr>
          <w:rFonts w:ascii="Browallia New" w:hAnsi="Browallia New" w:cs="Browallia New"/>
          <w:iCs/>
          <w:sz w:val="32"/>
          <w:szCs w:val="32"/>
          <w:lang w:bidi="th-TH"/>
        </w:rPr>
        <w:t>, oper</w:t>
      </w:r>
      <w:r w:rsidR="000E0E31" w:rsidRPr="00645CB8">
        <w:rPr>
          <w:rFonts w:ascii="Browallia New" w:hAnsi="Browallia New" w:cs="Browallia New"/>
          <w:iCs/>
          <w:sz w:val="32"/>
          <w:szCs w:val="32"/>
          <w:lang w:bidi="th-TH"/>
        </w:rPr>
        <w:t>ate and manage computer systems</w:t>
      </w:r>
    </w:p>
    <w:p w14:paraId="75603505" w14:textId="77777777" w:rsidR="00E30BCB" w:rsidRPr="00645CB8" w:rsidRDefault="00E30BCB" w:rsidP="00F2172D">
      <w:pPr>
        <w:pStyle w:val="Footer"/>
        <w:numPr>
          <w:ilvl w:val="2"/>
          <w:numId w:val="8"/>
        </w:numPr>
        <w:tabs>
          <w:tab w:val="clear" w:pos="1440"/>
          <w:tab w:val="clear" w:pos="4153"/>
          <w:tab w:val="clear" w:pos="8306"/>
        </w:tabs>
        <w:ind w:hanging="414"/>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Able to understand the organization and ope</w:t>
      </w:r>
      <w:r w:rsidR="000E0E31" w:rsidRPr="00645CB8">
        <w:rPr>
          <w:rFonts w:ascii="Browallia New" w:hAnsi="Browallia New" w:cs="Browallia New"/>
          <w:iCs/>
          <w:sz w:val="32"/>
          <w:szCs w:val="32"/>
          <w:lang w:bidi="th-TH"/>
        </w:rPr>
        <w:t>ration of the computer hardware</w:t>
      </w:r>
    </w:p>
    <w:p w14:paraId="06DEEDD7" w14:textId="77777777" w:rsidR="00E30BCB" w:rsidRPr="00645CB8" w:rsidRDefault="00E30BCB" w:rsidP="00F2172D">
      <w:pPr>
        <w:pStyle w:val="Footer"/>
        <w:numPr>
          <w:ilvl w:val="2"/>
          <w:numId w:val="8"/>
        </w:numPr>
        <w:tabs>
          <w:tab w:val="clear" w:pos="1440"/>
          <w:tab w:val="clear" w:pos="4153"/>
          <w:tab w:val="clear" w:pos="8306"/>
        </w:tabs>
        <w:ind w:hanging="414"/>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Able to help in the promotion and collaboration of transfer technology which </w:t>
      </w:r>
      <w:r w:rsidR="000E0E31" w:rsidRPr="00645CB8">
        <w:rPr>
          <w:rFonts w:ascii="Browallia New" w:hAnsi="Browallia New" w:cs="Browallia New"/>
          <w:iCs/>
          <w:sz w:val="32"/>
          <w:szCs w:val="32"/>
          <w:lang w:bidi="th-TH"/>
        </w:rPr>
        <w:t>is undergoing rapid development</w:t>
      </w:r>
    </w:p>
    <w:p w14:paraId="31570FAC" w14:textId="77777777" w:rsidR="00E30BCB" w:rsidRPr="00645CB8" w:rsidRDefault="00E30BCB" w:rsidP="00F2172D">
      <w:pPr>
        <w:pStyle w:val="Footer"/>
        <w:numPr>
          <w:ilvl w:val="2"/>
          <w:numId w:val="8"/>
        </w:numPr>
        <w:tabs>
          <w:tab w:val="clear" w:pos="1440"/>
          <w:tab w:val="clear" w:pos="4153"/>
          <w:tab w:val="clear" w:pos="8306"/>
        </w:tabs>
        <w:ind w:hanging="414"/>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Capable of meeting the nation’s present and future needs for computer science experts in the application and d</w:t>
      </w:r>
      <w:r w:rsidR="000E0E31" w:rsidRPr="00645CB8">
        <w:rPr>
          <w:rFonts w:ascii="Browallia New" w:hAnsi="Browallia New" w:cs="Browallia New"/>
          <w:iCs/>
          <w:sz w:val="32"/>
          <w:szCs w:val="32"/>
          <w:lang w:bidi="th-TH"/>
        </w:rPr>
        <w:t>evelopment of computer planning</w:t>
      </w:r>
    </w:p>
    <w:p w14:paraId="740106A8" w14:textId="77777777" w:rsidR="00E30BCB" w:rsidRPr="00645CB8" w:rsidRDefault="00E30BCB" w:rsidP="00F2172D">
      <w:pPr>
        <w:pStyle w:val="Footer"/>
        <w:numPr>
          <w:ilvl w:val="2"/>
          <w:numId w:val="8"/>
        </w:numPr>
        <w:tabs>
          <w:tab w:val="clear" w:pos="1440"/>
          <w:tab w:val="clear" w:pos="4153"/>
          <w:tab w:val="clear" w:pos="8306"/>
        </w:tabs>
        <w:ind w:hanging="414"/>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Possess systematic, logic</w:t>
      </w:r>
      <w:r w:rsidR="000E0E31" w:rsidRPr="00645CB8">
        <w:rPr>
          <w:rFonts w:ascii="Browallia New" w:hAnsi="Browallia New" w:cs="Browallia New"/>
          <w:iCs/>
          <w:sz w:val="32"/>
          <w:szCs w:val="32"/>
          <w:lang w:bidi="th-TH"/>
        </w:rPr>
        <w:t>al and critical thinking skills</w:t>
      </w:r>
    </w:p>
    <w:p w14:paraId="66695EAE" w14:textId="77777777" w:rsidR="00E30BCB" w:rsidRPr="00645CB8" w:rsidRDefault="00E30BCB" w:rsidP="00F2172D">
      <w:pPr>
        <w:pStyle w:val="Footer"/>
        <w:numPr>
          <w:ilvl w:val="2"/>
          <w:numId w:val="8"/>
        </w:numPr>
        <w:tabs>
          <w:tab w:val="clear" w:pos="1440"/>
          <w:tab w:val="clear" w:pos="4153"/>
          <w:tab w:val="clear" w:pos="8306"/>
        </w:tabs>
        <w:ind w:hanging="414"/>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Able to work with a tea</w:t>
      </w:r>
      <w:r w:rsidR="000E0E31" w:rsidRPr="00645CB8">
        <w:rPr>
          <w:rFonts w:ascii="Browallia New" w:hAnsi="Browallia New" w:cs="Browallia New"/>
          <w:iCs/>
          <w:sz w:val="32"/>
          <w:szCs w:val="32"/>
          <w:lang w:bidi="th-TH"/>
        </w:rPr>
        <w:t>m and be a leader or a follower</w:t>
      </w:r>
    </w:p>
    <w:p w14:paraId="73621898" w14:textId="77777777" w:rsidR="00E30BCB" w:rsidRPr="00645CB8" w:rsidRDefault="00E30BCB" w:rsidP="00F2172D">
      <w:pPr>
        <w:pStyle w:val="Footer"/>
        <w:numPr>
          <w:ilvl w:val="2"/>
          <w:numId w:val="8"/>
        </w:numPr>
        <w:tabs>
          <w:tab w:val="clear" w:pos="1440"/>
          <w:tab w:val="clear" w:pos="4153"/>
          <w:tab w:val="clear" w:pos="8306"/>
        </w:tabs>
        <w:ind w:hanging="414"/>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Have responsibility in the assigned tasks and continuously have self-development i</w:t>
      </w:r>
      <w:r w:rsidR="000E0E31" w:rsidRPr="00645CB8">
        <w:rPr>
          <w:rFonts w:ascii="Browallia New" w:hAnsi="Browallia New" w:cs="Browallia New"/>
          <w:iCs/>
          <w:sz w:val="32"/>
          <w:szCs w:val="32"/>
          <w:lang w:bidi="th-TH"/>
        </w:rPr>
        <w:t>n the field of computer science</w:t>
      </w:r>
    </w:p>
    <w:p w14:paraId="155661D4" w14:textId="77777777" w:rsidR="00E30BCB" w:rsidRPr="00645CB8" w:rsidRDefault="000E0E31" w:rsidP="00F2172D">
      <w:pPr>
        <w:pStyle w:val="Footer"/>
        <w:numPr>
          <w:ilvl w:val="2"/>
          <w:numId w:val="8"/>
        </w:numPr>
        <w:tabs>
          <w:tab w:val="clear" w:pos="1440"/>
          <w:tab w:val="clear" w:pos="4153"/>
          <w:tab w:val="clear" w:pos="8306"/>
        </w:tabs>
        <w:ind w:hanging="414"/>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Able to communicate effectively</w:t>
      </w:r>
    </w:p>
    <w:p w14:paraId="2DF3B6FE" w14:textId="77777777" w:rsidR="00BE3A1B" w:rsidRPr="00645CB8" w:rsidRDefault="00BE3A1B" w:rsidP="00BE3A1B">
      <w:pPr>
        <w:pStyle w:val="Footer"/>
        <w:tabs>
          <w:tab w:val="clear" w:pos="4153"/>
          <w:tab w:val="clear" w:pos="8306"/>
        </w:tabs>
        <w:ind w:left="1224"/>
        <w:jc w:val="thaiDistribute"/>
        <w:rPr>
          <w:rFonts w:ascii="Browallia New" w:hAnsi="Browallia New" w:cs="Browallia New"/>
          <w:iCs/>
          <w:sz w:val="32"/>
          <w:szCs w:val="32"/>
          <w:lang w:bidi="th-TH"/>
        </w:rPr>
      </w:pPr>
    </w:p>
    <w:p w14:paraId="79BFF1DB" w14:textId="77777777" w:rsidR="00E30BCB" w:rsidRPr="00645CB8" w:rsidRDefault="00E30BCB" w:rsidP="00F2172D">
      <w:pPr>
        <w:pStyle w:val="Footer"/>
        <w:numPr>
          <w:ilvl w:val="0"/>
          <w:numId w:val="7"/>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Program Improvement and Modification Plan</w:t>
      </w:r>
    </w:p>
    <w:tbl>
      <w:tblPr>
        <w:tblW w:w="999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22"/>
        <w:gridCol w:w="3070"/>
        <w:gridCol w:w="3301"/>
      </w:tblGrid>
      <w:tr w:rsidR="00F21AE7" w:rsidRPr="00645CB8" w14:paraId="512B26AC" w14:textId="77777777" w:rsidTr="00BE3A1B">
        <w:trPr>
          <w:trHeight w:val="345"/>
          <w:tblHeader/>
        </w:trPr>
        <w:tc>
          <w:tcPr>
            <w:tcW w:w="3622" w:type="dxa"/>
          </w:tcPr>
          <w:p w14:paraId="53AE589E" w14:textId="77777777" w:rsidR="00E30BCB" w:rsidRPr="00645CB8" w:rsidRDefault="00E30BCB" w:rsidP="00E708F7">
            <w:pPr>
              <w:jc w:val="center"/>
              <w:rPr>
                <w:rFonts w:ascii="Browallia New" w:hAnsi="Browallia New" w:cs="Browallia New"/>
                <w:b/>
                <w:bCs/>
                <w:sz w:val="32"/>
                <w:szCs w:val="32"/>
              </w:rPr>
            </w:pPr>
            <w:r w:rsidRPr="00645CB8">
              <w:rPr>
                <w:rFonts w:ascii="Browallia New" w:hAnsi="Browallia New" w:cs="Browallia New"/>
                <w:b/>
                <w:bCs/>
                <w:sz w:val="32"/>
                <w:szCs w:val="32"/>
                <w:lang w:bidi="th-TH"/>
              </w:rPr>
              <w:t>Improvement/Modification Plan</w:t>
            </w:r>
          </w:p>
        </w:tc>
        <w:tc>
          <w:tcPr>
            <w:tcW w:w="3070" w:type="dxa"/>
          </w:tcPr>
          <w:p w14:paraId="628A7B31" w14:textId="77777777" w:rsidR="00E30BCB" w:rsidRPr="00645CB8" w:rsidRDefault="00E30BCB" w:rsidP="00E708F7">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Strategies</w:t>
            </w:r>
          </w:p>
        </w:tc>
        <w:tc>
          <w:tcPr>
            <w:tcW w:w="3301" w:type="dxa"/>
          </w:tcPr>
          <w:p w14:paraId="75A4DFD0" w14:textId="77777777" w:rsidR="00E30BCB" w:rsidRPr="00645CB8" w:rsidRDefault="00E30BCB" w:rsidP="00E708F7">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Evidence/Indicators</w:t>
            </w:r>
          </w:p>
        </w:tc>
      </w:tr>
      <w:tr w:rsidR="00F21AE7" w:rsidRPr="00645CB8" w14:paraId="463BA4B3" w14:textId="77777777" w:rsidTr="006A7006">
        <w:trPr>
          <w:trHeight w:val="1235"/>
        </w:trPr>
        <w:tc>
          <w:tcPr>
            <w:tcW w:w="3622" w:type="dxa"/>
          </w:tcPr>
          <w:p w14:paraId="7F7774EA" w14:textId="77777777" w:rsidR="00025C91" w:rsidRPr="00645CB8" w:rsidRDefault="00025C91" w:rsidP="00F2172D">
            <w:pPr>
              <w:pStyle w:val="ListParagraph"/>
              <w:numPr>
                <w:ilvl w:val="0"/>
                <w:numId w:val="75"/>
              </w:numPr>
              <w:ind w:left="285" w:hanging="270"/>
              <w:rPr>
                <w:rFonts w:ascii="Browallia New" w:hAnsi="Browallia New" w:cs="Browallia New"/>
                <w:sz w:val="32"/>
                <w:szCs w:val="32"/>
                <w:lang w:bidi="th-TH"/>
              </w:rPr>
            </w:pPr>
            <w:r w:rsidRPr="00645CB8">
              <w:rPr>
                <w:rFonts w:ascii="Browallia New" w:hAnsi="Browallia New" w:cs="Browallia New"/>
                <w:sz w:val="32"/>
                <w:szCs w:val="32"/>
                <w:lang w:bidi="th-TH"/>
              </w:rPr>
              <w:t>Modify Bachelor of Science Program in Computer Science to be in accordance with the job market requirements</w:t>
            </w:r>
          </w:p>
          <w:p w14:paraId="24CD2C72" w14:textId="77777777" w:rsidR="00025C91" w:rsidRPr="00645CB8" w:rsidRDefault="00025C91" w:rsidP="00025C91">
            <w:pPr>
              <w:rPr>
                <w:rFonts w:ascii="Browallia New" w:hAnsi="Browallia New" w:cs="Browallia New"/>
                <w:sz w:val="32"/>
                <w:szCs w:val="32"/>
                <w:lang w:bidi="th-TH"/>
              </w:rPr>
            </w:pPr>
          </w:p>
        </w:tc>
        <w:tc>
          <w:tcPr>
            <w:tcW w:w="3070" w:type="dxa"/>
          </w:tcPr>
          <w:p w14:paraId="6E2ED991" w14:textId="77777777" w:rsidR="00025C91" w:rsidRPr="00645CB8" w:rsidRDefault="00025C91" w:rsidP="000C0C04">
            <w:pPr>
              <w:pStyle w:val="ListParagraph"/>
              <w:numPr>
                <w:ilvl w:val="0"/>
                <w:numId w:val="76"/>
              </w:numPr>
              <w:ind w:left="285" w:hanging="270"/>
              <w:rPr>
                <w:rFonts w:ascii="Browallia New" w:hAnsi="Browallia New" w:cs="Browallia New"/>
                <w:sz w:val="32"/>
                <w:szCs w:val="32"/>
                <w:lang w:bidi="th-TH"/>
              </w:rPr>
            </w:pPr>
            <w:r w:rsidRPr="00645CB8">
              <w:rPr>
                <w:rFonts w:ascii="Browallia New" w:hAnsi="Browallia New" w:cs="Browallia New"/>
                <w:sz w:val="32"/>
                <w:szCs w:val="32"/>
                <w:lang w:bidi="th-TH"/>
              </w:rPr>
              <w:t xml:space="preserve">Develop the curriculum based on international </w:t>
            </w:r>
            <w:proofErr w:type="gramStart"/>
            <w:r w:rsidRPr="00645CB8">
              <w:rPr>
                <w:rFonts w:ascii="Browallia New" w:hAnsi="Browallia New" w:cs="Browallia New"/>
                <w:sz w:val="32"/>
                <w:szCs w:val="32"/>
                <w:lang w:bidi="th-TH"/>
              </w:rPr>
              <w:t>standard</w:t>
            </w:r>
            <w:proofErr w:type="gramEnd"/>
            <w:r w:rsidR="006A7006" w:rsidRPr="00645CB8">
              <w:rPr>
                <w:rFonts w:ascii="Browallia New" w:hAnsi="Browallia New" w:cs="Browallia New"/>
                <w:sz w:val="32"/>
                <w:szCs w:val="32"/>
                <w:lang w:bidi="th-TH"/>
              </w:rPr>
              <w:t xml:space="preserve"> such as</w:t>
            </w:r>
            <w:r w:rsidRPr="00645CB8">
              <w:rPr>
                <w:rFonts w:ascii="Browallia New" w:hAnsi="Browallia New" w:cs="Browallia New"/>
                <w:sz w:val="32"/>
                <w:szCs w:val="32"/>
                <w:lang w:bidi="th-TH"/>
              </w:rPr>
              <w:t xml:space="preserve"> ACM</w:t>
            </w:r>
            <w:r w:rsidR="006A7006" w:rsidRPr="00645CB8">
              <w:rPr>
                <w:rFonts w:ascii="Browallia New" w:hAnsi="Browallia New" w:cs="Browallia New"/>
                <w:sz w:val="32"/>
                <w:szCs w:val="32"/>
                <w:lang w:bidi="th-TH"/>
              </w:rPr>
              <w:t xml:space="preserve"> and </w:t>
            </w:r>
            <w:r w:rsidRPr="00645CB8">
              <w:rPr>
                <w:rFonts w:ascii="Browallia New" w:hAnsi="Browallia New" w:cs="Browallia New"/>
                <w:sz w:val="32"/>
                <w:szCs w:val="32"/>
                <w:lang w:bidi="th-TH"/>
              </w:rPr>
              <w:t>IEEE</w:t>
            </w:r>
          </w:p>
          <w:p w14:paraId="165D8CCF" w14:textId="77777777" w:rsidR="00025C91" w:rsidRPr="00645CB8" w:rsidRDefault="00025C91" w:rsidP="00F2172D">
            <w:pPr>
              <w:pStyle w:val="ListParagraph"/>
              <w:numPr>
                <w:ilvl w:val="0"/>
                <w:numId w:val="76"/>
              </w:numPr>
              <w:ind w:left="285" w:hanging="270"/>
              <w:rPr>
                <w:rFonts w:ascii="Browallia New" w:hAnsi="Browallia New" w:cs="Browallia New"/>
                <w:sz w:val="32"/>
                <w:szCs w:val="32"/>
                <w:lang w:bidi="th-TH"/>
              </w:rPr>
            </w:pPr>
            <w:r w:rsidRPr="00645CB8">
              <w:rPr>
                <w:rFonts w:ascii="Browallia New" w:hAnsi="Browallia New" w:cs="Browallia New"/>
                <w:sz w:val="32"/>
                <w:szCs w:val="32"/>
                <w:lang w:bidi="th-TH"/>
              </w:rPr>
              <w:t xml:space="preserve">Make </w:t>
            </w:r>
            <w:bookmarkStart w:id="13" w:name="OLE_LINK3"/>
            <w:bookmarkStart w:id="14" w:name="OLE_LINK4"/>
            <w:r w:rsidRPr="00645CB8">
              <w:rPr>
                <w:rFonts w:ascii="Browallia New" w:hAnsi="Browallia New" w:cs="Browallia New"/>
                <w:sz w:val="32"/>
                <w:szCs w:val="32"/>
                <w:lang w:bidi="th-TH"/>
              </w:rPr>
              <w:t xml:space="preserve">curriculum </w:t>
            </w:r>
            <w:proofErr w:type="gramStart"/>
            <w:r w:rsidRPr="00645CB8">
              <w:rPr>
                <w:rFonts w:ascii="Browallia New" w:hAnsi="Browallia New" w:cs="Browallia New"/>
                <w:sz w:val="32"/>
                <w:szCs w:val="32"/>
                <w:lang w:bidi="th-TH"/>
              </w:rPr>
              <w:t>assessment</w:t>
            </w:r>
            <w:proofErr w:type="gramEnd"/>
            <w:r w:rsidRPr="00645CB8">
              <w:rPr>
                <w:rFonts w:ascii="Browallia New" w:hAnsi="Browallia New" w:cs="Browallia New"/>
                <w:sz w:val="32"/>
                <w:szCs w:val="32"/>
                <w:lang w:bidi="th-TH"/>
              </w:rPr>
              <w:t xml:space="preserve"> once a year</w:t>
            </w:r>
            <w:bookmarkEnd w:id="13"/>
            <w:bookmarkEnd w:id="14"/>
          </w:p>
          <w:p w14:paraId="1DEFA1DD" w14:textId="77777777" w:rsidR="00025C91" w:rsidRPr="00645CB8" w:rsidRDefault="00025C91" w:rsidP="00F2172D">
            <w:pPr>
              <w:pStyle w:val="ListParagraph"/>
              <w:numPr>
                <w:ilvl w:val="0"/>
                <w:numId w:val="76"/>
              </w:numPr>
              <w:ind w:left="285" w:hanging="270"/>
              <w:rPr>
                <w:rFonts w:ascii="Browallia New" w:hAnsi="Browallia New" w:cs="Browallia New"/>
                <w:sz w:val="32"/>
                <w:szCs w:val="32"/>
                <w:lang w:bidi="th-TH"/>
              </w:rPr>
            </w:pPr>
            <w:r w:rsidRPr="00645CB8">
              <w:rPr>
                <w:rFonts w:ascii="Browallia New" w:hAnsi="Browallia New" w:cs="Browallia New"/>
                <w:sz w:val="32"/>
                <w:szCs w:val="32"/>
                <w:lang w:bidi="th-TH"/>
              </w:rPr>
              <w:t xml:space="preserve">Assess the changes in the job market requirements </w:t>
            </w:r>
          </w:p>
        </w:tc>
        <w:tc>
          <w:tcPr>
            <w:tcW w:w="3301" w:type="dxa"/>
          </w:tcPr>
          <w:p w14:paraId="0D216BC3" w14:textId="77777777" w:rsidR="00025C91" w:rsidRPr="00645CB8" w:rsidRDefault="00025C91" w:rsidP="00F2172D">
            <w:pPr>
              <w:pStyle w:val="ListParagraph"/>
              <w:numPr>
                <w:ilvl w:val="0"/>
                <w:numId w:val="78"/>
              </w:numPr>
              <w:ind w:left="226" w:hanging="270"/>
              <w:rPr>
                <w:rFonts w:ascii="Browallia New" w:hAnsi="Browallia New" w:cs="Browallia New"/>
                <w:sz w:val="32"/>
                <w:szCs w:val="32"/>
                <w:lang w:bidi="th-TH"/>
              </w:rPr>
            </w:pPr>
            <w:r w:rsidRPr="00645CB8">
              <w:rPr>
                <w:rFonts w:ascii="Browallia New" w:hAnsi="Browallia New" w:cs="Browallia New"/>
                <w:sz w:val="32"/>
                <w:szCs w:val="32"/>
                <w:lang w:bidi="th-TH"/>
              </w:rPr>
              <w:t>Curriculum modification document</w:t>
            </w:r>
          </w:p>
          <w:p w14:paraId="562FCE76" w14:textId="77777777" w:rsidR="00025C91" w:rsidRPr="00645CB8" w:rsidRDefault="00025C91" w:rsidP="00F2172D">
            <w:pPr>
              <w:pStyle w:val="ListParagraph"/>
              <w:numPr>
                <w:ilvl w:val="0"/>
                <w:numId w:val="78"/>
              </w:numPr>
              <w:ind w:left="256" w:hanging="270"/>
              <w:rPr>
                <w:rFonts w:ascii="Browallia New" w:hAnsi="Browallia New" w:cs="Browallia New"/>
                <w:sz w:val="32"/>
                <w:szCs w:val="32"/>
                <w:lang w:bidi="th-TH"/>
              </w:rPr>
            </w:pPr>
            <w:r w:rsidRPr="00645CB8">
              <w:rPr>
                <w:rFonts w:ascii="Browallia New" w:hAnsi="Browallia New" w:cs="Browallia New"/>
                <w:sz w:val="32"/>
                <w:szCs w:val="32"/>
                <w:lang w:bidi="th-TH"/>
              </w:rPr>
              <w:t>Curriculum assessment reports</w:t>
            </w:r>
          </w:p>
          <w:p w14:paraId="03106EAC" w14:textId="77777777" w:rsidR="00025C91" w:rsidRPr="00645CB8" w:rsidRDefault="00025C91" w:rsidP="00F2172D">
            <w:pPr>
              <w:pStyle w:val="ListParagraph"/>
              <w:numPr>
                <w:ilvl w:val="0"/>
                <w:numId w:val="78"/>
              </w:numPr>
              <w:ind w:left="256" w:hanging="270"/>
              <w:rPr>
                <w:rFonts w:ascii="Browallia New" w:hAnsi="Browallia New" w:cs="Browallia New"/>
                <w:sz w:val="32"/>
                <w:szCs w:val="32"/>
                <w:lang w:bidi="th-TH"/>
              </w:rPr>
            </w:pPr>
            <w:r w:rsidRPr="00645CB8">
              <w:rPr>
                <w:rFonts w:ascii="Browallia New" w:hAnsi="Browallia New" w:cs="Browallia New"/>
                <w:sz w:val="32"/>
                <w:szCs w:val="32"/>
                <w:lang w:bidi="th-TH"/>
              </w:rPr>
              <w:t>Employer’s satisfaction survey</w:t>
            </w:r>
          </w:p>
          <w:p w14:paraId="28725BE2" w14:textId="77777777" w:rsidR="00025C91" w:rsidRPr="00645CB8" w:rsidRDefault="00025C91" w:rsidP="00F2172D">
            <w:pPr>
              <w:pStyle w:val="ListParagraph"/>
              <w:numPr>
                <w:ilvl w:val="0"/>
                <w:numId w:val="78"/>
              </w:numPr>
              <w:ind w:left="256" w:hanging="270"/>
              <w:rPr>
                <w:rFonts w:ascii="Browallia New" w:hAnsi="Browallia New" w:cs="Browallia New"/>
                <w:sz w:val="32"/>
                <w:szCs w:val="32"/>
                <w:lang w:bidi="th-TH"/>
              </w:rPr>
            </w:pPr>
            <w:r w:rsidRPr="00645CB8">
              <w:rPr>
                <w:rFonts w:ascii="Browallia New" w:hAnsi="Browallia New" w:cs="Browallia New"/>
                <w:sz w:val="32"/>
                <w:szCs w:val="32"/>
                <w:lang w:bidi="th-TH"/>
              </w:rPr>
              <w:t>Average level of students’ satisfaction with the quality of the modified program</w:t>
            </w:r>
          </w:p>
        </w:tc>
      </w:tr>
      <w:tr w:rsidR="00F21AE7" w:rsidRPr="00645CB8" w14:paraId="10A4DF2E" w14:textId="77777777" w:rsidTr="006A7006">
        <w:trPr>
          <w:trHeight w:val="1235"/>
        </w:trPr>
        <w:tc>
          <w:tcPr>
            <w:tcW w:w="3622" w:type="dxa"/>
          </w:tcPr>
          <w:p w14:paraId="792A4F53" w14:textId="77777777" w:rsidR="00025C91" w:rsidRPr="00645CB8" w:rsidRDefault="00025C91" w:rsidP="00F2172D">
            <w:pPr>
              <w:pStyle w:val="ListParagraph"/>
              <w:numPr>
                <w:ilvl w:val="0"/>
                <w:numId w:val="75"/>
              </w:numPr>
              <w:ind w:left="285" w:hanging="270"/>
              <w:rPr>
                <w:rFonts w:ascii="Browallia New" w:hAnsi="Browallia New" w:cs="Browallia New"/>
                <w:sz w:val="32"/>
                <w:szCs w:val="32"/>
                <w:lang w:bidi="th-TH"/>
              </w:rPr>
            </w:pPr>
            <w:r w:rsidRPr="00645CB8">
              <w:rPr>
                <w:rFonts w:ascii="Browallia New" w:hAnsi="Browallia New" w:cs="Browallia New"/>
                <w:sz w:val="32"/>
                <w:szCs w:val="32"/>
                <w:lang w:bidi="th-TH"/>
              </w:rPr>
              <w:lastRenderedPageBreak/>
              <w:t xml:space="preserve">Develop faculty members to have hands-on experiences in teaching – learning, research and academic services </w:t>
            </w:r>
          </w:p>
          <w:p w14:paraId="67321D5C" w14:textId="77777777" w:rsidR="00025C91" w:rsidRPr="00645CB8" w:rsidRDefault="00025C91" w:rsidP="00025C91">
            <w:pPr>
              <w:rPr>
                <w:rFonts w:ascii="Browallia New" w:hAnsi="Browallia New" w:cs="Browallia New"/>
                <w:sz w:val="32"/>
                <w:szCs w:val="32"/>
                <w:lang w:bidi="th-TH"/>
              </w:rPr>
            </w:pPr>
          </w:p>
        </w:tc>
        <w:tc>
          <w:tcPr>
            <w:tcW w:w="3070" w:type="dxa"/>
          </w:tcPr>
          <w:p w14:paraId="089D3628" w14:textId="77777777" w:rsidR="00025C91" w:rsidRPr="00645CB8" w:rsidRDefault="00025C91" w:rsidP="00F2172D">
            <w:pPr>
              <w:pStyle w:val="ListParagraph"/>
              <w:numPr>
                <w:ilvl w:val="0"/>
                <w:numId w:val="77"/>
              </w:numPr>
              <w:ind w:left="256" w:hanging="270"/>
              <w:rPr>
                <w:rFonts w:ascii="Browallia New" w:hAnsi="Browallia New" w:cs="Browallia New"/>
                <w:sz w:val="32"/>
                <w:szCs w:val="32"/>
                <w:lang w:bidi="th-TH"/>
              </w:rPr>
            </w:pPr>
            <w:r w:rsidRPr="00645CB8">
              <w:rPr>
                <w:rFonts w:ascii="Browallia New" w:hAnsi="Browallia New" w:cs="Browallia New"/>
                <w:sz w:val="32"/>
                <w:szCs w:val="32"/>
                <w:lang w:bidi="th-TH"/>
              </w:rPr>
              <w:t>Send faculty members to attend specialized trainings and workshops</w:t>
            </w:r>
          </w:p>
          <w:p w14:paraId="123346F2" w14:textId="77777777" w:rsidR="00025C91" w:rsidRPr="00645CB8" w:rsidRDefault="00025C91" w:rsidP="00F2172D">
            <w:pPr>
              <w:pStyle w:val="ListParagraph"/>
              <w:numPr>
                <w:ilvl w:val="0"/>
                <w:numId w:val="77"/>
              </w:numPr>
              <w:ind w:left="256" w:hanging="270"/>
              <w:rPr>
                <w:rFonts w:ascii="Browallia New" w:hAnsi="Browallia New" w:cs="Browallia New"/>
                <w:sz w:val="32"/>
                <w:szCs w:val="32"/>
                <w:lang w:bidi="th-TH"/>
              </w:rPr>
            </w:pPr>
            <w:r w:rsidRPr="00645CB8">
              <w:rPr>
                <w:rFonts w:ascii="Browallia New" w:hAnsi="Browallia New" w:cs="Browallia New"/>
                <w:sz w:val="32"/>
                <w:szCs w:val="32"/>
                <w:lang w:bidi="th-TH"/>
              </w:rPr>
              <w:t xml:space="preserve">Encourage and support faculty members to do more research </w:t>
            </w:r>
            <w:proofErr w:type="gramStart"/>
            <w:r w:rsidRPr="00645CB8">
              <w:rPr>
                <w:rFonts w:ascii="Browallia New" w:hAnsi="Browallia New" w:cs="Browallia New"/>
                <w:sz w:val="32"/>
                <w:szCs w:val="32"/>
                <w:lang w:bidi="th-TH"/>
              </w:rPr>
              <w:t>works</w:t>
            </w:r>
            <w:proofErr w:type="gramEnd"/>
          </w:p>
          <w:p w14:paraId="54355E0C" w14:textId="77777777" w:rsidR="00025C91" w:rsidRPr="00645CB8" w:rsidRDefault="00025C91" w:rsidP="00F2172D">
            <w:pPr>
              <w:pStyle w:val="ListParagraph"/>
              <w:numPr>
                <w:ilvl w:val="0"/>
                <w:numId w:val="77"/>
              </w:numPr>
              <w:ind w:left="256" w:hanging="270"/>
              <w:rPr>
                <w:rFonts w:ascii="Browallia New" w:hAnsi="Browallia New" w:cs="Browallia New"/>
                <w:sz w:val="32"/>
                <w:szCs w:val="32"/>
                <w:lang w:bidi="th-TH"/>
              </w:rPr>
            </w:pPr>
            <w:r w:rsidRPr="00645CB8">
              <w:rPr>
                <w:rFonts w:ascii="Browallia New" w:hAnsi="Browallia New" w:cs="Browallia New"/>
                <w:sz w:val="32"/>
                <w:szCs w:val="32"/>
                <w:lang w:bidi="th-TH"/>
              </w:rPr>
              <w:t>Invite industry specialists to share knowledge and experiences with faculty members</w:t>
            </w:r>
          </w:p>
        </w:tc>
        <w:tc>
          <w:tcPr>
            <w:tcW w:w="3301" w:type="dxa"/>
          </w:tcPr>
          <w:p w14:paraId="1E65CBAD" w14:textId="77777777" w:rsidR="00025C91" w:rsidRPr="00645CB8" w:rsidRDefault="00025C91" w:rsidP="00F2172D">
            <w:pPr>
              <w:pStyle w:val="ListParagraph"/>
              <w:numPr>
                <w:ilvl w:val="0"/>
                <w:numId w:val="79"/>
              </w:numPr>
              <w:ind w:left="226" w:hanging="270"/>
              <w:rPr>
                <w:rFonts w:ascii="Browallia New" w:hAnsi="Browallia New" w:cs="Browallia New"/>
                <w:sz w:val="32"/>
                <w:szCs w:val="32"/>
                <w:lang w:bidi="th-TH"/>
              </w:rPr>
            </w:pPr>
            <w:r w:rsidRPr="00645CB8">
              <w:rPr>
                <w:rFonts w:ascii="Browallia New" w:hAnsi="Browallia New" w:cs="Browallia New"/>
                <w:sz w:val="32"/>
                <w:szCs w:val="32"/>
                <w:lang w:bidi="th-TH"/>
              </w:rPr>
              <w:t>Average level of students’ satisfaction with the teaching process</w:t>
            </w:r>
          </w:p>
          <w:p w14:paraId="4243731B" w14:textId="77777777" w:rsidR="00025C91" w:rsidRPr="00645CB8" w:rsidRDefault="00025C91" w:rsidP="00F2172D">
            <w:pPr>
              <w:pStyle w:val="ListParagraph"/>
              <w:numPr>
                <w:ilvl w:val="0"/>
                <w:numId w:val="79"/>
              </w:numPr>
              <w:ind w:left="256" w:hanging="270"/>
              <w:rPr>
                <w:rFonts w:ascii="Browallia New" w:hAnsi="Browallia New" w:cs="Browallia New"/>
                <w:sz w:val="32"/>
                <w:szCs w:val="32"/>
                <w:lang w:bidi="th-TH"/>
              </w:rPr>
            </w:pPr>
            <w:r w:rsidRPr="00645CB8">
              <w:rPr>
                <w:rFonts w:ascii="Browallia New" w:hAnsi="Browallia New" w:cs="Browallia New"/>
                <w:sz w:val="32"/>
                <w:szCs w:val="32"/>
                <w:lang w:bidi="th-TH"/>
              </w:rPr>
              <w:t>List of academic service of the faculty</w:t>
            </w:r>
          </w:p>
          <w:p w14:paraId="30A3A2AF" w14:textId="77777777" w:rsidR="00025C91" w:rsidRPr="00645CB8" w:rsidRDefault="00025C91" w:rsidP="00F2172D">
            <w:pPr>
              <w:pStyle w:val="ListParagraph"/>
              <w:numPr>
                <w:ilvl w:val="0"/>
                <w:numId w:val="79"/>
              </w:numPr>
              <w:ind w:left="256" w:hanging="270"/>
              <w:rPr>
                <w:rFonts w:ascii="Browallia New" w:hAnsi="Browallia New" w:cs="Browallia New"/>
                <w:sz w:val="32"/>
                <w:szCs w:val="32"/>
                <w:lang w:bidi="th-TH"/>
              </w:rPr>
            </w:pPr>
            <w:r w:rsidRPr="00645CB8">
              <w:rPr>
                <w:rFonts w:ascii="Browallia New" w:hAnsi="Browallia New" w:cs="Browallia New"/>
                <w:sz w:val="32"/>
                <w:szCs w:val="32"/>
                <w:lang w:bidi="th-TH"/>
              </w:rPr>
              <w:t>Quantity and quality of research publications of each faculty member</w:t>
            </w:r>
          </w:p>
        </w:tc>
      </w:tr>
      <w:tr w:rsidR="00F21AE7" w:rsidRPr="00645CB8" w14:paraId="65C48A59" w14:textId="77777777" w:rsidTr="006A7006">
        <w:trPr>
          <w:trHeight w:val="1235"/>
        </w:trPr>
        <w:tc>
          <w:tcPr>
            <w:tcW w:w="3622" w:type="dxa"/>
          </w:tcPr>
          <w:p w14:paraId="2012A5C1" w14:textId="77777777" w:rsidR="00025C91" w:rsidRPr="00645CB8" w:rsidRDefault="00025C91" w:rsidP="00F2172D">
            <w:pPr>
              <w:pStyle w:val="ListParagraph"/>
              <w:numPr>
                <w:ilvl w:val="0"/>
                <w:numId w:val="75"/>
              </w:numPr>
              <w:ind w:left="285" w:hanging="270"/>
              <w:rPr>
                <w:rFonts w:ascii="Browallia New" w:hAnsi="Browallia New" w:cs="Browallia New"/>
                <w:sz w:val="32"/>
                <w:szCs w:val="32"/>
                <w:lang w:bidi="th-TH"/>
              </w:rPr>
            </w:pPr>
            <w:r w:rsidRPr="00645CB8">
              <w:rPr>
                <w:rFonts w:ascii="Browallia New" w:hAnsi="Browallia New" w:cs="Browallia New"/>
                <w:sz w:val="32"/>
                <w:szCs w:val="32"/>
                <w:lang w:bidi="th-TH"/>
              </w:rPr>
              <w:t>Follow up the result of curriculum implementation</w:t>
            </w:r>
          </w:p>
          <w:p w14:paraId="066D9FE1" w14:textId="77777777" w:rsidR="00025C91" w:rsidRPr="00645CB8" w:rsidRDefault="00025C91" w:rsidP="00025C91">
            <w:pPr>
              <w:rPr>
                <w:rFonts w:ascii="Browallia New" w:hAnsi="Browallia New" w:cs="Browallia New"/>
                <w:sz w:val="32"/>
                <w:szCs w:val="32"/>
                <w:lang w:bidi="th-TH"/>
              </w:rPr>
            </w:pPr>
          </w:p>
        </w:tc>
        <w:tc>
          <w:tcPr>
            <w:tcW w:w="3070" w:type="dxa"/>
          </w:tcPr>
          <w:p w14:paraId="369B2825" w14:textId="77777777" w:rsidR="00025C91" w:rsidRPr="00645CB8" w:rsidRDefault="00025C91" w:rsidP="00F2172D">
            <w:pPr>
              <w:pStyle w:val="ListParagraph"/>
              <w:numPr>
                <w:ilvl w:val="0"/>
                <w:numId w:val="80"/>
              </w:numPr>
              <w:ind w:left="256" w:hanging="270"/>
              <w:rPr>
                <w:rFonts w:ascii="Browallia New" w:hAnsi="Browallia New" w:cs="Browallia New"/>
                <w:sz w:val="32"/>
                <w:szCs w:val="32"/>
                <w:lang w:bidi="th-TH"/>
              </w:rPr>
            </w:pPr>
            <w:r w:rsidRPr="00645CB8">
              <w:rPr>
                <w:rFonts w:ascii="Browallia New" w:hAnsi="Browallia New" w:cs="Browallia New"/>
                <w:sz w:val="32"/>
                <w:szCs w:val="32"/>
                <w:lang w:bidi="th-TH"/>
              </w:rPr>
              <w:t>Conduct employers’ satisfaction survey and assess the changes in the job requirement</w:t>
            </w:r>
          </w:p>
          <w:p w14:paraId="795FF020" w14:textId="77777777" w:rsidR="00025C91" w:rsidRPr="00645CB8" w:rsidRDefault="00025C91" w:rsidP="00F2172D">
            <w:pPr>
              <w:pStyle w:val="ListParagraph"/>
              <w:numPr>
                <w:ilvl w:val="0"/>
                <w:numId w:val="80"/>
              </w:numPr>
              <w:ind w:left="256" w:hanging="270"/>
              <w:rPr>
                <w:rFonts w:ascii="Browallia New" w:hAnsi="Browallia New" w:cs="Browallia New"/>
                <w:sz w:val="32"/>
                <w:szCs w:val="32"/>
                <w:lang w:bidi="th-TH"/>
              </w:rPr>
            </w:pPr>
            <w:r w:rsidRPr="00645CB8">
              <w:rPr>
                <w:rFonts w:ascii="Browallia New" w:hAnsi="Browallia New" w:cs="Browallia New"/>
                <w:sz w:val="32"/>
                <w:szCs w:val="32"/>
                <w:lang w:bidi="th-TH"/>
              </w:rPr>
              <w:t>Make major curriculum assessment after 4 years of implementation</w:t>
            </w:r>
          </w:p>
          <w:p w14:paraId="708BEFE9" w14:textId="77777777" w:rsidR="00025C91" w:rsidRPr="00645CB8" w:rsidRDefault="00025C91" w:rsidP="00025C91">
            <w:pPr>
              <w:rPr>
                <w:rFonts w:ascii="Browallia New" w:hAnsi="Browallia New" w:cs="Browallia New"/>
                <w:sz w:val="32"/>
                <w:szCs w:val="32"/>
                <w:lang w:bidi="th-TH"/>
              </w:rPr>
            </w:pPr>
          </w:p>
          <w:p w14:paraId="437FBA40" w14:textId="77777777" w:rsidR="00025C91" w:rsidRPr="00645CB8" w:rsidRDefault="00025C91" w:rsidP="00025C91">
            <w:pPr>
              <w:rPr>
                <w:rFonts w:ascii="Browallia New" w:hAnsi="Browallia New" w:cs="Browallia New"/>
                <w:sz w:val="32"/>
                <w:szCs w:val="32"/>
                <w:lang w:bidi="th-TH"/>
              </w:rPr>
            </w:pPr>
          </w:p>
          <w:p w14:paraId="161905CA" w14:textId="77777777" w:rsidR="00025C91" w:rsidRPr="00645CB8" w:rsidRDefault="00025C91" w:rsidP="00025C91">
            <w:pPr>
              <w:jc w:val="right"/>
              <w:rPr>
                <w:rFonts w:ascii="Browallia New" w:hAnsi="Browallia New" w:cs="Browallia New"/>
                <w:sz w:val="32"/>
                <w:szCs w:val="32"/>
                <w:lang w:bidi="th-TH"/>
              </w:rPr>
            </w:pPr>
          </w:p>
        </w:tc>
        <w:tc>
          <w:tcPr>
            <w:tcW w:w="3301" w:type="dxa"/>
          </w:tcPr>
          <w:p w14:paraId="58FFD65F" w14:textId="77777777" w:rsidR="00025C91" w:rsidRPr="00645CB8" w:rsidRDefault="00025C91" w:rsidP="00F2172D">
            <w:pPr>
              <w:pStyle w:val="ListParagraph"/>
              <w:numPr>
                <w:ilvl w:val="0"/>
                <w:numId w:val="81"/>
              </w:numPr>
              <w:ind w:left="316"/>
              <w:rPr>
                <w:rFonts w:ascii="Browallia New" w:hAnsi="Browallia New" w:cs="Browallia New"/>
                <w:sz w:val="32"/>
                <w:szCs w:val="32"/>
                <w:lang w:bidi="th-TH"/>
              </w:rPr>
            </w:pPr>
            <w:r w:rsidRPr="00645CB8">
              <w:rPr>
                <w:rFonts w:ascii="Browallia New" w:hAnsi="Browallia New" w:cs="Browallia New"/>
                <w:sz w:val="32"/>
                <w:szCs w:val="32"/>
                <w:lang w:bidi="th-TH"/>
              </w:rPr>
              <w:t xml:space="preserve">Average level of employers’ satisfaction with the graduates in ethics, knowledge, cognitive skills, interpersonal skills and numerical analysis, communication and IT skills under the new program is at least 3.5 out of 5.0 points </w:t>
            </w:r>
          </w:p>
          <w:p w14:paraId="69CFD8FE" w14:textId="77777777" w:rsidR="00025C91" w:rsidRPr="00645CB8" w:rsidRDefault="00025C91" w:rsidP="00F2172D">
            <w:pPr>
              <w:pStyle w:val="ListParagraph"/>
              <w:numPr>
                <w:ilvl w:val="0"/>
                <w:numId w:val="81"/>
              </w:numPr>
              <w:ind w:left="256" w:hanging="270"/>
              <w:rPr>
                <w:rFonts w:ascii="Browallia New" w:hAnsi="Browallia New" w:cs="Browallia New"/>
                <w:sz w:val="32"/>
                <w:szCs w:val="32"/>
                <w:lang w:bidi="th-TH"/>
              </w:rPr>
            </w:pPr>
            <w:r w:rsidRPr="00645CB8">
              <w:rPr>
                <w:rFonts w:ascii="Browallia New" w:hAnsi="Browallia New" w:cs="Browallia New"/>
                <w:sz w:val="32"/>
                <w:szCs w:val="32"/>
                <w:lang w:bidi="th-TH"/>
              </w:rPr>
              <w:t>Curriculum modification document</w:t>
            </w:r>
          </w:p>
        </w:tc>
      </w:tr>
    </w:tbl>
    <w:p w14:paraId="3FFC5EC2" w14:textId="77777777" w:rsidR="00BE3A1B" w:rsidRPr="00645CB8" w:rsidRDefault="00BE3A1B" w:rsidP="00E30BCB">
      <w:pPr>
        <w:pStyle w:val="Footer"/>
        <w:tabs>
          <w:tab w:val="clear" w:pos="4153"/>
          <w:tab w:val="clear" w:pos="8306"/>
        </w:tabs>
        <w:jc w:val="center"/>
        <w:rPr>
          <w:rFonts w:ascii="Browallia New" w:hAnsi="Browallia New" w:cs="Browallia New"/>
          <w:b/>
          <w:bCs/>
          <w:iCs/>
          <w:sz w:val="32"/>
          <w:szCs w:val="32"/>
          <w:lang w:bidi="th-TH"/>
        </w:rPr>
      </w:pPr>
    </w:p>
    <w:p w14:paraId="4FCC1DEE" w14:textId="77777777" w:rsidR="00E30BCB" w:rsidRPr="00645CB8" w:rsidRDefault="00E30BCB" w:rsidP="00E30BCB">
      <w:pPr>
        <w:pStyle w:val="Footer"/>
        <w:tabs>
          <w:tab w:val="clear" w:pos="4153"/>
          <w:tab w:val="clear" w:pos="8306"/>
        </w:tabs>
        <w:jc w:val="center"/>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Section 3: Educational Management System, Implementation and Curriculum Structure</w:t>
      </w:r>
    </w:p>
    <w:p w14:paraId="64A50B0D" w14:textId="77777777" w:rsidR="00C2163B" w:rsidRPr="00645CB8" w:rsidRDefault="00C2163B" w:rsidP="00E30BCB">
      <w:pPr>
        <w:pStyle w:val="Footer"/>
        <w:tabs>
          <w:tab w:val="clear" w:pos="4153"/>
          <w:tab w:val="clear" w:pos="8306"/>
        </w:tabs>
        <w:jc w:val="center"/>
        <w:rPr>
          <w:rFonts w:ascii="Browallia New" w:hAnsi="Browallia New" w:cs="Browallia New"/>
          <w:b/>
          <w:bCs/>
          <w:iCs/>
          <w:sz w:val="32"/>
          <w:szCs w:val="32"/>
          <w:lang w:bidi="th-TH"/>
        </w:rPr>
      </w:pPr>
    </w:p>
    <w:p w14:paraId="2AA5D887" w14:textId="77777777" w:rsidR="00E30BCB" w:rsidRPr="00645CB8" w:rsidRDefault="00E30BCB" w:rsidP="00F2172D">
      <w:pPr>
        <w:pStyle w:val="Footer"/>
        <w:numPr>
          <w:ilvl w:val="0"/>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Educational Management System</w:t>
      </w:r>
    </w:p>
    <w:p w14:paraId="37706E9D" w14:textId="77777777" w:rsidR="00245A77" w:rsidRPr="00645CB8" w:rsidRDefault="00245A77" w:rsidP="00F2172D">
      <w:pPr>
        <w:pStyle w:val="Footer"/>
        <w:numPr>
          <w:ilvl w:val="1"/>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t>System</w:t>
      </w:r>
    </w:p>
    <w:p w14:paraId="6F504005" w14:textId="77777777" w:rsidR="00245A77" w:rsidRPr="00645CB8" w:rsidRDefault="00245A77" w:rsidP="00245A77">
      <w:pPr>
        <w:pStyle w:val="Footer"/>
        <w:tabs>
          <w:tab w:val="clear" w:pos="4153"/>
          <w:tab w:val="clear" w:pos="8306"/>
        </w:tabs>
        <w:ind w:left="792"/>
        <w:jc w:val="thaiDistribute"/>
        <w:rPr>
          <w:rFonts w:ascii="Browallia New" w:hAnsi="Browallia New" w:cs="Browallia New"/>
          <w:b/>
          <w:bCs/>
          <w:iCs/>
          <w:sz w:val="32"/>
          <w:szCs w:val="32"/>
          <w:lang w:bidi="th-TH"/>
        </w:rPr>
      </w:pPr>
      <w:r w:rsidRPr="00645CB8">
        <w:rPr>
          <w:rFonts w:ascii="Browallia New" w:hAnsi="Browallia New" w:cs="Browallia New"/>
          <w:sz w:val="32"/>
          <w:szCs w:val="32"/>
        </w:rPr>
        <w:t>Semester System</w:t>
      </w:r>
      <w:r w:rsidR="00856FF5" w:rsidRPr="00645CB8">
        <w:rPr>
          <w:rFonts w:ascii="Browallia New" w:hAnsi="Browallia New" w:cs="Browallia New"/>
          <w:sz w:val="32"/>
          <w:szCs w:val="32"/>
        </w:rPr>
        <w:t xml:space="preserve"> (</w:t>
      </w:r>
      <w:r w:rsidR="00B1577D" w:rsidRPr="00645CB8">
        <w:rPr>
          <w:rFonts w:ascii="Browallia New" w:hAnsi="Browallia New" w:cs="Browallia New"/>
          <w:sz w:val="32"/>
          <w:szCs w:val="32"/>
        </w:rPr>
        <w:t>2 semester</w:t>
      </w:r>
      <w:r w:rsidR="00F53E8C" w:rsidRPr="00645CB8">
        <w:rPr>
          <w:rFonts w:ascii="Browallia New" w:hAnsi="Browallia New" w:cs="Browallia New"/>
          <w:sz w:val="32"/>
          <w:szCs w:val="32"/>
        </w:rPr>
        <w:t>s</w:t>
      </w:r>
      <w:r w:rsidR="00B1577D" w:rsidRPr="00645CB8">
        <w:rPr>
          <w:rFonts w:ascii="Browallia New" w:hAnsi="Browallia New" w:cs="Browallia New"/>
          <w:sz w:val="32"/>
          <w:szCs w:val="32"/>
        </w:rPr>
        <w:t xml:space="preserve"> per academic year)</w:t>
      </w:r>
      <w:r w:rsidRPr="00645CB8">
        <w:rPr>
          <w:rFonts w:ascii="Browallia New" w:hAnsi="Browallia New" w:cs="Browallia New"/>
          <w:sz w:val="32"/>
          <w:szCs w:val="32"/>
        </w:rPr>
        <w:t>, 15 Weeks per Semester</w:t>
      </w:r>
    </w:p>
    <w:p w14:paraId="74B4E87D" w14:textId="77777777" w:rsidR="00245A77" w:rsidRPr="00645CB8" w:rsidRDefault="00245A77" w:rsidP="00F2172D">
      <w:pPr>
        <w:pStyle w:val="Footer"/>
        <w:numPr>
          <w:ilvl w:val="1"/>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t>Summer Session</w:t>
      </w:r>
    </w:p>
    <w:p w14:paraId="5B47FA2C" w14:textId="77777777" w:rsidR="00245A77" w:rsidRPr="00645CB8" w:rsidRDefault="00245A77" w:rsidP="00245A77">
      <w:pPr>
        <w:pStyle w:val="Footer"/>
        <w:tabs>
          <w:tab w:val="clear" w:pos="4153"/>
          <w:tab w:val="clear" w:pos="8306"/>
        </w:tabs>
        <w:ind w:left="792"/>
        <w:jc w:val="thaiDistribute"/>
        <w:rPr>
          <w:rFonts w:ascii="Browallia New" w:hAnsi="Browallia New" w:cs="Browallia New"/>
          <w:sz w:val="32"/>
          <w:szCs w:val="32"/>
        </w:rPr>
      </w:pPr>
      <w:r w:rsidRPr="00645CB8">
        <w:rPr>
          <w:rFonts w:ascii="Browallia New" w:hAnsi="Browallia New" w:cs="Browallia New"/>
          <w:sz w:val="32"/>
          <w:szCs w:val="32"/>
        </w:rPr>
        <w:t>A summer session of 8 weeks is offered.</w:t>
      </w:r>
    </w:p>
    <w:p w14:paraId="73554013" w14:textId="77777777" w:rsidR="00245A77" w:rsidRPr="00645CB8" w:rsidRDefault="00245A77" w:rsidP="00F2172D">
      <w:pPr>
        <w:pStyle w:val="Footer"/>
        <w:numPr>
          <w:ilvl w:val="1"/>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rPr>
        <w:t xml:space="preserve">Credit Equivalent to Semester System: </w:t>
      </w:r>
      <w:r w:rsidRPr="00645CB8">
        <w:rPr>
          <w:rFonts w:ascii="Browallia New" w:hAnsi="Browallia New" w:cs="Browallia New"/>
          <w:sz w:val="32"/>
          <w:szCs w:val="32"/>
        </w:rPr>
        <w:t>None</w:t>
      </w:r>
    </w:p>
    <w:p w14:paraId="28880DCB" w14:textId="77777777" w:rsidR="00C57F86" w:rsidRPr="00645CB8" w:rsidRDefault="00C57F86" w:rsidP="00C57F86">
      <w:pPr>
        <w:pStyle w:val="Footer"/>
        <w:tabs>
          <w:tab w:val="clear" w:pos="4153"/>
          <w:tab w:val="clear" w:pos="8306"/>
        </w:tabs>
        <w:ind w:left="792"/>
        <w:jc w:val="thaiDistribute"/>
        <w:rPr>
          <w:rFonts w:ascii="Browallia New" w:hAnsi="Browallia New" w:cs="Browallia New"/>
          <w:b/>
          <w:bCs/>
          <w:iCs/>
          <w:sz w:val="32"/>
          <w:szCs w:val="32"/>
          <w:lang w:bidi="th-TH"/>
        </w:rPr>
      </w:pPr>
    </w:p>
    <w:p w14:paraId="0685E603" w14:textId="77777777" w:rsidR="00045EEC" w:rsidRPr="00645CB8" w:rsidRDefault="00045EEC" w:rsidP="00C57F86">
      <w:pPr>
        <w:pStyle w:val="Footer"/>
        <w:tabs>
          <w:tab w:val="clear" w:pos="4153"/>
          <w:tab w:val="clear" w:pos="8306"/>
        </w:tabs>
        <w:ind w:left="792"/>
        <w:jc w:val="thaiDistribute"/>
        <w:rPr>
          <w:rFonts w:ascii="Browallia New" w:hAnsi="Browallia New" w:cs="Browallia New"/>
          <w:b/>
          <w:bCs/>
          <w:iCs/>
          <w:sz w:val="32"/>
          <w:szCs w:val="32"/>
          <w:lang w:bidi="th-TH"/>
        </w:rPr>
      </w:pPr>
    </w:p>
    <w:p w14:paraId="59D5BC95" w14:textId="77777777" w:rsidR="003C7A75" w:rsidRPr="00645CB8" w:rsidRDefault="003C7A75" w:rsidP="00A02094">
      <w:pPr>
        <w:pStyle w:val="Footer"/>
        <w:tabs>
          <w:tab w:val="clear" w:pos="4153"/>
          <w:tab w:val="clear" w:pos="8306"/>
        </w:tabs>
        <w:jc w:val="thaiDistribute"/>
        <w:rPr>
          <w:rFonts w:ascii="Browallia New" w:hAnsi="Browallia New" w:cs="Browallia New"/>
          <w:b/>
          <w:bCs/>
          <w:iCs/>
          <w:sz w:val="32"/>
          <w:szCs w:val="32"/>
          <w:cs/>
          <w:lang w:bidi="th-TH"/>
        </w:rPr>
      </w:pPr>
    </w:p>
    <w:p w14:paraId="77B08282" w14:textId="77777777" w:rsidR="00E30BCB" w:rsidRPr="00645CB8" w:rsidRDefault="00E30BCB" w:rsidP="00F2172D">
      <w:pPr>
        <w:pStyle w:val="Footer"/>
        <w:numPr>
          <w:ilvl w:val="0"/>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lastRenderedPageBreak/>
        <w:t>Program Implementation</w:t>
      </w:r>
    </w:p>
    <w:p w14:paraId="498BA206" w14:textId="77777777" w:rsidR="00245A77" w:rsidRPr="00645CB8" w:rsidRDefault="00245A77" w:rsidP="00F2172D">
      <w:pPr>
        <w:pStyle w:val="Footer"/>
        <w:numPr>
          <w:ilvl w:val="1"/>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t>Study Period</w:t>
      </w:r>
    </w:p>
    <w:p w14:paraId="0CD39022" w14:textId="77777777" w:rsidR="00245A77" w:rsidRPr="00645CB8" w:rsidRDefault="00245A77" w:rsidP="00B1577D">
      <w:pPr>
        <w:pStyle w:val="Footer"/>
        <w:tabs>
          <w:tab w:val="left" w:pos="2700"/>
        </w:tabs>
        <w:ind w:left="792"/>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First Semester:</w:t>
      </w:r>
      <w:r w:rsidR="00B1577D" w:rsidRPr="00645CB8">
        <w:rPr>
          <w:rFonts w:ascii="Browallia New" w:hAnsi="Browallia New" w:cs="Browallia New"/>
          <w:iCs/>
          <w:sz w:val="32"/>
          <w:szCs w:val="32"/>
          <w:lang w:val="en-US" w:bidi="th-TH"/>
        </w:rPr>
        <w:tab/>
      </w:r>
      <w:r w:rsidR="00F26204" w:rsidRPr="00645CB8">
        <w:rPr>
          <w:rFonts w:ascii="Browallia New" w:hAnsi="Browallia New" w:cs="Browallia New"/>
          <w:iCs/>
          <w:sz w:val="32"/>
          <w:szCs w:val="32"/>
          <w:lang w:val="en-US" w:bidi="th-TH"/>
        </w:rPr>
        <w:t>June</w:t>
      </w:r>
      <w:r w:rsidRPr="00645CB8">
        <w:rPr>
          <w:rFonts w:ascii="Browallia New" w:hAnsi="Browallia New" w:cs="Browallia New"/>
          <w:iCs/>
          <w:sz w:val="32"/>
          <w:szCs w:val="32"/>
          <w:lang w:bidi="th-TH"/>
        </w:rPr>
        <w:t xml:space="preserve"> - </w:t>
      </w:r>
      <w:r w:rsidR="00F26204" w:rsidRPr="00645CB8">
        <w:rPr>
          <w:rFonts w:ascii="Browallia New" w:hAnsi="Browallia New" w:cs="Browallia New"/>
          <w:iCs/>
          <w:sz w:val="32"/>
          <w:szCs w:val="32"/>
          <w:lang w:bidi="th-TH"/>
        </w:rPr>
        <w:t>October</w:t>
      </w:r>
    </w:p>
    <w:p w14:paraId="2B4D1490" w14:textId="77777777" w:rsidR="00245A77" w:rsidRPr="00645CB8" w:rsidRDefault="00245A77" w:rsidP="00B1577D">
      <w:pPr>
        <w:pStyle w:val="Footer"/>
        <w:tabs>
          <w:tab w:val="left" w:pos="2700"/>
        </w:tabs>
        <w:ind w:left="792"/>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Second Semester: </w:t>
      </w:r>
      <w:r w:rsidR="00B1577D" w:rsidRPr="00645CB8">
        <w:rPr>
          <w:rFonts w:ascii="Browallia New" w:hAnsi="Browallia New" w:cs="Browallia New"/>
          <w:iCs/>
          <w:sz w:val="32"/>
          <w:szCs w:val="32"/>
          <w:lang w:bidi="th-TH"/>
        </w:rPr>
        <w:tab/>
      </w:r>
      <w:r w:rsidR="00F26204" w:rsidRPr="00645CB8">
        <w:rPr>
          <w:rFonts w:ascii="Browallia New" w:hAnsi="Browallia New" w:cs="Browallia New"/>
          <w:iCs/>
          <w:sz w:val="32"/>
          <w:szCs w:val="32"/>
          <w:lang w:bidi="th-TH"/>
        </w:rPr>
        <w:t>November</w:t>
      </w:r>
      <w:r w:rsidRPr="00645CB8">
        <w:rPr>
          <w:rFonts w:ascii="Browallia New" w:hAnsi="Browallia New" w:cs="Browallia New"/>
          <w:iCs/>
          <w:sz w:val="32"/>
          <w:szCs w:val="32"/>
          <w:lang w:bidi="th-TH"/>
        </w:rPr>
        <w:t xml:space="preserve"> - </w:t>
      </w:r>
      <w:r w:rsidR="00F5542A" w:rsidRPr="00645CB8">
        <w:rPr>
          <w:rFonts w:ascii="Browallia New" w:hAnsi="Browallia New" w:cs="Browallia New"/>
          <w:iCs/>
          <w:sz w:val="32"/>
          <w:szCs w:val="32"/>
          <w:lang w:bidi="th-TH"/>
        </w:rPr>
        <w:t>March</w:t>
      </w:r>
    </w:p>
    <w:p w14:paraId="471A923B" w14:textId="77777777" w:rsidR="00245A77" w:rsidRPr="00645CB8" w:rsidRDefault="009945E5" w:rsidP="00B1577D">
      <w:pPr>
        <w:pStyle w:val="Footer"/>
        <w:tabs>
          <w:tab w:val="clear" w:pos="4153"/>
          <w:tab w:val="clear" w:pos="8306"/>
          <w:tab w:val="left" w:pos="2700"/>
        </w:tabs>
        <w:ind w:left="792"/>
        <w:jc w:val="thaiDistribute"/>
        <w:rPr>
          <w:rFonts w:ascii="Browallia New" w:hAnsi="Browallia New" w:cs="Browallia New"/>
          <w:b/>
          <w:bCs/>
          <w:iCs/>
          <w:sz w:val="32"/>
          <w:szCs w:val="32"/>
          <w:lang w:bidi="th-TH"/>
        </w:rPr>
      </w:pPr>
      <w:r w:rsidRPr="00645CB8">
        <w:rPr>
          <w:rFonts w:ascii="Browallia New" w:hAnsi="Browallia New" w:cs="Browallia New"/>
          <w:iCs/>
          <w:sz w:val="32"/>
          <w:szCs w:val="32"/>
          <w:lang w:bidi="th-TH"/>
        </w:rPr>
        <w:t>Summer Session</w:t>
      </w:r>
      <w:r w:rsidR="00245A77" w:rsidRPr="00645CB8">
        <w:rPr>
          <w:rFonts w:ascii="Browallia New" w:hAnsi="Browallia New" w:cs="Browallia New"/>
          <w:iCs/>
          <w:sz w:val="32"/>
          <w:szCs w:val="32"/>
          <w:lang w:bidi="th-TH"/>
        </w:rPr>
        <w:t xml:space="preserve">: </w:t>
      </w:r>
      <w:r w:rsidR="00B1577D" w:rsidRPr="00645CB8">
        <w:rPr>
          <w:rFonts w:ascii="Browallia New" w:hAnsi="Browallia New" w:cs="Browallia New"/>
          <w:iCs/>
          <w:sz w:val="32"/>
          <w:szCs w:val="32"/>
          <w:lang w:bidi="th-TH"/>
        </w:rPr>
        <w:tab/>
      </w:r>
      <w:r w:rsidR="00F5542A" w:rsidRPr="00645CB8">
        <w:rPr>
          <w:rFonts w:ascii="Browallia New" w:hAnsi="Browallia New" w:cs="Browallia New"/>
          <w:iCs/>
          <w:sz w:val="32"/>
          <w:szCs w:val="32"/>
          <w:lang w:bidi="th-TH"/>
        </w:rPr>
        <w:t>April</w:t>
      </w:r>
      <w:r w:rsidR="00245A77" w:rsidRPr="00645CB8">
        <w:rPr>
          <w:rFonts w:ascii="Browallia New" w:hAnsi="Browallia New" w:cs="Browallia New"/>
          <w:iCs/>
          <w:sz w:val="32"/>
          <w:szCs w:val="32"/>
          <w:lang w:bidi="th-TH"/>
        </w:rPr>
        <w:t xml:space="preserve"> - </w:t>
      </w:r>
      <w:r w:rsidR="00F5542A" w:rsidRPr="00645CB8">
        <w:rPr>
          <w:rFonts w:ascii="Browallia New" w:hAnsi="Browallia New" w:cs="Browallia New"/>
          <w:iCs/>
          <w:sz w:val="32"/>
          <w:szCs w:val="32"/>
          <w:lang w:bidi="th-TH"/>
        </w:rPr>
        <w:t>May</w:t>
      </w:r>
    </w:p>
    <w:p w14:paraId="6168CAEE" w14:textId="77777777" w:rsidR="00245A77" w:rsidRPr="00645CB8" w:rsidRDefault="00245A77" w:rsidP="00F2172D">
      <w:pPr>
        <w:pStyle w:val="Footer"/>
        <w:numPr>
          <w:ilvl w:val="1"/>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t>Admission Requirements</w:t>
      </w:r>
    </w:p>
    <w:p w14:paraId="0C3E0313" w14:textId="77777777" w:rsidR="00245A77" w:rsidRPr="00645CB8" w:rsidRDefault="00245A77" w:rsidP="00F2172D">
      <w:pPr>
        <w:pStyle w:val="ListParagraph"/>
        <w:numPr>
          <w:ilvl w:val="0"/>
          <w:numId w:val="10"/>
        </w:numPr>
        <w:rPr>
          <w:rFonts w:ascii="Browallia New" w:hAnsi="Browallia New" w:cs="Browallia New"/>
          <w:sz w:val="32"/>
          <w:szCs w:val="32"/>
        </w:rPr>
      </w:pPr>
      <w:r w:rsidRPr="00645CB8">
        <w:rPr>
          <w:rFonts w:ascii="Browallia New" w:hAnsi="Browallia New" w:cs="Browallia New"/>
          <w:sz w:val="32"/>
          <w:szCs w:val="32"/>
        </w:rPr>
        <w:t>M.6 Certificate (grade 12) or its equivalent as issued by the Ministry of Education</w:t>
      </w:r>
    </w:p>
    <w:p w14:paraId="4208B7FC" w14:textId="77777777" w:rsidR="00245A77" w:rsidRPr="00645CB8" w:rsidRDefault="00245A77" w:rsidP="00F2172D">
      <w:pPr>
        <w:pStyle w:val="ListParagraph"/>
        <w:numPr>
          <w:ilvl w:val="0"/>
          <w:numId w:val="10"/>
        </w:numPr>
        <w:rPr>
          <w:rFonts w:ascii="Browallia New" w:hAnsi="Browallia New" w:cs="Browallia New"/>
          <w:sz w:val="32"/>
          <w:szCs w:val="32"/>
        </w:rPr>
      </w:pPr>
      <w:r w:rsidRPr="00645CB8">
        <w:rPr>
          <w:rFonts w:ascii="Browallia New" w:hAnsi="Browallia New" w:cs="Browallia New"/>
          <w:sz w:val="32"/>
          <w:szCs w:val="32"/>
        </w:rPr>
        <w:t>Applicants must be physically and mentally healthy.</w:t>
      </w:r>
    </w:p>
    <w:p w14:paraId="63870E58" w14:textId="77777777" w:rsidR="00BE3A1B" w:rsidRPr="00645CB8" w:rsidRDefault="00245A77" w:rsidP="00BE3A1B">
      <w:pPr>
        <w:pStyle w:val="Footer"/>
        <w:numPr>
          <w:ilvl w:val="0"/>
          <w:numId w:val="10"/>
        </w:numPr>
        <w:tabs>
          <w:tab w:val="clear" w:pos="4153"/>
          <w:tab w:val="clear" w:pos="8306"/>
        </w:tabs>
        <w:jc w:val="thaiDistribute"/>
        <w:rPr>
          <w:rFonts w:ascii="Browallia New" w:hAnsi="Browallia New" w:cs="Browallia New"/>
          <w:iCs/>
          <w:sz w:val="32"/>
          <w:szCs w:val="32"/>
          <w:lang w:bidi="th-TH"/>
        </w:rPr>
      </w:pPr>
      <w:r w:rsidRPr="00645CB8">
        <w:rPr>
          <w:rFonts w:ascii="Browallia New" w:hAnsi="Browallia New" w:cs="Browallia New"/>
          <w:sz w:val="32"/>
          <w:szCs w:val="32"/>
        </w:rPr>
        <w:t xml:space="preserve">Applicants must demonstrate good </w:t>
      </w:r>
      <w:r w:rsidR="006A7006" w:rsidRPr="00645CB8">
        <w:rPr>
          <w:rFonts w:ascii="Browallia New" w:hAnsi="Browallia New" w:cs="Browallia New"/>
          <w:sz w:val="32"/>
          <w:szCs w:val="32"/>
        </w:rPr>
        <w:t>behaviour</w:t>
      </w:r>
      <w:r w:rsidRPr="00645CB8">
        <w:rPr>
          <w:rFonts w:ascii="Browallia New" w:hAnsi="Browallia New" w:cs="Browallia New"/>
          <w:sz w:val="32"/>
          <w:szCs w:val="32"/>
        </w:rPr>
        <w:t xml:space="preserve"> and good attitudes toward their </w:t>
      </w:r>
      <w:proofErr w:type="gramStart"/>
      <w:r w:rsidRPr="00645CB8">
        <w:rPr>
          <w:rFonts w:ascii="Browallia New" w:hAnsi="Browallia New" w:cs="Browallia New"/>
          <w:sz w:val="32"/>
          <w:szCs w:val="32"/>
        </w:rPr>
        <w:t>studies, and</w:t>
      </w:r>
      <w:proofErr w:type="gramEnd"/>
      <w:r w:rsidRPr="00645CB8">
        <w:rPr>
          <w:rFonts w:ascii="Browallia New" w:hAnsi="Browallia New" w:cs="Browallia New"/>
          <w:sz w:val="32"/>
          <w:szCs w:val="32"/>
        </w:rPr>
        <w:t xml:space="preserve"> strictly conform to the University’s rules and regulations.</w:t>
      </w:r>
    </w:p>
    <w:p w14:paraId="4F3E30F7" w14:textId="77777777" w:rsidR="00245A77" w:rsidRPr="00645CB8" w:rsidRDefault="00245A77" w:rsidP="00F2172D">
      <w:pPr>
        <w:pStyle w:val="Footer"/>
        <w:numPr>
          <w:ilvl w:val="1"/>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val="en-US" w:bidi="th-TH"/>
        </w:rPr>
        <w:t>Problems of Newly Enrolled Students</w:t>
      </w:r>
    </w:p>
    <w:p w14:paraId="1FE95C42" w14:textId="77777777" w:rsidR="00245A77" w:rsidRPr="00645CB8" w:rsidRDefault="0043101E" w:rsidP="00245A77">
      <w:pPr>
        <w:pStyle w:val="Footer"/>
        <w:tabs>
          <w:tab w:val="clear" w:pos="4153"/>
          <w:tab w:val="clear" w:pos="8306"/>
        </w:tabs>
        <w:ind w:left="792"/>
        <w:jc w:val="thaiDistribute"/>
        <w:rPr>
          <w:rFonts w:ascii="Browallia New" w:hAnsi="Browallia New" w:cs="Browallia New"/>
          <w:b/>
          <w:bCs/>
          <w:iCs/>
          <w:sz w:val="32"/>
          <w:szCs w:val="32"/>
          <w:lang w:bidi="th-TH"/>
        </w:rPr>
      </w:pPr>
      <w:r w:rsidRPr="00645CB8">
        <w:rPr>
          <w:rFonts w:ascii="Browallia New" w:hAnsi="Browallia New" w:cs="Browallia New"/>
          <w:sz w:val="32"/>
          <w:szCs w:val="32"/>
        </w:rPr>
        <w:t>Students need the basic courses of Mathematics and English because these basic skills are important for studying of Computer Science.</w:t>
      </w:r>
    </w:p>
    <w:p w14:paraId="5685125D" w14:textId="77777777" w:rsidR="00245A77" w:rsidRPr="00645CB8" w:rsidRDefault="00245A77" w:rsidP="00F2172D">
      <w:pPr>
        <w:pStyle w:val="Footer"/>
        <w:numPr>
          <w:ilvl w:val="1"/>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rPr>
        <w:t>Strategies for Solving Problems/ Limitations of Students Specified in Item 2.3</w:t>
      </w:r>
    </w:p>
    <w:p w14:paraId="4A1E5114" w14:textId="77777777" w:rsidR="00C57F86" w:rsidRPr="00645CB8" w:rsidRDefault="0043101E" w:rsidP="00BE3A1B">
      <w:pPr>
        <w:pStyle w:val="Footer"/>
        <w:tabs>
          <w:tab w:val="clear" w:pos="4153"/>
          <w:tab w:val="clear" w:pos="8306"/>
        </w:tabs>
        <w:ind w:left="792"/>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To improve Mathematics and English skills, the class will be divided into a lecture class and a tutorial class.  Students have more chance for discussion and presentation as well as making queries in English.  Thus, teaching and learning becomes interactive in the small class</w:t>
      </w:r>
      <w:r w:rsidR="006A7006" w:rsidRPr="00645CB8">
        <w:rPr>
          <w:rFonts w:ascii="Browallia New" w:hAnsi="Browallia New" w:cs="Browallia New"/>
          <w:iCs/>
          <w:sz w:val="32"/>
          <w:szCs w:val="32"/>
          <w:lang w:bidi="th-TH"/>
        </w:rPr>
        <w:t>es</w:t>
      </w:r>
      <w:r w:rsidRPr="00645CB8">
        <w:rPr>
          <w:rFonts w:ascii="Browallia New" w:hAnsi="Browallia New" w:cs="Browallia New"/>
          <w:iCs/>
          <w:sz w:val="32"/>
          <w:szCs w:val="32"/>
          <w:lang w:bidi="th-TH"/>
        </w:rPr>
        <w:t>. Students need to pass both Mathematics and English courses to enrol some required courses.</w:t>
      </w:r>
    </w:p>
    <w:p w14:paraId="08193733" w14:textId="77777777" w:rsidR="00245A77" w:rsidRPr="00645CB8" w:rsidRDefault="00245A77" w:rsidP="00F2172D">
      <w:pPr>
        <w:numPr>
          <w:ilvl w:val="1"/>
          <w:numId w:val="9"/>
        </w:numPr>
        <w:jc w:val="thaiDistribute"/>
        <w:rPr>
          <w:rFonts w:ascii="Browallia New" w:hAnsi="Browallia New" w:cs="Browallia New"/>
          <w:spacing w:val="-6"/>
          <w:sz w:val="32"/>
          <w:szCs w:val="32"/>
          <w:lang w:bidi="th-TH"/>
        </w:rPr>
      </w:pPr>
      <w:r w:rsidRPr="00645CB8">
        <w:rPr>
          <w:rFonts w:ascii="Browallia New" w:hAnsi="Browallia New" w:cs="Browallia New"/>
          <w:b/>
          <w:bCs/>
          <w:spacing w:val="-6"/>
          <w:sz w:val="32"/>
          <w:szCs w:val="32"/>
          <w:lang w:bidi="th-TH"/>
        </w:rPr>
        <w:t>Student Enrollment Plan and Expected Numbers of Graduates in</w:t>
      </w:r>
      <w:r w:rsidR="00A02094" w:rsidRPr="00645CB8">
        <w:rPr>
          <w:rFonts w:ascii="Browallia New" w:hAnsi="Browallia New" w:cs="Browallia New" w:hint="cs"/>
          <w:b/>
          <w:bCs/>
          <w:spacing w:val="-6"/>
          <w:sz w:val="32"/>
          <w:szCs w:val="32"/>
          <w:cs/>
          <w:lang w:bidi="th-TH"/>
        </w:rPr>
        <w:t xml:space="preserve"> 5</w:t>
      </w:r>
      <w:r w:rsidRPr="00645CB8">
        <w:rPr>
          <w:rFonts w:ascii="Browallia New" w:hAnsi="Browallia New" w:cs="Browallia New"/>
          <w:b/>
          <w:bCs/>
          <w:spacing w:val="-6"/>
          <w:sz w:val="32"/>
          <w:szCs w:val="32"/>
          <w:lang w:bidi="th-TH"/>
        </w:rPr>
        <w:t xml:space="preserve"> Years</w:t>
      </w:r>
    </w:p>
    <w:tbl>
      <w:tblPr>
        <w:tblW w:w="927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0"/>
        <w:gridCol w:w="1260"/>
        <w:gridCol w:w="1260"/>
        <w:gridCol w:w="1260"/>
        <w:gridCol w:w="1170"/>
        <w:gridCol w:w="1080"/>
      </w:tblGrid>
      <w:tr w:rsidR="00D84AEB" w:rsidRPr="00645CB8" w14:paraId="395F59C7" w14:textId="77777777" w:rsidTr="00A02094">
        <w:tc>
          <w:tcPr>
            <w:tcW w:w="3240" w:type="dxa"/>
            <w:vMerge w:val="restart"/>
          </w:tcPr>
          <w:p w14:paraId="4A674537" w14:textId="77777777" w:rsidR="00D84AEB" w:rsidRPr="00645CB8" w:rsidRDefault="00D84AEB" w:rsidP="00A02094">
            <w:pPr>
              <w:jc w:val="center"/>
              <w:rPr>
                <w:rFonts w:ascii="Browallia New" w:hAnsi="Browallia New" w:cs="Browallia New"/>
                <w:b/>
                <w:bCs/>
                <w:sz w:val="32"/>
                <w:szCs w:val="32"/>
                <w:cs/>
                <w:lang w:bidi="th-TH"/>
              </w:rPr>
            </w:pPr>
            <w:r w:rsidRPr="00645CB8">
              <w:rPr>
                <w:rFonts w:ascii="Browallia New" w:hAnsi="Browallia New" w:cs="Browallia New"/>
                <w:b/>
                <w:bCs/>
                <w:sz w:val="32"/>
                <w:szCs w:val="32"/>
                <w:lang w:bidi="th-TH"/>
              </w:rPr>
              <w:t>Year of Study</w:t>
            </w:r>
          </w:p>
        </w:tc>
        <w:tc>
          <w:tcPr>
            <w:tcW w:w="6030" w:type="dxa"/>
            <w:gridSpan w:val="5"/>
          </w:tcPr>
          <w:p w14:paraId="76D736D4" w14:textId="77777777" w:rsidR="00D84AEB" w:rsidRPr="00645CB8" w:rsidRDefault="00D84AEB" w:rsidP="00BE7DE3">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Number of Students</w:t>
            </w:r>
          </w:p>
        </w:tc>
      </w:tr>
      <w:tr w:rsidR="00D84AEB" w:rsidRPr="00645CB8" w14:paraId="1BBF3CD8" w14:textId="77777777" w:rsidTr="00D84AEB">
        <w:tc>
          <w:tcPr>
            <w:tcW w:w="3240" w:type="dxa"/>
            <w:vMerge/>
          </w:tcPr>
          <w:p w14:paraId="1A03FD63" w14:textId="77777777" w:rsidR="00D84AEB" w:rsidRPr="00645CB8" w:rsidRDefault="00D84AEB" w:rsidP="00D84AEB">
            <w:pPr>
              <w:jc w:val="thaiDistribute"/>
              <w:rPr>
                <w:rFonts w:ascii="Browallia New" w:hAnsi="Browallia New" w:cs="Browallia New"/>
                <w:sz w:val="32"/>
                <w:szCs w:val="32"/>
                <w:cs/>
                <w:lang w:bidi="th-TH"/>
              </w:rPr>
            </w:pPr>
          </w:p>
        </w:tc>
        <w:tc>
          <w:tcPr>
            <w:tcW w:w="1260" w:type="dxa"/>
          </w:tcPr>
          <w:p w14:paraId="261C8D7E" w14:textId="77777777" w:rsidR="00D84AEB" w:rsidRPr="00645CB8" w:rsidRDefault="00D84AEB" w:rsidP="00D84AEB">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2022</w:t>
            </w:r>
          </w:p>
        </w:tc>
        <w:tc>
          <w:tcPr>
            <w:tcW w:w="1260" w:type="dxa"/>
          </w:tcPr>
          <w:p w14:paraId="306CDC0A" w14:textId="77777777" w:rsidR="00D84AEB" w:rsidRPr="00645CB8" w:rsidRDefault="00D84AEB" w:rsidP="00D84AEB">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2023</w:t>
            </w:r>
          </w:p>
        </w:tc>
        <w:tc>
          <w:tcPr>
            <w:tcW w:w="1260" w:type="dxa"/>
          </w:tcPr>
          <w:p w14:paraId="5B422720" w14:textId="77777777" w:rsidR="00D84AEB" w:rsidRPr="00645CB8" w:rsidRDefault="00D84AEB" w:rsidP="00D84AEB">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2024</w:t>
            </w:r>
          </w:p>
        </w:tc>
        <w:tc>
          <w:tcPr>
            <w:tcW w:w="1170" w:type="dxa"/>
          </w:tcPr>
          <w:p w14:paraId="13E3D902" w14:textId="77777777" w:rsidR="00D84AEB" w:rsidRPr="00645CB8" w:rsidRDefault="00D84AEB" w:rsidP="00D84AEB">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2025</w:t>
            </w:r>
          </w:p>
        </w:tc>
        <w:tc>
          <w:tcPr>
            <w:tcW w:w="1080" w:type="dxa"/>
          </w:tcPr>
          <w:p w14:paraId="2708E829" w14:textId="77777777" w:rsidR="00D84AEB" w:rsidRPr="00645CB8" w:rsidRDefault="00D84AEB" w:rsidP="00D84AEB">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2026</w:t>
            </w:r>
          </w:p>
        </w:tc>
      </w:tr>
      <w:tr w:rsidR="00D84AEB" w:rsidRPr="00645CB8" w14:paraId="6D5FD4FA" w14:textId="77777777" w:rsidTr="00D84AEB">
        <w:tc>
          <w:tcPr>
            <w:tcW w:w="3240" w:type="dxa"/>
          </w:tcPr>
          <w:p w14:paraId="128DFD0B" w14:textId="77777777" w:rsidR="00D84AEB" w:rsidRPr="00645CB8" w:rsidRDefault="00D84AEB" w:rsidP="00D84AEB">
            <w:p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1</w:t>
            </w:r>
            <w:r w:rsidRPr="00645CB8">
              <w:rPr>
                <w:rFonts w:ascii="Browallia New" w:hAnsi="Browallia New" w:cs="Browallia New"/>
                <w:sz w:val="32"/>
                <w:szCs w:val="32"/>
                <w:vertAlign w:val="superscript"/>
                <w:lang w:bidi="th-TH"/>
              </w:rPr>
              <w:t>st</w:t>
            </w:r>
            <w:r w:rsidRPr="00645CB8">
              <w:rPr>
                <w:rFonts w:ascii="Browallia New" w:hAnsi="Browallia New" w:cs="Browallia New"/>
                <w:sz w:val="32"/>
                <w:szCs w:val="32"/>
                <w:lang w:bidi="th-TH"/>
              </w:rPr>
              <w:t xml:space="preserve">  Year</w:t>
            </w:r>
          </w:p>
        </w:tc>
        <w:tc>
          <w:tcPr>
            <w:tcW w:w="1260" w:type="dxa"/>
          </w:tcPr>
          <w:p w14:paraId="6C3148EA"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hint="cs"/>
                <w:sz w:val="32"/>
                <w:szCs w:val="32"/>
                <w:rtl/>
              </w:rPr>
              <w:t>75</w:t>
            </w:r>
          </w:p>
        </w:tc>
        <w:tc>
          <w:tcPr>
            <w:tcW w:w="1260" w:type="dxa"/>
          </w:tcPr>
          <w:p w14:paraId="39C72282" w14:textId="77777777" w:rsidR="00D84AEB" w:rsidRPr="00645CB8" w:rsidRDefault="00D84AEB" w:rsidP="00D84AEB">
            <w:pPr>
              <w:jc w:val="center"/>
            </w:pPr>
            <w:r w:rsidRPr="00645CB8">
              <w:rPr>
                <w:rFonts w:ascii="Browallia New" w:hAnsi="Browallia New" w:cs="Browallia New" w:hint="cs"/>
                <w:sz w:val="32"/>
                <w:szCs w:val="32"/>
                <w:rtl/>
              </w:rPr>
              <w:t>75</w:t>
            </w:r>
          </w:p>
        </w:tc>
        <w:tc>
          <w:tcPr>
            <w:tcW w:w="1260" w:type="dxa"/>
          </w:tcPr>
          <w:p w14:paraId="2783A57A" w14:textId="77777777" w:rsidR="00D84AEB" w:rsidRPr="00645CB8" w:rsidRDefault="00D84AEB" w:rsidP="00D84AEB">
            <w:pPr>
              <w:jc w:val="center"/>
            </w:pPr>
            <w:r w:rsidRPr="00645CB8">
              <w:rPr>
                <w:rFonts w:ascii="Browallia New" w:hAnsi="Browallia New" w:cs="Browallia New" w:hint="cs"/>
                <w:sz w:val="32"/>
                <w:szCs w:val="32"/>
                <w:rtl/>
              </w:rPr>
              <w:t>75</w:t>
            </w:r>
          </w:p>
        </w:tc>
        <w:tc>
          <w:tcPr>
            <w:tcW w:w="1170" w:type="dxa"/>
          </w:tcPr>
          <w:p w14:paraId="00700168" w14:textId="77777777" w:rsidR="00D84AEB" w:rsidRPr="00645CB8" w:rsidRDefault="00D84AEB" w:rsidP="00D84AEB">
            <w:pPr>
              <w:jc w:val="center"/>
            </w:pPr>
            <w:r w:rsidRPr="00645CB8">
              <w:rPr>
                <w:rFonts w:ascii="Browallia New" w:hAnsi="Browallia New" w:cs="Browallia New" w:hint="cs"/>
                <w:sz w:val="32"/>
                <w:szCs w:val="32"/>
                <w:rtl/>
              </w:rPr>
              <w:t>75</w:t>
            </w:r>
          </w:p>
        </w:tc>
        <w:tc>
          <w:tcPr>
            <w:tcW w:w="1080" w:type="dxa"/>
          </w:tcPr>
          <w:p w14:paraId="63F29C37" w14:textId="77777777" w:rsidR="00D84AEB" w:rsidRPr="00645CB8" w:rsidRDefault="00D84AEB" w:rsidP="00D84AEB">
            <w:pPr>
              <w:jc w:val="center"/>
              <w:rPr>
                <w:rFonts w:ascii="Browallia New" w:hAnsi="Browallia New" w:cs="Browallia New"/>
                <w:sz w:val="32"/>
                <w:szCs w:val="32"/>
                <w:rtl/>
              </w:rPr>
            </w:pPr>
            <w:r w:rsidRPr="00645CB8">
              <w:rPr>
                <w:rFonts w:ascii="Browallia New" w:hAnsi="Browallia New" w:cs="Browallia New" w:hint="cs"/>
                <w:sz w:val="32"/>
                <w:szCs w:val="32"/>
                <w:rtl/>
              </w:rPr>
              <w:t>75</w:t>
            </w:r>
          </w:p>
        </w:tc>
      </w:tr>
      <w:tr w:rsidR="00D84AEB" w:rsidRPr="00645CB8" w14:paraId="1FA592A8" w14:textId="77777777" w:rsidTr="00D84AEB">
        <w:tc>
          <w:tcPr>
            <w:tcW w:w="3240" w:type="dxa"/>
          </w:tcPr>
          <w:p w14:paraId="107A6ED0" w14:textId="77777777" w:rsidR="00D84AEB" w:rsidRPr="00645CB8" w:rsidRDefault="00D84AEB" w:rsidP="00D84AEB">
            <w:p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2</w:t>
            </w:r>
            <w:r w:rsidRPr="00645CB8">
              <w:rPr>
                <w:rFonts w:ascii="Browallia New" w:hAnsi="Browallia New" w:cs="Browallia New"/>
                <w:sz w:val="32"/>
                <w:szCs w:val="32"/>
                <w:vertAlign w:val="superscript"/>
                <w:lang w:bidi="th-TH"/>
              </w:rPr>
              <w:t>nd</w:t>
            </w:r>
            <w:r w:rsidRPr="00645CB8">
              <w:rPr>
                <w:rFonts w:ascii="Browallia New" w:hAnsi="Browallia New" w:cs="Browallia New"/>
                <w:sz w:val="32"/>
                <w:szCs w:val="32"/>
                <w:lang w:bidi="th-TH"/>
              </w:rPr>
              <w:t xml:space="preserve">  Year</w:t>
            </w:r>
          </w:p>
        </w:tc>
        <w:tc>
          <w:tcPr>
            <w:tcW w:w="1260" w:type="dxa"/>
          </w:tcPr>
          <w:p w14:paraId="43F9DBEF"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w:t>
            </w:r>
          </w:p>
        </w:tc>
        <w:tc>
          <w:tcPr>
            <w:tcW w:w="1260" w:type="dxa"/>
          </w:tcPr>
          <w:p w14:paraId="63772668"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75</w:t>
            </w:r>
          </w:p>
        </w:tc>
        <w:tc>
          <w:tcPr>
            <w:tcW w:w="1260" w:type="dxa"/>
          </w:tcPr>
          <w:p w14:paraId="6D0941AA" w14:textId="77777777" w:rsidR="00D84AEB" w:rsidRPr="00645CB8" w:rsidRDefault="00D84AEB" w:rsidP="00D84AEB">
            <w:pPr>
              <w:jc w:val="center"/>
            </w:pPr>
            <w:r w:rsidRPr="00645CB8">
              <w:rPr>
                <w:rFonts w:ascii="Browallia New" w:hAnsi="Browallia New" w:cs="Browallia New"/>
                <w:sz w:val="32"/>
                <w:szCs w:val="32"/>
              </w:rPr>
              <w:t>75</w:t>
            </w:r>
          </w:p>
        </w:tc>
        <w:tc>
          <w:tcPr>
            <w:tcW w:w="1170" w:type="dxa"/>
          </w:tcPr>
          <w:p w14:paraId="17290774" w14:textId="77777777" w:rsidR="00D84AEB" w:rsidRPr="00645CB8" w:rsidRDefault="00D84AEB" w:rsidP="00D84AEB">
            <w:pPr>
              <w:jc w:val="center"/>
            </w:pPr>
            <w:r w:rsidRPr="00645CB8">
              <w:rPr>
                <w:rFonts w:ascii="Browallia New" w:hAnsi="Browallia New" w:cs="Browallia New"/>
                <w:sz w:val="32"/>
                <w:szCs w:val="32"/>
              </w:rPr>
              <w:t>75</w:t>
            </w:r>
          </w:p>
        </w:tc>
        <w:tc>
          <w:tcPr>
            <w:tcW w:w="1080" w:type="dxa"/>
          </w:tcPr>
          <w:p w14:paraId="1C0FA7D0"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75</w:t>
            </w:r>
          </w:p>
        </w:tc>
      </w:tr>
      <w:tr w:rsidR="00D84AEB" w:rsidRPr="00645CB8" w14:paraId="629ABCAE" w14:textId="77777777" w:rsidTr="00D84AEB">
        <w:tc>
          <w:tcPr>
            <w:tcW w:w="3240" w:type="dxa"/>
          </w:tcPr>
          <w:p w14:paraId="2DF8046F" w14:textId="77777777" w:rsidR="00D84AEB" w:rsidRPr="00645CB8" w:rsidRDefault="00D84AEB" w:rsidP="00D84AEB">
            <w:p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3</w:t>
            </w:r>
            <w:r w:rsidRPr="00645CB8">
              <w:rPr>
                <w:rFonts w:ascii="Browallia New" w:hAnsi="Browallia New" w:cs="Browallia New"/>
                <w:sz w:val="32"/>
                <w:szCs w:val="32"/>
                <w:vertAlign w:val="superscript"/>
                <w:lang w:bidi="th-TH"/>
              </w:rPr>
              <w:t>rd</w:t>
            </w:r>
            <w:r w:rsidRPr="00645CB8">
              <w:rPr>
                <w:rFonts w:ascii="Browallia New" w:hAnsi="Browallia New" w:cs="Browallia New"/>
                <w:sz w:val="32"/>
                <w:szCs w:val="32"/>
                <w:lang w:bidi="th-TH"/>
              </w:rPr>
              <w:t xml:space="preserve"> Year</w:t>
            </w:r>
          </w:p>
        </w:tc>
        <w:tc>
          <w:tcPr>
            <w:tcW w:w="1260" w:type="dxa"/>
          </w:tcPr>
          <w:p w14:paraId="1ECEE227"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w:t>
            </w:r>
          </w:p>
        </w:tc>
        <w:tc>
          <w:tcPr>
            <w:tcW w:w="1260" w:type="dxa"/>
          </w:tcPr>
          <w:p w14:paraId="01C6C51E"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w:t>
            </w:r>
          </w:p>
        </w:tc>
        <w:tc>
          <w:tcPr>
            <w:tcW w:w="1260" w:type="dxa"/>
          </w:tcPr>
          <w:p w14:paraId="4184C64C"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75</w:t>
            </w:r>
          </w:p>
        </w:tc>
        <w:tc>
          <w:tcPr>
            <w:tcW w:w="1170" w:type="dxa"/>
          </w:tcPr>
          <w:p w14:paraId="1DB82682" w14:textId="77777777" w:rsidR="00D84AEB" w:rsidRPr="00645CB8" w:rsidRDefault="00D84AEB" w:rsidP="00D84AEB">
            <w:pPr>
              <w:jc w:val="center"/>
            </w:pPr>
            <w:r w:rsidRPr="00645CB8">
              <w:rPr>
                <w:rFonts w:ascii="Browallia New" w:hAnsi="Browallia New" w:cs="Browallia New"/>
                <w:sz w:val="32"/>
                <w:szCs w:val="32"/>
              </w:rPr>
              <w:t>75</w:t>
            </w:r>
          </w:p>
        </w:tc>
        <w:tc>
          <w:tcPr>
            <w:tcW w:w="1080" w:type="dxa"/>
          </w:tcPr>
          <w:p w14:paraId="3CAA0BFD"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75</w:t>
            </w:r>
          </w:p>
        </w:tc>
      </w:tr>
      <w:tr w:rsidR="00D84AEB" w:rsidRPr="00645CB8" w14:paraId="12C5B063" w14:textId="77777777" w:rsidTr="00D84AEB">
        <w:tc>
          <w:tcPr>
            <w:tcW w:w="3240" w:type="dxa"/>
          </w:tcPr>
          <w:p w14:paraId="65453BE5" w14:textId="77777777" w:rsidR="00D84AEB" w:rsidRPr="00645CB8" w:rsidRDefault="00D84AEB" w:rsidP="00D84AEB">
            <w:p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4</w:t>
            </w:r>
            <w:r w:rsidRPr="00645CB8">
              <w:rPr>
                <w:rFonts w:ascii="Browallia New" w:hAnsi="Browallia New" w:cs="Browallia New"/>
                <w:sz w:val="32"/>
                <w:szCs w:val="32"/>
                <w:vertAlign w:val="superscript"/>
                <w:lang w:bidi="th-TH"/>
              </w:rPr>
              <w:t>th</w:t>
            </w:r>
            <w:r w:rsidRPr="00645CB8">
              <w:rPr>
                <w:rFonts w:ascii="Browallia New" w:hAnsi="Browallia New" w:cs="Browallia New"/>
                <w:sz w:val="32"/>
                <w:szCs w:val="32"/>
                <w:lang w:bidi="th-TH"/>
              </w:rPr>
              <w:t xml:space="preserve"> Year</w:t>
            </w:r>
          </w:p>
        </w:tc>
        <w:tc>
          <w:tcPr>
            <w:tcW w:w="1260" w:type="dxa"/>
          </w:tcPr>
          <w:p w14:paraId="2C17B47B"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tl/>
                <w:cs/>
              </w:rPr>
              <w:t>-</w:t>
            </w:r>
          </w:p>
        </w:tc>
        <w:tc>
          <w:tcPr>
            <w:tcW w:w="1260" w:type="dxa"/>
          </w:tcPr>
          <w:p w14:paraId="2473A8EE"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tl/>
                <w:cs/>
              </w:rPr>
              <w:t>-</w:t>
            </w:r>
          </w:p>
        </w:tc>
        <w:tc>
          <w:tcPr>
            <w:tcW w:w="1260" w:type="dxa"/>
          </w:tcPr>
          <w:p w14:paraId="04246890"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tl/>
                <w:cs/>
              </w:rPr>
              <w:t>-</w:t>
            </w:r>
          </w:p>
        </w:tc>
        <w:tc>
          <w:tcPr>
            <w:tcW w:w="1170" w:type="dxa"/>
          </w:tcPr>
          <w:p w14:paraId="03CC1556"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75</w:t>
            </w:r>
          </w:p>
        </w:tc>
        <w:tc>
          <w:tcPr>
            <w:tcW w:w="1080" w:type="dxa"/>
          </w:tcPr>
          <w:p w14:paraId="475B407C"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75</w:t>
            </w:r>
          </w:p>
        </w:tc>
      </w:tr>
      <w:tr w:rsidR="00D84AEB" w:rsidRPr="00645CB8" w14:paraId="0ED9157E" w14:textId="77777777" w:rsidTr="00D84AEB">
        <w:tc>
          <w:tcPr>
            <w:tcW w:w="3240" w:type="dxa"/>
          </w:tcPr>
          <w:p w14:paraId="450C898D" w14:textId="77777777" w:rsidR="00D84AEB" w:rsidRPr="00645CB8" w:rsidRDefault="00D84AEB" w:rsidP="00D84AEB">
            <w:pPr>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Total</w:t>
            </w:r>
          </w:p>
        </w:tc>
        <w:tc>
          <w:tcPr>
            <w:tcW w:w="1260" w:type="dxa"/>
          </w:tcPr>
          <w:p w14:paraId="0D05B9EC"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75</w:t>
            </w:r>
          </w:p>
        </w:tc>
        <w:tc>
          <w:tcPr>
            <w:tcW w:w="1260" w:type="dxa"/>
          </w:tcPr>
          <w:p w14:paraId="2FBA4217"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150</w:t>
            </w:r>
          </w:p>
        </w:tc>
        <w:tc>
          <w:tcPr>
            <w:tcW w:w="1260" w:type="dxa"/>
          </w:tcPr>
          <w:p w14:paraId="17863E68"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225</w:t>
            </w:r>
          </w:p>
        </w:tc>
        <w:tc>
          <w:tcPr>
            <w:tcW w:w="1170" w:type="dxa"/>
          </w:tcPr>
          <w:p w14:paraId="1414CB4A"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300</w:t>
            </w:r>
          </w:p>
        </w:tc>
        <w:tc>
          <w:tcPr>
            <w:tcW w:w="1080" w:type="dxa"/>
          </w:tcPr>
          <w:p w14:paraId="7CC78F80"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300</w:t>
            </w:r>
          </w:p>
        </w:tc>
      </w:tr>
      <w:tr w:rsidR="00D84AEB" w:rsidRPr="00645CB8" w14:paraId="762B62B4" w14:textId="77777777" w:rsidTr="00D84AEB">
        <w:tc>
          <w:tcPr>
            <w:tcW w:w="3240" w:type="dxa"/>
            <w:shd w:val="clear" w:color="auto" w:fill="auto"/>
          </w:tcPr>
          <w:p w14:paraId="391A3D25" w14:textId="77777777" w:rsidR="00D84AEB" w:rsidRPr="00645CB8" w:rsidRDefault="00D84AEB" w:rsidP="00D84AEB">
            <w:pPr>
              <w:rPr>
                <w:rFonts w:ascii="Browallia New" w:hAnsi="Browallia New" w:cs="Browallia New"/>
                <w:b/>
                <w:bCs/>
                <w:sz w:val="32"/>
                <w:szCs w:val="32"/>
                <w:cs/>
                <w:lang w:bidi="th-TH"/>
              </w:rPr>
            </w:pPr>
            <w:r w:rsidRPr="00645CB8">
              <w:rPr>
                <w:rFonts w:ascii="Browallia New" w:hAnsi="Browallia New" w:cs="Browallia New"/>
                <w:b/>
                <w:bCs/>
                <w:sz w:val="32"/>
                <w:szCs w:val="32"/>
                <w:lang w:bidi="th-TH"/>
              </w:rPr>
              <w:t>Expected to graduate</w:t>
            </w:r>
          </w:p>
        </w:tc>
        <w:tc>
          <w:tcPr>
            <w:tcW w:w="1260" w:type="dxa"/>
            <w:shd w:val="clear" w:color="auto" w:fill="auto"/>
          </w:tcPr>
          <w:p w14:paraId="3EA87B06"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w:t>
            </w:r>
          </w:p>
        </w:tc>
        <w:tc>
          <w:tcPr>
            <w:tcW w:w="1260" w:type="dxa"/>
            <w:shd w:val="clear" w:color="auto" w:fill="auto"/>
          </w:tcPr>
          <w:p w14:paraId="60847310"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w:t>
            </w:r>
          </w:p>
        </w:tc>
        <w:tc>
          <w:tcPr>
            <w:tcW w:w="1260" w:type="dxa"/>
            <w:shd w:val="clear" w:color="auto" w:fill="auto"/>
          </w:tcPr>
          <w:p w14:paraId="543F1D81" w14:textId="77777777" w:rsidR="00D84AEB" w:rsidRPr="00645CB8" w:rsidRDefault="00D84AEB" w:rsidP="00D84AEB">
            <w:pPr>
              <w:jc w:val="center"/>
              <w:rPr>
                <w:rFonts w:ascii="Browallia New" w:hAnsi="Browallia New" w:cs="Browallia New"/>
                <w:sz w:val="32"/>
                <w:szCs w:val="32"/>
              </w:rPr>
            </w:pPr>
            <w:r w:rsidRPr="00645CB8">
              <w:rPr>
                <w:rFonts w:ascii="Browallia New" w:hAnsi="Browallia New" w:cs="Browallia New"/>
                <w:sz w:val="32"/>
                <w:szCs w:val="32"/>
              </w:rPr>
              <w:t>-</w:t>
            </w:r>
          </w:p>
        </w:tc>
        <w:tc>
          <w:tcPr>
            <w:tcW w:w="1170" w:type="dxa"/>
            <w:shd w:val="clear" w:color="auto" w:fill="auto"/>
          </w:tcPr>
          <w:p w14:paraId="145BBEE6" w14:textId="77777777" w:rsidR="00D84AEB" w:rsidRPr="00645CB8" w:rsidRDefault="00890002" w:rsidP="00D84AEB">
            <w:pPr>
              <w:jc w:val="center"/>
              <w:rPr>
                <w:rFonts w:ascii="Browallia New" w:hAnsi="Browallia New" w:cs="Browallia New"/>
                <w:sz w:val="32"/>
                <w:szCs w:val="32"/>
              </w:rPr>
            </w:pPr>
            <w:r>
              <w:rPr>
                <w:rFonts w:ascii="Browallia New" w:hAnsi="Browallia New" w:cs="Browallia New"/>
                <w:sz w:val="32"/>
                <w:szCs w:val="32"/>
              </w:rPr>
              <w:t>75</w:t>
            </w:r>
          </w:p>
        </w:tc>
        <w:tc>
          <w:tcPr>
            <w:tcW w:w="1080" w:type="dxa"/>
          </w:tcPr>
          <w:p w14:paraId="1EB739A6" w14:textId="77777777" w:rsidR="00D84AEB" w:rsidRPr="00645CB8" w:rsidRDefault="00890002" w:rsidP="00D84AEB">
            <w:pPr>
              <w:jc w:val="center"/>
              <w:rPr>
                <w:rFonts w:ascii="Browallia New" w:hAnsi="Browallia New" w:cs="Browallia New"/>
                <w:sz w:val="32"/>
                <w:szCs w:val="32"/>
              </w:rPr>
            </w:pPr>
            <w:r>
              <w:rPr>
                <w:rFonts w:ascii="Browallia New" w:hAnsi="Browallia New" w:cs="Browallia New"/>
                <w:sz w:val="32"/>
                <w:szCs w:val="32"/>
              </w:rPr>
              <w:t>75</w:t>
            </w:r>
          </w:p>
        </w:tc>
      </w:tr>
    </w:tbl>
    <w:p w14:paraId="79768594" w14:textId="77777777" w:rsidR="00AC21DB" w:rsidRPr="00645CB8" w:rsidRDefault="00AC21DB" w:rsidP="00AC21DB">
      <w:pPr>
        <w:ind w:left="792"/>
        <w:jc w:val="thaiDistribute"/>
        <w:rPr>
          <w:rFonts w:ascii="Browallia New" w:hAnsi="Browallia New" w:cs="Browallia New"/>
          <w:spacing w:val="-6"/>
          <w:sz w:val="32"/>
          <w:szCs w:val="32"/>
          <w:lang w:bidi="th-TH"/>
        </w:rPr>
      </w:pPr>
    </w:p>
    <w:p w14:paraId="52EF7813" w14:textId="77777777" w:rsidR="003C7A75" w:rsidRPr="00645CB8" w:rsidRDefault="003C7A75" w:rsidP="00AC21DB">
      <w:pPr>
        <w:ind w:left="792"/>
        <w:jc w:val="thaiDistribute"/>
        <w:rPr>
          <w:rFonts w:ascii="Browallia New" w:hAnsi="Browallia New" w:cs="Browallia New"/>
          <w:spacing w:val="-6"/>
          <w:sz w:val="32"/>
          <w:szCs w:val="32"/>
          <w:lang w:bidi="th-TH"/>
        </w:rPr>
      </w:pPr>
    </w:p>
    <w:p w14:paraId="47DE4DBD" w14:textId="77777777" w:rsidR="003C7A75" w:rsidRPr="00645CB8" w:rsidRDefault="003C7A75" w:rsidP="00AC21DB">
      <w:pPr>
        <w:ind w:left="792"/>
        <w:jc w:val="thaiDistribute"/>
        <w:rPr>
          <w:rFonts w:ascii="Browallia New" w:hAnsi="Browallia New" w:cs="Browallia New"/>
          <w:spacing w:val="-6"/>
          <w:sz w:val="32"/>
          <w:szCs w:val="32"/>
          <w:lang w:bidi="th-TH"/>
        </w:rPr>
      </w:pPr>
    </w:p>
    <w:p w14:paraId="36592786" w14:textId="77777777" w:rsidR="003C7A75" w:rsidRPr="00645CB8" w:rsidRDefault="003C7A75" w:rsidP="00AC21DB">
      <w:pPr>
        <w:ind w:left="792"/>
        <w:jc w:val="thaiDistribute"/>
        <w:rPr>
          <w:rFonts w:ascii="Browallia New" w:hAnsi="Browallia New" w:cs="Browallia New"/>
          <w:spacing w:val="-6"/>
          <w:sz w:val="32"/>
          <w:szCs w:val="32"/>
          <w:lang w:bidi="th-TH"/>
        </w:rPr>
      </w:pPr>
    </w:p>
    <w:p w14:paraId="154E0DAF" w14:textId="77777777" w:rsidR="003C7A75" w:rsidRPr="00645CB8" w:rsidRDefault="003C7A75" w:rsidP="00AC21DB">
      <w:pPr>
        <w:ind w:left="792"/>
        <w:jc w:val="thaiDistribute"/>
        <w:rPr>
          <w:rFonts w:ascii="Browallia New" w:hAnsi="Browallia New" w:cs="Browallia New"/>
          <w:spacing w:val="-6"/>
          <w:sz w:val="32"/>
          <w:szCs w:val="32"/>
          <w:lang w:bidi="th-TH"/>
        </w:rPr>
      </w:pPr>
    </w:p>
    <w:p w14:paraId="6E6FA96B" w14:textId="77777777" w:rsidR="003C7A75" w:rsidRPr="00645CB8" w:rsidRDefault="003C7A75" w:rsidP="00AC21DB">
      <w:pPr>
        <w:ind w:left="792"/>
        <w:jc w:val="thaiDistribute"/>
        <w:rPr>
          <w:rFonts w:ascii="Browallia New" w:hAnsi="Browallia New" w:cs="Browallia New"/>
          <w:spacing w:val="-6"/>
          <w:sz w:val="32"/>
          <w:szCs w:val="32"/>
          <w:lang w:bidi="th-TH"/>
        </w:rPr>
      </w:pPr>
    </w:p>
    <w:p w14:paraId="4CC36C93" w14:textId="77777777" w:rsidR="00245A77" w:rsidRPr="00645CB8" w:rsidRDefault="00245A77" w:rsidP="002A716C">
      <w:pPr>
        <w:pStyle w:val="Footer"/>
        <w:numPr>
          <w:ilvl w:val="1"/>
          <w:numId w:val="81"/>
        </w:numPr>
        <w:tabs>
          <w:tab w:val="clear" w:pos="4153"/>
          <w:tab w:val="clear" w:pos="8306"/>
          <w:tab w:val="left" w:pos="360"/>
        </w:tabs>
        <w:ind w:left="810" w:hanging="450"/>
        <w:jc w:val="thaiDistribute"/>
        <w:rPr>
          <w:rFonts w:ascii="Browallia New" w:hAnsi="Browallia New" w:cs="Browallia New"/>
          <w:b/>
          <w:bCs/>
          <w:iCs/>
          <w:sz w:val="32"/>
          <w:szCs w:val="32"/>
          <w:lang w:bidi="th-TH"/>
        </w:rPr>
      </w:pPr>
      <w:r w:rsidRPr="00645CB8">
        <w:rPr>
          <w:rFonts w:ascii="Browallia New" w:hAnsi="Browallia New" w:cs="Browallia New"/>
          <w:b/>
          <w:bCs/>
          <w:spacing w:val="-6"/>
          <w:sz w:val="32"/>
          <w:szCs w:val="32"/>
          <w:lang w:bidi="th-TH"/>
        </w:rPr>
        <w:lastRenderedPageBreak/>
        <w:t>Planned Budget</w:t>
      </w:r>
    </w:p>
    <w:p w14:paraId="0029233D" w14:textId="77777777" w:rsidR="0019520A" w:rsidRPr="00645CB8" w:rsidRDefault="0019520A" w:rsidP="0019520A">
      <w:pPr>
        <w:pStyle w:val="Footer"/>
        <w:tabs>
          <w:tab w:val="clear" w:pos="4153"/>
          <w:tab w:val="clear" w:pos="8306"/>
        </w:tabs>
        <w:ind w:left="360"/>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Revenues Budget (</w:t>
      </w:r>
      <w:proofErr w:type="gramStart"/>
      <w:r w:rsidRPr="00645CB8">
        <w:rPr>
          <w:rFonts w:ascii="Browallia New" w:hAnsi="Browallia New" w:cs="Browallia New"/>
          <w:b/>
          <w:bCs/>
          <w:iCs/>
          <w:sz w:val="32"/>
          <w:szCs w:val="32"/>
          <w:lang w:bidi="th-TH"/>
        </w:rPr>
        <w:t>Unit :</w:t>
      </w:r>
      <w:proofErr w:type="gramEnd"/>
      <w:r w:rsidRPr="00645CB8">
        <w:rPr>
          <w:rFonts w:ascii="Browallia New" w:hAnsi="Browallia New" w:cs="Browallia New"/>
          <w:b/>
          <w:bCs/>
          <w:iCs/>
          <w:sz w:val="32"/>
          <w:szCs w:val="32"/>
          <w:lang w:bidi="th-TH"/>
        </w:rPr>
        <w:t xml:space="preserve"> Baht)</w:t>
      </w:r>
    </w:p>
    <w:tbl>
      <w:tblPr>
        <w:tblStyle w:val="TableGrid"/>
        <w:tblW w:w="5000" w:type="pct"/>
        <w:tblLook w:val="04A0" w:firstRow="1" w:lastRow="0" w:firstColumn="1" w:lastColumn="0" w:noHBand="0" w:noVBand="1"/>
      </w:tblPr>
      <w:tblGrid>
        <w:gridCol w:w="1985"/>
        <w:gridCol w:w="1552"/>
        <w:gridCol w:w="1552"/>
        <w:gridCol w:w="1552"/>
        <w:gridCol w:w="1552"/>
        <w:gridCol w:w="1556"/>
      </w:tblGrid>
      <w:tr w:rsidR="00047D0E" w:rsidRPr="00645CB8" w14:paraId="7FC65C6A" w14:textId="77777777" w:rsidTr="00047D0E">
        <w:tc>
          <w:tcPr>
            <w:tcW w:w="1018" w:type="pct"/>
            <w:vMerge w:val="restart"/>
          </w:tcPr>
          <w:p w14:paraId="45399AD9" w14:textId="77777777" w:rsidR="00D84AEB" w:rsidRPr="00645CB8" w:rsidRDefault="00D84AEB" w:rsidP="0019520A">
            <w:pPr>
              <w:pStyle w:val="ListParagraph"/>
              <w:ind w:left="0"/>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Description</w:t>
            </w:r>
          </w:p>
        </w:tc>
        <w:tc>
          <w:tcPr>
            <w:tcW w:w="3982" w:type="pct"/>
            <w:gridSpan w:val="5"/>
          </w:tcPr>
          <w:p w14:paraId="4DF65FCF" w14:textId="77777777" w:rsidR="00D84AEB" w:rsidRPr="00645CB8" w:rsidRDefault="00D84AEB" w:rsidP="0019520A">
            <w:pPr>
              <w:pStyle w:val="ListParagraph"/>
              <w:ind w:left="0"/>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Academic Year</w:t>
            </w:r>
          </w:p>
        </w:tc>
      </w:tr>
      <w:tr w:rsidR="00047D0E" w:rsidRPr="00645CB8" w14:paraId="7DE99F23" w14:textId="77777777" w:rsidTr="00047D0E">
        <w:tc>
          <w:tcPr>
            <w:tcW w:w="1018" w:type="pct"/>
            <w:vMerge/>
          </w:tcPr>
          <w:p w14:paraId="77D45500" w14:textId="77777777" w:rsidR="00584775" w:rsidRPr="00645CB8" w:rsidRDefault="00584775" w:rsidP="00584775">
            <w:pPr>
              <w:pStyle w:val="ListParagraph"/>
              <w:ind w:left="0"/>
              <w:jc w:val="thaiDistribute"/>
              <w:rPr>
                <w:rFonts w:ascii="Browallia New" w:hAnsi="Browallia New" w:cs="Browallia New"/>
                <w:sz w:val="32"/>
                <w:szCs w:val="32"/>
                <w:lang w:bidi="th-TH"/>
              </w:rPr>
            </w:pPr>
          </w:p>
        </w:tc>
        <w:tc>
          <w:tcPr>
            <w:tcW w:w="796" w:type="pct"/>
          </w:tcPr>
          <w:p w14:paraId="27CDE301" w14:textId="77777777" w:rsidR="00584775" w:rsidRPr="00645CB8" w:rsidRDefault="00584775" w:rsidP="00584775">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2022</w:t>
            </w:r>
          </w:p>
        </w:tc>
        <w:tc>
          <w:tcPr>
            <w:tcW w:w="796" w:type="pct"/>
          </w:tcPr>
          <w:p w14:paraId="208A5689" w14:textId="77777777" w:rsidR="00584775" w:rsidRPr="00645CB8" w:rsidRDefault="00584775" w:rsidP="00584775">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2023</w:t>
            </w:r>
          </w:p>
        </w:tc>
        <w:tc>
          <w:tcPr>
            <w:tcW w:w="796" w:type="pct"/>
          </w:tcPr>
          <w:p w14:paraId="76268FF2" w14:textId="77777777" w:rsidR="00584775" w:rsidRPr="00645CB8" w:rsidRDefault="00584775" w:rsidP="00584775">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2024</w:t>
            </w:r>
          </w:p>
        </w:tc>
        <w:tc>
          <w:tcPr>
            <w:tcW w:w="796" w:type="pct"/>
          </w:tcPr>
          <w:p w14:paraId="406D3060" w14:textId="77777777" w:rsidR="00584775" w:rsidRPr="00645CB8" w:rsidRDefault="00584775" w:rsidP="00584775">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2025</w:t>
            </w:r>
          </w:p>
        </w:tc>
        <w:tc>
          <w:tcPr>
            <w:tcW w:w="796" w:type="pct"/>
          </w:tcPr>
          <w:p w14:paraId="37E59749" w14:textId="77777777" w:rsidR="00584775" w:rsidRPr="00645CB8" w:rsidRDefault="00584775" w:rsidP="00584775">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2026</w:t>
            </w:r>
          </w:p>
        </w:tc>
      </w:tr>
      <w:tr w:rsidR="00047D0E" w:rsidRPr="00645CB8" w14:paraId="2473543E" w14:textId="77777777" w:rsidTr="00047D0E">
        <w:trPr>
          <w:trHeight w:val="346"/>
        </w:trPr>
        <w:tc>
          <w:tcPr>
            <w:tcW w:w="1018" w:type="pct"/>
          </w:tcPr>
          <w:p w14:paraId="068AF6D5" w14:textId="77777777" w:rsidR="00D84AEB" w:rsidRPr="00645CB8" w:rsidRDefault="00D84AEB" w:rsidP="00D84AEB">
            <w:pPr>
              <w:pStyle w:val="ListParagraph"/>
              <w:ind w:left="0"/>
              <w:rPr>
                <w:rFonts w:ascii="Browallia New" w:hAnsi="Browallia New" w:cs="Browallia New"/>
                <w:spacing w:val="-4"/>
                <w:sz w:val="32"/>
                <w:szCs w:val="32"/>
                <w:lang w:bidi="th-TH"/>
              </w:rPr>
            </w:pPr>
            <w:r w:rsidRPr="00645CB8">
              <w:rPr>
                <w:rFonts w:ascii="Browallia New" w:hAnsi="Browallia New" w:cs="Browallia New"/>
                <w:spacing w:val="-4"/>
                <w:sz w:val="32"/>
                <w:szCs w:val="32"/>
                <w:lang w:bidi="th-TH"/>
              </w:rPr>
              <w:t>University fee</w:t>
            </w:r>
          </w:p>
        </w:tc>
        <w:tc>
          <w:tcPr>
            <w:tcW w:w="796" w:type="pct"/>
          </w:tcPr>
          <w:p w14:paraId="1C2BF943" w14:textId="22CF696B" w:rsidR="00D84AEB" w:rsidRPr="00645CB8" w:rsidRDefault="00D84AEB" w:rsidP="00047D0E">
            <w:pPr>
              <w:jc w:val="right"/>
              <w:rPr>
                <w:rFonts w:ascii="Browallia New" w:hAnsi="Browallia New" w:cs="Browallia New"/>
                <w:spacing w:val="-4"/>
                <w:sz w:val="32"/>
                <w:szCs w:val="32"/>
              </w:rPr>
            </w:pPr>
            <w:r w:rsidRPr="00645CB8">
              <w:rPr>
                <w:rFonts w:ascii="Browallia New" w:hAnsi="Browallia New" w:cs="Browallia New"/>
                <w:spacing w:val="-4"/>
                <w:sz w:val="32"/>
                <w:szCs w:val="32"/>
                <w:lang w:bidi="th-TH"/>
              </w:rPr>
              <w:t>500.00</w:t>
            </w:r>
          </w:p>
        </w:tc>
        <w:tc>
          <w:tcPr>
            <w:tcW w:w="796" w:type="pct"/>
          </w:tcPr>
          <w:p w14:paraId="5E063570" w14:textId="0A0BE459" w:rsidR="00D84AEB" w:rsidRPr="00645CB8" w:rsidRDefault="00D84AEB" w:rsidP="00047D0E">
            <w:pPr>
              <w:jc w:val="right"/>
              <w:rPr>
                <w:rFonts w:ascii="Browallia New" w:hAnsi="Browallia New" w:cs="Browallia New"/>
                <w:spacing w:val="-4"/>
                <w:sz w:val="32"/>
                <w:szCs w:val="32"/>
              </w:rPr>
            </w:pPr>
            <w:r w:rsidRPr="00645CB8">
              <w:rPr>
                <w:rFonts w:ascii="Browallia New" w:hAnsi="Browallia New" w:cs="Browallia New"/>
                <w:spacing w:val="-4"/>
                <w:sz w:val="32"/>
                <w:szCs w:val="32"/>
              </w:rPr>
              <w:t>5,000.00</w:t>
            </w:r>
          </w:p>
        </w:tc>
        <w:tc>
          <w:tcPr>
            <w:tcW w:w="796" w:type="pct"/>
            <w:vAlign w:val="bottom"/>
          </w:tcPr>
          <w:p w14:paraId="2F3CE913" w14:textId="2EE9920B" w:rsidR="00D84AEB" w:rsidRPr="00645CB8" w:rsidRDefault="00D84AEB" w:rsidP="00047D0E">
            <w:pPr>
              <w:jc w:val="right"/>
              <w:rPr>
                <w:rFonts w:ascii="Browallia New" w:hAnsi="Browallia New" w:cs="Browallia New"/>
                <w:sz w:val="32"/>
                <w:szCs w:val="32"/>
              </w:rPr>
            </w:pPr>
            <w:r w:rsidRPr="00645CB8">
              <w:rPr>
                <w:rFonts w:ascii="Browallia New" w:hAnsi="Browallia New" w:cs="Browallia New"/>
                <w:sz w:val="32"/>
                <w:szCs w:val="32"/>
              </w:rPr>
              <w:t>500.00</w:t>
            </w:r>
          </w:p>
        </w:tc>
        <w:tc>
          <w:tcPr>
            <w:tcW w:w="796" w:type="pct"/>
            <w:vAlign w:val="bottom"/>
          </w:tcPr>
          <w:p w14:paraId="4EC63A25" w14:textId="7276E7A4" w:rsidR="00D84AEB" w:rsidRPr="00645CB8" w:rsidRDefault="0024517F" w:rsidP="00047D0E">
            <w:pPr>
              <w:jc w:val="right"/>
              <w:rPr>
                <w:rFonts w:ascii="Browallia New" w:hAnsi="Browallia New" w:cs="Browallia New"/>
                <w:spacing w:val="-4"/>
                <w:sz w:val="32"/>
                <w:szCs w:val="32"/>
              </w:rPr>
            </w:pPr>
            <w:r>
              <w:rPr>
                <w:rFonts w:ascii="Browallia New" w:hAnsi="Browallia New" w:cs="Browallia New"/>
                <w:sz w:val="32"/>
                <w:szCs w:val="32"/>
              </w:rPr>
              <w:t>3</w:t>
            </w:r>
            <w:r w:rsidR="00D84AEB" w:rsidRPr="00645CB8">
              <w:rPr>
                <w:rFonts w:ascii="Browallia New" w:hAnsi="Browallia New" w:cs="Browallia New"/>
                <w:sz w:val="32"/>
                <w:szCs w:val="32"/>
              </w:rPr>
              <w:t>,000.00</w:t>
            </w:r>
          </w:p>
        </w:tc>
        <w:tc>
          <w:tcPr>
            <w:tcW w:w="796" w:type="pct"/>
            <w:vAlign w:val="bottom"/>
          </w:tcPr>
          <w:p w14:paraId="25B178C8" w14:textId="729B7B78" w:rsidR="00D84AEB" w:rsidRPr="00645CB8" w:rsidRDefault="0024517F" w:rsidP="00047D0E">
            <w:pPr>
              <w:jc w:val="right"/>
              <w:rPr>
                <w:rFonts w:ascii="Browallia New" w:hAnsi="Browallia New" w:cs="Browallia New"/>
                <w:sz w:val="32"/>
                <w:szCs w:val="32"/>
              </w:rPr>
            </w:pPr>
            <w:r>
              <w:rPr>
                <w:rFonts w:ascii="Browallia New" w:hAnsi="Browallia New" w:cs="Browallia New"/>
                <w:sz w:val="32"/>
                <w:szCs w:val="32"/>
              </w:rPr>
              <w:t>5</w:t>
            </w:r>
            <w:r w:rsidR="00D84AEB" w:rsidRPr="00645CB8">
              <w:rPr>
                <w:rFonts w:ascii="Browallia New" w:hAnsi="Browallia New" w:cs="Browallia New"/>
                <w:sz w:val="32"/>
                <w:szCs w:val="32"/>
              </w:rPr>
              <w:t>,000.00</w:t>
            </w:r>
          </w:p>
        </w:tc>
      </w:tr>
      <w:tr w:rsidR="00047D0E" w:rsidRPr="00645CB8" w14:paraId="76957CA9" w14:textId="77777777" w:rsidTr="00047D0E">
        <w:trPr>
          <w:trHeight w:val="346"/>
        </w:trPr>
        <w:tc>
          <w:tcPr>
            <w:tcW w:w="1018" w:type="pct"/>
          </w:tcPr>
          <w:p w14:paraId="7773A237" w14:textId="77777777" w:rsidR="00D84AEB" w:rsidRPr="00645CB8" w:rsidRDefault="00D84AEB" w:rsidP="00D84AEB">
            <w:pPr>
              <w:pStyle w:val="ListParagraph"/>
              <w:ind w:left="0"/>
              <w:rPr>
                <w:rFonts w:ascii="Browallia New" w:hAnsi="Browallia New" w:cs="Browallia New"/>
                <w:spacing w:val="-4"/>
                <w:sz w:val="32"/>
                <w:szCs w:val="32"/>
                <w:lang w:bidi="th-TH"/>
              </w:rPr>
            </w:pPr>
            <w:r w:rsidRPr="00645CB8">
              <w:rPr>
                <w:rFonts w:ascii="Browallia New" w:hAnsi="Browallia New" w:cs="Browallia New"/>
                <w:spacing w:val="-4"/>
                <w:sz w:val="32"/>
                <w:szCs w:val="32"/>
                <w:lang w:bidi="th-TH"/>
              </w:rPr>
              <w:t>Tuition fee</w:t>
            </w:r>
          </w:p>
        </w:tc>
        <w:tc>
          <w:tcPr>
            <w:tcW w:w="796" w:type="pct"/>
            <w:vAlign w:val="bottom"/>
          </w:tcPr>
          <w:p w14:paraId="2A231410" w14:textId="2175215E" w:rsidR="00D84AEB" w:rsidRPr="00645CB8" w:rsidRDefault="00D84AEB" w:rsidP="00047D0E">
            <w:pPr>
              <w:jc w:val="right"/>
              <w:rPr>
                <w:rFonts w:ascii="Browallia New" w:hAnsi="Browallia New" w:cs="Browallia New"/>
                <w:sz w:val="32"/>
                <w:szCs w:val="32"/>
              </w:rPr>
            </w:pPr>
            <w:r w:rsidRPr="00645CB8">
              <w:rPr>
                <w:rFonts w:ascii="Browallia New" w:hAnsi="Browallia New" w:cs="Browallia New"/>
                <w:sz w:val="32"/>
                <w:szCs w:val="32"/>
              </w:rPr>
              <w:t>500.00</w:t>
            </w:r>
          </w:p>
        </w:tc>
        <w:tc>
          <w:tcPr>
            <w:tcW w:w="796" w:type="pct"/>
            <w:vAlign w:val="bottom"/>
          </w:tcPr>
          <w:p w14:paraId="1EC57BDD" w14:textId="5FF3D16D" w:rsidR="00D84AEB" w:rsidRPr="00645CB8" w:rsidRDefault="00D84AEB" w:rsidP="00047D0E">
            <w:pPr>
              <w:jc w:val="right"/>
              <w:rPr>
                <w:rFonts w:ascii="Browallia New" w:hAnsi="Browallia New" w:cs="Browallia New"/>
                <w:sz w:val="32"/>
                <w:szCs w:val="32"/>
              </w:rPr>
            </w:pPr>
            <w:r w:rsidRPr="00645CB8">
              <w:rPr>
                <w:rFonts w:ascii="Browallia New" w:hAnsi="Browallia New" w:cs="Browallia New"/>
                <w:sz w:val="32"/>
                <w:szCs w:val="32"/>
              </w:rPr>
              <w:t>500.00</w:t>
            </w:r>
          </w:p>
        </w:tc>
        <w:tc>
          <w:tcPr>
            <w:tcW w:w="796" w:type="pct"/>
            <w:vAlign w:val="bottom"/>
          </w:tcPr>
          <w:p w14:paraId="192D7CCB" w14:textId="531A2875" w:rsidR="00D84AEB" w:rsidRPr="00645CB8" w:rsidRDefault="0024517F" w:rsidP="00047D0E">
            <w:pPr>
              <w:jc w:val="right"/>
              <w:rPr>
                <w:rFonts w:ascii="Browallia New" w:hAnsi="Browallia New" w:cs="Browallia New"/>
                <w:sz w:val="32"/>
                <w:szCs w:val="32"/>
              </w:rPr>
            </w:pPr>
            <w:r>
              <w:rPr>
                <w:rFonts w:ascii="Browallia New" w:hAnsi="Browallia New" w:cs="Browallia New"/>
                <w:sz w:val="32"/>
                <w:szCs w:val="32"/>
              </w:rPr>
              <w:t>1</w:t>
            </w:r>
            <w:r w:rsidR="00D84AEB" w:rsidRPr="00645CB8">
              <w:rPr>
                <w:rFonts w:ascii="Browallia New" w:hAnsi="Browallia New" w:cs="Browallia New"/>
                <w:sz w:val="32"/>
                <w:szCs w:val="32"/>
              </w:rPr>
              <w:t>000.00</w:t>
            </w:r>
          </w:p>
        </w:tc>
        <w:tc>
          <w:tcPr>
            <w:tcW w:w="796" w:type="pct"/>
            <w:vAlign w:val="bottom"/>
          </w:tcPr>
          <w:p w14:paraId="0119315F" w14:textId="5DC53B0A" w:rsidR="00D84AEB" w:rsidRPr="00645CB8" w:rsidRDefault="00D84AEB" w:rsidP="00047D0E">
            <w:pPr>
              <w:jc w:val="right"/>
              <w:rPr>
                <w:rFonts w:ascii="Browallia New" w:hAnsi="Browallia New" w:cs="Browallia New"/>
                <w:sz w:val="32"/>
                <w:szCs w:val="32"/>
              </w:rPr>
            </w:pPr>
            <w:r w:rsidRPr="00645CB8">
              <w:rPr>
                <w:rFonts w:ascii="Browallia New" w:hAnsi="Browallia New" w:cs="Browallia New"/>
                <w:sz w:val="32"/>
                <w:szCs w:val="32"/>
              </w:rPr>
              <w:t>500.00</w:t>
            </w:r>
          </w:p>
        </w:tc>
        <w:tc>
          <w:tcPr>
            <w:tcW w:w="796" w:type="pct"/>
            <w:vAlign w:val="bottom"/>
          </w:tcPr>
          <w:p w14:paraId="3E87B0C6" w14:textId="56A165D4" w:rsidR="00D84AEB" w:rsidRPr="00645CB8" w:rsidRDefault="00D84AEB" w:rsidP="00047D0E">
            <w:pPr>
              <w:jc w:val="right"/>
              <w:rPr>
                <w:rFonts w:ascii="Browallia New" w:hAnsi="Browallia New" w:cs="Browallia New"/>
                <w:sz w:val="32"/>
                <w:szCs w:val="32"/>
              </w:rPr>
            </w:pPr>
            <w:r w:rsidRPr="00645CB8">
              <w:rPr>
                <w:rFonts w:ascii="Browallia New" w:hAnsi="Browallia New" w:cs="Browallia New"/>
                <w:sz w:val="32"/>
                <w:szCs w:val="32"/>
              </w:rPr>
              <w:t>7,500.00</w:t>
            </w:r>
          </w:p>
        </w:tc>
      </w:tr>
      <w:tr w:rsidR="00047D0E" w:rsidRPr="00645CB8" w14:paraId="7479E11A" w14:textId="77777777" w:rsidTr="00047D0E">
        <w:trPr>
          <w:trHeight w:val="346"/>
        </w:trPr>
        <w:tc>
          <w:tcPr>
            <w:tcW w:w="1018" w:type="pct"/>
          </w:tcPr>
          <w:p w14:paraId="5FDC57CD" w14:textId="77777777" w:rsidR="00D84AEB" w:rsidRPr="00645CB8" w:rsidRDefault="00D84AEB" w:rsidP="00D84AEB">
            <w:pPr>
              <w:pStyle w:val="ListParagraph"/>
              <w:ind w:left="0"/>
              <w:rPr>
                <w:rFonts w:ascii="Browallia New" w:hAnsi="Browallia New" w:cs="Browallia New"/>
                <w:spacing w:val="-4"/>
                <w:sz w:val="32"/>
                <w:szCs w:val="32"/>
                <w:lang w:bidi="th-TH"/>
              </w:rPr>
            </w:pPr>
            <w:proofErr w:type="gramStart"/>
            <w:r w:rsidRPr="00645CB8">
              <w:rPr>
                <w:rFonts w:ascii="Browallia New" w:hAnsi="Browallia New" w:cs="Browallia New"/>
                <w:spacing w:val="-4"/>
                <w:sz w:val="32"/>
                <w:szCs w:val="32"/>
                <w:lang w:bidi="th-TH"/>
              </w:rPr>
              <w:t>Other</w:t>
            </w:r>
            <w:proofErr w:type="gramEnd"/>
            <w:r w:rsidRPr="00645CB8">
              <w:rPr>
                <w:rFonts w:ascii="Browallia New" w:hAnsi="Browallia New" w:cs="Browallia New"/>
                <w:spacing w:val="-4"/>
                <w:sz w:val="32"/>
                <w:szCs w:val="32"/>
                <w:lang w:bidi="th-TH"/>
              </w:rPr>
              <w:t xml:space="preserve"> fee</w:t>
            </w:r>
          </w:p>
        </w:tc>
        <w:tc>
          <w:tcPr>
            <w:tcW w:w="796" w:type="pct"/>
            <w:vAlign w:val="bottom"/>
          </w:tcPr>
          <w:p w14:paraId="23214FC8" w14:textId="4BD40FF6" w:rsidR="00D84AEB" w:rsidRPr="00645CB8" w:rsidRDefault="00D84AEB" w:rsidP="00047D0E">
            <w:pPr>
              <w:jc w:val="right"/>
              <w:rPr>
                <w:rFonts w:ascii="Browallia New" w:hAnsi="Browallia New" w:cs="Browallia New"/>
                <w:sz w:val="32"/>
                <w:szCs w:val="32"/>
              </w:rPr>
            </w:pPr>
            <w:r w:rsidRPr="00645CB8">
              <w:rPr>
                <w:rFonts w:ascii="Browallia New" w:hAnsi="Browallia New" w:cs="Browallia New"/>
                <w:sz w:val="32"/>
                <w:szCs w:val="32"/>
              </w:rPr>
              <w:t>750.00</w:t>
            </w:r>
          </w:p>
        </w:tc>
        <w:tc>
          <w:tcPr>
            <w:tcW w:w="796" w:type="pct"/>
            <w:vAlign w:val="bottom"/>
          </w:tcPr>
          <w:p w14:paraId="4FFE6C3E" w14:textId="46F27EB5" w:rsidR="00D84AEB" w:rsidRPr="00645CB8" w:rsidRDefault="00D84AEB" w:rsidP="00047D0E">
            <w:pPr>
              <w:jc w:val="right"/>
              <w:rPr>
                <w:rFonts w:ascii="Browallia New" w:hAnsi="Browallia New" w:cs="Browallia New"/>
                <w:sz w:val="32"/>
                <w:szCs w:val="32"/>
              </w:rPr>
            </w:pPr>
            <w:r w:rsidRPr="00645CB8">
              <w:rPr>
                <w:rFonts w:ascii="Browallia New" w:hAnsi="Browallia New" w:cs="Browallia New"/>
                <w:sz w:val="32"/>
                <w:szCs w:val="32"/>
              </w:rPr>
              <w:t>750.00</w:t>
            </w:r>
          </w:p>
        </w:tc>
        <w:tc>
          <w:tcPr>
            <w:tcW w:w="796" w:type="pct"/>
            <w:vAlign w:val="bottom"/>
          </w:tcPr>
          <w:p w14:paraId="6E8B7664" w14:textId="3ED949D4" w:rsidR="00D84AEB" w:rsidRPr="00645CB8" w:rsidRDefault="00D84AEB" w:rsidP="00047D0E">
            <w:pPr>
              <w:jc w:val="right"/>
              <w:rPr>
                <w:rFonts w:ascii="Browallia New" w:hAnsi="Browallia New" w:cs="Browallia New"/>
                <w:spacing w:val="-4"/>
                <w:sz w:val="32"/>
                <w:szCs w:val="32"/>
              </w:rPr>
            </w:pPr>
            <w:r w:rsidRPr="00645CB8">
              <w:rPr>
                <w:rFonts w:ascii="Browallia New" w:hAnsi="Browallia New" w:cs="Browallia New"/>
                <w:spacing w:val="-4"/>
                <w:sz w:val="32"/>
                <w:szCs w:val="32"/>
              </w:rPr>
              <w:t>250.00</w:t>
            </w:r>
          </w:p>
        </w:tc>
        <w:tc>
          <w:tcPr>
            <w:tcW w:w="796" w:type="pct"/>
            <w:vAlign w:val="bottom"/>
          </w:tcPr>
          <w:p w14:paraId="7749BB6F" w14:textId="1A3426E7" w:rsidR="00D84AEB" w:rsidRPr="00645CB8" w:rsidRDefault="00D84AEB" w:rsidP="00047D0E">
            <w:pPr>
              <w:jc w:val="right"/>
              <w:rPr>
                <w:rFonts w:ascii="Browallia New" w:hAnsi="Browallia New" w:cs="Browallia New"/>
                <w:sz w:val="32"/>
                <w:szCs w:val="32"/>
              </w:rPr>
            </w:pPr>
            <w:r w:rsidRPr="00645CB8">
              <w:rPr>
                <w:rFonts w:ascii="Browallia New" w:hAnsi="Browallia New" w:cs="Browallia New"/>
                <w:sz w:val="32"/>
                <w:szCs w:val="32"/>
              </w:rPr>
              <w:t>750.00</w:t>
            </w:r>
          </w:p>
        </w:tc>
        <w:tc>
          <w:tcPr>
            <w:tcW w:w="796" w:type="pct"/>
            <w:vAlign w:val="bottom"/>
          </w:tcPr>
          <w:p w14:paraId="62A87ABF" w14:textId="08CC5B8C" w:rsidR="00D84AEB" w:rsidRPr="00645CB8" w:rsidRDefault="00D84AEB" w:rsidP="00047D0E">
            <w:pPr>
              <w:jc w:val="right"/>
              <w:rPr>
                <w:rFonts w:ascii="Browallia New" w:hAnsi="Browallia New" w:cs="Browallia New"/>
                <w:sz w:val="32"/>
                <w:szCs w:val="32"/>
              </w:rPr>
            </w:pPr>
            <w:r w:rsidRPr="00645CB8">
              <w:rPr>
                <w:rFonts w:ascii="Browallia New" w:hAnsi="Browallia New" w:cs="Browallia New"/>
                <w:sz w:val="32"/>
                <w:szCs w:val="32"/>
              </w:rPr>
              <w:t>8,750.00</w:t>
            </w:r>
          </w:p>
        </w:tc>
      </w:tr>
      <w:tr w:rsidR="00047D0E" w:rsidRPr="00645CB8" w14:paraId="07D6B0C7" w14:textId="77777777" w:rsidTr="00047D0E">
        <w:trPr>
          <w:trHeight w:val="350"/>
        </w:trPr>
        <w:tc>
          <w:tcPr>
            <w:tcW w:w="1018" w:type="pct"/>
          </w:tcPr>
          <w:p w14:paraId="02BD9BFC" w14:textId="77777777" w:rsidR="00D84AEB" w:rsidRPr="00645CB8" w:rsidRDefault="00D84AEB" w:rsidP="00D84AEB">
            <w:pPr>
              <w:pStyle w:val="ListParagraph"/>
              <w:ind w:left="0"/>
              <w:rPr>
                <w:rFonts w:ascii="Browallia New" w:hAnsi="Browallia New" w:cs="Browallia New"/>
                <w:b/>
                <w:bCs/>
                <w:spacing w:val="-4"/>
                <w:sz w:val="32"/>
                <w:szCs w:val="32"/>
                <w:lang w:bidi="th-TH"/>
              </w:rPr>
            </w:pPr>
            <w:r w:rsidRPr="00645CB8">
              <w:rPr>
                <w:rFonts w:ascii="Browallia New" w:hAnsi="Browallia New" w:cs="Browallia New"/>
                <w:b/>
                <w:bCs/>
                <w:spacing w:val="-4"/>
                <w:sz w:val="32"/>
                <w:szCs w:val="32"/>
                <w:lang w:bidi="th-TH"/>
              </w:rPr>
              <w:t>Total Revenues</w:t>
            </w:r>
          </w:p>
        </w:tc>
        <w:tc>
          <w:tcPr>
            <w:tcW w:w="796" w:type="pct"/>
            <w:vAlign w:val="bottom"/>
          </w:tcPr>
          <w:p w14:paraId="3F15B7A3" w14:textId="0A251645" w:rsidR="00D84AEB" w:rsidRPr="00645CB8" w:rsidRDefault="00D84AEB" w:rsidP="00047D0E">
            <w:pPr>
              <w:jc w:val="right"/>
              <w:rPr>
                <w:rFonts w:ascii="Browallia New" w:hAnsi="Browallia New" w:cs="Browallia New"/>
                <w:b/>
                <w:bCs/>
                <w:spacing w:val="-4"/>
                <w:sz w:val="32"/>
                <w:szCs w:val="32"/>
              </w:rPr>
            </w:pPr>
            <w:r w:rsidRPr="00645CB8">
              <w:rPr>
                <w:rFonts w:ascii="Browallia New" w:hAnsi="Browallia New" w:cs="Browallia New"/>
                <w:b/>
                <w:bCs/>
                <w:sz w:val="32"/>
                <w:szCs w:val="32"/>
              </w:rPr>
              <w:t>750.00</w:t>
            </w:r>
          </w:p>
        </w:tc>
        <w:tc>
          <w:tcPr>
            <w:tcW w:w="796" w:type="pct"/>
            <w:vAlign w:val="bottom"/>
          </w:tcPr>
          <w:p w14:paraId="3F32BEAF" w14:textId="4D120263" w:rsidR="00D84AEB" w:rsidRPr="00645CB8" w:rsidRDefault="00D84AEB" w:rsidP="00047D0E">
            <w:pPr>
              <w:jc w:val="right"/>
              <w:rPr>
                <w:rFonts w:ascii="Browallia New" w:hAnsi="Browallia New" w:cs="Browallia New"/>
                <w:b/>
                <w:bCs/>
                <w:spacing w:val="-4"/>
                <w:sz w:val="32"/>
                <w:szCs w:val="32"/>
              </w:rPr>
            </w:pPr>
            <w:r w:rsidRPr="00645CB8">
              <w:rPr>
                <w:rFonts w:ascii="Browallia New" w:hAnsi="Browallia New" w:cs="Browallia New"/>
                <w:b/>
                <w:bCs/>
                <w:sz w:val="32"/>
                <w:szCs w:val="32"/>
              </w:rPr>
              <w:t>250.00</w:t>
            </w:r>
          </w:p>
        </w:tc>
        <w:tc>
          <w:tcPr>
            <w:tcW w:w="796" w:type="pct"/>
            <w:vAlign w:val="bottom"/>
          </w:tcPr>
          <w:p w14:paraId="18CA2195" w14:textId="1087A533" w:rsidR="00D84AEB" w:rsidRPr="00645CB8" w:rsidRDefault="00D84AEB" w:rsidP="00047D0E">
            <w:pPr>
              <w:jc w:val="right"/>
              <w:rPr>
                <w:rFonts w:ascii="Browallia New" w:hAnsi="Browallia New" w:cs="Browallia New"/>
                <w:b/>
                <w:bCs/>
                <w:spacing w:val="-4"/>
                <w:sz w:val="32"/>
                <w:szCs w:val="32"/>
              </w:rPr>
            </w:pPr>
            <w:r w:rsidRPr="00645CB8">
              <w:rPr>
                <w:rFonts w:ascii="Browallia New" w:hAnsi="Browallia New" w:cs="Browallia New"/>
                <w:b/>
                <w:bCs/>
                <w:sz w:val="32"/>
                <w:szCs w:val="32"/>
              </w:rPr>
              <w:t>750.00</w:t>
            </w:r>
          </w:p>
        </w:tc>
        <w:tc>
          <w:tcPr>
            <w:tcW w:w="796" w:type="pct"/>
            <w:vAlign w:val="bottom"/>
          </w:tcPr>
          <w:p w14:paraId="1D771B16" w14:textId="5DA19092" w:rsidR="00D84AEB" w:rsidRPr="00645CB8" w:rsidRDefault="00D84AEB" w:rsidP="00047D0E">
            <w:pPr>
              <w:jc w:val="right"/>
              <w:rPr>
                <w:rFonts w:ascii="Browallia New" w:hAnsi="Browallia New" w:cs="Browallia New"/>
                <w:b/>
                <w:bCs/>
                <w:spacing w:val="-4"/>
                <w:sz w:val="32"/>
                <w:szCs w:val="32"/>
              </w:rPr>
            </w:pPr>
            <w:r w:rsidRPr="00645CB8">
              <w:rPr>
                <w:rFonts w:ascii="Browallia New" w:hAnsi="Browallia New" w:cs="Browallia New"/>
                <w:b/>
                <w:bCs/>
                <w:sz w:val="32"/>
                <w:szCs w:val="32"/>
              </w:rPr>
              <w:t>250.00</w:t>
            </w:r>
          </w:p>
        </w:tc>
        <w:tc>
          <w:tcPr>
            <w:tcW w:w="796" w:type="pct"/>
            <w:vAlign w:val="bottom"/>
          </w:tcPr>
          <w:p w14:paraId="7D56D92E" w14:textId="22E0C20F" w:rsidR="00D84AEB" w:rsidRPr="00645CB8" w:rsidRDefault="00D84AEB" w:rsidP="00047D0E">
            <w:pPr>
              <w:jc w:val="right"/>
              <w:rPr>
                <w:rFonts w:ascii="Browallia New" w:hAnsi="Browallia New" w:cs="Browallia New"/>
                <w:b/>
                <w:bCs/>
                <w:sz w:val="32"/>
                <w:szCs w:val="32"/>
              </w:rPr>
            </w:pPr>
            <w:r w:rsidRPr="00645CB8">
              <w:rPr>
                <w:rFonts w:ascii="Browallia New" w:hAnsi="Browallia New" w:cs="Browallia New"/>
                <w:b/>
                <w:bCs/>
                <w:sz w:val="32"/>
                <w:szCs w:val="32"/>
              </w:rPr>
              <w:t>6,250.00</w:t>
            </w:r>
          </w:p>
        </w:tc>
      </w:tr>
      <w:tr w:rsidR="00047D0E" w:rsidRPr="00645CB8" w14:paraId="6688FB23" w14:textId="77777777" w:rsidTr="00047D0E">
        <w:trPr>
          <w:trHeight w:val="346"/>
        </w:trPr>
        <w:tc>
          <w:tcPr>
            <w:tcW w:w="1018" w:type="pct"/>
          </w:tcPr>
          <w:p w14:paraId="52486788" w14:textId="77777777" w:rsidR="00D84AEB" w:rsidRPr="00645CB8" w:rsidRDefault="00D84AEB" w:rsidP="00D84AEB">
            <w:pPr>
              <w:pStyle w:val="ListParagraph"/>
              <w:ind w:left="0"/>
              <w:rPr>
                <w:rFonts w:ascii="Browallia New" w:hAnsi="Browallia New" w:cs="Browallia New"/>
                <w:b/>
                <w:bCs/>
                <w:spacing w:val="-4"/>
                <w:sz w:val="32"/>
                <w:szCs w:val="32"/>
                <w:lang w:bidi="th-TH"/>
              </w:rPr>
            </w:pPr>
            <w:r w:rsidRPr="00645CB8">
              <w:rPr>
                <w:rFonts w:ascii="Browallia New" w:hAnsi="Browallia New" w:cs="Browallia New"/>
                <w:b/>
                <w:bCs/>
                <w:spacing w:val="-4"/>
                <w:sz w:val="32"/>
                <w:szCs w:val="32"/>
                <w:lang w:bidi="th-TH"/>
              </w:rPr>
              <w:t>Revenues : Head</w:t>
            </w:r>
          </w:p>
        </w:tc>
        <w:tc>
          <w:tcPr>
            <w:tcW w:w="796" w:type="pct"/>
            <w:vAlign w:val="bottom"/>
          </w:tcPr>
          <w:p w14:paraId="3EB8B0D0" w14:textId="258DD430" w:rsidR="00D84AEB" w:rsidRPr="00645CB8" w:rsidRDefault="00D84AEB" w:rsidP="00047D0E">
            <w:pPr>
              <w:jc w:val="right"/>
              <w:rPr>
                <w:rFonts w:ascii="Browallia New" w:hAnsi="Browallia New" w:cs="Browallia New"/>
                <w:b/>
                <w:bCs/>
                <w:spacing w:val="-4"/>
                <w:sz w:val="32"/>
                <w:szCs w:val="32"/>
              </w:rPr>
            </w:pPr>
            <w:r w:rsidRPr="00645CB8">
              <w:rPr>
                <w:rFonts w:ascii="Browallia New" w:hAnsi="Browallia New" w:cs="Browallia New"/>
                <w:b/>
                <w:bCs/>
                <w:sz w:val="32"/>
                <w:szCs w:val="32"/>
              </w:rPr>
              <w:t>650.00</w:t>
            </w:r>
          </w:p>
        </w:tc>
        <w:tc>
          <w:tcPr>
            <w:tcW w:w="796" w:type="pct"/>
            <w:vAlign w:val="bottom"/>
          </w:tcPr>
          <w:p w14:paraId="4E63DE53" w14:textId="27B61D1D" w:rsidR="00D84AEB" w:rsidRPr="00645CB8" w:rsidRDefault="00D84AEB" w:rsidP="00047D0E">
            <w:pPr>
              <w:jc w:val="right"/>
              <w:rPr>
                <w:rFonts w:ascii="Browallia New" w:hAnsi="Browallia New" w:cs="Browallia New"/>
                <w:b/>
                <w:bCs/>
                <w:spacing w:val="-4"/>
                <w:sz w:val="32"/>
                <w:szCs w:val="32"/>
              </w:rPr>
            </w:pPr>
            <w:r w:rsidRPr="00645CB8">
              <w:rPr>
                <w:rFonts w:ascii="Browallia New" w:hAnsi="Browallia New" w:cs="Browallia New"/>
                <w:b/>
                <w:bCs/>
                <w:sz w:val="32"/>
                <w:szCs w:val="32"/>
              </w:rPr>
              <w:t>375.00</w:t>
            </w:r>
          </w:p>
        </w:tc>
        <w:tc>
          <w:tcPr>
            <w:tcW w:w="796" w:type="pct"/>
            <w:vAlign w:val="bottom"/>
          </w:tcPr>
          <w:p w14:paraId="6854E9EC" w14:textId="2D8EE2DA" w:rsidR="00D84AEB" w:rsidRPr="00645CB8" w:rsidRDefault="00D84AEB" w:rsidP="00047D0E">
            <w:pPr>
              <w:jc w:val="right"/>
              <w:rPr>
                <w:rFonts w:ascii="Browallia New" w:hAnsi="Browallia New" w:cs="Browallia New"/>
                <w:b/>
                <w:bCs/>
                <w:spacing w:val="-4"/>
                <w:sz w:val="32"/>
                <w:szCs w:val="32"/>
              </w:rPr>
            </w:pPr>
            <w:r w:rsidRPr="00645CB8">
              <w:rPr>
                <w:rFonts w:ascii="Browallia New" w:hAnsi="Browallia New" w:cs="Browallia New"/>
                <w:b/>
                <w:bCs/>
                <w:sz w:val="32"/>
                <w:szCs w:val="32"/>
              </w:rPr>
              <w:t xml:space="preserve"> 616.67</w:t>
            </w:r>
          </w:p>
        </w:tc>
        <w:tc>
          <w:tcPr>
            <w:tcW w:w="796" w:type="pct"/>
            <w:vAlign w:val="bottom"/>
          </w:tcPr>
          <w:p w14:paraId="1C9EDF6C" w14:textId="7E25DB0D" w:rsidR="00D84AEB" w:rsidRPr="00645CB8" w:rsidRDefault="00D84AEB" w:rsidP="00047D0E">
            <w:pPr>
              <w:jc w:val="right"/>
              <w:rPr>
                <w:rFonts w:ascii="Browallia New" w:hAnsi="Browallia New" w:cs="Browallia New"/>
                <w:b/>
                <w:bCs/>
                <w:spacing w:val="-4"/>
                <w:sz w:val="32"/>
                <w:szCs w:val="32"/>
              </w:rPr>
            </w:pPr>
            <w:r w:rsidRPr="00645CB8">
              <w:rPr>
                <w:rFonts w:ascii="Browallia New" w:hAnsi="Browallia New" w:cs="Browallia New"/>
                <w:b/>
                <w:bCs/>
                <w:spacing w:val="-4"/>
                <w:sz w:val="32"/>
                <w:szCs w:val="32"/>
              </w:rPr>
              <w:t>1,087.50</w:t>
            </w:r>
          </w:p>
        </w:tc>
        <w:tc>
          <w:tcPr>
            <w:tcW w:w="796" w:type="pct"/>
            <w:vAlign w:val="bottom"/>
          </w:tcPr>
          <w:p w14:paraId="15EE002A" w14:textId="238175C5" w:rsidR="00D84AEB" w:rsidRPr="00645CB8" w:rsidRDefault="00D84AEB" w:rsidP="00047D0E">
            <w:pPr>
              <w:jc w:val="right"/>
              <w:rPr>
                <w:rFonts w:ascii="Browallia New" w:hAnsi="Browallia New" w:cs="Browallia New"/>
                <w:b/>
                <w:bCs/>
                <w:spacing w:val="-4"/>
                <w:sz w:val="32"/>
                <w:szCs w:val="32"/>
              </w:rPr>
            </w:pPr>
            <w:r w:rsidRPr="00645CB8">
              <w:rPr>
                <w:rFonts w:ascii="Browallia New" w:hAnsi="Browallia New" w:cs="Browallia New"/>
                <w:b/>
                <w:bCs/>
                <w:spacing w:val="-4"/>
                <w:sz w:val="32"/>
                <w:szCs w:val="32"/>
              </w:rPr>
              <w:t>1,087.50</w:t>
            </w:r>
          </w:p>
        </w:tc>
      </w:tr>
    </w:tbl>
    <w:p w14:paraId="30174A2D" w14:textId="77777777" w:rsidR="00BE3A1B" w:rsidRPr="00645CB8" w:rsidRDefault="00BE3A1B" w:rsidP="0019520A">
      <w:pPr>
        <w:pStyle w:val="Footer"/>
        <w:tabs>
          <w:tab w:val="clear" w:pos="4153"/>
          <w:tab w:val="clear" w:pos="8306"/>
        </w:tabs>
        <w:ind w:left="360"/>
        <w:jc w:val="thaiDistribute"/>
        <w:rPr>
          <w:rFonts w:ascii="Browallia New" w:hAnsi="Browallia New" w:cs="Browallia New"/>
          <w:b/>
          <w:bCs/>
          <w:iCs/>
          <w:sz w:val="32"/>
          <w:szCs w:val="32"/>
          <w:lang w:bidi="th-TH"/>
        </w:rPr>
      </w:pPr>
    </w:p>
    <w:p w14:paraId="08857FBC" w14:textId="77777777" w:rsidR="0019520A" w:rsidRPr="00645CB8" w:rsidRDefault="0019520A" w:rsidP="0019520A">
      <w:pPr>
        <w:pStyle w:val="Footer"/>
        <w:tabs>
          <w:tab w:val="clear" w:pos="4153"/>
          <w:tab w:val="clear" w:pos="8306"/>
        </w:tabs>
        <w:ind w:left="360"/>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Expenses Budget (</w:t>
      </w:r>
      <w:proofErr w:type="gramStart"/>
      <w:r w:rsidRPr="00645CB8">
        <w:rPr>
          <w:rFonts w:ascii="Browallia New" w:hAnsi="Browallia New" w:cs="Browallia New"/>
          <w:b/>
          <w:bCs/>
          <w:iCs/>
          <w:sz w:val="32"/>
          <w:szCs w:val="32"/>
          <w:lang w:bidi="th-TH"/>
        </w:rPr>
        <w:t>Unit :</w:t>
      </w:r>
      <w:proofErr w:type="gramEnd"/>
      <w:r w:rsidRPr="00645CB8">
        <w:rPr>
          <w:rFonts w:ascii="Browallia New" w:hAnsi="Browallia New" w:cs="Browallia New"/>
          <w:b/>
          <w:bCs/>
          <w:iCs/>
          <w:sz w:val="32"/>
          <w:szCs w:val="32"/>
          <w:lang w:bidi="th-TH"/>
        </w:rPr>
        <w:t xml:space="preserve"> Baht)</w:t>
      </w:r>
    </w:p>
    <w:tbl>
      <w:tblPr>
        <w:tblStyle w:val="TableGrid"/>
        <w:tblW w:w="9934" w:type="dxa"/>
        <w:tblInd w:w="-185" w:type="dxa"/>
        <w:tblLook w:val="04A0" w:firstRow="1" w:lastRow="0" w:firstColumn="1" w:lastColumn="0" w:noHBand="0" w:noVBand="1"/>
      </w:tblPr>
      <w:tblGrid>
        <w:gridCol w:w="2361"/>
        <w:gridCol w:w="1622"/>
        <w:gridCol w:w="1367"/>
        <w:gridCol w:w="1525"/>
        <w:gridCol w:w="1525"/>
        <w:gridCol w:w="1534"/>
      </w:tblGrid>
      <w:tr w:rsidR="00047D0E" w:rsidRPr="00645CB8" w14:paraId="31DD4D8B" w14:textId="77777777" w:rsidTr="00047D0E">
        <w:tc>
          <w:tcPr>
            <w:tcW w:w="2361" w:type="dxa"/>
            <w:vMerge w:val="restart"/>
          </w:tcPr>
          <w:p w14:paraId="04820B8B" w14:textId="77777777" w:rsidR="00047D0E" w:rsidRPr="00645CB8" w:rsidRDefault="00047D0E" w:rsidP="005F3855">
            <w:pPr>
              <w:pStyle w:val="ListParagraph"/>
              <w:ind w:left="0"/>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Description</w:t>
            </w:r>
          </w:p>
        </w:tc>
        <w:tc>
          <w:tcPr>
            <w:tcW w:w="7573" w:type="dxa"/>
            <w:gridSpan w:val="5"/>
          </w:tcPr>
          <w:p w14:paraId="0C018879" w14:textId="77777777" w:rsidR="00047D0E" w:rsidRPr="00645CB8" w:rsidRDefault="00047D0E" w:rsidP="005F3855">
            <w:pPr>
              <w:pStyle w:val="ListParagraph"/>
              <w:ind w:left="0"/>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Academic Year</w:t>
            </w:r>
          </w:p>
        </w:tc>
      </w:tr>
      <w:tr w:rsidR="00047D0E" w:rsidRPr="00645CB8" w14:paraId="4302032E" w14:textId="77777777" w:rsidTr="00047D0E">
        <w:tc>
          <w:tcPr>
            <w:tcW w:w="2361" w:type="dxa"/>
            <w:vMerge/>
          </w:tcPr>
          <w:p w14:paraId="11F4A132" w14:textId="77777777" w:rsidR="00047D0E" w:rsidRPr="00645CB8" w:rsidRDefault="00047D0E" w:rsidP="00047D0E">
            <w:pPr>
              <w:pStyle w:val="ListParagraph"/>
              <w:ind w:left="0"/>
              <w:jc w:val="thaiDistribute"/>
              <w:rPr>
                <w:rFonts w:ascii="Browallia New" w:hAnsi="Browallia New" w:cs="Browallia New"/>
                <w:sz w:val="32"/>
                <w:szCs w:val="32"/>
                <w:lang w:bidi="th-TH"/>
              </w:rPr>
            </w:pPr>
          </w:p>
        </w:tc>
        <w:tc>
          <w:tcPr>
            <w:tcW w:w="1622" w:type="dxa"/>
          </w:tcPr>
          <w:p w14:paraId="70D8AA84" w14:textId="77777777" w:rsidR="00047D0E" w:rsidRPr="00645CB8" w:rsidRDefault="00047D0E" w:rsidP="00047D0E">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2022</w:t>
            </w:r>
          </w:p>
        </w:tc>
        <w:tc>
          <w:tcPr>
            <w:tcW w:w="1367" w:type="dxa"/>
          </w:tcPr>
          <w:p w14:paraId="4312825D" w14:textId="77777777" w:rsidR="00047D0E" w:rsidRPr="00645CB8" w:rsidRDefault="00047D0E" w:rsidP="00047D0E">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2023</w:t>
            </w:r>
          </w:p>
        </w:tc>
        <w:tc>
          <w:tcPr>
            <w:tcW w:w="1525" w:type="dxa"/>
          </w:tcPr>
          <w:p w14:paraId="381FFFBB" w14:textId="77777777" w:rsidR="00047D0E" w:rsidRPr="00645CB8" w:rsidRDefault="00047D0E" w:rsidP="00047D0E">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2024</w:t>
            </w:r>
          </w:p>
        </w:tc>
        <w:tc>
          <w:tcPr>
            <w:tcW w:w="1525" w:type="dxa"/>
          </w:tcPr>
          <w:p w14:paraId="3EA26986" w14:textId="77777777" w:rsidR="00047D0E" w:rsidRPr="00645CB8" w:rsidRDefault="00047D0E" w:rsidP="00047D0E">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2025</w:t>
            </w:r>
          </w:p>
        </w:tc>
        <w:tc>
          <w:tcPr>
            <w:tcW w:w="1534" w:type="dxa"/>
          </w:tcPr>
          <w:p w14:paraId="77B7032E" w14:textId="77777777" w:rsidR="00047D0E" w:rsidRPr="00645CB8" w:rsidRDefault="00047D0E" w:rsidP="00047D0E">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2026</w:t>
            </w:r>
          </w:p>
        </w:tc>
      </w:tr>
      <w:tr w:rsidR="00047D0E" w:rsidRPr="00645CB8" w14:paraId="55C7934B" w14:textId="77777777" w:rsidTr="00047D0E">
        <w:tc>
          <w:tcPr>
            <w:tcW w:w="2361" w:type="dxa"/>
            <w:vAlign w:val="bottom"/>
          </w:tcPr>
          <w:p w14:paraId="3F40E523" w14:textId="77777777" w:rsidR="00047D0E" w:rsidRPr="00645CB8" w:rsidRDefault="00047D0E" w:rsidP="00047D0E">
            <w:pPr>
              <w:rPr>
                <w:rFonts w:ascii="Browallia New" w:hAnsi="Browallia New" w:cs="Browallia New"/>
                <w:spacing w:val="-4"/>
                <w:sz w:val="32"/>
                <w:szCs w:val="32"/>
                <w:lang w:bidi="th-TH"/>
              </w:rPr>
            </w:pPr>
            <w:r w:rsidRPr="00645CB8">
              <w:rPr>
                <w:rFonts w:ascii="Browallia New" w:hAnsi="Browallia New" w:cs="Browallia New"/>
                <w:spacing w:val="-4"/>
                <w:sz w:val="32"/>
                <w:szCs w:val="32"/>
                <w:lang w:bidi="th-TH"/>
              </w:rPr>
              <w:t>Operating Budget</w:t>
            </w:r>
          </w:p>
        </w:tc>
        <w:tc>
          <w:tcPr>
            <w:tcW w:w="1622" w:type="dxa"/>
          </w:tcPr>
          <w:p w14:paraId="37A338FF" w14:textId="77777777" w:rsidR="00047D0E" w:rsidRPr="00645CB8" w:rsidRDefault="00047D0E" w:rsidP="00047D0E">
            <w:pPr>
              <w:pStyle w:val="ListParagraph"/>
              <w:ind w:left="0"/>
              <w:jc w:val="thaiDistribute"/>
              <w:rPr>
                <w:rFonts w:ascii="Browallia New" w:hAnsi="Browallia New" w:cs="Browallia New"/>
                <w:spacing w:val="-4"/>
                <w:sz w:val="32"/>
                <w:szCs w:val="32"/>
                <w:lang w:bidi="th-TH"/>
              </w:rPr>
            </w:pPr>
          </w:p>
        </w:tc>
        <w:tc>
          <w:tcPr>
            <w:tcW w:w="1367" w:type="dxa"/>
          </w:tcPr>
          <w:p w14:paraId="0BCE5AD8" w14:textId="77777777" w:rsidR="00047D0E" w:rsidRPr="00645CB8" w:rsidRDefault="00047D0E" w:rsidP="00047D0E">
            <w:pPr>
              <w:pStyle w:val="ListParagraph"/>
              <w:ind w:left="0"/>
              <w:jc w:val="thaiDistribute"/>
              <w:rPr>
                <w:rFonts w:ascii="Browallia New" w:hAnsi="Browallia New" w:cs="Browallia New"/>
                <w:spacing w:val="-4"/>
                <w:sz w:val="32"/>
                <w:szCs w:val="32"/>
                <w:lang w:bidi="th-TH"/>
              </w:rPr>
            </w:pPr>
          </w:p>
        </w:tc>
        <w:tc>
          <w:tcPr>
            <w:tcW w:w="1525" w:type="dxa"/>
          </w:tcPr>
          <w:p w14:paraId="067FB989" w14:textId="77777777" w:rsidR="00047D0E" w:rsidRPr="00645CB8" w:rsidRDefault="00047D0E" w:rsidP="00047D0E">
            <w:pPr>
              <w:pStyle w:val="ListParagraph"/>
              <w:ind w:left="0"/>
              <w:jc w:val="thaiDistribute"/>
              <w:rPr>
                <w:rFonts w:ascii="Browallia New" w:hAnsi="Browallia New" w:cs="Browallia New"/>
                <w:spacing w:val="-4"/>
                <w:sz w:val="32"/>
                <w:szCs w:val="32"/>
                <w:lang w:bidi="th-TH"/>
              </w:rPr>
            </w:pPr>
          </w:p>
        </w:tc>
        <w:tc>
          <w:tcPr>
            <w:tcW w:w="1525" w:type="dxa"/>
          </w:tcPr>
          <w:p w14:paraId="6CFD5E8F" w14:textId="77777777" w:rsidR="00047D0E" w:rsidRPr="00645CB8" w:rsidRDefault="00047D0E" w:rsidP="00047D0E">
            <w:pPr>
              <w:pStyle w:val="ListParagraph"/>
              <w:ind w:left="0"/>
              <w:jc w:val="thaiDistribute"/>
              <w:rPr>
                <w:rFonts w:ascii="Browallia New" w:hAnsi="Browallia New" w:cs="Browallia New"/>
                <w:spacing w:val="-4"/>
                <w:sz w:val="32"/>
                <w:szCs w:val="32"/>
                <w:lang w:bidi="th-TH"/>
              </w:rPr>
            </w:pPr>
          </w:p>
        </w:tc>
        <w:tc>
          <w:tcPr>
            <w:tcW w:w="1534" w:type="dxa"/>
          </w:tcPr>
          <w:p w14:paraId="4F219114" w14:textId="77777777" w:rsidR="00047D0E" w:rsidRPr="00645CB8" w:rsidRDefault="00047D0E" w:rsidP="00047D0E">
            <w:pPr>
              <w:pStyle w:val="ListParagraph"/>
              <w:ind w:left="0"/>
              <w:jc w:val="thaiDistribute"/>
              <w:rPr>
                <w:rFonts w:ascii="Browallia New" w:hAnsi="Browallia New" w:cs="Browallia New"/>
                <w:spacing w:val="-4"/>
                <w:sz w:val="32"/>
                <w:szCs w:val="32"/>
                <w:lang w:bidi="th-TH"/>
              </w:rPr>
            </w:pPr>
          </w:p>
        </w:tc>
      </w:tr>
      <w:tr w:rsidR="00047D0E" w:rsidRPr="00645CB8" w14:paraId="5F3DCEFA" w14:textId="77777777" w:rsidTr="00047D0E">
        <w:tc>
          <w:tcPr>
            <w:tcW w:w="2361" w:type="dxa"/>
            <w:vAlign w:val="bottom"/>
          </w:tcPr>
          <w:p w14:paraId="646A74B8" w14:textId="77777777" w:rsidR="00047D0E" w:rsidRPr="00645CB8" w:rsidRDefault="00047D0E" w:rsidP="00047D0E">
            <w:pPr>
              <w:rPr>
                <w:rFonts w:ascii="Browallia New" w:hAnsi="Browallia New" w:cs="Browallia New"/>
                <w:spacing w:val="-4"/>
                <w:sz w:val="32"/>
                <w:szCs w:val="32"/>
                <w:lang w:bidi="th-TH"/>
              </w:rPr>
            </w:pPr>
            <w:r w:rsidRPr="00645CB8">
              <w:rPr>
                <w:rFonts w:ascii="Browallia New" w:hAnsi="Browallia New" w:cs="Browallia New"/>
                <w:spacing w:val="-4"/>
                <w:sz w:val="32"/>
                <w:szCs w:val="32"/>
                <w:lang w:bidi="th-TH"/>
              </w:rPr>
              <w:t>1. Remuneration</w:t>
            </w:r>
          </w:p>
        </w:tc>
        <w:tc>
          <w:tcPr>
            <w:tcW w:w="1622" w:type="dxa"/>
          </w:tcPr>
          <w:p w14:paraId="630C93D4" w14:textId="0D517C29" w:rsidR="00047D0E" w:rsidRPr="00645CB8" w:rsidRDefault="00047D0E" w:rsidP="00047D0E">
            <w:pPr>
              <w:jc w:val="right"/>
              <w:rPr>
                <w:rFonts w:ascii="Browallia New" w:hAnsi="Browallia New" w:cs="Browallia New"/>
                <w:spacing w:val="-4"/>
                <w:sz w:val="32"/>
                <w:szCs w:val="32"/>
              </w:rPr>
            </w:pPr>
            <w:r w:rsidRPr="00645CB8">
              <w:rPr>
                <w:rFonts w:ascii="Browallia New" w:hAnsi="Browallia New" w:cs="Browallia New"/>
                <w:spacing w:val="-4"/>
                <w:sz w:val="32"/>
                <w:szCs w:val="32"/>
                <w:lang w:bidi="th-TH"/>
              </w:rPr>
              <w:t>6,286.61</w:t>
            </w:r>
          </w:p>
        </w:tc>
        <w:tc>
          <w:tcPr>
            <w:tcW w:w="1367" w:type="dxa"/>
          </w:tcPr>
          <w:p w14:paraId="749015D0" w14:textId="479BC863" w:rsidR="00047D0E" w:rsidRPr="00645CB8" w:rsidRDefault="00047D0E" w:rsidP="00047D0E">
            <w:pPr>
              <w:jc w:val="right"/>
              <w:rPr>
                <w:rFonts w:ascii="Browallia New" w:hAnsi="Browallia New" w:cs="Browallia New"/>
                <w:spacing w:val="-4"/>
                <w:sz w:val="32"/>
                <w:szCs w:val="32"/>
              </w:rPr>
            </w:pPr>
            <w:r w:rsidRPr="00645CB8">
              <w:rPr>
                <w:rFonts w:ascii="Browallia New" w:hAnsi="Browallia New" w:cs="Browallia New"/>
                <w:spacing w:val="-4"/>
                <w:sz w:val="32"/>
                <w:szCs w:val="32"/>
                <w:lang w:bidi="th-TH"/>
              </w:rPr>
              <w:t>8,321.76</w:t>
            </w:r>
          </w:p>
        </w:tc>
        <w:tc>
          <w:tcPr>
            <w:tcW w:w="1525" w:type="dxa"/>
          </w:tcPr>
          <w:p w14:paraId="56A1B8AF" w14:textId="10AE2E5C" w:rsidR="00047D0E" w:rsidRPr="00645CB8" w:rsidRDefault="00047D0E" w:rsidP="00047D0E">
            <w:pPr>
              <w:jc w:val="right"/>
              <w:rPr>
                <w:rFonts w:ascii="Browallia New" w:hAnsi="Browallia New" w:cs="Browallia New"/>
                <w:spacing w:val="-4"/>
                <w:sz w:val="32"/>
                <w:szCs w:val="32"/>
              </w:rPr>
            </w:pPr>
            <w:r w:rsidRPr="00645CB8">
              <w:rPr>
                <w:rFonts w:ascii="Browallia New" w:hAnsi="Browallia New" w:cs="Browallia New"/>
                <w:spacing w:val="-4"/>
                <w:sz w:val="32"/>
                <w:szCs w:val="32"/>
                <w:lang w:bidi="th-TH"/>
              </w:rPr>
              <w:t>6,105.45</w:t>
            </w:r>
          </w:p>
        </w:tc>
        <w:tc>
          <w:tcPr>
            <w:tcW w:w="1525" w:type="dxa"/>
          </w:tcPr>
          <w:p w14:paraId="1536EF9D" w14:textId="42994228" w:rsidR="00047D0E" w:rsidRPr="00645CB8" w:rsidRDefault="00047D0E" w:rsidP="00047D0E">
            <w:pPr>
              <w:jc w:val="right"/>
              <w:rPr>
                <w:rFonts w:ascii="Browallia New" w:hAnsi="Browallia New" w:cs="Browallia New"/>
                <w:spacing w:val="-4"/>
                <w:sz w:val="32"/>
                <w:szCs w:val="32"/>
              </w:rPr>
            </w:pPr>
            <w:r w:rsidRPr="00645CB8">
              <w:rPr>
                <w:rFonts w:ascii="Browallia New" w:hAnsi="Browallia New" w:cs="Browallia New"/>
                <w:spacing w:val="-4"/>
                <w:sz w:val="32"/>
                <w:szCs w:val="32"/>
                <w:lang w:bidi="th-TH"/>
              </w:rPr>
              <w:t>3,889.13</w:t>
            </w:r>
          </w:p>
        </w:tc>
        <w:tc>
          <w:tcPr>
            <w:tcW w:w="1534" w:type="dxa"/>
          </w:tcPr>
          <w:p w14:paraId="77930BEF" w14:textId="4421985E" w:rsidR="00047D0E" w:rsidRPr="00645CB8" w:rsidRDefault="00047D0E" w:rsidP="00047D0E">
            <w:pPr>
              <w:jc w:val="right"/>
              <w:rPr>
                <w:rFonts w:ascii="Browallia New" w:hAnsi="Browallia New" w:cs="Browallia New"/>
                <w:spacing w:val="-4"/>
                <w:sz w:val="32"/>
                <w:szCs w:val="32"/>
                <w:lang w:bidi="th-TH"/>
              </w:rPr>
            </w:pPr>
            <w:r w:rsidRPr="00645CB8">
              <w:rPr>
                <w:rFonts w:ascii="Browallia New" w:hAnsi="Browallia New" w:cs="Browallia New"/>
                <w:spacing w:val="-4"/>
                <w:sz w:val="32"/>
                <w:szCs w:val="32"/>
                <w:lang w:bidi="th-TH"/>
              </w:rPr>
              <w:t>3,889.13</w:t>
            </w:r>
          </w:p>
        </w:tc>
      </w:tr>
      <w:tr w:rsidR="00047D0E" w:rsidRPr="00645CB8" w14:paraId="3FEDB236" w14:textId="77777777" w:rsidTr="00047D0E">
        <w:tc>
          <w:tcPr>
            <w:tcW w:w="2361" w:type="dxa"/>
            <w:vAlign w:val="bottom"/>
          </w:tcPr>
          <w:p w14:paraId="613A3019" w14:textId="77777777" w:rsidR="00047D0E" w:rsidRPr="00645CB8" w:rsidRDefault="00047D0E" w:rsidP="00047D0E">
            <w:pPr>
              <w:rPr>
                <w:rFonts w:ascii="Browallia New" w:hAnsi="Browallia New" w:cs="Browallia New"/>
                <w:spacing w:val="-4"/>
                <w:sz w:val="32"/>
                <w:szCs w:val="32"/>
                <w:lang w:bidi="th-TH"/>
              </w:rPr>
            </w:pPr>
            <w:r w:rsidRPr="00645CB8">
              <w:rPr>
                <w:rFonts w:ascii="Browallia New" w:hAnsi="Browallia New" w:cs="Browallia New"/>
                <w:spacing w:val="-4"/>
                <w:sz w:val="32"/>
                <w:szCs w:val="32"/>
                <w:lang w:bidi="th-TH"/>
              </w:rPr>
              <w:t>2. Operating expenses</w:t>
            </w:r>
          </w:p>
        </w:tc>
        <w:tc>
          <w:tcPr>
            <w:tcW w:w="1622" w:type="dxa"/>
          </w:tcPr>
          <w:p w14:paraId="105422C6" w14:textId="0A14DCE2" w:rsidR="00047D0E" w:rsidRPr="00645CB8" w:rsidRDefault="00047D0E" w:rsidP="00047D0E">
            <w:pPr>
              <w:jc w:val="right"/>
              <w:rPr>
                <w:rFonts w:ascii="Browallia New" w:hAnsi="Browallia New" w:cs="Browallia New"/>
                <w:spacing w:val="-4"/>
                <w:sz w:val="32"/>
                <w:szCs w:val="32"/>
                <w:lang w:bidi="th-TH"/>
              </w:rPr>
            </w:pPr>
            <w:r w:rsidRPr="00645CB8">
              <w:rPr>
                <w:rFonts w:ascii="Browallia New" w:hAnsi="Browallia New" w:cs="Browallia New"/>
                <w:spacing w:val="-4"/>
                <w:sz w:val="32"/>
                <w:szCs w:val="32"/>
                <w:lang w:bidi="th-TH"/>
              </w:rPr>
              <w:t>8,209.86</w:t>
            </w:r>
          </w:p>
        </w:tc>
        <w:tc>
          <w:tcPr>
            <w:tcW w:w="1367" w:type="dxa"/>
          </w:tcPr>
          <w:p w14:paraId="06C6CACB" w14:textId="3480ADE4" w:rsidR="00047D0E" w:rsidRPr="00645CB8" w:rsidRDefault="00047D0E" w:rsidP="00047D0E">
            <w:pPr>
              <w:jc w:val="right"/>
              <w:rPr>
                <w:rFonts w:ascii="Browallia New" w:hAnsi="Browallia New" w:cs="Browallia New"/>
                <w:spacing w:val="-4"/>
                <w:sz w:val="32"/>
                <w:szCs w:val="32"/>
              </w:rPr>
            </w:pPr>
            <w:r w:rsidRPr="00645CB8">
              <w:rPr>
                <w:rFonts w:ascii="Browallia New" w:hAnsi="Browallia New" w:cs="Browallia New"/>
                <w:spacing w:val="-4"/>
                <w:sz w:val="32"/>
                <w:szCs w:val="32"/>
                <w:lang w:bidi="th-TH"/>
              </w:rPr>
              <w:t>4,491.32</w:t>
            </w:r>
          </w:p>
        </w:tc>
        <w:tc>
          <w:tcPr>
            <w:tcW w:w="1525" w:type="dxa"/>
          </w:tcPr>
          <w:p w14:paraId="135E7E74" w14:textId="633986E2" w:rsidR="00047D0E" w:rsidRPr="00645CB8" w:rsidRDefault="00047D0E" w:rsidP="00047D0E">
            <w:pPr>
              <w:jc w:val="right"/>
              <w:rPr>
                <w:rFonts w:ascii="Browallia New" w:hAnsi="Browallia New" w:cs="Browallia New"/>
                <w:spacing w:val="-4"/>
                <w:sz w:val="32"/>
                <w:szCs w:val="32"/>
              </w:rPr>
            </w:pPr>
            <w:r w:rsidRPr="00645CB8">
              <w:rPr>
                <w:rFonts w:ascii="Browallia New" w:hAnsi="Browallia New" w:cs="Browallia New"/>
                <w:spacing w:val="-4"/>
                <w:sz w:val="32"/>
                <w:szCs w:val="32"/>
                <w:lang w:bidi="th-TH"/>
              </w:rPr>
              <w:t>8,844.38</w:t>
            </w:r>
          </w:p>
        </w:tc>
        <w:tc>
          <w:tcPr>
            <w:tcW w:w="1525" w:type="dxa"/>
          </w:tcPr>
          <w:p w14:paraId="2B25DE2A" w14:textId="0C8BC93C" w:rsidR="00047D0E" w:rsidRPr="00645CB8" w:rsidRDefault="00047D0E" w:rsidP="00047D0E">
            <w:pPr>
              <w:jc w:val="right"/>
              <w:rPr>
                <w:rFonts w:ascii="Browallia New" w:hAnsi="Browallia New" w:cs="Browallia New"/>
                <w:spacing w:val="-4"/>
                <w:sz w:val="32"/>
                <w:szCs w:val="32"/>
              </w:rPr>
            </w:pPr>
            <w:r w:rsidRPr="00645CB8">
              <w:rPr>
                <w:rFonts w:ascii="Browallia New" w:hAnsi="Browallia New" w:cs="Browallia New"/>
                <w:spacing w:val="-4"/>
                <w:sz w:val="32"/>
                <w:szCs w:val="32"/>
                <w:lang w:bidi="th-TH"/>
              </w:rPr>
              <w:t>3,197.45</w:t>
            </w:r>
          </w:p>
        </w:tc>
        <w:tc>
          <w:tcPr>
            <w:tcW w:w="1534" w:type="dxa"/>
          </w:tcPr>
          <w:p w14:paraId="66C8C9AC" w14:textId="57DF30AE" w:rsidR="00047D0E" w:rsidRPr="00645CB8" w:rsidRDefault="00047D0E" w:rsidP="00047D0E">
            <w:pPr>
              <w:jc w:val="right"/>
              <w:rPr>
                <w:rFonts w:ascii="Browallia New" w:hAnsi="Browallia New" w:cs="Browallia New"/>
                <w:spacing w:val="-4"/>
                <w:sz w:val="32"/>
                <w:szCs w:val="32"/>
                <w:lang w:bidi="th-TH"/>
              </w:rPr>
            </w:pPr>
            <w:r w:rsidRPr="00645CB8">
              <w:rPr>
                <w:rFonts w:ascii="Browallia New" w:hAnsi="Browallia New" w:cs="Browallia New"/>
                <w:spacing w:val="-4"/>
                <w:sz w:val="32"/>
                <w:szCs w:val="32"/>
                <w:lang w:bidi="th-TH"/>
              </w:rPr>
              <w:t>3,197.45</w:t>
            </w:r>
          </w:p>
        </w:tc>
      </w:tr>
      <w:tr w:rsidR="00047D0E" w:rsidRPr="00645CB8" w14:paraId="518148BB" w14:textId="77777777" w:rsidTr="00047D0E">
        <w:tc>
          <w:tcPr>
            <w:tcW w:w="2361" w:type="dxa"/>
            <w:vAlign w:val="bottom"/>
          </w:tcPr>
          <w:p w14:paraId="1CDA9C95" w14:textId="77777777" w:rsidR="00047D0E" w:rsidRPr="00645CB8" w:rsidRDefault="00047D0E" w:rsidP="00047D0E">
            <w:pPr>
              <w:rPr>
                <w:rFonts w:ascii="Browallia New" w:hAnsi="Browallia New" w:cs="Browallia New"/>
                <w:spacing w:val="-4"/>
                <w:sz w:val="32"/>
                <w:szCs w:val="32"/>
                <w:lang w:bidi="th-TH"/>
              </w:rPr>
            </w:pPr>
            <w:r w:rsidRPr="00645CB8">
              <w:rPr>
                <w:rFonts w:ascii="Browallia New" w:hAnsi="Browallia New" w:cs="Browallia New"/>
                <w:spacing w:val="-4"/>
                <w:sz w:val="32"/>
                <w:szCs w:val="32"/>
                <w:lang w:bidi="th-TH"/>
              </w:rPr>
              <w:t>3. Scholarship </w:t>
            </w:r>
          </w:p>
        </w:tc>
        <w:tc>
          <w:tcPr>
            <w:tcW w:w="1622" w:type="dxa"/>
          </w:tcPr>
          <w:p w14:paraId="09B5C73D" w14:textId="5D6A6F1D" w:rsidR="00047D0E" w:rsidRPr="00645CB8" w:rsidRDefault="00047D0E" w:rsidP="00047D0E">
            <w:pPr>
              <w:jc w:val="right"/>
              <w:rPr>
                <w:rFonts w:ascii="Browallia New" w:hAnsi="Browallia New" w:cs="Browallia New"/>
                <w:spacing w:val="-4"/>
                <w:sz w:val="32"/>
                <w:szCs w:val="32"/>
              </w:rPr>
            </w:pPr>
            <w:r w:rsidRPr="00645CB8">
              <w:rPr>
                <w:rFonts w:ascii="Browallia New" w:hAnsi="Browallia New" w:cs="Browallia New"/>
                <w:spacing w:val="-4"/>
                <w:sz w:val="32"/>
                <w:szCs w:val="32"/>
                <w:lang w:bidi="th-TH"/>
              </w:rPr>
              <w:t>2,500.00</w:t>
            </w:r>
          </w:p>
        </w:tc>
        <w:tc>
          <w:tcPr>
            <w:tcW w:w="1367" w:type="dxa"/>
          </w:tcPr>
          <w:p w14:paraId="1DA93119" w14:textId="66AA7613" w:rsidR="00047D0E" w:rsidRPr="00645CB8" w:rsidRDefault="00047D0E" w:rsidP="00047D0E">
            <w:pPr>
              <w:jc w:val="right"/>
              <w:rPr>
                <w:rFonts w:ascii="Browallia New" w:hAnsi="Browallia New" w:cs="Browallia New"/>
                <w:spacing w:val="-4"/>
                <w:sz w:val="32"/>
                <w:szCs w:val="32"/>
              </w:rPr>
            </w:pPr>
            <w:r w:rsidRPr="00645CB8">
              <w:rPr>
                <w:rFonts w:ascii="Browallia New" w:hAnsi="Browallia New" w:cs="Browallia New"/>
                <w:spacing w:val="-4"/>
                <w:sz w:val="32"/>
                <w:szCs w:val="32"/>
                <w:lang w:bidi="th-TH"/>
              </w:rPr>
              <w:t>6,500.00</w:t>
            </w:r>
          </w:p>
        </w:tc>
        <w:tc>
          <w:tcPr>
            <w:tcW w:w="1525" w:type="dxa"/>
          </w:tcPr>
          <w:p w14:paraId="7ECD5FEC" w14:textId="30F87215" w:rsidR="00047D0E" w:rsidRPr="00645CB8" w:rsidRDefault="00047D0E" w:rsidP="00047D0E">
            <w:pPr>
              <w:jc w:val="right"/>
              <w:rPr>
                <w:rFonts w:ascii="Browallia New" w:hAnsi="Browallia New" w:cs="Browallia New"/>
                <w:spacing w:val="-4"/>
                <w:sz w:val="32"/>
                <w:szCs w:val="32"/>
              </w:rPr>
            </w:pPr>
            <w:r w:rsidRPr="00645CB8">
              <w:rPr>
                <w:rFonts w:ascii="Browallia New" w:hAnsi="Browallia New" w:cs="Browallia New"/>
                <w:spacing w:val="-4"/>
                <w:sz w:val="32"/>
                <w:szCs w:val="32"/>
                <w:lang w:bidi="th-TH"/>
              </w:rPr>
              <w:t>2,000.00</w:t>
            </w:r>
          </w:p>
        </w:tc>
        <w:tc>
          <w:tcPr>
            <w:tcW w:w="1525" w:type="dxa"/>
          </w:tcPr>
          <w:p w14:paraId="27E5EAC1" w14:textId="69B3A7F6" w:rsidR="00047D0E" w:rsidRPr="00645CB8" w:rsidRDefault="00047D0E" w:rsidP="00047D0E">
            <w:pPr>
              <w:jc w:val="right"/>
              <w:rPr>
                <w:rFonts w:ascii="Browallia New" w:hAnsi="Browallia New" w:cs="Browallia New"/>
                <w:spacing w:val="-4"/>
                <w:sz w:val="32"/>
                <w:szCs w:val="32"/>
              </w:rPr>
            </w:pPr>
            <w:r w:rsidRPr="00645CB8">
              <w:rPr>
                <w:rFonts w:ascii="Browallia New" w:hAnsi="Browallia New" w:cs="Browallia New"/>
                <w:spacing w:val="-4"/>
                <w:sz w:val="32"/>
                <w:szCs w:val="32"/>
                <w:lang w:bidi="th-TH"/>
              </w:rPr>
              <w:t>7,500.00</w:t>
            </w:r>
          </w:p>
        </w:tc>
        <w:tc>
          <w:tcPr>
            <w:tcW w:w="1534" w:type="dxa"/>
          </w:tcPr>
          <w:p w14:paraId="3A6BB811" w14:textId="285B5795" w:rsidR="00047D0E" w:rsidRPr="00645CB8" w:rsidRDefault="00047D0E" w:rsidP="00047D0E">
            <w:pPr>
              <w:jc w:val="right"/>
              <w:rPr>
                <w:rFonts w:ascii="Browallia New" w:hAnsi="Browallia New" w:cs="Browallia New"/>
                <w:spacing w:val="-4"/>
                <w:sz w:val="32"/>
                <w:szCs w:val="32"/>
                <w:lang w:bidi="th-TH"/>
              </w:rPr>
            </w:pPr>
            <w:r w:rsidRPr="00645CB8">
              <w:rPr>
                <w:rFonts w:ascii="Browallia New" w:hAnsi="Browallia New" w:cs="Browallia New"/>
                <w:spacing w:val="-4"/>
                <w:sz w:val="32"/>
                <w:szCs w:val="32"/>
                <w:lang w:bidi="th-TH"/>
              </w:rPr>
              <w:t>7,500.00</w:t>
            </w:r>
          </w:p>
        </w:tc>
      </w:tr>
      <w:tr w:rsidR="00047D0E" w:rsidRPr="00645CB8" w14:paraId="7F6F2333" w14:textId="77777777" w:rsidTr="00047D0E">
        <w:tc>
          <w:tcPr>
            <w:tcW w:w="2361" w:type="dxa"/>
            <w:vAlign w:val="bottom"/>
          </w:tcPr>
          <w:p w14:paraId="67CFFEA1" w14:textId="77777777" w:rsidR="00047D0E" w:rsidRPr="00645CB8" w:rsidRDefault="00047D0E" w:rsidP="00047D0E">
            <w:pPr>
              <w:jc w:val="center"/>
              <w:rPr>
                <w:rFonts w:ascii="Browallia New" w:hAnsi="Browallia New" w:cs="Browallia New"/>
                <w:b/>
                <w:bCs/>
                <w:spacing w:val="-4"/>
                <w:sz w:val="32"/>
                <w:szCs w:val="32"/>
                <w:lang w:bidi="th-TH"/>
              </w:rPr>
            </w:pPr>
            <w:r w:rsidRPr="00645CB8">
              <w:rPr>
                <w:rFonts w:ascii="Browallia New" w:hAnsi="Browallia New" w:cs="Browallia New"/>
                <w:b/>
                <w:bCs/>
                <w:spacing w:val="-4"/>
                <w:sz w:val="32"/>
                <w:szCs w:val="32"/>
                <w:lang w:bidi="th-TH"/>
              </w:rPr>
              <w:t>Total Expenses</w:t>
            </w:r>
          </w:p>
        </w:tc>
        <w:tc>
          <w:tcPr>
            <w:tcW w:w="1622" w:type="dxa"/>
          </w:tcPr>
          <w:p w14:paraId="31685861" w14:textId="5735A165" w:rsidR="00047D0E" w:rsidRPr="00645CB8" w:rsidRDefault="00047D0E" w:rsidP="00047D0E">
            <w:pPr>
              <w:jc w:val="right"/>
              <w:rPr>
                <w:rFonts w:ascii="Browallia New" w:hAnsi="Browallia New" w:cs="Browallia New"/>
                <w:b/>
                <w:bCs/>
                <w:spacing w:val="-4"/>
                <w:sz w:val="32"/>
                <w:szCs w:val="32"/>
              </w:rPr>
            </w:pPr>
            <w:r w:rsidRPr="00645CB8">
              <w:rPr>
                <w:rFonts w:ascii="Browallia New" w:hAnsi="Browallia New" w:cs="Browallia New"/>
                <w:b/>
                <w:bCs/>
                <w:spacing w:val="-4"/>
                <w:sz w:val="32"/>
                <w:szCs w:val="32"/>
                <w:lang w:bidi="th-TH"/>
              </w:rPr>
              <w:t>6,996.47</w:t>
            </w:r>
          </w:p>
        </w:tc>
        <w:tc>
          <w:tcPr>
            <w:tcW w:w="1367" w:type="dxa"/>
          </w:tcPr>
          <w:p w14:paraId="0B135EAD" w14:textId="4FD0D85B" w:rsidR="00047D0E" w:rsidRPr="00645CB8" w:rsidRDefault="00047D0E" w:rsidP="0024517F">
            <w:pPr>
              <w:jc w:val="center"/>
              <w:rPr>
                <w:rFonts w:ascii="Browallia New" w:hAnsi="Browallia New" w:cs="Browallia New"/>
                <w:b/>
                <w:bCs/>
                <w:spacing w:val="-4"/>
                <w:sz w:val="32"/>
                <w:szCs w:val="32"/>
              </w:rPr>
            </w:pPr>
            <w:r w:rsidRPr="00645CB8">
              <w:rPr>
                <w:rFonts w:ascii="Browallia New" w:hAnsi="Browallia New" w:cs="Browallia New"/>
                <w:b/>
                <w:bCs/>
                <w:spacing w:val="-4"/>
                <w:sz w:val="32"/>
                <w:szCs w:val="32"/>
                <w:lang w:bidi="th-TH"/>
              </w:rPr>
              <w:t>313.08</w:t>
            </w:r>
          </w:p>
        </w:tc>
        <w:tc>
          <w:tcPr>
            <w:tcW w:w="1525" w:type="dxa"/>
          </w:tcPr>
          <w:p w14:paraId="0123D9BC" w14:textId="463D4B46" w:rsidR="00047D0E" w:rsidRPr="00645CB8" w:rsidRDefault="00047D0E" w:rsidP="00047D0E">
            <w:pPr>
              <w:jc w:val="right"/>
              <w:rPr>
                <w:rFonts w:ascii="Browallia New" w:hAnsi="Browallia New" w:cs="Browallia New"/>
                <w:b/>
                <w:bCs/>
                <w:spacing w:val="-4"/>
                <w:sz w:val="32"/>
                <w:szCs w:val="32"/>
              </w:rPr>
            </w:pPr>
            <w:r w:rsidRPr="00645CB8">
              <w:rPr>
                <w:rFonts w:ascii="Browallia New" w:hAnsi="Browallia New" w:cs="Browallia New"/>
                <w:b/>
                <w:bCs/>
                <w:spacing w:val="-4"/>
                <w:sz w:val="32"/>
                <w:szCs w:val="32"/>
                <w:lang w:bidi="th-TH"/>
              </w:rPr>
              <w:t>6,949.83</w:t>
            </w:r>
          </w:p>
        </w:tc>
        <w:tc>
          <w:tcPr>
            <w:tcW w:w="1525" w:type="dxa"/>
          </w:tcPr>
          <w:p w14:paraId="5764AE54" w14:textId="2C3F65CE" w:rsidR="00047D0E" w:rsidRPr="00645CB8" w:rsidRDefault="00047D0E" w:rsidP="00047D0E">
            <w:pPr>
              <w:jc w:val="right"/>
              <w:rPr>
                <w:rFonts w:ascii="Browallia New" w:hAnsi="Browallia New" w:cs="Browallia New"/>
                <w:b/>
                <w:bCs/>
                <w:spacing w:val="-4"/>
                <w:sz w:val="32"/>
                <w:szCs w:val="32"/>
              </w:rPr>
            </w:pPr>
            <w:r w:rsidRPr="00645CB8">
              <w:rPr>
                <w:rFonts w:ascii="Browallia New" w:hAnsi="Browallia New" w:cs="Browallia New"/>
                <w:b/>
                <w:bCs/>
                <w:spacing w:val="-4"/>
                <w:sz w:val="32"/>
                <w:szCs w:val="32"/>
                <w:lang w:bidi="th-TH"/>
              </w:rPr>
              <w:t>4,586.58</w:t>
            </w:r>
          </w:p>
        </w:tc>
        <w:tc>
          <w:tcPr>
            <w:tcW w:w="1534" w:type="dxa"/>
          </w:tcPr>
          <w:p w14:paraId="4C80ACB9" w14:textId="5D9C560D" w:rsidR="00047D0E" w:rsidRPr="00645CB8" w:rsidRDefault="00047D0E" w:rsidP="00047D0E">
            <w:pPr>
              <w:jc w:val="right"/>
              <w:rPr>
                <w:rFonts w:ascii="Browallia New" w:hAnsi="Browallia New" w:cs="Browallia New"/>
                <w:b/>
                <w:bCs/>
                <w:spacing w:val="-4"/>
                <w:sz w:val="32"/>
                <w:szCs w:val="32"/>
                <w:lang w:bidi="th-TH"/>
              </w:rPr>
            </w:pPr>
            <w:r w:rsidRPr="00645CB8">
              <w:rPr>
                <w:rFonts w:ascii="Browallia New" w:hAnsi="Browallia New" w:cs="Browallia New"/>
                <w:b/>
                <w:bCs/>
                <w:spacing w:val="-4"/>
                <w:sz w:val="32"/>
                <w:szCs w:val="32"/>
                <w:lang w:bidi="th-TH"/>
              </w:rPr>
              <w:t>4,586.58</w:t>
            </w:r>
          </w:p>
        </w:tc>
      </w:tr>
      <w:tr w:rsidR="00047D0E" w:rsidRPr="00645CB8" w14:paraId="2D90149D" w14:textId="77777777" w:rsidTr="00047D0E">
        <w:tc>
          <w:tcPr>
            <w:tcW w:w="2361" w:type="dxa"/>
            <w:vAlign w:val="bottom"/>
          </w:tcPr>
          <w:p w14:paraId="65A64E3E" w14:textId="77777777" w:rsidR="00047D0E" w:rsidRPr="00645CB8" w:rsidRDefault="00047D0E" w:rsidP="00047D0E">
            <w:pPr>
              <w:jc w:val="center"/>
              <w:rPr>
                <w:rFonts w:ascii="Browallia New" w:hAnsi="Browallia New" w:cs="Browallia New"/>
                <w:b/>
                <w:bCs/>
                <w:spacing w:val="-4"/>
                <w:sz w:val="32"/>
                <w:szCs w:val="32"/>
                <w:lang w:bidi="th-TH"/>
              </w:rPr>
            </w:pPr>
            <w:r w:rsidRPr="00645CB8">
              <w:rPr>
                <w:rFonts w:ascii="Browallia New" w:hAnsi="Browallia New" w:cs="Browallia New"/>
                <w:b/>
                <w:bCs/>
                <w:spacing w:val="-4"/>
                <w:sz w:val="32"/>
                <w:szCs w:val="32"/>
                <w:lang w:bidi="th-TH"/>
              </w:rPr>
              <w:t>Expenses : Head</w:t>
            </w:r>
          </w:p>
        </w:tc>
        <w:tc>
          <w:tcPr>
            <w:tcW w:w="1622" w:type="dxa"/>
          </w:tcPr>
          <w:p w14:paraId="38147DF6" w14:textId="3F7D952E" w:rsidR="00047D0E" w:rsidRPr="00645CB8" w:rsidRDefault="00047D0E" w:rsidP="00047D0E">
            <w:pPr>
              <w:jc w:val="right"/>
              <w:rPr>
                <w:rFonts w:ascii="Browallia New" w:hAnsi="Browallia New" w:cs="Browallia New"/>
                <w:b/>
                <w:bCs/>
                <w:spacing w:val="-4"/>
                <w:sz w:val="32"/>
                <w:szCs w:val="32"/>
              </w:rPr>
            </w:pPr>
            <w:r w:rsidRPr="00645CB8">
              <w:rPr>
                <w:rFonts w:ascii="Browallia New" w:hAnsi="Browallia New" w:cs="Browallia New"/>
                <w:b/>
                <w:bCs/>
                <w:spacing w:val="-4"/>
                <w:sz w:val="32"/>
                <w:szCs w:val="32"/>
                <w:lang w:bidi="th-TH"/>
              </w:rPr>
              <w:t>4,893.29</w:t>
            </w:r>
          </w:p>
        </w:tc>
        <w:tc>
          <w:tcPr>
            <w:tcW w:w="1367" w:type="dxa"/>
          </w:tcPr>
          <w:p w14:paraId="05310D41" w14:textId="1A090250" w:rsidR="00047D0E" w:rsidRPr="00645CB8" w:rsidRDefault="00047D0E" w:rsidP="00047D0E">
            <w:pPr>
              <w:jc w:val="right"/>
              <w:rPr>
                <w:rFonts w:ascii="Browallia New" w:hAnsi="Browallia New" w:cs="Browallia New"/>
                <w:b/>
                <w:bCs/>
                <w:spacing w:val="-4"/>
                <w:sz w:val="32"/>
                <w:szCs w:val="32"/>
              </w:rPr>
            </w:pPr>
            <w:r w:rsidRPr="00645CB8">
              <w:rPr>
                <w:rFonts w:ascii="Browallia New" w:hAnsi="Browallia New" w:cs="Browallia New"/>
                <w:b/>
                <w:bCs/>
                <w:spacing w:val="-4"/>
                <w:sz w:val="32"/>
                <w:szCs w:val="32"/>
                <w:lang w:bidi="th-TH"/>
              </w:rPr>
              <w:t>4,893.29</w:t>
            </w:r>
          </w:p>
        </w:tc>
        <w:tc>
          <w:tcPr>
            <w:tcW w:w="1525" w:type="dxa"/>
          </w:tcPr>
          <w:p w14:paraId="45D623A5" w14:textId="387D8662" w:rsidR="00047D0E" w:rsidRPr="00645CB8" w:rsidRDefault="00047D0E" w:rsidP="00047D0E">
            <w:pPr>
              <w:jc w:val="right"/>
              <w:rPr>
                <w:rFonts w:ascii="Browallia New" w:hAnsi="Browallia New" w:cs="Browallia New"/>
                <w:b/>
                <w:bCs/>
                <w:spacing w:val="-4"/>
                <w:sz w:val="32"/>
                <w:szCs w:val="32"/>
              </w:rPr>
            </w:pPr>
            <w:r w:rsidRPr="00645CB8">
              <w:rPr>
                <w:rFonts w:ascii="Browallia New" w:hAnsi="Browallia New" w:cs="Browallia New"/>
                <w:b/>
                <w:bCs/>
                <w:spacing w:val="-4"/>
                <w:sz w:val="32"/>
                <w:szCs w:val="32"/>
                <w:lang w:bidi="th-TH"/>
              </w:rPr>
              <w:t>4,893.29</w:t>
            </w:r>
          </w:p>
        </w:tc>
        <w:tc>
          <w:tcPr>
            <w:tcW w:w="1525" w:type="dxa"/>
          </w:tcPr>
          <w:p w14:paraId="43225126" w14:textId="173156B9" w:rsidR="00047D0E" w:rsidRPr="00645CB8" w:rsidRDefault="00047D0E" w:rsidP="00047D0E">
            <w:pPr>
              <w:jc w:val="right"/>
              <w:rPr>
                <w:rFonts w:ascii="Browallia New" w:hAnsi="Browallia New" w:cs="Browallia New"/>
                <w:b/>
                <w:bCs/>
                <w:spacing w:val="-4"/>
                <w:sz w:val="32"/>
                <w:szCs w:val="32"/>
              </w:rPr>
            </w:pPr>
            <w:r w:rsidRPr="00645CB8">
              <w:rPr>
                <w:rFonts w:ascii="Browallia New" w:hAnsi="Browallia New" w:cs="Browallia New"/>
                <w:b/>
                <w:bCs/>
                <w:spacing w:val="-4"/>
                <w:sz w:val="32"/>
                <w:szCs w:val="32"/>
                <w:lang w:bidi="th-TH"/>
              </w:rPr>
              <w:t>4,893.29</w:t>
            </w:r>
          </w:p>
        </w:tc>
        <w:tc>
          <w:tcPr>
            <w:tcW w:w="1534" w:type="dxa"/>
          </w:tcPr>
          <w:p w14:paraId="16900157" w14:textId="519E1760" w:rsidR="00047D0E" w:rsidRPr="00645CB8" w:rsidRDefault="00047D0E" w:rsidP="00047D0E">
            <w:pPr>
              <w:jc w:val="right"/>
              <w:rPr>
                <w:rFonts w:ascii="Browallia New" w:hAnsi="Browallia New" w:cs="Browallia New"/>
                <w:b/>
                <w:bCs/>
                <w:spacing w:val="-4"/>
                <w:sz w:val="32"/>
                <w:szCs w:val="32"/>
                <w:lang w:bidi="th-TH"/>
              </w:rPr>
            </w:pPr>
            <w:r w:rsidRPr="00645CB8">
              <w:rPr>
                <w:rFonts w:ascii="Browallia New" w:hAnsi="Browallia New" w:cs="Browallia New"/>
                <w:b/>
                <w:bCs/>
                <w:spacing w:val="-4"/>
                <w:sz w:val="32"/>
                <w:szCs w:val="32"/>
                <w:lang w:bidi="th-TH"/>
              </w:rPr>
              <w:t>4,893.29</w:t>
            </w:r>
          </w:p>
        </w:tc>
      </w:tr>
    </w:tbl>
    <w:p w14:paraId="0B7392BF" w14:textId="77777777" w:rsidR="003C7A75" w:rsidRPr="00EE565B" w:rsidRDefault="0019520A" w:rsidP="00EE565B">
      <w:pPr>
        <w:pStyle w:val="Footer"/>
        <w:tabs>
          <w:tab w:val="clear" w:pos="4153"/>
          <w:tab w:val="clear" w:pos="8306"/>
        </w:tabs>
        <w:ind w:left="36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Remarks: Expenses Budget excludes investment and depreciation.</w:t>
      </w:r>
    </w:p>
    <w:p w14:paraId="6BD15657" w14:textId="77777777" w:rsidR="00245A77" w:rsidRPr="00645CB8" w:rsidRDefault="00245A77" w:rsidP="002A716C">
      <w:pPr>
        <w:pStyle w:val="Footer"/>
        <w:numPr>
          <w:ilvl w:val="1"/>
          <w:numId w:val="81"/>
        </w:numPr>
        <w:tabs>
          <w:tab w:val="clear" w:pos="4153"/>
          <w:tab w:val="clear" w:pos="8306"/>
        </w:tabs>
        <w:ind w:left="810" w:hanging="450"/>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t>Teaching</w:t>
      </w:r>
      <w:r w:rsidR="00A02094" w:rsidRPr="00645CB8">
        <w:rPr>
          <w:rFonts w:ascii="Browallia New" w:hAnsi="Browallia New" w:cs="Browallia New" w:hint="cs"/>
          <w:b/>
          <w:bCs/>
          <w:sz w:val="32"/>
          <w:szCs w:val="32"/>
          <w:cs/>
          <w:lang w:bidi="th-TH"/>
        </w:rPr>
        <w:t xml:space="preserve"> </w:t>
      </w:r>
      <w:r w:rsidRPr="00645CB8">
        <w:rPr>
          <w:rFonts w:ascii="Browallia New" w:hAnsi="Browallia New" w:cs="Browallia New"/>
          <w:b/>
          <w:bCs/>
          <w:sz w:val="32"/>
          <w:szCs w:val="32"/>
          <w:lang w:bidi="th-TH"/>
        </w:rPr>
        <w:t>and Learning Mode</w:t>
      </w:r>
    </w:p>
    <w:p w14:paraId="58EA4735" w14:textId="77777777" w:rsidR="002F7B2E" w:rsidRPr="00645CB8" w:rsidRDefault="002F7B2E" w:rsidP="002F7B2E">
      <w:pPr>
        <w:pStyle w:val="Footer"/>
        <w:tabs>
          <w:tab w:val="clear" w:pos="4153"/>
          <w:tab w:val="clear" w:pos="8306"/>
        </w:tabs>
        <w:ind w:left="810"/>
        <w:jc w:val="thaiDistribute"/>
        <w:rPr>
          <w:rFonts w:ascii="Browallia New" w:hAnsi="Browallia New" w:cs="Browallia New"/>
          <w:iCs/>
          <w:sz w:val="32"/>
          <w:szCs w:val="32"/>
          <w:cs/>
          <w:lang w:bidi="th-TH"/>
        </w:rPr>
      </w:pPr>
      <w:r w:rsidRPr="00645CB8">
        <w:rPr>
          <w:rFonts w:ascii="Browallia New" w:hAnsi="Browallia New" w:cs="Browallia New"/>
          <w:iCs/>
          <w:sz w:val="32"/>
          <w:szCs w:val="32"/>
          <w:lang w:bidi="th-TH"/>
        </w:rPr>
        <w:t>Blended mode: synchronous with classroom and/or research-</w:t>
      </w:r>
      <w:r w:rsidR="006700A3" w:rsidRPr="00645CB8">
        <w:rPr>
          <w:rFonts w:ascii="Browallia New" w:hAnsi="Browallia New" w:cs="Browallia New"/>
          <w:iCs/>
          <w:sz w:val="32"/>
          <w:szCs w:val="32"/>
          <w:lang w:bidi="th-TH"/>
        </w:rPr>
        <w:t>oriented</w:t>
      </w:r>
      <w:r w:rsidRPr="00645CB8">
        <w:rPr>
          <w:rFonts w:ascii="Browallia New" w:hAnsi="Browallia New" w:cs="Browallia New"/>
          <w:iCs/>
          <w:sz w:val="32"/>
          <w:szCs w:val="32"/>
          <w:lang w:bidi="th-TH"/>
        </w:rPr>
        <w:t xml:space="preserve"> mode</w:t>
      </w:r>
    </w:p>
    <w:p w14:paraId="2EBAA2FB" w14:textId="77777777" w:rsidR="00245A77" w:rsidRPr="00645CB8" w:rsidRDefault="006700A3" w:rsidP="002A716C">
      <w:pPr>
        <w:pStyle w:val="Footer"/>
        <w:numPr>
          <w:ilvl w:val="1"/>
          <w:numId w:val="81"/>
        </w:numPr>
        <w:tabs>
          <w:tab w:val="clear" w:pos="4153"/>
          <w:tab w:val="clear" w:pos="8306"/>
          <w:tab w:val="left" w:pos="360"/>
        </w:tabs>
        <w:ind w:left="810" w:hanging="450"/>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val="en-US" w:bidi="th-TH"/>
        </w:rPr>
        <w:t>C</w:t>
      </w:r>
      <w:proofErr w:type="spellStart"/>
      <w:r w:rsidR="006A7006" w:rsidRPr="00645CB8">
        <w:rPr>
          <w:rFonts w:ascii="Browallia New" w:hAnsi="Browallia New" w:cs="Browallia New"/>
          <w:b/>
          <w:bCs/>
          <w:sz w:val="32"/>
          <w:szCs w:val="32"/>
          <w:lang w:bidi="th-TH"/>
        </w:rPr>
        <w:t>redi</w:t>
      </w:r>
      <w:proofErr w:type="spellEnd"/>
      <w:r w:rsidRPr="00645CB8">
        <w:rPr>
          <w:rFonts w:ascii="Browallia New" w:hAnsi="Browallia New" w:cs="Browallia New"/>
          <w:b/>
          <w:bCs/>
          <w:sz w:val="32"/>
          <w:szCs w:val="32"/>
          <w:lang w:val="en-US" w:bidi="th-TH"/>
        </w:rPr>
        <w:t>t</w:t>
      </w:r>
      <w:r w:rsidR="00A02094" w:rsidRPr="00645CB8">
        <w:rPr>
          <w:rFonts w:ascii="Browallia New" w:hAnsi="Browallia New" w:cs="Browallia New" w:hint="cs"/>
          <w:b/>
          <w:bCs/>
          <w:sz w:val="32"/>
          <w:szCs w:val="32"/>
          <w:cs/>
          <w:lang w:val="en-US" w:bidi="th-TH"/>
        </w:rPr>
        <w:t xml:space="preserve"> </w:t>
      </w:r>
      <w:r w:rsidR="00245A77" w:rsidRPr="00645CB8">
        <w:rPr>
          <w:rFonts w:ascii="Browallia New" w:hAnsi="Browallia New" w:cs="Browallia New"/>
          <w:b/>
          <w:bCs/>
          <w:sz w:val="32"/>
          <w:szCs w:val="32"/>
          <w:lang w:bidi="th-TH"/>
        </w:rPr>
        <w:t xml:space="preserve">Transfer, Course Transfer and Cross-University Registration </w:t>
      </w:r>
    </w:p>
    <w:p w14:paraId="490B5225" w14:textId="77777777" w:rsidR="00245A77" w:rsidRPr="00645CB8" w:rsidRDefault="00245A77" w:rsidP="00245A77">
      <w:pPr>
        <w:pStyle w:val="Footer"/>
        <w:ind w:left="792"/>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Students who formerly studied in other institutions may have their courses and credits</w:t>
      </w:r>
      <w:r w:rsidR="00A02094"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 xml:space="preserve">transferred to their current programs in accordance with the Commission on Higher Education’s Criteria of Degree Transfer B.E. 2545. </w:t>
      </w:r>
    </w:p>
    <w:p w14:paraId="525B42E9" w14:textId="77777777" w:rsidR="00245A77" w:rsidRPr="00645CB8" w:rsidRDefault="00245A77" w:rsidP="00245A77">
      <w:pPr>
        <w:pStyle w:val="Footer"/>
        <w:tabs>
          <w:tab w:val="clear" w:pos="4153"/>
          <w:tab w:val="clear" w:pos="8306"/>
        </w:tabs>
        <w:ind w:left="792"/>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Cross-university registration can be done whereby AU allows students of other programs recognized by the Commission on Higher Education to register for courses at AU.</w:t>
      </w:r>
    </w:p>
    <w:p w14:paraId="1222CCF3" w14:textId="77777777" w:rsidR="002A716C" w:rsidRPr="00645CB8" w:rsidRDefault="002A716C" w:rsidP="002A716C">
      <w:pPr>
        <w:pStyle w:val="Footer"/>
        <w:tabs>
          <w:tab w:val="clear" w:pos="4153"/>
          <w:tab w:val="clear" w:pos="8306"/>
        </w:tabs>
        <w:jc w:val="thaiDistribute"/>
        <w:rPr>
          <w:rFonts w:ascii="Browallia New" w:hAnsi="Browallia New" w:cs="Browallia New"/>
          <w:iCs/>
          <w:sz w:val="32"/>
          <w:szCs w:val="32"/>
          <w:lang w:bidi="th-TH"/>
        </w:rPr>
      </w:pPr>
    </w:p>
    <w:p w14:paraId="5C1D33C2" w14:textId="77777777" w:rsidR="003C7A75" w:rsidRPr="00645CB8" w:rsidRDefault="003C7A75" w:rsidP="002A716C">
      <w:pPr>
        <w:pStyle w:val="Footer"/>
        <w:tabs>
          <w:tab w:val="clear" w:pos="4153"/>
          <w:tab w:val="clear" w:pos="8306"/>
        </w:tabs>
        <w:jc w:val="thaiDistribute"/>
        <w:rPr>
          <w:rFonts w:ascii="Browallia New" w:hAnsi="Browallia New" w:cs="Browallia New"/>
          <w:iCs/>
          <w:sz w:val="32"/>
          <w:szCs w:val="32"/>
          <w:lang w:bidi="th-TH"/>
        </w:rPr>
      </w:pPr>
    </w:p>
    <w:p w14:paraId="67577D21" w14:textId="77777777" w:rsidR="003C7A75" w:rsidRPr="00645CB8" w:rsidRDefault="003C7A75" w:rsidP="002A716C">
      <w:pPr>
        <w:pStyle w:val="Footer"/>
        <w:tabs>
          <w:tab w:val="clear" w:pos="4153"/>
          <w:tab w:val="clear" w:pos="8306"/>
        </w:tabs>
        <w:jc w:val="thaiDistribute"/>
        <w:rPr>
          <w:rFonts w:ascii="Browallia New" w:hAnsi="Browallia New" w:cs="Browallia New"/>
          <w:iCs/>
          <w:sz w:val="32"/>
          <w:szCs w:val="32"/>
          <w:lang w:bidi="th-TH"/>
        </w:rPr>
      </w:pPr>
    </w:p>
    <w:p w14:paraId="22684B28" w14:textId="77777777" w:rsidR="003C7A75" w:rsidRPr="00645CB8" w:rsidRDefault="003C7A75" w:rsidP="002A716C">
      <w:pPr>
        <w:pStyle w:val="Footer"/>
        <w:tabs>
          <w:tab w:val="clear" w:pos="4153"/>
          <w:tab w:val="clear" w:pos="8306"/>
        </w:tabs>
        <w:jc w:val="thaiDistribute"/>
        <w:rPr>
          <w:rFonts w:ascii="Browallia New" w:hAnsi="Browallia New" w:cs="Browallia New"/>
          <w:iCs/>
          <w:sz w:val="32"/>
          <w:szCs w:val="32"/>
          <w:lang w:bidi="th-TH"/>
        </w:rPr>
      </w:pPr>
    </w:p>
    <w:p w14:paraId="16181427" w14:textId="77777777" w:rsidR="00A02094" w:rsidRDefault="00A02094" w:rsidP="002A716C">
      <w:pPr>
        <w:pStyle w:val="Footer"/>
        <w:tabs>
          <w:tab w:val="clear" w:pos="4153"/>
          <w:tab w:val="clear" w:pos="8306"/>
        </w:tabs>
        <w:jc w:val="thaiDistribute"/>
        <w:rPr>
          <w:rFonts w:ascii="Browallia New" w:hAnsi="Browallia New" w:cs="Browallia New"/>
          <w:iCs/>
          <w:sz w:val="32"/>
          <w:szCs w:val="32"/>
          <w:lang w:bidi="th-TH"/>
        </w:rPr>
      </w:pPr>
    </w:p>
    <w:p w14:paraId="34C9CEBF" w14:textId="77777777" w:rsidR="00EE565B" w:rsidRPr="00645CB8" w:rsidRDefault="00EE565B" w:rsidP="002A716C">
      <w:pPr>
        <w:pStyle w:val="Footer"/>
        <w:tabs>
          <w:tab w:val="clear" w:pos="4153"/>
          <w:tab w:val="clear" w:pos="8306"/>
        </w:tabs>
        <w:jc w:val="thaiDistribute"/>
        <w:rPr>
          <w:rFonts w:ascii="Browallia New" w:hAnsi="Browallia New" w:cs="Browallia New"/>
          <w:iCs/>
          <w:sz w:val="32"/>
          <w:szCs w:val="32"/>
          <w:lang w:bidi="th-TH"/>
        </w:rPr>
      </w:pPr>
    </w:p>
    <w:p w14:paraId="3D0D402A" w14:textId="77777777" w:rsidR="002A716C" w:rsidRPr="00645CB8" w:rsidRDefault="00245A77" w:rsidP="002A716C">
      <w:pPr>
        <w:pStyle w:val="Footer"/>
        <w:numPr>
          <w:ilvl w:val="0"/>
          <w:numId w:val="81"/>
        </w:numPr>
        <w:tabs>
          <w:tab w:val="clear" w:pos="4153"/>
          <w:tab w:val="clear" w:pos="8306"/>
        </w:tabs>
        <w:ind w:left="360"/>
        <w:jc w:val="thaiDistribute"/>
        <w:rPr>
          <w:rFonts w:ascii="Browallia New" w:hAnsi="Browallia New" w:cs="Browallia New"/>
          <w:b/>
          <w:bCs/>
          <w:iCs/>
          <w:sz w:val="32"/>
          <w:szCs w:val="32"/>
          <w:lang w:bidi="th-TH"/>
        </w:rPr>
      </w:pPr>
      <w:r w:rsidRPr="00645CB8">
        <w:rPr>
          <w:rFonts w:ascii="Browallia New" w:hAnsi="Browallia New" w:cs="Browallia New"/>
          <w:b/>
          <w:bCs/>
          <w:spacing w:val="-6"/>
          <w:sz w:val="32"/>
          <w:szCs w:val="32"/>
          <w:lang w:bidi="th-TH"/>
        </w:rPr>
        <w:lastRenderedPageBreak/>
        <w:t>Curriculum and Faculty Members</w:t>
      </w:r>
    </w:p>
    <w:p w14:paraId="40636FBD" w14:textId="77777777" w:rsidR="00A02094" w:rsidRPr="00645CB8" w:rsidRDefault="00A02094" w:rsidP="00A02094">
      <w:pPr>
        <w:pStyle w:val="ListParagraph"/>
        <w:numPr>
          <w:ilvl w:val="0"/>
          <w:numId w:val="9"/>
        </w:numPr>
        <w:contextualSpacing w:val="0"/>
        <w:jc w:val="thaiDistribute"/>
        <w:rPr>
          <w:rFonts w:ascii="Browallia New" w:hAnsi="Browallia New" w:cs="Browallia New"/>
          <w:b/>
          <w:bCs/>
          <w:vanish/>
          <w:spacing w:val="-6"/>
          <w:sz w:val="32"/>
          <w:szCs w:val="32"/>
          <w:lang w:val="en-AU" w:bidi="th-TH"/>
        </w:rPr>
      </w:pPr>
    </w:p>
    <w:p w14:paraId="41C26F64" w14:textId="77777777" w:rsidR="00245A77" w:rsidRPr="00645CB8" w:rsidRDefault="00245A77" w:rsidP="00A02094">
      <w:pPr>
        <w:pStyle w:val="Footer"/>
        <w:numPr>
          <w:ilvl w:val="1"/>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pacing w:val="-6"/>
          <w:sz w:val="32"/>
          <w:szCs w:val="32"/>
          <w:lang w:bidi="th-TH"/>
        </w:rPr>
        <w:t>Curriculum</w:t>
      </w:r>
    </w:p>
    <w:p w14:paraId="5B381EFA" w14:textId="77777777" w:rsidR="00245A77" w:rsidRPr="00645CB8" w:rsidRDefault="00245A77" w:rsidP="002A716C">
      <w:pPr>
        <w:pStyle w:val="Footer"/>
        <w:numPr>
          <w:ilvl w:val="2"/>
          <w:numId w:val="9"/>
        </w:numPr>
        <w:tabs>
          <w:tab w:val="clear" w:pos="4153"/>
          <w:tab w:val="clear" w:pos="8306"/>
        </w:tabs>
        <w:ind w:left="1440" w:hanging="630"/>
        <w:jc w:val="thaiDistribute"/>
        <w:rPr>
          <w:rFonts w:ascii="Browallia New" w:hAnsi="Browallia New" w:cs="Browallia New"/>
          <w:b/>
          <w:bCs/>
          <w:iCs/>
          <w:sz w:val="32"/>
          <w:szCs w:val="32"/>
          <w:lang w:bidi="th-TH"/>
        </w:rPr>
      </w:pPr>
      <w:r w:rsidRPr="00645CB8">
        <w:rPr>
          <w:rFonts w:ascii="Browallia New" w:hAnsi="Browallia New" w:cs="Browallia New"/>
          <w:b/>
          <w:bCs/>
          <w:spacing w:val="-6"/>
          <w:sz w:val="32"/>
          <w:szCs w:val="32"/>
          <w:lang w:bidi="th-TH"/>
        </w:rPr>
        <w:t>Number of credits</w:t>
      </w:r>
      <w:r w:rsidR="009F4E90" w:rsidRPr="00645CB8">
        <w:rPr>
          <w:rFonts w:ascii="Browallia New" w:hAnsi="Browallia New" w:cs="Browallia New"/>
          <w:spacing w:val="-6"/>
          <w:sz w:val="32"/>
          <w:szCs w:val="32"/>
          <w:lang w:bidi="th-TH"/>
        </w:rPr>
        <w:t xml:space="preserve">132 </w:t>
      </w:r>
      <w:r w:rsidRPr="00645CB8">
        <w:rPr>
          <w:rFonts w:ascii="Browallia New" w:hAnsi="Browallia New" w:cs="Browallia New"/>
          <w:spacing w:val="-6"/>
          <w:sz w:val="32"/>
          <w:szCs w:val="32"/>
          <w:lang w:bidi="th-TH"/>
        </w:rPr>
        <w:t>Credits</w:t>
      </w:r>
    </w:p>
    <w:p w14:paraId="130939E2" w14:textId="77777777" w:rsidR="00245A77" w:rsidRPr="00645CB8" w:rsidRDefault="00245A77" w:rsidP="002A716C">
      <w:pPr>
        <w:pStyle w:val="Footer"/>
        <w:numPr>
          <w:ilvl w:val="2"/>
          <w:numId w:val="9"/>
        </w:numPr>
        <w:tabs>
          <w:tab w:val="clear" w:pos="4153"/>
          <w:tab w:val="clear" w:pos="8306"/>
        </w:tabs>
        <w:ind w:left="1440" w:hanging="63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Duration of Study</w:t>
      </w:r>
    </w:p>
    <w:p w14:paraId="63FE5D81" w14:textId="77777777" w:rsidR="00245A77" w:rsidRPr="00645CB8" w:rsidRDefault="00245A77" w:rsidP="00245A77">
      <w:pPr>
        <w:pStyle w:val="Footer"/>
        <w:tabs>
          <w:tab w:val="clear" w:pos="4153"/>
          <w:tab w:val="clear" w:pos="8306"/>
        </w:tabs>
        <w:ind w:left="144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Students must complete all the requirements for the degree in a maximum of 8 years.</w:t>
      </w:r>
    </w:p>
    <w:p w14:paraId="305605DD" w14:textId="77777777" w:rsidR="00245A77" w:rsidRPr="00645CB8" w:rsidRDefault="00245A77" w:rsidP="002A716C">
      <w:pPr>
        <w:pStyle w:val="Footer"/>
        <w:numPr>
          <w:ilvl w:val="2"/>
          <w:numId w:val="9"/>
        </w:numPr>
        <w:tabs>
          <w:tab w:val="clear" w:pos="4153"/>
          <w:tab w:val="clear" w:pos="8306"/>
        </w:tabs>
        <w:ind w:left="1440" w:hanging="63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Curriculum Structure</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540"/>
        <w:gridCol w:w="4590"/>
        <w:gridCol w:w="1530"/>
      </w:tblGrid>
      <w:tr w:rsidR="00F21AE7" w:rsidRPr="00645CB8" w14:paraId="7A12E896" w14:textId="77777777" w:rsidTr="00C74D0E">
        <w:tc>
          <w:tcPr>
            <w:tcW w:w="5584" w:type="dxa"/>
            <w:gridSpan w:val="3"/>
          </w:tcPr>
          <w:p w14:paraId="6F2BCD9E" w14:textId="77777777" w:rsidR="006E123F" w:rsidRPr="00645CB8" w:rsidRDefault="006E123F" w:rsidP="00F05BCC">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Total number of credits</w:t>
            </w:r>
          </w:p>
        </w:tc>
        <w:tc>
          <w:tcPr>
            <w:tcW w:w="1530" w:type="dxa"/>
          </w:tcPr>
          <w:p w14:paraId="7E7C1A89" w14:textId="77777777" w:rsidR="006E123F" w:rsidRPr="00645CB8" w:rsidRDefault="006E123F" w:rsidP="00F05BCC">
            <w:pPr>
              <w:pStyle w:val="Footer"/>
              <w:tabs>
                <w:tab w:val="clear" w:pos="4153"/>
                <w:tab w:val="clear" w:pos="8306"/>
              </w:tabs>
              <w:jc w:val="right"/>
              <w:rPr>
                <w:rFonts w:ascii="Browallia New" w:hAnsi="Browallia New" w:cs="Browallia New"/>
                <w:b/>
                <w:bCs/>
                <w:spacing w:val="-6"/>
                <w:sz w:val="32"/>
                <w:szCs w:val="32"/>
                <w:lang w:bidi="th-TH"/>
              </w:rPr>
            </w:pPr>
            <w:proofErr w:type="gramStart"/>
            <w:r w:rsidRPr="00645CB8">
              <w:rPr>
                <w:rFonts w:ascii="Browallia New" w:hAnsi="Browallia New" w:cs="Browallia New"/>
                <w:b/>
                <w:bCs/>
                <w:spacing w:val="-6"/>
                <w:sz w:val="32"/>
                <w:szCs w:val="32"/>
                <w:lang w:bidi="th-TH"/>
              </w:rPr>
              <w:t>132  Credits</w:t>
            </w:r>
            <w:proofErr w:type="gramEnd"/>
          </w:p>
        </w:tc>
      </w:tr>
      <w:tr w:rsidR="00F21AE7" w:rsidRPr="00645CB8" w14:paraId="6FD51E78" w14:textId="77777777" w:rsidTr="006E123F">
        <w:tc>
          <w:tcPr>
            <w:tcW w:w="454" w:type="dxa"/>
          </w:tcPr>
          <w:p w14:paraId="4271B535" w14:textId="77777777" w:rsidR="00F05BCC" w:rsidRPr="00645CB8" w:rsidRDefault="00F05BCC" w:rsidP="0003029D">
            <w:pPr>
              <w:pStyle w:val="Footer"/>
              <w:tabs>
                <w:tab w:val="clear" w:pos="4153"/>
                <w:tab w:val="clear" w:pos="8306"/>
              </w:tabs>
              <w:jc w:val="thaiDistribute"/>
              <w:rPr>
                <w:rFonts w:ascii="Browallia New" w:hAnsi="Browallia New" w:cs="Browallia New"/>
                <w:b/>
                <w:bCs/>
                <w:spacing w:val="-6"/>
                <w:sz w:val="32"/>
                <w:szCs w:val="32"/>
                <w:lang w:bidi="th-TH"/>
              </w:rPr>
            </w:pPr>
          </w:p>
        </w:tc>
        <w:tc>
          <w:tcPr>
            <w:tcW w:w="5130" w:type="dxa"/>
            <w:gridSpan w:val="2"/>
          </w:tcPr>
          <w:p w14:paraId="1F418FB1" w14:textId="77777777" w:rsidR="00F05BCC" w:rsidRPr="00645CB8" w:rsidRDefault="00F05BCC" w:rsidP="00F05BCC">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General Education Courses</w:t>
            </w:r>
          </w:p>
        </w:tc>
        <w:tc>
          <w:tcPr>
            <w:tcW w:w="1530" w:type="dxa"/>
          </w:tcPr>
          <w:p w14:paraId="3132402F" w14:textId="77777777" w:rsidR="00F05BCC" w:rsidRPr="00645CB8" w:rsidRDefault="00967B76" w:rsidP="00F05BCC">
            <w:pPr>
              <w:pStyle w:val="Footer"/>
              <w:tabs>
                <w:tab w:val="clear" w:pos="4153"/>
                <w:tab w:val="clear" w:pos="8306"/>
              </w:tabs>
              <w:jc w:val="right"/>
              <w:rPr>
                <w:rFonts w:ascii="Browallia New" w:hAnsi="Browallia New" w:cs="Browallia New"/>
                <w:b/>
                <w:bCs/>
                <w:spacing w:val="-6"/>
                <w:sz w:val="32"/>
                <w:szCs w:val="32"/>
                <w:lang w:bidi="th-TH"/>
              </w:rPr>
            </w:pPr>
            <w:proofErr w:type="gramStart"/>
            <w:r w:rsidRPr="00645CB8">
              <w:rPr>
                <w:rFonts w:ascii="Browallia New" w:hAnsi="Browallia New" w:cs="Browallia New"/>
                <w:b/>
                <w:bCs/>
                <w:spacing w:val="-6"/>
                <w:sz w:val="32"/>
                <w:szCs w:val="32"/>
                <w:lang w:bidi="th-TH"/>
              </w:rPr>
              <w:t>30</w:t>
            </w:r>
            <w:r w:rsidR="00F05BCC" w:rsidRPr="00645CB8">
              <w:rPr>
                <w:rFonts w:ascii="Browallia New" w:hAnsi="Browallia New" w:cs="Browallia New"/>
                <w:b/>
                <w:bCs/>
                <w:spacing w:val="-6"/>
                <w:sz w:val="32"/>
                <w:szCs w:val="32"/>
                <w:lang w:bidi="th-TH"/>
              </w:rPr>
              <w:t xml:space="preserve">  Credits</w:t>
            </w:r>
            <w:proofErr w:type="gramEnd"/>
          </w:p>
        </w:tc>
      </w:tr>
      <w:tr w:rsidR="00F21AE7" w:rsidRPr="00645CB8" w14:paraId="1B7C7FB0" w14:textId="77777777" w:rsidTr="006E123F">
        <w:tc>
          <w:tcPr>
            <w:tcW w:w="454" w:type="dxa"/>
          </w:tcPr>
          <w:p w14:paraId="5DFEC1CD" w14:textId="77777777" w:rsidR="00F05BCC" w:rsidRPr="00645CB8" w:rsidRDefault="00F05BCC" w:rsidP="00F05BCC">
            <w:pPr>
              <w:pStyle w:val="Footer"/>
              <w:tabs>
                <w:tab w:val="clear" w:pos="4153"/>
                <w:tab w:val="clear" w:pos="8306"/>
              </w:tabs>
              <w:jc w:val="thaiDistribute"/>
              <w:rPr>
                <w:rFonts w:ascii="Browallia New" w:hAnsi="Browallia New" w:cs="Browallia New"/>
                <w:spacing w:val="-6"/>
                <w:sz w:val="32"/>
                <w:szCs w:val="32"/>
                <w:lang w:bidi="th-TH"/>
              </w:rPr>
            </w:pPr>
          </w:p>
        </w:tc>
        <w:tc>
          <w:tcPr>
            <w:tcW w:w="540" w:type="dxa"/>
          </w:tcPr>
          <w:p w14:paraId="115DB802" w14:textId="77777777" w:rsidR="00F05BCC" w:rsidRPr="00645CB8" w:rsidRDefault="00F05BCC" w:rsidP="00F05BCC">
            <w:pPr>
              <w:pStyle w:val="Footer"/>
              <w:tabs>
                <w:tab w:val="clear" w:pos="4153"/>
                <w:tab w:val="clear" w:pos="8306"/>
              </w:tabs>
              <w:jc w:val="thaiDistribute"/>
              <w:rPr>
                <w:rFonts w:ascii="Browallia New" w:hAnsi="Browallia New" w:cs="Browallia New"/>
                <w:spacing w:val="-6"/>
                <w:sz w:val="32"/>
                <w:szCs w:val="32"/>
                <w:lang w:bidi="th-TH"/>
              </w:rPr>
            </w:pPr>
          </w:p>
        </w:tc>
        <w:tc>
          <w:tcPr>
            <w:tcW w:w="4590" w:type="dxa"/>
          </w:tcPr>
          <w:p w14:paraId="5368D2BB" w14:textId="77777777" w:rsidR="00F05BCC" w:rsidRPr="00645CB8" w:rsidRDefault="00F05BCC" w:rsidP="00F05BCC">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Language Courses</w:t>
            </w:r>
          </w:p>
        </w:tc>
        <w:tc>
          <w:tcPr>
            <w:tcW w:w="1530" w:type="dxa"/>
          </w:tcPr>
          <w:p w14:paraId="77693E00" w14:textId="77777777" w:rsidR="00F05BCC" w:rsidRPr="00645CB8" w:rsidRDefault="00F05BCC" w:rsidP="00F05BCC">
            <w:pPr>
              <w:pStyle w:val="Footer"/>
              <w:tabs>
                <w:tab w:val="clear" w:pos="4153"/>
                <w:tab w:val="clear" w:pos="8306"/>
              </w:tabs>
              <w:jc w:val="right"/>
              <w:rPr>
                <w:rFonts w:ascii="Browallia New" w:hAnsi="Browallia New" w:cs="Browallia New"/>
                <w:spacing w:val="-6"/>
                <w:sz w:val="32"/>
                <w:szCs w:val="32"/>
                <w:lang w:bidi="th-TH"/>
              </w:rPr>
            </w:pPr>
            <w:proofErr w:type="gramStart"/>
            <w:r w:rsidRPr="00645CB8">
              <w:rPr>
                <w:rFonts w:ascii="Browallia New" w:hAnsi="Browallia New" w:cs="Browallia New"/>
                <w:spacing w:val="-6"/>
                <w:sz w:val="32"/>
                <w:szCs w:val="32"/>
                <w:lang w:bidi="th-TH"/>
              </w:rPr>
              <w:t>1</w:t>
            </w:r>
            <w:r w:rsidR="008221BF" w:rsidRPr="00645CB8">
              <w:rPr>
                <w:rFonts w:ascii="Browallia New" w:hAnsi="Browallia New" w:cs="Browallia New"/>
                <w:spacing w:val="-6"/>
                <w:sz w:val="32"/>
                <w:szCs w:val="32"/>
                <w:lang w:bidi="th-TH"/>
              </w:rPr>
              <w:t>5</w:t>
            </w:r>
            <w:r w:rsidRPr="00645CB8">
              <w:rPr>
                <w:rFonts w:ascii="Browallia New" w:hAnsi="Browallia New" w:cs="Browallia New"/>
                <w:spacing w:val="-6"/>
                <w:sz w:val="32"/>
                <w:szCs w:val="32"/>
                <w:lang w:bidi="th-TH"/>
              </w:rPr>
              <w:t xml:space="preserve">  Credits</w:t>
            </w:r>
            <w:proofErr w:type="gramEnd"/>
          </w:p>
        </w:tc>
      </w:tr>
      <w:tr w:rsidR="00F21AE7" w:rsidRPr="00645CB8" w14:paraId="12C9A64A" w14:textId="77777777" w:rsidTr="006E123F">
        <w:tc>
          <w:tcPr>
            <w:tcW w:w="454" w:type="dxa"/>
          </w:tcPr>
          <w:p w14:paraId="123B35D1" w14:textId="77777777" w:rsidR="00F05BCC" w:rsidRPr="00645CB8" w:rsidRDefault="00F05BCC" w:rsidP="00F05BCC">
            <w:pPr>
              <w:pStyle w:val="Footer"/>
              <w:tabs>
                <w:tab w:val="clear" w:pos="4153"/>
                <w:tab w:val="clear" w:pos="8306"/>
              </w:tabs>
              <w:jc w:val="thaiDistribute"/>
              <w:rPr>
                <w:rFonts w:ascii="Browallia New" w:hAnsi="Browallia New" w:cs="Browallia New"/>
                <w:spacing w:val="-6"/>
                <w:sz w:val="32"/>
                <w:szCs w:val="32"/>
                <w:lang w:bidi="th-TH"/>
              </w:rPr>
            </w:pPr>
          </w:p>
        </w:tc>
        <w:tc>
          <w:tcPr>
            <w:tcW w:w="540" w:type="dxa"/>
          </w:tcPr>
          <w:p w14:paraId="048C5338" w14:textId="77777777" w:rsidR="00F05BCC" w:rsidRPr="00645CB8" w:rsidRDefault="00F05BCC" w:rsidP="00F05BCC">
            <w:pPr>
              <w:pStyle w:val="Footer"/>
              <w:tabs>
                <w:tab w:val="clear" w:pos="4153"/>
                <w:tab w:val="clear" w:pos="8306"/>
              </w:tabs>
              <w:jc w:val="thaiDistribute"/>
              <w:rPr>
                <w:rFonts w:ascii="Browallia New" w:hAnsi="Browallia New" w:cs="Browallia New"/>
                <w:spacing w:val="-6"/>
                <w:sz w:val="32"/>
                <w:szCs w:val="32"/>
                <w:lang w:bidi="th-TH"/>
              </w:rPr>
            </w:pPr>
          </w:p>
        </w:tc>
        <w:tc>
          <w:tcPr>
            <w:tcW w:w="4590" w:type="dxa"/>
          </w:tcPr>
          <w:p w14:paraId="166138FA" w14:textId="77777777" w:rsidR="00F05BCC" w:rsidRPr="00645CB8" w:rsidRDefault="00F05BCC" w:rsidP="00F05BCC">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Humanities Course</w:t>
            </w:r>
          </w:p>
        </w:tc>
        <w:tc>
          <w:tcPr>
            <w:tcW w:w="1530" w:type="dxa"/>
          </w:tcPr>
          <w:p w14:paraId="2AD39A0D" w14:textId="77777777" w:rsidR="00F05BCC" w:rsidRPr="00645CB8" w:rsidRDefault="00F05BCC" w:rsidP="00F05BCC">
            <w:pPr>
              <w:pStyle w:val="Footer"/>
              <w:tabs>
                <w:tab w:val="clear" w:pos="4153"/>
                <w:tab w:val="clear" w:pos="8306"/>
              </w:tabs>
              <w:jc w:val="right"/>
              <w:rPr>
                <w:rFonts w:ascii="Browallia New" w:hAnsi="Browallia New" w:cs="Browallia New"/>
                <w:spacing w:val="-6"/>
                <w:sz w:val="32"/>
                <w:szCs w:val="32"/>
                <w:lang w:bidi="th-TH"/>
              </w:rPr>
            </w:pPr>
            <w:proofErr w:type="gramStart"/>
            <w:r w:rsidRPr="00645CB8">
              <w:rPr>
                <w:rFonts w:ascii="Browallia New" w:hAnsi="Browallia New" w:cs="Browallia New"/>
                <w:spacing w:val="-6"/>
                <w:sz w:val="32"/>
                <w:szCs w:val="32"/>
                <w:lang w:bidi="th-TH"/>
              </w:rPr>
              <w:t>3  Credits</w:t>
            </w:r>
            <w:proofErr w:type="gramEnd"/>
          </w:p>
        </w:tc>
      </w:tr>
      <w:tr w:rsidR="00F21AE7" w:rsidRPr="00645CB8" w14:paraId="5E8672B4" w14:textId="77777777" w:rsidTr="006E123F">
        <w:tc>
          <w:tcPr>
            <w:tcW w:w="454" w:type="dxa"/>
          </w:tcPr>
          <w:p w14:paraId="5CFD15E2" w14:textId="77777777" w:rsidR="00F05BCC" w:rsidRPr="00645CB8" w:rsidRDefault="00F05BCC" w:rsidP="00F05BCC">
            <w:pPr>
              <w:pStyle w:val="Footer"/>
              <w:tabs>
                <w:tab w:val="clear" w:pos="4153"/>
                <w:tab w:val="clear" w:pos="8306"/>
              </w:tabs>
              <w:jc w:val="thaiDistribute"/>
              <w:rPr>
                <w:rFonts w:ascii="Browallia New" w:hAnsi="Browallia New" w:cs="Browallia New"/>
                <w:spacing w:val="-6"/>
                <w:sz w:val="32"/>
                <w:szCs w:val="32"/>
                <w:lang w:bidi="th-TH"/>
              </w:rPr>
            </w:pPr>
          </w:p>
        </w:tc>
        <w:tc>
          <w:tcPr>
            <w:tcW w:w="540" w:type="dxa"/>
          </w:tcPr>
          <w:p w14:paraId="743D775C" w14:textId="77777777" w:rsidR="00F05BCC" w:rsidRPr="00645CB8" w:rsidRDefault="00F05BCC" w:rsidP="00F05BCC">
            <w:pPr>
              <w:pStyle w:val="Footer"/>
              <w:tabs>
                <w:tab w:val="clear" w:pos="4153"/>
                <w:tab w:val="clear" w:pos="8306"/>
              </w:tabs>
              <w:jc w:val="thaiDistribute"/>
              <w:rPr>
                <w:rFonts w:ascii="Browallia New" w:hAnsi="Browallia New" w:cs="Browallia New"/>
                <w:spacing w:val="-6"/>
                <w:sz w:val="32"/>
                <w:szCs w:val="32"/>
                <w:lang w:bidi="th-TH"/>
              </w:rPr>
            </w:pPr>
          </w:p>
        </w:tc>
        <w:tc>
          <w:tcPr>
            <w:tcW w:w="4590" w:type="dxa"/>
          </w:tcPr>
          <w:p w14:paraId="7518F2B7" w14:textId="77777777" w:rsidR="00F05BCC" w:rsidRPr="00645CB8" w:rsidRDefault="00F05BCC" w:rsidP="00F05BCC">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Social Science Courses</w:t>
            </w:r>
          </w:p>
        </w:tc>
        <w:tc>
          <w:tcPr>
            <w:tcW w:w="1530" w:type="dxa"/>
          </w:tcPr>
          <w:p w14:paraId="59243EB4" w14:textId="77777777" w:rsidR="00F05BCC" w:rsidRPr="00645CB8" w:rsidRDefault="00F05BCC" w:rsidP="00F05BCC">
            <w:pPr>
              <w:pStyle w:val="Footer"/>
              <w:tabs>
                <w:tab w:val="clear" w:pos="4153"/>
                <w:tab w:val="clear" w:pos="8306"/>
              </w:tabs>
              <w:jc w:val="right"/>
              <w:rPr>
                <w:rFonts w:ascii="Browallia New" w:hAnsi="Browallia New" w:cs="Browallia New"/>
                <w:spacing w:val="-6"/>
                <w:sz w:val="32"/>
                <w:szCs w:val="32"/>
                <w:lang w:bidi="th-TH"/>
              </w:rPr>
            </w:pPr>
            <w:proofErr w:type="gramStart"/>
            <w:r w:rsidRPr="00645CB8">
              <w:rPr>
                <w:rFonts w:ascii="Browallia New" w:hAnsi="Browallia New" w:cs="Browallia New"/>
                <w:spacing w:val="-6"/>
                <w:sz w:val="32"/>
                <w:szCs w:val="32"/>
                <w:lang w:bidi="th-TH"/>
              </w:rPr>
              <w:t>6  Credits</w:t>
            </w:r>
            <w:proofErr w:type="gramEnd"/>
          </w:p>
        </w:tc>
      </w:tr>
      <w:tr w:rsidR="00F21AE7" w:rsidRPr="00645CB8" w14:paraId="522EC0D1" w14:textId="77777777" w:rsidTr="006E123F">
        <w:tc>
          <w:tcPr>
            <w:tcW w:w="454" w:type="dxa"/>
          </w:tcPr>
          <w:p w14:paraId="66EB5222" w14:textId="77777777" w:rsidR="00F05BCC" w:rsidRPr="00645CB8" w:rsidRDefault="00F05BCC" w:rsidP="00F05BCC">
            <w:pPr>
              <w:pStyle w:val="Footer"/>
              <w:tabs>
                <w:tab w:val="clear" w:pos="4153"/>
                <w:tab w:val="clear" w:pos="8306"/>
              </w:tabs>
              <w:jc w:val="thaiDistribute"/>
              <w:rPr>
                <w:rFonts w:ascii="Browallia New" w:hAnsi="Browallia New" w:cs="Browallia New"/>
                <w:spacing w:val="-6"/>
                <w:sz w:val="32"/>
                <w:szCs w:val="32"/>
                <w:lang w:bidi="th-TH"/>
              </w:rPr>
            </w:pPr>
          </w:p>
        </w:tc>
        <w:tc>
          <w:tcPr>
            <w:tcW w:w="540" w:type="dxa"/>
          </w:tcPr>
          <w:p w14:paraId="6CBACE05" w14:textId="77777777" w:rsidR="00F05BCC" w:rsidRPr="00645CB8" w:rsidRDefault="00F05BCC" w:rsidP="00F05BCC">
            <w:pPr>
              <w:pStyle w:val="Footer"/>
              <w:tabs>
                <w:tab w:val="clear" w:pos="4153"/>
                <w:tab w:val="clear" w:pos="8306"/>
              </w:tabs>
              <w:jc w:val="thaiDistribute"/>
              <w:rPr>
                <w:rFonts w:ascii="Browallia New" w:hAnsi="Browallia New" w:cs="Browallia New"/>
                <w:spacing w:val="-6"/>
                <w:sz w:val="32"/>
                <w:szCs w:val="32"/>
                <w:lang w:bidi="th-TH"/>
              </w:rPr>
            </w:pPr>
          </w:p>
        </w:tc>
        <w:tc>
          <w:tcPr>
            <w:tcW w:w="4590" w:type="dxa"/>
          </w:tcPr>
          <w:p w14:paraId="557E96B1" w14:textId="77777777" w:rsidR="00F05BCC" w:rsidRPr="00645CB8" w:rsidRDefault="00F05BCC" w:rsidP="00F05BCC">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Science and Mathematics Courses</w:t>
            </w:r>
          </w:p>
        </w:tc>
        <w:tc>
          <w:tcPr>
            <w:tcW w:w="1530" w:type="dxa"/>
          </w:tcPr>
          <w:p w14:paraId="7467EE52" w14:textId="77777777" w:rsidR="00F05BCC" w:rsidRPr="00645CB8" w:rsidRDefault="00967B76" w:rsidP="00F05BCC">
            <w:pPr>
              <w:pStyle w:val="Footer"/>
              <w:tabs>
                <w:tab w:val="clear" w:pos="4153"/>
                <w:tab w:val="clear" w:pos="8306"/>
              </w:tabs>
              <w:jc w:val="right"/>
              <w:rPr>
                <w:rFonts w:ascii="Browallia New" w:hAnsi="Browallia New" w:cs="Browallia New"/>
                <w:spacing w:val="-6"/>
                <w:sz w:val="32"/>
                <w:szCs w:val="32"/>
                <w:lang w:bidi="th-TH"/>
              </w:rPr>
            </w:pPr>
            <w:proofErr w:type="gramStart"/>
            <w:r w:rsidRPr="00645CB8">
              <w:rPr>
                <w:rFonts w:ascii="Browallia New" w:hAnsi="Browallia New" w:cs="Browallia New"/>
                <w:spacing w:val="-6"/>
                <w:sz w:val="32"/>
                <w:szCs w:val="32"/>
                <w:lang w:bidi="th-TH"/>
              </w:rPr>
              <w:t>6</w:t>
            </w:r>
            <w:r w:rsidR="00F05BCC" w:rsidRPr="00645CB8">
              <w:rPr>
                <w:rFonts w:ascii="Browallia New" w:hAnsi="Browallia New" w:cs="Browallia New"/>
                <w:spacing w:val="-6"/>
                <w:sz w:val="32"/>
                <w:szCs w:val="32"/>
                <w:lang w:bidi="th-TH"/>
              </w:rPr>
              <w:t xml:space="preserve">  Credits</w:t>
            </w:r>
            <w:proofErr w:type="gramEnd"/>
          </w:p>
        </w:tc>
      </w:tr>
      <w:tr w:rsidR="00F21AE7" w:rsidRPr="00645CB8" w14:paraId="26002088" w14:textId="77777777" w:rsidTr="006E123F">
        <w:tc>
          <w:tcPr>
            <w:tcW w:w="454" w:type="dxa"/>
          </w:tcPr>
          <w:p w14:paraId="66A7E3AC" w14:textId="77777777" w:rsidR="00F05BCC" w:rsidRPr="00645CB8" w:rsidRDefault="00F05BCC" w:rsidP="00F05BCC">
            <w:pPr>
              <w:pStyle w:val="Footer"/>
              <w:tabs>
                <w:tab w:val="clear" w:pos="4153"/>
                <w:tab w:val="clear" w:pos="8306"/>
              </w:tabs>
              <w:jc w:val="thaiDistribute"/>
              <w:rPr>
                <w:rFonts w:ascii="Browallia New" w:hAnsi="Browallia New" w:cs="Browallia New"/>
                <w:b/>
                <w:bCs/>
                <w:spacing w:val="-6"/>
                <w:sz w:val="32"/>
                <w:szCs w:val="32"/>
                <w:lang w:bidi="th-TH"/>
              </w:rPr>
            </w:pPr>
          </w:p>
        </w:tc>
        <w:tc>
          <w:tcPr>
            <w:tcW w:w="5130" w:type="dxa"/>
            <w:gridSpan w:val="2"/>
          </w:tcPr>
          <w:p w14:paraId="51D61DD7" w14:textId="77777777" w:rsidR="00F05BCC" w:rsidRPr="00645CB8" w:rsidRDefault="00F05BCC" w:rsidP="00F05BCC">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Specialized Courses</w:t>
            </w:r>
          </w:p>
        </w:tc>
        <w:tc>
          <w:tcPr>
            <w:tcW w:w="1530" w:type="dxa"/>
          </w:tcPr>
          <w:p w14:paraId="1E43B193" w14:textId="77777777" w:rsidR="00F05BCC" w:rsidRPr="00645CB8" w:rsidRDefault="00F05BCC" w:rsidP="00F05BCC">
            <w:pPr>
              <w:pStyle w:val="Footer"/>
              <w:tabs>
                <w:tab w:val="clear" w:pos="4153"/>
                <w:tab w:val="clear" w:pos="8306"/>
              </w:tabs>
              <w:jc w:val="right"/>
              <w:rPr>
                <w:rFonts w:ascii="Browallia New" w:hAnsi="Browallia New" w:cs="Browallia New"/>
                <w:b/>
                <w:bCs/>
                <w:spacing w:val="-6"/>
                <w:sz w:val="32"/>
                <w:szCs w:val="32"/>
                <w:lang w:bidi="th-TH"/>
              </w:rPr>
            </w:pPr>
            <w:proofErr w:type="gramStart"/>
            <w:r w:rsidRPr="00645CB8">
              <w:rPr>
                <w:rFonts w:ascii="Browallia New" w:hAnsi="Browallia New" w:cs="Browallia New"/>
                <w:b/>
                <w:bCs/>
                <w:spacing w:val="-6"/>
                <w:sz w:val="32"/>
                <w:szCs w:val="32"/>
                <w:lang w:bidi="th-TH"/>
              </w:rPr>
              <w:t>90  Credits</w:t>
            </w:r>
            <w:proofErr w:type="gramEnd"/>
          </w:p>
        </w:tc>
      </w:tr>
      <w:tr w:rsidR="00F21AE7" w:rsidRPr="00645CB8" w14:paraId="32E0CC88" w14:textId="77777777" w:rsidTr="006E123F">
        <w:tc>
          <w:tcPr>
            <w:tcW w:w="454" w:type="dxa"/>
          </w:tcPr>
          <w:p w14:paraId="6DECC9DC" w14:textId="77777777" w:rsidR="0003029D" w:rsidRPr="00645CB8" w:rsidRDefault="0003029D" w:rsidP="00F05BCC">
            <w:pPr>
              <w:pStyle w:val="Footer"/>
              <w:tabs>
                <w:tab w:val="clear" w:pos="4153"/>
                <w:tab w:val="clear" w:pos="8306"/>
              </w:tabs>
              <w:jc w:val="thaiDistribute"/>
              <w:rPr>
                <w:rFonts w:ascii="Browallia New" w:hAnsi="Browallia New" w:cs="Browallia New"/>
                <w:spacing w:val="-6"/>
                <w:sz w:val="32"/>
                <w:szCs w:val="32"/>
                <w:lang w:bidi="th-TH"/>
              </w:rPr>
            </w:pPr>
          </w:p>
        </w:tc>
        <w:tc>
          <w:tcPr>
            <w:tcW w:w="5130" w:type="dxa"/>
            <w:gridSpan w:val="2"/>
          </w:tcPr>
          <w:p w14:paraId="3008EF90" w14:textId="77777777" w:rsidR="0003029D" w:rsidRPr="00645CB8" w:rsidRDefault="0003029D" w:rsidP="0003029D">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Core Courses</w:t>
            </w:r>
          </w:p>
        </w:tc>
        <w:tc>
          <w:tcPr>
            <w:tcW w:w="1530" w:type="dxa"/>
          </w:tcPr>
          <w:p w14:paraId="61DB3DDA" w14:textId="77777777" w:rsidR="0003029D" w:rsidRPr="00645CB8" w:rsidRDefault="00393A16" w:rsidP="00F05BCC">
            <w:pPr>
              <w:pStyle w:val="Footer"/>
              <w:tabs>
                <w:tab w:val="clear" w:pos="4153"/>
                <w:tab w:val="clear" w:pos="8306"/>
              </w:tabs>
              <w:jc w:val="right"/>
              <w:rPr>
                <w:rFonts w:ascii="Browallia New" w:hAnsi="Browallia New" w:cs="Browallia New"/>
                <w:b/>
                <w:bCs/>
                <w:spacing w:val="-6"/>
                <w:sz w:val="32"/>
                <w:szCs w:val="32"/>
                <w:lang w:bidi="th-TH"/>
              </w:rPr>
            </w:pPr>
            <w:proofErr w:type="gramStart"/>
            <w:r w:rsidRPr="00645CB8">
              <w:rPr>
                <w:rFonts w:ascii="Browallia New" w:hAnsi="Browallia New" w:cs="Browallia New"/>
                <w:b/>
                <w:bCs/>
                <w:spacing w:val="-6"/>
                <w:sz w:val="32"/>
                <w:szCs w:val="32"/>
                <w:lang w:bidi="th-TH"/>
              </w:rPr>
              <w:t>18</w:t>
            </w:r>
            <w:r w:rsidR="0003029D" w:rsidRPr="00645CB8">
              <w:rPr>
                <w:rFonts w:ascii="Browallia New" w:hAnsi="Browallia New" w:cs="Browallia New"/>
                <w:b/>
                <w:bCs/>
                <w:spacing w:val="-6"/>
                <w:sz w:val="32"/>
                <w:szCs w:val="32"/>
                <w:lang w:bidi="th-TH"/>
              </w:rPr>
              <w:t xml:space="preserve">  Credits</w:t>
            </w:r>
            <w:proofErr w:type="gramEnd"/>
          </w:p>
        </w:tc>
      </w:tr>
      <w:tr w:rsidR="00F21AE7" w:rsidRPr="00645CB8" w14:paraId="371E6A3B" w14:textId="77777777" w:rsidTr="006E123F">
        <w:tc>
          <w:tcPr>
            <w:tcW w:w="454" w:type="dxa"/>
          </w:tcPr>
          <w:p w14:paraId="75134C4E" w14:textId="77777777" w:rsidR="0003029D" w:rsidRPr="00645CB8" w:rsidRDefault="0003029D" w:rsidP="00F05BCC">
            <w:pPr>
              <w:pStyle w:val="Footer"/>
              <w:tabs>
                <w:tab w:val="clear" w:pos="4153"/>
                <w:tab w:val="clear" w:pos="8306"/>
              </w:tabs>
              <w:jc w:val="thaiDistribute"/>
              <w:rPr>
                <w:rFonts w:ascii="Browallia New" w:hAnsi="Browallia New" w:cs="Browallia New"/>
                <w:spacing w:val="-6"/>
                <w:sz w:val="32"/>
                <w:szCs w:val="32"/>
                <w:lang w:bidi="th-TH"/>
              </w:rPr>
            </w:pPr>
          </w:p>
        </w:tc>
        <w:tc>
          <w:tcPr>
            <w:tcW w:w="5130" w:type="dxa"/>
            <w:gridSpan w:val="2"/>
          </w:tcPr>
          <w:p w14:paraId="00633072" w14:textId="77777777" w:rsidR="0003029D" w:rsidRPr="00645CB8" w:rsidRDefault="0003029D" w:rsidP="0003029D">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Major Courses</w:t>
            </w:r>
          </w:p>
        </w:tc>
        <w:tc>
          <w:tcPr>
            <w:tcW w:w="1530" w:type="dxa"/>
          </w:tcPr>
          <w:p w14:paraId="78462C4C" w14:textId="77777777" w:rsidR="0003029D" w:rsidRPr="00645CB8" w:rsidRDefault="006E123F" w:rsidP="00F05BCC">
            <w:pPr>
              <w:pStyle w:val="Footer"/>
              <w:tabs>
                <w:tab w:val="clear" w:pos="4153"/>
                <w:tab w:val="clear" w:pos="8306"/>
              </w:tabs>
              <w:jc w:val="right"/>
              <w:rPr>
                <w:rFonts w:ascii="Browallia New" w:hAnsi="Browallia New" w:cs="Browallia New"/>
                <w:b/>
                <w:bCs/>
                <w:spacing w:val="-6"/>
                <w:sz w:val="32"/>
                <w:szCs w:val="32"/>
                <w:lang w:bidi="th-TH"/>
              </w:rPr>
            </w:pPr>
            <w:proofErr w:type="gramStart"/>
            <w:r w:rsidRPr="00645CB8">
              <w:rPr>
                <w:rFonts w:ascii="Browallia New" w:hAnsi="Browallia New" w:cs="Browallia New"/>
                <w:b/>
                <w:bCs/>
                <w:spacing w:val="-6"/>
                <w:sz w:val="32"/>
                <w:szCs w:val="32"/>
                <w:lang w:bidi="th-TH"/>
              </w:rPr>
              <w:t>39</w:t>
            </w:r>
            <w:r w:rsidR="007C0ADF" w:rsidRPr="00645CB8">
              <w:rPr>
                <w:rFonts w:ascii="Browallia New" w:hAnsi="Browallia New" w:cs="Browallia New"/>
                <w:b/>
                <w:bCs/>
                <w:spacing w:val="-6"/>
                <w:sz w:val="32"/>
                <w:szCs w:val="32"/>
                <w:lang w:bidi="th-TH"/>
              </w:rPr>
              <w:t xml:space="preserve">  Credits</w:t>
            </w:r>
            <w:proofErr w:type="gramEnd"/>
          </w:p>
        </w:tc>
      </w:tr>
      <w:tr w:rsidR="00F21AE7" w:rsidRPr="00645CB8" w14:paraId="6A622347" w14:textId="77777777" w:rsidTr="006E123F">
        <w:tc>
          <w:tcPr>
            <w:tcW w:w="454" w:type="dxa"/>
          </w:tcPr>
          <w:p w14:paraId="24DE1CA5" w14:textId="77777777" w:rsidR="007C0ADF" w:rsidRPr="00645CB8" w:rsidRDefault="007C0ADF" w:rsidP="00C74D0E">
            <w:pPr>
              <w:pStyle w:val="Footer"/>
              <w:tabs>
                <w:tab w:val="clear" w:pos="4153"/>
                <w:tab w:val="clear" w:pos="8306"/>
              </w:tabs>
              <w:jc w:val="thaiDistribute"/>
              <w:rPr>
                <w:rFonts w:ascii="Browallia New" w:hAnsi="Browallia New" w:cs="Browallia New"/>
                <w:spacing w:val="-6"/>
                <w:sz w:val="32"/>
                <w:szCs w:val="32"/>
                <w:lang w:bidi="th-TH"/>
              </w:rPr>
            </w:pPr>
          </w:p>
        </w:tc>
        <w:tc>
          <w:tcPr>
            <w:tcW w:w="540" w:type="dxa"/>
          </w:tcPr>
          <w:p w14:paraId="77FDBD28" w14:textId="77777777" w:rsidR="007C0ADF" w:rsidRPr="00645CB8" w:rsidRDefault="007C0ADF" w:rsidP="00C74D0E">
            <w:pPr>
              <w:pStyle w:val="Footer"/>
              <w:tabs>
                <w:tab w:val="clear" w:pos="4153"/>
                <w:tab w:val="clear" w:pos="8306"/>
              </w:tabs>
              <w:jc w:val="thaiDistribute"/>
              <w:rPr>
                <w:rFonts w:ascii="Browallia New" w:hAnsi="Browallia New" w:cs="Browallia New"/>
                <w:spacing w:val="-6"/>
                <w:sz w:val="32"/>
                <w:szCs w:val="32"/>
                <w:lang w:bidi="th-TH"/>
              </w:rPr>
            </w:pPr>
          </w:p>
        </w:tc>
        <w:tc>
          <w:tcPr>
            <w:tcW w:w="4590" w:type="dxa"/>
          </w:tcPr>
          <w:p w14:paraId="5C4E91DA" w14:textId="77777777" w:rsidR="007C0ADF" w:rsidRPr="00645CB8" w:rsidRDefault="007C0ADF" w:rsidP="002907AC">
            <w:pPr>
              <w:pStyle w:val="Footer"/>
              <w:tabs>
                <w:tab w:val="clear" w:pos="4153"/>
                <w:tab w:val="clear" w:pos="8306"/>
              </w:tabs>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Organization </w:t>
            </w:r>
            <w:r w:rsidRPr="00645CB8">
              <w:rPr>
                <w:rFonts w:ascii="Browallia New" w:hAnsi="Browallia New" w:cs="Browallia New"/>
                <w:spacing w:val="-6"/>
                <w:sz w:val="32"/>
                <w:szCs w:val="32"/>
                <w:lang w:val="en-US" w:bidi="th-TH"/>
              </w:rPr>
              <w:t xml:space="preserve">Issues </w:t>
            </w:r>
            <w:r w:rsidRPr="00645CB8">
              <w:rPr>
                <w:rFonts w:ascii="Browallia New" w:hAnsi="Browallia New" w:cs="Browallia New"/>
                <w:spacing w:val="-6"/>
                <w:sz w:val="32"/>
                <w:szCs w:val="32"/>
                <w:lang w:bidi="th-TH"/>
              </w:rPr>
              <w:t>and Information Systems Group</w:t>
            </w:r>
          </w:p>
        </w:tc>
        <w:tc>
          <w:tcPr>
            <w:tcW w:w="1530" w:type="dxa"/>
          </w:tcPr>
          <w:p w14:paraId="4D3E4ECE" w14:textId="77777777" w:rsidR="007C0ADF" w:rsidRPr="00645CB8" w:rsidRDefault="007C0ADF" w:rsidP="00757E3E">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Credits</w:t>
            </w:r>
          </w:p>
        </w:tc>
      </w:tr>
      <w:tr w:rsidR="00F21AE7" w:rsidRPr="00645CB8" w14:paraId="095A7671" w14:textId="77777777" w:rsidTr="00C74D0E">
        <w:trPr>
          <w:trHeight w:val="333"/>
        </w:trPr>
        <w:tc>
          <w:tcPr>
            <w:tcW w:w="454" w:type="dxa"/>
          </w:tcPr>
          <w:p w14:paraId="51F050F4" w14:textId="77777777" w:rsidR="00DB7E40" w:rsidRPr="00645CB8" w:rsidRDefault="00DB7E40" w:rsidP="00C74D0E">
            <w:pPr>
              <w:pStyle w:val="Footer"/>
              <w:tabs>
                <w:tab w:val="clear" w:pos="4153"/>
                <w:tab w:val="clear" w:pos="8306"/>
              </w:tabs>
              <w:jc w:val="thaiDistribute"/>
              <w:rPr>
                <w:rFonts w:ascii="Browallia New" w:hAnsi="Browallia New" w:cs="Browallia New"/>
                <w:spacing w:val="-6"/>
                <w:sz w:val="32"/>
                <w:szCs w:val="32"/>
                <w:lang w:bidi="th-TH"/>
              </w:rPr>
            </w:pPr>
          </w:p>
        </w:tc>
        <w:tc>
          <w:tcPr>
            <w:tcW w:w="540" w:type="dxa"/>
          </w:tcPr>
          <w:p w14:paraId="0B5E8BA4" w14:textId="77777777" w:rsidR="00DB7E40" w:rsidRPr="00645CB8" w:rsidRDefault="00DB7E40" w:rsidP="00C74D0E">
            <w:pPr>
              <w:pStyle w:val="Footer"/>
              <w:tabs>
                <w:tab w:val="clear" w:pos="4153"/>
                <w:tab w:val="clear" w:pos="8306"/>
              </w:tabs>
              <w:jc w:val="thaiDistribute"/>
              <w:rPr>
                <w:rFonts w:ascii="Browallia New" w:hAnsi="Browallia New" w:cs="Browallia New"/>
                <w:spacing w:val="-6"/>
                <w:sz w:val="32"/>
                <w:szCs w:val="32"/>
                <w:lang w:bidi="th-TH"/>
              </w:rPr>
            </w:pPr>
          </w:p>
        </w:tc>
        <w:tc>
          <w:tcPr>
            <w:tcW w:w="4590" w:type="dxa"/>
          </w:tcPr>
          <w:p w14:paraId="451FD4BD" w14:textId="77777777" w:rsidR="00DB7E40" w:rsidRPr="00645CB8" w:rsidRDefault="00DB7E40" w:rsidP="00C74D0E">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Applications Technology Group</w:t>
            </w:r>
          </w:p>
        </w:tc>
        <w:tc>
          <w:tcPr>
            <w:tcW w:w="1530" w:type="dxa"/>
          </w:tcPr>
          <w:p w14:paraId="71313F68" w14:textId="77777777" w:rsidR="00DB7E40" w:rsidRPr="00645CB8" w:rsidRDefault="00DB7E40" w:rsidP="00C74D0E">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6 Credits</w:t>
            </w:r>
          </w:p>
        </w:tc>
      </w:tr>
      <w:tr w:rsidR="00F21AE7" w:rsidRPr="00645CB8" w14:paraId="174AFADB" w14:textId="77777777" w:rsidTr="006E123F">
        <w:tc>
          <w:tcPr>
            <w:tcW w:w="454" w:type="dxa"/>
          </w:tcPr>
          <w:p w14:paraId="6E7E71B0" w14:textId="77777777" w:rsidR="007C0ADF" w:rsidRPr="00645CB8" w:rsidRDefault="007C0ADF" w:rsidP="00C74D0E">
            <w:pPr>
              <w:pStyle w:val="Footer"/>
              <w:tabs>
                <w:tab w:val="clear" w:pos="4153"/>
                <w:tab w:val="clear" w:pos="8306"/>
              </w:tabs>
              <w:jc w:val="thaiDistribute"/>
              <w:rPr>
                <w:rFonts w:ascii="Browallia New" w:hAnsi="Browallia New" w:cs="Browallia New"/>
                <w:spacing w:val="-6"/>
                <w:sz w:val="32"/>
                <w:szCs w:val="32"/>
                <w:lang w:bidi="th-TH"/>
              </w:rPr>
            </w:pPr>
          </w:p>
        </w:tc>
        <w:tc>
          <w:tcPr>
            <w:tcW w:w="540" w:type="dxa"/>
          </w:tcPr>
          <w:p w14:paraId="03DC6653" w14:textId="77777777" w:rsidR="007C0ADF" w:rsidRPr="00645CB8" w:rsidRDefault="007C0ADF" w:rsidP="00C74D0E">
            <w:pPr>
              <w:pStyle w:val="Footer"/>
              <w:tabs>
                <w:tab w:val="clear" w:pos="4153"/>
                <w:tab w:val="clear" w:pos="8306"/>
              </w:tabs>
              <w:jc w:val="thaiDistribute"/>
              <w:rPr>
                <w:rFonts w:ascii="Browallia New" w:hAnsi="Browallia New" w:cs="Browallia New"/>
                <w:spacing w:val="-6"/>
                <w:sz w:val="32"/>
                <w:szCs w:val="32"/>
                <w:lang w:bidi="th-TH"/>
              </w:rPr>
            </w:pPr>
          </w:p>
        </w:tc>
        <w:tc>
          <w:tcPr>
            <w:tcW w:w="4590" w:type="dxa"/>
          </w:tcPr>
          <w:p w14:paraId="394E3B85" w14:textId="77777777" w:rsidR="007C0ADF" w:rsidRPr="00645CB8" w:rsidRDefault="007C0ADF" w:rsidP="00C74D0E">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Technology and Software Methods Group</w:t>
            </w:r>
          </w:p>
        </w:tc>
        <w:tc>
          <w:tcPr>
            <w:tcW w:w="1530" w:type="dxa"/>
          </w:tcPr>
          <w:p w14:paraId="094E2E18" w14:textId="77777777" w:rsidR="007C0ADF" w:rsidRPr="00645CB8" w:rsidRDefault="006E123F" w:rsidP="00C74D0E">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15 Credits</w:t>
            </w:r>
          </w:p>
        </w:tc>
      </w:tr>
      <w:tr w:rsidR="00F21AE7" w:rsidRPr="00645CB8" w14:paraId="7C401876" w14:textId="77777777" w:rsidTr="006E123F">
        <w:tc>
          <w:tcPr>
            <w:tcW w:w="454" w:type="dxa"/>
          </w:tcPr>
          <w:p w14:paraId="32865683" w14:textId="77777777" w:rsidR="007C0ADF" w:rsidRPr="00645CB8" w:rsidRDefault="007C0ADF" w:rsidP="00C74D0E">
            <w:pPr>
              <w:pStyle w:val="Footer"/>
              <w:tabs>
                <w:tab w:val="clear" w:pos="4153"/>
                <w:tab w:val="clear" w:pos="8306"/>
              </w:tabs>
              <w:jc w:val="thaiDistribute"/>
              <w:rPr>
                <w:rFonts w:ascii="Browallia New" w:hAnsi="Browallia New" w:cs="Browallia New"/>
                <w:spacing w:val="-6"/>
                <w:sz w:val="32"/>
                <w:szCs w:val="32"/>
                <w:lang w:bidi="th-TH"/>
              </w:rPr>
            </w:pPr>
          </w:p>
        </w:tc>
        <w:tc>
          <w:tcPr>
            <w:tcW w:w="540" w:type="dxa"/>
          </w:tcPr>
          <w:p w14:paraId="66B1A6D8" w14:textId="77777777" w:rsidR="007C0ADF" w:rsidRPr="00645CB8" w:rsidRDefault="007C0ADF" w:rsidP="00C74D0E">
            <w:pPr>
              <w:pStyle w:val="Footer"/>
              <w:tabs>
                <w:tab w:val="clear" w:pos="4153"/>
                <w:tab w:val="clear" w:pos="8306"/>
              </w:tabs>
              <w:jc w:val="thaiDistribute"/>
              <w:rPr>
                <w:rFonts w:ascii="Browallia New" w:hAnsi="Browallia New" w:cs="Browallia New"/>
                <w:spacing w:val="-6"/>
                <w:sz w:val="32"/>
                <w:szCs w:val="32"/>
                <w:lang w:bidi="th-TH"/>
              </w:rPr>
            </w:pPr>
          </w:p>
        </w:tc>
        <w:tc>
          <w:tcPr>
            <w:tcW w:w="4590" w:type="dxa"/>
          </w:tcPr>
          <w:p w14:paraId="485AA2B5" w14:textId="77777777" w:rsidR="007C0ADF" w:rsidRPr="00645CB8" w:rsidRDefault="007C0ADF" w:rsidP="00C74D0E">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System</w:t>
            </w:r>
            <w:r w:rsidR="00DB7E40" w:rsidRPr="00645CB8">
              <w:rPr>
                <w:rFonts w:ascii="Browallia New" w:hAnsi="Browallia New" w:cs="Browallia New"/>
                <w:spacing w:val="-6"/>
                <w:sz w:val="32"/>
                <w:szCs w:val="32"/>
                <w:lang w:bidi="th-TH"/>
              </w:rPr>
              <w:t>s</w:t>
            </w:r>
            <w:r w:rsidRPr="00645CB8">
              <w:rPr>
                <w:rFonts w:ascii="Browallia New" w:hAnsi="Browallia New" w:cs="Browallia New"/>
                <w:spacing w:val="-6"/>
                <w:sz w:val="32"/>
                <w:szCs w:val="32"/>
                <w:lang w:bidi="th-TH"/>
              </w:rPr>
              <w:t xml:space="preserve"> Infrastructure Group</w:t>
            </w:r>
          </w:p>
        </w:tc>
        <w:tc>
          <w:tcPr>
            <w:tcW w:w="1530" w:type="dxa"/>
          </w:tcPr>
          <w:p w14:paraId="5820C55B" w14:textId="77777777" w:rsidR="007C0ADF" w:rsidRPr="00645CB8" w:rsidRDefault="006E123F" w:rsidP="00C74D0E">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12 Credits</w:t>
            </w:r>
          </w:p>
        </w:tc>
      </w:tr>
      <w:tr w:rsidR="00F21AE7" w:rsidRPr="00645CB8" w14:paraId="2AD0E4F2" w14:textId="77777777" w:rsidTr="006E123F">
        <w:tc>
          <w:tcPr>
            <w:tcW w:w="454" w:type="dxa"/>
          </w:tcPr>
          <w:p w14:paraId="41F74FFE" w14:textId="77777777" w:rsidR="007C0ADF" w:rsidRPr="00645CB8" w:rsidRDefault="007C0ADF" w:rsidP="00C74D0E">
            <w:pPr>
              <w:pStyle w:val="Footer"/>
              <w:tabs>
                <w:tab w:val="clear" w:pos="4153"/>
                <w:tab w:val="clear" w:pos="8306"/>
              </w:tabs>
              <w:jc w:val="thaiDistribute"/>
              <w:rPr>
                <w:rFonts w:ascii="Browallia New" w:hAnsi="Browallia New" w:cs="Browallia New"/>
                <w:spacing w:val="-6"/>
                <w:sz w:val="32"/>
                <w:szCs w:val="32"/>
                <w:lang w:bidi="th-TH"/>
              </w:rPr>
            </w:pPr>
          </w:p>
        </w:tc>
        <w:tc>
          <w:tcPr>
            <w:tcW w:w="540" w:type="dxa"/>
          </w:tcPr>
          <w:p w14:paraId="47C4971E" w14:textId="77777777" w:rsidR="007C0ADF" w:rsidRPr="00645CB8" w:rsidRDefault="007C0ADF" w:rsidP="00C74D0E">
            <w:pPr>
              <w:pStyle w:val="Footer"/>
              <w:tabs>
                <w:tab w:val="clear" w:pos="4153"/>
                <w:tab w:val="clear" w:pos="8306"/>
              </w:tabs>
              <w:jc w:val="thaiDistribute"/>
              <w:rPr>
                <w:rFonts w:ascii="Browallia New" w:hAnsi="Browallia New" w:cs="Browallia New"/>
                <w:spacing w:val="-6"/>
                <w:sz w:val="32"/>
                <w:szCs w:val="32"/>
                <w:lang w:bidi="th-TH"/>
              </w:rPr>
            </w:pPr>
          </w:p>
        </w:tc>
        <w:tc>
          <w:tcPr>
            <w:tcW w:w="4590" w:type="dxa"/>
          </w:tcPr>
          <w:p w14:paraId="5BE63D8D" w14:textId="77777777" w:rsidR="007C0ADF" w:rsidRPr="00645CB8" w:rsidRDefault="007C0ADF" w:rsidP="00C74D0E">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Hardware and Computer Architecture Group</w:t>
            </w:r>
          </w:p>
        </w:tc>
        <w:tc>
          <w:tcPr>
            <w:tcW w:w="1530" w:type="dxa"/>
          </w:tcPr>
          <w:p w14:paraId="2AD43A64" w14:textId="77777777" w:rsidR="007C0ADF" w:rsidRPr="00645CB8" w:rsidRDefault="006E123F" w:rsidP="00C74D0E">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Credits</w:t>
            </w:r>
          </w:p>
        </w:tc>
      </w:tr>
      <w:tr w:rsidR="00F21AE7" w:rsidRPr="00645CB8" w14:paraId="2826F9F0" w14:textId="77777777" w:rsidTr="006E123F">
        <w:tc>
          <w:tcPr>
            <w:tcW w:w="454" w:type="dxa"/>
          </w:tcPr>
          <w:p w14:paraId="2AEBF0DB" w14:textId="77777777" w:rsidR="0003029D" w:rsidRPr="00645CB8" w:rsidRDefault="0003029D" w:rsidP="00F05BCC">
            <w:pPr>
              <w:pStyle w:val="Footer"/>
              <w:tabs>
                <w:tab w:val="clear" w:pos="4153"/>
                <w:tab w:val="clear" w:pos="8306"/>
              </w:tabs>
              <w:jc w:val="thaiDistribute"/>
              <w:rPr>
                <w:rFonts w:ascii="Browallia New" w:hAnsi="Browallia New" w:cs="Browallia New"/>
                <w:b/>
                <w:bCs/>
                <w:spacing w:val="-6"/>
                <w:sz w:val="32"/>
                <w:szCs w:val="32"/>
                <w:lang w:bidi="th-TH"/>
              </w:rPr>
            </w:pPr>
          </w:p>
        </w:tc>
        <w:tc>
          <w:tcPr>
            <w:tcW w:w="5130" w:type="dxa"/>
            <w:gridSpan w:val="2"/>
          </w:tcPr>
          <w:p w14:paraId="3883CC56" w14:textId="77777777" w:rsidR="0003029D" w:rsidRPr="00645CB8" w:rsidRDefault="006E123F" w:rsidP="0003029D">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Major</w:t>
            </w:r>
            <w:r w:rsidR="00A02094" w:rsidRPr="00645CB8">
              <w:rPr>
                <w:rFonts w:ascii="Browallia New" w:hAnsi="Browallia New" w:cs="Browallia New" w:hint="cs"/>
                <w:b/>
                <w:bCs/>
                <w:spacing w:val="-6"/>
                <w:sz w:val="32"/>
                <w:szCs w:val="32"/>
                <w:cs/>
                <w:lang w:bidi="th-TH"/>
              </w:rPr>
              <w:t xml:space="preserve"> </w:t>
            </w:r>
            <w:r w:rsidR="0003029D" w:rsidRPr="00645CB8">
              <w:rPr>
                <w:rFonts w:ascii="Browallia New" w:hAnsi="Browallia New" w:cs="Browallia New"/>
                <w:b/>
                <w:bCs/>
                <w:spacing w:val="-6"/>
                <w:sz w:val="32"/>
                <w:szCs w:val="32"/>
                <w:lang w:bidi="th-TH"/>
              </w:rPr>
              <w:t>Elective Courses</w:t>
            </w:r>
          </w:p>
        </w:tc>
        <w:tc>
          <w:tcPr>
            <w:tcW w:w="1530" w:type="dxa"/>
          </w:tcPr>
          <w:p w14:paraId="3342E3B9" w14:textId="77777777" w:rsidR="0003029D" w:rsidRPr="00645CB8" w:rsidRDefault="006E123F" w:rsidP="00F05BCC">
            <w:pPr>
              <w:pStyle w:val="Footer"/>
              <w:tabs>
                <w:tab w:val="clear" w:pos="4153"/>
                <w:tab w:val="clear" w:pos="8306"/>
              </w:tabs>
              <w:jc w:val="right"/>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3</w:t>
            </w:r>
            <w:r w:rsidR="00393A16" w:rsidRPr="00645CB8">
              <w:rPr>
                <w:rFonts w:ascii="Browallia New" w:hAnsi="Browallia New" w:cs="Browallia New"/>
                <w:b/>
                <w:bCs/>
                <w:spacing w:val="-6"/>
                <w:sz w:val="32"/>
                <w:szCs w:val="32"/>
                <w:lang w:bidi="th-TH"/>
              </w:rPr>
              <w:t>3</w:t>
            </w:r>
            <w:r w:rsidRPr="00645CB8">
              <w:rPr>
                <w:rFonts w:ascii="Browallia New" w:hAnsi="Browallia New" w:cs="Browallia New"/>
                <w:b/>
                <w:bCs/>
                <w:spacing w:val="-6"/>
                <w:sz w:val="32"/>
                <w:szCs w:val="32"/>
                <w:lang w:bidi="th-TH"/>
              </w:rPr>
              <w:t xml:space="preserve"> Credits</w:t>
            </w:r>
          </w:p>
        </w:tc>
      </w:tr>
      <w:tr w:rsidR="003257ED" w:rsidRPr="00645CB8" w14:paraId="73AF35E6" w14:textId="77777777" w:rsidTr="006E123F">
        <w:tc>
          <w:tcPr>
            <w:tcW w:w="454" w:type="dxa"/>
          </w:tcPr>
          <w:p w14:paraId="7A4F3BD5" w14:textId="77777777" w:rsidR="00F05BCC" w:rsidRPr="00645CB8" w:rsidRDefault="00F05BCC" w:rsidP="00F05BCC">
            <w:pPr>
              <w:pStyle w:val="Footer"/>
              <w:tabs>
                <w:tab w:val="clear" w:pos="4153"/>
                <w:tab w:val="clear" w:pos="8306"/>
              </w:tabs>
              <w:jc w:val="thaiDistribute"/>
              <w:rPr>
                <w:rFonts w:ascii="Browallia New" w:hAnsi="Browallia New" w:cs="Browallia New"/>
                <w:b/>
                <w:bCs/>
                <w:spacing w:val="-6"/>
                <w:sz w:val="32"/>
                <w:szCs w:val="32"/>
                <w:lang w:bidi="th-TH"/>
              </w:rPr>
            </w:pPr>
          </w:p>
        </w:tc>
        <w:tc>
          <w:tcPr>
            <w:tcW w:w="5130" w:type="dxa"/>
            <w:gridSpan w:val="2"/>
          </w:tcPr>
          <w:p w14:paraId="4CB75DCD" w14:textId="77777777" w:rsidR="00F05BCC" w:rsidRPr="00645CB8" w:rsidRDefault="00F05BCC" w:rsidP="00F05BCC">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Free Elective Courses</w:t>
            </w:r>
          </w:p>
        </w:tc>
        <w:tc>
          <w:tcPr>
            <w:tcW w:w="1530" w:type="dxa"/>
          </w:tcPr>
          <w:p w14:paraId="31967264" w14:textId="77777777" w:rsidR="00F05BCC" w:rsidRPr="00645CB8" w:rsidRDefault="00967B76" w:rsidP="00F05BCC">
            <w:pPr>
              <w:pStyle w:val="Footer"/>
              <w:tabs>
                <w:tab w:val="clear" w:pos="4153"/>
                <w:tab w:val="clear" w:pos="8306"/>
              </w:tabs>
              <w:jc w:val="right"/>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 xml:space="preserve">      12 </w:t>
            </w:r>
            <w:r w:rsidR="00F05BCC" w:rsidRPr="00645CB8">
              <w:rPr>
                <w:rFonts w:ascii="Browallia New" w:hAnsi="Browallia New" w:cs="Browallia New"/>
                <w:b/>
                <w:bCs/>
                <w:spacing w:val="-6"/>
                <w:sz w:val="32"/>
                <w:szCs w:val="32"/>
                <w:lang w:bidi="th-TH"/>
              </w:rPr>
              <w:t>Credits</w:t>
            </w:r>
          </w:p>
        </w:tc>
      </w:tr>
    </w:tbl>
    <w:p w14:paraId="23B3B503" w14:textId="77777777" w:rsidR="00DD23D9" w:rsidRPr="00645CB8" w:rsidRDefault="00245A77" w:rsidP="00DD23D9">
      <w:pPr>
        <w:pStyle w:val="Footer"/>
        <w:numPr>
          <w:ilvl w:val="2"/>
          <w:numId w:val="9"/>
        </w:numPr>
        <w:tabs>
          <w:tab w:val="clear" w:pos="4153"/>
          <w:tab w:val="clear" w:pos="8306"/>
        </w:tabs>
        <w:ind w:left="1440" w:hanging="63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Course Code</w:t>
      </w:r>
    </w:p>
    <w:p w14:paraId="403402B1" w14:textId="77777777" w:rsidR="00245A77" w:rsidRPr="00645CB8" w:rsidRDefault="00245A77" w:rsidP="00245A77">
      <w:pPr>
        <w:pStyle w:val="Footer"/>
        <w:tabs>
          <w:tab w:val="clear" w:pos="4153"/>
          <w:tab w:val="clear" w:pos="8306"/>
        </w:tabs>
        <w:ind w:left="144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Course code has the following meanings.</w:t>
      </w:r>
    </w:p>
    <w:p w14:paraId="26580889" w14:textId="77777777" w:rsidR="00245A77" w:rsidRPr="00645CB8" w:rsidRDefault="00245A77" w:rsidP="00245A77">
      <w:pPr>
        <w:pStyle w:val="Footer"/>
        <w:tabs>
          <w:tab w:val="clear" w:pos="4153"/>
          <w:tab w:val="clear" w:pos="8306"/>
        </w:tabs>
        <w:ind w:left="144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Letters</w:t>
      </w:r>
      <w:r w:rsidR="003B1BF9" w:rsidRPr="00645CB8">
        <w:rPr>
          <w:rFonts w:ascii="Browallia New" w:hAnsi="Browallia New" w:cs="Browallia New"/>
          <w:iCs/>
          <w:sz w:val="32"/>
          <w:szCs w:val="32"/>
          <w:lang w:bidi="th-TH"/>
        </w:rPr>
        <w:t>:</w:t>
      </w:r>
    </w:p>
    <w:tbl>
      <w:tblPr>
        <w:tblStyle w:val="TableGrid"/>
        <w:tblW w:w="0" w:type="auto"/>
        <w:tblInd w:w="1903" w:type="dxa"/>
        <w:tblLook w:val="04A0" w:firstRow="1" w:lastRow="0" w:firstColumn="1" w:lastColumn="0" w:noHBand="0" w:noVBand="1"/>
      </w:tblPr>
      <w:tblGrid>
        <w:gridCol w:w="2795"/>
        <w:gridCol w:w="4140"/>
      </w:tblGrid>
      <w:tr w:rsidR="00474947" w:rsidRPr="00645CB8" w14:paraId="1EF03EA8" w14:textId="77777777" w:rsidTr="003C7A75">
        <w:tc>
          <w:tcPr>
            <w:tcW w:w="2795" w:type="dxa"/>
          </w:tcPr>
          <w:p w14:paraId="1A4C2725" w14:textId="77777777" w:rsidR="00474947" w:rsidRPr="00645CB8" w:rsidRDefault="00474947" w:rsidP="00BE3A1B">
            <w:pPr>
              <w:pStyle w:val="Footer"/>
              <w:tabs>
                <w:tab w:val="clear" w:pos="4153"/>
                <w:tab w:val="clear" w:pos="8306"/>
              </w:tabs>
              <w:jc w:val="thaiDistribute"/>
              <w:rPr>
                <w:rFonts w:ascii="Browallia New" w:hAnsi="Browallia New" w:cs="Browallia New"/>
                <w:iCs/>
                <w:sz w:val="32"/>
                <w:szCs w:val="32"/>
                <w:lang w:val="en-US" w:bidi="th-TH"/>
              </w:rPr>
            </w:pPr>
            <w:r w:rsidRPr="00645CB8">
              <w:rPr>
                <w:rFonts w:ascii="Browallia New" w:hAnsi="Browallia New" w:cs="Browallia New"/>
                <w:iCs/>
                <w:sz w:val="32"/>
                <w:szCs w:val="32"/>
                <w:lang w:bidi="th-TH"/>
              </w:rPr>
              <w:t>BBA</w:t>
            </w:r>
            <w:r w:rsidR="00F53E8C" w:rsidRPr="00645CB8">
              <w:rPr>
                <w:rFonts w:ascii="Browallia New" w:hAnsi="Browallia New" w:cs="Browallia New"/>
                <w:iCs/>
                <w:sz w:val="32"/>
                <w:szCs w:val="32"/>
                <w:lang w:bidi="th-TH"/>
              </w:rPr>
              <w:t>, IBE</w:t>
            </w:r>
          </w:p>
        </w:tc>
        <w:tc>
          <w:tcPr>
            <w:tcW w:w="4140" w:type="dxa"/>
          </w:tcPr>
          <w:p w14:paraId="768672D5" w14:textId="77777777" w:rsidR="00474947" w:rsidRPr="00645CB8" w:rsidRDefault="00474947" w:rsidP="00BE3A1B">
            <w:pPr>
              <w:pStyle w:val="Footer"/>
              <w:tabs>
                <w:tab w:val="clear" w:pos="4153"/>
                <w:tab w:val="clear" w:pos="8306"/>
              </w:tabs>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Business Administration Courses</w:t>
            </w:r>
          </w:p>
        </w:tc>
      </w:tr>
      <w:tr w:rsidR="00474947" w:rsidRPr="00645CB8" w14:paraId="3698DB5B" w14:textId="77777777" w:rsidTr="003C7A75">
        <w:tc>
          <w:tcPr>
            <w:tcW w:w="2795" w:type="dxa"/>
          </w:tcPr>
          <w:p w14:paraId="01A06E74" w14:textId="77777777" w:rsidR="00474947" w:rsidRPr="00645CB8" w:rsidRDefault="00474947" w:rsidP="00BE3A1B">
            <w:pPr>
              <w:pStyle w:val="Footer"/>
              <w:tabs>
                <w:tab w:val="clear" w:pos="4153"/>
                <w:tab w:val="clear" w:pos="8306"/>
              </w:tabs>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ELE, GE</w:t>
            </w:r>
          </w:p>
        </w:tc>
        <w:tc>
          <w:tcPr>
            <w:tcW w:w="4140" w:type="dxa"/>
          </w:tcPr>
          <w:p w14:paraId="02BA0D32" w14:textId="77777777" w:rsidR="00474947" w:rsidRPr="00645CB8" w:rsidRDefault="00474947" w:rsidP="00BE3A1B">
            <w:pPr>
              <w:pStyle w:val="Footer"/>
              <w:tabs>
                <w:tab w:val="clear" w:pos="4153"/>
                <w:tab w:val="clear" w:pos="8306"/>
              </w:tabs>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General Education Courses</w:t>
            </w:r>
          </w:p>
        </w:tc>
      </w:tr>
      <w:tr w:rsidR="00474947" w:rsidRPr="00645CB8" w14:paraId="6E9D7D4B" w14:textId="77777777" w:rsidTr="003C7A75">
        <w:tc>
          <w:tcPr>
            <w:tcW w:w="2795" w:type="dxa"/>
          </w:tcPr>
          <w:p w14:paraId="21240D22" w14:textId="77777777" w:rsidR="00474947" w:rsidRPr="00645CB8" w:rsidRDefault="00474947" w:rsidP="00BE3A1B">
            <w:pPr>
              <w:pStyle w:val="Footer"/>
              <w:tabs>
                <w:tab w:val="clear" w:pos="4153"/>
                <w:tab w:val="clear" w:pos="8306"/>
              </w:tabs>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CSX</w:t>
            </w:r>
          </w:p>
        </w:tc>
        <w:tc>
          <w:tcPr>
            <w:tcW w:w="4140" w:type="dxa"/>
          </w:tcPr>
          <w:p w14:paraId="7F189F20" w14:textId="77777777" w:rsidR="00474947" w:rsidRPr="00645CB8" w:rsidRDefault="00474947" w:rsidP="00BE3A1B">
            <w:pPr>
              <w:pStyle w:val="Footer"/>
              <w:tabs>
                <w:tab w:val="clear" w:pos="4153"/>
                <w:tab w:val="clear" w:pos="8306"/>
              </w:tabs>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Computer Science Courses</w:t>
            </w:r>
          </w:p>
        </w:tc>
      </w:tr>
      <w:tr w:rsidR="00474947" w:rsidRPr="00645CB8" w14:paraId="2A1AA00E" w14:textId="77777777" w:rsidTr="003C7A75">
        <w:tc>
          <w:tcPr>
            <w:tcW w:w="2795" w:type="dxa"/>
          </w:tcPr>
          <w:p w14:paraId="2ADC8B07" w14:textId="77777777" w:rsidR="00474947" w:rsidRPr="00645CB8" w:rsidRDefault="00474947" w:rsidP="00BE3A1B">
            <w:pPr>
              <w:pStyle w:val="Footer"/>
              <w:tabs>
                <w:tab w:val="clear" w:pos="4153"/>
                <w:tab w:val="clear" w:pos="8306"/>
              </w:tabs>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ITX</w:t>
            </w:r>
          </w:p>
        </w:tc>
        <w:tc>
          <w:tcPr>
            <w:tcW w:w="4140" w:type="dxa"/>
          </w:tcPr>
          <w:p w14:paraId="69CE4ADB" w14:textId="77777777" w:rsidR="00474947" w:rsidRPr="00645CB8" w:rsidRDefault="00474947" w:rsidP="00BE3A1B">
            <w:pPr>
              <w:pStyle w:val="Footer"/>
              <w:tabs>
                <w:tab w:val="clear" w:pos="4153"/>
                <w:tab w:val="clear" w:pos="8306"/>
              </w:tabs>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Information Technology Courses</w:t>
            </w:r>
          </w:p>
        </w:tc>
      </w:tr>
      <w:tr w:rsidR="00474947" w:rsidRPr="00645CB8" w14:paraId="6F75B114" w14:textId="77777777" w:rsidTr="003C7A75">
        <w:tc>
          <w:tcPr>
            <w:tcW w:w="2795" w:type="dxa"/>
          </w:tcPr>
          <w:p w14:paraId="5A7B1386" w14:textId="77777777" w:rsidR="00474947" w:rsidRPr="00645CB8" w:rsidRDefault="00474947" w:rsidP="00BE3A1B">
            <w:pPr>
              <w:pStyle w:val="Footer"/>
              <w:tabs>
                <w:tab w:val="clear" w:pos="4153"/>
                <w:tab w:val="clear" w:pos="8306"/>
              </w:tabs>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MA</w:t>
            </w:r>
          </w:p>
        </w:tc>
        <w:tc>
          <w:tcPr>
            <w:tcW w:w="4140" w:type="dxa"/>
          </w:tcPr>
          <w:p w14:paraId="3EA8DEBC" w14:textId="77777777" w:rsidR="00474947" w:rsidRPr="00645CB8" w:rsidRDefault="00474947" w:rsidP="00BE3A1B">
            <w:pPr>
              <w:pStyle w:val="Footer"/>
              <w:tabs>
                <w:tab w:val="clear" w:pos="4153"/>
                <w:tab w:val="clear" w:pos="8306"/>
              </w:tabs>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Mathematic Courses</w:t>
            </w:r>
          </w:p>
        </w:tc>
      </w:tr>
    </w:tbl>
    <w:p w14:paraId="111743DB" w14:textId="77777777" w:rsidR="00DD23D9" w:rsidRPr="00645CB8" w:rsidRDefault="00DD23D9" w:rsidP="00DD23D9">
      <w:pPr>
        <w:pStyle w:val="Footer"/>
        <w:tabs>
          <w:tab w:val="clear" w:pos="4153"/>
          <w:tab w:val="clear" w:pos="8306"/>
        </w:tabs>
        <w:jc w:val="thaiDistribute"/>
        <w:rPr>
          <w:rFonts w:ascii="Browallia New" w:hAnsi="Browallia New" w:cs="Browallia New"/>
          <w:b/>
          <w:bCs/>
          <w:spacing w:val="-6"/>
          <w:sz w:val="32"/>
          <w:szCs w:val="32"/>
          <w:lang w:bidi="th-TH"/>
        </w:rPr>
      </w:pPr>
    </w:p>
    <w:p w14:paraId="4492D823" w14:textId="77777777" w:rsidR="00DD23D9" w:rsidRPr="00645CB8" w:rsidRDefault="00DD23D9" w:rsidP="00DD23D9">
      <w:pPr>
        <w:pStyle w:val="Footer"/>
        <w:tabs>
          <w:tab w:val="clear" w:pos="4153"/>
          <w:tab w:val="clear" w:pos="8306"/>
        </w:tabs>
        <w:jc w:val="thaiDistribute"/>
        <w:rPr>
          <w:rFonts w:ascii="Browallia New" w:hAnsi="Browallia New" w:cs="Browallia New"/>
          <w:b/>
          <w:bCs/>
          <w:spacing w:val="-6"/>
          <w:sz w:val="32"/>
          <w:szCs w:val="32"/>
          <w:lang w:bidi="th-TH"/>
        </w:rPr>
      </w:pPr>
    </w:p>
    <w:p w14:paraId="507A9DAA" w14:textId="77777777" w:rsidR="00DD23D9" w:rsidRPr="00645CB8" w:rsidRDefault="00DD23D9" w:rsidP="00DD23D9">
      <w:pPr>
        <w:pStyle w:val="Footer"/>
        <w:tabs>
          <w:tab w:val="clear" w:pos="4153"/>
          <w:tab w:val="clear" w:pos="8306"/>
        </w:tabs>
        <w:jc w:val="thaiDistribute"/>
        <w:rPr>
          <w:rFonts w:ascii="Browallia New" w:hAnsi="Browallia New" w:cs="Browallia New"/>
          <w:b/>
          <w:bCs/>
          <w:spacing w:val="-6"/>
          <w:sz w:val="32"/>
          <w:szCs w:val="32"/>
          <w:lang w:bidi="th-TH"/>
        </w:rPr>
      </w:pPr>
    </w:p>
    <w:p w14:paraId="0AFF72A1" w14:textId="77777777" w:rsidR="00174A05" w:rsidRPr="00645CB8" w:rsidRDefault="00174A05" w:rsidP="003C7A75">
      <w:pPr>
        <w:pStyle w:val="Footer"/>
        <w:numPr>
          <w:ilvl w:val="2"/>
          <w:numId w:val="9"/>
        </w:numPr>
        <w:tabs>
          <w:tab w:val="clear" w:pos="4153"/>
          <w:tab w:val="clear" w:pos="8306"/>
        </w:tabs>
        <w:ind w:left="1440" w:hanging="63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lastRenderedPageBreak/>
        <w:t>Courses</w:t>
      </w:r>
    </w:p>
    <w:p w14:paraId="04DD453C" w14:textId="77777777" w:rsidR="00174A05" w:rsidRPr="00645CB8" w:rsidRDefault="00A02094" w:rsidP="00A02094">
      <w:pPr>
        <w:pStyle w:val="Footer"/>
        <w:tabs>
          <w:tab w:val="clear" w:pos="4153"/>
          <w:tab w:val="clear" w:pos="8306"/>
          <w:tab w:val="left" w:pos="8190"/>
        </w:tabs>
        <w:jc w:val="thaiDistribute"/>
        <w:rPr>
          <w:rFonts w:ascii="Browallia New" w:hAnsi="Browallia New" w:cs="Browallia New"/>
          <w:b/>
          <w:bCs/>
          <w:spacing w:val="-6"/>
          <w:sz w:val="32"/>
          <w:szCs w:val="32"/>
          <w:lang w:bidi="th-TH"/>
        </w:rPr>
      </w:pPr>
      <w:r w:rsidRPr="00645CB8">
        <w:rPr>
          <w:rFonts w:ascii="Browallia New" w:hAnsi="Browallia New" w:cs="Browallia New" w:hint="cs"/>
          <w:b/>
          <w:bCs/>
          <w:spacing w:val="-6"/>
          <w:sz w:val="32"/>
          <w:szCs w:val="32"/>
          <w:cs/>
          <w:lang w:bidi="th-TH"/>
        </w:rPr>
        <w:t xml:space="preserve">                              </w:t>
      </w:r>
      <w:r w:rsidR="00174A05" w:rsidRPr="00645CB8">
        <w:rPr>
          <w:rFonts w:ascii="Browallia New" w:hAnsi="Browallia New" w:cs="Browallia New"/>
          <w:b/>
          <w:bCs/>
          <w:spacing w:val="-6"/>
          <w:sz w:val="32"/>
          <w:szCs w:val="32"/>
          <w:lang w:bidi="th-TH"/>
        </w:rPr>
        <w:t>General Education Courses</w:t>
      </w:r>
      <w:r w:rsidR="007517BE" w:rsidRPr="00645CB8">
        <w:rPr>
          <w:rFonts w:ascii="Browallia New" w:hAnsi="Browallia New" w:cs="Browallia New"/>
          <w:b/>
          <w:bCs/>
          <w:spacing w:val="-6"/>
          <w:sz w:val="32"/>
          <w:szCs w:val="32"/>
          <w:lang w:bidi="th-TH"/>
        </w:rPr>
        <w:tab/>
        <w:t>3</w:t>
      </w:r>
      <w:r w:rsidR="00924FD1" w:rsidRPr="00645CB8">
        <w:rPr>
          <w:rFonts w:ascii="Browallia New" w:hAnsi="Browallia New" w:cs="Browallia New"/>
          <w:b/>
          <w:bCs/>
          <w:spacing w:val="-6"/>
          <w:sz w:val="32"/>
          <w:szCs w:val="32"/>
          <w:lang w:bidi="th-TH"/>
        </w:rPr>
        <w:t>3</w:t>
      </w:r>
      <w:r w:rsidR="007517BE" w:rsidRPr="00645CB8">
        <w:rPr>
          <w:rFonts w:ascii="Browallia New" w:hAnsi="Browallia New" w:cs="Browallia New"/>
          <w:b/>
          <w:bCs/>
          <w:spacing w:val="-6"/>
          <w:sz w:val="32"/>
          <w:szCs w:val="32"/>
          <w:lang w:bidi="th-TH"/>
        </w:rPr>
        <w:t xml:space="preserve"> credits</w:t>
      </w:r>
    </w:p>
    <w:p w14:paraId="37B5D1DC" w14:textId="77777777" w:rsidR="007517BE" w:rsidRPr="00645CB8" w:rsidRDefault="007517BE" w:rsidP="005635E7">
      <w:pPr>
        <w:pStyle w:val="Footer"/>
        <w:tabs>
          <w:tab w:val="clear" w:pos="4153"/>
          <w:tab w:val="clear" w:pos="8306"/>
          <w:tab w:val="left" w:pos="8190"/>
        </w:tabs>
        <w:ind w:left="180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Language Courses</w:t>
      </w:r>
      <w:r w:rsidRPr="00645CB8">
        <w:rPr>
          <w:rFonts w:ascii="Browallia New" w:hAnsi="Browallia New" w:cs="Browallia New"/>
          <w:b/>
          <w:bCs/>
          <w:spacing w:val="-6"/>
          <w:sz w:val="32"/>
          <w:szCs w:val="32"/>
          <w:lang w:bidi="th-TH"/>
        </w:rPr>
        <w:tab/>
        <w:t>1</w:t>
      </w:r>
      <w:r w:rsidR="00735E22" w:rsidRPr="00645CB8">
        <w:rPr>
          <w:rFonts w:ascii="Browallia New" w:hAnsi="Browallia New" w:cs="Browallia New"/>
          <w:b/>
          <w:bCs/>
          <w:spacing w:val="-6"/>
          <w:sz w:val="32"/>
          <w:szCs w:val="32"/>
          <w:lang w:bidi="th-TH"/>
        </w:rPr>
        <w:t>5</w:t>
      </w:r>
      <w:r w:rsidRPr="00645CB8">
        <w:rPr>
          <w:rFonts w:ascii="Browallia New" w:hAnsi="Browallia New" w:cs="Browallia New"/>
          <w:b/>
          <w:bCs/>
          <w:spacing w:val="-6"/>
          <w:sz w:val="32"/>
          <w:szCs w:val="32"/>
          <w:lang w:bidi="th-TH"/>
        </w:rPr>
        <w:t xml:space="preserve"> credits</w:t>
      </w:r>
    </w:p>
    <w:p w14:paraId="5540AE33" w14:textId="77777777" w:rsidR="00AF6F6A" w:rsidRPr="00645CB8" w:rsidRDefault="00AF6F6A" w:rsidP="002E2049">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ELE 1001</w:t>
      </w:r>
      <w:r w:rsidRPr="00645CB8">
        <w:rPr>
          <w:rFonts w:ascii="Browallia New" w:hAnsi="Browallia New" w:cs="Browallia New"/>
          <w:spacing w:val="-6"/>
          <w:sz w:val="32"/>
          <w:szCs w:val="32"/>
          <w:lang w:bidi="th-TH"/>
        </w:rPr>
        <w:tab/>
        <w:t xml:space="preserve">Communicative English I    </w:t>
      </w:r>
      <w:r w:rsidRPr="00645CB8">
        <w:rPr>
          <w:rFonts w:ascii="Browallia New" w:hAnsi="Browallia New" w:cs="Browallia New"/>
          <w:spacing w:val="-6"/>
          <w:sz w:val="32"/>
          <w:szCs w:val="32"/>
          <w:lang w:bidi="th-TH"/>
        </w:rPr>
        <w:tab/>
        <w:t>3 (3-</w:t>
      </w:r>
      <w:r w:rsidR="005B1C39" w:rsidRPr="00645CB8">
        <w:rPr>
          <w:rFonts w:ascii="Browallia New" w:hAnsi="Browallia New" w:cs="Browallia New"/>
          <w:spacing w:val="-6"/>
          <w:sz w:val="32"/>
          <w:szCs w:val="32"/>
          <w:lang w:val="en-US" w:bidi="th-TH"/>
        </w:rPr>
        <w:t>2</w:t>
      </w:r>
      <w:r w:rsidRPr="00645CB8">
        <w:rPr>
          <w:rFonts w:ascii="Browallia New" w:hAnsi="Browallia New" w:cs="Browallia New"/>
          <w:spacing w:val="-6"/>
          <w:sz w:val="32"/>
          <w:szCs w:val="32"/>
          <w:lang w:bidi="th-TH"/>
        </w:rPr>
        <w:t>-6)</w:t>
      </w:r>
    </w:p>
    <w:p w14:paraId="2D67CD18" w14:textId="77777777" w:rsidR="00AF6F6A" w:rsidRPr="00645CB8" w:rsidRDefault="00AF6F6A" w:rsidP="002E2049">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ELE 1002</w:t>
      </w:r>
      <w:r w:rsidRPr="00645CB8">
        <w:rPr>
          <w:rFonts w:ascii="Browallia New" w:hAnsi="Browallia New" w:cs="Browallia New"/>
          <w:spacing w:val="-6"/>
          <w:sz w:val="32"/>
          <w:szCs w:val="32"/>
          <w:lang w:bidi="th-TH"/>
        </w:rPr>
        <w:tab/>
        <w:t>Communicative English I</w:t>
      </w:r>
      <w:r w:rsidR="008802FA" w:rsidRPr="00645CB8">
        <w:rPr>
          <w:rFonts w:ascii="Browallia New" w:hAnsi="Browallia New" w:cs="Browallia New"/>
          <w:spacing w:val="-6"/>
          <w:sz w:val="32"/>
          <w:szCs w:val="32"/>
          <w:lang w:bidi="th-TH"/>
        </w:rPr>
        <w:t>I</w:t>
      </w:r>
      <w:r w:rsidRPr="00645CB8">
        <w:rPr>
          <w:rFonts w:ascii="Browallia New" w:hAnsi="Browallia New" w:cs="Browallia New"/>
          <w:spacing w:val="-6"/>
          <w:sz w:val="32"/>
          <w:szCs w:val="32"/>
          <w:lang w:bidi="th-TH"/>
        </w:rPr>
        <w:tab/>
        <w:t>3 (3-</w:t>
      </w:r>
      <w:r w:rsidR="005B1C39" w:rsidRPr="00645CB8">
        <w:rPr>
          <w:rFonts w:ascii="Browallia New" w:hAnsi="Browallia New" w:cs="Browallia New"/>
          <w:spacing w:val="-6"/>
          <w:sz w:val="32"/>
          <w:szCs w:val="32"/>
          <w:lang w:bidi="th-TH"/>
        </w:rPr>
        <w:t>2</w:t>
      </w:r>
      <w:r w:rsidRPr="00645CB8">
        <w:rPr>
          <w:rFonts w:ascii="Browallia New" w:hAnsi="Browallia New" w:cs="Browallia New"/>
          <w:spacing w:val="-6"/>
          <w:sz w:val="32"/>
          <w:szCs w:val="32"/>
          <w:lang w:bidi="th-TH"/>
        </w:rPr>
        <w:t>-6)</w:t>
      </w:r>
    </w:p>
    <w:p w14:paraId="0233E126" w14:textId="77777777" w:rsidR="00AF6F6A" w:rsidRPr="00645CB8" w:rsidRDefault="00AF6F6A" w:rsidP="002E2049">
      <w:pPr>
        <w:pStyle w:val="Footer"/>
        <w:tabs>
          <w:tab w:val="clear" w:pos="4153"/>
          <w:tab w:val="clear" w:pos="8306"/>
          <w:tab w:val="left" w:pos="3870"/>
          <w:tab w:val="left" w:pos="819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ELE 2000</w:t>
      </w:r>
      <w:r w:rsidRPr="00645CB8">
        <w:rPr>
          <w:rFonts w:ascii="Browallia New" w:hAnsi="Browallia New" w:cs="Browallia New"/>
          <w:spacing w:val="-6"/>
          <w:sz w:val="32"/>
          <w:szCs w:val="32"/>
          <w:lang w:bidi="th-TH"/>
        </w:rPr>
        <w:tab/>
        <w:t xml:space="preserve">Academic English                              </w:t>
      </w:r>
      <w:r w:rsidR="00C473F3" w:rsidRPr="00645CB8">
        <w:rPr>
          <w:rFonts w:ascii="Browallia New" w:hAnsi="Browallia New" w:cs="Browallia New"/>
          <w:spacing w:val="-6"/>
          <w:sz w:val="32"/>
          <w:szCs w:val="32"/>
          <w:lang w:bidi="th-TH"/>
        </w:rPr>
        <w:tab/>
      </w:r>
      <w:r w:rsidR="00C473F3"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3 (3-</w:t>
      </w:r>
      <w:r w:rsidR="005B1C39" w:rsidRPr="00645CB8">
        <w:rPr>
          <w:rFonts w:ascii="Browallia New" w:hAnsi="Browallia New" w:cs="Browallia New"/>
          <w:spacing w:val="-6"/>
          <w:sz w:val="32"/>
          <w:szCs w:val="32"/>
          <w:lang w:bidi="th-TH"/>
        </w:rPr>
        <w:t>2</w:t>
      </w:r>
      <w:r w:rsidRPr="00645CB8">
        <w:rPr>
          <w:rFonts w:ascii="Browallia New" w:hAnsi="Browallia New" w:cs="Browallia New"/>
          <w:spacing w:val="-6"/>
          <w:sz w:val="32"/>
          <w:szCs w:val="32"/>
          <w:lang w:bidi="th-TH"/>
        </w:rPr>
        <w:t>-6)</w:t>
      </w:r>
    </w:p>
    <w:p w14:paraId="1B51109A" w14:textId="77777777" w:rsidR="00AF6F6A" w:rsidRPr="00645CB8" w:rsidRDefault="00AF6F6A" w:rsidP="002E2049">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ELE 2001</w:t>
      </w:r>
      <w:r w:rsidRPr="00645CB8">
        <w:rPr>
          <w:rFonts w:ascii="Browallia New" w:hAnsi="Browallia New" w:cs="Browallia New"/>
          <w:spacing w:val="-6"/>
          <w:sz w:val="32"/>
          <w:szCs w:val="32"/>
          <w:lang w:bidi="th-TH"/>
        </w:rPr>
        <w:tab/>
        <w:t xml:space="preserve">Advanced Academic English </w:t>
      </w:r>
      <w:r w:rsidR="00C473F3"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3 (3-</w:t>
      </w:r>
      <w:r w:rsidR="005B1C39" w:rsidRPr="00645CB8">
        <w:rPr>
          <w:rFonts w:ascii="Browallia New" w:hAnsi="Browallia New" w:cs="Browallia New"/>
          <w:spacing w:val="-6"/>
          <w:sz w:val="32"/>
          <w:szCs w:val="32"/>
          <w:lang w:bidi="th-TH"/>
        </w:rPr>
        <w:t>2</w:t>
      </w:r>
      <w:r w:rsidRPr="00645CB8">
        <w:rPr>
          <w:rFonts w:ascii="Browallia New" w:hAnsi="Browallia New" w:cs="Browallia New"/>
          <w:spacing w:val="-6"/>
          <w:sz w:val="32"/>
          <w:szCs w:val="32"/>
          <w:lang w:bidi="th-TH"/>
        </w:rPr>
        <w:t>-6)</w:t>
      </w:r>
    </w:p>
    <w:p w14:paraId="0FF6945B" w14:textId="77777777" w:rsidR="008323F8" w:rsidRPr="00645CB8" w:rsidRDefault="008323F8" w:rsidP="002E2049">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GE 1403</w:t>
      </w:r>
      <w:r w:rsidRPr="00645CB8">
        <w:rPr>
          <w:rFonts w:ascii="Browallia New" w:hAnsi="Browallia New" w:cs="Browallia New"/>
          <w:spacing w:val="-6"/>
          <w:sz w:val="32"/>
          <w:szCs w:val="32"/>
          <w:lang w:bidi="th-TH"/>
        </w:rPr>
        <w:tab/>
        <w:t>Communication in Thai</w:t>
      </w:r>
      <w:r w:rsidRPr="00645CB8">
        <w:rPr>
          <w:rFonts w:ascii="Browallia New" w:hAnsi="Browallia New" w:cs="Browallia New"/>
          <w:spacing w:val="-6"/>
          <w:sz w:val="32"/>
          <w:szCs w:val="32"/>
          <w:lang w:bidi="th-TH"/>
        </w:rPr>
        <w:tab/>
        <w:t>3 (3-0-6)</w:t>
      </w:r>
    </w:p>
    <w:p w14:paraId="01A61837" w14:textId="77777777" w:rsidR="00C473F3" w:rsidRPr="00645CB8" w:rsidRDefault="007668C6" w:rsidP="002E2049">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val="en-GB" w:bidi="th-TH"/>
        </w:rPr>
        <w:t xml:space="preserve">or </w:t>
      </w:r>
      <w:r w:rsidR="00C473F3" w:rsidRPr="00645CB8">
        <w:rPr>
          <w:rFonts w:ascii="Browallia New" w:hAnsi="Browallia New" w:cs="Browallia New"/>
          <w:spacing w:val="-6"/>
          <w:sz w:val="32"/>
          <w:szCs w:val="32"/>
          <w:lang w:val="en-GB" w:bidi="th-TH"/>
        </w:rPr>
        <w:t xml:space="preserve">GE 1408 </w:t>
      </w:r>
      <w:r w:rsidR="002E2049" w:rsidRPr="00645CB8">
        <w:rPr>
          <w:rFonts w:ascii="Browallia New" w:hAnsi="Browallia New" w:cs="Browallia New"/>
          <w:spacing w:val="-6"/>
          <w:sz w:val="32"/>
          <w:szCs w:val="32"/>
          <w:lang w:val="en-GB" w:bidi="th-TH"/>
        </w:rPr>
        <w:tab/>
      </w:r>
      <w:r w:rsidR="00C473F3" w:rsidRPr="00645CB8">
        <w:rPr>
          <w:rFonts w:ascii="Browallia New" w:hAnsi="Browallia New" w:cs="Browallia New"/>
          <w:spacing w:val="-6"/>
          <w:sz w:val="32"/>
          <w:szCs w:val="32"/>
          <w:lang w:val="en-GB" w:bidi="th-TH"/>
        </w:rPr>
        <w:t>Thai Usage</w:t>
      </w:r>
      <w:r w:rsidR="002E2049" w:rsidRPr="00645CB8">
        <w:rPr>
          <w:rFonts w:ascii="Browallia New" w:hAnsi="Browallia New" w:cs="Browallia New"/>
          <w:spacing w:val="-6"/>
          <w:sz w:val="32"/>
          <w:szCs w:val="32"/>
          <w:lang w:val="en-GB" w:bidi="th-TH"/>
        </w:rPr>
        <w:tab/>
      </w:r>
      <w:r w:rsidR="00C473F3" w:rsidRPr="00645CB8">
        <w:rPr>
          <w:rFonts w:ascii="Browallia New" w:hAnsi="Browallia New" w:cs="Browallia New"/>
          <w:spacing w:val="-6"/>
          <w:sz w:val="32"/>
          <w:szCs w:val="32"/>
          <w:lang w:bidi="th-TH"/>
        </w:rPr>
        <w:t>3 (3-0-6)</w:t>
      </w:r>
    </w:p>
    <w:p w14:paraId="5BFBAF73" w14:textId="77777777" w:rsidR="002E2049" w:rsidRPr="00645CB8" w:rsidRDefault="002E2049" w:rsidP="006C4A31">
      <w:pPr>
        <w:pStyle w:val="Footer"/>
        <w:tabs>
          <w:tab w:val="clear" w:pos="4153"/>
          <w:tab w:val="clear" w:pos="8306"/>
          <w:tab w:val="left" w:pos="2790"/>
          <w:tab w:val="left" w:pos="3870"/>
          <w:tab w:val="left" w:pos="8280"/>
        </w:tabs>
        <w:ind w:left="2520"/>
        <w:jc w:val="thaiDistribute"/>
        <w:rPr>
          <w:rFonts w:ascii="Browallia New" w:hAnsi="Browallia New" w:cs="Browallia New"/>
          <w:spacing w:val="-6"/>
          <w:sz w:val="32"/>
          <w:szCs w:val="32"/>
          <w:lang w:val="en-GB" w:bidi="th-TH"/>
        </w:rPr>
      </w:pPr>
      <w:r w:rsidRPr="00645CB8">
        <w:rPr>
          <w:rFonts w:ascii="Browallia New" w:hAnsi="Browallia New" w:cs="Browallia New"/>
          <w:spacing w:val="-6"/>
          <w:sz w:val="32"/>
          <w:szCs w:val="32"/>
          <w:lang w:bidi="th-TH"/>
        </w:rPr>
        <w:tab/>
      </w:r>
      <w:r w:rsidR="006C4A31" w:rsidRPr="00645CB8">
        <w:rPr>
          <w:rFonts w:ascii="Browallia New" w:hAnsi="Browallia New" w:cs="Browallia New"/>
          <w:spacing w:val="-6"/>
          <w:sz w:val="32"/>
          <w:szCs w:val="32"/>
          <w:lang w:bidi="th-TH"/>
        </w:rPr>
        <w:tab/>
      </w:r>
      <w:r w:rsidR="00AE7B89" w:rsidRPr="00645CB8">
        <w:rPr>
          <w:rFonts w:ascii="Browallia New" w:hAnsi="Browallia New" w:cs="Browallia New"/>
          <w:spacing w:val="-6"/>
          <w:sz w:val="32"/>
          <w:szCs w:val="32"/>
          <w:lang w:bidi="th-TH"/>
        </w:rPr>
        <w:t>(for Thai students from International Program)</w:t>
      </w:r>
    </w:p>
    <w:p w14:paraId="6186B4D4" w14:textId="77777777" w:rsidR="007668C6" w:rsidRPr="00645CB8" w:rsidRDefault="00C473F3"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or </w:t>
      </w:r>
      <w:r w:rsidR="007668C6" w:rsidRPr="00645CB8">
        <w:rPr>
          <w:rFonts w:ascii="Browallia New" w:hAnsi="Browallia New" w:cs="Browallia New"/>
          <w:spacing w:val="-6"/>
          <w:sz w:val="32"/>
          <w:szCs w:val="32"/>
          <w:lang w:bidi="th-TH"/>
        </w:rPr>
        <w:t xml:space="preserve">GE </w:t>
      </w:r>
      <w:r w:rsidRPr="00645CB8">
        <w:rPr>
          <w:rFonts w:ascii="Browallia New" w:hAnsi="Browallia New" w:cs="Browallia New"/>
          <w:spacing w:val="-6"/>
          <w:sz w:val="32"/>
          <w:szCs w:val="32"/>
          <w:lang w:bidi="th-TH"/>
        </w:rPr>
        <w:t>1409</w:t>
      </w:r>
      <w:r w:rsidR="006C4A31" w:rsidRPr="00645CB8">
        <w:rPr>
          <w:rFonts w:ascii="Browallia New" w:hAnsi="Browallia New" w:cs="Browallia New"/>
          <w:spacing w:val="-6"/>
          <w:sz w:val="32"/>
          <w:szCs w:val="32"/>
          <w:lang w:bidi="th-TH"/>
        </w:rPr>
        <w:tab/>
      </w:r>
      <w:r w:rsidR="007668C6" w:rsidRPr="00645CB8">
        <w:rPr>
          <w:rFonts w:ascii="Browallia New" w:hAnsi="Browallia New" w:cs="Browallia New"/>
          <w:spacing w:val="-6"/>
          <w:sz w:val="32"/>
          <w:szCs w:val="32"/>
          <w:lang w:bidi="th-TH"/>
        </w:rPr>
        <w:t>Thai Language for intercultural communication</w:t>
      </w:r>
      <w:r w:rsidR="007668C6"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3 (3-0-6)</w:t>
      </w:r>
    </w:p>
    <w:p w14:paraId="07D41D75" w14:textId="77777777" w:rsidR="008323F8" w:rsidRPr="00645CB8" w:rsidRDefault="002E2049" w:rsidP="006C4A31">
      <w:pPr>
        <w:pStyle w:val="Footer"/>
        <w:tabs>
          <w:tab w:val="clear" w:pos="4153"/>
          <w:tab w:val="clear" w:pos="8306"/>
          <w:tab w:val="left" w:pos="3870"/>
          <w:tab w:val="left" w:pos="8280"/>
        </w:tabs>
        <w:jc w:val="thaiDistribute"/>
        <w:rPr>
          <w:rFonts w:ascii="Browallia New" w:hAnsi="Browallia New" w:cs="Browallia New"/>
          <w:spacing w:val="-6"/>
          <w:sz w:val="32"/>
          <w:szCs w:val="32"/>
          <w:lang w:bidi="th-TH"/>
        </w:rPr>
      </w:pPr>
      <w:r w:rsidRPr="00645CB8">
        <w:rPr>
          <w:rFonts w:ascii="Browallia New" w:hAnsi="Browallia New" w:cs="Browallia New"/>
          <w:sz w:val="32"/>
          <w:szCs w:val="32"/>
        </w:rPr>
        <w:tab/>
      </w:r>
      <w:r w:rsidR="00AE7B89" w:rsidRPr="00645CB8">
        <w:rPr>
          <w:rFonts w:ascii="Browallia New" w:hAnsi="Browallia New" w:cs="Browallia New"/>
          <w:sz w:val="32"/>
          <w:szCs w:val="32"/>
        </w:rPr>
        <w:t>(for non-Thai students)</w:t>
      </w:r>
      <w:r w:rsidR="008323F8" w:rsidRPr="00645CB8">
        <w:rPr>
          <w:rFonts w:ascii="Browallia New" w:hAnsi="Browallia New" w:cs="Browallia New"/>
          <w:spacing w:val="-6"/>
          <w:sz w:val="32"/>
          <w:szCs w:val="32"/>
          <w:lang w:bidi="th-TH"/>
        </w:rPr>
        <w:tab/>
      </w:r>
    </w:p>
    <w:p w14:paraId="6F7ACF51" w14:textId="77777777" w:rsidR="007517BE" w:rsidRPr="00645CB8" w:rsidRDefault="007517BE" w:rsidP="005635E7">
      <w:pPr>
        <w:pStyle w:val="Footer"/>
        <w:tabs>
          <w:tab w:val="clear" w:pos="4153"/>
          <w:tab w:val="clear" w:pos="8306"/>
          <w:tab w:val="left" w:pos="8280"/>
        </w:tabs>
        <w:ind w:left="180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Humanities Course</w:t>
      </w:r>
      <w:r w:rsidRPr="00645CB8">
        <w:rPr>
          <w:rFonts w:ascii="Browallia New" w:hAnsi="Browallia New" w:cs="Browallia New"/>
          <w:b/>
          <w:bCs/>
          <w:spacing w:val="-6"/>
          <w:sz w:val="32"/>
          <w:szCs w:val="32"/>
          <w:lang w:bidi="th-TH"/>
        </w:rPr>
        <w:tab/>
        <w:t>3 credits</w:t>
      </w:r>
    </w:p>
    <w:p w14:paraId="55705102" w14:textId="77777777" w:rsidR="00BE3A1B" w:rsidRPr="00645CB8" w:rsidRDefault="002E2049" w:rsidP="00DD23D9">
      <w:pPr>
        <w:tabs>
          <w:tab w:val="left" w:pos="3870"/>
          <w:tab w:val="left" w:pos="8280"/>
        </w:tabs>
        <w:ind w:left="2160" w:firstLine="360"/>
        <w:rPr>
          <w:rFonts w:ascii="Browallia New" w:hAnsi="Browallia New" w:cs="Browallia New"/>
          <w:spacing w:val="-6"/>
          <w:sz w:val="32"/>
          <w:szCs w:val="32"/>
          <w:lang w:bidi="th-TH"/>
        </w:rPr>
      </w:pPr>
      <w:r w:rsidRPr="00645CB8">
        <w:rPr>
          <w:rFonts w:ascii="Browallia New" w:hAnsi="Browallia New" w:cs="Browallia New"/>
          <w:sz w:val="32"/>
          <w:szCs w:val="32"/>
        </w:rPr>
        <w:t>GE 2102</w:t>
      </w:r>
      <w:r w:rsidRPr="00645CB8">
        <w:rPr>
          <w:rFonts w:ascii="Browallia New" w:hAnsi="Browallia New" w:cs="Browallia New"/>
          <w:sz w:val="32"/>
          <w:szCs w:val="32"/>
        </w:rPr>
        <w:tab/>
        <w:t>Human Heritage and Globalization</w:t>
      </w:r>
      <w:r w:rsidRPr="00645CB8">
        <w:rPr>
          <w:rFonts w:ascii="Browallia New" w:hAnsi="Browallia New" w:cs="Browallia New"/>
          <w:sz w:val="32"/>
          <w:szCs w:val="32"/>
        </w:rPr>
        <w:tab/>
      </w:r>
      <w:r w:rsidR="008B4EA5" w:rsidRPr="00645CB8">
        <w:rPr>
          <w:rFonts w:ascii="Browallia New" w:hAnsi="Browallia New" w:cs="Browallia New"/>
          <w:spacing w:val="-6"/>
          <w:sz w:val="32"/>
          <w:szCs w:val="32"/>
          <w:lang w:bidi="th-TH"/>
        </w:rPr>
        <w:t>3 (3-0-6)</w:t>
      </w:r>
    </w:p>
    <w:p w14:paraId="50E099DC" w14:textId="77777777" w:rsidR="008B4EA5" w:rsidRPr="00645CB8" w:rsidRDefault="008B4EA5" w:rsidP="005635E7">
      <w:pPr>
        <w:pStyle w:val="Footer"/>
        <w:tabs>
          <w:tab w:val="clear" w:pos="4153"/>
          <w:tab w:val="clear" w:pos="8306"/>
          <w:tab w:val="left" w:pos="8280"/>
        </w:tabs>
        <w:ind w:left="180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Social Science Courses</w:t>
      </w:r>
      <w:r w:rsidRPr="00645CB8">
        <w:rPr>
          <w:rFonts w:ascii="Browallia New" w:hAnsi="Browallia New" w:cs="Browallia New"/>
          <w:b/>
          <w:bCs/>
          <w:spacing w:val="-6"/>
          <w:sz w:val="32"/>
          <w:szCs w:val="32"/>
          <w:lang w:bidi="th-TH"/>
        </w:rPr>
        <w:tab/>
        <w:t>6 credits</w:t>
      </w:r>
    </w:p>
    <w:p w14:paraId="537B687C" w14:textId="77777777" w:rsidR="009974F2" w:rsidRPr="00645CB8" w:rsidRDefault="009974F2"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BBA 1001 </w:t>
      </w:r>
      <w:r w:rsidRPr="00645CB8">
        <w:rPr>
          <w:rFonts w:ascii="Browallia New" w:hAnsi="Browallia New" w:cs="Browallia New"/>
          <w:spacing w:val="-6"/>
          <w:sz w:val="32"/>
          <w:szCs w:val="32"/>
          <w:lang w:bidi="th-TH"/>
        </w:rPr>
        <w:tab/>
        <w:t>Business Exploration</w:t>
      </w:r>
      <w:r w:rsidRPr="00645CB8">
        <w:rPr>
          <w:rFonts w:ascii="Browallia New" w:hAnsi="Browallia New" w:cs="Browallia New"/>
          <w:spacing w:val="-6"/>
          <w:sz w:val="32"/>
          <w:szCs w:val="32"/>
          <w:lang w:bidi="th-TH"/>
        </w:rPr>
        <w:tab/>
        <w:t>3 (3-0-6)</w:t>
      </w:r>
    </w:p>
    <w:p w14:paraId="4064358A" w14:textId="77777777" w:rsidR="009974F2" w:rsidRPr="00645CB8" w:rsidRDefault="009974F2"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GE 2202 </w:t>
      </w:r>
      <w:r w:rsidRPr="00645CB8">
        <w:rPr>
          <w:rFonts w:ascii="Browallia New" w:hAnsi="Browallia New" w:cs="Browallia New"/>
          <w:spacing w:val="-6"/>
          <w:sz w:val="32"/>
          <w:szCs w:val="32"/>
          <w:lang w:bidi="th-TH"/>
        </w:rPr>
        <w:tab/>
        <w:t>Ethics</w:t>
      </w:r>
      <w:r w:rsidRPr="00645CB8">
        <w:rPr>
          <w:rFonts w:ascii="Browallia New" w:hAnsi="Browallia New" w:cs="Browallia New"/>
          <w:spacing w:val="-6"/>
          <w:sz w:val="32"/>
          <w:szCs w:val="32"/>
          <w:lang w:bidi="th-TH"/>
        </w:rPr>
        <w:tab/>
        <w:t>3 (3-0-6)</w:t>
      </w:r>
    </w:p>
    <w:p w14:paraId="5F66B677" w14:textId="77777777" w:rsidR="008B4EA5" w:rsidRPr="00645CB8" w:rsidRDefault="008B4EA5" w:rsidP="006404FF">
      <w:pPr>
        <w:pStyle w:val="Footer"/>
        <w:tabs>
          <w:tab w:val="clear" w:pos="4153"/>
          <w:tab w:val="clear" w:pos="8306"/>
          <w:tab w:val="left" w:pos="8280"/>
        </w:tabs>
        <w:ind w:left="180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Science and Mathematics Courses</w:t>
      </w:r>
      <w:r w:rsidRPr="00645CB8">
        <w:rPr>
          <w:rFonts w:ascii="Browallia New" w:hAnsi="Browallia New" w:cs="Browallia New"/>
          <w:b/>
          <w:bCs/>
          <w:spacing w:val="-6"/>
          <w:sz w:val="32"/>
          <w:szCs w:val="32"/>
          <w:lang w:bidi="th-TH"/>
        </w:rPr>
        <w:tab/>
      </w:r>
      <w:r w:rsidR="002E2049" w:rsidRPr="00645CB8">
        <w:rPr>
          <w:rFonts w:ascii="Browallia New" w:hAnsi="Browallia New" w:cs="Browallia New"/>
          <w:b/>
          <w:bCs/>
          <w:spacing w:val="-6"/>
          <w:sz w:val="32"/>
          <w:szCs w:val="32"/>
          <w:lang w:bidi="th-TH"/>
        </w:rPr>
        <w:t>6</w:t>
      </w:r>
      <w:r w:rsidRPr="00645CB8">
        <w:rPr>
          <w:rFonts w:ascii="Browallia New" w:hAnsi="Browallia New" w:cs="Browallia New"/>
          <w:b/>
          <w:bCs/>
          <w:spacing w:val="-6"/>
          <w:sz w:val="32"/>
          <w:szCs w:val="32"/>
          <w:lang w:bidi="th-TH"/>
        </w:rPr>
        <w:t xml:space="preserve"> credits</w:t>
      </w:r>
    </w:p>
    <w:p w14:paraId="0272CA14" w14:textId="77777777" w:rsidR="008B4EA5" w:rsidRPr="00645CB8" w:rsidRDefault="002E2049" w:rsidP="006C4A31">
      <w:pPr>
        <w:tabs>
          <w:tab w:val="left" w:pos="3870"/>
          <w:tab w:val="left" w:pos="8280"/>
        </w:tabs>
        <w:ind w:firstLine="2520"/>
        <w:rPr>
          <w:rFonts w:ascii="Browallia New" w:hAnsi="Browallia New" w:cs="Browallia New"/>
          <w:spacing w:val="-6"/>
          <w:sz w:val="32"/>
          <w:szCs w:val="32"/>
          <w:lang w:bidi="th-TH"/>
        </w:rPr>
      </w:pPr>
      <w:r w:rsidRPr="00645CB8">
        <w:rPr>
          <w:rFonts w:ascii="Browallia New" w:hAnsi="Browallia New" w:cs="Browallia New"/>
          <w:sz w:val="32"/>
          <w:szCs w:val="32"/>
        </w:rPr>
        <w:t>GE 1302</w:t>
      </w:r>
      <w:r w:rsidR="00BD1A25" w:rsidRPr="00645CB8">
        <w:rPr>
          <w:rFonts w:ascii="Browallia New" w:hAnsi="Browallia New" w:cs="Browallia New"/>
          <w:spacing w:val="-6"/>
          <w:sz w:val="32"/>
          <w:szCs w:val="32"/>
          <w:lang w:bidi="th-TH"/>
        </w:rPr>
        <w:tab/>
      </w:r>
      <w:r w:rsidRPr="00645CB8">
        <w:rPr>
          <w:rFonts w:ascii="Browallia New" w:hAnsi="Browallia New" w:cs="Browallia New"/>
          <w:sz w:val="32"/>
          <w:szCs w:val="32"/>
        </w:rPr>
        <w:t>Ecology and Sustainability</w:t>
      </w:r>
      <w:r w:rsidRPr="00645CB8">
        <w:rPr>
          <w:rFonts w:ascii="Browallia New" w:hAnsi="Browallia New" w:cs="Browallia New"/>
          <w:sz w:val="32"/>
          <w:szCs w:val="32"/>
        </w:rPr>
        <w:tab/>
      </w:r>
      <w:r w:rsidR="008B4EA5" w:rsidRPr="00645CB8">
        <w:rPr>
          <w:rFonts w:ascii="Browallia New" w:hAnsi="Browallia New" w:cs="Browallia New"/>
          <w:spacing w:val="-6"/>
          <w:sz w:val="32"/>
          <w:szCs w:val="32"/>
          <w:lang w:bidi="th-TH"/>
        </w:rPr>
        <w:t>3 (3-0-6)</w:t>
      </w:r>
    </w:p>
    <w:p w14:paraId="08BF0263" w14:textId="77777777" w:rsidR="00FE5D94" w:rsidRPr="00645CB8" w:rsidRDefault="00FE5D94" w:rsidP="00FE5D94">
      <w:pPr>
        <w:tabs>
          <w:tab w:val="left" w:pos="2520"/>
          <w:tab w:val="left" w:pos="3870"/>
          <w:tab w:val="left" w:pos="8280"/>
        </w:tabs>
        <w:rPr>
          <w:rFonts w:ascii="Browallia New" w:hAnsi="Browallia New" w:cs="Browallia New"/>
          <w:spacing w:val="-6"/>
          <w:sz w:val="32"/>
          <w:szCs w:val="32"/>
        </w:rPr>
      </w:pPr>
      <w:r w:rsidRPr="00645CB8">
        <w:rPr>
          <w:rFonts w:ascii="Browallia New" w:hAnsi="Browallia New" w:cs="Browallia New"/>
          <w:spacing w:val="-6"/>
          <w:sz w:val="32"/>
          <w:szCs w:val="32"/>
        </w:rPr>
        <w:tab/>
        <w:t>IBE 1122</w:t>
      </w:r>
      <w:r w:rsidRPr="00645CB8">
        <w:rPr>
          <w:rFonts w:ascii="Browallia New" w:hAnsi="Browallia New" w:cs="Browallia New"/>
          <w:spacing w:val="-6"/>
          <w:sz w:val="32"/>
          <w:szCs w:val="32"/>
        </w:rPr>
        <w:tab/>
        <w:t>Accounting for Entrepreneurs</w:t>
      </w:r>
      <w:r w:rsidRPr="00645CB8">
        <w:rPr>
          <w:rFonts w:ascii="Browallia New" w:hAnsi="Browallia New" w:cs="Browallia New"/>
          <w:spacing w:val="-6"/>
          <w:sz w:val="32"/>
          <w:szCs w:val="32"/>
          <w:rtl/>
          <w:cs/>
        </w:rPr>
        <w:tab/>
      </w:r>
      <w:r w:rsidRPr="00645CB8">
        <w:rPr>
          <w:rFonts w:ascii="Browallia New" w:hAnsi="Browallia New" w:cs="Browallia New"/>
          <w:spacing w:val="-6"/>
          <w:sz w:val="32"/>
          <w:szCs w:val="32"/>
        </w:rPr>
        <w:t>3 (3-0-6)</w:t>
      </w:r>
    </w:p>
    <w:p w14:paraId="22CB4E62" w14:textId="77777777" w:rsidR="00174A05" w:rsidRPr="00645CB8" w:rsidRDefault="00174A05" w:rsidP="00A02094">
      <w:pPr>
        <w:pStyle w:val="Footer"/>
        <w:tabs>
          <w:tab w:val="clear" w:pos="4153"/>
          <w:tab w:val="clear" w:pos="8306"/>
          <w:tab w:val="left" w:pos="8190"/>
        </w:tabs>
        <w:ind w:left="180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Special</w:t>
      </w:r>
      <w:r w:rsidR="006F5978" w:rsidRPr="00645CB8">
        <w:rPr>
          <w:rFonts w:ascii="Browallia New" w:hAnsi="Browallia New" w:cs="Browallia New"/>
          <w:b/>
          <w:bCs/>
          <w:spacing w:val="-6"/>
          <w:sz w:val="32"/>
          <w:szCs w:val="32"/>
          <w:lang w:bidi="th-TH"/>
        </w:rPr>
        <w:t>ized</w:t>
      </w:r>
      <w:r w:rsidRPr="00645CB8">
        <w:rPr>
          <w:rFonts w:ascii="Browallia New" w:hAnsi="Browallia New" w:cs="Browallia New"/>
          <w:b/>
          <w:bCs/>
          <w:spacing w:val="-6"/>
          <w:sz w:val="32"/>
          <w:szCs w:val="32"/>
          <w:lang w:bidi="th-TH"/>
        </w:rPr>
        <w:t xml:space="preserve"> Courses</w:t>
      </w:r>
      <w:r w:rsidR="007517BE" w:rsidRPr="00645CB8">
        <w:rPr>
          <w:rFonts w:ascii="Browallia New" w:hAnsi="Browallia New" w:cs="Browallia New"/>
          <w:b/>
          <w:bCs/>
          <w:spacing w:val="-6"/>
          <w:sz w:val="32"/>
          <w:szCs w:val="32"/>
          <w:lang w:bidi="th-TH"/>
        </w:rPr>
        <w:tab/>
      </w:r>
      <w:r w:rsidR="00B030D2" w:rsidRPr="00645CB8">
        <w:rPr>
          <w:rFonts w:ascii="Browallia New" w:hAnsi="Browallia New" w:cs="Browallia New"/>
          <w:b/>
          <w:bCs/>
          <w:spacing w:val="-6"/>
          <w:sz w:val="32"/>
          <w:szCs w:val="32"/>
          <w:lang w:bidi="th-TH"/>
        </w:rPr>
        <w:t>90</w:t>
      </w:r>
      <w:r w:rsidR="007517BE" w:rsidRPr="00645CB8">
        <w:rPr>
          <w:rFonts w:ascii="Browallia New" w:hAnsi="Browallia New" w:cs="Browallia New"/>
          <w:b/>
          <w:bCs/>
          <w:spacing w:val="-6"/>
          <w:sz w:val="32"/>
          <w:szCs w:val="32"/>
          <w:lang w:bidi="th-TH"/>
        </w:rPr>
        <w:t xml:space="preserve"> credits</w:t>
      </w:r>
    </w:p>
    <w:p w14:paraId="6C8ADBD5" w14:textId="77777777" w:rsidR="005635E7" w:rsidRPr="00645CB8" w:rsidRDefault="00C00AA4" w:rsidP="005635E7">
      <w:pPr>
        <w:pStyle w:val="Footer"/>
        <w:tabs>
          <w:tab w:val="clear" w:pos="4153"/>
          <w:tab w:val="clear" w:pos="8306"/>
          <w:tab w:val="left" w:pos="8190"/>
        </w:tabs>
        <w:ind w:left="180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Core</w:t>
      </w:r>
      <w:r w:rsidR="005635E7" w:rsidRPr="00645CB8">
        <w:rPr>
          <w:rFonts w:ascii="Browallia New" w:hAnsi="Browallia New" w:cs="Browallia New"/>
          <w:b/>
          <w:bCs/>
          <w:spacing w:val="-6"/>
          <w:sz w:val="32"/>
          <w:szCs w:val="32"/>
          <w:lang w:bidi="th-TH"/>
        </w:rPr>
        <w:t xml:space="preserve"> Courses </w:t>
      </w:r>
      <w:r w:rsidR="005635E7" w:rsidRPr="00645CB8">
        <w:rPr>
          <w:rFonts w:ascii="Browallia New" w:hAnsi="Browallia New" w:cs="Browallia New"/>
          <w:b/>
          <w:bCs/>
          <w:spacing w:val="-6"/>
          <w:sz w:val="32"/>
          <w:szCs w:val="32"/>
          <w:lang w:bidi="th-TH"/>
        </w:rPr>
        <w:tab/>
      </w:r>
      <w:r w:rsidR="006404FF" w:rsidRPr="00645CB8">
        <w:rPr>
          <w:rFonts w:ascii="Browallia New" w:hAnsi="Browallia New" w:cs="Browallia New"/>
          <w:b/>
          <w:bCs/>
          <w:spacing w:val="-6"/>
          <w:sz w:val="32"/>
          <w:szCs w:val="32"/>
          <w:lang w:bidi="th-TH"/>
        </w:rPr>
        <w:t>18</w:t>
      </w:r>
      <w:r w:rsidR="005635E7" w:rsidRPr="00645CB8">
        <w:rPr>
          <w:rFonts w:ascii="Browallia New" w:hAnsi="Browallia New" w:cs="Browallia New"/>
          <w:b/>
          <w:bCs/>
          <w:spacing w:val="-6"/>
          <w:sz w:val="32"/>
          <w:szCs w:val="32"/>
          <w:lang w:bidi="th-TH"/>
        </w:rPr>
        <w:t xml:space="preserve"> credits</w:t>
      </w:r>
    </w:p>
    <w:p w14:paraId="26206DF5" w14:textId="77777777" w:rsidR="00FE5D94" w:rsidRPr="00645CB8" w:rsidRDefault="00FE5D94" w:rsidP="00FE5D94">
      <w:pPr>
        <w:tabs>
          <w:tab w:val="left" w:pos="3870"/>
          <w:tab w:val="left" w:pos="8280"/>
        </w:tabs>
        <w:ind w:firstLine="2520"/>
        <w:rPr>
          <w:rFonts w:ascii="Browallia New" w:hAnsi="Browallia New" w:cs="Browallia New"/>
          <w:spacing w:val="-6"/>
          <w:sz w:val="32"/>
          <w:szCs w:val="32"/>
        </w:rPr>
      </w:pPr>
      <w:r w:rsidRPr="00645CB8">
        <w:rPr>
          <w:rFonts w:ascii="Browallia New" w:hAnsi="Browallia New" w:cs="Browallia New"/>
          <w:sz w:val="32"/>
          <w:szCs w:val="32"/>
        </w:rPr>
        <w:t xml:space="preserve">MA 1200 </w:t>
      </w:r>
      <w:r w:rsidRPr="00645CB8">
        <w:rPr>
          <w:rFonts w:ascii="Browallia New" w:hAnsi="Browallia New" w:cs="Browallia New"/>
          <w:sz w:val="32"/>
          <w:szCs w:val="32"/>
        </w:rPr>
        <w:tab/>
        <w:t>Mathematics for Business</w:t>
      </w:r>
      <w:r w:rsidRPr="00645CB8">
        <w:rPr>
          <w:rFonts w:ascii="Browallia New" w:hAnsi="Browallia New" w:cs="Browallia New"/>
          <w:sz w:val="32"/>
          <w:szCs w:val="32"/>
        </w:rPr>
        <w:tab/>
      </w:r>
      <w:r w:rsidRPr="00645CB8">
        <w:rPr>
          <w:rFonts w:ascii="Browallia New" w:hAnsi="Browallia New" w:cs="Browallia New"/>
          <w:spacing w:val="-6"/>
          <w:sz w:val="32"/>
          <w:szCs w:val="32"/>
        </w:rPr>
        <w:t>3 (3-0-6)</w:t>
      </w:r>
      <w:bookmarkStart w:id="15" w:name="_Hlk79772726"/>
    </w:p>
    <w:bookmarkEnd w:id="15"/>
    <w:p w14:paraId="45271DB4" w14:textId="77777777" w:rsidR="009061FC" w:rsidRPr="00645CB8" w:rsidRDefault="009061FC"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2003 </w:t>
      </w:r>
      <w:r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Principles of Statistics</w:t>
      </w:r>
      <w:r w:rsidRPr="00645CB8">
        <w:rPr>
          <w:rFonts w:ascii="Browallia New" w:hAnsi="Browallia New" w:cs="Browallia New"/>
          <w:spacing w:val="-6"/>
          <w:sz w:val="32"/>
          <w:szCs w:val="32"/>
          <w:lang w:bidi="th-TH"/>
        </w:rPr>
        <w:tab/>
        <w:t>3 (3-0-6)</w:t>
      </w:r>
    </w:p>
    <w:p w14:paraId="08AB6A18" w14:textId="77777777" w:rsidR="009061FC" w:rsidRPr="00645CB8" w:rsidRDefault="009061FC"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2006 </w:t>
      </w:r>
      <w:r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Mathematics and Statistics for Data Science</w:t>
      </w:r>
      <w:r w:rsidRPr="00645CB8">
        <w:rPr>
          <w:rFonts w:ascii="Browallia New" w:hAnsi="Browallia New" w:cs="Browallia New"/>
          <w:spacing w:val="-6"/>
          <w:sz w:val="32"/>
          <w:szCs w:val="32"/>
          <w:lang w:bidi="th-TH"/>
        </w:rPr>
        <w:tab/>
        <w:t>3 (3-0-6)</w:t>
      </w:r>
    </w:p>
    <w:p w14:paraId="3311DD2E" w14:textId="77777777" w:rsidR="00F51F56" w:rsidRPr="00645CB8" w:rsidRDefault="00F51F56"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2008 </w:t>
      </w:r>
      <w:r w:rsidR="00104085"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 xml:space="preserve">Mathematics Foundation for Computer Science </w:t>
      </w:r>
      <w:r w:rsidRPr="00645CB8">
        <w:rPr>
          <w:rFonts w:ascii="Browallia New" w:hAnsi="Browallia New" w:cs="Browallia New"/>
          <w:spacing w:val="-6"/>
          <w:sz w:val="32"/>
          <w:szCs w:val="32"/>
          <w:lang w:bidi="th-TH"/>
        </w:rPr>
        <w:tab/>
        <w:t>3 (3-0-6)</w:t>
      </w:r>
    </w:p>
    <w:p w14:paraId="4F5F0BF8" w14:textId="77777777" w:rsidR="00C00AA4" w:rsidRPr="00645CB8" w:rsidRDefault="00D01716" w:rsidP="006C4A31">
      <w:pPr>
        <w:pStyle w:val="Footer"/>
        <w:tabs>
          <w:tab w:val="clear" w:pos="4153"/>
          <w:tab w:val="clear" w:pos="8306"/>
          <w:tab w:val="left" w:pos="3690"/>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w:t>
      </w:r>
      <w:r w:rsidR="00C00AA4" w:rsidRPr="00645CB8">
        <w:rPr>
          <w:rFonts w:ascii="Browallia New" w:hAnsi="Browallia New" w:cs="Browallia New"/>
          <w:spacing w:val="-6"/>
          <w:sz w:val="32"/>
          <w:szCs w:val="32"/>
          <w:lang w:bidi="th-TH"/>
        </w:rPr>
        <w:t xml:space="preserve">X 2005 </w:t>
      </w:r>
      <w:r w:rsidR="00104085" w:rsidRPr="00645CB8">
        <w:rPr>
          <w:rFonts w:ascii="Browallia New" w:hAnsi="Browallia New" w:cs="Browallia New"/>
          <w:spacing w:val="-6"/>
          <w:sz w:val="32"/>
          <w:szCs w:val="32"/>
          <w:cs/>
          <w:lang w:bidi="th-TH"/>
        </w:rPr>
        <w:tab/>
      </w:r>
      <w:r w:rsidR="006C4A31" w:rsidRPr="00645CB8">
        <w:rPr>
          <w:rFonts w:ascii="Browallia New" w:hAnsi="Browallia New" w:cs="Browallia New"/>
          <w:spacing w:val="-6"/>
          <w:sz w:val="32"/>
          <w:szCs w:val="32"/>
          <w:lang w:bidi="th-TH"/>
        </w:rPr>
        <w:tab/>
      </w:r>
      <w:r w:rsidR="00C00AA4" w:rsidRPr="00645CB8">
        <w:rPr>
          <w:rFonts w:ascii="Browallia New" w:hAnsi="Browallia New" w:cs="Browallia New"/>
          <w:spacing w:val="-6"/>
          <w:sz w:val="32"/>
          <w:szCs w:val="32"/>
          <w:lang w:bidi="th-TH"/>
        </w:rPr>
        <w:t>Design Thinking</w:t>
      </w:r>
      <w:r w:rsidR="00C00AA4" w:rsidRPr="00645CB8">
        <w:rPr>
          <w:rFonts w:ascii="Browallia New" w:hAnsi="Browallia New" w:cs="Browallia New"/>
          <w:spacing w:val="-6"/>
          <w:sz w:val="32"/>
          <w:szCs w:val="32"/>
          <w:lang w:bidi="th-TH"/>
        </w:rPr>
        <w:tab/>
        <w:t>3 (3-0-6)</w:t>
      </w:r>
    </w:p>
    <w:p w14:paraId="0C5B1645" w14:textId="77777777" w:rsidR="00DB7E40" w:rsidRPr="00645CB8" w:rsidRDefault="00547780"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w:t>
      </w:r>
      <w:r w:rsidR="00DB7E40" w:rsidRPr="00645CB8">
        <w:rPr>
          <w:rFonts w:ascii="Browallia New" w:hAnsi="Browallia New" w:cs="Browallia New"/>
          <w:spacing w:val="-6"/>
          <w:sz w:val="32"/>
          <w:szCs w:val="32"/>
          <w:lang w:bidi="th-TH"/>
        </w:rPr>
        <w:t xml:space="preserve">X 2007 </w:t>
      </w:r>
      <w:r w:rsidR="00104085" w:rsidRPr="00645CB8">
        <w:rPr>
          <w:rFonts w:ascii="Browallia New" w:hAnsi="Browallia New" w:cs="Browallia New"/>
          <w:spacing w:val="-6"/>
          <w:sz w:val="32"/>
          <w:szCs w:val="32"/>
          <w:cs/>
          <w:lang w:bidi="th-TH"/>
        </w:rPr>
        <w:tab/>
      </w:r>
      <w:r w:rsidR="00DB7E40" w:rsidRPr="00645CB8">
        <w:rPr>
          <w:rFonts w:ascii="Browallia New" w:hAnsi="Browallia New" w:cs="Browallia New"/>
          <w:spacing w:val="-6"/>
          <w:sz w:val="32"/>
          <w:szCs w:val="32"/>
          <w:lang w:bidi="th-TH"/>
        </w:rPr>
        <w:t>Data Science</w:t>
      </w:r>
      <w:r w:rsidR="00DB7E40" w:rsidRPr="00645CB8">
        <w:rPr>
          <w:rFonts w:ascii="Browallia New" w:hAnsi="Browallia New" w:cs="Browallia New"/>
          <w:spacing w:val="-6"/>
          <w:sz w:val="32"/>
          <w:szCs w:val="32"/>
          <w:lang w:bidi="th-TH"/>
        </w:rPr>
        <w:tab/>
        <w:t>3 (3-0-6)</w:t>
      </w:r>
    </w:p>
    <w:p w14:paraId="1D71FB22" w14:textId="77777777" w:rsidR="005635E7" w:rsidRPr="00645CB8" w:rsidRDefault="005635E7" w:rsidP="00104085">
      <w:pPr>
        <w:pStyle w:val="Footer"/>
        <w:tabs>
          <w:tab w:val="clear" w:pos="4153"/>
          <w:tab w:val="clear" w:pos="8306"/>
          <w:tab w:val="left" w:pos="8190"/>
        </w:tabs>
        <w:ind w:left="180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Major Courses</w:t>
      </w:r>
      <w:r w:rsidR="0047219F" w:rsidRPr="00645CB8">
        <w:rPr>
          <w:rFonts w:ascii="Browallia New" w:hAnsi="Browallia New" w:cs="Browallia New"/>
          <w:b/>
          <w:bCs/>
          <w:spacing w:val="-6"/>
          <w:sz w:val="32"/>
          <w:szCs w:val="32"/>
          <w:lang w:bidi="th-TH"/>
        </w:rPr>
        <w:tab/>
        <w:t>3</w:t>
      </w:r>
      <w:r w:rsidR="0067620C" w:rsidRPr="00645CB8">
        <w:rPr>
          <w:rFonts w:ascii="Browallia New" w:hAnsi="Browallia New" w:cs="Browallia New"/>
          <w:b/>
          <w:bCs/>
          <w:spacing w:val="-6"/>
          <w:sz w:val="32"/>
          <w:szCs w:val="32"/>
          <w:lang w:bidi="th-TH"/>
        </w:rPr>
        <w:t>9</w:t>
      </w:r>
      <w:r w:rsidR="00C00AA4" w:rsidRPr="00645CB8">
        <w:rPr>
          <w:rFonts w:ascii="Browallia New" w:hAnsi="Browallia New" w:cs="Browallia New"/>
          <w:b/>
          <w:bCs/>
          <w:spacing w:val="-6"/>
          <w:sz w:val="32"/>
          <w:szCs w:val="32"/>
          <w:lang w:bidi="th-TH"/>
        </w:rPr>
        <w:t xml:space="preserve"> C</w:t>
      </w:r>
      <w:r w:rsidRPr="00645CB8">
        <w:rPr>
          <w:rFonts w:ascii="Browallia New" w:hAnsi="Browallia New" w:cs="Browallia New"/>
          <w:b/>
          <w:bCs/>
          <w:spacing w:val="-6"/>
          <w:sz w:val="32"/>
          <w:szCs w:val="32"/>
          <w:lang w:bidi="th-TH"/>
        </w:rPr>
        <w:t>redits</w:t>
      </w:r>
    </w:p>
    <w:p w14:paraId="38BC0551" w14:textId="77777777" w:rsidR="00C00AA4" w:rsidRPr="00645CB8" w:rsidRDefault="00C00AA4" w:rsidP="00177AD9">
      <w:pPr>
        <w:pStyle w:val="Footer"/>
        <w:tabs>
          <w:tab w:val="clear" w:pos="4153"/>
          <w:tab w:val="clear" w:pos="8306"/>
          <w:tab w:val="left" w:pos="8280"/>
        </w:tabs>
        <w:ind w:left="22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Organization Issues and Information Systems Group</w:t>
      </w:r>
      <w:r w:rsidRPr="00645CB8">
        <w:rPr>
          <w:rFonts w:ascii="Browallia New" w:hAnsi="Browallia New" w:cs="Browallia New"/>
          <w:b/>
          <w:bCs/>
          <w:spacing w:val="-6"/>
          <w:sz w:val="32"/>
          <w:szCs w:val="32"/>
          <w:lang w:bidi="th-TH"/>
        </w:rPr>
        <w:tab/>
        <w:t>3 Credits</w:t>
      </w:r>
    </w:p>
    <w:p w14:paraId="2024D696" w14:textId="77777777" w:rsidR="00C00AA4" w:rsidRPr="00645CB8" w:rsidRDefault="00A2141E"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3002</w:t>
      </w:r>
      <w:r w:rsidR="00104085" w:rsidRPr="00645CB8">
        <w:rPr>
          <w:rFonts w:ascii="Browallia New" w:hAnsi="Browallia New" w:cs="Browallia New"/>
          <w:spacing w:val="-6"/>
          <w:sz w:val="32"/>
          <w:szCs w:val="32"/>
          <w:cs/>
          <w:lang w:bidi="th-TH"/>
        </w:rPr>
        <w:tab/>
      </w:r>
      <w:r w:rsidR="00C00AA4" w:rsidRPr="00645CB8">
        <w:rPr>
          <w:rFonts w:ascii="Browallia New" w:hAnsi="Browallia New" w:cs="Browallia New"/>
          <w:spacing w:val="-6"/>
          <w:sz w:val="32"/>
          <w:szCs w:val="32"/>
          <w:lang w:bidi="th-TH"/>
        </w:rPr>
        <w:t>Introduction to Information Technology</w:t>
      </w:r>
      <w:r w:rsidR="00C00AA4" w:rsidRPr="00645CB8">
        <w:rPr>
          <w:rFonts w:ascii="Browallia New" w:hAnsi="Browallia New" w:cs="Browallia New"/>
          <w:spacing w:val="-6"/>
          <w:sz w:val="32"/>
          <w:szCs w:val="32"/>
          <w:lang w:bidi="th-TH"/>
        </w:rPr>
        <w:tab/>
        <w:t>3 (3-0-6)</w:t>
      </w:r>
    </w:p>
    <w:p w14:paraId="4048EA05" w14:textId="77777777" w:rsidR="00DB7E40" w:rsidRPr="00645CB8" w:rsidRDefault="00DB7E40" w:rsidP="00DB7E40">
      <w:pPr>
        <w:pStyle w:val="Footer"/>
        <w:tabs>
          <w:tab w:val="clear" w:pos="4153"/>
          <w:tab w:val="clear" w:pos="8306"/>
          <w:tab w:val="left" w:pos="8280"/>
        </w:tabs>
        <w:ind w:left="22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Applications Technology Group</w:t>
      </w:r>
      <w:r w:rsidRPr="00645CB8">
        <w:rPr>
          <w:rFonts w:ascii="Browallia New" w:hAnsi="Browallia New" w:cs="Browallia New"/>
          <w:b/>
          <w:bCs/>
          <w:spacing w:val="-6"/>
          <w:sz w:val="32"/>
          <w:szCs w:val="32"/>
          <w:lang w:bidi="th-TH"/>
        </w:rPr>
        <w:tab/>
        <w:t>6 Credits</w:t>
      </w:r>
    </w:p>
    <w:p w14:paraId="48469E21" w14:textId="77777777" w:rsidR="00DB7E40" w:rsidRPr="00645CB8" w:rsidRDefault="00DB7E40"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301</w:t>
      </w:r>
      <w:r w:rsidR="009061FC" w:rsidRPr="00645CB8">
        <w:rPr>
          <w:rFonts w:ascii="Browallia New" w:hAnsi="Browallia New" w:cs="Browallia New"/>
          <w:spacing w:val="-6"/>
          <w:sz w:val="32"/>
          <w:szCs w:val="32"/>
          <w:lang w:bidi="th-TH"/>
        </w:rPr>
        <w:t>0</w:t>
      </w:r>
      <w:r w:rsidR="00104085"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Senior Project I</w:t>
      </w:r>
      <w:r w:rsidRPr="00645CB8">
        <w:rPr>
          <w:rFonts w:ascii="Browallia New" w:hAnsi="Browallia New" w:cs="Browallia New"/>
          <w:spacing w:val="-6"/>
          <w:sz w:val="32"/>
          <w:szCs w:val="32"/>
          <w:lang w:bidi="th-TH"/>
        </w:rPr>
        <w:tab/>
        <w:t>3 (</w:t>
      </w:r>
      <w:r w:rsidR="000E4E76" w:rsidRPr="00645CB8">
        <w:rPr>
          <w:rFonts w:ascii="Browallia New" w:hAnsi="Browallia New" w:cs="Browallia New"/>
          <w:spacing w:val="-6"/>
          <w:sz w:val="32"/>
          <w:szCs w:val="32"/>
          <w:lang w:bidi="th-TH"/>
        </w:rPr>
        <w:t>0-9-0</w:t>
      </w:r>
      <w:r w:rsidRPr="00645CB8">
        <w:rPr>
          <w:rFonts w:ascii="Browallia New" w:hAnsi="Browallia New" w:cs="Browallia New"/>
          <w:spacing w:val="-6"/>
          <w:sz w:val="32"/>
          <w:szCs w:val="32"/>
          <w:lang w:bidi="th-TH"/>
        </w:rPr>
        <w:t>)</w:t>
      </w:r>
    </w:p>
    <w:p w14:paraId="582D296F" w14:textId="77777777" w:rsidR="00DB7E40" w:rsidRPr="00645CB8" w:rsidRDefault="00DB7E40"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301</w:t>
      </w:r>
      <w:r w:rsidR="009061FC" w:rsidRPr="00645CB8">
        <w:rPr>
          <w:rFonts w:ascii="Browallia New" w:hAnsi="Browallia New" w:cs="Browallia New"/>
          <w:spacing w:val="-6"/>
          <w:sz w:val="32"/>
          <w:szCs w:val="32"/>
          <w:lang w:bidi="th-TH"/>
        </w:rPr>
        <w:t>1</w:t>
      </w:r>
      <w:r w:rsidR="00104085"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Senior Project II</w:t>
      </w:r>
      <w:r w:rsidRPr="00645CB8">
        <w:rPr>
          <w:rFonts w:ascii="Browallia New" w:hAnsi="Browallia New" w:cs="Browallia New"/>
          <w:spacing w:val="-6"/>
          <w:sz w:val="32"/>
          <w:szCs w:val="32"/>
          <w:lang w:bidi="th-TH"/>
        </w:rPr>
        <w:tab/>
      </w:r>
      <w:r w:rsidR="000E4E76" w:rsidRPr="00645CB8">
        <w:rPr>
          <w:rFonts w:ascii="Browallia New" w:hAnsi="Browallia New" w:cs="Browallia New"/>
          <w:spacing w:val="-6"/>
          <w:sz w:val="32"/>
          <w:szCs w:val="32"/>
          <w:lang w:bidi="th-TH"/>
        </w:rPr>
        <w:t>3 (0-9-0)</w:t>
      </w:r>
    </w:p>
    <w:p w14:paraId="579B722C" w14:textId="77777777" w:rsidR="00C00AA4" w:rsidRPr="00645CB8" w:rsidRDefault="00C00AA4" w:rsidP="00104085">
      <w:pPr>
        <w:pStyle w:val="Footer"/>
        <w:tabs>
          <w:tab w:val="clear" w:pos="4153"/>
          <w:tab w:val="clear" w:pos="8306"/>
          <w:tab w:val="left" w:pos="8190"/>
        </w:tabs>
        <w:ind w:left="22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lastRenderedPageBreak/>
        <w:t>Technology and Software Methods Group</w:t>
      </w:r>
      <w:r w:rsidRPr="00645CB8">
        <w:rPr>
          <w:rFonts w:ascii="Browallia New" w:hAnsi="Browallia New" w:cs="Browallia New"/>
          <w:b/>
          <w:bCs/>
          <w:spacing w:val="-6"/>
          <w:sz w:val="32"/>
          <w:szCs w:val="32"/>
          <w:lang w:bidi="th-TH"/>
        </w:rPr>
        <w:tab/>
        <w:t>15 Credits</w:t>
      </w:r>
    </w:p>
    <w:p w14:paraId="0177DC94" w14:textId="77777777" w:rsidR="005635E7" w:rsidRPr="00645CB8" w:rsidRDefault="00E435E8"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w:t>
      </w:r>
      <w:r w:rsidR="00B15D80" w:rsidRPr="00645CB8">
        <w:rPr>
          <w:rFonts w:ascii="Browallia New" w:hAnsi="Browallia New" w:cs="Browallia New"/>
          <w:spacing w:val="-6"/>
          <w:sz w:val="32"/>
          <w:szCs w:val="32"/>
          <w:lang w:bidi="th-TH"/>
        </w:rPr>
        <w:t>3001</w:t>
      </w:r>
      <w:r w:rsidR="00CA622B" w:rsidRPr="00645CB8">
        <w:rPr>
          <w:rFonts w:ascii="Browallia New" w:hAnsi="Browallia New" w:cs="Browallia New"/>
          <w:spacing w:val="-6"/>
          <w:sz w:val="32"/>
          <w:szCs w:val="32"/>
          <w:cs/>
          <w:lang w:bidi="th-TH"/>
        </w:rPr>
        <w:tab/>
      </w:r>
      <w:r w:rsidR="005635E7" w:rsidRPr="00645CB8">
        <w:rPr>
          <w:rFonts w:ascii="Browallia New" w:hAnsi="Browallia New" w:cs="Browallia New"/>
          <w:spacing w:val="-6"/>
          <w:sz w:val="32"/>
          <w:szCs w:val="32"/>
          <w:lang w:bidi="th-TH"/>
        </w:rPr>
        <w:t xml:space="preserve">Fundamentals of </w:t>
      </w:r>
      <w:r w:rsidR="006B1455" w:rsidRPr="00645CB8">
        <w:rPr>
          <w:rFonts w:ascii="Browallia New" w:hAnsi="Browallia New" w:cs="Browallia New"/>
          <w:spacing w:val="-6"/>
          <w:sz w:val="32"/>
          <w:szCs w:val="32"/>
          <w:lang w:bidi="th-TH"/>
        </w:rPr>
        <w:t xml:space="preserve">Computer </w:t>
      </w:r>
      <w:r w:rsidR="005635E7" w:rsidRPr="00645CB8">
        <w:rPr>
          <w:rFonts w:ascii="Browallia New" w:hAnsi="Browallia New" w:cs="Browallia New"/>
          <w:spacing w:val="-6"/>
          <w:sz w:val="32"/>
          <w:szCs w:val="32"/>
          <w:lang w:bidi="th-TH"/>
        </w:rPr>
        <w:t>Programming</w:t>
      </w:r>
      <w:r w:rsidR="00B030D2" w:rsidRPr="00645CB8">
        <w:rPr>
          <w:rFonts w:ascii="Browallia New" w:hAnsi="Browallia New" w:cs="Browallia New"/>
          <w:spacing w:val="-6"/>
          <w:sz w:val="32"/>
          <w:szCs w:val="32"/>
          <w:lang w:bidi="th-TH"/>
        </w:rPr>
        <w:tab/>
        <w:t>3 (3-0-6)</w:t>
      </w:r>
    </w:p>
    <w:p w14:paraId="6E55BE07" w14:textId="77777777" w:rsidR="005635E7" w:rsidRPr="00645CB8" w:rsidRDefault="00E435E8"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w:t>
      </w:r>
      <w:r w:rsidR="00B15D80" w:rsidRPr="00645CB8">
        <w:rPr>
          <w:rFonts w:ascii="Browallia New" w:hAnsi="Browallia New" w:cs="Browallia New"/>
          <w:spacing w:val="-6"/>
          <w:sz w:val="32"/>
          <w:szCs w:val="32"/>
          <w:lang w:bidi="th-TH"/>
        </w:rPr>
        <w:t>3002</w:t>
      </w:r>
      <w:r w:rsidR="00CA622B" w:rsidRPr="00645CB8">
        <w:rPr>
          <w:rFonts w:ascii="Browallia New" w:hAnsi="Browallia New" w:cs="Browallia New"/>
          <w:spacing w:val="-6"/>
          <w:sz w:val="32"/>
          <w:szCs w:val="32"/>
          <w:cs/>
          <w:lang w:bidi="th-TH"/>
        </w:rPr>
        <w:tab/>
      </w:r>
      <w:r w:rsidR="00D83480" w:rsidRPr="00645CB8">
        <w:rPr>
          <w:rFonts w:ascii="Browallia New" w:hAnsi="Browallia New" w:cs="Browallia New"/>
          <w:spacing w:val="-6"/>
          <w:sz w:val="32"/>
          <w:szCs w:val="32"/>
          <w:lang w:bidi="th-TH"/>
        </w:rPr>
        <w:t>Object-Oriented Concept</w:t>
      </w:r>
      <w:r w:rsidR="00B15D80" w:rsidRPr="00645CB8">
        <w:rPr>
          <w:rFonts w:ascii="Browallia New" w:hAnsi="Browallia New" w:cs="Browallia New"/>
          <w:spacing w:val="-6"/>
          <w:sz w:val="32"/>
          <w:szCs w:val="32"/>
          <w:lang w:bidi="th-TH"/>
        </w:rPr>
        <w:t>s</w:t>
      </w:r>
      <w:r w:rsidR="00D83480" w:rsidRPr="00645CB8">
        <w:rPr>
          <w:rFonts w:ascii="Browallia New" w:hAnsi="Browallia New" w:cs="Browallia New"/>
          <w:spacing w:val="-6"/>
          <w:sz w:val="32"/>
          <w:szCs w:val="32"/>
          <w:lang w:bidi="th-TH"/>
        </w:rPr>
        <w:t xml:space="preserve"> and Programming</w:t>
      </w:r>
      <w:r w:rsidR="00B030D2" w:rsidRPr="00645CB8">
        <w:rPr>
          <w:rFonts w:ascii="Browallia New" w:hAnsi="Browallia New" w:cs="Browallia New"/>
          <w:spacing w:val="-6"/>
          <w:sz w:val="32"/>
          <w:szCs w:val="32"/>
          <w:lang w:bidi="th-TH"/>
        </w:rPr>
        <w:tab/>
        <w:t>3 (3-0-6)</w:t>
      </w:r>
    </w:p>
    <w:p w14:paraId="6A680F73" w14:textId="77777777" w:rsidR="00B030D2" w:rsidRPr="00645CB8" w:rsidRDefault="00E435E8"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w:t>
      </w:r>
      <w:r w:rsidR="00B15D80" w:rsidRPr="00645CB8">
        <w:rPr>
          <w:rFonts w:ascii="Browallia New" w:hAnsi="Browallia New" w:cs="Browallia New"/>
          <w:spacing w:val="-6"/>
          <w:sz w:val="32"/>
          <w:szCs w:val="32"/>
          <w:lang w:bidi="th-TH"/>
        </w:rPr>
        <w:t>3003</w:t>
      </w:r>
      <w:r w:rsidR="00CA622B" w:rsidRPr="00645CB8">
        <w:rPr>
          <w:rFonts w:ascii="Browallia New" w:hAnsi="Browallia New" w:cs="Browallia New"/>
          <w:spacing w:val="-6"/>
          <w:sz w:val="32"/>
          <w:szCs w:val="32"/>
          <w:cs/>
          <w:lang w:bidi="th-TH"/>
        </w:rPr>
        <w:tab/>
      </w:r>
      <w:r w:rsidR="00B030D2" w:rsidRPr="00645CB8">
        <w:rPr>
          <w:rFonts w:ascii="Browallia New" w:hAnsi="Browallia New" w:cs="Browallia New"/>
          <w:spacing w:val="-6"/>
          <w:sz w:val="32"/>
          <w:szCs w:val="32"/>
          <w:lang w:bidi="th-TH"/>
        </w:rPr>
        <w:t>Data Structure</w:t>
      </w:r>
      <w:r w:rsidR="00A25F14" w:rsidRPr="00645CB8">
        <w:rPr>
          <w:rFonts w:ascii="Browallia New" w:hAnsi="Browallia New" w:cs="Browallia New"/>
          <w:spacing w:val="-6"/>
          <w:sz w:val="32"/>
          <w:szCs w:val="32"/>
          <w:lang w:bidi="th-TH"/>
        </w:rPr>
        <w:t>s</w:t>
      </w:r>
      <w:r w:rsidR="00B030D2" w:rsidRPr="00645CB8">
        <w:rPr>
          <w:rFonts w:ascii="Browallia New" w:hAnsi="Browallia New" w:cs="Browallia New"/>
          <w:spacing w:val="-6"/>
          <w:sz w:val="32"/>
          <w:szCs w:val="32"/>
          <w:lang w:bidi="th-TH"/>
        </w:rPr>
        <w:t xml:space="preserve"> and Algorithms</w:t>
      </w:r>
      <w:r w:rsidR="00B030D2" w:rsidRPr="00645CB8">
        <w:rPr>
          <w:rFonts w:ascii="Browallia New" w:hAnsi="Browallia New" w:cs="Browallia New"/>
          <w:spacing w:val="-6"/>
          <w:sz w:val="32"/>
          <w:szCs w:val="32"/>
          <w:lang w:bidi="th-TH"/>
        </w:rPr>
        <w:tab/>
        <w:t>3 (3-0-6)</w:t>
      </w:r>
    </w:p>
    <w:p w14:paraId="35258C5D" w14:textId="77777777" w:rsidR="001B6532" w:rsidRPr="00645CB8" w:rsidRDefault="001B6532"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w:t>
      </w:r>
      <w:r w:rsidR="00B15D80" w:rsidRPr="00645CB8">
        <w:rPr>
          <w:rFonts w:ascii="Browallia New" w:hAnsi="Browallia New" w:cs="Browallia New"/>
          <w:spacing w:val="-6"/>
          <w:sz w:val="32"/>
          <w:szCs w:val="32"/>
          <w:lang w:bidi="th-TH"/>
        </w:rPr>
        <w:t>3004</w:t>
      </w:r>
      <w:r w:rsidR="00CA622B"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Programming Languages</w:t>
      </w:r>
      <w:r w:rsidRPr="00645CB8">
        <w:rPr>
          <w:rFonts w:ascii="Browallia New" w:hAnsi="Browallia New" w:cs="Browallia New"/>
          <w:spacing w:val="-6"/>
          <w:sz w:val="32"/>
          <w:szCs w:val="32"/>
          <w:lang w:bidi="th-TH"/>
        </w:rPr>
        <w:tab/>
        <w:t>3 (3-0-6)</w:t>
      </w:r>
    </w:p>
    <w:p w14:paraId="7C86A09A" w14:textId="77777777" w:rsidR="00157B04" w:rsidRPr="00645CB8" w:rsidRDefault="00157B04"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3009 </w:t>
      </w:r>
      <w:r w:rsidR="00CA622B"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Algorithm Design</w:t>
      </w:r>
      <w:r w:rsidRPr="00645CB8">
        <w:rPr>
          <w:rFonts w:ascii="Browallia New" w:hAnsi="Browallia New" w:cs="Browallia New"/>
          <w:spacing w:val="-6"/>
          <w:sz w:val="32"/>
          <w:szCs w:val="32"/>
          <w:lang w:bidi="th-TH"/>
        </w:rPr>
        <w:tab/>
        <w:t>3 (3-0-6)</w:t>
      </w:r>
    </w:p>
    <w:p w14:paraId="53CC2576" w14:textId="77777777" w:rsidR="00157B04" w:rsidRPr="00645CB8" w:rsidRDefault="00157B04" w:rsidP="00104085">
      <w:pPr>
        <w:pStyle w:val="Footer"/>
        <w:tabs>
          <w:tab w:val="clear" w:pos="4153"/>
          <w:tab w:val="clear" w:pos="8306"/>
          <w:tab w:val="left" w:pos="8190"/>
        </w:tabs>
        <w:ind w:left="22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System</w:t>
      </w:r>
      <w:r w:rsidR="00DB7E40" w:rsidRPr="00645CB8">
        <w:rPr>
          <w:rFonts w:ascii="Browallia New" w:hAnsi="Browallia New" w:cs="Browallia New"/>
          <w:b/>
          <w:bCs/>
          <w:spacing w:val="-6"/>
          <w:sz w:val="32"/>
          <w:szCs w:val="32"/>
          <w:lang w:bidi="th-TH"/>
        </w:rPr>
        <w:t>s</w:t>
      </w:r>
      <w:r w:rsidRPr="00645CB8">
        <w:rPr>
          <w:rFonts w:ascii="Browallia New" w:hAnsi="Browallia New" w:cs="Browallia New"/>
          <w:b/>
          <w:bCs/>
          <w:spacing w:val="-6"/>
          <w:sz w:val="32"/>
          <w:szCs w:val="32"/>
          <w:lang w:bidi="th-TH"/>
        </w:rPr>
        <w:t xml:space="preserve"> Infrastructure Group</w:t>
      </w:r>
      <w:r w:rsidRPr="00645CB8">
        <w:rPr>
          <w:rFonts w:ascii="Browallia New" w:hAnsi="Browallia New" w:cs="Browallia New"/>
          <w:b/>
          <w:bCs/>
          <w:spacing w:val="-6"/>
          <w:sz w:val="32"/>
          <w:szCs w:val="32"/>
          <w:lang w:bidi="th-TH"/>
        </w:rPr>
        <w:tab/>
        <w:t>12 Credits</w:t>
      </w:r>
    </w:p>
    <w:p w14:paraId="59C600E6" w14:textId="77777777" w:rsidR="00157B04" w:rsidRPr="00645CB8" w:rsidRDefault="00157B04" w:rsidP="00EA780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2009 </w:t>
      </w:r>
      <w:r w:rsidR="00CA622B"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Cloud Computing</w:t>
      </w:r>
      <w:r w:rsidRPr="00645CB8">
        <w:rPr>
          <w:rFonts w:ascii="Browallia New" w:hAnsi="Browallia New" w:cs="Browallia New"/>
          <w:spacing w:val="-6"/>
          <w:sz w:val="32"/>
          <w:szCs w:val="32"/>
          <w:lang w:bidi="th-TH"/>
        </w:rPr>
        <w:tab/>
        <w:t>3 (3-0-6)</w:t>
      </w:r>
    </w:p>
    <w:p w14:paraId="1C1D5A03" w14:textId="77777777" w:rsidR="001B6532" w:rsidRPr="00645CB8" w:rsidRDefault="001B6532"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w:t>
      </w:r>
      <w:r w:rsidR="00B15D80" w:rsidRPr="00645CB8">
        <w:rPr>
          <w:rFonts w:ascii="Browallia New" w:hAnsi="Browallia New" w:cs="Browallia New"/>
          <w:spacing w:val="-6"/>
          <w:sz w:val="32"/>
          <w:szCs w:val="32"/>
          <w:lang w:bidi="th-TH"/>
        </w:rPr>
        <w:t>3005</w:t>
      </w:r>
      <w:r w:rsidR="00CA622B"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Computer Networks</w:t>
      </w:r>
      <w:r w:rsidRPr="00645CB8">
        <w:rPr>
          <w:rFonts w:ascii="Browallia New" w:hAnsi="Browallia New" w:cs="Browallia New"/>
          <w:spacing w:val="-6"/>
          <w:sz w:val="32"/>
          <w:szCs w:val="32"/>
          <w:lang w:bidi="th-TH"/>
        </w:rPr>
        <w:tab/>
        <w:t>3 (3-0-6)</w:t>
      </w:r>
    </w:p>
    <w:p w14:paraId="2D12F27E" w14:textId="77777777" w:rsidR="001B6532" w:rsidRPr="00645CB8" w:rsidRDefault="001B6532"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w:t>
      </w:r>
      <w:r w:rsidR="00B15D80" w:rsidRPr="00645CB8">
        <w:rPr>
          <w:rFonts w:ascii="Browallia New" w:hAnsi="Browallia New" w:cs="Browallia New"/>
          <w:spacing w:val="-6"/>
          <w:sz w:val="32"/>
          <w:szCs w:val="32"/>
          <w:lang w:bidi="th-TH"/>
        </w:rPr>
        <w:t>3006</w:t>
      </w:r>
      <w:r w:rsidR="00CA622B"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Database Systems</w:t>
      </w:r>
      <w:r w:rsidRPr="00645CB8">
        <w:rPr>
          <w:rFonts w:ascii="Browallia New" w:hAnsi="Browallia New" w:cs="Browallia New"/>
          <w:spacing w:val="-6"/>
          <w:sz w:val="32"/>
          <w:szCs w:val="32"/>
          <w:lang w:bidi="th-TH"/>
        </w:rPr>
        <w:tab/>
        <w:t>3 (3-0-6)</w:t>
      </w:r>
    </w:p>
    <w:p w14:paraId="4AED979A" w14:textId="77777777" w:rsidR="00CA622B" w:rsidRPr="00645CB8" w:rsidRDefault="00E435E8" w:rsidP="006C4A3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w:t>
      </w:r>
      <w:r w:rsidR="00D31548" w:rsidRPr="00645CB8">
        <w:rPr>
          <w:rFonts w:ascii="Browallia New" w:hAnsi="Browallia New" w:cs="Browallia New"/>
          <w:spacing w:val="-6"/>
          <w:sz w:val="32"/>
          <w:szCs w:val="32"/>
          <w:lang w:bidi="th-TH"/>
        </w:rPr>
        <w:t>3</w:t>
      </w:r>
      <w:r w:rsidR="00B15D80" w:rsidRPr="00645CB8">
        <w:rPr>
          <w:rFonts w:ascii="Browallia New" w:hAnsi="Browallia New" w:cs="Browallia New"/>
          <w:spacing w:val="-6"/>
          <w:sz w:val="32"/>
          <w:szCs w:val="32"/>
          <w:lang w:bidi="th-TH"/>
        </w:rPr>
        <w:t>008</w:t>
      </w:r>
      <w:r w:rsidR="00CA622B" w:rsidRPr="00645CB8">
        <w:rPr>
          <w:rFonts w:ascii="Browallia New" w:hAnsi="Browallia New" w:cs="Browallia New"/>
          <w:spacing w:val="-6"/>
          <w:sz w:val="32"/>
          <w:szCs w:val="32"/>
          <w:cs/>
          <w:lang w:bidi="th-TH"/>
        </w:rPr>
        <w:tab/>
      </w:r>
      <w:r w:rsidR="00B030D2" w:rsidRPr="00645CB8">
        <w:rPr>
          <w:rFonts w:ascii="Browallia New" w:hAnsi="Browallia New" w:cs="Browallia New"/>
          <w:spacing w:val="-6"/>
          <w:sz w:val="32"/>
          <w:szCs w:val="32"/>
          <w:lang w:bidi="th-TH"/>
        </w:rPr>
        <w:t>Operating Systems</w:t>
      </w:r>
      <w:r w:rsidR="00B030D2" w:rsidRPr="00645CB8">
        <w:rPr>
          <w:rFonts w:ascii="Browallia New" w:hAnsi="Browallia New" w:cs="Browallia New"/>
          <w:spacing w:val="-6"/>
          <w:sz w:val="32"/>
          <w:szCs w:val="32"/>
          <w:lang w:bidi="th-TH"/>
        </w:rPr>
        <w:tab/>
        <w:t>3 (3-0-6)</w:t>
      </w:r>
    </w:p>
    <w:p w14:paraId="17DDC1E5" w14:textId="77777777" w:rsidR="00C00AA4" w:rsidRPr="00645CB8" w:rsidRDefault="00157B04" w:rsidP="00177AD9">
      <w:pPr>
        <w:pStyle w:val="Footer"/>
        <w:tabs>
          <w:tab w:val="clear" w:pos="4153"/>
          <w:tab w:val="clear" w:pos="8306"/>
          <w:tab w:val="left" w:pos="8280"/>
        </w:tabs>
        <w:ind w:left="22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Hardware and Computer Architecture Group</w:t>
      </w:r>
      <w:r w:rsidRPr="00645CB8">
        <w:rPr>
          <w:rFonts w:ascii="Browallia New" w:hAnsi="Browallia New" w:cs="Browallia New"/>
          <w:b/>
          <w:bCs/>
          <w:spacing w:val="-6"/>
          <w:sz w:val="32"/>
          <w:szCs w:val="32"/>
          <w:lang w:bidi="th-TH"/>
        </w:rPr>
        <w:tab/>
        <w:t>3 Credits</w:t>
      </w:r>
    </w:p>
    <w:p w14:paraId="31642497" w14:textId="77777777" w:rsidR="00BE3A1B" w:rsidRPr="00645CB8" w:rsidRDefault="00157B04" w:rsidP="00DD23D9">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3007 </w:t>
      </w:r>
      <w:r w:rsidR="00CA622B"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Computer Architecture</w:t>
      </w:r>
      <w:r w:rsidRPr="00645CB8">
        <w:rPr>
          <w:rFonts w:ascii="Browallia New" w:hAnsi="Browallia New" w:cs="Browallia New"/>
          <w:spacing w:val="-6"/>
          <w:sz w:val="32"/>
          <w:szCs w:val="32"/>
          <w:lang w:bidi="th-TH"/>
        </w:rPr>
        <w:tab/>
        <w:t>3 (3-0-6)</w:t>
      </w:r>
    </w:p>
    <w:p w14:paraId="69DC89BF" w14:textId="77777777" w:rsidR="005635E7" w:rsidRPr="00645CB8" w:rsidRDefault="0067620C" w:rsidP="006404FF">
      <w:pPr>
        <w:pStyle w:val="Footer"/>
        <w:tabs>
          <w:tab w:val="clear" w:pos="4153"/>
          <w:tab w:val="clear" w:pos="8306"/>
          <w:tab w:val="left" w:pos="8190"/>
        </w:tabs>
        <w:ind w:left="180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Major Elective Courses</w:t>
      </w:r>
      <w:r w:rsidRPr="00645CB8">
        <w:rPr>
          <w:rFonts w:ascii="Browallia New" w:hAnsi="Browallia New" w:cs="Browallia New"/>
          <w:b/>
          <w:bCs/>
          <w:spacing w:val="-6"/>
          <w:sz w:val="32"/>
          <w:szCs w:val="32"/>
          <w:lang w:bidi="th-TH"/>
        </w:rPr>
        <w:tab/>
        <w:t>3</w:t>
      </w:r>
      <w:r w:rsidR="00991048" w:rsidRPr="00645CB8">
        <w:rPr>
          <w:rFonts w:ascii="Browallia New" w:hAnsi="Browallia New" w:cs="Browallia New"/>
          <w:b/>
          <w:bCs/>
          <w:spacing w:val="-6"/>
          <w:sz w:val="32"/>
          <w:szCs w:val="32"/>
          <w:lang w:bidi="th-TH"/>
        </w:rPr>
        <w:t>3</w:t>
      </w:r>
      <w:r w:rsidRPr="00645CB8">
        <w:rPr>
          <w:rFonts w:ascii="Browallia New" w:hAnsi="Browallia New" w:cs="Browallia New"/>
          <w:b/>
          <w:bCs/>
          <w:spacing w:val="-6"/>
          <w:sz w:val="32"/>
          <w:szCs w:val="32"/>
          <w:lang w:bidi="th-TH"/>
        </w:rPr>
        <w:t xml:space="preserve"> C</w:t>
      </w:r>
      <w:r w:rsidR="00B030D2" w:rsidRPr="00645CB8">
        <w:rPr>
          <w:rFonts w:ascii="Browallia New" w:hAnsi="Browallia New" w:cs="Browallia New"/>
          <w:b/>
          <w:bCs/>
          <w:spacing w:val="-6"/>
          <w:sz w:val="32"/>
          <w:szCs w:val="32"/>
          <w:lang w:bidi="th-TH"/>
        </w:rPr>
        <w:t>redits</w:t>
      </w:r>
    </w:p>
    <w:p w14:paraId="4C9D5CDF" w14:textId="77777777" w:rsidR="0047219F" w:rsidRPr="00645CB8" w:rsidRDefault="0047219F" w:rsidP="006404FF">
      <w:pPr>
        <w:pStyle w:val="Footer"/>
        <w:tabs>
          <w:tab w:val="clear" w:pos="4153"/>
          <w:tab w:val="clear" w:pos="8306"/>
          <w:tab w:val="left" w:pos="8280"/>
        </w:tabs>
        <w:ind w:left="22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Major Elective Courses are divided into two groups:</w:t>
      </w:r>
    </w:p>
    <w:p w14:paraId="4C00B3D9" w14:textId="77777777" w:rsidR="0047219F" w:rsidRPr="00645CB8" w:rsidRDefault="00892530" w:rsidP="006404FF">
      <w:pPr>
        <w:pStyle w:val="Footer"/>
        <w:tabs>
          <w:tab w:val="clear" w:pos="4153"/>
          <w:tab w:val="clear" w:pos="8306"/>
          <w:tab w:val="left" w:pos="8280"/>
        </w:tabs>
        <w:ind w:left="22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Major Elective Courses </w:t>
      </w:r>
      <w:r w:rsidR="0047219F" w:rsidRPr="00645CB8">
        <w:rPr>
          <w:rFonts w:ascii="Browallia New" w:hAnsi="Browallia New" w:cs="Browallia New"/>
          <w:spacing w:val="-6"/>
          <w:sz w:val="32"/>
          <w:szCs w:val="32"/>
          <w:lang w:bidi="th-TH"/>
        </w:rPr>
        <w:t xml:space="preserve">Group 1 which consists of </w:t>
      </w:r>
      <w:r w:rsidR="00E0791D" w:rsidRPr="00645CB8">
        <w:rPr>
          <w:rFonts w:ascii="Browallia New" w:hAnsi="Browallia New" w:cs="Browallia New"/>
          <w:spacing w:val="-6"/>
          <w:sz w:val="32"/>
          <w:szCs w:val="32"/>
          <w:lang w:bidi="th-TH"/>
        </w:rPr>
        <w:t>2</w:t>
      </w:r>
      <w:r w:rsidR="0047219F" w:rsidRPr="00645CB8">
        <w:rPr>
          <w:rFonts w:ascii="Browallia New" w:hAnsi="Browallia New" w:cs="Browallia New"/>
          <w:spacing w:val="-6"/>
          <w:sz w:val="32"/>
          <w:szCs w:val="32"/>
          <w:lang w:bidi="th-TH"/>
        </w:rPr>
        <w:t xml:space="preserve"> concentrations including </w:t>
      </w:r>
    </w:p>
    <w:p w14:paraId="520067B1" w14:textId="77777777" w:rsidR="0047219F" w:rsidRPr="00645CB8" w:rsidRDefault="0047219F" w:rsidP="00F2172D">
      <w:pPr>
        <w:pStyle w:val="Footer"/>
        <w:numPr>
          <w:ilvl w:val="0"/>
          <w:numId w:val="86"/>
        </w:numPr>
        <w:tabs>
          <w:tab w:val="left" w:pos="8190"/>
        </w:tabs>
        <w:ind w:left="297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Software Engineering and Development (SED)</w:t>
      </w:r>
    </w:p>
    <w:p w14:paraId="7496E5A9" w14:textId="77777777" w:rsidR="0047219F" w:rsidRPr="00645CB8" w:rsidRDefault="0047219F" w:rsidP="00F2172D">
      <w:pPr>
        <w:pStyle w:val="Footer"/>
        <w:numPr>
          <w:ilvl w:val="0"/>
          <w:numId w:val="86"/>
        </w:numPr>
        <w:tabs>
          <w:tab w:val="left" w:pos="8190"/>
        </w:tabs>
        <w:ind w:left="297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Informatics and Data Science (IDS)</w:t>
      </w:r>
      <w:r w:rsidR="00840E8A" w:rsidRPr="00645CB8">
        <w:rPr>
          <w:rFonts w:ascii="Browallia New" w:hAnsi="Browallia New" w:cs="Browallia New"/>
          <w:spacing w:val="-6"/>
          <w:sz w:val="32"/>
          <w:szCs w:val="32"/>
          <w:lang w:bidi="th-TH"/>
        </w:rPr>
        <w:t xml:space="preserve">; </w:t>
      </w:r>
      <w:r w:rsidRPr="00645CB8">
        <w:rPr>
          <w:rFonts w:ascii="Browallia New" w:hAnsi="Browallia New" w:cs="Browallia New"/>
          <w:spacing w:val="-6"/>
          <w:sz w:val="32"/>
          <w:szCs w:val="32"/>
          <w:lang w:bidi="th-TH"/>
        </w:rPr>
        <w:t xml:space="preserve">and </w:t>
      </w:r>
    </w:p>
    <w:p w14:paraId="5BF587F8" w14:textId="77777777" w:rsidR="0047219F" w:rsidRPr="00645CB8" w:rsidRDefault="00892530" w:rsidP="006404FF">
      <w:pPr>
        <w:pStyle w:val="Footer"/>
        <w:tabs>
          <w:tab w:val="left" w:pos="8190"/>
        </w:tabs>
        <w:ind w:left="22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Major Elective Courses </w:t>
      </w:r>
      <w:r w:rsidR="0047219F" w:rsidRPr="00645CB8">
        <w:rPr>
          <w:rFonts w:ascii="Browallia New" w:hAnsi="Browallia New" w:cs="Browallia New"/>
          <w:spacing w:val="-6"/>
          <w:sz w:val="32"/>
          <w:szCs w:val="32"/>
          <w:lang w:bidi="th-TH"/>
        </w:rPr>
        <w:t>Group 2</w:t>
      </w:r>
    </w:p>
    <w:p w14:paraId="756E0D6E" w14:textId="77777777" w:rsidR="0018049B" w:rsidRPr="00645CB8" w:rsidRDefault="00AC5A9B" w:rsidP="00AC5A9B">
      <w:pPr>
        <w:pStyle w:val="Footer"/>
        <w:tabs>
          <w:tab w:val="clear" w:pos="4153"/>
          <w:tab w:val="clear" w:pos="8306"/>
          <w:tab w:val="left" w:pos="8190"/>
        </w:tabs>
        <w:ind w:left="22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w:t>
      </w:r>
      <w:r w:rsidR="0047219F" w:rsidRPr="00645CB8">
        <w:rPr>
          <w:rFonts w:ascii="Browallia New" w:hAnsi="Browallia New" w:cs="Browallia New"/>
          <w:b/>
          <w:bCs/>
          <w:spacing w:val="-6"/>
          <w:sz w:val="32"/>
          <w:szCs w:val="32"/>
          <w:lang w:bidi="th-TH"/>
        </w:rPr>
        <w:t xml:space="preserve">Students are required to choose one concentration out of </w:t>
      </w:r>
      <w:r w:rsidR="00840E8A" w:rsidRPr="00645CB8">
        <w:rPr>
          <w:rFonts w:ascii="Browallia New" w:hAnsi="Browallia New" w:cs="Browallia New"/>
          <w:b/>
          <w:bCs/>
          <w:spacing w:val="-6"/>
          <w:sz w:val="32"/>
          <w:szCs w:val="32"/>
          <w:lang w:bidi="th-TH"/>
        </w:rPr>
        <w:t>2</w:t>
      </w:r>
      <w:r w:rsidR="0047219F" w:rsidRPr="00645CB8">
        <w:rPr>
          <w:rFonts w:ascii="Browallia New" w:hAnsi="Browallia New" w:cs="Browallia New"/>
          <w:b/>
          <w:bCs/>
          <w:spacing w:val="-6"/>
          <w:sz w:val="32"/>
          <w:szCs w:val="32"/>
          <w:lang w:bidi="th-TH"/>
        </w:rPr>
        <w:t xml:space="preserve"> concentrations and study 5 subjects (15 credits) from the chosen concentration and study </w:t>
      </w:r>
      <w:r w:rsidR="004B2765" w:rsidRPr="00645CB8">
        <w:rPr>
          <w:rFonts w:ascii="Browallia New" w:hAnsi="Browallia New" w:cs="Browallia New"/>
          <w:b/>
          <w:bCs/>
          <w:spacing w:val="-6"/>
          <w:sz w:val="32"/>
          <w:szCs w:val="32"/>
          <w:lang w:bidi="th-TH"/>
        </w:rPr>
        <w:t>6</w:t>
      </w:r>
      <w:r w:rsidR="0047219F" w:rsidRPr="00645CB8">
        <w:rPr>
          <w:rFonts w:ascii="Browallia New" w:hAnsi="Browallia New" w:cs="Browallia New"/>
          <w:b/>
          <w:bCs/>
          <w:spacing w:val="-6"/>
          <w:sz w:val="32"/>
          <w:szCs w:val="32"/>
          <w:lang w:bidi="th-TH"/>
        </w:rPr>
        <w:t xml:space="preserve"> subjects (1</w:t>
      </w:r>
      <w:r w:rsidR="004B2765" w:rsidRPr="00645CB8">
        <w:rPr>
          <w:rFonts w:ascii="Browallia New" w:hAnsi="Browallia New" w:cs="Browallia New"/>
          <w:b/>
          <w:bCs/>
          <w:spacing w:val="-6"/>
          <w:sz w:val="32"/>
          <w:szCs w:val="32"/>
          <w:lang w:bidi="th-TH"/>
        </w:rPr>
        <w:t>8</w:t>
      </w:r>
      <w:r w:rsidR="0047219F" w:rsidRPr="00645CB8">
        <w:rPr>
          <w:rFonts w:ascii="Browallia New" w:hAnsi="Browallia New" w:cs="Browallia New"/>
          <w:b/>
          <w:bCs/>
          <w:spacing w:val="-6"/>
          <w:sz w:val="32"/>
          <w:szCs w:val="32"/>
          <w:lang w:bidi="th-TH"/>
        </w:rPr>
        <w:t xml:space="preserve"> credits) from all major elective courses.</w:t>
      </w:r>
    </w:p>
    <w:p w14:paraId="1A063B16" w14:textId="77777777" w:rsidR="00BE3A1B" w:rsidRPr="00645CB8" w:rsidRDefault="00BE3A1B" w:rsidP="00AC5A9B">
      <w:pPr>
        <w:pStyle w:val="Footer"/>
        <w:tabs>
          <w:tab w:val="clear" w:pos="4153"/>
          <w:tab w:val="clear" w:pos="8306"/>
          <w:tab w:val="left" w:pos="8190"/>
        </w:tabs>
        <w:ind w:left="2250"/>
        <w:jc w:val="thaiDistribute"/>
        <w:rPr>
          <w:rFonts w:ascii="Browallia New" w:hAnsi="Browallia New" w:cs="Browallia New"/>
          <w:b/>
          <w:bCs/>
          <w:spacing w:val="-6"/>
          <w:sz w:val="32"/>
          <w:szCs w:val="32"/>
          <w:lang w:bidi="th-TH"/>
        </w:rPr>
      </w:pPr>
    </w:p>
    <w:p w14:paraId="7C1573DC" w14:textId="77777777" w:rsidR="005D601A" w:rsidRPr="00645CB8" w:rsidRDefault="005D601A" w:rsidP="00AC5A9B">
      <w:pPr>
        <w:pStyle w:val="Footer"/>
        <w:tabs>
          <w:tab w:val="clear" w:pos="4153"/>
          <w:tab w:val="clear" w:pos="8306"/>
          <w:tab w:val="left" w:pos="8190"/>
        </w:tabs>
        <w:ind w:left="22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Group 1(A): Software Engineering and Development</w:t>
      </w:r>
    </w:p>
    <w:p w14:paraId="5E0AB9F4" w14:textId="77777777" w:rsidR="00883AF9" w:rsidRPr="00645CB8" w:rsidRDefault="008C1592" w:rsidP="00EA780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3004</w:t>
      </w:r>
      <w:r w:rsidR="008F56BE" w:rsidRPr="00645CB8">
        <w:rPr>
          <w:rFonts w:ascii="Browallia New" w:hAnsi="Browallia New" w:cs="Browallia New"/>
          <w:spacing w:val="-6"/>
          <w:sz w:val="32"/>
          <w:szCs w:val="32"/>
          <w:cs/>
          <w:lang w:bidi="th-TH"/>
        </w:rPr>
        <w:tab/>
      </w:r>
      <w:r w:rsidR="00883AF9" w:rsidRPr="00645CB8">
        <w:rPr>
          <w:rFonts w:ascii="Browallia New" w:hAnsi="Browallia New" w:cs="Browallia New"/>
          <w:spacing w:val="-6"/>
          <w:sz w:val="32"/>
          <w:szCs w:val="32"/>
          <w:lang w:bidi="th-TH"/>
        </w:rPr>
        <w:t>Information System Analysis and Design</w:t>
      </w:r>
      <w:r w:rsidR="00883AF9" w:rsidRPr="00645CB8">
        <w:rPr>
          <w:rFonts w:ascii="Browallia New" w:hAnsi="Browallia New" w:cs="Browallia New"/>
          <w:spacing w:val="-6"/>
          <w:sz w:val="32"/>
          <w:szCs w:val="32"/>
          <w:lang w:bidi="th-TH"/>
        </w:rPr>
        <w:tab/>
        <w:t>3 (3-0-6)</w:t>
      </w:r>
    </w:p>
    <w:p w14:paraId="5C8CA95E" w14:textId="77777777" w:rsidR="00883AF9" w:rsidRPr="00645CB8" w:rsidRDefault="009766DB" w:rsidP="00EA780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ITX 3007 </w:t>
      </w:r>
      <w:r w:rsidR="008F56BE" w:rsidRPr="00645CB8">
        <w:rPr>
          <w:rFonts w:ascii="Browallia New" w:hAnsi="Browallia New" w:cs="Browallia New"/>
          <w:spacing w:val="-6"/>
          <w:sz w:val="32"/>
          <w:szCs w:val="32"/>
          <w:cs/>
          <w:lang w:bidi="th-TH"/>
        </w:rPr>
        <w:tab/>
      </w:r>
      <w:r w:rsidR="00883AF9" w:rsidRPr="00645CB8">
        <w:rPr>
          <w:rFonts w:ascii="Browallia New" w:hAnsi="Browallia New" w:cs="Browallia New"/>
          <w:spacing w:val="-6"/>
          <w:sz w:val="32"/>
          <w:szCs w:val="32"/>
          <w:lang w:bidi="th-TH"/>
        </w:rPr>
        <w:t>Software Engineering</w:t>
      </w:r>
      <w:r w:rsidR="00883AF9" w:rsidRPr="00645CB8">
        <w:rPr>
          <w:rFonts w:ascii="Browallia New" w:hAnsi="Browallia New" w:cs="Browallia New"/>
          <w:spacing w:val="-6"/>
          <w:sz w:val="32"/>
          <w:szCs w:val="32"/>
          <w:lang w:bidi="th-TH"/>
        </w:rPr>
        <w:tab/>
        <w:t>3 (3-0-6)</w:t>
      </w:r>
    </w:p>
    <w:p w14:paraId="1B4A7249" w14:textId="77777777" w:rsidR="00883AF9" w:rsidRPr="00645CB8" w:rsidRDefault="009766DB" w:rsidP="00EA780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4104</w:t>
      </w:r>
      <w:r w:rsidR="006C4A31" w:rsidRPr="00645CB8">
        <w:rPr>
          <w:rFonts w:ascii="Browallia New" w:hAnsi="Browallia New" w:cs="Browallia New"/>
          <w:spacing w:val="-6"/>
          <w:sz w:val="32"/>
          <w:szCs w:val="32"/>
          <w:lang w:bidi="th-TH"/>
        </w:rPr>
        <w:tab/>
      </w:r>
      <w:r w:rsidR="00883AF9" w:rsidRPr="00645CB8">
        <w:rPr>
          <w:rFonts w:ascii="Browallia New" w:hAnsi="Browallia New" w:cs="Browallia New"/>
          <w:spacing w:val="-6"/>
          <w:sz w:val="32"/>
          <w:szCs w:val="32"/>
          <w:lang w:bidi="th-TH"/>
        </w:rPr>
        <w:t>Software Testing</w:t>
      </w:r>
      <w:r w:rsidR="00883AF9" w:rsidRPr="00645CB8">
        <w:rPr>
          <w:rFonts w:ascii="Browallia New" w:hAnsi="Browallia New" w:cs="Browallia New"/>
          <w:spacing w:val="-6"/>
          <w:sz w:val="32"/>
          <w:szCs w:val="32"/>
          <w:lang w:bidi="th-TH"/>
        </w:rPr>
        <w:tab/>
        <w:t>3 (3-0-6)</w:t>
      </w:r>
    </w:p>
    <w:p w14:paraId="120F2D05" w14:textId="77777777" w:rsidR="00883AF9" w:rsidRPr="00645CB8" w:rsidRDefault="00883AF9" w:rsidP="00EA780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4107 </w:t>
      </w:r>
      <w:r w:rsidR="008F56BE" w:rsidRPr="00645CB8">
        <w:rPr>
          <w:rFonts w:ascii="Browallia New" w:hAnsi="Browallia New" w:cs="Browallia New"/>
          <w:spacing w:val="-6"/>
          <w:sz w:val="32"/>
          <w:szCs w:val="32"/>
          <w:cs/>
          <w:lang w:bidi="th-TH"/>
        </w:rPr>
        <w:tab/>
      </w:r>
      <w:r w:rsidR="00874ADC" w:rsidRPr="00645CB8">
        <w:rPr>
          <w:rFonts w:ascii="Browallia New" w:hAnsi="Browallia New" w:cs="Browallia New"/>
          <w:spacing w:val="-6"/>
          <w:sz w:val="32"/>
          <w:szCs w:val="32"/>
          <w:lang w:bidi="th-TH"/>
        </w:rPr>
        <w:t>Web Application Development</w:t>
      </w:r>
      <w:r w:rsidRPr="00645CB8">
        <w:rPr>
          <w:rFonts w:ascii="Browallia New" w:hAnsi="Browallia New" w:cs="Browallia New"/>
          <w:spacing w:val="-6"/>
          <w:sz w:val="32"/>
          <w:szCs w:val="32"/>
          <w:lang w:bidi="th-TH"/>
        </w:rPr>
        <w:tab/>
        <w:t>3 (3-0-6)</w:t>
      </w:r>
    </w:p>
    <w:p w14:paraId="6B3ECBC4" w14:textId="77777777" w:rsidR="00883AF9" w:rsidRPr="00645CB8" w:rsidRDefault="00883AF9" w:rsidP="00EA780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4109 </w:t>
      </w:r>
      <w:r w:rsidR="008F56BE"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Android Application Development</w:t>
      </w:r>
      <w:r w:rsidRPr="00645CB8">
        <w:rPr>
          <w:rFonts w:ascii="Browallia New" w:hAnsi="Browallia New" w:cs="Browallia New"/>
          <w:spacing w:val="-6"/>
          <w:sz w:val="32"/>
          <w:szCs w:val="32"/>
          <w:lang w:bidi="th-TH"/>
        </w:rPr>
        <w:tab/>
        <w:t>3 (3-0-6)</w:t>
      </w:r>
    </w:p>
    <w:p w14:paraId="631C0BD2" w14:textId="77777777" w:rsidR="004813E5" w:rsidRPr="00645CB8" w:rsidRDefault="004813E5" w:rsidP="00EA780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4110 </w:t>
      </w:r>
      <w:r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Backend Application Development</w:t>
      </w:r>
      <w:r w:rsidRPr="00645CB8">
        <w:rPr>
          <w:rFonts w:ascii="Browallia New" w:hAnsi="Browallia New" w:cs="Browallia New"/>
          <w:spacing w:val="-6"/>
          <w:sz w:val="32"/>
          <w:szCs w:val="32"/>
          <w:lang w:bidi="th-TH"/>
        </w:rPr>
        <w:tab/>
        <w:t>3 (3-0-6)</w:t>
      </w:r>
    </w:p>
    <w:p w14:paraId="45FE6D9A" w14:textId="77777777" w:rsidR="00302058" w:rsidRPr="00645CB8" w:rsidRDefault="00302058" w:rsidP="00EA7801">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4407 </w:t>
      </w:r>
      <w:r w:rsidR="008F56BE"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Enterprise Application Development</w:t>
      </w:r>
      <w:r w:rsidRPr="00645CB8">
        <w:rPr>
          <w:rFonts w:ascii="Browallia New" w:hAnsi="Browallia New" w:cs="Browallia New"/>
          <w:spacing w:val="-6"/>
          <w:sz w:val="32"/>
          <w:szCs w:val="32"/>
          <w:lang w:bidi="th-TH"/>
        </w:rPr>
        <w:tab/>
        <w:t>3 (3-0-6)</w:t>
      </w:r>
    </w:p>
    <w:p w14:paraId="4CBF7F84" w14:textId="77777777" w:rsidR="00E6045B" w:rsidRPr="00645CB8" w:rsidRDefault="001720B6" w:rsidP="00AC5A9B">
      <w:pPr>
        <w:pStyle w:val="Footer"/>
        <w:tabs>
          <w:tab w:val="clear" w:pos="4153"/>
          <w:tab w:val="clear" w:pos="8306"/>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4180-4199 Selected Topic [in Software Engineering]</w:t>
      </w:r>
      <w:r w:rsidRPr="00645CB8">
        <w:rPr>
          <w:rFonts w:ascii="Browallia New" w:hAnsi="Browallia New" w:cs="Browallia New"/>
          <w:spacing w:val="-6"/>
          <w:sz w:val="32"/>
          <w:szCs w:val="32"/>
          <w:lang w:bidi="th-TH"/>
        </w:rPr>
        <w:tab/>
        <w:t>3 (3-0-6)</w:t>
      </w:r>
    </w:p>
    <w:p w14:paraId="698BCB3C" w14:textId="77777777" w:rsidR="00BE3A1B" w:rsidRPr="00645CB8" w:rsidRDefault="00BE3A1B" w:rsidP="00AC5A9B">
      <w:pPr>
        <w:pStyle w:val="Footer"/>
        <w:tabs>
          <w:tab w:val="clear" w:pos="4153"/>
          <w:tab w:val="clear" w:pos="8306"/>
          <w:tab w:val="left" w:pos="8280"/>
        </w:tabs>
        <w:ind w:left="2520"/>
        <w:jc w:val="thaiDistribute"/>
        <w:rPr>
          <w:rFonts w:ascii="Browallia New" w:hAnsi="Browallia New" w:cs="Browallia New"/>
          <w:spacing w:val="-6"/>
          <w:sz w:val="32"/>
          <w:szCs w:val="32"/>
          <w:lang w:bidi="th-TH"/>
        </w:rPr>
      </w:pPr>
    </w:p>
    <w:p w14:paraId="3300A64C" w14:textId="77777777" w:rsidR="00DD23D9" w:rsidRPr="00645CB8" w:rsidRDefault="00DD23D9" w:rsidP="00AC5A9B">
      <w:pPr>
        <w:pStyle w:val="Footer"/>
        <w:tabs>
          <w:tab w:val="clear" w:pos="4153"/>
          <w:tab w:val="clear" w:pos="8306"/>
          <w:tab w:val="left" w:pos="8280"/>
        </w:tabs>
        <w:ind w:left="2520"/>
        <w:jc w:val="thaiDistribute"/>
        <w:rPr>
          <w:rFonts w:ascii="Browallia New" w:hAnsi="Browallia New" w:cs="Browallia New"/>
          <w:spacing w:val="-6"/>
          <w:sz w:val="32"/>
          <w:szCs w:val="32"/>
          <w:lang w:bidi="th-TH"/>
        </w:rPr>
      </w:pPr>
    </w:p>
    <w:p w14:paraId="3AF881DC" w14:textId="77777777" w:rsidR="00883AF9" w:rsidRPr="00645CB8" w:rsidRDefault="00883AF9" w:rsidP="00AC5A9B">
      <w:pPr>
        <w:pStyle w:val="Footer"/>
        <w:tabs>
          <w:tab w:val="clear" w:pos="4153"/>
          <w:tab w:val="clear" w:pos="8306"/>
          <w:tab w:val="left" w:pos="8190"/>
        </w:tabs>
        <w:ind w:left="22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lastRenderedPageBreak/>
        <w:t>Group 1(B): Informatics and Data Science</w:t>
      </w:r>
    </w:p>
    <w:p w14:paraId="6A9A9D00" w14:textId="77777777" w:rsidR="00883AF9" w:rsidRPr="00645CB8" w:rsidRDefault="00883AF9"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4201 </w:t>
      </w:r>
      <w:r w:rsidR="008F56BE"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Artificial Intelligence Concepts</w:t>
      </w:r>
      <w:r w:rsidR="0018049B" w:rsidRPr="00645CB8">
        <w:rPr>
          <w:rFonts w:ascii="Browallia New" w:hAnsi="Browallia New" w:cs="Browallia New"/>
          <w:spacing w:val="-6"/>
          <w:sz w:val="32"/>
          <w:szCs w:val="32"/>
          <w:lang w:bidi="th-TH"/>
        </w:rPr>
        <w:tab/>
        <w:t>3 (3-0-6)</w:t>
      </w:r>
    </w:p>
    <w:p w14:paraId="4885FF29" w14:textId="77777777" w:rsidR="00883AF9" w:rsidRPr="00645CB8" w:rsidRDefault="00883AF9"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4203 </w:t>
      </w:r>
      <w:r w:rsidR="008F56BE"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Machine Learning</w:t>
      </w:r>
      <w:r w:rsidR="0018049B" w:rsidRPr="00645CB8">
        <w:rPr>
          <w:rFonts w:ascii="Browallia New" w:hAnsi="Browallia New" w:cs="Browallia New"/>
          <w:spacing w:val="-6"/>
          <w:sz w:val="32"/>
          <w:szCs w:val="32"/>
          <w:lang w:bidi="th-TH"/>
        </w:rPr>
        <w:tab/>
        <w:t>3 (3-0-6)</w:t>
      </w:r>
    </w:p>
    <w:p w14:paraId="579AB2E4" w14:textId="77777777" w:rsidR="00883AF9" w:rsidRPr="00645CB8" w:rsidRDefault="00883AF9"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4207 </w:t>
      </w:r>
      <w:r w:rsidR="008F56BE"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Decision Support and Recommender Systems</w:t>
      </w:r>
      <w:r w:rsidR="0018049B" w:rsidRPr="00645CB8">
        <w:rPr>
          <w:rFonts w:ascii="Browallia New" w:hAnsi="Browallia New" w:cs="Browallia New"/>
          <w:spacing w:val="-6"/>
          <w:sz w:val="32"/>
          <w:szCs w:val="32"/>
          <w:lang w:bidi="th-TH"/>
        </w:rPr>
        <w:tab/>
        <w:t>3 (3-0-6)</w:t>
      </w:r>
    </w:p>
    <w:p w14:paraId="64CDBD5A" w14:textId="77777777" w:rsidR="00883AF9" w:rsidRPr="00645CB8" w:rsidRDefault="00F90802"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4210 </w:t>
      </w:r>
      <w:r w:rsidR="008F56BE"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Natural Language Processing and</w:t>
      </w:r>
      <w:r w:rsidR="0080659D" w:rsidRPr="00645CB8">
        <w:rPr>
          <w:rFonts w:ascii="Browallia New" w:hAnsi="Browallia New" w:cs="Browallia New"/>
          <w:spacing w:val="-6"/>
          <w:sz w:val="32"/>
          <w:szCs w:val="32"/>
          <w:lang w:bidi="th-TH"/>
        </w:rPr>
        <w:tab/>
      </w:r>
      <w:r w:rsidR="0018049B" w:rsidRPr="00645CB8">
        <w:rPr>
          <w:rFonts w:ascii="Browallia New" w:hAnsi="Browallia New" w:cs="Browallia New"/>
          <w:spacing w:val="-6"/>
          <w:sz w:val="32"/>
          <w:szCs w:val="32"/>
          <w:lang w:bidi="th-TH"/>
        </w:rPr>
        <w:t>3 (3-0-6)</w:t>
      </w:r>
    </w:p>
    <w:p w14:paraId="43E60E72" w14:textId="77777777" w:rsidR="0080659D" w:rsidRPr="00645CB8" w:rsidRDefault="0080659D" w:rsidP="008D4A85">
      <w:pPr>
        <w:pStyle w:val="Footer"/>
        <w:tabs>
          <w:tab w:val="clear" w:pos="4153"/>
          <w:tab w:val="clear" w:pos="8306"/>
          <w:tab w:val="left" w:pos="3870"/>
          <w:tab w:val="left" w:pos="846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ab/>
        <w:t>Social Interactions</w:t>
      </w:r>
    </w:p>
    <w:p w14:paraId="6BC502B4" w14:textId="77777777" w:rsidR="00506612" w:rsidRPr="00645CB8" w:rsidRDefault="00820FD1"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4211 </w:t>
      </w:r>
      <w:r w:rsidR="008F56BE"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Data Engineering</w:t>
      </w:r>
      <w:r w:rsidR="007A35F2" w:rsidRPr="00645CB8">
        <w:rPr>
          <w:rFonts w:ascii="Browallia New" w:hAnsi="Browallia New" w:cs="Browallia New"/>
          <w:spacing w:val="-6"/>
          <w:sz w:val="32"/>
          <w:szCs w:val="32"/>
          <w:lang w:bidi="th-TH"/>
        </w:rPr>
        <w:tab/>
        <w:t>3 (3-0-6)</w:t>
      </w:r>
    </w:p>
    <w:p w14:paraId="0005A4B0" w14:textId="77777777" w:rsidR="00820FD1" w:rsidRPr="00645CB8" w:rsidRDefault="00820FD1"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4212 </w:t>
      </w:r>
      <w:r w:rsidR="008F56BE"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Data Analytics</w:t>
      </w:r>
      <w:r w:rsidR="007A35F2" w:rsidRPr="00645CB8">
        <w:rPr>
          <w:rFonts w:ascii="Browallia New" w:hAnsi="Browallia New" w:cs="Browallia New"/>
          <w:spacing w:val="-6"/>
          <w:sz w:val="32"/>
          <w:szCs w:val="32"/>
          <w:lang w:bidi="th-TH"/>
        </w:rPr>
        <w:tab/>
        <w:t>3 (3-0-6)</w:t>
      </w:r>
    </w:p>
    <w:p w14:paraId="738B99A0" w14:textId="77777777" w:rsidR="00820FD1" w:rsidRPr="00645CB8" w:rsidRDefault="00820FD1"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4213 </w:t>
      </w:r>
      <w:r w:rsidR="008F56BE" w:rsidRPr="00645CB8">
        <w:rPr>
          <w:rFonts w:ascii="Browallia New" w:hAnsi="Browallia New" w:cs="Browallia New"/>
          <w:spacing w:val="-6"/>
          <w:sz w:val="32"/>
          <w:szCs w:val="32"/>
          <w:cs/>
          <w:lang w:bidi="th-TH"/>
        </w:rPr>
        <w:tab/>
      </w:r>
      <w:r w:rsidR="00293F43" w:rsidRPr="00645CB8">
        <w:rPr>
          <w:rFonts w:ascii="Browallia New" w:hAnsi="Browallia New" w:cs="Browallia New"/>
          <w:spacing w:val="-6"/>
          <w:sz w:val="32"/>
          <w:szCs w:val="32"/>
          <w:lang w:bidi="th-TH"/>
        </w:rPr>
        <w:t>Computer Vision</w:t>
      </w:r>
      <w:r w:rsidR="007A35F2" w:rsidRPr="00645CB8">
        <w:rPr>
          <w:rFonts w:ascii="Browallia New" w:hAnsi="Browallia New" w:cs="Browallia New"/>
          <w:spacing w:val="-6"/>
          <w:sz w:val="32"/>
          <w:szCs w:val="32"/>
          <w:lang w:bidi="th-TH"/>
        </w:rPr>
        <w:tab/>
        <w:t>3 (3-0-6)</w:t>
      </w:r>
    </w:p>
    <w:p w14:paraId="4D9176FA" w14:textId="77777777" w:rsidR="00506612" w:rsidRPr="00645CB8" w:rsidRDefault="007A35F2" w:rsidP="0080659D">
      <w:pPr>
        <w:pStyle w:val="Footer"/>
        <w:tabs>
          <w:tab w:val="clear" w:pos="4153"/>
          <w:tab w:val="clear" w:pos="8306"/>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4280-4299 Selected Topic [</w:t>
      </w:r>
      <w:r w:rsidR="0080659D" w:rsidRPr="00645CB8">
        <w:rPr>
          <w:rFonts w:ascii="Browallia New" w:hAnsi="Browallia New" w:cs="Browallia New"/>
          <w:spacing w:val="-6"/>
          <w:sz w:val="32"/>
          <w:szCs w:val="32"/>
          <w:lang w:bidi="th-TH"/>
        </w:rPr>
        <w:t xml:space="preserve">in </w:t>
      </w:r>
      <w:r w:rsidRPr="00645CB8">
        <w:rPr>
          <w:rFonts w:ascii="Browallia New" w:hAnsi="Browallia New" w:cs="Browallia New"/>
          <w:spacing w:val="-6"/>
          <w:sz w:val="32"/>
          <w:szCs w:val="32"/>
          <w:lang w:bidi="th-TH"/>
        </w:rPr>
        <w:t xml:space="preserve">Data Science] </w:t>
      </w:r>
      <w:r w:rsidR="008F56BE"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3 (3-0-6)</w:t>
      </w:r>
    </w:p>
    <w:p w14:paraId="608E3327" w14:textId="77777777" w:rsidR="00BE3A1B" w:rsidRPr="00645CB8" w:rsidRDefault="00BE3A1B" w:rsidP="00BE3A1B">
      <w:pPr>
        <w:pStyle w:val="Footer"/>
        <w:tabs>
          <w:tab w:val="clear" w:pos="4153"/>
          <w:tab w:val="clear" w:pos="8306"/>
          <w:tab w:val="left" w:pos="8280"/>
        </w:tabs>
        <w:jc w:val="thaiDistribute"/>
        <w:rPr>
          <w:rFonts w:ascii="Browallia New" w:hAnsi="Browallia New" w:cs="Browallia New"/>
          <w:spacing w:val="-6"/>
          <w:sz w:val="32"/>
          <w:szCs w:val="32"/>
          <w:lang w:bidi="th-TH"/>
        </w:rPr>
      </w:pPr>
    </w:p>
    <w:p w14:paraId="4A4D534E" w14:textId="77777777" w:rsidR="00104E6C" w:rsidRPr="00645CB8" w:rsidRDefault="00104E6C" w:rsidP="00104E6C">
      <w:pPr>
        <w:pStyle w:val="Footer"/>
        <w:tabs>
          <w:tab w:val="clear" w:pos="4153"/>
          <w:tab w:val="clear" w:pos="8306"/>
          <w:tab w:val="left" w:pos="8190"/>
        </w:tabs>
        <w:ind w:left="22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Major Elective Courses Group 2</w:t>
      </w:r>
    </w:p>
    <w:p w14:paraId="1381C602" w14:textId="77777777" w:rsidR="005F4216" w:rsidRPr="00645CB8" w:rsidRDefault="005F4216"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4108 </w:t>
      </w:r>
      <w:r w:rsidR="009D079A"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iOS Application Development</w:t>
      </w:r>
      <w:r w:rsidRPr="00645CB8">
        <w:rPr>
          <w:rFonts w:ascii="Browallia New" w:hAnsi="Browallia New" w:cs="Browallia New"/>
          <w:spacing w:val="-6"/>
          <w:sz w:val="32"/>
          <w:szCs w:val="32"/>
          <w:lang w:bidi="th-TH"/>
        </w:rPr>
        <w:tab/>
        <w:t>3 (3-0-6)</w:t>
      </w:r>
    </w:p>
    <w:p w14:paraId="7495F910" w14:textId="77777777" w:rsidR="005F4216" w:rsidRPr="00645CB8" w:rsidRDefault="005F4216"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4202 </w:t>
      </w:r>
      <w:r w:rsidR="008D4A85"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Data Mining</w:t>
      </w:r>
      <w:r w:rsidRPr="00645CB8">
        <w:rPr>
          <w:rFonts w:ascii="Browallia New" w:hAnsi="Browallia New" w:cs="Browallia New"/>
          <w:spacing w:val="-6"/>
          <w:sz w:val="32"/>
          <w:szCs w:val="32"/>
          <w:lang w:bidi="th-TH"/>
        </w:rPr>
        <w:tab/>
        <w:t>3 (3-0-6)</w:t>
      </w:r>
    </w:p>
    <w:p w14:paraId="3880DFD0" w14:textId="77777777" w:rsidR="005F4216" w:rsidRPr="00645CB8" w:rsidRDefault="005F4216"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4205 </w:t>
      </w:r>
      <w:r w:rsidR="009D079A"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Big Data Analytics</w:t>
      </w:r>
      <w:r w:rsidRPr="00645CB8">
        <w:rPr>
          <w:rFonts w:ascii="Browallia New" w:hAnsi="Browallia New" w:cs="Browallia New"/>
          <w:spacing w:val="-6"/>
          <w:sz w:val="32"/>
          <w:szCs w:val="32"/>
          <w:lang w:bidi="th-TH"/>
        </w:rPr>
        <w:tab/>
        <w:t>3 (3-0-6)</w:t>
      </w:r>
    </w:p>
    <w:p w14:paraId="4316F1EC" w14:textId="77777777" w:rsidR="005F4216" w:rsidRPr="00645CB8" w:rsidRDefault="005F4216"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4206 </w:t>
      </w:r>
      <w:r w:rsidR="009D079A"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Data Warehousing and Business Intelligence</w:t>
      </w:r>
      <w:r w:rsidRPr="00645CB8">
        <w:rPr>
          <w:rFonts w:ascii="Browallia New" w:hAnsi="Browallia New" w:cs="Browallia New"/>
          <w:spacing w:val="-6"/>
          <w:sz w:val="32"/>
          <w:szCs w:val="32"/>
          <w:lang w:bidi="th-TH"/>
        </w:rPr>
        <w:tab/>
        <w:t>3 (3-0-6)</w:t>
      </w:r>
    </w:p>
    <w:p w14:paraId="624BCFE3" w14:textId="77777777" w:rsidR="005F4216" w:rsidRPr="00645CB8" w:rsidRDefault="005F4216"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4208 </w:t>
      </w:r>
      <w:r w:rsidR="0033671D"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Deep Learning</w:t>
      </w:r>
      <w:r w:rsidRPr="00645CB8">
        <w:rPr>
          <w:rFonts w:ascii="Browallia New" w:hAnsi="Browallia New" w:cs="Browallia New"/>
          <w:spacing w:val="-6"/>
          <w:sz w:val="32"/>
          <w:szCs w:val="32"/>
          <w:lang w:bidi="th-TH"/>
        </w:rPr>
        <w:tab/>
        <w:t>3 (3-0-6)</w:t>
      </w:r>
    </w:p>
    <w:p w14:paraId="1173198D" w14:textId="77777777" w:rsidR="00F524FB" w:rsidRPr="00645CB8" w:rsidRDefault="00F524FB"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4306 </w:t>
      </w:r>
      <w:r w:rsidR="0033671D"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Internet of Things</w:t>
      </w:r>
      <w:r w:rsidRPr="00645CB8">
        <w:rPr>
          <w:rFonts w:ascii="Browallia New" w:hAnsi="Browallia New" w:cs="Browallia New"/>
          <w:spacing w:val="-6"/>
          <w:sz w:val="32"/>
          <w:szCs w:val="32"/>
          <w:lang w:bidi="th-TH"/>
        </w:rPr>
        <w:tab/>
        <w:t>3 (3-0-6)</w:t>
      </w:r>
    </w:p>
    <w:p w14:paraId="07A7E0C9" w14:textId="77777777" w:rsidR="00104E6C" w:rsidRPr="00645CB8" w:rsidRDefault="00104E6C"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4501 </w:t>
      </w:r>
      <w:r w:rsidR="0033671D"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Theory of Computation</w:t>
      </w:r>
      <w:r w:rsidRPr="00645CB8">
        <w:rPr>
          <w:rFonts w:ascii="Browallia New" w:hAnsi="Browallia New" w:cs="Browallia New"/>
          <w:spacing w:val="-6"/>
          <w:sz w:val="32"/>
          <w:szCs w:val="32"/>
          <w:lang w:bidi="th-TH"/>
        </w:rPr>
        <w:tab/>
        <w:t>3 (3-0-6)</w:t>
      </w:r>
    </w:p>
    <w:p w14:paraId="4E673917" w14:textId="77777777" w:rsidR="00A57745" w:rsidRPr="00645CB8" w:rsidRDefault="00A57745"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4510 </w:t>
      </w:r>
      <w:r w:rsidR="0033671D"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Neural Networks</w:t>
      </w:r>
      <w:r w:rsidR="0039556B" w:rsidRPr="00645CB8">
        <w:rPr>
          <w:rFonts w:ascii="Browallia New" w:hAnsi="Browallia New" w:cs="Browallia New"/>
          <w:spacing w:val="-6"/>
          <w:sz w:val="32"/>
          <w:szCs w:val="32"/>
          <w:lang w:bidi="th-TH"/>
        </w:rPr>
        <w:tab/>
        <w:t>3 (3-0-6)</w:t>
      </w:r>
    </w:p>
    <w:p w14:paraId="6905F86D" w14:textId="77777777" w:rsidR="00A57745" w:rsidRPr="00645CB8" w:rsidRDefault="00A57745"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4513 </w:t>
      </w:r>
      <w:r w:rsidR="0033671D" w:rsidRPr="00645CB8">
        <w:rPr>
          <w:rFonts w:ascii="Browallia New" w:hAnsi="Browallia New" w:cs="Browallia New"/>
          <w:spacing w:val="-6"/>
          <w:sz w:val="32"/>
          <w:szCs w:val="32"/>
          <w:lang w:bidi="th-TH"/>
        </w:rPr>
        <w:tab/>
      </w:r>
      <w:r w:rsidR="00EF1542" w:rsidRPr="00645CB8">
        <w:rPr>
          <w:rFonts w:ascii="Browallia New" w:hAnsi="Browallia New" w:cs="Browallia New"/>
          <w:spacing w:val="-6"/>
          <w:sz w:val="32"/>
          <w:szCs w:val="32"/>
          <w:lang w:bidi="th-TH"/>
        </w:rPr>
        <w:t>AR/VR Application Development</w:t>
      </w:r>
      <w:r w:rsidR="0039556B" w:rsidRPr="00645CB8">
        <w:rPr>
          <w:rFonts w:ascii="Browallia New" w:hAnsi="Browallia New" w:cs="Browallia New"/>
          <w:spacing w:val="-6"/>
          <w:sz w:val="32"/>
          <w:szCs w:val="32"/>
          <w:lang w:bidi="th-TH"/>
        </w:rPr>
        <w:tab/>
        <w:t>3 (3-0-6)</w:t>
      </w:r>
    </w:p>
    <w:p w14:paraId="25185BF8" w14:textId="77777777" w:rsidR="00EF1542" w:rsidRPr="00645CB8" w:rsidRDefault="00EF1542"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4514 </w:t>
      </w:r>
      <w:r w:rsidR="0033671D"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Cross-platform Application Development</w:t>
      </w:r>
      <w:r w:rsidR="0039556B" w:rsidRPr="00645CB8">
        <w:rPr>
          <w:rFonts w:ascii="Browallia New" w:hAnsi="Browallia New" w:cs="Browallia New"/>
          <w:spacing w:val="-6"/>
          <w:sz w:val="32"/>
          <w:szCs w:val="32"/>
          <w:lang w:bidi="th-TH"/>
        </w:rPr>
        <w:tab/>
        <w:t>3 (3-0-6)</w:t>
      </w:r>
    </w:p>
    <w:p w14:paraId="328D01ED" w14:textId="77777777" w:rsidR="00EF1542" w:rsidRPr="00645CB8" w:rsidRDefault="00EF1542"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4515 </w:t>
      </w:r>
      <w:r w:rsidR="0033671D"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Game Design and Development</w:t>
      </w:r>
      <w:r w:rsidR="0039556B" w:rsidRPr="00645CB8">
        <w:rPr>
          <w:rFonts w:ascii="Browallia New" w:hAnsi="Browallia New" w:cs="Browallia New"/>
          <w:spacing w:val="-6"/>
          <w:sz w:val="32"/>
          <w:szCs w:val="32"/>
          <w:lang w:bidi="th-TH"/>
        </w:rPr>
        <w:tab/>
        <w:t>3 (3-0-6)</w:t>
      </w:r>
    </w:p>
    <w:p w14:paraId="668FA9DA" w14:textId="77777777" w:rsidR="009D079A" w:rsidRPr="00645CB8" w:rsidRDefault="00EF1542"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4516</w:t>
      </w:r>
      <w:r w:rsidR="0033671D" w:rsidRPr="00645CB8">
        <w:rPr>
          <w:rFonts w:ascii="Browallia New" w:hAnsi="Browallia New" w:cs="Browallia New"/>
          <w:spacing w:val="-6"/>
          <w:sz w:val="32"/>
          <w:szCs w:val="32"/>
          <w:lang w:bidi="th-TH"/>
        </w:rPr>
        <w:tab/>
      </w:r>
      <w:r w:rsidR="00CE31FD" w:rsidRPr="00645CB8">
        <w:rPr>
          <w:rFonts w:ascii="Browallia New" w:hAnsi="Browallia New" w:cs="Browallia New"/>
          <w:spacing w:val="-6"/>
          <w:sz w:val="32"/>
          <w:szCs w:val="32"/>
          <w:lang w:bidi="th-TH"/>
        </w:rPr>
        <w:t>Reusability and Design Patterns</w:t>
      </w:r>
      <w:r w:rsidR="0039556B" w:rsidRPr="00645CB8">
        <w:rPr>
          <w:rFonts w:ascii="Browallia New" w:hAnsi="Browallia New" w:cs="Browallia New"/>
          <w:spacing w:val="-6"/>
          <w:sz w:val="32"/>
          <w:szCs w:val="32"/>
          <w:lang w:bidi="th-TH"/>
        </w:rPr>
        <w:tab/>
        <w:t>3 (3-0-6)</w:t>
      </w:r>
    </w:p>
    <w:p w14:paraId="3073F859" w14:textId="77777777" w:rsidR="00F16877" w:rsidRPr="00645CB8" w:rsidRDefault="00F16877"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ITX 2004 </w:t>
      </w:r>
      <w:r w:rsidR="008D4A85"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UI/UX Design and Prototyping</w:t>
      </w:r>
      <w:r w:rsidRPr="00645CB8">
        <w:rPr>
          <w:rFonts w:ascii="Browallia New" w:hAnsi="Browallia New" w:cs="Browallia New"/>
          <w:spacing w:val="-6"/>
          <w:sz w:val="32"/>
          <w:szCs w:val="32"/>
          <w:lang w:bidi="th-TH"/>
        </w:rPr>
        <w:tab/>
        <w:t>3 (3-0-6)</w:t>
      </w:r>
    </w:p>
    <w:p w14:paraId="6C0B343D" w14:textId="77777777" w:rsidR="00CE31FD" w:rsidRPr="00645CB8" w:rsidRDefault="00D661C6"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w:t>
      </w:r>
      <w:r w:rsidR="00CE31FD" w:rsidRPr="00645CB8">
        <w:rPr>
          <w:rFonts w:ascii="Browallia New" w:hAnsi="Browallia New" w:cs="Browallia New"/>
          <w:spacing w:val="-6"/>
          <w:sz w:val="32"/>
          <w:szCs w:val="32"/>
          <w:lang w:bidi="th-TH"/>
        </w:rPr>
        <w:t xml:space="preserve">X </w:t>
      </w:r>
      <w:r w:rsidRPr="00645CB8">
        <w:rPr>
          <w:rFonts w:ascii="Browallia New" w:hAnsi="Browallia New" w:cs="Browallia New"/>
          <w:spacing w:val="-6"/>
          <w:sz w:val="32"/>
          <w:szCs w:val="32"/>
          <w:lang w:bidi="th-TH"/>
        </w:rPr>
        <w:t>3003</w:t>
      </w:r>
      <w:r w:rsidR="0033671D" w:rsidRPr="00645CB8">
        <w:rPr>
          <w:rFonts w:ascii="Browallia New" w:hAnsi="Browallia New" w:cs="Browallia New"/>
          <w:spacing w:val="-6"/>
          <w:sz w:val="32"/>
          <w:szCs w:val="32"/>
          <w:lang w:bidi="th-TH"/>
        </w:rPr>
        <w:tab/>
      </w:r>
      <w:r w:rsidR="00CE31FD" w:rsidRPr="00645CB8">
        <w:rPr>
          <w:rFonts w:ascii="Browallia New" w:hAnsi="Browallia New" w:cs="Browallia New"/>
          <w:spacing w:val="-6"/>
          <w:sz w:val="32"/>
          <w:szCs w:val="32"/>
          <w:lang w:bidi="th-TH"/>
        </w:rPr>
        <w:t>Business Systems</w:t>
      </w:r>
      <w:r w:rsidR="00CE31FD" w:rsidRPr="00645CB8">
        <w:rPr>
          <w:rFonts w:ascii="Browallia New" w:hAnsi="Browallia New" w:cs="Browallia New"/>
          <w:spacing w:val="-6"/>
          <w:sz w:val="32"/>
          <w:szCs w:val="32"/>
          <w:lang w:bidi="th-TH"/>
        </w:rPr>
        <w:tab/>
        <w:t>3 (3-0-6)</w:t>
      </w:r>
    </w:p>
    <w:p w14:paraId="04DFF410" w14:textId="77777777" w:rsidR="00CE31FD" w:rsidRPr="00645CB8" w:rsidRDefault="00D661C6" w:rsidP="008D4A85">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ITX 4212 </w:t>
      </w:r>
      <w:r w:rsidR="0033671D"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Predictive Analytics</w:t>
      </w:r>
      <w:r w:rsidR="0039556B" w:rsidRPr="00645CB8">
        <w:rPr>
          <w:rFonts w:ascii="Browallia New" w:hAnsi="Browallia New" w:cs="Browallia New"/>
          <w:spacing w:val="-6"/>
          <w:sz w:val="32"/>
          <w:szCs w:val="32"/>
          <w:lang w:bidi="th-TH"/>
        </w:rPr>
        <w:tab/>
        <w:t>3 (3-0-6)</w:t>
      </w:r>
    </w:p>
    <w:p w14:paraId="1EA2AC82" w14:textId="77777777" w:rsidR="00D661C6" w:rsidRPr="00645CB8" w:rsidRDefault="00D661C6" w:rsidP="005463A3">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ITX 4213 </w:t>
      </w:r>
      <w:r w:rsidR="0033671D" w:rsidRPr="00645CB8">
        <w:rPr>
          <w:rFonts w:ascii="Browallia New" w:hAnsi="Browallia New" w:cs="Browallia New"/>
          <w:spacing w:val="-6"/>
          <w:sz w:val="32"/>
          <w:szCs w:val="32"/>
          <w:lang w:bidi="th-TH"/>
        </w:rPr>
        <w:tab/>
      </w:r>
      <w:r w:rsidR="00485D14" w:rsidRPr="00645CB8">
        <w:rPr>
          <w:rFonts w:ascii="Browallia New" w:hAnsi="Browallia New" w:cs="Browallia New"/>
          <w:sz w:val="32"/>
          <w:szCs w:val="32"/>
        </w:rPr>
        <w:t>Artificial Intelligence for Business</w:t>
      </w:r>
      <w:r w:rsidR="0039556B" w:rsidRPr="00645CB8">
        <w:rPr>
          <w:rFonts w:ascii="Browallia New" w:hAnsi="Browallia New" w:cs="Browallia New"/>
          <w:spacing w:val="-6"/>
          <w:sz w:val="32"/>
          <w:szCs w:val="32"/>
          <w:lang w:bidi="th-TH"/>
        </w:rPr>
        <w:tab/>
        <w:t>3 (3-0-6)</w:t>
      </w:r>
    </w:p>
    <w:p w14:paraId="61C0AE86" w14:textId="77777777" w:rsidR="00140E49" w:rsidRPr="00645CB8" w:rsidRDefault="00140E49" w:rsidP="005463A3">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ITX 4502 </w:t>
      </w:r>
      <w:r w:rsidR="0033671D"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Tech Startup</w:t>
      </w:r>
      <w:r w:rsidRPr="00645CB8">
        <w:rPr>
          <w:rFonts w:ascii="Browallia New" w:hAnsi="Browallia New" w:cs="Browallia New"/>
          <w:spacing w:val="-6"/>
          <w:sz w:val="32"/>
          <w:szCs w:val="32"/>
          <w:lang w:bidi="th-TH"/>
        </w:rPr>
        <w:tab/>
        <w:t>3 (3-0-6)</w:t>
      </w:r>
    </w:p>
    <w:p w14:paraId="37F42678" w14:textId="77777777" w:rsidR="00140E49" w:rsidRPr="00645CB8" w:rsidRDefault="00916B86" w:rsidP="005463A3">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ITX 4509 </w:t>
      </w:r>
      <w:r w:rsidR="0033671D"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Cybersecurity</w:t>
      </w:r>
      <w:r w:rsidR="0039556B" w:rsidRPr="00645CB8">
        <w:rPr>
          <w:rFonts w:ascii="Browallia New" w:hAnsi="Browallia New" w:cs="Browallia New"/>
          <w:spacing w:val="-6"/>
          <w:sz w:val="32"/>
          <w:szCs w:val="32"/>
          <w:lang w:bidi="th-TH"/>
        </w:rPr>
        <w:tab/>
        <w:t>3 (3-0-6)</w:t>
      </w:r>
    </w:p>
    <w:p w14:paraId="2C7490A1" w14:textId="77777777" w:rsidR="00916B86" w:rsidRPr="00645CB8" w:rsidRDefault="00916B86" w:rsidP="005463A3">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ITX 4517 </w:t>
      </w:r>
      <w:r w:rsidR="0033671D"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Software Configuration Management</w:t>
      </w:r>
      <w:r w:rsidR="0039556B" w:rsidRPr="00645CB8">
        <w:rPr>
          <w:rFonts w:ascii="Browallia New" w:hAnsi="Browallia New" w:cs="Browallia New"/>
          <w:spacing w:val="-6"/>
          <w:sz w:val="32"/>
          <w:szCs w:val="32"/>
          <w:lang w:bidi="th-TH"/>
        </w:rPr>
        <w:tab/>
        <w:t>3 (3-0-6)</w:t>
      </w:r>
    </w:p>
    <w:p w14:paraId="0EDD2B76" w14:textId="77777777" w:rsidR="00916B86" w:rsidRPr="00645CB8" w:rsidRDefault="00916B86" w:rsidP="005463A3">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4518</w:t>
      </w:r>
      <w:r w:rsidR="0033671D" w:rsidRPr="00645CB8">
        <w:rPr>
          <w:rFonts w:ascii="Browallia New" w:hAnsi="Browallia New" w:cs="Browallia New"/>
          <w:spacing w:val="-6"/>
          <w:sz w:val="32"/>
          <w:szCs w:val="32"/>
          <w:lang w:bidi="th-TH"/>
        </w:rPr>
        <w:tab/>
      </w:r>
      <w:r w:rsidR="0039556B" w:rsidRPr="00645CB8">
        <w:rPr>
          <w:rFonts w:ascii="Browallia New" w:hAnsi="Browallia New" w:cs="Browallia New"/>
          <w:spacing w:val="-6"/>
          <w:sz w:val="32"/>
          <w:szCs w:val="32"/>
          <w:lang w:bidi="th-TH"/>
        </w:rPr>
        <w:t>Blockchain and Digital Currencies</w:t>
      </w:r>
      <w:r w:rsidR="0039556B" w:rsidRPr="00645CB8">
        <w:rPr>
          <w:rFonts w:ascii="Browallia New" w:hAnsi="Browallia New" w:cs="Browallia New"/>
          <w:spacing w:val="-6"/>
          <w:sz w:val="32"/>
          <w:szCs w:val="32"/>
          <w:lang w:bidi="th-TH"/>
        </w:rPr>
        <w:tab/>
        <w:t>3 (3-0-6)</w:t>
      </w:r>
    </w:p>
    <w:p w14:paraId="55D8FF78" w14:textId="77777777" w:rsidR="009D079A" w:rsidRPr="00645CB8" w:rsidRDefault="00916B86" w:rsidP="005463A3">
      <w:pPr>
        <w:pStyle w:val="Footer"/>
        <w:tabs>
          <w:tab w:val="clear" w:pos="4153"/>
          <w:tab w:val="clear" w:pos="8306"/>
          <w:tab w:val="left" w:pos="387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4519</w:t>
      </w:r>
      <w:r w:rsidR="0033671D" w:rsidRPr="00645CB8">
        <w:rPr>
          <w:rFonts w:ascii="Browallia New" w:hAnsi="Browallia New" w:cs="Browallia New"/>
          <w:spacing w:val="-6"/>
          <w:sz w:val="32"/>
          <w:szCs w:val="32"/>
          <w:lang w:bidi="th-TH"/>
        </w:rPr>
        <w:tab/>
      </w:r>
      <w:r w:rsidR="0039556B" w:rsidRPr="00645CB8">
        <w:rPr>
          <w:rFonts w:ascii="Browallia New" w:hAnsi="Browallia New" w:cs="Browallia New"/>
          <w:spacing w:val="-6"/>
          <w:sz w:val="32"/>
          <w:szCs w:val="32"/>
          <w:lang w:bidi="th-TH"/>
        </w:rPr>
        <w:t>Internetworking Workshop</w:t>
      </w:r>
      <w:r w:rsidR="0039556B" w:rsidRPr="00645CB8">
        <w:rPr>
          <w:rFonts w:ascii="Browallia New" w:hAnsi="Browallia New" w:cs="Browallia New"/>
          <w:spacing w:val="-6"/>
          <w:sz w:val="32"/>
          <w:szCs w:val="32"/>
          <w:lang w:bidi="th-TH"/>
        </w:rPr>
        <w:tab/>
        <w:t>3 (3-0-6)</w:t>
      </w:r>
    </w:p>
    <w:p w14:paraId="00CD81E1" w14:textId="77777777" w:rsidR="00F16877" w:rsidRPr="00645CB8" w:rsidRDefault="00F16877" w:rsidP="00491A83">
      <w:pPr>
        <w:pStyle w:val="Footer"/>
        <w:tabs>
          <w:tab w:val="clear" w:pos="4153"/>
          <w:tab w:val="clear" w:pos="8306"/>
          <w:tab w:val="left" w:pos="4050"/>
          <w:tab w:val="left" w:pos="8280"/>
        </w:tabs>
        <w:ind w:left="252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4600-4699 </w:t>
      </w:r>
      <w:r w:rsidRPr="00645CB8">
        <w:rPr>
          <w:rFonts w:ascii="Browallia New" w:hAnsi="Browallia New" w:cs="Browallia New"/>
          <w:spacing w:val="-6"/>
          <w:sz w:val="32"/>
          <w:szCs w:val="32"/>
          <w:lang w:bidi="th-TH"/>
        </w:rPr>
        <w:tab/>
        <w:t>Selected Topics</w:t>
      </w:r>
      <w:r w:rsidRPr="00645CB8">
        <w:rPr>
          <w:rFonts w:ascii="Browallia New" w:hAnsi="Browallia New" w:cs="Browallia New"/>
          <w:spacing w:val="-6"/>
          <w:sz w:val="32"/>
          <w:szCs w:val="32"/>
          <w:lang w:bidi="th-TH"/>
        </w:rPr>
        <w:tab/>
        <w:t>3 (3-0-6)</w:t>
      </w:r>
    </w:p>
    <w:p w14:paraId="66FC3BB3" w14:textId="77777777" w:rsidR="00174A05" w:rsidRPr="00645CB8" w:rsidRDefault="00A02094" w:rsidP="00A02094">
      <w:pPr>
        <w:pStyle w:val="Footer"/>
        <w:tabs>
          <w:tab w:val="clear" w:pos="4153"/>
          <w:tab w:val="clear" w:pos="8306"/>
          <w:tab w:val="left" w:pos="8190"/>
        </w:tabs>
        <w:jc w:val="thaiDistribute"/>
        <w:rPr>
          <w:rFonts w:ascii="Browallia New" w:hAnsi="Browallia New" w:cs="Browallia New"/>
          <w:b/>
          <w:bCs/>
          <w:spacing w:val="-6"/>
          <w:sz w:val="32"/>
          <w:szCs w:val="32"/>
          <w:lang w:bidi="th-TH"/>
        </w:rPr>
      </w:pPr>
      <w:r w:rsidRPr="00645CB8">
        <w:rPr>
          <w:rFonts w:ascii="Browallia New" w:hAnsi="Browallia New" w:cs="Browallia New" w:hint="cs"/>
          <w:b/>
          <w:bCs/>
          <w:spacing w:val="-6"/>
          <w:sz w:val="32"/>
          <w:szCs w:val="32"/>
          <w:cs/>
          <w:lang w:bidi="th-TH"/>
        </w:rPr>
        <w:lastRenderedPageBreak/>
        <w:t xml:space="preserve">                        </w:t>
      </w:r>
      <w:r w:rsidR="00174A05" w:rsidRPr="00645CB8">
        <w:rPr>
          <w:rFonts w:ascii="Browallia New" w:hAnsi="Browallia New" w:cs="Browallia New"/>
          <w:b/>
          <w:bCs/>
          <w:spacing w:val="-6"/>
          <w:sz w:val="32"/>
          <w:szCs w:val="32"/>
          <w:lang w:bidi="th-TH"/>
        </w:rPr>
        <w:t>Free Elective</w:t>
      </w:r>
      <w:r w:rsidR="0054012D" w:rsidRPr="00645CB8">
        <w:rPr>
          <w:rFonts w:ascii="Browallia New" w:hAnsi="Browallia New" w:cs="Browallia New"/>
          <w:b/>
          <w:bCs/>
          <w:spacing w:val="-6"/>
          <w:sz w:val="32"/>
          <w:szCs w:val="32"/>
          <w:lang w:bidi="th-TH"/>
        </w:rPr>
        <w:t xml:space="preserve"> Courses</w:t>
      </w:r>
      <w:r w:rsidR="007517BE" w:rsidRPr="00645CB8">
        <w:rPr>
          <w:rFonts w:ascii="Browallia New" w:hAnsi="Browallia New" w:cs="Browallia New"/>
          <w:b/>
          <w:bCs/>
          <w:spacing w:val="-6"/>
          <w:sz w:val="32"/>
          <w:szCs w:val="32"/>
          <w:lang w:bidi="th-TH"/>
        </w:rPr>
        <w:tab/>
      </w:r>
      <w:r w:rsidR="0013764C" w:rsidRPr="00645CB8">
        <w:rPr>
          <w:rFonts w:ascii="Browallia New" w:hAnsi="Browallia New" w:cs="Browallia New"/>
          <w:b/>
          <w:bCs/>
          <w:spacing w:val="-6"/>
          <w:sz w:val="32"/>
          <w:szCs w:val="32"/>
          <w:lang w:bidi="th-TH"/>
        </w:rPr>
        <w:t>12</w:t>
      </w:r>
      <w:r w:rsidR="007517BE" w:rsidRPr="00645CB8">
        <w:rPr>
          <w:rFonts w:ascii="Browallia New" w:hAnsi="Browallia New" w:cs="Browallia New"/>
          <w:b/>
          <w:bCs/>
          <w:spacing w:val="-6"/>
          <w:sz w:val="32"/>
          <w:szCs w:val="32"/>
          <w:lang w:bidi="th-TH"/>
        </w:rPr>
        <w:t xml:space="preserve"> credits</w:t>
      </w:r>
    </w:p>
    <w:p w14:paraId="758B2D3F" w14:textId="77777777" w:rsidR="00DD23D9" w:rsidRPr="00645CB8" w:rsidRDefault="008B4EA5" w:rsidP="00A02094">
      <w:pPr>
        <w:pStyle w:val="Footer"/>
        <w:tabs>
          <w:tab w:val="clear" w:pos="4153"/>
          <w:tab w:val="clear" w:pos="8306"/>
        </w:tabs>
        <w:ind w:left="144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Students can take free elective courses of </w:t>
      </w:r>
      <w:r w:rsidR="00815414" w:rsidRPr="00645CB8">
        <w:rPr>
          <w:rFonts w:ascii="Browallia New" w:hAnsi="Browallia New" w:cs="Browallia New"/>
          <w:spacing w:val="-6"/>
          <w:sz w:val="32"/>
          <w:szCs w:val="32"/>
          <w:lang w:bidi="th-TH"/>
        </w:rPr>
        <w:t>12</w:t>
      </w:r>
      <w:r w:rsidRPr="00645CB8">
        <w:rPr>
          <w:rFonts w:ascii="Browallia New" w:hAnsi="Browallia New" w:cs="Browallia New"/>
          <w:spacing w:val="-6"/>
          <w:sz w:val="32"/>
          <w:szCs w:val="32"/>
          <w:lang w:bidi="th-TH"/>
        </w:rPr>
        <w:t xml:space="preserve"> credits from any faculty in Assumption University upon completion of the prerequisite.</w:t>
      </w:r>
    </w:p>
    <w:p w14:paraId="7753D2C7" w14:textId="77777777" w:rsidR="00174A05" w:rsidRPr="00645CB8" w:rsidRDefault="00174A05" w:rsidP="00082C19">
      <w:pPr>
        <w:pStyle w:val="Footer"/>
        <w:numPr>
          <w:ilvl w:val="2"/>
          <w:numId w:val="9"/>
        </w:numPr>
        <w:tabs>
          <w:tab w:val="clear" w:pos="4153"/>
          <w:tab w:val="clear" w:pos="8306"/>
        </w:tabs>
        <w:ind w:left="1440" w:hanging="63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Study Plan</w:t>
      </w:r>
    </w:p>
    <w:tbl>
      <w:tblPr>
        <w:tblStyle w:val="TableGrid"/>
        <w:tblpPr w:leftFromText="180" w:rightFromText="180" w:vertAnchor="text" w:tblpX="810"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4685"/>
        <w:gridCol w:w="1445"/>
      </w:tblGrid>
      <w:tr w:rsidR="00F21AE7" w:rsidRPr="00645CB8" w14:paraId="14E50F33" w14:textId="77777777" w:rsidTr="00082C19">
        <w:tc>
          <w:tcPr>
            <w:tcW w:w="8105" w:type="dxa"/>
            <w:gridSpan w:val="3"/>
            <w:shd w:val="clear" w:color="auto" w:fill="auto"/>
          </w:tcPr>
          <w:p w14:paraId="65CA1719" w14:textId="77777777" w:rsidR="00DB5EB8" w:rsidRPr="00645CB8" w:rsidRDefault="00DB5EB8" w:rsidP="00082C19">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b/>
                <w:bCs/>
                <w:spacing w:val="-6"/>
                <w:sz w:val="32"/>
                <w:szCs w:val="32"/>
                <w:u w:val="single"/>
                <w:lang w:bidi="th-TH"/>
              </w:rPr>
              <w:t>Year 1, Semester 1</w:t>
            </w:r>
          </w:p>
        </w:tc>
      </w:tr>
      <w:tr w:rsidR="00F21AE7" w:rsidRPr="00645CB8" w14:paraId="4D95A0AF" w14:textId="77777777" w:rsidTr="00082C19">
        <w:tc>
          <w:tcPr>
            <w:tcW w:w="1975" w:type="dxa"/>
            <w:shd w:val="clear" w:color="auto" w:fill="auto"/>
          </w:tcPr>
          <w:p w14:paraId="3284C755" w14:textId="77777777" w:rsidR="00DB5EB8" w:rsidRPr="00645CB8" w:rsidRDefault="00DB5EB8" w:rsidP="00082C19">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Course Code</w:t>
            </w:r>
          </w:p>
        </w:tc>
        <w:tc>
          <w:tcPr>
            <w:tcW w:w="4685" w:type="dxa"/>
            <w:shd w:val="clear" w:color="auto" w:fill="auto"/>
          </w:tcPr>
          <w:p w14:paraId="2ADFDD60" w14:textId="77777777" w:rsidR="00DB5EB8" w:rsidRPr="00645CB8" w:rsidRDefault="00DB5EB8" w:rsidP="00082C19">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Course Title</w:t>
            </w:r>
          </w:p>
        </w:tc>
        <w:tc>
          <w:tcPr>
            <w:tcW w:w="1445" w:type="dxa"/>
            <w:shd w:val="clear" w:color="auto" w:fill="auto"/>
          </w:tcPr>
          <w:p w14:paraId="693C6904" w14:textId="77777777" w:rsidR="00DB5EB8" w:rsidRPr="00645CB8" w:rsidRDefault="00DB5EB8" w:rsidP="00082C19">
            <w:pPr>
              <w:pStyle w:val="Footer"/>
              <w:tabs>
                <w:tab w:val="clear" w:pos="4153"/>
                <w:tab w:val="clear" w:pos="8306"/>
              </w:tabs>
              <w:jc w:val="right"/>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Credits</w:t>
            </w:r>
          </w:p>
        </w:tc>
      </w:tr>
      <w:tr w:rsidR="00F21AE7" w:rsidRPr="00645CB8" w14:paraId="172D5207" w14:textId="77777777" w:rsidTr="00082C19">
        <w:tc>
          <w:tcPr>
            <w:tcW w:w="1975" w:type="dxa"/>
            <w:shd w:val="clear" w:color="auto" w:fill="auto"/>
          </w:tcPr>
          <w:p w14:paraId="00423870" w14:textId="77777777" w:rsidR="00AF6F6A" w:rsidRPr="00645CB8" w:rsidRDefault="00AF6F6A" w:rsidP="00082C19">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ELE 1001</w:t>
            </w:r>
          </w:p>
          <w:p w14:paraId="077BD285" w14:textId="77777777" w:rsidR="00DB5EB8" w:rsidRPr="00645CB8" w:rsidRDefault="00DB5EB8" w:rsidP="00082C19">
            <w:pPr>
              <w:pStyle w:val="Footer"/>
              <w:tabs>
                <w:tab w:val="clear" w:pos="4153"/>
                <w:tab w:val="clear" w:pos="8306"/>
              </w:tabs>
              <w:jc w:val="thaiDistribute"/>
              <w:rPr>
                <w:rFonts w:ascii="Browallia New" w:hAnsi="Browallia New" w:cs="Browallia New"/>
                <w:spacing w:val="-6"/>
                <w:sz w:val="32"/>
                <w:szCs w:val="32"/>
                <w:cs/>
                <w:lang w:bidi="th-TH"/>
              </w:rPr>
            </w:pPr>
            <w:r w:rsidRPr="00645CB8">
              <w:rPr>
                <w:rFonts w:ascii="Browallia New" w:hAnsi="Browallia New" w:cs="Browallia New"/>
                <w:spacing w:val="-6"/>
                <w:sz w:val="32"/>
                <w:szCs w:val="32"/>
                <w:lang w:bidi="th-TH"/>
              </w:rPr>
              <w:t>BBA</w:t>
            </w:r>
            <w:r w:rsidR="00F446A6" w:rsidRPr="00645CB8">
              <w:rPr>
                <w:rFonts w:ascii="Browallia New" w:hAnsi="Browallia New" w:cs="Browallia New"/>
                <w:spacing w:val="-6"/>
                <w:sz w:val="32"/>
                <w:szCs w:val="32"/>
                <w:lang w:bidi="th-TH"/>
              </w:rPr>
              <w:t>1001</w:t>
            </w:r>
          </w:p>
        </w:tc>
        <w:tc>
          <w:tcPr>
            <w:tcW w:w="4685" w:type="dxa"/>
            <w:shd w:val="clear" w:color="auto" w:fill="auto"/>
          </w:tcPr>
          <w:p w14:paraId="3447E3C7" w14:textId="77777777" w:rsidR="00AF6F6A" w:rsidRPr="00645CB8" w:rsidRDefault="00AF6F6A" w:rsidP="00082C19">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Communicative English I    </w:t>
            </w:r>
          </w:p>
          <w:p w14:paraId="44FA18A2" w14:textId="77777777" w:rsidR="00DB5EB8" w:rsidRPr="00645CB8" w:rsidRDefault="00DB5EB8" w:rsidP="00082C19">
            <w:pPr>
              <w:pStyle w:val="Footer"/>
              <w:tabs>
                <w:tab w:val="clear" w:pos="4153"/>
                <w:tab w:val="clear" w:pos="8306"/>
              </w:tabs>
              <w:jc w:val="thaiDistribute"/>
              <w:rPr>
                <w:rFonts w:ascii="Browallia New" w:hAnsi="Browallia New" w:cs="Browallia New"/>
                <w:spacing w:val="-6"/>
                <w:sz w:val="32"/>
                <w:szCs w:val="32"/>
                <w:lang w:val="en-US" w:bidi="th-TH"/>
              </w:rPr>
            </w:pPr>
            <w:r w:rsidRPr="00645CB8">
              <w:rPr>
                <w:rFonts w:ascii="Browallia New" w:hAnsi="Browallia New" w:cs="Browallia New"/>
                <w:spacing w:val="-6"/>
                <w:sz w:val="32"/>
                <w:szCs w:val="32"/>
                <w:lang w:val="en-US" w:bidi="th-TH"/>
              </w:rPr>
              <w:t>Business Exploration</w:t>
            </w:r>
          </w:p>
        </w:tc>
        <w:tc>
          <w:tcPr>
            <w:tcW w:w="1445" w:type="dxa"/>
            <w:shd w:val="clear" w:color="auto" w:fill="auto"/>
          </w:tcPr>
          <w:p w14:paraId="498FD728" w14:textId="77777777" w:rsidR="00DB5EB8" w:rsidRPr="00645CB8" w:rsidRDefault="00DB5EB8" w:rsidP="00082C19">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w:t>
            </w:r>
            <w:r w:rsidR="00AF6F6A" w:rsidRPr="00645CB8">
              <w:rPr>
                <w:rFonts w:ascii="Browallia New" w:hAnsi="Browallia New" w:cs="Browallia New"/>
                <w:spacing w:val="-6"/>
                <w:sz w:val="32"/>
                <w:szCs w:val="32"/>
                <w:lang w:bidi="th-TH"/>
              </w:rPr>
              <w:t>3</w:t>
            </w:r>
            <w:r w:rsidRPr="00645CB8">
              <w:rPr>
                <w:rFonts w:ascii="Browallia New" w:hAnsi="Browallia New" w:cs="Browallia New"/>
                <w:spacing w:val="-6"/>
                <w:sz w:val="32"/>
                <w:szCs w:val="32"/>
                <w:lang w:bidi="th-TH"/>
              </w:rPr>
              <w:t>-</w:t>
            </w:r>
            <w:r w:rsidR="003D04E9" w:rsidRPr="00645CB8">
              <w:rPr>
                <w:rFonts w:ascii="Browallia New" w:hAnsi="Browallia New" w:cs="Browallia New"/>
                <w:spacing w:val="-6"/>
                <w:sz w:val="32"/>
                <w:szCs w:val="32"/>
                <w:lang w:bidi="th-TH"/>
              </w:rPr>
              <w:t>2</w:t>
            </w:r>
            <w:r w:rsidRPr="00645CB8">
              <w:rPr>
                <w:rFonts w:ascii="Browallia New" w:hAnsi="Browallia New" w:cs="Browallia New"/>
                <w:spacing w:val="-6"/>
                <w:sz w:val="32"/>
                <w:szCs w:val="32"/>
                <w:lang w:bidi="th-TH"/>
              </w:rPr>
              <w:t>-6)</w:t>
            </w:r>
          </w:p>
          <w:p w14:paraId="2E3DE2AA" w14:textId="77777777" w:rsidR="00DB5EB8" w:rsidRPr="00645CB8" w:rsidRDefault="00DB5EB8" w:rsidP="00082C19">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F21AE7" w:rsidRPr="00645CB8" w14:paraId="23EDBFD2" w14:textId="77777777" w:rsidTr="00082C19">
        <w:tc>
          <w:tcPr>
            <w:tcW w:w="1975" w:type="dxa"/>
            <w:shd w:val="clear" w:color="auto" w:fill="auto"/>
          </w:tcPr>
          <w:p w14:paraId="40B087D9" w14:textId="77777777" w:rsidR="00DB5EB8" w:rsidRPr="00645CB8" w:rsidRDefault="00DB5EB8" w:rsidP="00082C19">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3001</w:t>
            </w:r>
          </w:p>
        </w:tc>
        <w:tc>
          <w:tcPr>
            <w:tcW w:w="4685" w:type="dxa"/>
            <w:shd w:val="clear" w:color="auto" w:fill="auto"/>
          </w:tcPr>
          <w:p w14:paraId="4F58573D" w14:textId="77777777" w:rsidR="00DB5EB8" w:rsidRPr="00645CB8" w:rsidRDefault="00DB5EB8" w:rsidP="00082C19">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Fundamentals of Computer Programming</w:t>
            </w:r>
          </w:p>
        </w:tc>
        <w:tc>
          <w:tcPr>
            <w:tcW w:w="1445" w:type="dxa"/>
            <w:shd w:val="clear" w:color="auto" w:fill="auto"/>
          </w:tcPr>
          <w:p w14:paraId="0B179CF9" w14:textId="77777777" w:rsidR="00DB5EB8" w:rsidRPr="00645CB8" w:rsidRDefault="00DB5EB8" w:rsidP="00082C19">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F21AE7" w:rsidRPr="00645CB8" w14:paraId="71BF53EA" w14:textId="77777777" w:rsidTr="00082C19">
        <w:tc>
          <w:tcPr>
            <w:tcW w:w="1975" w:type="dxa"/>
            <w:shd w:val="clear" w:color="auto" w:fill="auto"/>
          </w:tcPr>
          <w:p w14:paraId="72E49A14" w14:textId="77777777" w:rsidR="00DB5EB8" w:rsidRPr="00645CB8" w:rsidRDefault="00DB5EB8" w:rsidP="00082C19">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3002</w:t>
            </w:r>
          </w:p>
        </w:tc>
        <w:tc>
          <w:tcPr>
            <w:tcW w:w="4685" w:type="dxa"/>
            <w:shd w:val="clear" w:color="auto" w:fill="auto"/>
          </w:tcPr>
          <w:p w14:paraId="46F7D359" w14:textId="77777777" w:rsidR="00DB5EB8" w:rsidRPr="00645CB8" w:rsidRDefault="00DB5EB8" w:rsidP="00082C19">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Introduction to Information Technology</w:t>
            </w:r>
          </w:p>
        </w:tc>
        <w:tc>
          <w:tcPr>
            <w:tcW w:w="1445" w:type="dxa"/>
            <w:shd w:val="clear" w:color="auto" w:fill="auto"/>
          </w:tcPr>
          <w:p w14:paraId="2C73CE55" w14:textId="77777777" w:rsidR="00DB5EB8" w:rsidRPr="00645CB8" w:rsidRDefault="00DB5EB8" w:rsidP="00082C19">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11AA0BAC" w14:textId="77777777" w:rsidTr="00082C19">
        <w:tc>
          <w:tcPr>
            <w:tcW w:w="1975" w:type="dxa"/>
            <w:shd w:val="clear" w:color="auto" w:fill="auto"/>
          </w:tcPr>
          <w:p w14:paraId="54032B52"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rPr>
            </w:pPr>
            <w:r w:rsidRPr="00645CB8">
              <w:rPr>
                <w:rFonts w:ascii="Browallia New" w:hAnsi="Browallia New" w:cs="Browallia New"/>
                <w:sz w:val="32"/>
                <w:szCs w:val="32"/>
              </w:rPr>
              <w:t>MA 1200</w:t>
            </w:r>
          </w:p>
        </w:tc>
        <w:tc>
          <w:tcPr>
            <w:tcW w:w="4685" w:type="dxa"/>
            <w:shd w:val="clear" w:color="auto" w:fill="auto"/>
          </w:tcPr>
          <w:p w14:paraId="18A1D79C"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rPr>
            </w:pPr>
            <w:r w:rsidRPr="00645CB8">
              <w:rPr>
                <w:rFonts w:ascii="Browallia New" w:hAnsi="Browallia New" w:cs="Browallia New"/>
                <w:sz w:val="32"/>
                <w:szCs w:val="32"/>
              </w:rPr>
              <w:t>Mathematics for Business</w:t>
            </w:r>
          </w:p>
        </w:tc>
        <w:tc>
          <w:tcPr>
            <w:tcW w:w="1445" w:type="dxa"/>
            <w:shd w:val="clear" w:color="auto" w:fill="auto"/>
          </w:tcPr>
          <w:p w14:paraId="13D947F4"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rPr>
            </w:pPr>
            <w:r w:rsidRPr="00645CB8">
              <w:rPr>
                <w:rFonts w:ascii="Browallia New" w:hAnsi="Browallia New" w:cs="Browallia New"/>
                <w:spacing w:val="-6"/>
                <w:sz w:val="32"/>
                <w:szCs w:val="32"/>
                <w:lang w:bidi="th-TH"/>
              </w:rPr>
              <w:t>3 (3-0-6)</w:t>
            </w:r>
          </w:p>
        </w:tc>
      </w:tr>
      <w:tr w:rsidR="00563652" w:rsidRPr="00645CB8" w14:paraId="0A190538" w14:textId="77777777" w:rsidTr="00082C19">
        <w:tc>
          <w:tcPr>
            <w:tcW w:w="1975" w:type="dxa"/>
            <w:shd w:val="clear" w:color="auto" w:fill="auto"/>
          </w:tcPr>
          <w:p w14:paraId="438E8985"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lang w:bidi="th-TH"/>
              </w:rPr>
            </w:pPr>
          </w:p>
        </w:tc>
        <w:tc>
          <w:tcPr>
            <w:tcW w:w="4685" w:type="dxa"/>
            <w:shd w:val="clear" w:color="auto" w:fill="auto"/>
          </w:tcPr>
          <w:p w14:paraId="4E3E8A75"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Total</w:t>
            </w:r>
          </w:p>
        </w:tc>
        <w:tc>
          <w:tcPr>
            <w:tcW w:w="1445" w:type="dxa"/>
            <w:shd w:val="clear" w:color="auto" w:fill="auto"/>
          </w:tcPr>
          <w:p w14:paraId="50528DDC" w14:textId="77777777" w:rsidR="00563652" w:rsidRPr="00645CB8" w:rsidRDefault="00563652" w:rsidP="00563652">
            <w:pPr>
              <w:pStyle w:val="Footer"/>
              <w:tabs>
                <w:tab w:val="clear" w:pos="4153"/>
                <w:tab w:val="clear" w:pos="8306"/>
              </w:tabs>
              <w:jc w:val="right"/>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15 (15-</w:t>
            </w:r>
            <w:r w:rsidR="005B1C39" w:rsidRPr="00645CB8">
              <w:rPr>
                <w:rFonts w:ascii="Browallia New" w:hAnsi="Browallia New" w:cs="Browallia New"/>
                <w:b/>
                <w:bCs/>
                <w:spacing w:val="-6"/>
                <w:sz w:val="32"/>
                <w:szCs w:val="32"/>
                <w:lang w:bidi="th-TH"/>
              </w:rPr>
              <w:t>2</w:t>
            </w:r>
            <w:r w:rsidRPr="00645CB8">
              <w:rPr>
                <w:rFonts w:ascii="Browallia New" w:hAnsi="Browallia New" w:cs="Browallia New"/>
                <w:b/>
                <w:bCs/>
                <w:spacing w:val="-6"/>
                <w:sz w:val="32"/>
                <w:szCs w:val="32"/>
                <w:lang w:bidi="th-TH"/>
              </w:rPr>
              <w:t>-3</w:t>
            </w:r>
            <w:r w:rsidRPr="00645CB8">
              <w:rPr>
                <w:rFonts w:ascii="Browallia New" w:hAnsi="Browallia New" w:cs="Browallia New"/>
                <w:b/>
                <w:bCs/>
                <w:spacing w:val="-6"/>
                <w:sz w:val="32"/>
                <w:szCs w:val="32"/>
                <w:lang w:val="en-US" w:bidi="th-TH"/>
              </w:rPr>
              <w:t>0</w:t>
            </w:r>
            <w:r w:rsidRPr="00645CB8">
              <w:rPr>
                <w:rFonts w:ascii="Browallia New" w:hAnsi="Browallia New" w:cs="Browallia New"/>
                <w:b/>
                <w:bCs/>
                <w:spacing w:val="-6"/>
                <w:sz w:val="32"/>
                <w:szCs w:val="32"/>
                <w:lang w:bidi="th-TH"/>
              </w:rPr>
              <w:t>)</w:t>
            </w:r>
          </w:p>
        </w:tc>
      </w:tr>
      <w:tr w:rsidR="00563652" w:rsidRPr="00645CB8" w14:paraId="36925B12" w14:textId="77777777" w:rsidTr="00082C19">
        <w:tc>
          <w:tcPr>
            <w:tcW w:w="8105" w:type="dxa"/>
            <w:gridSpan w:val="3"/>
            <w:shd w:val="clear" w:color="auto" w:fill="auto"/>
          </w:tcPr>
          <w:p w14:paraId="7CE9F614"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b/>
                <w:bCs/>
                <w:spacing w:val="-6"/>
                <w:sz w:val="32"/>
                <w:szCs w:val="32"/>
                <w:u w:val="single"/>
                <w:lang w:bidi="th-TH"/>
              </w:rPr>
              <w:t>Year 1, Semester 2</w:t>
            </w:r>
          </w:p>
        </w:tc>
      </w:tr>
      <w:tr w:rsidR="00563652" w:rsidRPr="00645CB8" w14:paraId="6B9F4A0F" w14:textId="77777777" w:rsidTr="00082C19">
        <w:tc>
          <w:tcPr>
            <w:tcW w:w="1975" w:type="dxa"/>
            <w:shd w:val="clear" w:color="auto" w:fill="auto"/>
          </w:tcPr>
          <w:p w14:paraId="27BC9A7B"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Course Code</w:t>
            </w:r>
          </w:p>
        </w:tc>
        <w:tc>
          <w:tcPr>
            <w:tcW w:w="4685" w:type="dxa"/>
            <w:shd w:val="clear" w:color="auto" w:fill="auto"/>
          </w:tcPr>
          <w:p w14:paraId="097F2B77"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Course Title</w:t>
            </w:r>
          </w:p>
        </w:tc>
        <w:tc>
          <w:tcPr>
            <w:tcW w:w="1445" w:type="dxa"/>
            <w:shd w:val="clear" w:color="auto" w:fill="auto"/>
          </w:tcPr>
          <w:p w14:paraId="6EB33258" w14:textId="77777777" w:rsidR="00563652" w:rsidRPr="00645CB8" w:rsidRDefault="00563652" w:rsidP="00563652">
            <w:pPr>
              <w:pStyle w:val="Footer"/>
              <w:tabs>
                <w:tab w:val="clear" w:pos="4153"/>
                <w:tab w:val="clear" w:pos="8306"/>
              </w:tabs>
              <w:jc w:val="right"/>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Credits</w:t>
            </w:r>
          </w:p>
        </w:tc>
      </w:tr>
      <w:tr w:rsidR="00563652" w:rsidRPr="00645CB8" w14:paraId="73662A2D" w14:textId="77777777" w:rsidTr="00082C19">
        <w:tc>
          <w:tcPr>
            <w:tcW w:w="1975" w:type="dxa"/>
            <w:shd w:val="clear" w:color="auto" w:fill="auto"/>
          </w:tcPr>
          <w:p w14:paraId="58E91776"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ELE 1002</w:t>
            </w:r>
          </w:p>
        </w:tc>
        <w:tc>
          <w:tcPr>
            <w:tcW w:w="4685" w:type="dxa"/>
            <w:shd w:val="clear" w:color="auto" w:fill="auto"/>
          </w:tcPr>
          <w:p w14:paraId="0135E702"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Communicative English II   </w:t>
            </w:r>
          </w:p>
        </w:tc>
        <w:tc>
          <w:tcPr>
            <w:tcW w:w="1445" w:type="dxa"/>
            <w:shd w:val="clear" w:color="auto" w:fill="auto"/>
          </w:tcPr>
          <w:p w14:paraId="0BEBE2BD"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w:t>
            </w:r>
            <w:r w:rsidR="003D04E9" w:rsidRPr="00645CB8">
              <w:rPr>
                <w:rFonts w:ascii="Browallia New" w:hAnsi="Browallia New" w:cs="Browallia New"/>
                <w:spacing w:val="-6"/>
                <w:sz w:val="32"/>
                <w:szCs w:val="32"/>
                <w:lang w:bidi="th-TH"/>
              </w:rPr>
              <w:t>2</w:t>
            </w:r>
            <w:r w:rsidRPr="00645CB8">
              <w:rPr>
                <w:rFonts w:ascii="Browallia New" w:hAnsi="Browallia New" w:cs="Browallia New"/>
                <w:spacing w:val="-6"/>
                <w:sz w:val="32"/>
                <w:szCs w:val="32"/>
                <w:lang w:bidi="th-TH"/>
              </w:rPr>
              <w:t>-6)</w:t>
            </w:r>
          </w:p>
        </w:tc>
      </w:tr>
      <w:tr w:rsidR="00563652" w:rsidRPr="00645CB8" w14:paraId="3518A7CA" w14:textId="77777777" w:rsidTr="00082C19">
        <w:tc>
          <w:tcPr>
            <w:tcW w:w="1975" w:type="dxa"/>
            <w:shd w:val="clear" w:color="auto" w:fill="auto"/>
          </w:tcPr>
          <w:p w14:paraId="316CEA8F"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2003</w:t>
            </w:r>
          </w:p>
        </w:tc>
        <w:tc>
          <w:tcPr>
            <w:tcW w:w="4685" w:type="dxa"/>
            <w:shd w:val="clear" w:color="auto" w:fill="auto"/>
          </w:tcPr>
          <w:p w14:paraId="3A6F48E4"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Principles of Statistics</w:t>
            </w:r>
          </w:p>
        </w:tc>
        <w:tc>
          <w:tcPr>
            <w:tcW w:w="1445" w:type="dxa"/>
            <w:shd w:val="clear" w:color="auto" w:fill="auto"/>
          </w:tcPr>
          <w:p w14:paraId="5A4C1D9B"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559E5B1E" w14:textId="77777777" w:rsidTr="00082C19">
        <w:tc>
          <w:tcPr>
            <w:tcW w:w="1975" w:type="dxa"/>
            <w:shd w:val="clear" w:color="auto" w:fill="auto"/>
          </w:tcPr>
          <w:p w14:paraId="0DE9BA1E"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3002</w:t>
            </w:r>
          </w:p>
        </w:tc>
        <w:tc>
          <w:tcPr>
            <w:tcW w:w="4685" w:type="dxa"/>
            <w:shd w:val="clear" w:color="auto" w:fill="auto"/>
          </w:tcPr>
          <w:p w14:paraId="5A95BA2F"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Object-Oriented Concepts and Programming</w:t>
            </w:r>
          </w:p>
        </w:tc>
        <w:tc>
          <w:tcPr>
            <w:tcW w:w="1445" w:type="dxa"/>
            <w:shd w:val="clear" w:color="auto" w:fill="auto"/>
          </w:tcPr>
          <w:p w14:paraId="3D147A23"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56DB209D" w14:textId="77777777" w:rsidTr="00082C19">
        <w:tc>
          <w:tcPr>
            <w:tcW w:w="1975" w:type="dxa"/>
            <w:shd w:val="clear" w:color="auto" w:fill="auto"/>
          </w:tcPr>
          <w:p w14:paraId="371A75E6"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rPr>
              <w:t>IBE 1122</w:t>
            </w:r>
          </w:p>
        </w:tc>
        <w:tc>
          <w:tcPr>
            <w:tcW w:w="4685" w:type="dxa"/>
            <w:shd w:val="clear" w:color="auto" w:fill="auto"/>
          </w:tcPr>
          <w:p w14:paraId="0D29D6E5"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rPr>
              <w:t>Accounting for Entrepreneurs</w:t>
            </w:r>
          </w:p>
        </w:tc>
        <w:tc>
          <w:tcPr>
            <w:tcW w:w="1445" w:type="dxa"/>
            <w:shd w:val="clear" w:color="auto" w:fill="auto"/>
          </w:tcPr>
          <w:p w14:paraId="1925B69B"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rPr>
              <w:t>3 (3-0-6)</w:t>
            </w:r>
          </w:p>
        </w:tc>
      </w:tr>
      <w:tr w:rsidR="00563652" w:rsidRPr="00645CB8" w14:paraId="1330AD61" w14:textId="77777777" w:rsidTr="00082C19">
        <w:tc>
          <w:tcPr>
            <w:tcW w:w="1975" w:type="dxa"/>
            <w:shd w:val="clear" w:color="auto" w:fill="auto"/>
          </w:tcPr>
          <w:p w14:paraId="2F7F0BBD"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2005</w:t>
            </w:r>
          </w:p>
        </w:tc>
        <w:tc>
          <w:tcPr>
            <w:tcW w:w="4685" w:type="dxa"/>
            <w:shd w:val="clear" w:color="auto" w:fill="auto"/>
          </w:tcPr>
          <w:p w14:paraId="37F2304C"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Design Thinking</w:t>
            </w:r>
          </w:p>
        </w:tc>
        <w:tc>
          <w:tcPr>
            <w:tcW w:w="1445" w:type="dxa"/>
            <w:shd w:val="clear" w:color="auto" w:fill="auto"/>
          </w:tcPr>
          <w:p w14:paraId="613396E5"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448151A2" w14:textId="77777777" w:rsidTr="00082C19">
        <w:tc>
          <w:tcPr>
            <w:tcW w:w="1975" w:type="dxa"/>
            <w:shd w:val="clear" w:color="auto" w:fill="auto"/>
          </w:tcPr>
          <w:p w14:paraId="4D782214"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lang w:bidi="th-TH"/>
              </w:rPr>
            </w:pPr>
          </w:p>
        </w:tc>
        <w:tc>
          <w:tcPr>
            <w:tcW w:w="4685" w:type="dxa"/>
            <w:shd w:val="clear" w:color="auto" w:fill="auto"/>
          </w:tcPr>
          <w:p w14:paraId="14C029D1"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z w:val="32"/>
                <w:szCs w:val="32"/>
              </w:rPr>
              <w:t>Total</w:t>
            </w:r>
          </w:p>
        </w:tc>
        <w:tc>
          <w:tcPr>
            <w:tcW w:w="1445" w:type="dxa"/>
            <w:shd w:val="clear" w:color="auto" w:fill="auto"/>
          </w:tcPr>
          <w:p w14:paraId="2B10F485" w14:textId="77777777" w:rsidR="00563652" w:rsidRPr="00645CB8" w:rsidRDefault="00563652" w:rsidP="00563652">
            <w:pPr>
              <w:pStyle w:val="Footer"/>
              <w:tabs>
                <w:tab w:val="clear" w:pos="4153"/>
                <w:tab w:val="clear" w:pos="8306"/>
              </w:tabs>
              <w:jc w:val="right"/>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15 (15-</w:t>
            </w:r>
            <w:r w:rsidR="005B1C39" w:rsidRPr="00645CB8">
              <w:rPr>
                <w:rFonts w:ascii="Browallia New" w:hAnsi="Browallia New" w:cs="Browallia New"/>
                <w:b/>
                <w:bCs/>
                <w:spacing w:val="-6"/>
                <w:sz w:val="32"/>
                <w:szCs w:val="32"/>
                <w:lang w:bidi="th-TH"/>
              </w:rPr>
              <w:t>2</w:t>
            </w:r>
            <w:r w:rsidRPr="00645CB8">
              <w:rPr>
                <w:rFonts w:ascii="Browallia New" w:hAnsi="Browallia New" w:cs="Browallia New"/>
                <w:b/>
                <w:bCs/>
                <w:spacing w:val="-6"/>
                <w:sz w:val="32"/>
                <w:szCs w:val="32"/>
                <w:lang w:bidi="th-TH"/>
              </w:rPr>
              <w:t>-30)</w:t>
            </w:r>
          </w:p>
        </w:tc>
      </w:tr>
      <w:tr w:rsidR="00563652" w:rsidRPr="00645CB8" w14:paraId="3EA4B09A" w14:textId="77777777" w:rsidTr="00082C19">
        <w:tc>
          <w:tcPr>
            <w:tcW w:w="8105" w:type="dxa"/>
            <w:gridSpan w:val="3"/>
            <w:shd w:val="clear" w:color="auto" w:fill="auto"/>
          </w:tcPr>
          <w:p w14:paraId="302579FC"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p w14:paraId="28C592FD"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b/>
                <w:bCs/>
                <w:spacing w:val="-6"/>
                <w:sz w:val="32"/>
                <w:szCs w:val="32"/>
                <w:u w:val="single"/>
                <w:lang w:bidi="th-TH"/>
              </w:rPr>
              <w:t>Year 2, Semester 1</w:t>
            </w:r>
          </w:p>
        </w:tc>
      </w:tr>
      <w:tr w:rsidR="00563652" w:rsidRPr="00645CB8" w14:paraId="194145E9" w14:textId="77777777" w:rsidTr="00082C19">
        <w:tc>
          <w:tcPr>
            <w:tcW w:w="1975" w:type="dxa"/>
            <w:shd w:val="clear" w:color="auto" w:fill="auto"/>
          </w:tcPr>
          <w:p w14:paraId="4F17E2BB"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Course Code</w:t>
            </w:r>
          </w:p>
        </w:tc>
        <w:tc>
          <w:tcPr>
            <w:tcW w:w="4685" w:type="dxa"/>
            <w:shd w:val="clear" w:color="auto" w:fill="auto"/>
          </w:tcPr>
          <w:p w14:paraId="6261F127"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Course Title</w:t>
            </w:r>
          </w:p>
        </w:tc>
        <w:tc>
          <w:tcPr>
            <w:tcW w:w="1445" w:type="dxa"/>
            <w:shd w:val="clear" w:color="auto" w:fill="auto"/>
          </w:tcPr>
          <w:p w14:paraId="626D6179" w14:textId="77777777" w:rsidR="00563652" w:rsidRPr="00645CB8" w:rsidRDefault="00563652" w:rsidP="00563652">
            <w:pPr>
              <w:pStyle w:val="Footer"/>
              <w:tabs>
                <w:tab w:val="clear" w:pos="4153"/>
                <w:tab w:val="clear" w:pos="8306"/>
              </w:tabs>
              <w:jc w:val="right"/>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Credits</w:t>
            </w:r>
          </w:p>
        </w:tc>
      </w:tr>
      <w:tr w:rsidR="00563652" w:rsidRPr="00645CB8" w14:paraId="23E0FAD2" w14:textId="77777777" w:rsidTr="00082C19">
        <w:tc>
          <w:tcPr>
            <w:tcW w:w="1975" w:type="dxa"/>
            <w:shd w:val="clear" w:color="auto" w:fill="auto"/>
          </w:tcPr>
          <w:p w14:paraId="7823C525"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ELE 2000</w:t>
            </w:r>
          </w:p>
        </w:tc>
        <w:tc>
          <w:tcPr>
            <w:tcW w:w="4685" w:type="dxa"/>
            <w:shd w:val="clear" w:color="auto" w:fill="auto"/>
          </w:tcPr>
          <w:p w14:paraId="0F4F23EA"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Academic English</w:t>
            </w:r>
          </w:p>
        </w:tc>
        <w:tc>
          <w:tcPr>
            <w:tcW w:w="1445" w:type="dxa"/>
            <w:shd w:val="clear" w:color="auto" w:fill="auto"/>
          </w:tcPr>
          <w:p w14:paraId="6A218B11"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w:t>
            </w:r>
            <w:r w:rsidR="003D04E9" w:rsidRPr="00645CB8">
              <w:rPr>
                <w:rFonts w:ascii="Browallia New" w:hAnsi="Browallia New" w:cs="Browallia New"/>
                <w:spacing w:val="-6"/>
                <w:sz w:val="32"/>
                <w:szCs w:val="32"/>
                <w:lang w:bidi="th-TH"/>
              </w:rPr>
              <w:t>2</w:t>
            </w:r>
            <w:r w:rsidRPr="00645CB8">
              <w:rPr>
                <w:rFonts w:ascii="Browallia New" w:hAnsi="Browallia New" w:cs="Browallia New"/>
                <w:spacing w:val="-6"/>
                <w:sz w:val="32"/>
                <w:szCs w:val="32"/>
                <w:lang w:bidi="th-TH"/>
              </w:rPr>
              <w:t>-6)</w:t>
            </w:r>
          </w:p>
        </w:tc>
      </w:tr>
      <w:tr w:rsidR="00563652" w:rsidRPr="00645CB8" w14:paraId="7268B357" w14:textId="77777777" w:rsidTr="00082C19">
        <w:tc>
          <w:tcPr>
            <w:tcW w:w="1975" w:type="dxa"/>
            <w:shd w:val="clear" w:color="auto" w:fill="auto"/>
          </w:tcPr>
          <w:p w14:paraId="0903167F"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2006</w:t>
            </w:r>
          </w:p>
        </w:tc>
        <w:tc>
          <w:tcPr>
            <w:tcW w:w="4685" w:type="dxa"/>
            <w:shd w:val="clear" w:color="auto" w:fill="auto"/>
          </w:tcPr>
          <w:p w14:paraId="5682AF32"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Mathematics and Statistics for Data Science</w:t>
            </w:r>
          </w:p>
        </w:tc>
        <w:tc>
          <w:tcPr>
            <w:tcW w:w="1445" w:type="dxa"/>
            <w:shd w:val="clear" w:color="auto" w:fill="auto"/>
          </w:tcPr>
          <w:p w14:paraId="6E87FFAE"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00926D8F" w14:textId="77777777" w:rsidTr="00082C19">
        <w:tc>
          <w:tcPr>
            <w:tcW w:w="1975" w:type="dxa"/>
            <w:shd w:val="clear" w:color="auto" w:fill="auto"/>
          </w:tcPr>
          <w:p w14:paraId="35B4F7A2"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2008</w:t>
            </w:r>
          </w:p>
        </w:tc>
        <w:tc>
          <w:tcPr>
            <w:tcW w:w="4685" w:type="dxa"/>
            <w:shd w:val="clear" w:color="auto" w:fill="auto"/>
          </w:tcPr>
          <w:p w14:paraId="7A8CD265"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Mathematics Foundation for Computer Science</w:t>
            </w:r>
          </w:p>
        </w:tc>
        <w:tc>
          <w:tcPr>
            <w:tcW w:w="1445" w:type="dxa"/>
            <w:shd w:val="clear" w:color="auto" w:fill="auto"/>
          </w:tcPr>
          <w:p w14:paraId="07707703"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35F7243A" w14:textId="77777777" w:rsidTr="00082C19">
        <w:tc>
          <w:tcPr>
            <w:tcW w:w="1975" w:type="dxa"/>
            <w:shd w:val="clear" w:color="auto" w:fill="auto"/>
          </w:tcPr>
          <w:p w14:paraId="0C81B4A9"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3003</w:t>
            </w:r>
          </w:p>
        </w:tc>
        <w:tc>
          <w:tcPr>
            <w:tcW w:w="4685" w:type="dxa"/>
            <w:shd w:val="clear" w:color="auto" w:fill="auto"/>
          </w:tcPr>
          <w:p w14:paraId="66FC633A"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Data Structures and Algorithms</w:t>
            </w:r>
          </w:p>
        </w:tc>
        <w:tc>
          <w:tcPr>
            <w:tcW w:w="1445" w:type="dxa"/>
            <w:shd w:val="clear" w:color="auto" w:fill="auto"/>
          </w:tcPr>
          <w:p w14:paraId="7B77975F"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6D7E6B20" w14:textId="77777777" w:rsidTr="00082C19">
        <w:tc>
          <w:tcPr>
            <w:tcW w:w="1975" w:type="dxa"/>
            <w:shd w:val="clear" w:color="auto" w:fill="auto"/>
          </w:tcPr>
          <w:p w14:paraId="6535A3B4"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3005</w:t>
            </w:r>
          </w:p>
        </w:tc>
        <w:tc>
          <w:tcPr>
            <w:tcW w:w="4685" w:type="dxa"/>
            <w:shd w:val="clear" w:color="auto" w:fill="auto"/>
          </w:tcPr>
          <w:p w14:paraId="55D61A0A"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Computer Networks</w:t>
            </w:r>
          </w:p>
        </w:tc>
        <w:tc>
          <w:tcPr>
            <w:tcW w:w="1445" w:type="dxa"/>
            <w:shd w:val="clear" w:color="auto" w:fill="auto"/>
          </w:tcPr>
          <w:p w14:paraId="11B1CFD2"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2B11C27D" w14:textId="77777777" w:rsidTr="00082C19">
        <w:tc>
          <w:tcPr>
            <w:tcW w:w="1975" w:type="dxa"/>
            <w:shd w:val="clear" w:color="auto" w:fill="auto"/>
          </w:tcPr>
          <w:p w14:paraId="25E0A18A"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2007</w:t>
            </w:r>
          </w:p>
        </w:tc>
        <w:tc>
          <w:tcPr>
            <w:tcW w:w="4685" w:type="dxa"/>
            <w:shd w:val="clear" w:color="auto" w:fill="auto"/>
          </w:tcPr>
          <w:p w14:paraId="35A1E8CD"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Data Science</w:t>
            </w:r>
          </w:p>
        </w:tc>
        <w:tc>
          <w:tcPr>
            <w:tcW w:w="1445" w:type="dxa"/>
            <w:shd w:val="clear" w:color="auto" w:fill="auto"/>
          </w:tcPr>
          <w:p w14:paraId="1F6CC6C2"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47929A7C" w14:textId="77777777" w:rsidTr="00082C19">
        <w:tc>
          <w:tcPr>
            <w:tcW w:w="1975" w:type="dxa"/>
            <w:shd w:val="clear" w:color="auto" w:fill="auto"/>
          </w:tcPr>
          <w:p w14:paraId="635F1039"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lang w:bidi="th-TH"/>
              </w:rPr>
            </w:pPr>
          </w:p>
        </w:tc>
        <w:tc>
          <w:tcPr>
            <w:tcW w:w="4685" w:type="dxa"/>
            <w:shd w:val="clear" w:color="auto" w:fill="auto"/>
          </w:tcPr>
          <w:p w14:paraId="50FE3A3D"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z w:val="32"/>
                <w:szCs w:val="32"/>
              </w:rPr>
              <w:t>Total</w:t>
            </w:r>
          </w:p>
        </w:tc>
        <w:tc>
          <w:tcPr>
            <w:tcW w:w="1445" w:type="dxa"/>
            <w:shd w:val="clear" w:color="auto" w:fill="auto"/>
          </w:tcPr>
          <w:p w14:paraId="440D26B4" w14:textId="77777777" w:rsidR="00563652" w:rsidRPr="00645CB8" w:rsidRDefault="00563652" w:rsidP="00563652">
            <w:pPr>
              <w:pStyle w:val="Footer"/>
              <w:tabs>
                <w:tab w:val="clear" w:pos="4153"/>
                <w:tab w:val="clear" w:pos="8306"/>
              </w:tabs>
              <w:jc w:val="right"/>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18 (18-</w:t>
            </w:r>
            <w:r w:rsidR="005B1C39" w:rsidRPr="00645CB8">
              <w:rPr>
                <w:rFonts w:ascii="Browallia New" w:hAnsi="Browallia New" w:cs="Browallia New"/>
                <w:b/>
                <w:bCs/>
                <w:spacing w:val="-6"/>
                <w:sz w:val="32"/>
                <w:szCs w:val="32"/>
                <w:lang w:bidi="th-TH"/>
              </w:rPr>
              <w:t>2</w:t>
            </w:r>
            <w:r w:rsidRPr="00645CB8">
              <w:rPr>
                <w:rFonts w:ascii="Browallia New" w:hAnsi="Browallia New" w:cs="Browallia New"/>
                <w:b/>
                <w:bCs/>
                <w:spacing w:val="-6"/>
                <w:sz w:val="32"/>
                <w:szCs w:val="32"/>
                <w:lang w:bidi="th-TH"/>
              </w:rPr>
              <w:t>-36)</w:t>
            </w:r>
          </w:p>
        </w:tc>
      </w:tr>
      <w:tr w:rsidR="00563652" w:rsidRPr="00645CB8" w14:paraId="2B0CFCE4" w14:textId="77777777" w:rsidTr="00082C19">
        <w:tc>
          <w:tcPr>
            <w:tcW w:w="8105" w:type="dxa"/>
            <w:gridSpan w:val="3"/>
            <w:shd w:val="clear" w:color="auto" w:fill="auto"/>
          </w:tcPr>
          <w:p w14:paraId="5E3D71BE" w14:textId="77777777" w:rsidR="00DD23D9" w:rsidRPr="00645CB8" w:rsidRDefault="00DD23D9"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p w14:paraId="76417909" w14:textId="77777777" w:rsidR="00DD23D9" w:rsidRPr="00645CB8" w:rsidRDefault="00DD23D9"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p w14:paraId="48CD4781" w14:textId="77777777" w:rsidR="00A02094" w:rsidRPr="00645CB8" w:rsidRDefault="00A02094"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p w14:paraId="063CF5CF" w14:textId="77777777" w:rsidR="00A02094" w:rsidRPr="00645CB8" w:rsidRDefault="00A02094"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p w14:paraId="6BAEC6C9"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b/>
                <w:bCs/>
                <w:spacing w:val="-6"/>
                <w:sz w:val="32"/>
                <w:szCs w:val="32"/>
                <w:u w:val="single"/>
                <w:lang w:bidi="th-TH"/>
              </w:rPr>
              <w:lastRenderedPageBreak/>
              <w:t>Year 2, Semester 2</w:t>
            </w:r>
          </w:p>
        </w:tc>
      </w:tr>
      <w:tr w:rsidR="00563652" w:rsidRPr="00645CB8" w14:paraId="0042F300" w14:textId="77777777" w:rsidTr="00082C19">
        <w:tc>
          <w:tcPr>
            <w:tcW w:w="1975" w:type="dxa"/>
            <w:shd w:val="clear" w:color="auto" w:fill="auto"/>
          </w:tcPr>
          <w:p w14:paraId="2C4E71A6"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lastRenderedPageBreak/>
              <w:t>Course Code</w:t>
            </w:r>
          </w:p>
        </w:tc>
        <w:tc>
          <w:tcPr>
            <w:tcW w:w="4685" w:type="dxa"/>
            <w:shd w:val="clear" w:color="auto" w:fill="auto"/>
          </w:tcPr>
          <w:p w14:paraId="586AB755"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Course Title</w:t>
            </w:r>
          </w:p>
        </w:tc>
        <w:tc>
          <w:tcPr>
            <w:tcW w:w="1445" w:type="dxa"/>
            <w:shd w:val="clear" w:color="auto" w:fill="auto"/>
          </w:tcPr>
          <w:p w14:paraId="11082367" w14:textId="77777777" w:rsidR="00563652" w:rsidRPr="00645CB8" w:rsidRDefault="00563652" w:rsidP="00563652">
            <w:pPr>
              <w:pStyle w:val="Footer"/>
              <w:tabs>
                <w:tab w:val="clear" w:pos="4153"/>
                <w:tab w:val="clear" w:pos="8306"/>
              </w:tabs>
              <w:jc w:val="right"/>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Credits</w:t>
            </w:r>
          </w:p>
        </w:tc>
      </w:tr>
      <w:tr w:rsidR="00563652" w:rsidRPr="00645CB8" w14:paraId="12551171" w14:textId="77777777" w:rsidTr="00082C19">
        <w:tc>
          <w:tcPr>
            <w:tcW w:w="1975" w:type="dxa"/>
            <w:shd w:val="clear" w:color="auto" w:fill="auto"/>
          </w:tcPr>
          <w:p w14:paraId="2370EC8B"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ELE 2001</w:t>
            </w:r>
          </w:p>
        </w:tc>
        <w:tc>
          <w:tcPr>
            <w:tcW w:w="4685" w:type="dxa"/>
            <w:shd w:val="clear" w:color="auto" w:fill="auto"/>
          </w:tcPr>
          <w:p w14:paraId="3E2F440C"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Advanced Academic English</w:t>
            </w:r>
          </w:p>
        </w:tc>
        <w:tc>
          <w:tcPr>
            <w:tcW w:w="1445" w:type="dxa"/>
            <w:shd w:val="clear" w:color="auto" w:fill="auto"/>
          </w:tcPr>
          <w:p w14:paraId="36526763"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w:t>
            </w:r>
            <w:r w:rsidR="003D04E9" w:rsidRPr="00645CB8">
              <w:rPr>
                <w:rFonts w:ascii="Browallia New" w:hAnsi="Browallia New" w:cs="Browallia New"/>
                <w:spacing w:val="-6"/>
                <w:sz w:val="32"/>
                <w:szCs w:val="32"/>
                <w:lang w:bidi="th-TH"/>
              </w:rPr>
              <w:t>2</w:t>
            </w:r>
            <w:r w:rsidRPr="00645CB8">
              <w:rPr>
                <w:rFonts w:ascii="Browallia New" w:hAnsi="Browallia New" w:cs="Browallia New"/>
                <w:spacing w:val="-6"/>
                <w:sz w:val="32"/>
                <w:szCs w:val="32"/>
                <w:lang w:bidi="th-TH"/>
              </w:rPr>
              <w:t>-6)</w:t>
            </w:r>
          </w:p>
        </w:tc>
      </w:tr>
      <w:tr w:rsidR="00563652" w:rsidRPr="00645CB8" w14:paraId="29CEE9C1" w14:textId="77777777" w:rsidTr="00082C19">
        <w:tc>
          <w:tcPr>
            <w:tcW w:w="1975" w:type="dxa"/>
            <w:shd w:val="clear" w:color="auto" w:fill="auto"/>
          </w:tcPr>
          <w:p w14:paraId="648AD2AC"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z w:val="32"/>
                <w:szCs w:val="32"/>
              </w:rPr>
              <w:t>GE 1302</w:t>
            </w:r>
          </w:p>
        </w:tc>
        <w:tc>
          <w:tcPr>
            <w:tcW w:w="4685" w:type="dxa"/>
            <w:shd w:val="clear" w:color="auto" w:fill="auto"/>
          </w:tcPr>
          <w:p w14:paraId="3CC0FA49"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z w:val="32"/>
                <w:szCs w:val="32"/>
              </w:rPr>
              <w:t>Ecology and Sustainability</w:t>
            </w:r>
          </w:p>
        </w:tc>
        <w:tc>
          <w:tcPr>
            <w:tcW w:w="1445" w:type="dxa"/>
            <w:shd w:val="clear" w:color="auto" w:fill="auto"/>
          </w:tcPr>
          <w:p w14:paraId="524E8847"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22705241" w14:textId="77777777" w:rsidTr="00082C19">
        <w:tc>
          <w:tcPr>
            <w:tcW w:w="1975" w:type="dxa"/>
            <w:shd w:val="clear" w:color="auto" w:fill="auto"/>
          </w:tcPr>
          <w:p w14:paraId="01EA626A"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2009</w:t>
            </w:r>
          </w:p>
        </w:tc>
        <w:tc>
          <w:tcPr>
            <w:tcW w:w="4685" w:type="dxa"/>
            <w:shd w:val="clear" w:color="auto" w:fill="auto"/>
          </w:tcPr>
          <w:p w14:paraId="17CE330F"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Cloud Computing</w:t>
            </w:r>
          </w:p>
        </w:tc>
        <w:tc>
          <w:tcPr>
            <w:tcW w:w="1445" w:type="dxa"/>
            <w:shd w:val="clear" w:color="auto" w:fill="auto"/>
          </w:tcPr>
          <w:p w14:paraId="5C8982EB"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6D13849E" w14:textId="77777777" w:rsidTr="00082C19">
        <w:tc>
          <w:tcPr>
            <w:tcW w:w="1975" w:type="dxa"/>
            <w:shd w:val="clear" w:color="auto" w:fill="auto"/>
          </w:tcPr>
          <w:p w14:paraId="4A105C22"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3004</w:t>
            </w:r>
          </w:p>
        </w:tc>
        <w:tc>
          <w:tcPr>
            <w:tcW w:w="4685" w:type="dxa"/>
            <w:shd w:val="clear" w:color="auto" w:fill="auto"/>
          </w:tcPr>
          <w:p w14:paraId="70AB59FE"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Programming Languages</w:t>
            </w:r>
          </w:p>
        </w:tc>
        <w:tc>
          <w:tcPr>
            <w:tcW w:w="1445" w:type="dxa"/>
            <w:shd w:val="clear" w:color="auto" w:fill="auto"/>
          </w:tcPr>
          <w:p w14:paraId="78A856B6"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76D66B5C" w14:textId="77777777" w:rsidTr="00082C19">
        <w:tc>
          <w:tcPr>
            <w:tcW w:w="1975" w:type="dxa"/>
            <w:shd w:val="clear" w:color="auto" w:fill="auto"/>
          </w:tcPr>
          <w:p w14:paraId="20D38F05"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3006</w:t>
            </w:r>
          </w:p>
        </w:tc>
        <w:tc>
          <w:tcPr>
            <w:tcW w:w="4685" w:type="dxa"/>
            <w:shd w:val="clear" w:color="auto" w:fill="auto"/>
          </w:tcPr>
          <w:p w14:paraId="6F2282C3"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Database Systems</w:t>
            </w:r>
          </w:p>
        </w:tc>
        <w:tc>
          <w:tcPr>
            <w:tcW w:w="1445" w:type="dxa"/>
            <w:shd w:val="clear" w:color="auto" w:fill="auto"/>
          </w:tcPr>
          <w:p w14:paraId="19FF6BC7"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7EDEB2C7" w14:textId="77777777" w:rsidTr="00082C19">
        <w:tc>
          <w:tcPr>
            <w:tcW w:w="1975" w:type="dxa"/>
            <w:shd w:val="clear" w:color="auto" w:fill="auto"/>
          </w:tcPr>
          <w:p w14:paraId="1AE19FDC"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p>
        </w:tc>
        <w:tc>
          <w:tcPr>
            <w:tcW w:w="4685" w:type="dxa"/>
            <w:shd w:val="clear" w:color="auto" w:fill="auto"/>
          </w:tcPr>
          <w:p w14:paraId="5CBE8314" w14:textId="77777777" w:rsidR="00563652" w:rsidRPr="00645CB8" w:rsidRDefault="00563652" w:rsidP="00563652">
            <w:pPr>
              <w:pStyle w:val="Footer"/>
              <w:tabs>
                <w:tab w:val="clear" w:pos="4153"/>
                <w:tab w:val="clear" w:pos="8306"/>
                <w:tab w:val="left" w:pos="1812"/>
              </w:tabs>
              <w:rPr>
                <w:rFonts w:ascii="Browallia New" w:hAnsi="Browallia New" w:cs="Browallia New"/>
                <w:sz w:val="32"/>
                <w:szCs w:val="32"/>
              </w:rPr>
            </w:pPr>
            <w:r w:rsidRPr="00645CB8">
              <w:rPr>
                <w:rFonts w:ascii="Browallia New" w:hAnsi="Browallia New" w:cs="Browallia New"/>
                <w:sz w:val="32"/>
                <w:szCs w:val="32"/>
              </w:rPr>
              <w:t>One Major Elective Course</w:t>
            </w:r>
          </w:p>
        </w:tc>
        <w:tc>
          <w:tcPr>
            <w:tcW w:w="1445" w:type="dxa"/>
            <w:shd w:val="clear" w:color="auto" w:fill="auto"/>
          </w:tcPr>
          <w:p w14:paraId="13B76D09"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z w:val="32"/>
                <w:szCs w:val="32"/>
              </w:rPr>
              <w:t>3 (3-0-6)</w:t>
            </w:r>
          </w:p>
        </w:tc>
      </w:tr>
      <w:tr w:rsidR="00563652" w:rsidRPr="00645CB8" w14:paraId="497BDAD6" w14:textId="77777777" w:rsidTr="00082C19">
        <w:tc>
          <w:tcPr>
            <w:tcW w:w="1975" w:type="dxa"/>
            <w:shd w:val="clear" w:color="auto" w:fill="auto"/>
          </w:tcPr>
          <w:p w14:paraId="407D8B8E"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p>
        </w:tc>
        <w:tc>
          <w:tcPr>
            <w:tcW w:w="4685" w:type="dxa"/>
            <w:shd w:val="clear" w:color="auto" w:fill="auto"/>
          </w:tcPr>
          <w:p w14:paraId="2B5FABD1"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b/>
                <w:bCs/>
                <w:sz w:val="32"/>
                <w:szCs w:val="32"/>
              </w:rPr>
              <w:t>Total</w:t>
            </w:r>
          </w:p>
        </w:tc>
        <w:tc>
          <w:tcPr>
            <w:tcW w:w="1445" w:type="dxa"/>
            <w:shd w:val="clear" w:color="auto" w:fill="auto"/>
          </w:tcPr>
          <w:p w14:paraId="104F339D"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b/>
                <w:bCs/>
                <w:spacing w:val="-6"/>
                <w:sz w:val="32"/>
                <w:szCs w:val="32"/>
                <w:lang w:bidi="th-TH"/>
              </w:rPr>
              <w:t>18 (18-</w:t>
            </w:r>
            <w:r w:rsidR="005B1C39" w:rsidRPr="00645CB8">
              <w:rPr>
                <w:rFonts w:ascii="Browallia New" w:hAnsi="Browallia New" w:cs="Browallia New"/>
                <w:b/>
                <w:bCs/>
                <w:spacing w:val="-6"/>
                <w:sz w:val="32"/>
                <w:szCs w:val="32"/>
                <w:lang w:bidi="th-TH"/>
              </w:rPr>
              <w:t>2</w:t>
            </w:r>
            <w:r w:rsidRPr="00645CB8">
              <w:rPr>
                <w:rFonts w:ascii="Browallia New" w:hAnsi="Browallia New" w:cs="Browallia New"/>
                <w:b/>
                <w:bCs/>
                <w:spacing w:val="-6"/>
                <w:sz w:val="32"/>
                <w:szCs w:val="32"/>
                <w:lang w:bidi="th-TH"/>
              </w:rPr>
              <w:t>-</w:t>
            </w:r>
            <w:r w:rsidRPr="00645CB8">
              <w:rPr>
                <w:rFonts w:ascii="Browallia New" w:hAnsi="Browallia New" w:cs="Browallia New"/>
                <w:b/>
                <w:bCs/>
                <w:spacing w:val="-6"/>
                <w:sz w:val="32"/>
                <w:szCs w:val="32"/>
                <w:lang w:val="en-US" w:bidi="th-TH"/>
              </w:rPr>
              <w:t>36</w:t>
            </w:r>
            <w:r w:rsidRPr="00645CB8">
              <w:rPr>
                <w:rFonts w:ascii="Browallia New" w:hAnsi="Browallia New" w:cs="Browallia New"/>
                <w:b/>
                <w:bCs/>
                <w:spacing w:val="-6"/>
                <w:sz w:val="32"/>
                <w:szCs w:val="32"/>
                <w:lang w:bidi="th-TH"/>
              </w:rPr>
              <w:t>)</w:t>
            </w:r>
          </w:p>
        </w:tc>
      </w:tr>
      <w:tr w:rsidR="00563652" w:rsidRPr="00645CB8" w14:paraId="281E657A" w14:textId="77777777" w:rsidTr="00082C19">
        <w:tc>
          <w:tcPr>
            <w:tcW w:w="1975" w:type="dxa"/>
            <w:shd w:val="clear" w:color="auto" w:fill="auto"/>
          </w:tcPr>
          <w:p w14:paraId="2F87248D" w14:textId="77777777" w:rsidR="00DD23D9" w:rsidRPr="00645CB8" w:rsidRDefault="00DD23D9"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p w14:paraId="6E9202C5"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b/>
                <w:bCs/>
                <w:spacing w:val="-6"/>
                <w:sz w:val="32"/>
                <w:szCs w:val="32"/>
                <w:u w:val="single"/>
                <w:lang w:bidi="th-TH"/>
              </w:rPr>
              <w:t>Year 3, Semester 1</w:t>
            </w:r>
          </w:p>
        </w:tc>
        <w:tc>
          <w:tcPr>
            <w:tcW w:w="4685" w:type="dxa"/>
            <w:shd w:val="clear" w:color="auto" w:fill="auto"/>
          </w:tcPr>
          <w:p w14:paraId="72813FB1"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p>
        </w:tc>
        <w:tc>
          <w:tcPr>
            <w:tcW w:w="1445" w:type="dxa"/>
            <w:shd w:val="clear" w:color="auto" w:fill="auto"/>
          </w:tcPr>
          <w:p w14:paraId="63755A84"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p>
        </w:tc>
      </w:tr>
      <w:tr w:rsidR="00563652" w:rsidRPr="00645CB8" w14:paraId="17F3EF84" w14:textId="77777777" w:rsidTr="00082C19">
        <w:tc>
          <w:tcPr>
            <w:tcW w:w="1975" w:type="dxa"/>
            <w:shd w:val="clear" w:color="auto" w:fill="auto"/>
          </w:tcPr>
          <w:p w14:paraId="3127C5E6"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b/>
                <w:bCs/>
                <w:spacing w:val="-6"/>
                <w:sz w:val="32"/>
                <w:szCs w:val="32"/>
                <w:lang w:bidi="th-TH"/>
              </w:rPr>
              <w:t>Course Code</w:t>
            </w:r>
          </w:p>
        </w:tc>
        <w:tc>
          <w:tcPr>
            <w:tcW w:w="4685" w:type="dxa"/>
            <w:shd w:val="clear" w:color="auto" w:fill="auto"/>
          </w:tcPr>
          <w:p w14:paraId="5DDFD475"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b/>
                <w:bCs/>
                <w:spacing w:val="-6"/>
                <w:sz w:val="32"/>
                <w:szCs w:val="32"/>
                <w:lang w:bidi="th-TH"/>
              </w:rPr>
              <w:t>Course Title</w:t>
            </w:r>
          </w:p>
        </w:tc>
        <w:tc>
          <w:tcPr>
            <w:tcW w:w="1445" w:type="dxa"/>
            <w:shd w:val="clear" w:color="auto" w:fill="auto"/>
          </w:tcPr>
          <w:p w14:paraId="6EE6666A"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b/>
                <w:bCs/>
                <w:spacing w:val="-6"/>
                <w:sz w:val="32"/>
                <w:szCs w:val="32"/>
                <w:lang w:bidi="th-TH"/>
              </w:rPr>
              <w:t>Credits</w:t>
            </w:r>
          </w:p>
        </w:tc>
      </w:tr>
      <w:tr w:rsidR="00563652" w:rsidRPr="00645CB8" w14:paraId="66A157EC" w14:textId="77777777" w:rsidTr="00082C19">
        <w:tc>
          <w:tcPr>
            <w:tcW w:w="1975" w:type="dxa"/>
            <w:shd w:val="clear" w:color="auto" w:fill="auto"/>
          </w:tcPr>
          <w:p w14:paraId="043849F0"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GE 1403</w:t>
            </w:r>
          </w:p>
          <w:p w14:paraId="7E792B64"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or GE 1408</w:t>
            </w:r>
          </w:p>
        </w:tc>
        <w:tc>
          <w:tcPr>
            <w:tcW w:w="4685" w:type="dxa"/>
            <w:shd w:val="clear" w:color="auto" w:fill="auto"/>
          </w:tcPr>
          <w:p w14:paraId="098285CE"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Communication in Thai</w:t>
            </w:r>
          </w:p>
          <w:p w14:paraId="6F53E7A8"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z w:val="32"/>
                <w:szCs w:val="32"/>
              </w:rPr>
              <w:t xml:space="preserve">Thai Usage   </w:t>
            </w:r>
          </w:p>
        </w:tc>
        <w:tc>
          <w:tcPr>
            <w:tcW w:w="1445" w:type="dxa"/>
            <w:shd w:val="clear" w:color="auto" w:fill="auto"/>
          </w:tcPr>
          <w:p w14:paraId="00EAFE3D" w14:textId="77777777" w:rsidR="00563652" w:rsidRPr="00645CB8" w:rsidRDefault="00563652" w:rsidP="00563652">
            <w:pPr>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p w14:paraId="52281458"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51209F88" w14:textId="77777777" w:rsidTr="00082C19">
        <w:tc>
          <w:tcPr>
            <w:tcW w:w="1975" w:type="dxa"/>
            <w:shd w:val="clear" w:color="auto" w:fill="auto"/>
          </w:tcPr>
          <w:p w14:paraId="56B6E9E0"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or GE 1409</w:t>
            </w:r>
          </w:p>
        </w:tc>
        <w:tc>
          <w:tcPr>
            <w:tcW w:w="4685" w:type="dxa"/>
            <w:shd w:val="clear" w:color="auto" w:fill="auto"/>
          </w:tcPr>
          <w:p w14:paraId="42371ADB"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Thai Language for intercultural communication</w:t>
            </w:r>
          </w:p>
        </w:tc>
        <w:tc>
          <w:tcPr>
            <w:tcW w:w="1445" w:type="dxa"/>
            <w:shd w:val="clear" w:color="auto" w:fill="auto"/>
          </w:tcPr>
          <w:p w14:paraId="570E0D49"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6678C36B" w14:textId="77777777" w:rsidTr="00082C19">
        <w:tc>
          <w:tcPr>
            <w:tcW w:w="1975" w:type="dxa"/>
            <w:shd w:val="clear" w:color="auto" w:fill="auto"/>
          </w:tcPr>
          <w:p w14:paraId="6B950177"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3007</w:t>
            </w:r>
          </w:p>
        </w:tc>
        <w:tc>
          <w:tcPr>
            <w:tcW w:w="4685" w:type="dxa"/>
            <w:shd w:val="clear" w:color="auto" w:fill="auto"/>
          </w:tcPr>
          <w:p w14:paraId="4E6622FF"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Computer Architecture</w:t>
            </w:r>
          </w:p>
        </w:tc>
        <w:tc>
          <w:tcPr>
            <w:tcW w:w="1445" w:type="dxa"/>
            <w:shd w:val="clear" w:color="auto" w:fill="auto"/>
          </w:tcPr>
          <w:p w14:paraId="3F5978B6"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4226C82D" w14:textId="77777777" w:rsidTr="00082C19">
        <w:tc>
          <w:tcPr>
            <w:tcW w:w="1975" w:type="dxa"/>
            <w:shd w:val="clear" w:color="auto" w:fill="auto"/>
          </w:tcPr>
          <w:p w14:paraId="41EDCFE4"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3008</w:t>
            </w:r>
          </w:p>
        </w:tc>
        <w:tc>
          <w:tcPr>
            <w:tcW w:w="4685" w:type="dxa"/>
            <w:shd w:val="clear" w:color="auto" w:fill="auto"/>
          </w:tcPr>
          <w:p w14:paraId="5B4D2682"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Operating Systems</w:t>
            </w:r>
          </w:p>
        </w:tc>
        <w:tc>
          <w:tcPr>
            <w:tcW w:w="1445" w:type="dxa"/>
            <w:shd w:val="clear" w:color="auto" w:fill="auto"/>
          </w:tcPr>
          <w:p w14:paraId="39CB2A69"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69DF8492" w14:textId="77777777" w:rsidTr="00082C19">
        <w:tc>
          <w:tcPr>
            <w:tcW w:w="1975" w:type="dxa"/>
            <w:shd w:val="clear" w:color="auto" w:fill="auto"/>
          </w:tcPr>
          <w:p w14:paraId="64DA2B81"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p>
        </w:tc>
        <w:tc>
          <w:tcPr>
            <w:tcW w:w="4685" w:type="dxa"/>
            <w:shd w:val="clear" w:color="auto" w:fill="auto"/>
          </w:tcPr>
          <w:p w14:paraId="20C3E6CE" w14:textId="77777777" w:rsidR="00563652" w:rsidRPr="00645CB8" w:rsidRDefault="00563652" w:rsidP="00563652">
            <w:pPr>
              <w:pStyle w:val="Footer"/>
              <w:tabs>
                <w:tab w:val="clear" w:pos="4153"/>
                <w:tab w:val="clear" w:pos="8306"/>
                <w:tab w:val="left" w:pos="1812"/>
              </w:tabs>
              <w:rPr>
                <w:rFonts w:ascii="Browallia New" w:hAnsi="Browallia New" w:cs="Browallia New"/>
                <w:sz w:val="32"/>
                <w:szCs w:val="32"/>
              </w:rPr>
            </w:pPr>
            <w:r w:rsidRPr="00645CB8">
              <w:rPr>
                <w:rFonts w:ascii="Browallia New" w:hAnsi="Browallia New" w:cs="Browallia New"/>
                <w:sz w:val="32"/>
                <w:szCs w:val="32"/>
              </w:rPr>
              <w:t>Two Major Elective Courses</w:t>
            </w:r>
          </w:p>
        </w:tc>
        <w:tc>
          <w:tcPr>
            <w:tcW w:w="1445" w:type="dxa"/>
            <w:shd w:val="clear" w:color="auto" w:fill="auto"/>
          </w:tcPr>
          <w:p w14:paraId="167A38BE"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sz w:val="32"/>
                <w:szCs w:val="32"/>
              </w:rPr>
              <w:t>6 (6-0-12)</w:t>
            </w:r>
          </w:p>
        </w:tc>
      </w:tr>
      <w:tr w:rsidR="00563652" w:rsidRPr="00645CB8" w14:paraId="54BFD291" w14:textId="77777777" w:rsidTr="00082C19">
        <w:tc>
          <w:tcPr>
            <w:tcW w:w="1975" w:type="dxa"/>
            <w:shd w:val="clear" w:color="auto" w:fill="auto"/>
          </w:tcPr>
          <w:p w14:paraId="3EEDD40B"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p>
        </w:tc>
        <w:tc>
          <w:tcPr>
            <w:tcW w:w="4685" w:type="dxa"/>
            <w:shd w:val="clear" w:color="auto" w:fill="auto"/>
          </w:tcPr>
          <w:p w14:paraId="44EC7F44" w14:textId="77777777" w:rsidR="00563652" w:rsidRPr="00645CB8" w:rsidRDefault="00563652" w:rsidP="00563652">
            <w:pPr>
              <w:pStyle w:val="Footer"/>
              <w:tabs>
                <w:tab w:val="clear" w:pos="4153"/>
                <w:tab w:val="clear" w:pos="8306"/>
                <w:tab w:val="left" w:pos="1812"/>
              </w:tabs>
              <w:rPr>
                <w:rFonts w:ascii="Browallia New" w:hAnsi="Browallia New" w:cs="Browallia New"/>
                <w:sz w:val="32"/>
                <w:szCs w:val="32"/>
              </w:rPr>
            </w:pPr>
            <w:r w:rsidRPr="00645CB8">
              <w:rPr>
                <w:rFonts w:ascii="Browallia New" w:hAnsi="Browallia New" w:cs="Browallia New"/>
                <w:sz w:val="32"/>
                <w:szCs w:val="32"/>
              </w:rPr>
              <w:t>One Free Elective Course</w:t>
            </w:r>
          </w:p>
        </w:tc>
        <w:tc>
          <w:tcPr>
            <w:tcW w:w="1445" w:type="dxa"/>
            <w:shd w:val="clear" w:color="auto" w:fill="auto"/>
          </w:tcPr>
          <w:p w14:paraId="3FDB224E"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sz w:val="32"/>
                <w:szCs w:val="32"/>
              </w:rPr>
              <w:t>3 (3-0-6)</w:t>
            </w:r>
          </w:p>
        </w:tc>
      </w:tr>
      <w:tr w:rsidR="00563652" w:rsidRPr="00645CB8" w14:paraId="4445FECC" w14:textId="77777777" w:rsidTr="00A02094">
        <w:trPr>
          <w:trHeight w:val="315"/>
        </w:trPr>
        <w:tc>
          <w:tcPr>
            <w:tcW w:w="1975" w:type="dxa"/>
            <w:shd w:val="clear" w:color="auto" w:fill="auto"/>
          </w:tcPr>
          <w:p w14:paraId="5DFDE269"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p>
        </w:tc>
        <w:tc>
          <w:tcPr>
            <w:tcW w:w="4685" w:type="dxa"/>
            <w:shd w:val="clear" w:color="auto" w:fill="auto"/>
          </w:tcPr>
          <w:p w14:paraId="6FE3B8E6" w14:textId="77777777" w:rsidR="00563652" w:rsidRPr="00645CB8" w:rsidRDefault="00563652" w:rsidP="00563652">
            <w:pPr>
              <w:pStyle w:val="Footer"/>
              <w:tabs>
                <w:tab w:val="clear" w:pos="4153"/>
                <w:tab w:val="clear" w:pos="8306"/>
                <w:tab w:val="left" w:pos="1812"/>
              </w:tabs>
              <w:rPr>
                <w:rFonts w:ascii="Browallia New" w:hAnsi="Browallia New" w:cs="Browallia New"/>
                <w:sz w:val="32"/>
                <w:szCs w:val="32"/>
              </w:rPr>
            </w:pPr>
            <w:r w:rsidRPr="00645CB8">
              <w:rPr>
                <w:rFonts w:ascii="Browallia New" w:hAnsi="Browallia New" w:cs="Browallia New"/>
                <w:b/>
                <w:bCs/>
                <w:sz w:val="32"/>
                <w:szCs w:val="32"/>
              </w:rPr>
              <w:t>Total</w:t>
            </w:r>
          </w:p>
        </w:tc>
        <w:tc>
          <w:tcPr>
            <w:tcW w:w="1445" w:type="dxa"/>
            <w:shd w:val="clear" w:color="auto" w:fill="auto"/>
          </w:tcPr>
          <w:p w14:paraId="0E3938D5"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b/>
                <w:bCs/>
                <w:spacing w:val="-6"/>
                <w:sz w:val="32"/>
                <w:szCs w:val="32"/>
                <w:lang w:bidi="th-TH"/>
              </w:rPr>
              <w:t>18 (18-0-</w:t>
            </w:r>
            <w:r w:rsidRPr="00645CB8">
              <w:rPr>
                <w:rFonts w:ascii="Browallia New" w:hAnsi="Browallia New" w:cs="Browallia New"/>
                <w:b/>
                <w:bCs/>
                <w:spacing w:val="-6"/>
                <w:sz w:val="32"/>
                <w:szCs w:val="32"/>
                <w:lang w:val="en-US" w:bidi="th-TH"/>
              </w:rPr>
              <w:t>36</w:t>
            </w:r>
            <w:r w:rsidRPr="00645CB8">
              <w:rPr>
                <w:rFonts w:ascii="Browallia New" w:hAnsi="Browallia New" w:cs="Browallia New"/>
                <w:b/>
                <w:bCs/>
                <w:spacing w:val="-6"/>
                <w:sz w:val="32"/>
                <w:szCs w:val="32"/>
                <w:lang w:bidi="th-TH"/>
              </w:rPr>
              <w:t>)</w:t>
            </w:r>
          </w:p>
        </w:tc>
      </w:tr>
      <w:tr w:rsidR="00563652" w:rsidRPr="00645CB8" w14:paraId="133E219B" w14:textId="77777777" w:rsidTr="00082C19">
        <w:tc>
          <w:tcPr>
            <w:tcW w:w="1975" w:type="dxa"/>
            <w:shd w:val="clear" w:color="auto" w:fill="auto"/>
          </w:tcPr>
          <w:p w14:paraId="4C4CB385"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b/>
                <w:bCs/>
                <w:spacing w:val="-6"/>
                <w:sz w:val="32"/>
                <w:szCs w:val="32"/>
                <w:u w:val="single"/>
                <w:lang w:bidi="th-TH"/>
              </w:rPr>
              <w:t>Year 3, Semester 2</w:t>
            </w:r>
          </w:p>
        </w:tc>
        <w:tc>
          <w:tcPr>
            <w:tcW w:w="4685" w:type="dxa"/>
            <w:shd w:val="clear" w:color="auto" w:fill="auto"/>
          </w:tcPr>
          <w:p w14:paraId="358FE63C"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p>
        </w:tc>
        <w:tc>
          <w:tcPr>
            <w:tcW w:w="1445" w:type="dxa"/>
            <w:shd w:val="clear" w:color="auto" w:fill="auto"/>
          </w:tcPr>
          <w:p w14:paraId="6C805B5E"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p>
        </w:tc>
      </w:tr>
      <w:tr w:rsidR="00563652" w:rsidRPr="00645CB8" w14:paraId="573A42ED" w14:textId="77777777" w:rsidTr="00082C19">
        <w:tc>
          <w:tcPr>
            <w:tcW w:w="1975" w:type="dxa"/>
            <w:shd w:val="clear" w:color="auto" w:fill="auto"/>
          </w:tcPr>
          <w:p w14:paraId="519C05E8"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b/>
                <w:bCs/>
                <w:spacing w:val="-6"/>
                <w:sz w:val="32"/>
                <w:szCs w:val="32"/>
                <w:lang w:bidi="th-TH"/>
              </w:rPr>
              <w:t>Course Code</w:t>
            </w:r>
          </w:p>
        </w:tc>
        <w:tc>
          <w:tcPr>
            <w:tcW w:w="4685" w:type="dxa"/>
            <w:shd w:val="clear" w:color="auto" w:fill="auto"/>
          </w:tcPr>
          <w:p w14:paraId="699B83E0"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b/>
                <w:bCs/>
                <w:spacing w:val="-6"/>
                <w:sz w:val="32"/>
                <w:szCs w:val="32"/>
                <w:lang w:bidi="th-TH"/>
              </w:rPr>
              <w:t>Course Title</w:t>
            </w:r>
          </w:p>
        </w:tc>
        <w:tc>
          <w:tcPr>
            <w:tcW w:w="1445" w:type="dxa"/>
            <w:shd w:val="clear" w:color="auto" w:fill="auto"/>
          </w:tcPr>
          <w:p w14:paraId="0E1F061D"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b/>
                <w:bCs/>
                <w:spacing w:val="-6"/>
                <w:sz w:val="32"/>
                <w:szCs w:val="32"/>
                <w:lang w:bidi="th-TH"/>
              </w:rPr>
              <w:t>Credits</w:t>
            </w:r>
          </w:p>
        </w:tc>
      </w:tr>
      <w:tr w:rsidR="00563652" w:rsidRPr="00645CB8" w14:paraId="62D8FD0E" w14:textId="77777777" w:rsidTr="00082C19">
        <w:tc>
          <w:tcPr>
            <w:tcW w:w="1975" w:type="dxa"/>
            <w:shd w:val="clear" w:color="auto" w:fill="auto"/>
          </w:tcPr>
          <w:p w14:paraId="7126675F"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spacing w:val="-6"/>
                <w:sz w:val="32"/>
                <w:szCs w:val="32"/>
                <w:lang w:bidi="th-TH"/>
              </w:rPr>
              <w:t>GE 2102</w:t>
            </w:r>
          </w:p>
        </w:tc>
        <w:tc>
          <w:tcPr>
            <w:tcW w:w="4685" w:type="dxa"/>
            <w:shd w:val="clear" w:color="auto" w:fill="auto"/>
          </w:tcPr>
          <w:p w14:paraId="69588937"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z w:val="32"/>
                <w:szCs w:val="32"/>
              </w:rPr>
              <w:t>Human Heritage and Globalization</w:t>
            </w:r>
          </w:p>
        </w:tc>
        <w:tc>
          <w:tcPr>
            <w:tcW w:w="1445" w:type="dxa"/>
            <w:shd w:val="clear" w:color="auto" w:fill="auto"/>
          </w:tcPr>
          <w:p w14:paraId="0494FDCB"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45D59A41" w14:textId="77777777" w:rsidTr="00082C19">
        <w:tc>
          <w:tcPr>
            <w:tcW w:w="1975" w:type="dxa"/>
            <w:shd w:val="clear" w:color="auto" w:fill="auto"/>
          </w:tcPr>
          <w:p w14:paraId="3970F7A6"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spacing w:val="-6"/>
                <w:sz w:val="32"/>
                <w:szCs w:val="32"/>
                <w:lang w:bidi="th-TH"/>
              </w:rPr>
              <w:t>CSX 3009</w:t>
            </w:r>
          </w:p>
        </w:tc>
        <w:tc>
          <w:tcPr>
            <w:tcW w:w="4685" w:type="dxa"/>
            <w:shd w:val="clear" w:color="auto" w:fill="auto"/>
          </w:tcPr>
          <w:p w14:paraId="3DD974EB"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Algorithm Design</w:t>
            </w:r>
          </w:p>
        </w:tc>
        <w:tc>
          <w:tcPr>
            <w:tcW w:w="1445" w:type="dxa"/>
            <w:shd w:val="clear" w:color="auto" w:fill="auto"/>
          </w:tcPr>
          <w:p w14:paraId="5A673E80"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4C384865" w14:textId="77777777" w:rsidTr="00082C19">
        <w:tc>
          <w:tcPr>
            <w:tcW w:w="1975" w:type="dxa"/>
            <w:shd w:val="clear" w:color="auto" w:fill="auto"/>
          </w:tcPr>
          <w:p w14:paraId="2E8B7CB7"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spacing w:val="-6"/>
                <w:sz w:val="32"/>
                <w:szCs w:val="32"/>
                <w:lang w:bidi="th-TH"/>
              </w:rPr>
              <w:t>CSX 3010</w:t>
            </w:r>
          </w:p>
        </w:tc>
        <w:tc>
          <w:tcPr>
            <w:tcW w:w="4685" w:type="dxa"/>
            <w:shd w:val="clear" w:color="auto" w:fill="auto"/>
          </w:tcPr>
          <w:p w14:paraId="383C4ECC"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Senior Project I</w:t>
            </w:r>
          </w:p>
        </w:tc>
        <w:tc>
          <w:tcPr>
            <w:tcW w:w="1445" w:type="dxa"/>
            <w:shd w:val="clear" w:color="auto" w:fill="auto"/>
          </w:tcPr>
          <w:p w14:paraId="7CA7CB89"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spacing w:val="-6"/>
                <w:sz w:val="32"/>
                <w:szCs w:val="32"/>
                <w:lang w:bidi="th-TH"/>
              </w:rPr>
              <w:t>3 (0-9-0)</w:t>
            </w:r>
          </w:p>
        </w:tc>
      </w:tr>
      <w:tr w:rsidR="00563652" w:rsidRPr="00645CB8" w14:paraId="36FD0B66" w14:textId="77777777" w:rsidTr="00082C19">
        <w:tc>
          <w:tcPr>
            <w:tcW w:w="1975" w:type="dxa"/>
            <w:shd w:val="clear" w:color="auto" w:fill="auto"/>
          </w:tcPr>
          <w:p w14:paraId="263E2DD3"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tc>
        <w:tc>
          <w:tcPr>
            <w:tcW w:w="4685" w:type="dxa"/>
            <w:shd w:val="clear" w:color="auto" w:fill="auto"/>
          </w:tcPr>
          <w:p w14:paraId="3A70B70B" w14:textId="77777777" w:rsidR="00563652" w:rsidRPr="00645CB8" w:rsidRDefault="00563652" w:rsidP="00563652">
            <w:pPr>
              <w:pStyle w:val="Footer"/>
              <w:tabs>
                <w:tab w:val="clear" w:pos="4153"/>
                <w:tab w:val="clear" w:pos="8306"/>
                <w:tab w:val="left" w:pos="1812"/>
              </w:tabs>
              <w:rPr>
                <w:rFonts w:ascii="Browallia New" w:hAnsi="Browallia New" w:cs="Browallia New"/>
                <w:sz w:val="32"/>
                <w:szCs w:val="32"/>
              </w:rPr>
            </w:pPr>
            <w:r w:rsidRPr="00645CB8">
              <w:rPr>
                <w:rFonts w:ascii="Browallia New" w:hAnsi="Browallia New" w:cs="Browallia New"/>
                <w:sz w:val="32"/>
                <w:szCs w:val="32"/>
              </w:rPr>
              <w:t>Two Major Elective Courses</w:t>
            </w:r>
          </w:p>
        </w:tc>
        <w:tc>
          <w:tcPr>
            <w:tcW w:w="1445" w:type="dxa"/>
            <w:shd w:val="clear" w:color="auto" w:fill="auto"/>
          </w:tcPr>
          <w:p w14:paraId="112AEE1A"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6 (6-0-12)</w:t>
            </w:r>
          </w:p>
        </w:tc>
      </w:tr>
      <w:tr w:rsidR="00563652" w:rsidRPr="00645CB8" w14:paraId="11E6E708" w14:textId="77777777" w:rsidTr="00082C19">
        <w:tc>
          <w:tcPr>
            <w:tcW w:w="1975" w:type="dxa"/>
            <w:shd w:val="clear" w:color="auto" w:fill="auto"/>
          </w:tcPr>
          <w:p w14:paraId="24AB2B7D"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tc>
        <w:tc>
          <w:tcPr>
            <w:tcW w:w="4685" w:type="dxa"/>
            <w:shd w:val="clear" w:color="auto" w:fill="auto"/>
          </w:tcPr>
          <w:p w14:paraId="55B00F4F"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z w:val="32"/>
                <w:szCs w:val="32"/>
              </w:rPr>
              <w:t>One Free Elective Course</w:t>
            </w:r>
          </w:p>
        </w:tc>
        <w:tc>
          <w:tcPr>
            <w:tcW w:w="1445" w:type="dxa"/>
            <w:shd w:val="clear" w:color="auto" w:fill="auto"/>
          </w:tcPr>
          <w:p w14:paraId="5E482CAE" w14:textId="77777777" w:rsidR="00563652" w:rsidRPr="00645CB8" w:rsidRDefault="00563652" w:rsidP="00563652">
            <w:pPr>
              <w:pStyle w:val="Footer"/>
              <w:tabs>
                <w:tab w:val="clear" w:pos="4153"/>
                <w:tab w:val="clear" w:pos="8306"/>
              </w:tabs>
              <w:jc w:val="right"/>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3 (3-0-6)</w:t>
            </w:r>
          </w:p>
        </w:tc>
      </w:tr>
      <w:tr w:rsidR="00563652" w:rsidRPr="00645CB8" w14:paraId="3B8DA5F1" w14:textId="77777777" w:rsidTr="00082C19">
        <w:tc>
          <w:tcPr>
            <w:tcW w:w="1975" w:type="dxa"/>
            <w:shd w:val="clear" w:color="auto" w:fill="auto"/>
          </w:tcPr>
          <w:p w14:paraId="6239CCE2"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p w14:paraId="5E75F608" w14:textId="77777777" w:rsidR="00A02094" w:rsidRPr="00645CB8" w:rsidRDefault="00A02094"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p w14:paraId="6E6C7B60" w14:textId="77777777" w:rsidR="00A02094" w:rsidRPr="00645CB8" w:rsidRDefault="00A02094"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p w14:paraId="52C61659" w14:textId="77777777" w:rsidR="00A02094" w:rsidRPr="00645CB8" w:rsidRDefault="00A02094"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p w14:paraId="14543392" w14:textId="77777777" w:rsidR="00A02094" w:rsidRPr="00645CB8" w:rsidRDefault="00A02094"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p w14:paraId="7D4B1657" w14:textId="77777777" w:rsidR="00A02094" w:rsidRPr="00645CB8" w:rsidRDefault="00A02094"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p w14:paraId="44A5118C" w14:textId="77777777" w:rsidR="00A02094" w:rsidRPr="00645CB8" w:rsidRDefault="00A02094"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tc>
        <w:tc>
          <w:tcPr>
            <w:tcW w:w="4685" w:type="dxa"/>
            <w:shd w:val="clear" w:color="auto" w:fill="auto"/>
          </w:tcPr>
          <w:p w14:paraId="0B9F1123"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b/>
                <w:bCs/>
                <w:sz w:val="32"/>
                <w:szCs w:val="32"/>
              </w:rPr>
              <w:t>Total</w:t>
            </w:r>
          </w:p>
        </w:tc>
        <w:tc>
          <w:tcPr>
            <w:tcW w:w="1445" w:type="dxa"/>
            <w:shd w:val="clear" w:color="auto" w:fill="auto"/>
          </w:tcPr>
          <w:p w14:paraId="7061270E" w14:textId="77777777" w:rsidR="00563652" w:rsidRPr="00645CB8" w:rsidRDefault="00563652" w:rsidP="00563652">
            <w:pPr>
              <w:pStyle w:val="Footer"/>
              <w:tabs>
                <w:tab w:val="clear" w:pos="4153"/>
                <w:tab w:val="clear" w:pos="8306"/>
              </w:tabs>
              <w:jc w:val="right"/>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18 (15-9-30)</w:t>
            </w:r>
          </w:p>
          <w:p w14:paraId="5A243EE4" w14:textId="77777777" w:rsidR="00BE3A1B" w:rsidRPr="00645CB8" w:rsidRDefault="00BE3A1B" w:rsidP="00563652">
            <w:pPr>
              <w:pStyle w:val="Footer"/>
              <w:tabs>
                <w:tab w:val="clear" w:pos="4153"/>
                <w:tab w:val="clear" w:pos="8306"/>
              </w:tabs>
              <w:jc w:val="right"/>
              <w:rPr>
                <w:rFonts w:ascii="Browallia New" w:hAnsi="Browallia New" w:cs="Browallia New"/>
                <w:sz w:val="32"/>
                <w:szCs w:val="32"/>
              </w:rPr>
            </w:pPr>
          </w:p>
        </w:tc>
      </w:tr>
      <w:tr w:rsidR="00563652" w:rsidRPr="00645CB8" w14:paraId="513F8B9E" w14:textId="77777777" w:rsidTr="00082C19">
        <w:tc>
          <w:tcPr>
            <w:tcW w:w="1975" w:type="dxa"/>
            <w:shd w:val="clear" w:color="auto" w:fill="auto"/>
          </w:tcPr>
          <w:p w14:paraId="4423E4B8"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b/>
                <w:bCs/>
                <w:spacing w:val="-6"/>
                <w:sz w:val="32"/>
                <w:szCs w:val="32"/>
                <w:u w:val="single"/>
                <w:lang w:bidi="th-TH"/>
              </w:rPr>
              <w:lastRenderedPageBreak/>
              <w:t>Year 4, Semester 1</w:t>
            </w:r>
          </w:p>
        </w:tc>
        <w:tc>
          <w:tcPr>
            <w:tcW w:w="4685" w:type="dxa"/>
            <w:shd w:val="clear" w:color="auto" w:fill="auto"/>
          </w:tcPr>
          <w:p w14:paraId="300A3C57"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p>
        </w:tc>
        <w:tc>
          <w:tcPr>
            <w:tcW w:w="1445" w:type="dxa"/>
            <w:shd w:val="clear" w:color="auto" w:fill="auto"/>
          </w:tcPr>
          <w:p w14:paraId="13B992C0"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p>
        </w:tc>
      </w:tr>
      <w:tr w:rsidR="00563652" w:rsidRPr="00645CB8" w14:paraId="5D990060" w14:textId="77777777" w:rsidTr="00082C19">
        <w:tc>
          <w:tcPr>
            <w:tcW w:w="1975" w:type="dxa"/>
            <w:shd w:val="clear" w:color="auto" w:fill="auto"/>
          </w:tcPr>
          <w:p w14:paraId="0DDC0B43"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b/>
                <w:bCs/>
                <w:spacing w:val="-6"/>
                <w:sz w:val="32"/>
                <w:szCs w:val="32"/>
                <w:lang w:bidi="th-TH"/>
              </w:rPr>
              <w:t>Course Code</w:t>
            </w:r>
          </w:p>
        </w:tc>
        <w:tc>
          <w:tcPr>
            <w:tcW w:w="4685" w:type="dxa"/>
            <w:shd w:val="clear" w:color="auto" w:fill="auto"/>
          </w:tcPr>
          <w:p w14:paraId="4DA8BB2B"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b/>
                <w:bCs/>
                <w:spacing w:val="-6"/>
                <w:sz w:val="32"/>
                <w:szCs w:val="32"/>
                <w:lang w:bidi="th-TH"/>
              </w:rPr>
              <w:t>Course Title</w:t>
            </w:r>
          </w:p>
        </w:tc>
        <w:tc>
          <w:tcPr>
            <w:tcW w:w="1445" w:type="dxa"/>
            <w:shd w:val="clear" w:color="auto" w:fill="auto"/>
          </w:tcPr>
          <w:p w14:paraId="5D213271"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b/>
                <w:bCs/>
                <w:spacing w:val="-6"/>
                <w:sz w:val="32"/>
                <w:szCs w:val="32"/>
                <w:lang w:bidi="th-TH"/>
              </w:rPr>
              <w:t>Credits</w:t>
            </w:r>
          </w:p>
        </w:tc>
      </w:tr>
      <w:tr w:rsidR="00563652" w:rsidRPr="00645CB8" w14:paraId="6B83C541" w14:textId="77777777" w:rsidTr="00082C19">
        <w:tc>
          <w:tcPr>
            <w:tcW w:w="1975" w:type="dxa"/>
            <w:shd w:val="clear" w:color="auto" w:fill="auto"/>
          </w:tcPr>
          <w:p w14:paraId="51B04F38"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spacing w:val="-6"/>
                <w:sz w:val="32"/>
                <w:szCs w:val="32"/>
                <w:lang w:bidi="th-TH"/>
              </w:rPr>
              <w:t>GE 2202</w:t>
            </w:r>
          </w:p>
        </w:tc>
        <w:tc>
          <w:tcPr>
            <w:tcW w:w="4685" w:type="dxa"/>
            <w:shd w:val="clear" w:color="auto" w:fill="auto"/>
          </w:tcPr>
          <w:p w14:paraId="73DC0A35"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Ethics</w:t>
            </w:r>
          </w:p>
        </w:tc>
        <w:tc>
          <w:tcPr>
            <w:tcW w:w="1445" w:type="dxa"/>
            <w:shd w:val="clear" w:color="auto" w:fill="auto"/>
          </w:tcPr>
          <w:p w14:paraId="5B807E8D"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spacing w:val="-6"/>
                <w:sz w:val="32"/>
                <w:szCs w:val="32"/>
                <w:lang w:bidi="th-TH"/>
              </w:rPr>
              <w:t>3 (3-0-6)</w:t>
            </w:r>
          </w:p>
        </w:tc>
      </w:tr>
      <w:tr w:rsidR="00563652" w:rsidRPr="00645CB8" w14:paraId="634E4D34" w14:textId="77777777" w:rsidTr="00082C19">
        <w:tc>
          <w:tcPr>
            <w:tcW w:w="1975" w:type="dxa"/>
            <w:shd w:val="clear" w:color="auto" w:fill="auto"/>
          </w:tcPr>
          <w:p w14:paraId="39334D3E"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tc>
        <w:tc>
          <w:tcPr>
            <w:tcW w:w="4685" w:type="dxa"/>
            <w:shd w:val="clear" w:color="auto" w:fill="auto"/>
          </w:tcPr>
          <w:p w14:paraId="00271C78" w14:textId="77777777" w:rsidR="00563652" w:rsidRPr="00645CB8" w:rsidRDefault="00563652" w:rsidP="00563652">
            <w:pPr>
              <w:rPr>
                <w:rFonts w:ascii="Browallia New" w:hAnsi="Browallia New" w:cs="Browallia New"/>
                <w:sz w:val="32"/>
                <w:szCs w:val="32"/>
              </w:rPr>
            </w:pPr>
            <w:r w:rsidRPr="00645CB8">
              <w:rPr>
                <w:rFonts w:ascii="Browallia New" w:hAnsi="Browallia New" w:cs="Browallia New"/>
                <w:sz w:val="32"/>
                <w:szCs w:val="32"/>
              </w:rPr>
              <w:t>Four Major Elective Courses</w:t>
            </w:r>
          </w:p>
        </w:tc>
        <w:tc>
          <w:tcPr>
            <w:tcW w:w="1445" w:type="dxa"/>
            <w:shd w:val="clear" w:color="auto" w:fill="auto"/>
          </w:tcPr>
          <w:p w14:paraId="777BCC01"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sz w:val="32"/>
                <w:szCs w:val="32"/>
              </w:rPr>
              <w:t>12 (12-0-24)</w:t>
            </w:r>
          </w:p>
        </w:tc>
      </w:tr>
      <w:tr w:rsidR="00563652" w:rsidRPr="00645CB8" w14:paraId="0C60EB9D" w14:textId="77777777" w:rsidTr="00082C19">
        <w:tc>
          <w:tcPr>
            <w:tcW w:w="1975" w:type="dxa"/>
            <w:shd w:val="clear" w:color="auto" w:fill="auto"/>
          </w:tcPr>
          <w:p w14:paraId="4DF4C272"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tc>
        <w:tc>
          <w:tcPr>
            <w:tcW w:w="4685" w:type="dxa"/>
            <w:shd w:val="clear" w:color="auto" w:fill="auto"/>
          </w:tcPr>
          <w:p w14:paraId="41D4613C"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z w:val="32"/>
                <w:szCs w:val="32"/>
              </w:rPr>
              <w:t>One Free Elective Course</w:t>
            </w:r>
          </w:p>
        </w:tc>
        <w:tc>
          <w:tcPr>
            <w:tcW w:w="1445" w:type="dxa"/>
            <w:shd w:val="clear" w:color="auto" w:fill="auto"/>
          </w:tcPr>
          <w:p w14:paraId="0BA32220"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sz w:val="32"/>
                <w:szCs w:val="32"/>
              </w:rPr>
              <w:t>3 (3-0-6)</w:t>
            </w:r>
          </w:p>
        </w:tc>
      </w:tr>
      <w:tr w:rsidR="00563652" w:rsidRPr="00645CB8" w14:paraId="382ECF24" w14:textId="77777777" w:rsidTr="00082C19">
        <w:tc>
          <w:tcPr>
            <w:tcW w:w="1975" w:type="dxa"/>
            <w:shd w:val="clear" w:color="auto" w:fill="auto"/>
          </w:tcPr>
          <w:p w14:paraId="7D3B8C2C"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tc>
        <w:tc>
          <w:tcPr>
            <w:tcW w:w="4685" w:type="dxa"/>
            <w:shd w:val="clear" w:color="auto" w:fill="auto"/>
          </w:tcPr>
          <w:p w14:paraId="707D5F47"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b/>
                <w:bCs/>
                <w:sz w:val="32"/>
                <w:szCs w:val="32"/>
              </w:rPr>
              <w:t>Total</w:t>
            </w:r>
          </w:p>
        </w:tc>
        <w:tc>
          <w:tcPr>
            <w:tcW w:w="1445" w:type="dxa"/>
            <w:shd w:val="clear" w:color="auto" w:fill="auto"/>
          </w:tcPr>
          <w:p w14:paraId="14BD2B32"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b/>
                <w:bCs/>
                <w:spacing w:val="-6"/>
                <w:sz w:val="32"/>
                <w:szCs w:val="32"/>
                <w:lang w:bidi="th-TH"/>
              </w:rPr>
              <w:t>18 (18-0-36)</w:t>
            </w:r>
          </w:p>
        </w:tc>
      </w:tr>
      <w:tr w:rsidR="00563652" w:rsidRPr="00645CB8" w14:paraId="1670AD15" w14:textId="77777777" w:rsidTr="00082C19">
        <w:tc>
          <w:tcPr>
            <w:tcW w:w="1975" w:type="dxa"/>
            <w:shd w:val="clear" w:color="auto" w:fill="auto"/>
          </w:tcPr>
          <w:p w14:paraId="76CD77D5"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b/>
                <w:bCs/>
                <w:spacing w:val="-6"/>
                <w:sz w:val="32"/>
                <w:szCs w:val="32"/>
                <w:u w:val="single"/>
                <w:lang w:bidi="th-TH"/>
              </w:rPr>
              <w:t>Year 4, Semester 2</w:t>
            </w:r>
          </w:p>
        </w:tc>
        <w:tc>
          <w:tcPr>
            <w:tcW w:w="4685" w:type="dxa"/>
            <w:shd w:val="clear" w:color="auto" w:fill="auto"/>
          </w:tcPr>
          <w:p w14:paraId="437B2BD4"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p>
        </w:tc>
        <w:tc>
          <w:tcPr>
            <w:tcW w:w="1445" w:type="dxa"/>
            <w:shd w:val="clear" w:color="auto" w:fill="auto"/>
          </w:tcPr>
          <w:p w14:paraId="674D2AD2"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p>
        </w:tc>
      </w:tr>
      <w:tr w:rsidR="00563652" w:rsidRPr="00645CB8" w14:paraId="09B46A43" w14:textId="77777777" w:rsidTr="00082C19">
        <w:tc>
          <w:tcPr>
            <w:tcW w:w="1975" w:type="dxa"/>
            <w:shd w:val="clear" w:color="auto" w:fill="auto"/>
          </w:tcPr>
          <w:p w14:paraId="7BACBC97"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b/>
                <w:bCs/>
                <w:spacing w:val="-6"/>
                <w:sz w:val="32"/>
                <w:szCs w:val="32"/>
                <w:lang w:bidi="th-TH"/>
              </w:rPr>
              <w:t>Course Code</w:t>
            </w:r>
          </w:p>
        </w:tc>
        <w:tc>
          <w:tcPr>
            <w:tcW w:w="4685" w:type="dxa"/>
            <w:shd w:val="clear" w:color="auto" w:fill="auto"/>
          </w:tcPr>
          <w:p w14:paraId="2CCBF560"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b/>
                <w:bCs/>
                <w:spacing w:val="-6"/>
                <w:sz w:val="32"/>
                <w:szCs w:val="32"/>
                <w:lang w:bidi="th-TH"/>
              </w:rPr>
              <w:t>Course Title</w:t>
            </w:r>
          </w:p>
        </w:tc>
        <w:tc>
          <w:tcPr>
            <w:tcW w:w="1445" w:type="dxa"/>
            <w:shd w:val="clear" w:color="auto" w:fill="auto"/>
          </w:tcPr>
          <w:p w14:paraId="27913BEB"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b/>
                <w:bCs/>
                <w:spacing w:val="-6"/>
                <w:sz w:val="32"/>
                <w:szCs w:val="32"/>
                <w:lang w:bidi="th-TH"/>
              </w:rPr>
              <w:t>Credits</w:t>
            </w:r>
          </w:p>
        </w:tc>
      </w:tr>
      <w:tr w:rsidR="00563652" w:rsidRPr="00645CB8" w14:paraId="47F035AB" w14:textId="77777777" w:rsidTr="00082C19">
        <w:tc>
          <w:tcPr>
            <w:tcW w:w="1975" w:type="dxa"/>
            <w:shd w:val="clear" w:color="auto" w:fill="auto"/>
          </w:tcPr>
          <w:p w14:paraId="695D2F2E"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r w:rsidRPr="00645CB8">
              <w:rPr>
                <w:rFonts w:ascii="Browallia New" w:hAnsi="Browallia New" w:cs="Browallia New"/>
                <w:spacing w:val="-6"/>
                <w:sz w:val="32"/>
                <w:szCs w:val="32"/>
                <w:lang w:bidi="th-TH"/>
              </w:rPr>
              <w:t>CSX 3011</w:t>
            </w:r>
          </w:p>
        </w:tc>
        <w:tc>
          <w:tcPr>
            <w:tcW w:w="4685" w:type="dxa"/>
            <w:shd w:val="clear" w:color="auto" w:fill="auto"/>
          </w:tcPr>
          <w:p w14:paraId="36E7E34F"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Senior Project II</w:t>
            </w:r>
          </w:p>
        </w:tc>
        <w:tc>
          <w:tcPr>
            <w:tcW w:w="1445" w:type="dxa"/>
            <w:shd w:val="clear" w:color="auto" w:fill="auto"/>
          </w:tcPr>
          <w:p w14:paraId="7908213E"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spacing w:val="-6"/>
                <w:sz w:val="32"/>
                <w:szCs w:val="32"/>
                <w:lang w:bidi="th-TH"/>
              </w:rPr>
              <w:t>3 (0-9-0)</w:t>
            </w:r>
          </w:p>
        </w:tc>
      </w:tr>
      <w:tr w:rsidR="00563652" w:rsidRPr="00645CB8" w14:paraId="15C89408" w14:textId="77777777" w:rsidTr="00082C19">
        <w:tc>
          <w:tcPr>
            <w:tcW w:w="1975" w:type="dxa"/>
            <w:shd w:val="clear" w:color="auto" w:fill="auto"/>
          </w:tcPr>
          <w:p w14:paraId="6547BB8F"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tc>
        <w:tc>
          <w:tcPr>
            <w:tcW w:w="4685" w:type="dxa"/>
            <w:shd w:val="clear" w:color="auto" w:fill="auto"/>
          </w:tcPr>
          <w:p w14:paraId="0BF34002" w14:textId="77777777" w:rsidR="00563652" w:rsidRPr="00645CB8" w:rsidRDefault="00563652" w:rsidP="00563652">
            <w:pPr>
              <w:pStyle w:val="Footer"/>
              <w:tabs>
                <w:tab w:val="clear" w:pos="4153"/>
                <w:tab w:val="clear" w:pos="8306"/>
                <w:tab w:val="left" w:pos="1812"/>
              </w:tabs>
              <w:rPr>
                <w:rFonts w:ascii="Browallia New" w:hAnsi="Browallia New" w:cs="Browallia New"/>
                <w:sz w:val="32"/>
                <w:szCs w:val="32"/>
              </w:rPr>
            </w:pPr>
            <w:r w:rsidRPr="00645CB8">
              <w:rPr>
                <w:rFonts w:ascii="Browallia New" w:hAnsi="Browallia New" w:cs="Browallia New"/>
                <w:sz w:val="32"/>
                <w:szCs w:val="32"/>
              </w:rPr>
              <w:t>Two Major Elective Courses</w:t>
            </w:r>
          </w:p>
        </w:tc>
        <w:tc>
          <w:tcPr>
            <w:tcW w:w="1445" w:type="dxa"/>
            <w:shd w:val="clear" w:color="auto" w:fill="auto"/>
          </w:tcPr>
          <w:p w14:paraId="0DEB4527"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sz w:val="32"/>
                <w:szCs w:val="32"/>
              </w:rPr>
              <w:t>6 (6-0-12)</w:t>
            </w:r>
          </w:p>
        </w:tc>
      </w:tr>
      <w:tr w:rsidR="00563652" w:rsidRPr="00645CB8" w14:paraId="0501D4F9" w14:textId="77777777" w:rsidTr="00082C19">
        <w:tc>
          <w:tcPr>
            <w:tcW w:w="1975" w:type="dxa"/>
            <w:shd w:val="clear" w:color="auto" w:fill="auto"/>
          </w:tcPr>
          <w:p w14:paraId="4AE3A67C"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tc>
        <w:tc>
          <w:tcPr>
            <w:tcW w:w="4685" w:type="dxa"/>
            <w:shd w:val="clear" w:color="auto" w:fill="auto"/>
          </w:tcPr>
          <w:p w14:paraId="1A76CA00"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sz w:val="32"/>
                <w:szCs w:val="32"/>
              </w:rPr>
              <w:t>One Free Elective Course</w:t>
            </w:r>
          </w:p>
        </w:tc>
        <w:tc>
          <w:tcPr>
            <w:tcW w:w="1445" w:type="dxa"/>
            <w:shd w:val="clear" w:color="auto" w:fill="auto"/>
          </w:tcPr>
          <w:p w14:paraId="5A302B81"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sz w:val="32"/>
                <w:szCs w:val="32"/>
              </w:rPr>
              <w:t>3 (3-0-6)</w:t>
            </w:r>
          </w:p>
        </w:tc>
      </w:tr>
      <w:tr w:rsidR="00563652" w:rsidRPr="00645CB8" w14:paraId="64024571" w14:textId="77777777" w:rsidTr="00082C19">
        <w:tc>
          <w:tcPr>
            <w:tcW w:w="1975" w:type="dxa"/>
            <w:shd w:val="clear" w:color="auto" w:fill="auto"/>
          </w:tcPr>
          <w:p w14:paraId="32541785" w14:textId="77777777" w:rsidR="00563652" w:rsidRPr="00645CB8" w:rsidRDefault="00563652" w:rsidP="00563652">
            <w:pPr>
              <w:pStyle w:val="Footer"/>
              <w:tabs>
                <w:tab w:val="clear" w:pos="4153"/>
                <w:tab w:val="clear" w:pos="8306"/>
              </w:tabs>
              <w:jc w:val="thaiDistribute"/>
              <w:rPr>
                <w:rFonts w:ascii="Browallia New" w:hAnsi="Browallia New" w:cs="Browallia New"/>
                <w:b/>
                <w:bCs/>
                <w:spacing w:val="-6"/>
                <w:sz w:val="32"/>
                <w:szCs w:val="32"/>
                <w:u w:val="single"/>
                <w:lang w:bidi="th-TH"/>
              </w:rPr>
            </w:pPr>
          </w:p>
        </w:tc>
        <w:tc>
          <w:tcPr>
            <w:tcW w:w="4685" w:type="dxa"/>
            <w:shd w:val="clear" w:color="auto" w:fill="auto"/>
          </w:tcPr>
          <w:p w14:paraId="5F171298" w14:textId="77777777" w:rsidR="00563652" w:rsidRPr="00645CB8" w:rsidRDefault="00563652" w:rsidP="00563652">
            <w:pPr>
              <w:pStyle w:val="Footer"/>
              <w:tabs>
                <w:tab w:val="clear" w:pos="4153"/>
                <w:tab w:val="clear" w:pos="8306"/>
              </w:tabs>
              <w:jc w:val="thaiDistribute"/>
              <w:rPr>
                <w:rFonts w:ascii="Browallia New" w:hAnsi="Browallia New" w:cs="Browallia New"/>
                <w:spacing w:val="-6"/>
                <w:sz w:val="32"/>
                <w:szCs w:val="32"/>
                <w:lang w:bidi="th-TH"/>
              </w:rPr>
            </w:pPr>
            <w:r w:rsidRPr="00645CB8">
              <w:rPr>
                <w:rFonts w:ascii="Browallia New" w:hAnsi="Browallia New" w:cs="Browallia New"/>
                <w:b/>
                <w:bCs/>
                <w:sz w:val="32"/>
                <w:szCs w:val="32"/>
              </w:rPr>
              <w:t>Total</w:t>
            </w:r>
          </w:p>
        </w:tc>
        <w:tc>
          <w:tcPr>
            <w:tcW w:w="1445" w:type="dxa"/>
            <w:shd w:val="clear" w:color="auto" w:fill="auto"/>
          </w:tcPr>
          <w:p w14:paraId="133143CA" w14:textId="77777777" w:rsidR="00563652" w:rsidRPr="00645CB8" w:rsidRDefault="00563652" w:rsidP="00563652">
            <w:pPr>
              <w:pStyle w:val="Footer"/>
              <w:tabs>
                <w:tab w:val="clear" w:pos="4153"/>
                <w:tab w:val="clear" w:pos="8306"/>
              </w:tabs>
              <w:jc w:val="right"/>
              <w:rPr>
                <w:rFonts w:ascii="Browallia New" w:hAnsi="Browallia New" w:cs="Browallia New"/>
                <w:sz w:val="32"/>
                <w:szCs w:val="32"/>
              </w:rPr>
            </w:pPr>
            <w:r w:rsidRPr="00645CB8">
              <w:rPr>
                <w:rFonts w:ascii="Browallia New" w:hAnsi="Browallia New" w:cs="Browallia New"/>
                <w:b/>
                <w:bCs/>
                <w:spacing w:val="-6"/>
                <w:sz w:val="32"/>
                <w:szCs w:val="32"/>
                <w:lang w:bidi="th-TH"/>
              </w:rPr>
              <w:t>12 (12-9-18)</w:t>
            </w:r>
          </w:p>
        </w:tc>
      </w:tr>
    </w:tbl>
    <w:p w14:paraId="462EEE92" w14:textId="77777777" w:rsidR="00BE7DE3" w:rsidRPr="00645CB8" w:rsidRDefault="00BE7DE3" w:rsidP="00377854">
      <w:pPr>
        <w:pStyle w:val="Footer"/>
        <w:tabs>
          <w:tab w:val="clear" w:pos="4153"/>
          <w:tab w:val="clear" w:pos="8306"/>
        </w:tabs>
        <w:jc w:val="thaiDistribute"/>
        <w:rPr>
          <w:rFonts w:ascii="Browallia New" w:hAnsi="Browallia New" w:cs="Browallia New"/>
          <w:b/>
          <w:bCs/>
          <w:spacing w:val="-6"/>
          <w:sz w:val="32"/>
          <w:szCs w:val="32"/>
          <w:lang w:bidi="th-TH"/>
        </w:rPr>
      </w:pPr>
    </w:p>
    <w:p w14:paraId="11832DCF" w14:textId="77777777" w:rsidR="00BE3A1B" w:rsidRPr="00645CB8" w:rsidRDefault="00BE7DE3" w:rsidP="00377854">
      <w:pPr>
        <w:pStyle w:val="Footer"/>
        <w:tabs>
          <w:tab w:val="clear" w:pos="4153"/>
          <w:tab w:val="clear" w:pos="8306"/>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br w:type="textWrapping" w:clear="all"/>
      </w:r>
    </w:p>
    <w:p w14:paraId="70811EB6" w14:textId="77777777" w:rsidR="00A12562" w:rsidRPr="00645CB8" w:rsidRDefault="00203BD7" w:rsidP="00203BD7">
      <w:pPr>
        <w:pStyle w:val="Footer"/>
        <w:tabs>
          <w:tab w:val="clear" w:pos="4153"/>
          <w:tab w:val="clear" w:pos="8306"/>
          <w:tab w:val="left" w:pos="810"/>
        </w:tabs>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ab/>
        <w:t>3.1.7 Course Description</w:t>
      </w:r>
    </w:p>
    <w:p w14:paraId="24841505" w14:textId="77777777" w:rsidR="00A12562" w:rsidRPr="00645CB8" w:rsidRDefault="00A12562" w:rsidP="00196D19">
      <w:pPr>
        <w:pStyle w:val="Footer"/>
        <w:tabs>
          <w:tab w:val="clear" w:pos="4153"/>
          <w:tab w:val="clear" w:pos="8306"/>
          <w:tab w:val="left" w:pos="135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General Education Courses</w:t>
      </w:r>
    </w:p>
    <w:p w14:paraId="7A271FAE"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cs/>
          <w:lang w:bidi="th-TH"/>
        </w:rPr>
        <w:t>หมวดวิชาศึกษาทั่วไป</w:t>
      </w:r>
    </w:p>
    <w:p w14:paraId="49F73F43"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Language Courses</w:t>
      </w:r>
    </w:p>
    <w:p w14:paraId="2D42BA4B"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cs/>
          <w:lang w:bidi="th-TH"/>
        </w:rPr>
        <w:t>กลุ่มวิชาภาษา</w:t>
      </w:r>
    </w:p>
    <w:p w14:paraId="73F197A0" w14:textId="77777777" w:rsidR="00A12562" w:rsidRPr="00645CB8" w:rsidRDefault="00A12562" w:rsidP="00196D19">
      <w:pPr>
        <w:tabs>
          <w:tab w:val="left" w:pos="7740"/>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rPr>
        <w:t xml:space="preserve">ELE 1001 Communicative English I               </w:t>
      </w:r>
      <w:r w:rsidRPr="00645CB8">
        <w:rPr>
          <w:rFonts w:ascii="Browallia New" w:hAnsi="Browallia New" w:cs="Browallia New"/>
          <w:b/>
          <w:bCs/>
          <w:sz w:val="32"/>
          <w:szCs w:val="32"/>
        </w:rPr>
        <w:tab/>
        <w:t>3 (3-</w:t>
      </w:r>
      <w:r w:rsidR="00377208" w:rsidRPr="00645CB8">
        <w:rPr>
          <w:rFonts w:ascii="Browallia New" w:hAnsi="Browallia New" w:cs="Browallia New"/>
          <w:b/>
          <w:bCs/>
          <w:sz w:val="32"/>
          <w:szCs w:val="32"/>
        </w:rPr>
        <w:t>2</w:t>
      </w:r>
      <w:r w:rsidRPr="00645CB8">
        <w:rPr>
          <w:rFonts w:ascii="Browallia New" w:hAnsi="Browallia New" w:cs="Browallia New"/>
          <w:b/>
          <w:bCs/>
          <w:sz w:val="32"/>
          <w:szCs w:val="32"/>
        </w:rPr>
        <w:t>-6) credits</w:t>
      </w:r>
    </w:p>
    <w:p w14:paraId="1652C0CD" w14:textId="77777777" w:rsidR="00A12562" w:rsidRPr="00645CB8" w:rsidRDefault="00A12562" w:rsidP="00196D19">
      <w:pPr>
        <w:pStyle w:val="Footer"/>
        <w:tabs>
          <w:tab w:val="clear" w:pos="4153"/>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English skills in listening, speaking, reading, and writing for efficient communication in various contexts</w:t>
      </w:r>
      <w:r w:rsidR="00C677FA" w:rsidRPr="00645CB8">
        <w:rPr>
          <w:rFonts w:ascii="Browallia New" w:hAnsi="Browallia New" w:cs="Browallia New"/>
          <w:sz w:val="32"/>
          <w:szCs w:val="32"/>
          <w:lang w:bidi="th-TH"/>
        </w:rPr>
        <w:t>.</w:t>
      </w:r>
    </w:p>
    <w:p w14:paraId="7FBB2CB2" w14:textId="77777777" w:rsidR="00A12562" w:rsidRPr="00645CB8" w:rsidRDefault="00A12562" w:rsidP="00196D19">
      <w:pPr>
        <w:tabs>
          <w:tab w:val="left" w:pos="7740"/>
        </w:tabs>
        <w:ind w:left="1350"/>
        <w:jc w:val="thaiDistribute"/>
        <w:rPr>
          <w:rFonts w:ascii="Browallia New" w:hAnsi="Browallia New" w:cs="Browallia New"/>
          <w:b/>
          <w:bCs/>
          <w:sz w:val="32"/>
          <w:szCs w:val="32"/>
          <w:rtl/>
          <w:cs/>
        </w:rPr>
      </w:pPr>
      <w:r w:rsidRPr="00645CB8">
        <w:rPr>
          <w:rFonts w:ascii="Browallia New" w:hAnsi="Browallia New" w:cs="Browallia New"/>
          <w:b/>
          <w:bCs/>
          <w:sz w:val="32"/>
          <w:szCs w:val="32"/>
        </w:rPr>
        <w:t>ELE 1001</w:t>
      </w:r>
      <w:r w:rsidR="00A02094" w:rsidRPr="00645CB8">
        <w:rPr>
          <w:rFonts w:ascii="Browallia New" w:hAnsi="Browallia New" w:cs="Browallia New" w:hint="cs"/>
          <w:b/>
          <w:bCs/>
          <w:sz w:val="32"/>
          <w:szCs w:val="32"/>
          <w:cs/>
          <w:lang w:bidi="th-TH"/>
        </w:rPr>
        <w:t xml:space="preserve"> </w:t>
      </w:r>
      <w:r w:rsidRPr="00645CB8">
        <w:rPr>
          <w:rFonts w:ascii="Browallia New" w:hAnsi="Browallia New" w:cs="Browallia New"/>
          <w:b/>
          <w:bCs/>
          <w:sz w:val="32"/>
          <w:szCs w:val="32"/>
          <w:cs/>
          <w:lang w:bidi="th-TH"/>
        </w:rPr>
        <w:t xml:space="preserve">ภาษาอังกฤษเพื่อการสื่อสาร </w:t>
      </w:r>
      <w:r w:rsidRPr="00645CB8">
        <w:rPr>
          <w:rFonts w:ascii="Browallia New" w:hAnsi="Browallia New" w:cs="Browallia New"/>
          <w:b/>
          <w:bCs/>
          <w:sz w:val="32"/>
          <w:szCs w:val="32"/>
          <w:rtl/>
          <w:cs/>
        </w:rPr>
        <w:t>1</w:t>
      </w:r>
      <w:r w:rsidR="003F6100" w:rsidRPr="00645CB8">
        <w:rPr>
          <w:rFonts w:ascii="Browallia New" w:hAnsi="Browallia New" w:cs="Browallia New"/>
          <w:b/>
          <w:bCs/>
          <w:sz w:val="32"/>
          <w:szCs w:val="32"/>
        </w:rPr>
        <w:tab/>
      </w:r>
      <w:r w:rsidRPr="00645CB8">
        <w:rPr>
          <w:rFonts w:ascii="Browallia New" w:hAnsi="Browallia New" w:cs="Browallia New"/>
          <w:b/>
          <w:bCs/>
          <w:sz w:val="32"/>
          <w:szCs w:val="32"/>
        </w:rPr>
        <w:t>3 (3-</w:t>
      </w:r>
      <w:r w:rsidR="00377208" w:rsidRPr="00645CB8">
        <w:rPr>
          <w:rFonts w:ascii="Browallia New" w:hAnsi="Browallia New" w:cs="Browallia New"/>
          <w:b/>
          <w:bCs/>
          <w:sz w:val="32"/>
          <w:szCs w:val="32"/>
        </w:rPr>
        <w:t>2</w:t>
      </w:r>
      <w:r w:rsidRPr="00645CB8">
        <w:rPr>
          <w:rFonts w:ascii="Browallia New" w:hAnsi="Browallia New" w:cs="Browallia New"/>
          <w:b/>
          <w:bCs/>
          <w:sz w:val="32"/>
          <w:szCs w:val="32"/>
        </w:rPr>
        <w:t xml:space="preserve">-6) </w:t>
      </w:r>
      <w:r w:rsidRPr="00645CB8">
        <w:rPr>
          <w:rFonts w:ascii="Browallia New" w:hAnsi="Browallia New" w:cs="Browallia New"/>
          <w:b/>
          <w:bCs/>
          <w:sz w:val="32"/>
          <w:szCs w:val="32"/>
          <w:cs/>
          <w:lang w:bidi="th-TH"/>
        </w:rPr>
        <w:t>หน่วยกิต</w:t>
      </w:r>
    </w:p>
    <w:p w14:paraId="4AAE99A8" w14:textId="77777777" w:rsidR="00A12562" w:rsidRPr="00645CB8" w:rsidRDefault="00A12562" w:rsidP="00196D19">
      <w:pPr>
        <w:pStyle w:val="Footer"/>
        <w:tabs>
          <w:tab w:val="clear" w:pos="4153"/>
          <w:tab w:val="clear" w:pos="8306"/>
          <w:tab w:val="left" w:pos="7920"/>
        </w:tabs>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ภาษาอังกฤษเพื่อการสื่อสารด้านการฟัง การพูด การอ่าน และการเขียน อย่างมีประสิทธิภาพในบริบ</w:t>
      </w:r>
      <w:r w:rsidRPr="00645CB8">
        <w:rPr>
          <w:rFonts w:ascii="Browallia New" w:hAnsi="Browallia New" w:cs="Browallia New" w:hint="cs"/>
          <w:sz w:val="32"/>
          <w:szCs w:val="32"/>
          <w:cs/>
          <w:lang w:bidi="th-TH"/>
        </w:rPr>
        <w:t>ท</w:t>
      </w:r>
      <w:r w:rsidRPr="00645CB8">
        <w:rPr>
          <w:rFonts w:ascii="Browallia New" w:hAnsi="Browallia New" w:cs="Browallia New"/>
          <w:sz w:val="32"/>
          <w:szCs w:val="32"/>
          <w:cs/>
          <w:lang w:bidi="th-TH"/>
        </w:rPr>
        <w:t xml:space="preserve">ต่างๆ                 </w:t>
      </w:r>
    </w:p>
    <w:p w14:paraId="27499893" w14:textId="77777777" w:rsidR="004010E9" w:rsidRPr="00645CB8" w:rsidRDefault="004010E9" w:rsidP="00196D19">
      <w:pPr>
        <w:pStyle w:val="Footer"/>
        <w:tabs>
          <w:tab w:val="clear" w:pos="4153"/>
          <w:tab w:val="clear" w:pos="8306"/>
        </w:tabs>
        <w:ind w:left="1350"/>
        <w:jc w:val="thaiDistribute"/>
        <w:rPr>
          <w:rFonts w:ascii="Browallia New" w:hAnsi="Browallia New" w:cs="Browallia New"/>
          <w:sz w:val="32"/>
          <w:szCs w:val="32"/>
        </w:rPr>
      </w:pPr>
    </w:p>
    <w:p w14:paraId="4D6F1160" w14:textId="77777777" w:rsidR="00A12562" w:rsidRPr="00645CB8" w:rsidRDefault="00A12562" w:rsidP="00196D19">
      <w:pPr>
        <w:tabs>
          <w:tab w:val="left" w:pos="7740"/>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rPr>
        <w:t xml:space="preserve">ELE 1002 Communicative English II          </w:t>
      </w:r>
      <w:r w:rsidRPr="00645CB8">
        <w:rPr>
          <w:rFonts w:ascii="Browallia New" w:hAnsi="Browallia New" w:cs="Browallia New"/>
          <w:b/>
          <w:bCs/>
          <w:sz w:val="32"/>
          <w:szCs w:val="32"/>
        </w:rPr>
        <w:tab/>
        <w:t>3 (3-</w:t>
      </w:r>
      <w:r w:rsidR="00377208" w:rsidRPr="00645CB8">
        <w:rPr>
          <w:rFonts w:ascii="Browallia New" w:hAnsi="Browallia New" w:cs="Browallia New"/>
          <w:b/>
          <w:bCs/>
          <w:sz w:val="32"/>
          <w:szCs w:val="32"/>
        </w:rPr>
        <w:t>2</w:t>
      </w:r>
      <w:r w:rsidRPr="00645CB8">
        <w:rPr>
          <w:rFonts w:ascii="Browallia New" w:hAnsi="Browallia New" w:cs="Browallia New"/>
          <w:b/>
          <w:bCs/>
          <w:sz w:val="32"/>
          <w:szCs w:val="32"/>
        </w:rPr>
        <w:t>-6) credits</w:t>
      </w:r>
    </w:p>
    <w:p w14:paraId="38FA5EC6"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 ELE 1001 Communicative English I</w:t>
      </w:r>
    </w:p>
    <w:p w14:paraId="7812B608" w14:textId="77777777" w:rsidR="00082C19" w:rsidRPr="00645CB8" w:rsidRDefault="00A12562" w:rsidP="00BE3A1B">
      <w:pPr>
        <w:pStyle w:val="Footer"/>
        <w:tabs>
          <w:tab w:val="clear" w:pos="4153"/>
        </w:tabs>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bidi="th-TH"/>
        </w:rPr>
        <w:t>Communicative English using various language learning strategies, reinforcing listening, speaking, reading, and writing skills through interactive activities in various contexts</w:t>
      </w:r>
      <w:r w:rsidR="00C677FA" w:rsidRPr="00645CB8">
        <w:rPr>
          <w:rFonts w:ascii="Browallia New" w:hAnsi="Browallia New" w:cs="Browallia New"/>
          <w:sz w:val="32"/>
          <w:szCs w:val="32"/>
          <w:lang w:bidi="th-TH"/>
        </w:rPr>
        <w:t>.</w:t>
      </w:r>
    </w:p>
    <w:p w14:paraId="00DE4486" w14:textId="77777777" w:rsidR="00A12562" w:rsidRPr="00645CB8" w:rsidRDefault="00A12562" w:rsidP="00196D19">
      <w:pPr>
        <w:tabs>
          <w:tab w:val="left" w:pos="7740"/>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rPr>
        <w:t xml:space="preserve">ELE 1002 </w:t>
      </w:r>
      <w:r w:rsidRPr="00645CB8">
        <w:rPr>
          <w:rFonts w:ascii="Browallia New" w:hAnsi="Browallia New" w:cs="Browallia New"/>
          <w:b/>
          <w:bCs/>
          <w:sz w:val="32"/>
          <w:szCs w:val="32"/>
          <w:cs/>
          <w:lang w:bidi="th-TH"/>
        </w:rPr>
        <w:t xml:space="preserve">ภาษาอังกฤษเพื่อการสื่อสาร </w:t>
      </w:r>
      <w:r w:rsidRPr="00645CB8">
        <w:rPr>
          <w:rFonts w:ascii="Browallia New" w:hAnsi="Browallia New" w:cs="Browallia New"/>
          <w:b/>
          <w:bCs/>
          <w:sz w:val="32"/>
          <w:szCs w:val="32"/>
          <w:rtl/>
          <w:cs/>
        </w:rPr>
        <w:t>2</w:t>
      </w:r>
      <w:r w:rsidRPr="00645CB8">
        <w:rPr>
          <w:rFonts w:ascii="Browallia New" w:hAnsi="Browallia New" w:cs="Browallia New"/>
          <w:b/>
          <w:bCs/>
          <w:sz w:val="32"/>
          <w:szCs w:val="32"/>
        </w:rPr>
        <w:tab/>
        <w:t>3 (3-</w:t>
      </w:r>
      <w:r w:rsidR="00377208" w:rsidRPr="00645CB8">
        <w:rPr>
          <w:rFonts w:ascii="Browallia New" w:hAnsi="Browallia New" w:cs="Browallia New"/>
          <w:b/>
          <w:bCs/>
          <w:sz w:val="32"/>
          <w:szCs w:val="32"/>
        </w:rPr>
        <w:t>2</w:t>
      </w:r>
      <w:r w:rsidRPr="00645CB8">
        <w:rPr>
          <w:rFonts w:ascii="Browallia New" w:hAnsi="Browallia New" w:cs="Browallia New"/>
          <w:b/>
          <w:bCs/>
          <w:sz w:val="32"/>
          <w:szCs w:val="32"/>
        </w:rPr>
        <w:t xml:space="preserve">-6) </w:t>
      </w:r>
      <w:r w:rsidRPr="00645CB8">
        <w:rPr>
          <w:rFonts w:ascii="Browallia New" w:hAnsi="Browallia New" w:cs="Browallia New"/>
          <w:b/>
          <w:bCs/>
          <w:sz w:val="32"/>
          <w:szCs w:val="32"/>
          <w:cs/>
          <w:lang w:bidi="th-TH"/>
        </w:rPr>
        <w:t>หน่วยกิต</w:t>
      </w:r>
    </w:p>
    <w:p w14:paraId="69F786A5" w14:textId="77777777" w:rsidR="00A12562" w:rsidRPr="00645CB8" w:rsidRDefault="00A12562" w:rsidP="00196D19">
      <w:pPr>
        <w:spacing w:line="259" w:lineRule="auto"/>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rtl/>
          <w:cs/>
        </w:rPr>
        <w:t>:</w:t>
      </w:r>
      <w:r w:rsidRPr="00645CB8">
        <w:rPr>
          <w:rFonts w:ascii="Browallia New" w:hAnsi="Browallia New" w:cs="Browallia New"/>
          <w:sz w:val="32"/>
          <w:szCs w:val="32"/>
          <w:lang w:bidi="th-TH"/>
        </w:rPr>
        <w:t xml:space="preserve"> ELE 1001 </w:t>
      </w:r>
      <w:r w:rsidRPr="00645CB8">
        <w:rPr>
          <w:rFonts w:ascii="Browallia New" w:hAnsi="Browallia New" w:cs="Browallia New"/>
          <w:sz w:val="32"/>
          <w:szCs w:val="32"/>
          <w:cs/>
          <w:lang w:bidi="th-TH"/>
        </w:rPr>
        <w:t xml:space="preserve">การสื่อสารเป็นภาษาอังกฤษ </w:t>
      </w:r>
      <w:r w:rsidRPr="00645CB8">
        <w:rPr>
          <w:rFonts w:ascii="Browallia New" w:hAnsi="Browallia New" w:cs="Browallia New"/>
          <w:sz w:val="32"/>
          <w:szCs w:val="32"/>
          <w:rtl/>
          <w:cs/>
        </w:rPr>
        <w:t>1</w:t>
      </w:r>
    </w:p>
    <w:p w14:paraId="57F54A19" w14:textId="77777777" w:rsidR="0076063F" w:rsidRPr="00645CB8" w:rsidRDefault="00A12562" w:rsidP="00A02094">
      <w:pPr>
        <w:pStyle w:val="Footer"/>
        <w:tabs>
          <w:tab w:val="clear" w:pos="4153"/>
          <w:tab w:val="clear" w:pos="8306"/>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ภาษาอังกฤษเพื่อการสื่อสารโดยใช้กลยุทธ์การเรียนรู้ภาษาต่างๆ เสริมทักษะการอ่าน การเขียน การฟัง และการพูดผ่านกิจกรรมการสื่อสารในบริบทที่หลากหลาย</w:t>
      </w:r>
    </w:p>
    <w:p w14:paraId="7828846F" w14:textId="77777777" w:rsidR="00A12562" w:rsidRPr="00645CB8" w:rsidRDefault="00A12562" w:rsidP="00196D19">
      <w:pPr>
        <w:tabs>
          <w:tab w:val="left" w:pos="7740"/>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rPr>
        <w:lastRenderedPageBreak/>
        <w:t xml:space="preserve">ELE 2000 Academic English           </w:t>
      </w:r>
      <w:r w:rsidRPr="00645CB8">
        <w:rPr>
          <w:rFonts w:ascii="Browallia New" w:hAnsi="Browallia New" w:cs="Browallia New"/>
          <w:b/>
          <w:bCs/>
          <w:sz w:val="32"/>
          <w:szCs w:val="32"/>
        </w:rPr>
        <w:tab/>
        <w:t>3 (3-</w:t>
      </w:r>
      <w:r w:rsidR="00377208" w:rsidRPr="00645CB8">
        <w:rPr>
          <w:rFonts w:ascii="Browallia New" w:hAnsi="Browallia New" w:cs="Browallia New"/>
          <w:b/>
          <w:bCs/>
          <w:sz w:val="32"/>
          <w:szCs w:val="32"/>
        </w:rPr>
        <w:t>2</w:t>
      </w:r>
      <w:r w:rsidRPr="00645CB8">
        <w:rPr>
          <w:rFonts w:ascii="Browallia New" w:hAnsi="Browallia New" w:cs="Browallia New"/>
          <w:b/>
          <w:bCs/>
          <w:sz w:val="32"/>
          <w:szCs w:val="32"/>
        </w:rPr>
        <w:t>-6) credits</w:t>
      </w:r>
    </w:p>
    <w:p w14:paraId="456D90FB"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 ELE 1002 Communicative English II</w:t>
      </w:r>
    </w:p>
    <w:p w14:paraId="175FD45D" w14:textId="77777777" w:rsidR="00A12562" w:rsidRPr="00645CB8" w:rsidRDefault="00A12562" w:rsidP="00196D19">
      <w:pPr>
        <w:pStyle w:val="Footer"/>
        <w:tabs>
          <w:tab w:val="clear" w:pos="4153"/>
          <w:tab w:val="clear" w:pos="8306"/>
          <w:tab w:val="left" w:pos="7920"/>
        </w:tabs>
        <w:ind w:left="1350"/>
        <w:jc w:val="thaiDistribute"/>
        <w:rPr>
          <w:rFonts w:ascii="Browallia New" w:hAnsi="Browallia New" w:cs="Browallia New"/>
          <w:sz w:val="32"/>
          <w:szCs w:val="32"/>
        </w:rPr>
      </w:pPr>
      <w:r w:rsidRPr="00645CB8">
        <w:rPr>
          <w:rFonts w:ascii="Browallia New" w:hAnsi="Browallia New" w:cs="Browallia New"/>
          <w:sz w:val="32"/>
          <w:szCs w:val="32"/>
        </w:rPr>
        <w:t>Academic English with a multidisciplinary approach, emphasizing high-level reading, writing, listening, and speaking skills essential for effective learning at the university level</w:t>
      </w:r>
      <w:r w:rsidR="00EA5C38" w:rsidRPr="00645CB8">
        <w:rPr>
          <w:rFonts w:ascii="Browallia New" w:hAnsi="Browallia New" w:cs="Browallia New"/>
          <w:sz w:val="32"/>
          <w:szCs w:val="32"/>
        </w:rPr>
        <w:t>.</w:t>
      </w:r>
    </w:p>
    <w:p w14:paraId="5262ABD5" w14:textId="77777777" w:rsidR="00A12562" w:rsidRPr="00645CB8" w:rsidRDefault="00A12562" w:rsidP="00196D19">
      <w:pPr>
        <w:tabs>
          <w:tab w:val="left" w:pos="7740"/>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rPr>
        <w:t>ELE 2000</w:t>
      </w:r>
      <w:r w:rsidRPr="00645CB8">
        <w:rPr>
          <w:rFonts w:ascii="Browallia New" w:hAnsi="Browallia New" w:cs="Browallia New"/>
          <w:b/>
          <w:bCs/>
          <w:sz w:val="32"/>
          <w:szCs w:val="32"/>
          <w:cs/>
          <w:lang w:bidi="th-TH"/>
        </w:rPr>
        <w:t xml:space="preserve"> ภาษาอังกฤษเชิงวิชาการ   </w:t>
      </w:r>
      <w:r w:rsidRPr="00645CB8">
        <w:rPr>
          <w:rFonts w:ascii="Browallia New" w:hAnsi="Browallia New" w:cs="Browallia New"/>
          <w:b/>
          <w:bCs/>
          <w:sz w:val="32"/>
          <w:szCs w:val="32"/>
        </w:rPr>
        <w:tab/>
        <w:t>3 (3-</w:t>
      </w:r>
      <w:r w:rsidR="00377208" w:rsidRPr="00645CB8">
        <w:rPr>
          <w:rFonts w:ascii="Browallia New" w:hAnsi="Browallia New" w:cs="Browallia New"/>
          <w:b/>
          <w:bCs/>
          <w:sz w:val="32"/>
          <w:szCs w:val="32"/>
        </w:rPr>
        <w:t>2</w:t>
      </w:r>
      <w:r w:rsidRPr="00645CB8">
        <w:rPr>
          <w:rFonts w:ascii="Browallia New" w:hAnsi="Browallia New" w:cs="Browallia New"/>
          <w:b/>
          <w:bCs/>
          <w:sz w:val="32"/>
          <w:szCs w:val="32"/>
        </w:rPr>
        <w:t xml:space="preserve">-6) </w:t>
      </w:r>
      <w:r w:rsidRPr="00645CB8">
        <w:rPr>
          <w:rFonts w:ascii="Browallia New" w:hAnsi="Browallia New" w:cs="Browallia New"/>
          <w:b/>
          <w:bCs/>
          <w:sz w:val="32"/>
          <w:szCs w:val="32"/>
          <w:cs/>
          <w:lang w:bidi="th-TH"/>
        </w:rPr>
        <w:t>หน่วยกิต</w:t>
      </w:r>
    </w:p>
    <w:p w14:paraId="2E66DF20" w14:textId="77777777" w:rsidR="00A12562" w:rsidRPr="00645CB8" w:rsidRDefault="00A12562" w:rsidP="00196D19">
      <w:pPr>
        <w:spacing w:line="259" w:lineRule="auto"/>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rtl/>
          <w:cs/>
        </w:rPr>
        <w:t>:</w:t>
      </w:r>
      <w:r w:rsidRPr="00645CB8">
        <w:rPr>
          <w:rFonts w:ascii="Browallia New" w:hAnsi="Browallia New" w:cs="Browallia New"/>
          <w:sz w:val="32"/>
          <w:szCs w:val="32"/>
          <w:lang w:bidi="th-TH"/>
        </w:rPr>
        <w:t xml:space="preserve"> ELE 1002 </w:t>
      </w:r>
      <w:r w:rsidRPr="00645CB8">
        <w:rPr>
          <w:rFonts w:ascii="Browallia New" w:hAnsi="Browallia New" w:cs="Browallia New"/>
          <w:sz w:val="32"/>
          <w:szCs w:val="32"/>
          <w:cs/>
          <w:lang w:bidi="th-TH"/>
        </w:rPr>
        <w:t xml:space="preserve">การสื่อสารเป็นภาษาอังกฤษ </w:t>
      </w:r>
      <w:r w:rsidRPr="00645CB8">
        <w:rPr>
          <w:rFonts w:ascii="Browallia New" w:hAnsi="Browallia New" w:cs="Browallia New"/>
          <w:sz w:val="32"/>
          <w:szCs w:val="32"/>
          <w:lang w:bidi="th-TH"/>
        </w:rPr>
        <w:t>2</w:t>
      </w:r>
    </w:p>
    <w:p w14:paraId="3B8A92CF"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ภาษาอังกฤษเชิงวิชาการแบบสหวิทยาการ โดยเน้นทักษะการอ่าน เขียน ฟัง และพูดระดับสูง ที่จำเป็นต่อการศึกษาในระดับมหาวิทยาลัยอย่างมีประสิทธิภาพ</w:t>
      </w:r>
    </w:p>
    <w:p w14:paraId="4E2EF447" w14:textId="77777777" w:rsidR="00BE3A1B" w:rsidRPr="00645CB8" w:rsidRDefault="00BE3A1B" w:rsidP="00196D19">
      <w:pPr>
        <w:pStyle w:val="Footer"/>
        <w:tabs>
          <w:tab w:val="clear" w:pos="4153"/>
          <w:tab w:val="clear" w:pos="8306"/>
        </w:tabs>
        <w:ind w:left="1350"/>
        <w:jc w:val="thaiDistribute"/>
        <w:rPr>
          <w:rFonts w:ascii="Browallia New" w:hAnsi="Browallia New" w:cs="Browallia New"/>
          <w:sz w:val="32"/>
          <w:szCs w:val="32"/>
          <w:lang w:bidi="th-TH"/>
        </w:rPr>
      </w:pPr>
    </w:p>
    <w:p w14:paraId="7A5E22E7" w14:textId="77777777" w:rsidR="00A12562" w:rsidRPr="00645CB8" w:rsidRDefault="00A12562" w:rsidP="00196D19">
      <w:pPr>
        <w:tabs>
          <w:tab w:val="left" w:pos="7740"/>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rPr>
        <w:t>ELE 2001 Advanced Academic English</w:t>
      </w:r>
      <w:r w:rsidR="00ED3753" w:rsidRPr="00645CB8">
        <w:rPr>
          <w:rFonts w:ascii="Browallia New" w:hAnsi="Browallia New" w:cs="Browallia New"/>
          <w:b/>
          <w:bCs/>
          <w:sz w:val="32"/>
          <w:szCs w:val="32"/>
        </w:rPr>
        <w:tab/>
      </w:r>
      <w:r w:rsidRPr="00645CB8">
        <w:rPr>
          <w:rFonts w:ascii="Browallia New" w:hAnsi="Browallia New" w:cs="Browallia New"/>
          <w:b/>
          <w:bCs/>
          <w:sz w:val="32"/>
          <w:szCs w:val="32"/>
        </w:rPr>
        <w:t>3 (3-</w:t>
      </w:r>
      <w:r w:rsidR="00377208" w:rsidRPr="00645CB8">
        <w:rPr>
          <w:rFonts w:ascii="Browallia New" w:hAnsi="Browallia New" w:cs="Browallia New"/>
          <w:b/>
          <w:bCs/>
          <w:sz w:val="32"/>
          <w:szCs w:val="32"/>
        </w:rPr>
        <w:t>2</w:t>
      </w:r>
      <w:r w:rsidRPr="00645CB8">
        <w:rPr>
          <w:rFonts w:ascii="Browallia New" w:hAnsi="Browallia New" w:cs="Browallia New"/>
          <w:b/>
          <w:bCs/>
          <w:sz w:val="32"/>
          <w:szCs w:val="32"/>
        </w:rPr>
        <w:t>-6) credits</w:t>
      </w:r>
    </w:p>
    <w:p w14:paraId="086DF354"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 ELE 2000 Academic English</w:t>
      </w:r>
    </w:p>
    <w:p w14:paraId="7D1C9748"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rPr>
      </w:pPr>
      <w:r w:rsidRPr="00645CB8">
        <w:rPr>
          <w:rFonts w:ascii="Browallia New" w:hAnsi="Browallia New" w:cs="Browallia New"/>
          <w:sz w:val="32"/>
          <w:szCs w:val="32"/>
        </w:rPr>
        <w:t xml:space="preserve">Advanced English for academic purposes with a multidisciplinary approach, emphasizing critical and analytical thinking in reading, writing, listening, and speaking essential for effective learning at the university level.  </w:t>
      </w:r>
    </w:p>
    <w:p w14:paraId="4CE4A715" w14:textId="77777777" w:rsidR="00A12562" w:rsidRPr="00645CB8" w:rsidRDefault="00A12562" w:rsidP="00196D19">
      <w:pPr>
        <w:tabs>
          <w:tab w:val="left" w:pos="7740"/>
        </w:tabs>
        <w:ind w:left="1350"/>
        <w:jc w:val="thaiDistribute"/>
        <w:rPr>
          <w:rFonts w:ascii="Browallia New" w:hAnsi="Browallia New" w:cs="Browallia New"/>
          <w:b/>
          <w:bCs/>
          <w:sz w:val="32"/>
          <w:szCs w:val="32"/>
          <w:rtl/>
          <w:cs/>
        </w:rPr>
      </w:pPr>
      <w:r w:rsidRPr="00645CB8">
        <w:rPr>
          <w:rFonts w:ascii="Browallia New" w:hAnsi="Browallia New" w:cs="Browallia New"/>
          <w:b/>
          <w:bCs/>
          <w:sz w:val="32"/>
          <w:szCs w:val="32"/>
        </w:rPr>
        <w:t xml:space="preserve">ELE </w:t>
      </w:r>
      <w:r w:rsidRPr="00645CB8">
        <w:rPr>
          <w:rFonts w:ascii="Browallia New" w:hAnsi="Browallia New" w:cs="Browallia New"/>
          <w:b/>
          <w:bCs/>
          <w:sz w:val="32"/>
          <w:szCs w:val="32"/>
          <w:rtl/>
          <w:cs/>
        </w:rPr>
        <w:t>200</w:t>
      </w:r>
      <w:r w:rsidRPr="00645CB8">
        <w:rPr>
          <w:rFonts w:ascii="Browallia New" w:hAnsi="Browallia New" w:cs="Browallia New"/>
          <w:b/>
          <w:bCs/>
          <w:sz w:val="32"/>
          <w:szCs w:val="32"/>
        </w:rPr>
        <w:t>1</w:t>
      </w:r>
      <w:r w:rsidRPr="00645CB8">
        <w:rPr>
          <w:rFonts w:ascii="Browallia New" w:hAnsi="Browallia New" w:cs="Browallia New"/>
          <w:b/>
          <w:bCs/>
          <w:sz w:val="32"/>
          <w:szCs w:val="32"/>
          <w:cs/>
          <w:lang w:bidi="th-TH"/>
        </w:rPr>
        <w:t xml:space="preserve"> ภาษาอังกฤษเชิงวิชาการขั้นสูง</w:t>
      </w:r>
      <w:r w:rsidR="00ED3753" w:rsidRPr="00645CB8">
        <w:rPr>
          <w:rFonts w:ascii="Browallia New" w:hAnsi="Browallia New" w:cs="Browallia New"/>
          <w:b/>
          <w:bCs/>
          <w:sz w:val="32"/>
          <w:szCs w:val="32"/>
        </w:rPr>
        <w:tab/>
      </w:r>
      <w:r w:rsidRPr="00645CB8">
        <w:rPr>
          <w:rFonts w:ascii="Browallia New" w:hAnsi="Browallia New" w:cs="Browallia New"/>
          <w:b/>
          <w:bCs/>
          <w:sz w:val="32"/>
          <w:szCs w:val="32"/>
        </w:rPr>
        <w:t>3 (3-</w:t>
      </w:r>
      <w:r w:rsidR="00377208" w:rsidRPr="00645CB8">
        <w:rPr>
          <w:rFonts w:ascii="Browallia New" w:hAnsi="Browallia New" w:cs="Browallia New"/>
          <w:b/>
          <w:bCs/>
          <w:sz w:val="32"/>
          <w:szCs w:val="32"/>
        </w:rPr>
        <w:t>2</w:t>
      </w:r>
      <w:r w:rsidRPr="00645CB8">
        <w:rPr>
          <w:rFonts w:ascii="Browallia New" w:hAnsi="Browallia New" w:cs="Browallia New"/>
          <w:b/>
          <w:bCs/>
          <w:sz w:val="32"/>
          <w:szCs w:val="32"/>
        </w:rPr>
        <w:t xml:space="preserve">-6) </w:t>
      </w:r>
      <w:r w:rsidRPr="00645CB8">
        <w:rPr>
          <w:rFonts w:ascii="Browallia New" w:hAnsi="Browallia New" w:cs="Browallia New"/>
          <w:b/>
          <w:bCs/>
          <w:sz w:val="32"/>
          <w:szCs w:val="32"/>
          <w:cs/>
          <w:lang w:bidi="th-TH"/>
        </w:rPr>
        <w:t>หน่วยกิต</w:t>
      </w:r>
    </w:p>
    <w:p w14:paraId="7AEAA944" w14:textId="77777777" w:rsidR="00A12562" w:rsidRPr="00645CB8" w:rsidRDefault="00A12562" w:rsidP="00196D19">
      <w:pPr>
        <w:tabs>
          <w:tab w:val="left" w:pos="4401"/>
          <w:tab w:val="left" w:pos="675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rtl/>
          <w:cs/>
        </w:rPr>
        <w:t>:</w:t>
      </w:r>
      <w:r w:rsidRPr="00645CB8">
        <w:rPr>
          <w:rFonts w:ascii="Browallia New" w:hAnsi="Browallia New" w:cs="Browallia New"/>
          <w:sz w:val="32"/>
          <w:szCs w:val="32"/>
        </w:rPr>
        <w:t xml:space="preserve"> ELE 2000 </w:t>
      </w:r>
      <w:r w:rsidRPr="00645CB8">
        <w:rPr>
          <w:rFonts w:ascii="Browallia New" w:hAnsi="Browallia New" w:cs="Browallia New"/>
          <w:sz w:val="32"/>
          <w:szCs w:val="32"/>
          <w:cs/>
          <w:lang w:bidi="th-TH"/>
        </w:rPr>
        <w:t>ภาษาอังกฤษเชิงวิชาการ</w:t>
      </w:r>
    </w:p>
    <w:p w14:paraId="176C9156"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ภาษาอังกฤษขั้นสูงเชิงวิชาการแบบสหวิทยาการ เน้นการคิดวิเคราะห์ในด้านการอ่าน การเขียน การฟัง และการพูดที่จำเป็นสำหรับการศึกษาในระดับมหาวิทยาลัยอย่างมีประสิทธิภาพ</w:t>
      </w:r>
    </w:p>
    <w:p w14:paraId="3B105EFE"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rPr>
      </w:pPr>
    </w:p>
    <w:p w14:paraId="7E190C70" w14:textId="77777777" w:rsidR="00D56C69" w:rsidRPr="00645CB8" w:rsidRDefault="00D56C69" w:rsidP="00D56C69">
      <w:pPr>
        <w:tabs>
          <w:tab w:val="left" w:pos="7740"/>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rPr>
        <w:t>GE 1403 Communication in Thai</w:t>
      </w:r>
      <w:r w:rsidRPr="00645CB8">
        <w:rPr>
          <w:rFonts w:ascii="Browallia New" w:hAnsi="Browallia New" w:cs="Browallia New"/>
          <w:b/>
          <w:bCs/>
          <w:sz w:val="32"/>
          <w:szCs w:val="32"/>
        </w:rPr>
        <w:tab/>
        <w:t>3 (3-0-6) credits</w:t>
      </w:r>
    </w:p>
    <w:p w14:paraId="21FF208C" w14:textId="77777777" w:rsidR="00D56C69" w:rsidRPr="00645CB8" w:rsidRDefault="00D56C69" w:rsidP="00D56C69">
      <w:pPr>
        <w:tabs>
          <w:tab w:val="left" w:pos="4587"/>
        </w:tabs>
        <w:ind w:left="1350"/>
        <w:jc w:val="thaiDistribute"/>
        <w:rPr>
          <w:rFonts w:ascii="Browallia New" w:hAnsi="Browallia New" w:cs="Browallia New"/>
          <w:sz w:val="32"/>
          <w:szCs w:val="32"/>
        </w:rPr>
      </w:pPr>
      <w:r w:rsidRPr="00645CB8">
        <w:rPr>
          <w:rFonts w:ascii="Browallia New" w:hAnsi="Browallia New" w:cs="Browallia New"/>
          <w:sz w:val="32"/>
          <w:szCs w:val="32"/>
        </w:rPr>
        <w:t>(Required course for Thai students)</w:t>
      </w:r>
    </w:p>
    <w:p w14:paraId="53905813" w14:textId="77777777" w:rsidR="00D56C69" w:rsidRPr="00645CB8" w:rsidRDefault="00D56C69" w:rsidP="00D56C69">
      <w:pPr>
        <w:tabs>
          <w:tab w:val="left" w:pos="4491"/>
        </w:tabs>
        <w:ind w:left="1350"/>
        <w:jc w:val="thaiDistribute"/>
        <w:rPr>
          <w:rFonts w:ascii="Browallia New" w:hAnsi="Browallia New" w:cs="Browallia New"/>
          <w:sz w:val="32"/>
          <w:szCs w:val="32"/>
        </w:rPr>
      </w:pPr>
      <w:r w:rsidRPr="00645CB8">
        <w:rPr>
          <w:rFonts w:ascii="Browallia New" w:hAnsi="Browallia New" w:cs="Browallia New"/>
          <w:sz w:val="32"/>
          <w:szCs w:val="32"/>
        </w:rPr>
        <w:t>Communication skills to enhance understanding by effective listening, reading, writing and public speaking; information search for academic writing.</w:t>
      </w:r>
    </w:p>
    <w:p w14:paraId="638FBA1A" w14:textId="77777777" w:rsidR="00D56C69" w:rsidRPr="00645CB8" w:rsidRDefault="00D56C69" w:rsidP="00D56C69">
      <w:pPr>
        <w:tabs>
          <w:tab w:val="left" w:pos="7740"/>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rPr>
        <w:t>GE 1403</w:t>
      </w:r>
      <w:r w:rsidRPr="00645CB8">
        <w:rPr>
          <w:rFonts w:ascii="Browallia New" w:hAnsi="Browallia New" w:cs="Browallia New"/>
          <w:b/>
          <w:bCs/>
          <w:sz w:val="32"/>
          <w:szCs w:val="32"/>
          <w:cs/>
          <w:lang w:bidi="th-TH"/>
        </w:rPr>
        <w:t xml:space="preserve"> ภาษาไทยเพื่อการสื่อสาร</w:t>
      </w:r>
      <w:r w:rsidRPr="00645CB8">
        <w:rPr>
          <w:rFonts w:ascii="Browallia New" w:hAnsi="Browallia New" w:cs="Browallia New"/>
          <w:b/>
          <w:bCs/>
          <w:sz w:val="32"/>
          <w:szCs w:val="32"/>
          <w:rtl/>
          <w:cs/>
        </w:rPr>
        <w:tab/>
      </w:r>
      <w:r w:rsidRPr="00645CB8">
        <w:rPr>
          <w:rFonts w:ascii="Browallia New" w:hAnsi="Browallia New" w:cs="Browallia New"/>
          <w:b/>
          <w:bCs/>
          <w:sz w:val="32"/>
          <w:szCs w:val="32"/>
        </w:rPr>
        <w:t xml:space="preserve">3 (3-0-6) </w:t>
      </w:r>
      <w:r w:rsidRPr="00645CB8">
        <w:rPr>
          <w:rFonts w:ascii="Browallia New" w:hAnsi="Browallia New" w:cs="Browallia New"/>
          <w:b/>
          <w:bCs/>
          <w:sz w:val="32"/>
          <w:szCs w:val="32"/>
          <w:cs/>
          <w:lang w:bidi="th-TH"/>
        </w:rPr>
        <w:t>หน่วยกิต</w:t>
      </w:r>
    </w:p>
    <w:p w14:paraId="1BE35230" w14:textId="77777777" w:rsidR="00D56C69" w:rsidRPr="00645CB8" w:rsidRDefault="00A542AA" w:rsidP="00D56C69">
      <w:pPr>
        <w:tabs>
          <w:tab w:val="left" w:pos="4587"/>
        </w:tabs>
        <w:ind w:left="1350"/>
        <w:jc w:val="thaiDistribute"/>
        <w:rPr>
          <w:rFonts w:ascii="Browallia New" w:hAnsi="Browallia New" w:cs="Browallia New"/>
          <w:sz w:val="32"/>
          <w:szCs w:val="32"/>
          <w:cs/>
          <w:lang w:bidi="th-TH"/>
        </w:rPr>
      </w:pPr>
      <w:r w:rsidRPr="00645CB8">
        <w:rPr>
          <w:rFonts w:ascii="Browallia New" w:hAnsi="Browallia New" w:cs="Browallia New" w:hint="cs"/>
          <w:sz w:val="32"/>
          <w:szCs w:val="32"/>
          <w:cs/>
          <w:lang w:bidi="th-TH"/>
        </w:rPr>
        <w:t>(</w:t>
      </w:r>
      <w:r w:rsidR="00D56C69" w:rsidRPr="00645CB8">
        <w:rPr>
          <w:rFonts w:ascii="Browallia New" w:hAnsi="Browallia New" w:cs="Browallia New"/>
          <w:sz w:val="32"/>
          <w:szCs w:val="32"/>
          <w:cs/>
          <w:lang w:bidi="th-TH"/>
        </w:rPr>
        <w:t>วิชาบังคับสำหรับนักศึกษาไทย</w:t>
      </w:r>
      <w:r w:rsidRPr="00645CB8">
        <w:rPr>
          <w:rFonts w:ascii="Browallia New" w:hAnsi="Browallia New" w:cs="Browallia New" w:hint="cs"/>
          <w:sz w:val="32"/>
          <w:szCs w:val="32"/>
          <w:cs/>
          <w:lang w:bidi="th-TH"/>
        </w:rPr>
        <w:t>)</w:t>
      </w:r>
    </w:p>
    <w:p w14:paraId="7AD4ADA3" w14:textId="77777777" w:rsidR="00A12562" w:rsidRPr="00645CB8" w:rsidRDefault="00D56C69" w:rsidP="00D56C69">
      <w:pPr>
        <w:pStyle w:val="Footer"/>
        <w:tabs>
          <w:tab w:val="clear" w:pos="4153"/>
          <w:tab w:val="clear" w:pos="8306"/>
        </w:tabs>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ทักษะการสื่อสารเพื่อเสริมสร้างความเข้าใจด้วยการฟัง การอ่าน การเขียน และการพูดในที่ชุมชน ที่มีประสิทธิภาพ การค้นคว้าข้อมูลเพื่องานเขียนเชิงวิชาการ</w:t>
      </w:r>
    </w:p>
    <w:p w14:paraId="4C163AE1" w14:textId="77777777" w:rsidR="000E5F5D" w:rsidRPr="00645CB8" w:rsidRDefault="000E5F5D" w:rsidP="00D56C69">
      <w:pPr>
        <w:pStyle w:val="Footer"/>
        <w:tabs>
          <w:tab w:val="clear" w:pos="4153"/>
          <w:tab w:val="clear" w:pos="8306"/>
        </w:tabs>
        <w:ind w:left="1350"/>
        <w:jc w:val="thaiDistribute"/>
        <w:rPr>
          <w:rFonts w:ascii="Browallia New" w:hAnsi="Browallia New" w:cs="Browallia New"/>
          <w:sz w:val="32"/>
          <w:szCs w:val="32"/>
          <w:lang w:bidi="th-TH"/>
        </w:rPr>
      </w:pPr>
    </w:p>
    <w:p w14:paraId="0BDD9C8A" w14:textId="77777777" w:rsidR="00D56C69" w:rsidRPr="00645CB8" w:rsidRDefault="00D56C69" w:rsidP="00D56C69">
      <w:pPr>
        <w:tabs>
          <w:tab w:val="left" w:pos="7740"/>
        </w:tabs>
        <w:ind w:left="1350"/>
        <w:jc w:val="thaiDistribute"/>
        <w:rPr>
          <w:rFonts w:ascii="Browallia New" w:hAnsi="Browallia New" w:cs="Browallia New"/>
          <w:b/>
          <w:bCs/>
          <w:spacing w:val="-2"/>
          <w:sz w:val="32"/>
          <w:szCs w:val="32"/>
        </w:rPr>
      </w:pPr>
      <w:r w:rsidRPr="00645CB8">
        <w:rPr>
          <w:rFonts w:ascii="Browallia New" w:hAnsi="Browallia New" w:cs="Browallia New"/>
          <w:b/>
          <w:bCs/>
          <w:spacing w:val="-2"/>
          <w:sz w:val="32"/>
          <w:szCs w:val="32"/>
        </w:rPr>
        <w:t xml:space="preserve">GE 1408 Thai Usage </w:t>
      </w:r>
      <w:r w:rsidRPr="00645CB8">
        <w:rPr>
          <w:rFonts w:ascii="Browallia New" w:hAnsi="Browallia New" w:cs="Browallia New"/>
          <w:b/>
          <w:bCs/>
          <w:spacing w:val="-2"/>
          <w:sz w:val="32"/>
          <w:szCs w:val="32"/>
        </w:rPr>
        <w:tab/>
        <w:t>3 (3-0-6) credits</w:t>
      </w:r>
    </w:p>
    <w:p w14:paraId="4FCB0298" w14:textId="77777777" w:rsidR="00D56C69" w:rsidRPr="00645CB8" w:rsidRDefault="00D56C69" w:rsidP="00D56C69">
      <w:pPr>
        <w:tabs>
          <w:tab w:val="left" w:pos="4587"/>
        </w:tabs>
        <w:ind w:left="1350"/>
        <w:jc w:val="thaiDistribute"/>
        <w:rPr>
          <w:rFonts w:ascii="Browallia New" w:hAnsi="Browallia New" w:cs="Browallia New"/>
          <w:sz w:val="32"/>
          <w:szCs w:val="32"/>
        </w:rPr>
      </w:pPr>
      <w:r w:rsidRPr="00645CB8">
        <w:rPr>
          <w:rFonts w:ascii="Browallia New" w:hAnsi="Browallia New" w:cs="Browallia New"/>
          <w:sz w:val="32"/>
          <w:szCs w:val="32"/>
        </w:rPr>
        <w:t>(Required course for Thai students from International Program)</w:t>
      </w:r>
      <w:bookmarkStart w:id="16" w:name="_Hlk81145895"/>
      <w:bookmarkStart w:id="17" w:name="_Hlk82770227"/>
    </w:p>
    <w:p w14:paraId="3A2F5E5B" w14:textId="77777777" w:rsidR="00D56C69" w:rsidRPr="00645CB8" w:rsidRDefault="00D56C69" w:rsidP="00D56C69">
      <w:pPr>
        <w:tabs>
          <w:tab w:val="left" w:pos="4587"/>
        </w:tabs>
        <w:ind w:left="1350"/>
        <w:jc w:val="thaiDistribute"/>
        <w:rPr>
          <w:rFonts w:ascii="Browallia New" w:hAnsi="Browallia New" w:cs="Browallia New"/>
          <w:sz w:val="32"/>
          <w:szCs w:val="32"/>
        </w:rPr>
      </w:pPr>
      <w:r w:rsidRPr="00645CB8">
        <w:rPr>
          <w:rFonts w:ascii="Browallia New" w:hAnsi="Browallia New" w:cs="Browallia New"/>
          <w:sz w:val="32"/>
          <w:szCs w:val="32"/>
        </w:rPr>
        <w:t>Enhance listening and speaking skills in daily life, write and read Thai consonants, vowels, tones, and grammar and create accurate basic sentences</w:t>
      </w:r>
      <w:bookmarkEnd w:id="16"/>
      <w:r w:rsidRPr="00645CB8">
        <w:rPr>
          <w:rFonts w:ascii="Browallia New" w:hAnsi="Browallia New" w:cs="Browallia New"/>
          <w:sz w:val="32"/>
          <w:szCs w:val="32"/>
        </w:rPr>
        <w:t xml:space="preserve">. </w:t>
      </w:r>
    </w:p>
    <w:bookmarkEnd w:id="17"/>
    <w:p w14:paraId="46439A6E" w14:textId="77777777" w:rsidR="0076063F" w:rsidRPr="00645CB8" w:rsidRDefault="0076063F" w:rsidP="00A02094">
      <w:pPr>
        <w:tabs>
          <w:tab w:val="left" w:pos="7740"/>
        </w:tabs>
        <w:jc w:val="thaiDistribute"/>
        <w:rPr>
          <w:rFonts w:ascii="Browallia New" w:hAnsi="Browallia New" w:cs="Browallia New"/>
          <w:b/>
          <w:bCs/>
          <w:sz w:val="32"/>
          <w:szCs w:val="32"/>
          <w:lang w:bidi="th-TH"/>
        </w:rPr>
      </w:pPr>
    </w:p>
    <w:p w14:paraId="2A8851D8" w14:textId="77777777" w:rsidR="00D56C69" w:rsidRPr="00645CB8" w:rsidRDefault="00D56C69" w:rsidP="00D56C69">
      <w:pPr>
        <w:tabs>
          <w:tab w:val="left" w:pos="7740"/>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rPr>
        <w:lastRenderedPageBreak/>
        <w:t>GE 1408</w:t>
      </w:r>
      <w:r w:rsidRPr="00645CB8">
        <w:rPr>
          <w:rFonts w:ascii="Browallia New" w:hAnsi="Browallia New" w:cs="Browallia New"/>
          <w:b/>
          <w:bCs/>
          <w:sz w:val="32"/>
          <w:szCs w:val="32"/>
          <w:cs/>
          <w:lang w:bidi="th-TH"/>
        </w:rPr>
        <w:t xml:space="preserve"> ภาษาไทยเพื่อ</w:t>
      </w:r>
      <w:r w:rsidRPr="00645CB8">
        <w:rPr>
          <w:rFonts w:ascii="Browallia New" w:hAnsi="Browallia New" w:cs="Browallia New"/>
          <w:b/>
          <w:bCs/>
          <w:sz w:val="32"/>
          <w:szCs w:val="32"/>
          <w:rtl/>
          <w:cs/>
        </w:rPr>
        <w:tab/>
      </w:r>
      <w:r w:rsidRPr="00645CB8">
        <w:rPr>
          <w:rFonts w:ascii="Browallia New" w:hAnsi="Browallia New" w:cs="Browallia New"/>
          <w:b/>
          <w:bCs/>
          <w:sz w:val="32"/>
          <w:szCs w:val="32"/>
        </w:rPr>
        <w:t xml:space="preserve">3 (3-0-6) </w:t>
      </w:r>
      <w:r w:rsidRPr="00645CB8">
        <w:rPr>
          <w:rFonts w:ascii="Browallia New" w:hAnsi="Browallia New" w:cs="Browallia New"/>
          <w:b/>
          <w:bCs/>
          <w:sz w:val="32"/>
          <w:szCs w:val="32"/>
          <w:cs/>
          <w:lang w:bidi="th-TH"/>
        </w:rPr>
        <w:t>หน่วยกิต</w:t>
      </w:r>
    </w:p>
    <w:p w14:paraId="4AB883D1" w14:textId="77777777" w:rsidR="00D56C69" w:rsidRPr="00645CB8" w:rsidRDefault="00A542AA" w:rsidP="00D56C69">
      <w:pPr>
        <w:tabs>
          <w:tab w:val="left" w:pos="4587"/>
        </w:tabs>
        <w:ind w:left="1350"/>
        <w:jc w:val="thaiDistribute"/>
        <w:rPr>
          <w:rFonts w:ascii="Browallia New" w:hAnsi="Browallia New" w:cs="Browallia New"/>
          <w:sz w:val="32"/>
          <w:szCs w:val="32"/>
          <w:lang w:bidi="th-TH"/>
        </w:rPr>
      </w:pPr>
      <w:bookmarkStart w:id="18" w:name="_Hlk83038830"/>
      <w:r w:rsidRPr="00645CB8">
        <w:rPr>
          <w:rFonts w:ascii="Browallia New" w:hAnsi="Browallia New" w:cs="Browallia New" w:hint="cs"/>
          <w:sz w:val="32"/>
          <w:szCs w:val="32"/>
          <w:cs/>
          <w:lang w:bidi="th-TH"/>
        </w:rPr>
        <w:t>(</w:t>
      </w:r>
      <w:r w:rsidR="00D56C69" w:rsidRPr="00645CB8">
        <w:rPr>
          <w:rFonts w:ascii="Browallia New" w:hAnsi="Browallia New" w:cs="Browallia New"/>
          <w:sz w:val="32"/>
          <w:szCs w:val="32"/>
          <w:cs/>
          <w:lang w:bidi="th-TH"/>
        </w:rPr>
        <w:t>วิชาบังคับส</w:t>
      </w:r>
      <w:r w:rsidR="00D56C69" w:rsidRPr="00645CB8">
        <w:rPr>
          <w:rFonts w:ascii="Browallia New" w:hAnsi="Browallia New" w:cs="Browallia New" w:hint="cs"/>
          <w:sz w:val="32"/>
          <w:szCs w:val="32"/>
          <w:cs/>
          <w:lang w:bidi="th-TH"/>
        </w:rPr>
        <w:t>ำ</w:t>
      </w:r>
      <w:r w:rsidR="00D56C69" w:rsidRPr="00645CB8">
        <w:rPr>
          <w:rFonts w:ascii="Browallia New" w:hAnsi="Browallia New" w:cs="Browallia New"/>
          <w:sz w:val="32"/>
          <w:szCs w:val="32"/>
          <w:cs/>
          <w:lang w:bidi="th-TH"/>
        </w:rPr>
        <w:t>หรับนัก</w:t>
      </w:r>
      <w:r w:rsidR="00D56C69" w:rsidRPr="00645CB8">
        <w:rPr>
          <w:rFonts w:ascii="Browallia New" w:hAnsi="Browallia New" w:cs="Browallia New" w:hint="cs"/>
          <w:sz w:val="32"/>
          <w:szCs w:val="32"/>
          <w:cs/>
          <w:lang w:bidi="th-TH"/>
        </w:rPr>
        <w:t>ศึกษานานาชาติ</w:t>
      </w:r>
      <w:r w:rsidRPr="00645CB8">
        <w:rPr>
          <w:rFonts w:ascii="Browallia New" w:hAnsi="Browallia New" w:cs="Browallia New" w:hint="cs"/>
          <w:sz w:val="32"/>
          <w:szCs w:val="32"/>
          <w:cs/>
          <w:lang w:bidi="th-TH"/>
        </w:rPr>
        <w:t>)</w:t>
      </w:r>
    </w:p>
    <w:p w14:paraId="23A5B32F" w14:textId="77777777" w:rsidR="00D56C69" w:rsidRPr="00645CB8" w:rsidRDefault="00D56C69" w:rsidP="00D56C69">
      <w:pPr>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สร้างเสริมทักษะการฟัง การพูดภาษาไทยในชีวิตประจำวัน การเขียนและการอ่านพยัญชนะ สระ วรรณยุกต์ และไวยากรณ์ไทย การสร้างประโยคภาษาไทยเบื้องต้นที่ถูกต้อง</w:t>
      </w:r>
      <w:bookmarkEnd w:id="18"/>
    </w:p>
    <w:p w14:paraId="26D7C5C7"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p>
    <w:p w14:paraId="3ECB2382" w14:textId="77777777" w:rsidR="00D56C69" w:rsidRPr="00645CB8" w:rsidRDefault="00D56C69" w:rsidP="00D56C69">
      <w:pPr>
        <w:tabs>
          <w:tab w:val="left" w:pos="7740"/>
        </w:tabs>
        <w:ind w:left="1350"/>
        <w:jc w:val="thaiDistribute"/>
        <w:rPr>
          <w:rFonts w:ascii="Browallia New" w:hAnsi="Browallia New" w:cs="Browallia New"/>
          <w:b/>
          <w:bCs/>
          <w:spacing w:val="-2"/>
          <w:sz w:val="32"/>
          <w:szCs w:val="32"/>
        </w:rPr>
      </w:pPr>
      <w:r w:rsidRPr="00645CB8">
        <w:rPr>
          <w:rFonts w:ascii="Browallia New" w:hAnsi="Browallia New" w:cs="Browallia New"/>
          <w:b/>
          <w:bCs/>
          <w:spacing w:val="-2"/>
          <w:sz w:val="32"/>
          <w:szCs w:val="32"/>
        </w:rPr>
        <w:t xml:space="preserve">GE 1409 Thai Language for intercultural communication </w:t>
      </w:r>
      <w:r w:rsidRPr="00645CB8">
        <w:rPr>
          <w:rFonts w:ascii="Browallia New" w:hAnsi="Browallia New" w:cs="Browallia New"/>
          <w:b/>
          <w:bCs/>
          <w:spacing w:val="-2"/>
          <w:sz w:val="32"/>
          <w:szCs w:val="32"/>
        </w:rPr>
        <w:tab/>
        <w:t>3 (3-0-6) credits</w:t>
      </w:r>
    </w:p>
    <w:p w14:paraId="121DFF42" w14:textId="77777777" w:rsidR="00D56C69" w:rsidRPr="00645CB8" w:rsidRDefault="00D56C69" w:rsidP="00D56C69">
      <w:pPr>
        <w:tabs>
          <w:tab w:val="left" w:pos="4587"/>
        </w:tabs>
        <w:ind w:left="1350"/>
        <w:jc w:val="thaiDistribute"/>
        <w:rPr>
          <w:rFonts w:ascii="Browallia New" w:hAnsi="Browallia New" w:cs="Browallia New"/>
          <w:sz w:val="32"/>
          <w:szCs w:val="32"/>
        </w:rPr>
      </w:pPr>
      <w:r w:rsidRPr="00645CB8">
        <w:rPr>
          <w:rFonts w:ascii="Browallia New" w:hAnsi="Browallia New" w:cs="Browallia New"/>
          <w:sz w:val="32"/>
          <w:szCs w:val="32"/>
        </w:rPr>
        <w:t>(Required course for non-Thai students)</w:t>
      </w:r>
    </w:p>
    <w:p w14:paraId="23D62FF7" w14:textId="77777777" w:rsidR="00D56C69" w:rsidRPr="00645CB8" w:rsidRDefault="00D56C69" w:rsidP="00D56C69">
      <w:pPr>
        <w:tabs>
          <w:tab w:val="left" w:pos="4587"/>
        </w:tabs>
        <w:ind w:left="1350"/>
        <w:jc w:val="thaiDistribute"/>
        <w:rPr>
          <w:rFonts w:ascii="Browallia New" w:hAnsi="Browallia New" w:cs="Browallia New"/>
          <w:sz w:val="32"/>
          <w:szCs w:val="32"/>
        </w:rPr>
      </w:pPr>
      <w:bookmarkStart w:id="19" w:name="_Hlk81145938"/>
      <w:bookmarkStart w:id="20" w:name="_Hlk83038891"/>
      <w:r w:rsidRPr="00645CB8">
        <w:rPr>
          <w:rFonts w:ascii="Browallia New" w:hAnsi="Browallia New" w:cs="Browallia New"/>
          <w:sz w:val="32"/>
          <w:szCs w:val="32"/>
        </w:rPr>
        <w:t>Basic Thai language for communication across different culture, basic listening and speaking Thai in diverse context, Thai cultural and traditional background, ways of life, festivals and local culture in different parts of Thailand, Thai culture for competent intercultural relations.</w:t>
      </w:r>
      <w:bookmarkEnd w:id="19"/>
    </w:p>
    <w:bookmarkEnd w:id="20"/>
    <w:p w14:paraId="6AFAD7EA" w14:textId="77777777" w:rsidR="00D56C69" w:rsidRPr="00645CB8" w:rsidRDefault="00D56C69" w:rsidP="00D56C69">
      <w:pPr>
        <w:tabs>
          <w:tab w:val="left" w:pos="7740"/>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rPr>
        <w:t>GE 1409</w:t>
      </w:r>
      <w:r w:rsidRPr="00645CB8">
        <w:rPr>
          <w:rFonts w:ascii="Browallia New" w:hAnsi="Browallia New" w:cs="Browallia New"/>
          <w:b/>
          <w:bCs/>
          <w:sz w:val="32"/>
          <w:szCs w:val="32"/>
          <w:cs/>
          <w:lang w:bidi="th-TH"/>
        </w:rPr>
        <w:t xml:space="preserve"> ภาษาไทยเพื่อการสื่อสารระหว่างวัฒนธรรม </w:t>
      </w:r>
      <w:r w:rsidRPr="00645CB8">
        <w:rPr>
          <w:rFonts w:ascii="Browallia New" w:hAnsi="Browallia New" w:cs="Browallia New"/>
          <w:b/>
          <w:bCs/>
          <w:sz w:val="32"/>
          <w:szCs w:val="32"/>
          <w:rtl/>
          <w:cs/>
        </w:rPr>
        <w:tab/>
      </w:r>
      <w:r w:rsidRPr="00645CB8">
        <w:rPr>
          <w:rFonts w:ascii="Browallia New" w:hAnsi="Browallia New" w:cs="Browallia New"/>
          <w:b/>
          <w:bCs/>
          <w:sz w:val="32"/>
          <w:szCs w:val="32"/>
        </w:rPr>
        <w:t xml:space="preserve">3 (3-0-6) </w:t>
      </w:r>
      <w:r w:rsidRPr="00645CB8">
        <w:rPr>
          <w:rFonts w:ascii="Browallia New" w:hAnsi="Browallia New" w:cs="Browallia New"/>
          <w:b/>
          <w:bCs/>
          <w:sz w:val="32"/>
          <w:szCs w:val="32"/>
          <w:cs/>
          <w:lang w:bidi="th-TH"/>
        </w:rPr>
        <w:t>หน่วยกิต</w:t>
      </w:r>
    </w:p>
    <w:p w14:paraId="343A2D43" w14:textId="77777777" w:rsidR="00D56C69" w:rsidRPr="00645CB8" w:rsidRDefault="00D56C69" w:rsidP="00D56C69">
      <w:pPr>
        <w:tabs>
          <w:tab w:val="left" w:pos="4587"/>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rPr>
        <w:t>(</w:t>
      </w:r>
      <w:r w:rsidRPr="00645CB8">
        <w:rPr>
          <w:rFonts w:ascii="Browallia New" w:hAnsi="Browallia New" w:cs="Browallia New"/>
          <w:sz w:val="32"/>
          <w:szCs w:val="32"/>
          <w:cs/>
          <w:lang w:bidi="th-TH"/>
        </w:rPr>
        <w:t>วิชาบังคับส</w:t>
      </w:r>
      <w:r w:rsidRPr="00645CB8">
        <w:rPr>
          <w:rFonts w:ascii="Browallia New" w:hAnsi="Browallia New" w:cs="Browallia New" w:hint="cs"/>
          <w:sz w:val="32"/>
          <w:szCs w:val="32"/>
          <w:cs/>
          <w:lang w:bidi="th-TH"/>
        </w:rPr>
        <w:t>ำ</w:t>
      </w:r>
      <w:r w:rsidRPr="00645CB8">
        <w:rPr>
          <w:rFonts w:ascii="Browallia New" w:hAnsi="Browallia New" w:cs="Browallia New"/>
          <w:sz w:val="32"/>
          <w:szCs w:val="32"/>
          <w:cs/>
          <w:lang w:bidi="th-TH"/>
        </w:rPr>
        <w:t>หรับนักศึกษาต่างชาติ</w:t>
      </w:r>
      <w:r w:rsidR="00C5475C" w:rsidRPr="00645CB8">
        <w:rPr>
          <w:rFonts w:ascii="Browallia New" w:hAnsi="Browallia New" w:cs="Browallia New"/>
          <w:sz w:val="32"/>
          <w:szCs w:val="32"/>
          <w:lang w:bidi="th-TH"/>
        </w:rPr>
        <w:t>)</w:t>
      </w:r>
    </w:p>
    <w:p w14:paraId="36E7238E" w14:textId="77777777" w:rsidR="00D56C69" w:rsidRPr="00645CB8" w:rsidRDefault="00D56C69" w:rsidP="00D56C69">
      <w:pPr>
        <w:tabs>
          <w:tab w:val="left" w:pos="4587"/>
        </w:tabs>
        <w:ind w:left="1350"/>
        <w:jc w:val="thaiDistribute"/>
        <w:rPr>
          <w:rFonts w:ascii="Browallia New" w:hAnsi="Browallia New" w:cs="Browallia New"/>
          <w:sz w:val="32"/>
          <w:szCs w:val="32"/>
        </w:rPr>
      </w:pPr>
      <w:bookmarkStart w:id="21" w:name="_Hlk83038869"/>
      <w:r w:rsidRPr="00645CB8">
        <w:rPr>
          <w:rFonts w:ascii="Browallia New" w:hAnsi="Browallia New" w:cs="Browallia New"/>
          <w:sz w:val="32"/>
          <w:szCs w:val="32"/>
          <w:cs/>
          <w:lang w:bidi="th-TH"/>
        </w:rPr>
        <w:t>ภาษาไทยเบื้องต้นสำหรับการสื่อสารระหว่างวัฒนธรรม การพูดการฟังภาษาไทยเบื้องต้นในบริบทความหลากหลายภูมิหลังทางวัฒนธรรมและประเพณีไทย วิถีชีวิตไทย เทศกาลและวัฒนธรรมพื้นบ้านในภูมิภาคต่างๆ ของประเทศไทย วัฒนธรรมไทยเพื่อความสัมพันธ์ระหว่างวัฒนธรรมอย่างเหมาะสม</w:t>
      </w:r>
      <w:bookmarkEnd w:id="21"/>
    </w:p>
    <w:p w14:paraId="5C4BCB9C" w14:textId="77777777" w:rsidR="00D56C69" w:rsidRPr="00645CB8" w:rsidRDefault="00D56C69" w:rsidP="00D56C69">
      <w:pPr>
        <w:tabs>
          <w:tab w:val="left" w:pos="4587"/>
        </w:tabs>
        <w:ind w:left="1350"/>
        <w:jc w:val="thaiDistribute"/>
        <w:rPr>
          <w:rFonts w:ascii="Browallia New" w:hAnsi="Browallia New" w:cs="Browallia New"/>
          <w:sz w:val="28"/>
        </w:rPr>
      </w:pPr>
    </w:p>
    <w:p w14:paraId="62CF1562" w14:textId="77777777" w:rsidR="004010E9" w:rsidRPr="00645CB8" w:rsidRDefault="004010E9" w:rsidP="00D56C69">
      <w:pPr>
        <w:ind w:left="630" w:firstLine="72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Humanities Course</w:t>
      </w:r>
    </w:p>
    <w:p w14:paraId="3D743827" w14:textId="77777777" w:rsidR="004010E9" w:rsidRPr="00645CB8" w:rsidRDefault="004010E9" w:rsidP="004010E9">
      <w:pPr>
        <w:ind w:left="1354"/>
        <w:jc w:val="thaiDistribute"/>
        <w:rPr>
          <w:rFonts w:ascii="Browallia New" w:hAnsi="Browallia New" w:cs="Browallia New"/>
          <w:b/>
          <w:bCs/>
          <w:sz w:val="32"/>
          <w:szCs w:val="32"/>
          <w:lang w:bidi="th-TH"/>
        </w:rPr>
      </w:pPr>
      <w:r w:rsidRPr="00645CB8">
        <w:rPr>
          <w:rFonts w:ascii="Browallia New" w:hAnsi="Browallia New" w:cs="Browallia New" w:hint="cs"/>
          <w:b/>
          <w:bCs/>
          <w:sz w:val="32"/>
          <w:szCs w:val="32"/>
          <w:cs/>
          <w:lang w:bidi="th-TH"/>
        </w:rPr>
        <w:t>กลุ่มวิชามนุษย์ศาสตร์</w:t>
      </w:r>
    </w:p>
    <w:p w14:paraId="2E9B0B0F" w14:textId="77777777" w:rsidR="00FE3F03" w:rsidRPr="00645CB8" w:rsidRDefault="00FE3F03" w:rsidP="00FE3F03">
      <w:pPr>
        <w:tabs>
          <w:tab w:val="left" w:pos="7740"/>
        </w:tabs>
        <w:ind w:left="634" w:firstLine="720"/>
        <w:rPr>
          <w:rFonts w:ascii="Browallia New" w:hAnsi="Browallia New" w:cs="Browallia New"/>
          <w:b/>
          <w:bCs/>
          <w:sz w:val="32"/>
          <w:szCs w:val="32"/>
          <w:lang w:bidi="th-TH"/>
        </w:rPr>
      </w:pPr>
      <w:r w:rsidRPr="00645CB8">
        <w:rPr>
          <w:rFonts w:ascii="Browallia New" w:hAnsi="Browallia New" w:cs="Browallia New"/>
          <w:b/>
          <w:bCs/>
          <w:sz w:val="32"/>
          <w:szCs w:val="32"/>
          <w:lang w:bidi="th-TH"/>
        </w:rPr>
        <w:t>GE 2102 Human Heritage and Globalization</w:t>
      </w:r>
      <w:r w:rsidRPr="00645CB8">
        <w:rPr>
          <w:rFonts w:ascii="Browallia New" w:hAnsi="Browallia New" w:cs="Browallia New"/>
          <w:b/>
          <w:bCs/>
          <w:sz w:val="32"/>
          <w:szCs w:val="32"/>
          <w:lang w:bidi="th-TH"/>
        </w:rPr>
        <w:tab/>
        <w:t>3 (3-0-6) credits</w:t>
      </w:r>
    </w:p>
    <w:p w14:paraId="0D03FE97" w14:textId="77777777" w:rsidR="00FE3F03" w:rsidRPr="00645CB8" w:rsidRDefault="00FE3F03" w:rsidP="00FE3F03">
      <w:pPr>
        <w:ind w:left="1354"/>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Development of human society, rise and fall of civilizations, achievements and heritages of Western and Eastern civilizations since ancient times </w:t>
      </w:r>
      <w:proofErr w:type="gramStart"/>
      <w:r w:rsidRPr="00645CB8">
        <w:rPr>
          <w:rFonts w:ascii="Browallia New" w:hAnsi="Browallia New" w:cs="Browallia New"/>
          <w:sz w:val="32"/>
          <w:szCs w:val="32"/>
          <w:lang w:bidi="th-TH"/>
        </w:rPr>
        <w:t>in order to</w:t>
      </w:r>
      <w:proofErr w:type="gramEnd"/>
      <w:r w:rsidRPr="00645CB8">
        <w:rPr>
          <w:rFonts w:ascii="Browallia New" w:hAnsi="Browallia New" w:cs="Browallia New"/>
          <w:sz w:val="32"/>
          <w:szCs w:val="32"/>
          <w:lang w:bidi="th-TH"/>
        </w:rPr>
        <w:t xml:space="preserve"> understand their roots; globalization impacts on modern societies; cross-cultural society.</w:t>
      </w:r>
    </w:p>
    <w:p w14:paraId="6D4AACE9" w14:textId="77777777" w:rsidR="00FE3F03" w:rsidRPr="00645CB8" w:rsidRDefault="00FE3F03" w:rsidP="00FE3F03">
      <w:pPr>
        <w:tabs>
          <w:tab w:val="left" w:pos="7740"/>
        </w:tabs>
        <w:ind w:left="634" w:firstLine="720"/>
        <w:rPr>
          <w:rFonts w:ascii="Browallia New" w:hAnsi="Browallia New" w:cs="Browallia New"/>
          <w:b/>
          <w:bCs/>
          <w:sz w:val="32"/>
          <w:szCs w:val="32"/>
          <w:lang w:bidi="th-TH"/>
        </w:rPr>
      </w:pPr>
      <w:r w:rsidRPr="00645CB8">
        <w:rPr>
          <w:rFonts w:ascii="Browallia New" w:hAnsi="Browallia New" w:cs="Browallia New"/>
          <w:b/>
          <w:bCs/>
          <w:sz w:val="32"/>
          <w:szCs w:val="32"/>
          <w:lang w:bidi="th-TH"/>
        </w:rPr>
        <w:t>GE 2102</w:t>
      </w:r>
      <w:r w:rsidRPr="00645CB8">
        <w:rPr>
          <w:rFonts w:ascii="Browallia New" w:hAnsi="Browallia New" w:cs="Browallia New"/>
          <w:b/>
          <w:bCs/>
          <w:sz w:val="32"/>
          <w:szCs w:val="32"/>
          <w:cs/>
          <w:lang w:bidi="th-TH"/>
        </w:rPr>
        <w:t xml:space="preserve"> มรดกแห่งมนุษย์และโลกาภิวัฒน์</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64D8607A" w14:textId="77777777" w:rsidR="004010E9" w:rsidRPr="00645CB8" w:rsidRDefault="00FE3F03" w:rsidP="00FE3F03">
      <w:pPr>
        <w:ind w:left="1354"/>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วิวัฒนาการของสังคมมนุษย์ การเกิดและการล่มสลายของอารยธรรม ความสำเร็จและมรดกของอารยธรรมตะวันตกและอารยธรรมตะวันออกตั้งแต่ยุคโบราณ เพื่อเข้าใจและประยุกต์ที่มาและผลกระทบของโลกาภิวัตน์ต่อสังคมในยุคปัจจุบันและสังคมแห่งความต่างวัฒนธรรม</w:t>
      </w:r>
    </w:p>
    <w:p w14:paraId="5BFA0FA5" w14:textId="77777777" w:rsidR="00BC14B5" w:rsidRPr="00645CB8" w:rsidRDefault="00BC14B5" w:rsidP="00EA5C38">
      <w:pPr>
        <w:spacing w:line="259" w:lineRule="auto"/>
        <w:jc w:val="thaiDistribute"/>
        <w:rPr>
          <w:rFonts w:ascii="Browallia New" w:hAnsi="Browallia New" w:cs="Browallia New"/>
          <w:b/>
          <w:bCs/>
          <w:sz w:val="32"/>
          <w:szCs w:val="32"/>
          <w:lang w:bidi="th-TH"/>
        </w:rPr>
      </w:pPr>
    </w:p>
    <w:p w14:paraId="2337194A" w14:textId="77777777" w:rsidR="0076063F" w:rsidRPr="00645CB8" w:rsidRDefault="0076063F" w:rsidP="00EA5C38">
      <w:pPr>
        <w:spacing w:line="259" w:lineRule="auto"/>
        <w:jc w:val="thaiDistribute"/>
        <w:rPr>
          <w:rFonts w:ascii="Browallia New" w:hAnsi="Browallia New" w:cs="Browallia New"/>
          <w:b/>
          <w:bCs/>
          <w:sz w:val="32"/>
          <w:szCs w:val="32"/>
          <w:lang w:bidi="th-TH"/>
        </w:rPr>
      </w:pPr>
    </w:p>
    <w:p w14:paraId="13D1F863" w14:textId="77777777" w:rsidR="0076063F" w:rsidRPr="00645CB8" w:rsidRDefault="0076063F" w:rsidP="00EA5C38">
      <w:pPr>
        <w:spacing w:line="259" w:lineRule="auto"/>
        <w:jc w:val="thaiDistribute"/>
        <w:rPr>
          <w:rFonts w:ascii="Browallia New" w:hAnsi="Browallia New" w:cs="Browallia New"/>
          <w:b/>
          <w:bCs/>
          <w:sz w:val="32"/>
          <w:szCs w:val="32"/>
          <w:lang w:bidi="th-TH"/>
        </w:rPr>
      </w:pPr>
    </w:p>
    <w:p w14:paraId="7932B2E5" w14:textId="77777777" w:rsidR="0076063F" w:rsidRPr="00645CB8" w:rsidRDefault="0076063F" w:rsidP="00EA5C38">
      <w:pPr>
        <w:spacing w:line="259" w:lineRule="auto"/>
        <w:jc w:val="thaiDistribute"/>
        <w:rPr>
          <w:rFonts w:ascii="Browallia New" w:hAnsi="Browallia New" w:cs="Browallia New"/>
          <w:b/>
          <w:bCs/>
          <w:sz w:val="32"/>
          <w:szCs w:val="32"/>
          <w:lang w:bidi="th-TH"/>
        </w:rPr>
      </w:pPr>
    </w:p>
    <w:p w14:paraId="2905FF97" w14:textId="77777777" w:rsidR="0076063F" w:rsidRPr="00645CB8" w:rsidRDefault="0076063F" w:rsidP="00EA5C38">
      <w:pPr>
        <w:spacing w:line="259" w:lineRule="auto"/>
        <w:jc w:val="thaiDistribute"/>
        <w:rPr>
          <w:rFonts w:ascii="Browallia New" w:hAnsi="Browallia New" w:cs="Browallia New"/>
          <w:b/>
          <w:bCs/>
          <w:sz w:val="32"/>
          <w:szCs w:val="32"/>
          <w:lang w:bidi="th-TH"/>
        </w:rPr>
      </w:pPr>
    </w:p>
    <w:p w14:paraId="662B1C32" w14:textId="77777777" w:rsidR="007C5D74" w:rsidRPr="00645CB8" w:rsidRDefault="007C5D74" w:rsidP="007C5D74">
      <w:pPr>
        <w:spacing w:line="259" w:lineRule="auto"/>
        <w:ind w:left="1354"/>
        <w:jc w:val="thaiDistribute"/>
        <w:rPr>
          <w:rFonts w:ascii="Browallia New" w:hAnsi="Browallia New" w:cs="Browallia New"/>
          <w:b/>
          <w:bCs/>
          <w:sz w:val="32"/>
          <w:szCs w:val="32"/>
        </w:rPr>
      </w:pPr>
      <w:r w:rsidRPr="00645CB8">
        <w:rPr>
          <w:rFonts w:ascii="Browallia New" w:hAnsi="Browallia New" w:cs="Browallia New"/>
          <w:b/>
          <w:bCs/>
          <w:sz w:val="32"/>
          <w:szCs w:val="32"/>
        </w:rPr>
        <w:lastRenderedPageBreak/>
        <w:t xml:space="preserve">Social Science Courses  </w:t>
      </w:r>
    </w:p>
    <w:p w14:paraId="1EE589ED" w14:textId="77777777" w:rsidR="007C5D74" w:rsidRPr="00645CB8" w:rsidRDefault="007C5D74" w:rsidP="007C5D74">
      <w:pPr>
        <w:spacing w:line="259" w:lineRule="auto"/>
        <w:ind w:left="1354"/>
        <w:jc w:val="thaiDistribute"/>
        <w:rPr>
          <w:rFonts w:ascii="Browallia New" w:hAnsi="Browallia New" w:cs="Browallia New"/>
          <w:b/>
          <w:bCs/>
          <w:sz w:val="32"/>
          <w:szCs w:val="32"/>
          <w:lang w:bidi="th-TH"/>
        </w:rPr>
      </w:pPr>
      <w:r w:rsidRPr="00645CB8">
        <w:rPr>
          <w:rFonts w:ascii="Browallia New" w:hAnsi="Browallia New" w:cs="Browallia New"/>
          <w:b/>
          <w:bCs/>
          <w:sz w:val="32"/>
          <w:szCs w:val="32"/>
          <w:cs/>
          <w:lang w:bidi="th-TH"/>
        </w:rPr>
        <w:t>กลุ่มวิชาสังคมศาสตร์</w:t>
      </w:r>
    </w:p>
    <w:p w14:paraId="66E901D1" w14:textId="77777777" w:rsidR="007C5D74" w:rsidRPr="00645CB8" w:rsidRDefault="007C5D74" w:rsidP="00757E3E">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t>BBA 1001 Business Exploration</w:t>
      </w:r>
      <w:r w:rsidRPr="00645CB8">
        <w:rPr>
          <w:rFonts w:ascii="Browallia New" w:hAnsi="Browallia New" w:cs="Browallia New"/>
          <w:b/>
          <w:bCs/>
          <w:sz w:val="32"/>
          <w:szCs w:val="32"/>
          <w:lang w:bidi="th-TH"/>
        </w:rPr>
        <w:tab/>
        <w:t>3(3-0-6) credits</w:t>
      </w:r>
    </w:p>
    <w:p w14:paraId="13F79C06" w14:textId="77777777" w:rsidR="0063041D" w:rsidRPr="00645CB8" w:rsidRDefault="0063041D" w:rsidP="0063041D">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Introductory business course focusing on different aspects of business, such as the fundamental principles of organization, legal forms of business ownership, and business activities related to management, marketing, production, accounting, and finance. Real world examples and case studies are also included.</w:t>
      </w:r>
    </w:p>
    <w:p w14:paraId="1D2957A4" w14:textId="77777777" w:rsidR="007C5D74" w:rsidRPr="00645CB8" w:rsidRDefault="007C5D74" w:rsidP="007C5D74">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t>BBA 1001</w:t>
      </w:r>
      <w:r w:rsidRPr="00645CB8">
        <w:rPr>
          <w:rFonts w:ascii="Browallia New" w:hAnsi="Browallia New" w:cs="Browallia New"/>
          <w:b/>
          <w:bCs/>
          <w:sz w:val="32"/>
          <w:szCs w:val="32"/>
          <w:cs/>
          <w:lang w:bidi="th-TH"/>
        </w:rPr>
        <w:t xml:space="preserve"> การเรียนรู้โอกาสในการดำเนินธุรกิจ</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w:t>
      </w:r>
      <w:r w:rsidRPr="00645CB8">
        <w:rPr>
          <w:rFonts w:ascii="Browallia New" w:hAnsi="Browallia New" w:cs="Browallia New" w:hint="cs"/>
          <w:b/>
          <w:bCs/>
          <w:sz w:val="32"/>
          <w:szCs w:val="32"/>
          <w:cs/>
          <w:lang w:bidi="th-TH"/>
        </w:rPr>
        <w:t>ย</w:t>
      </w:r>
      <w:r w:rsidRPr="00645CB8">
        <w:rPr>
          <w:rFonts w:ascii="Browallia New" w:hAnsi="Browallia New" w:cs="Browallia New"/>
          <w:b/>
          <w:bCs/>
          <w:sz w:val="32"/>
          <w:szCs w:val="32"/>
          <w:cs/>
          <w:lang w:bidi="th-TH"/>
        </w:rPr>
        <w:t>กิต</w:t>
      </w:r>
    </w:p>
    <w:p w14:paraId="5613F0AA" w14:textId="77777777" w:rsidR="0063041D" w:rsidRPr="00645CB8" w:rsidRDefault="0063041D" w:rsidP="0063041D">
      <w:pPr>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วิชาธุรกิจพื้นฐานเกี่ยวกับหลักการจัดการองค์กร การเป็นเจ้าขององค์กรในรูปแบบต่างๆ ตามที่กฎหมายกำหนดและ กิจกรรมในการดำเนินธุรกิจที่เกี่ยวกับการบริหารจัดการ การตลาด การผลิต การบัญชี และการเงิน โดยจัดการเรียนการสอนผ่านกรณีศึกษาและตัวอย่างธุรกิจที่มีอยู่จริง</w:t>
      </w:r>
    </w:p>
    <w:p w14:paraId="56048B8A" w14:textId="77777777" w:rsidR="00BE3A1B" w:rsidRPr="00645CB8" w:rsidRDefault="00BE3A1B" w:rsidP="00FE3F03">
      <w:pPr>
        <w:tabs>
          <w:tab w:val="left" w:pos="7740"/>
        </w:tabs>
        <w:ind w:left="1350"/>
        <w:rPr>
          <w:rFonts w:ascii="Browallia New" w:hAnsi="Browallia New" w:cs="Browallia New"/>
          <w:b/>
          <w:bCs/>
          <w:sz w:val="32"/>
          <w:szCs w:val="32"/>
          <w:lang w:bidi="th-TH"/>
        </w:rPr>
      </w:pPr>
    </w:p>
    <w:p w14:paraId="076A088D" w14:textId="77777777" w:rsidR="00FE3F03" w:rsidRPr="00645CB8" w:rsidRDefault="00FE3F03" w:rsidP="00FE3F03">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t>GE 2202 Ethics</w:t>
      </w:r>
      <w:r w:rsidRPr="00645CB8">
        <w:rPr>
          <w:rFonts w:ascii="Browallia New" w:hAnsi="Browallia New" w:cs="Browallia New"/>
          <w:b/>
          <w:bCs/>
          <w:sz w:val="32"/>
          <w:szCs w:val="32"/>
          <w:lang w:bidi="th-TH"/>
        </w:rPr>
        <w:tab/>
        <w:t>3 (3-0-6) credits</w:t>
      </w:r>
    </w:p>
    <w:p w14:paraId="09D6AD6B" w14:textId="77777777" w:rsidR="00FE3F03" w:rsidRPr="00645CB8" w:rsidRDefault="00FE3F03" w:rsidP="00FE3F03">
      <w:pPr>
        <w:pStyle w:val="Footer"/>
        <w:tabs>
          <w:tab w:val="left" w:pos="7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Teachings of major world religions, the role of conscience, self-development in the moral arena, building self-esteem, self-knowledge, and good habits, distinguishing the right from the wrong, doing the right and refraining from the wrong, attaining a more fulfilling life.</w:t>
      </w:r>
      <w:r w:rsidR="00A02094" w:rsidRPr="00645CB8">
        <w:rPr>
          <w:rFonts w:ascii="Browallia New" w:hAnsi="Browallia New" w:cs="Browallia New" w:hint="cs"/>
          <w:sz w:val="32"/>
          <w:szCs w:val="32"/>
          <w:cs/>
          <w:lang w:bidi="th-TH"/>
        </w:rPr>
        <w:t xml:space="preserve"> </w:t>
      </w:r>
      <w:r w:rsidRPr="00645CB8">
        <w:rPr>
          <w:rFonts w:ascii="Browallia New" w:hAnsi="Browallia New" w:cs="Browallia New"/>
          <w:sz w:val="32"/>
          <w:szCs w:val="32"/>
          <w:lang w:bidi="th-TH"/>
        </w:rPr>
        <w:t>Civil right and duties</w:t>
      </w:r>
      <w:r w:rsidR="00EA5C38" w:rsidRPr="00645CB8">
        <w:rPr>
          <w:rFonts w:ascii="Browallia New" w:hAnsi="Browallia New" w:cs="Browallia New"/>
          <w:sz w:val="32"/>
          <w:szCs w:val="32"/>
          <w:lang w:bidi="th-TH"/>
        </w:rPr>
        <w:t>.</w:t>
      </w:r>
    </w:p>
    <w:p w14:paraId="0BC78B16" w14:textId="77777777" w:rsidR="00FE3F03" w:rsidRPr="00645CB8" w:rsidRDefault="00FE3F03" w:rsidP="00FE3F03">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t>GE 2202</w:t>
      </w:r>
      <w:r w:rsidRPr="00645CB8">
        <w:rPr>
          <w:rFonts w:ascii="Browallia New" w:hAnsi="Browallia New" w:cs="Browallia New"/>
          <w:b/>
          <w:bCs/>
          <w:sz w:val="32"/>
          <w:szCs w:val="32"/>
          <w:cs/>
          <w:lang w:bidi="th-TH"/>
        </w:rPr>
        <w:t xml:space="preserve"> จริยธรรม</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012F7ABA" w14:textId="77777777" w:rsidR="00FE3F03" w:rsidRPr="00645CB8" w:rsidRDefault="00FE3F03" w:rsidP="00FE3F03">
      <w:pPr>
        <w:pStyle w:val="Footer"/>
        <w:tabs>
          <w:tab w:val="left" w:pos="720"/>
        </w:tabs>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คำสอนของศาสนาหลักในโลก บทบาทของความรู้สึกผิดชอบชั่วดี การพัฒนาตนเองในขอบเขตแห่งศีลธรรม การสร้างความภาคภูมิใจในตนเอง การรู้จักตนเองและการสร้างนิสัยที่ดี การจำแนกความถูกและความผิด กระทำตามความถูกต้องและละเว้นจากการกระทำที่ผิด การเข้าถึงการเติมเต็มชีวิตที่สมบูรณ์ขึ้นสิทธิและหน้าที่ของพลเมือง</w:t>
      </w:r>
    </w:p>
    <w:p w14:paraId="1583D9BC" w14:textId="77777777" w:rsidR="004010E9" w:rsidRPr="00645CB8" w:rsidRDefault="004010E9" w:rsidP="007C5D74">
      <w:pPr>
        <w:spacing w:line="259" w:lineRule="auto"/>
        <w:ind w:left="1354"/>
        <w:jc w:val="thaiDistribute"/>
        <w:rPr>
          <w:rFonts w:ascii="Browallia New" w:hAnsi="Browallia New" w:cs="Browallia New"/>
          <w:b/>
          <w:bCs/>
          <w:sz w:val="32"/>
          <w:szCs w:val="32"/>
          <w:lang w:bidi="th-TH"/>
        </w:rPr>
      </w:pPr>
    </w:p>
    <w:p w14:paraId="7E44C28F" w14:textId="77777777" w:rsidR="004010E9" w:rsidRPr="00645CB8" w:rsidRDefault="002D1F6F" w:rsidP="007C5D74">
      <w:pPr>
        <w:spacing w:line="259" w:lineRule="auto"/>
        <w:ind w:left="1354"/>
        <w:jc w:val="thaiDistribute"/>
        <w:rPr>
          <w:rFonts w:ascii="Browallia New" w:hAnsi="Browallia New" w:cs="Browallia New"/>
          <w:b/>
          <w:bCs/>
          <w:sz w:val="32"/>
          <w:szCs w:val="32"/>
        </w:rPr>
      </w:pPr>
      <w:r w:rsidRPr="00645CB8">
        <w:rPr>
          <w:rFonts w:ascii="Browallia New" w:hAnsi="Browallia New" w:cs="Browallia New"/>
          <w:b/>
          <w:bCs/>
          <w:sz w:val="32"/>
          <w:szCs w:val="32"/>
        </w:rPr>
        <w:t>Science and Mathematics Courses</w:t>
      </w:r>
    </w:p>
    <w:p w14:paraId="2EE8D54F" w14:textId="77777777" w:rsidR="002D1F6F" w:rsidRPr="00645CB8" w:rsidRDefault="002D1F6F" w:rsidP="007C5D74">
      <w:pPr>
        <w:spacing w:line="259" w:lineRule="auto"/>
        <w:ind w:left="1354"/>
        <w:jc w:val="thaiDistribute"/>
        <w:rPr>
          <w:rFonts w:ascii="Browallia New" w:hAnsi="Browallia New" w:cs="Browallia New"/>
          <w:b/>
          <w:bCs/>
          <w:sz w:val="32"/>
          <w:szCs w:val="32"/>
        </w:rPr>
      </w:pPr>
      <w:r w:rsidRPr="00645CB8">
        <w:rPr>
          <w:rFonts w:ascii="Browallia New" w:hAnsi="Browallia New" w:cs="Browallia New"/>
          <w:b/>
          <w:bCs/>
          <w:sz w:val="32"/>
          <w:szCs w:val="32"/>
          <w:cs/>
          <w:lang w:bidi="th-TH"/>
        </w:rPr>
        <w:t>กลุ่มวิชาวิทยาศาสตร์และคณิตศาสตร์</w:t>
      </w:r>
    </w:p>
    <w:p w14:paraId="354C0267" w14:textId="77777777" w:rsidR="002D1F6F" w:rsidRPr="00645CB8" w:rsidRDefault="002D1F6F" w:rsidP="002D1F6F">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t>GE 1302 Ecology and Sustainability</w:t>
      </w:r>
      <w:r w:rsidRPr="00645CB8">
        <w:rPr>
          <w:rFonts w:ascii="Browallia New" w:hAnsi="Browallia New" w:cs="Browallia New"/>
          <w:b/>
          <w:bCs/>
          <w:sz w:val="32"/>
          <w:szCs w:val="32"/>
          <w:lang w:bidi="th-TH"/>
        </w:rPr>
        <w:tab/>
        <w:t>3 (3-0-6) credits</w:t>
      </w:r>
    </w:p>
    <w:p w14:paraId="400506EE" w14:textId="77777777" w:rsidR="00F23D0F" w:rsidRPr="00645CB8" w:rsidRDefault="002D1F6F" w:rsidP="00A02094">
      <w:pPr>
        <w:pStyle w:val="Footer"/>
        <w:tabs>
          <w:tab w:val="left" w:pos="7920"/>
        </w:tabs>
        <w:ind w:left="1350"/>
        <w:jc w:val="thaiDistribute"/>
        <w:rPr>
          <w:rFonts w:ascii="Browallia New" w:hAnsi="Browallia New" w:cs="Browallia New"/>
          <w:sz w:val="32"/>
          <w:szCs w:val="32"/>
          <w:cs/>
          <w:lang w:bidi="th-TH"/>
        </w:rPr>
      </w:pPr>
      <w:r w:rsidRPr="00645CB8">
        <w:rPr>
          <w:rFonts w:ascii="Browallia New" w:hAnsi="Browallia New" w:cs="Browallia New"/>
          <w:sz w:val="32"/>
          <w:szCs w:val="32"/>
        </w:rPr>
        <w:t>General science, scientific approaches, understanding the interrelationships of the nature, identification and analysis of environmental problems, application and alternative solutions for preventing and solving the environmental problems.</w:t>
      </w:r>
    </w:p>
    <w:p w14:paraId="1BE7A650" w14:textId="77777777" w:rsidR="002D1F6F" w:rsidRPr="00645CB8" w:rsidRDefault="002D1F6F" w:rsidP="002D1F6F">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t>GE 1302</w:t>
      </w:r>
      <w:r w:rsidRPr="00645CB8">
        <w:rPr>
          <w:rFonts w:ascii="Browallia New" w:hAnsi="Browallia New" w:cs="Browallia New"/>
          <w:b/>
          <w:bCs/>
          <w:sz w:val="32"/>
          <w:szCs w:val="32"/>
          <w:cs/>
          <w:lang w:bidi="th-TH"/>
        </w:rPr>
        <w:t xml:space="preserve"> นิเวศวิทยาและความยั่งยืน</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20E41A57" w14:textId="77777777" w:rsidR="00CA0622" w:rsidRPr="00645CB8" w:rsidRDefault="002D1F6F" w:rsidP="00A02094">
      <w:pPr>
        <w:pStyle w:val="Footer"/>
        <w:tabs>
          <w:tab w:val="clear" w:pos="4153"/>
          <w:tab w:val="clear" w:pos="8306"/>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วิทยาศาสตร์ทั่วไป กระบวนการคิดทางวิทยาศาสตร์ ความเข้าใจ ความสัมพันธ์ของธรรมชาติ การแยกแยะและวิเคราะห์ปัญหาสิ่งแวดล้อม การประยุกต์ใช้และวิธีการแก้ปัญหาที่หลากหลายเพื่อป้องกันและแก้ปัญหาสิ่งแวดล้อม</w:t>
      </w:r>
    </w:p>
    <w:p w14:paraId="69D335D3" w14:textId="77777777" w:rsidR="00CA0622" w:rsidRPr="00645CB8" w:rsidRDefault="00CA0622" w:rsidP="00CA0622">
      <w:pPr>
        <w:tabs>
          <w:tab w:val="left" w:pos="7740"/>
        </w:tabs>
        <w:ind w:left="1350"/>
        <w:rPr>
          <w:rFonts w:ascii="Browallia New" w:hAnsi="Browallia New" w:cs="Browallia New"/>
          <w:b/>
          <w:bCs/>
          <w:sz w:val="32"/>
          <w:szCs w:val="32"/>
        </w:rPr>
      </w:pPr>
      <w:r w:rsidRPr="00645CB8">
        <w:rPr>
          <w:rFonts w:ascii="Browallia New" w:hAnsi="Browallia New" w:cs="Browallia New"/>
          <w:b/>
          <w:bCs/>
          <w:sz w:val="32"/>
          <w:szCs w:val="32"/>
        </w:rPr>
        <w:lastRenderedPageBreak/>
        <w:t>IBE1122 Accounting for Entrepreneurs</w:t>
      </w:r>
      <w:r w:rsidRPr="00645CB8">
        <w:rPr>
          <w:rFonts w:ascii="Browallia New" w:hAnsi="Browallia New" w:cs="Browallia New"/>
          <w:b/>
          <w:bCs/>
          <w:sz w:val="32"/>
          <w:szCs w:val="32"/>
        </w:rPr>
        <w:tab/>
      </w:r>
      <w:r w:rsidRPr="00645CB8">
        <w:rPr>
          <w:rFonts w:ascii="Browallia New" w:hAnsi="Browallia New" w:cs="Browallia New"/>
          <w:b/>
          <w:bCs/>
          <w:sz w:val="32"/>
          <w:szCs w:val="32"/>
          <w:lang w:bidi="th-TH"/>
        </w:rPr>
        <w:t>3 (3-0-6) credits</w:t>
      </w:r>
    </w:p>
    <w:p w14:paraId="66C4BEA9" w14:textId="77777777" w:rsidR="00CA0622" w:rsidRPr="00645CB8" w:rsidRDefault="00CA0622" w:rsidP="00CA0622">
      <w:pPr>
        <w:ind w:left="1350"/>
        <w:rPr>
          <w:rFonts w:ascii="Browallia New" w:hAnsi="Browallia New" w:cs="Browallia New"/>
          <w:sz w:val="32"/>
          <w:szCs w:val="32"/>
        </w:rPr>
      </w:pPr>
      <w:r w:rsidRPr="00645CB8">
        <w:rPr>
          <w:rFonts w:ascii="Browallia New" w:hAnsi="Browallia New" w:cs="Browallia New"/>
          <w:sz w:val="32"/>
          <w:szCs w:val="32"/>
        </w:rPr>
        <w:t xml:space="preserve">This course will focus on understanding and interpreting financial accounting information on financial statements for Accounting and Taxation purposes. In addition, students will learn how to analyze financial statements and how financial information can be effectively used for planning, controlling, and making </w:t>
      </w:r>
      <w:proofErr w:type="gramStart"/>
      <w:r w:rsidRPr="00645CB8">
        <w:rPr>
          <w:rFonts w:ascii="Browallia New" w:hAnsi="Browallia New" w:cs="Browallia New"/>
          <w:sz w:val="32"/>
          <w:szCs w:val="32"/>
        </w:rPr>
        <w:t>the intelligent</w:t>
      </w:r>
      <w:proofErr w:type="gramEnd"/>
      <w:r w:rsidRPr="00645CB8">
        <w:rPr>
          <w:rFonts w:ascii="Browallia New" w:hAnsi="Browallia New" w:cs="Browallia New"/>
          <w:sz w:val="32"/>
          <w:szCs w:val="32"/>
        </w:rPr>
        <w:t xml:space="preserve"> decisions in business operation</w:t>
      </w:r>
    </w:p>
    <w:p w14:paraId="24D33F86" w14:textId="77777777" w:rsidR="00CA0622" w:rsidRPr="00645CB8" w:rsidRDefault="00CA0622" w:rsidP="00CA0622">
      <w:pPr>
        <w:tabs>
          <w:tab w:val="left" w:pos="7740"/>
        </w:tabs>
        <w:ind w:left="1350"/>
        <w:rPr>
          <w:rFonts w:ascii="Browallia New" w:hAnsi="Browallia New" w:cs="Browallia New"/>
          <w:sz w:val="32"/>
          <w:szCs w:val="32"/>
        </w:rPr>
      </w:pPr>
      <w:r w:rsidRPr="00645CB8">
        <w:rPr>
          <w:rFonts w:ascii="Browallia New" w:hAnsi="Browallia New" w:cs="Browallia New"/>
          <w:b/>
          <w:bCs/>
          <w:sz w:val="32"/>
          <w:szCs w:val="32"/>
        </w:rPr>
        <w:t xml:space="preserve">IBE1122 </w:t>
      </w:r>
      <w:r w:rsidRPr="00645CB8">
        <w:rPr>
          <w:rFonts w:ascii="Browallia New" w:hAnsi="Browallia New" w:cs="Browallia New"/>
          <w:b/>
          <w:bCs/>
          <w:sz w:val="32"/>
          <w:szCs w:val="32"/>
          <w:cs/>
          <w:lang w:bidi="th-TH"/>
        </w:rPr>
        <w:t>การบัญชีสำหรับผู้ประกอบการ</w:t>
      </w:r>
      <w:r w:rsidRPr="00645CB8">
        <w:rPr>
          <w:rFonts w:ascii="Browallia New" w:hAnsi="Browallia New" w:cs="Browallia New"/>
          <w:b/>
          <w:bCs/>
          <w:sz w:val="32"/>
          <w:szCs w:val="32"/>
        </w:rPr>
        <w:tab/>
      </w:r>
      <w:r w:rsidRPr="00645CB8">
        <w:rPr>
          <w:rFonts w:ascii="Browallia New" w:hAnsi="Browallia New" w:cs="Browallia New"/>
          <w:b/>
          <w:bCs/>
          <w:sz w:val="32"/>
          <w:szCs w:val="32"/>
          <w:lang w:bidi="th-TH"/>
        </w:rPr>
        <w:t>3 (3-0-6)</w:t>
      </w:r>
      <w:r w:rsidRPr="00645CB8">
        <w:rPr>
          <w:rFonts w:ascii="Browallia New" w:hAnsi="Browallia New" w:cs="Browallia New"/>
          <w:b/>
          <w:bCs/>
          <w:sz w:val="32"/>
          <w:szCs w:val="32"/>
          <w:cs/>
          <w:lang w:bidi="th-TH"/>
        </w:rPr>
        <w:t xml:space="preserve"> หน่วยกิต</w:t>
      </w:r>
    </w:p>
    <w:p w14:paraId="5738C142" w14:textId="77777777" w:rsidR="0063041D" w:rsidRPr="00645CB8" w:rsidRDefault="00CA0622" w:rsidP="00BC14B5">
      <w:pPr>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วิชานี้มุ่งเน้นการทำความเข้าใจ และตีความสารสนเทศทางการบัญชีการเงินในงบการเงินเพื่อวัตถุประสงค์ในด้านการบัญชีและการภาษีอากร นอกจากนี้นักศึกษาจะได้เรียนรู้วิธีวิเคราะห์งบการเงินและวิธีการใช้สารสนเทศทางการเงินอย่างมีประสิทธิภาพเพื่อการวางแผน การควบคุม และการตัดสินใจอย่างชาญฉลาดในการดำเนินธุรกิจ</w:t>
      </w:r>
      <w:r w:rsidR="000E5F5D" w:rsidRPr="00645CB8">
        <w:rPr>
          <w:rFonts w:ascii="Browallia New" w:hAnsi="Browallia New" w:cs="Browallia New"/>
          <w:b/>
          <w:bCs/>
          <w:sz w:val="32"/>
          <w:szCs w:val="32"/>
          <w:cs/>
          <w:lang w:bidi="th-TH"/>
        </w:rPr>
        <w:tab/>
      </w:r>
    </w:p>
    <w:p w14:paraId="375AE90E" w14:textId="77777777" w:rsidR="00A12562" w:rsidRPr="00645CB8" w:rsidRDefault="00A12562" w:rsidP="00457070">
      <w:pPr>
        <w:pStyle w:val="Footer"/>
        <w:tabs>
          <w:tab w:val="left" w:pos="7920"/>
        </w:tabs>
        <w:jc w:val="thaiDistribute"/>
        <w:rPr>
          <w:rFonts w:ascii="Browallia New" w:hAnsi="Browallia New" w:cs="Browallia New"/>
          <w:sz w:val="32"/>
          <w:szCs w:val="32"/>
        </w:rPr>
      </w:pPr>
    </w:p>
    <w:p w14:paraId="35AB7D07"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Specialized Courses</w:t>
      </w:r>
    </w:p>
    <w:p w14:paraId="0EE83F33"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cs/>
          <w:lang w:bidi="th-TH"/>
        </w:rPr>
        <w:t>หมวดวิชาเฉพา</w:t>
      </w:r>
      <w:r w:rsidRPr="00645CB8">
        <w:rPr>
          <w:rFonts w:ascii="Browallia New" w:hAnsi="Browallia New" w:cs="Browallia New" w:hint="cs"/>
          <w:b/>
          <w:bCs/>
          <w:sz w:val="32"/>
          <w:szCs w:val="32"/>
          <w:cs/>
          <w:lang w:bidi="th-TH"/>
        </w:rPr>
        <w:t>ะ</w:t>
      </w:r>
    </w:p>
    <w:p w14:paraId="7ECD5034"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val="en-US" w:bidi="th-TH"/>
        </w:rPr>
        <w:t>Core</w:t>
      </w:r>
      <w:r w:rsidRPr="00645CB8">
        <w:rPr>
          <w:rFonts w:ascii="Browallia New" w:hAnsi="Browallia New" w:cs="Browallia New"/>
          <w:b/>
          <w:bCs/>
          <w:sz w:val="32"/>
          <w:szCs w:val="32"/>
          <w:lang w:bidi="th-TH"/>
        </w:rPr>
        <w:t xml:space="preserve"> Courses</w:t>
      </w:r>
    </w:p>
    <w:p w14:paraId="258AE270" w14:textId="77777777" w:rsidR="00457070" w:rsidRPr="00645CB8" w:rsidRDefault="00A12562" w:rsidP="00457070">
      <w:pPr>
        <w:pStyle w:val="Footer"/>
        <w:tabs>
          <w:tab w:val="clear" w:pos="4153"/>
          <w:tab w:val="clear" w:pos="8306"/>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cs/>
          <w:lang w:bidi="th-TH"/>
        </w:rPr>
        <w:t>วิชาแกน</w:t>
      </w:r>
    </w:p>
    <w:p w14:paraId="5C1DACCA" w14:textId="77777777" w:rsidR="00922A5A" w:rsidRPr="00645CB8" w:rsidRDefault="00922A5A" w:rsidP="00922A5A">
      <w:pPr>
        <w:tabs>
          <w:tab w:val="left" w:pos="1350"/>
          <w:tab w:val="left" w:pos="7740"/>
        </w:tabs>
        <w:ind w:left="1350"/>
        <w:rPr>
          <w:rFonts w:ascii="Browallia New" w:hAnsi="Browallia New" w:cs="Browallia New"/>
          <w:b/>
          <w:bCs/>
          <w:sz w:val="32"/>
          <w:szCs w:val="32"/>
          <w:rtl/>
          <w:cs/>
        </w:rPr>
      </w:pPr>
      <w:r w:rsidRPr="00645CB8">
        <w:rPr>
          <w:rFonts w:ascii="Browallia New" w:hAnsi="Browallia New" w:cs="Browallia New"/>
          <w:b/>
          <w:bCs/>
          <w:sz w:val="32"/>
          <w:szCs w:val="32"/>
          <w:lang w:bidi="th-TH"/>
        </w:rPr>
        <w:t>MA 1200 Mathematics for Business</w:t>
      </w:r>
      <w:r w:rsidRPr="00645CB8">
        <w:rPr>
          <w:rFonts w:ascii="Browallia New" w:hAnsi="Browallia New" w:cs="Browallia New"/>
          <w:b/>
          <w:bCs/>
          <w:sz w:val="32"/>
          <w:szCs w:val="32"/>
          <w:lang w:bidi="th-TH"/>
        </w:rPr>
        <w:tab/>
        <w:t>3 (3-0-6) credits</w:t>
      </w:r>
    </w:p>
    <w:p w14:paraId="797AB3DF" w14:textId="77777777" w:rsidR="00922A5A" w:rsidRPr="00645CB8" w:rsidRDefault="00922A5A" w:rsidP="00922A5A">
      <w:pPr>
        <w:pStyle w:val="Footer"/>
        <w:ind w:left="1350"/>
        <w:jc w:val="thaiDistribute"/>
        <w:rPr>
          <w:rFonts w:ascii="Browallia New" w:hAnsi="Browallia New" w:cs="Browallia New"/>
          <w:sz w:val="32"/>
          <w:szCs w:val="32"/>
          <w:rtl/>
          <w:cs/>
        </w:rPr>
      </w:pPr>
      <w:r w:rsidRPr="00645CB8">
        <w:rPr>
          <w:rFonts w:ascii="Browallia New" w:hAnsi="Browallia New" w:cs="Browallia New"/>
          <w:sz w:val="32"/>
          <w:szCs w:val="32"/>
          <w:lang w:bidi="th-TH"/>
        </w:rPr>
        <w:t>Prerequisite: BG 0012 Intensive Mathematics or BG 0220 Basic Mathematics or BG 0013 Math Exposure</w:t>
      </w:r>
    </w:p>
    <w:p w14:paraId="735360D4" w14:textId="77777777" w:rsidR="00922A5A" w:rsidRPr="00645CB8" w:rsidRDefault="00922A5A" w:rsidP="00922A5A">
      <w:pPr>
        <w:pStyle w:val="Footer"/>
        <w:tabs>
          <w:tab w:val="left" w:pos="7920"/>
        </w:tabs>
        <w:ind w:left="1350"/>
        <w:jc w:val="thaiDistribute"/>
        <w:rPr>
          <w:rFonts w:ascii="Browallia New" w:hAnsi="Browallia New" w:cs="Browallia New"/>
          <w:sz w:val="32"/>
          <w:szCs w:val="32"/>
        </w:rPr>
      </w:pPr>
      <w:r w:rsidRPr="00645CB8">
        <w:rPr>
          <w:rFonts w:ascii="Browallia New" w:hAnsi="Browallia New" w:cs="Browallia New"/>
          <w:sz w:val="32"/>
          <w:szCs w:val="32"/>
        </w:rPr>
        <w:t>Relation and Various functions: linear, polynomial, exponential, logarithmic, rational and their applications in business and economics, linear programming, mathematics of finance and differential calculus: limits, derivatives, and optimization.</w:t>
      </w:r>
    </w:p>
    <w:p w14:paraId="60B697BB" w14:textId="77777777" w:rsidR="00922A5A" w:rsidRPr="00645CB8" w:rsidRDefault="00922A5A" w:rsidP="00922A5A">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MA 1200 </w:t>
      </w:r>
      <w:r w:rsidRPr="00645CB8">
        <w:rPr>
          <w:rFonts w:ascii="Browallia New" w:hAnsi="Browallia New" w:cs="Browallia New" w:hint="cs"/>
          <w:b/>
          <w:bCs/>
          <w:sz w:val="32"/>
          <w:szCs w:val="32"/>
          <w:cs/>
          <w:lang w:bidi="th-TH"/>
        </w:rPr>
        <w:t>คณิตศาสตร์ธุรกิจ</w:t>
      </w:r>
      <w:r w:rsidRPr="00645CB8">
        <w:rPr>
          <w:rFonts w:ascii="Browallia New" w:hAnsi="Browallia New" w:cs="Browallia New"/>
          <w:b/>
          <w:bCs/>
          <w:sz w:val="32"/>
          <w:szCs w:val="32"/>
          <w:lang w:bidi="th-TH"/>
        </w:rPr>
        <w:tab/>
        <w:t>3 (3-0-6)</w:t>
      </w:r>
      <w:r w:rsidRPr="00645CB8">
        <w:rPr>
          <w:rFonts w:ascii="Browallia New" w:hAnsi="Browallia New" w:cs="Browallia New" w:hint="cs"/>
          <w:b/>
          <w:bCs/>
          <w:sz w:val="32"/>
          <w:szCs w:val="32"/>
          <w:cs/>
          <w:lang w:bidi="th-TH"/>
        </w:rPr>
        <w:t xml:space="preserve"> หน่วยกิต</w:t>
      </w:r>
    </w:p>
    <w:p w14:paraId="57E7BE5E" w14:textId="77777777" w:rsidR="00922A5A" w:rsidRPr="00645CB8" w:rsidRDefault="00E405EF" w:rsidP="00922A5A">
      <w:pPr>
        <w:tabs>
          <w:tab w:val="left" w:pos="4401"/>
          <w:tab w:val="left" w:pos="6750"/>
        </w:tabs>
        <w:ind w:left="1350"/>
        <w:jc w:val="thaiDistribute"/>
        <w:rPr>
          <w:rFonts w:ascii="Browallia New" w:hAnsi="Browallia New" w:cs="Browallia New"/>
          <w:sz w:val="32"/>
          <w:szCs w:val="32"/>
        </w:rPr>
      </w:pPr>
      <w:r w:rsidRPr="00645CB8">
        <w:rPr>
          <w:rFonts w:ascii="Browallia New" w:hAnsi="Browallia New" w:cs="Browallia New" w:hint="cs"/>
          <w:sz w:val="32"/>
          <w:szCs w:val="32"/>
          <w:cs/>
          <w:lang w:bidi="th-TH"/>
        </w:rPr>
        <w:t>บุรพวิชา</w:t>
      </w:r>
      <w:r w:rsidRPr="00645CB8">
        <w:rPr>
          <w:rFonts w:ascii="Browallia New" w:hAnsi="Browallia New" w:cs="Browallia New"/>
          <w:sz w:val="32"/>
          <w:szCs w:val="32"/>
          <w:lang w:bidi="th-TH"/>
        </w:rPr>
        <w:t xml:space="preserve">: </w:t>
      </w:r>
      <w:r w:rsidR="00922A5A" w:rsidRPr="00645CB8">
        <w:rPr>
          <w:rFonts w:ascii="Browallia New" w:hAnsi="Browallia New" w:cs="Browallia New"/>
          <w:sz w:val="32"/>
          <w:szCs w:val="32"/>
        </w:rPr>
        <w:t xml:space="preserve">BG 0012 Intensive Mathematics </w:t>
      </w:r>
      <w:r w:rsidR="00922A5A" w:rsidRPr="00645CB8">
        <w:rPr>
          <w:rFonts w:ascii="Browallia New" w:hAnsi="Browallia New" w:cs="Browallia New" w:hint="cs"/>
          <w:sz w:val="32"/>
          <w:szCs w:val="32"/>
          <w:cs/>
          <w:lang w:bidi="th-TH"/>
        </w:rPr>
        <w:t>หรือ</w:t>
      </w:r>
      <w:r w:rsidR="00922A5A" w:rsidRPr="00645CB8">
        <w:rPr>
          <w:rFonts w:ascii="Browallia New" w:hAnsi="Browallia New" w:cs="Browallia New"/>
          <w:sz w:val="32"/>
          <w:szCs w:val="32"/>
        </w:rPr>
        <w:t xml:space="preserve"> BG 0220 Basic Mathematics </w:t>
      </w:r>
      <w:r w:rsidR="00922A5A" w:rsidRPr="00645CB8">
        <w:rPr>
          <w:rFonts w:ascii="Browallia New" w:hAnsi="Browallia New" w:cs="Browallia New" w:hint="cs"/>
          <w:sz w:val="32"/>
          <w:szCs w:val="32"/>
          <w:cs/>
          <w:lang w:bidi="th-TH"/>
        </w:rPr>
        <w:t>หรือ</w:t>
      </w:r>
      <w:r w:rsidR="00922A5A" w:rsidRPr="00645CB8">
        <w:rPr>
          <w:rFonts w:ascii="Browallia New" w:hAnsi="Browallia New" w:cs="Browallia New"/>
          <w:sz w:val="32"/>
          <w:szCs w:val="32"/>
        </w:rPr>
        <w:t xml:space="preserve"> BG 0013 Math Exposure</w:t>
      </w:r>
    </w:p>
    <w:p w14:paraId="707F0964" w14:textId="77777777" w:rsidR="00922A5A" w:rsidRPr="00645CB8" w:rsidRDefault="00922A5A" w:rsidP="00922A5A">
      <w:pPr>
        <w:pStyle w:val="Footer"/>
        <w:tabs>
          <w:tab w:val="clear" w:pos="4153"/>
          <w:tab w:val="clear" w:pos="8306"/>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ความสัมพันธ์และฟังก์ชันต่างๆ ซึ่งประกอบด้วย ฟังก์ชันเชิงเส้น ฟังก์ชันพหุนาม ฟังก์ชันเอกซ์โพเนนเชียลฟังก์ชันลอการึทึม ฟังก์ชันตรรกยะ และการประยุกต์ทางเศรษฐกิจ โปรแกรม</w:t>
      </w:r>
    </w:p>
    <w:p w14:paraId="54983B16" w14:textId="77777777" w:rsidR="00F23D0F" w:rsidRPr="00645CB8" w:rsidRDefault="00F23D0F" w:rsidP="00BC14B5">
      <w:pPr>
        <w:pStyle w:val="Footer"/>
        <w:tabs>
          <w:tab w:val="clear" w:pos="4153"/>
          <w:tab w:val="clear" w:pos="8306"/>
          <w:tab w:val="left" w:pos="7920"/>
        </w:tabs>
        <w:jc w:val="thaiDistribute"/>
        <w:rPr>
          <w:rFonts w:ascii="Browallia New" w:hAnsi="Browallia New" w:cs="Browallia New"/>
          <w:sz w:val="32"/>
          <w:szCs w:val="32"/>
          <w:lang w:bidi="th-TH"/>
        </w:rPr>
      </w:pPr>
    </w:p>
    <w:p w14:paraId="6F1F9B46" w14:textId="77777777" w:rsidR="00760111" w:rsidRPr="00645CB8" w:rsidRDefault="00760111" w:rsidP="00760111">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2003 Principles of Statistics</w:t>
      </w:r>
      <w:r w:rsidRPr="00645CB8">
        <w:rPr>
          <w:rFonts w:ascii="Browallia New" w:hAnsi="Browallia New" w:cs="Browallia New"/>
          <w:b/>
          <w:bCs/>
          <w:sz w:val="32"/>
          <w:szCs w:val="32"/>
          <w:lang w:bidi="th-TH"/>
        </w:rPr>
        <w:tab/>
        <w:t>3 (3-0-6) credits</w:t>
      </w:r>
    </w:p>
    <w:p w14:paraId="2A94B5EE" w14:textId="77777777" w:rsidR="00760111" w:rsidRPr="00645CB8" w:rsidRDefault="00760111" w:rsidP="00760111">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Basic probability theory, random variables, sampling distributions, statistical inference for one population and two populations, Analysis of Variance, and analysis of categorical data.</w:t>
      </w:r>
    </w:p>
    <w:p w14:paraId="26143BB6" w14:textId="77777777" w:rsidR="00A02094" w:rsidRPr="00645CB8" w:rsidRDefault="00A02094" w:rsidP="00760111">
      <w:pPr>
        <w:pStyle w:val="Footer"/>
        <w:ind w:left="1350"/>
        <w:jc w:val="thaiDistribute"/>
        <w:rPr>
          <w:rFonts w:ascii="Browallia New" w:hAnsi="Browallia New" w:cs="Browallia New"/>
          <w:sz w:val="32"/>
          <w:szCs w:val="32"/>
          <w:lang w:bidi="th-TH"/>
        </w:rPr>
      </w:pPr>
    </w:p>
    <w:p w14:paraId="71437D32" w14:textId="77777777" w:rsidR="00A02094" w:rsidRPr="00645CB8" w:rsidRDefault="00A02094" w:rsidP="00760111">
      <w:pPr>
        <w:pStyle w:val="Footer"/>
        <w:ind w:left="1350"/>
        <w:jc w:val="thaiDistribute"/>
        <w:rPr>
          <w:rFonts w:ascii="Browallia New" w:hAnsi="Browallia New" w:cs="Browallia New"/>
          <w:sz w:val="32"/>
          <w:szCs w:val="32"/>
          <w:lang w:bidi="th-TH"/>
        </w:rPr>
      </w:pPr>
    </w:p>
    <w:p w14:paraId="4526DD53" w14:textId="77777777" w:rsidR="00760111" w:rsidRPr="00645CB8" w:rsidRDefault="00760111" w:rsidP="00760111">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CSX 2003</w:t>
      </w:r>
      <w:r w:rsidRPr="00645CB8">
        <w:rPr>
          <w:rFonts w:ascii="Browallia New" w:hAnsi="Browallia New" w:cs="Browallia New"/>
          <w:b/>
          <w:bCs/>
          <w:sz w:val="32"/>
          <w:szCs w:val="32"/>
          <w:cs/>
          <w:lang w:bidi="th-TH"/>
        </w:rPr>
        <w:t xml:space="preserve"> หลักการสถิติ</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7F05A439" w14:textId="77777777" w:rsidR="00760111" w:rsidRPr="00645CB8" w:rsidRDefault="00C33200" w:rsidP="00760111">
      <w:pPr>
        <w:ind w:left="1350"/>
        <w:rPr>
          <w:rFonts w:ascii="Browallia New" w:hAnsi="Browallia New" w:cs="Browallia New"/>
          <w:sz w:val="32"/>
          <w:szCs w:val="32"/>
          <w:lang w:bidi="th-TH"/>
        </w:rPr>
      </w:pPr>
      <w:r w:rsidRPr="00645CB8">
        <w:rPr>
          <w:rFonts w:ascii="Browallia New" w:hAnsi="Browallia New" w:cs="Browallia New" w:hint="cs"/>
          <w:sz w:val="32"/>
          <w:szCs w:val="32"/>
          <w:cs/>
          <w:lang w:bidi="th-TH"/>
        </w:rPr>
        <w:t>หลัก</w:t>
      </w:r>
      <w:r w:rsidR="00760111" w:rsidRPr="00645CB8">
        <w:rPr>
          <w:rFonts w:ascii="Browallia New" w:hAnsi="Browallia New" w:cs="Browallia New"/>
          <w:sz w:val="32"/>
          <w:szCs w:val="32"/>
          <w:cs/>
          <w:lang w:bidi="th-TH"/>
        </w:rPr>
        <w:t>ทฤษฎีความน่าจะเป็น</w:t>
      </w:r>
      <w:r w:rsidRPr="00645CB8">
        <w:rPr>
          <w:rFonts w:ascii="Browallia New" w:hAnsi="Browallia New" w:cs="Browallia New" w:hint="cs"/>
          <w:sz w:val="32"/>
          <w:szCs w:val="32"/>
          <w:cs/>
          <w:lang w:bidi="th-TH"/>
        </w:rPr>
        <w:t>เบื้องต้น</w:t>
      </w:r>
      <w:r w:rsidR="00760111" w:rsidRPr="00645CB8">
        <w:rPr>
          <w:rFonts w:ascii="Browallia New" w:hAnsi="Browallia New" w:cs="Browallia New"/>
          <w:sz w:val="32"/>
          <w:szCs w:val="32"/>
          <w:cs/>
          <w:lang w:bidi="th-TH"/>
        </w:rPr>
        <w:t xml:space="preserve"> ตัวแปรสุ่ม การแจกแจงของค่าตัวอย่าง สถิติเชิงอนุมานสำหรับประชากร </w:t>
      </w:r>
      <w:r w:rsidR="00760111" w:rsidRPr="00645CB8">
        <w:rPr>
          <w:rFonts w:ascii="Browallia New" w:hAnsi="Browallia New" w:cs="Browallia New"/>
          <w:sz w:val="32"/>
          <w:szCs w:val="32"/>
          <w:lang w:bidi="th-TH"/>
        </w:rPr>
        <w:t xml:space="preserve">1 </w:t>
      </w:r>
      <w:r w:rsidR="00760111" w:rsidRPr="00645CB8">
        <w:rPr>
          <w:rFonts w:ascii="Browallia New" w:hAnsi="Browallia New" w:cs="Browallia New"/>
          <w:sz w:val="32"/>
          <w:szCs w:val="32"/>
          <w:cs/>
          <w:lang w:bidi="th-TH"/>
        </w:rPr>
        <w:t xml:space="preserve">กลุ่มและประชากร </w:t>
      </w:r>
      <w:r w:rsidR="00760111" w:rsidRPr="00645CB8">
        <w:rPr>
          <w:rFonts w:ascii="Browallia New" w:hAnsi="Browallia New" w:cs="Browallia New"/>
          <w:sz w:val="32"/>
          <w:szCs w:val="32"/>
          <w:lang w:bidi="th-TH"/>
        </w:rPr>
        <w:t xml:space="preserve">2 </w:t>
      </w:r>
      <w:r w:rsidR="00760111" w:rsidRPr="00645CB8">
        <w:rPr>
          <w:rFonts w:ascii="Browallia New" w:hAnsi="Browallia New" w:cs="Browallia New"/>
          <w:sz w:val="32"/>
          <w:szCs w:val="32"/>
          <w:cs/>
          <w:lang w:bidi="th-TH"/>
        </w:rPr>
        <w:t>กลุ่ม การวิเคราะห์ความแปรปรวน และการวิเคราะห์ข้อมูลเชิงกลุ่ม</w:t>
      </w:r>
    </w:p>
    <w:p w14:paraId="167A0E34" w14:textId="77777777" w:rsidR="00760111" w:rsidRPr="00645CB8" w:rsidRDefault="00760111" w:rsidP="00F21AE7">
      <w:pPr>
        <w:pStyle w:val="Footer"/>
        <w:tabs>
          <w:tab w:val="clear" w:pos="4153"/>
          <w:tab w:val="clear" w:pos="8306"/>
          <w:tab w:val="left" w:pos="7920"/>
        </w:tabs>
        <w:ind w:left="1350"/>
        <w:jc w:val="thaiDistribute"/>
        <w:rPr>
          <w:rFonts w:ascii="Browallia New" w:hAnsi="Browallia New" w:cs="Browallia New"/>
          <w:sz w:val="32"/>
          <w:szCs w:val="32"/>
          <w:lang w:bidi="th-TH"/>
        </w:rPr>
      </w:pPr>
    </w:p>
    <w:p w14:paraId="637F9F27" w14:textId="77777777" w:rsidR="00760111" w:rsidRPr="00645CB8" w:rsidRDefault="00760111" w:rsidP="00760111">
      <w:pPr>
        <w:pStyle w:val="Footer"/>
        <w:tabs>
          <w:tab w:val="clear" w:pos="4153"/>
          <w:tab w:val="clear" w:pos="8306"/>
          <w:tab w:val="left" w:pos="7740"/>
        </w:tabs>
        <w:ind w:left="1350"/>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bidi="th-TH"/>
        </w:rPr>
        <w:t>CSX 2006 Mathematics and Statistic for Data Science</w:t>
      </w:r>
      <w:r w:rsidRPr="00645CB8">
        <w:rPr>
          <w:rFonts w:ascii="Browallia New" w:hAnsi="Browallia New" w:cs="Browallia New"/>
          <w:b/>
          <w:bCs/>
          <w:sz w:val="32"/>
          <w:szCs w:val="32"/>
          <w:lang w:bidi="th-TH"/>
        </w:rPr>
        <w:tab/>
      </w:r>
      <w:r w:rsidRPr="00645CB8">
        <w:rPr>
          <w:rFonts w:ascii="Browallia New" w:hAnsi="Browallia New" w:cs="Browallia New"/>
          <w:b/>
          <w:bCs/>
          <w:sz w:val="32"/>
          <w:szCs w:val="32"/>
        </w:rPr>
        <w:t>3 (3-0-6) credits</w:t>
      </w:r>
    </w:p>
    <w:p w14:paraId="32099933" w14:textId="77777777" w:rsidR="00760111" w:rsidRPr="00645CB8" w:rsidRDefault="00760111" w:rsidP="00BE3A1B">
      <w:pPr>
        <w:pStyle w:val="Footer"/>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Linear algebra such as vector spaces in n-space, inner product, norm and distance, orthogonal vector, vector product, Orthogonal functions and Fourier series,</w:t>
      </w:r>
      <w:r w:rsidR="00A02094" w:rsidRPr="00645CB8">
        <w:rPr>
          <w:rFonts w:ascii="Browallia New" w:hAnsi="Browallia New" w:cs="Browallia New" w:hint="cs"/>
          <w:sz w:val="32"/>
          <w:szCs w:val="32"/>
          <w:cs/>
          <w:lang w:val="en-US" w:bidi="th-TH"/>
        </w:rPr>
        <w:t xml:space="preserve"> </w:t>
      </w:r>
      <w:r w:rsidRPr="00645CB8">
        <w:rPr>
          <w:rFonts w:ascii="Browallia New" w:hAnsi="Browallia New" w:cs="Browallia New"/>
          <w:sz w:val="32"/>
          <w:szCs w:val="32"/>
          <w:lang w:val="en-US" w:bidi="th-TH"/>
        </w:rPr>
        <w:t>including various</w:t>
      </w:r>
      <w:r w:rsidR="00A02094" w:rsidRPr="00645CB8">
        <w:rPr>
          <w:rFonts w:ascii="Browallia New" w:hAnsi="Browallia New" w:cs="Browallia New" w:hint="cs"/>
          <w:sz w:val="32"/>
          <w:szCs w:val="32"/>
          <w:cs/>
          <w:lang w:val="en-US" w:bidi="th-TH"/>
        </w:rPr>
        <w:t xml:space="preserve"> </w:t>
      </w:r>
      <w:r w:rsidRPr="00645CB8">
        <w:rPr>
          <w:rFonts w:ascii="Browallia New" w:hAnsi="Browallia New" w:cs="Browallia New"/>
          <w:sz w:val="32"/>
          <w:szCs w:val="32"/>
          <w:lang w:val="en-US" w:bidi="th-TH"/>
        </w:rPr>
        <w:t>techniques in multivariate data analysis such as multiple regression analysis, discriminant analysis, logistic regression analysis, principal component analysis, factor analysis, and cluster analysis.</w:t>
      </w:r>
    </w:p>
    <w:p w14:paraId="354700EF" w14:textId="77777777" w:rsidR="00760111" w:rsidRPr="00645CB8" w:rsidRDefault="00760111" w:rsidP="00760111">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rPr>
        <w:t xml:space="preserve">CSX 2006 </w:t>
      </w:r>
      <w:r w:rsidRPr="00645CB8">
        <w:rPr>
          <w:rFonts w:ascii="Browallia New" w:hAnsi="Browallia New" w:cs="Browallia New"/>
          <w:b/>
          <w:bCs/>
          <w:sz w:val="32"/>
          <w:szCs w:val="32"/>
          <w:cs/>
          <w:lang w:bidi="th-TH"/>
        </w:rPr>
        <w:t>คณิตศาสตร์และสถิติสำหรับวิทยาการข้อมูล</w:t>
      </w:r>
      <w:r w:rsidRPr="00645CB8">
        <w:rPr>
          <w:rFonts w:ascii="Browallia New" w:hAnsi="Browallia New" w:cs="Browallia New"/>
          <w:b/>
          <w:bCs/>
          <w:sz w:val="32"/>
          <w:szCs w:val="32"/>
        </w:rPr>
        <w:tab/>
        <w:t>3 (3-0-6)</w:t>
      </w:r>
      <w:r w:rsidRPr="00645CB8">
        <w:rPr>
          <w:rFonts w:ascii="Browallia New" w:hAnsi="Browallia New" w:cs="Browallia New"/>
          <w:b/>
          <w:bCs/>
          <w:sz w:val="32"/>
          <w:szCs w:val="32"/>
          <w:cs/>
          <w:lang w:bidi="th-TH"/>
        </w:rPr>
        <w:t xml:space="preserve"> หน่วยกิต</w:t>
      </w:r>
    </w:p>
    <w:p w14:paraId="7FFBAEA2" w14:textId="77777777" w:rsidR="00760111" w:rsidRPr="00645CB8" w:rsidRDefault="00760111" w:rsidP="00760111">
      <w:pPr>
        <w:pStyle w:val="Footer"/>
        <w:ind w:left="1350"/>
        <w:jc w:val="thaiDistribute"/>
        <w:rPr>
          <w:rFonts w:ascii="Browallia New" w:hAnsi="Browallia New" w:cs="Browallia New"/>
          <w:sz w:val="32"/>
          <w:szCs w:val="32"/>
          <w:lang w:val="en-US" w:bidi="th-TH"/>
        </w:rPr>
      </w:pPr>
      <w:r w:rsidRPr="00645CB8">
        <w:rPr>
          <w:rFonts w:ascii="Browallia New" w:hAnsi="Browallia New" w:cs="Browallia New" w:hint="cs"/>
          <w:sz w:val="32"/>
          <w:szCs w:val="32"/>
          <w:cs/>
          <w:lang w:bidi="th-TH"/>
        </w:rPr>
        <w:t>พีชคณิตเชิงเส้น ได้แก่ ปริภูมิเวคเตอร์ใน</w:t>
      </w:r>
      <w:r w:rsidRPr="00645CB8">
        <w:rPr>
          <w:rFonts w:ascii="Browallia New" w:hAnsi="Browallia New" w:cs="Browallia New"/>
          <w:sz w:val="32"/>
          <w:szCs w:val="32"/>
          <w:lang w:val="en-US" w:bidi="th-TH"/>
        </w:rPr>
        <w:t>n-</w:t>
      </w:r>
      <w:r w:rsidRPr="00645CB8">
        <w:rPr>
          <w:rFonts w:ascii="Browallia New" w:hAnsi="Browallia New" w:cs="Browallia New" w:hint="cs"/>
          <w:sz w:val="32"/>
          <w:szCs w:val="32"/>
          <w:cs/>
          <w:lang w:val="en-US" w:bidi="th-TH"/>
        </w:rPr>
        <w:t>มิติ ผลคูณภายใน นอร์มและระยะทาง เวคเตอร์ตั้งฉาก ผลคูณเชิงเวคเตอร์ ฟังก์ชันเชิงตั้งฉากและอนุกรมฟูเรียร์ รวมทั้งเทคนิคต่า</w:t>
      </w:r>
      <w:r w:rsidRPr="00645CB8">
        <w:rPr>
          <w:rFonts w:ascii="Browallia New" w:hAnsi="Browallia New" w:cs="Browallia New"/>
          <w:sz w:val="32"/>
          <w:szCs w:val="32"/>
          <w:cs/>
          <w:lang w:bidi="th-TH"/>
        </w:rPr>
        <w:t>งๆในการวิเคราะห์ข้อมูล</w:t>
      </w:r>
      <w:r w:rsidRPr="00645CB8">
        <w:rPr>
          <w:rFonts w:ascii="Browallia New" w:hAnsi="Browallia New" w:cs="Browallia New" w:hint="cs"/>
          <w:sz w:val="32"/>
          <w:szCs w:val="32"/>
          <w:cs/>
          <w:lang w:bidi="th-TH"/>
        </w:rPr>
        <w:t>หลายตัวแปร</w:t>
      </w:r>
      <w:r w:rsidRPr="00645CB8">
        <w:rPr>
          <w:rFonts w:ascii="Browallia New" w:hAnsi="Browallia New" w:cs="Browallia New"/>
          <w:sz w:val="32"/>
          <w:szCs w:val="32"/>
          <w:cs/>
          <w:lang w:bidi="th-TH"/>
        </w:rPr>
        <w:t>ได้แก่ การวิเคราะห์ถดถอยพหุคูณ การวิเคราะห์จำแนกกลุ่ม การวิเคราะห์ถดถอยโลจิสติก การวิเคราะห์องค์ประกอบหลัก การวิเคราะห์องค์ประกอบ และการวิเคราะห์จัดกลุ่ม</w:t>
      </w:r>
    </w:p>
    <w:p w14:paraId="75676693" w14:textId="77777777" w:rsidR="00FE3F03" w:rsidRPr="00645CB8" w:rsidRDefault="00FE3F03" w:rsidP="00760111">
      <w:pPr>
        <w:pStyle w:val="Footer"/>
        <w:tabs>
          <w:tab w:val="clear" w:pos="4153"/>
          <w:tab w:val="clear" w:pos="8306"/>
          <w:tab w:val="left" w:pos="7740"/>
        </w:tabs>
        <w:jc w:val="thaiDistribute"/>
        <w:rPr>
          <w:rFonts w:ascii="Browallia New" w:hAnsi="Browallia New" w:cs="Browallia New"/>
          <w:b/>
          <w:bCs/>
          <w:sz w:val="32"/>
          <w:szCs w:val="32"/>
          <w:lang w:bidi="th-TH"/>
        </w:rPr>
      </w:pPr>
    </w:p>
    <w:p w14:paraId="1AD6FAA2" w14:textId="77777777" w:rsidR="00035FDC" w:rsidRPr="00645CB8" w:rsidRDefault="00035FDC" w:rsidP="00035FDC">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2008 Mathematics Foundation for Computer Science</w:t>
      </w:r>
      <w:r w:rsidRPr="00645CB8">
        <w:rPr>
          <w:rFonts w:ascii="Browallia New" w:hAnsi="Browallia New" w:cs="Browallia New"/>
          <w:b/>
          <w:bCs/>
          <w:sz w:val="32"/>
          <w:szCs w:val="32"/>
          <w:lang w:bidi="th-TH"/>
        </w:rPr>
        <w:tab/>
        <w:t>3 (3-0-6) credits</w:t>
      </w:r>
    </w:p>
    <w:p w14:paraId="4459DB9D" w14:textId="77777777" w:rsidR="00035FDC" w:rsidRPr="00645CB8" w:rsidRDefault="00035FDC" w:rsidP="00035FDC">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Discrete mathematics as the basis of computer science, set theory, relation and function, recursive functions, logic and logical proving, mathematical reasoning, graph theory, tree, algebraic structure, probability, model of computation and automata.</w:t>
      </w:r>
    </w:p>
    <w:p w14:paraId="464AE9CE" w14:textId="77777777" w:rsidR="00035FDC" w:rsidRPr="00645CB8" w:rsidRDefault="00035FDC" w:rsidP="00035FDC">
      <w:pPr>
        <w:pStyle w:val="Footer"/>
        <w:tabs>
          <w:tab w:val="clear" w:pos="4153"/>
          <w:tab w:val="clear" w:pos="8306"/>
          <w:tab w:val="left" w:pos="7740"/>
          <w:tab w:val="left" w:pos="792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2008 </w:t>
      </w:r>
      <w:r w:rsidRPr="00645CB8">
        <w:rPr>
          <w:rFonts w:ascii="Browallia New" w:hAnsi="Browallia New" w:cs="Browallia New"/>
          <w:b/>
          <w:bCs/>
          <w:sz w:val="32"/>
          <w:szCs w:val="32"/>
          <w:cs/>
          <w:lang w:bidi="th-TH"/>
        </w:rPr>
        <w:t>คณิตศาสตร์พื้นฐานสำหรับวิทยาการคอมพิวเตอร์</w:t>
      </w:r>
      <w:r w:rsidRPr="00645CB8">
        <w:rPr>
          <w:rFonts w:ascii="Browallia New" w:hAnsi="Browallia New" w:cs="Browallia New"/>
          <w:b/>
          <w:bCs/>
          <w:sz w:val="32"/>
          <w:szCs w:val="32"/>
          <w:lang w:bidi="th-TH"/>
        </w:rPr>
        <w:tab/>
        <w:t xml:space="preserve">3 (3-0-6) </w:t>
      </w:r>
      <w:r w:rsidRPr="00645CB8">
        <w:rPr>
          <w:rFonts w:ascii="Browallia New" w:hAnsi="Browallia New" w:cs="Browallia New"/>
          <w:b/>
          <w:bCs/>
          <w:sz w:val="32"/>
          <w:szCs w:val="32"/>
          <w:cs/>
          <w:lang w:bidi="th-TH"/>
        </w:rPr>
        <w:t>หน่วยกิต</w:t>
      </w:r>
    </w:p>
    <w:p w14:paraId="42F86086" w14:textId="77777777" w:rsidR="000E5F5D" w:rsidRPr="00645CB8" w:rsidRDefault="00035FDC" w:rsidP="00760111">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คณิตศาสตร์แบบไม่ต่อเนื่องที่เป็นพื้นฐานสำหรับวิทยาการคอมพิวเตอร์ ทฤษฎีเซต ความสัมพันธ์และฟังก์ชั่น ฟังก์ชั่นรีเคอร์ซีฟ ตรรกและการพิสูจน์ทางตรรกแบบต่างๆ การใช้เหตุผลทางคณิตศาสตร์ ทฤษฏีกราฟ โครงสร้างต้นไม้ โครงสร้างทางพีชคณิต ความน่าจะเป็น แบบจำลองการคำนวณ และ ออโตมาต้า</w:t>
      </w:r>
    </w:p>
    <w:p w14:paraId="4D9BC29B" w14:textId="77777777" w:rsidR="00F23D0F" w:rsidRPr="00645CB8" w:rsidRDefault="00F23D0F" w:rsidP="00A02094">
      <w:pPr>
        <w:pStyle w:val="Footer"/>
        <w:tabs>
          <w:tab w:val="clear" w:pos="4153"/>
          <w:tab w:val="clear" w:pos="8306"/>
        </w:tabs>
        <w:jc w:val="thaiDistribute"/>
        <w:rPr>
          <w:rFonts w:ascii="Browallia New" w:hAnsi="Browallia New" w:cs="Browallia New"/>
          <w:sz w:val="32"/>
          <w:szCs w:val="32"/>
          <w:lang w:bidi="th-TH"/>
        </w:rPr>
      </w:pPr>
    </w:p>
    <w:p w14:paraId="6B858A8C" w14:textId="77777777" w:rsidR="00457070" w:rsidRPr="00645CB8" w:rsidRDefault="00457070" w:rsidP="00457070">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ITX 2005 Design Thinking</w:t>
      </w:r>
      <w:r w:rsidRPr="00645CB8">
        <w:rPr>
          <w:rFonts w:ascii="Browallia New" w:hAnsi="Browallia New" w:cs="Browallia New"/>
          <w:b/>
          <w:bCs/>
          <w:sz w:val="32"/>
          <w:szCs w:val="32"/>
          <w:lang w:bidi="th-TH"/>
        </w:rPr>
        <w:tab/>
        <w:t>3 (3-0-6) credits</w:t>
      </w:r>
    </w:p>
    <w:p w14:paraId="7D211FAE" w14:textId="77777777" w:rsidR="00457070" w:rsidRPr="00645CB8" w:rsidRDefault="00457070" w:rsidP="00457070">
      <w:pPr>
        <w:pStyle w:val="Footer"/>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Overview of design process, problem interpretation, ideation, experimentation, solution discovery, design thinking approach to develop products, services, or solutions for complex problems; design thinking methodology, techniques, and supporting tools.</w:t>
      </w:r>
    </w:p>
    <w:p w14:paraId="7AC95C1B" w14:textId="77777777" w:rsidR="00A02094" w:rsidRPr="00645CB8" w:rsidRDefault="00A02094" w:rsidP="00457070">
      <w:pPr>
        <w:pStyle w:val="Footer"/>
        <w:ind w:left="1350"/>
        <w:jc w:val="thaiDistribute"/>
        <w:rPr>
          <w:rFonts w:ascii="Browallia New" w:hAnsi="Browallia New" w:cs="Browallia New"/>
          <w:sz w:val="32"/>
          <w:szCs w:val="32"/>
          <w:lang w:val="en-US" w:bidi="th-TH"/>
        </w:rPr>
      </w:pPr>
    </w:p>
    <w:p w14:paraId="19DF686E" w14:textId="77777777" w:rsidR="00A02094" w:rsidRPr="00645CB8" w:rsidRDefault="00A02094" w:rsidP="00457070">
      <w:pPr>
        <w:pStyle w:val="Footer"/>
        <w:ind w:left="1350"/>
        <w:jc w:val="thaiDistribute"/>
        <w:rPr>
          <w:rFonts w:ascii="Browallia New" w:hAnsi="Browallia New" w:cs="Browallia New"/>
          <w:sz w:val="32"/>
          <w:szCs w:val="32"/>
          <w:lang w:val="en-US" w:bidi="th-TH"/>
        </w:rPr>
      </w:pPr>
    </w:p>
    <w:p w14:paraId="2AB5F7BD" w14:textId="77777777" w:rsidR="00457070" w:rsidRPr="00645CB8" w:rsidRDefault="00457070" w:rsidP="00457070">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ITX 2005</w:t>
      </w:r>
      <w:r w:rsidRPr="00645CB8">
        <w:rPr>
          <w:rFonts w:ascii="Browallia New" w:hAnsi="Browallia New" w:cs="Browallia New"/>
          <w:b/>
          <w:bCs/>
          <w:sz w:val="32"/>
          <w:szCs w:val="32"/>
          <w:cs/>
          <w:lang w:bidi="th-TH"/>
        </w:rPr>
        <w:t xml:space="preserve"> แนวคิดเชิงออกแบบ</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21EDD4D8" w14:textId="77777777" w:rsidR="00457070" w:rsidRPr="00645CB8" w:rsidRDefault="00457070" w:rsidP="00457070">
      <w:pPr>
        <w:pStyle w:val="Footer"/>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ภาพรวมของกระบวนการออกแบบ การตีความปัญหา กระบวนการคิด การทดลอง การค้นคว้าหาวิธีแก้ปัญหา วิธีการคิดเชิงออกแบบเพื่อพัฒนาผลิตภัณฑ์ บริการ หรือวิธีแก้ปัญหาที่ซับซ้อน ระเบียบวิธีการ เทคนิค และเครื่องมือสนับสนุนการคิดเชิงออกแบบ</w:t>
      </w:r>
    </w:p>
    <w:p w14:paraId="3C0B2B60" w14:textId="77777777" w:rsidR="00457070" w:rsidRPr="00645CB8" w:rsidRDefault="00457070" w:rsidP="00457070">
      <w:pPr>
        <w:ind w:left="1350"/>
        <w:rPr>
          <w:rFonts w:ascii="Browallia New" w:hAnsi="Browallia New" w:cs="Browallia New"/>
          <w:b/>
          <w:bCs/>
          <w:sz w:val="32"/>
          <w:szCs w:val="32"/>
          <w:lang w:val="en-AU" w:bidi="th-TH"/>
        </w:rPr>
      </w:pPr>
    </w:p>
    <w:p w14:paraId="138BD19A" w14:textId="77777777" w:rsidR="00457070" w:rsidRPr="00645CB8" w:rsidRDefault="00457070" w:rsidP="00457070">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ITX 2007 Data Science</w:t>
      </w:r>
      <w:r w:rsidRPr="00645CB8">
        <w:rPr>
          <w:rFonts w:ascii="Browallia New" w:hAnsi="Browallia New" w:cs="Browallia New"/>
          <w:b/>
          <w:bCs/>
          <w:sz w:val="32"/>
          <w:szCs w:val="32"/>
          <w:lang w:bidi="th-TH"/>
        </w:rPr>
        <w:tab/>
        <w:t>3 (3-0-6) credits</w:t>
      </w:r>
    </w:p>
    <w:p w14:paraId="75F4BE9C" w14:textId="77777777" w:rsidR="00457070" w:rsidRPr="00645CB8" w:rsidRDefault="00457070" w:rsidP="00457070">
      <w:pPr>
        <w:pStyle w:val="Footer"/>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Comprehensive problem-solving mindset, principles, techniques and tools to deal with various facets of data science practices including data preparation and visualization, exploration, description and prediction required for knowledge extraction in both science and business domains.</w:t>
      </w:r>
    </w:p>
    <w:p w14:paraId="49415351" w14:textId="77777777" w:rsidR="00457070" w:rsidRPr="00645CB8" w:rsidRDefault="00457070" w:rsidP="00457070">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ITX 2007</w:t>
      </w:r>
      <w:r w:rsidRPr="00645CB8">
        <w:rPr>
          <w:rFonts w:ascii="Browallia New" w:hAnsi="Browallia New" w:cs="Browallia New"/>
          <w:b/>
          <w:bCs/>
          <w:sz w:val="32"/>
          <w:szCs w:val="32"/>
          <w:cs/>
          <w:lang w:bidi="th-TH"/>
        </w:rPr>
        <w:t xml:space="preserve"> วิทยาการข้อมูล</w:t>
      </w:r>
      <w:r w:rsidRPr="00645CB8">
        <w:rPr>
          <w:rFonts w:ascii="Browallia New" w:hAnsi="Browallia New" w:cs="Browallia New"/>
          <w:b/>
          <w:bCs/>
          <w:sz w:val="32"/>
          <w:szCs w:val="32"/>
          <w:rtl/>
          <w:cs/>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6A2632F3" w14:textId="77777777" w:rsidR="00457070" w:rsidRPr="00645CB8" w:rsidRDefault="00457070" w:rsidP="00457070">
      <w:pPr>
        <w:pStyle w:val="Footer"/>
        <w:tabs>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การประมวลองค์ความรู้ในการแก้ปัญหา หลักการ</w:t>
      </w:r>
      <w:r w:rsidR="0053099E" w:rsidRPr="00645CB8">
        <w:rPr>
          <w:rFonts w:ascii="Browallia New" w:hAnsi="Browallia New" w:cs="Browallia New" w:hint="cs"/>
          <w:sz w:val="32"/>
          <w:szCs w:val="32"/>
          <w:cs/>
          <w:lang w:bidi="th-TH"/>
        </w:rPr>
        <w:t>เทคนิค</w:t>
      </w:r>
      <w:r w:rsidRPr="00645CB8">
        <w:rPr>
          <w:rFonts w:ascii="Browallia New" w:hAnsi="Browallia New" w:cs="Browallia New"/>
          <w:sz w:val="32"/>
          <w:szCs w:val="32"/>
          <w:cs/>
          <w:lang w:bidi="th-TH"/>
        </w:rPr>
        <w:t>และ เครื่องมือต่างๆ เพื่อนำมาใช้ในการจัดการประเด็นปัญหาที่เกิดขึ้น ตามแนวปฏิบัติของนักวิทยาศาสตร์ข้อมูล ที่ประกอบไปด้วย กระบวนการในการจัดเตรียมข้อมูลและการทำให้มองเห็นภาพ กระบวนการสำรวจ กระบวนการอธิบายและการคาดการณ์ ซึ่งเป็นที่ต้องการในการสกัดองค์ความรู้ ทั้งในด้านวิทยาศาสตร์ และธุรกิจ</w:t>
      </w:r>
    </w:p>
    <w:p w14:paraId="567D7D07" w14:textId="77777777" w:rsidR="00457070" w:rsidRPr="00645CB8" w:rsidRDefault="00457070" w:rsidP="00196D19">
      <w:pPr>
        <w:pStyle w:val="Footer"/>
        <w:tabs>
          <w:tab w:val="clear" w:pos="4153"/>
          <w:tab w:val="clear" w:pos="8306"/>
        </w:tabs>
        <w:ind w:left="1350"/>
        <w:jc w:val="thaiDistribute"/>
        <w:rPr>
          <w:rFonts w:ascii="Browallia New" w:hAnsi="Browallia New" w:cs="Browallia New"/>
          <w:b/>
          <w:bCs/>
          <w:sz w:val="32"/>
          <w:szCs w:val="32"/>
          <w:lang w:bidi="th-TH"/>
        </w:rPr>
      </w:pPr>
    </w:p>
    <w:p w14:paraId="27324CD6" w14:textId="77777777" w:rsidR="00457070" w:rsidRPr="00645CB8" w:rsidRDefault="007377AD" w:rsidP="00196D19">
      <w:pPr>
        <w:pStyle w:val="Footer"/>
        <w:tabs>
          <w:tab w:val="clear" w:pos="4153"/>
          <w:tab w:val="clear" w:pos="8306"/>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rPr>
        <w:t>Major Courses</w:t>
      </w:r>
    </w:p>
    <w:p w14:paraId="4FBA78AB" w14:textId="77777777" w:rsidR="007377AD" w:rsidRPr="00645CB8" w:rsidRDefault="007377AD" w:rsidP="00196D19">
      <w:pPr>
        <w:pStyle w:val="Footer"/>
        <w:tabs>
          <w:tab w:val="clear" w:pos="4153"/>
          <w:tab w:val="clear" w:pos="8306"/>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cs/>
          <w:lang w:bidi="th-TH"/>
        </w:rPr>
        <w:t>วิชาเอก</w:t>
      </w:r>
    </w:p>
    <w:p w14:paraId="3FB42A89" w14:textId="77777777" w:rsidR="007377AD" w:rsidRPr="00645CB8" w:rsidRDefault="007377AD" w:rsidP="007377AD">
      <w:pPr>
        <w:ind w:left="630" w:firstLine="720"/>
        <w:jc w:val="thaiDistribute"/>
        <w:rPr>
          <w:rFonts w:ascii="Browallia New" w:hAnsi="Browallia New" w:cs="Browallia New"/>
          <w:b/>
          <w:bCs/>
          <w:sz w:val="32"/>
          <w:szCs w:val="32"/>
        </w:rPr>
      </w:pPr>
      <w:r w:rsidRPr="00645CB8">
        <w:rPr>
          <w:rFonts w:ascii="Browallia New" w:hAnsi="Browallia New" w:cs="Browallia New"/>
          <w:b/>
          <w:bCs/>
          <w:sz w:val="32"/>
          <w:szCs w:val="32"/>
        </w:rPr>
        <w:t>Organization Issues and Information Systems Group</w:t>
      </w:r>
    </w:p>
    <w:p w14:paraId="7DD0B19E" w14:textId="77777777" w:rsidR="007377AD" w:rsidRPr="00645CB8" w:rsidRDefault="007377AD" w:rsidP="007377AD">
      <w:pPr>
        <w:ind w:left="630" w:firstLine="720"/>
        <w:jc w:val="thaiDistribute"/>
        <w:rPr>
          <w:rFonts w:ascii="Browallia New" w:hAnsi="Browallia New" w:cs="Browallia New"/>
          <w:sz w:val="32"/>
          <w:szCs w:val="32"/>
        </w:rPr>
      </w:pPr>
      <w:r w:rsidRPr="00645CB8">
        <w:rPr>
          <w:rFonts w:ascii="Browallia New" w:hAnsi="Browallia New" w:cs="Browallia New"/>
          <w:b/>
          <w:bCs/>
          <w:sz w:val="32"/>
          <w:szCs w:val="32"/>
          <w:cs/>
          <w:lang w:bidi="th-TH"/>
        </w:rPr>
        <w:t>กลุ่มประเด</w:t>
      </w:r>
      <w:r w:rsidRPr="00645CB8">
        <w:rPr>
          <w:rFonts w:ascii="Browallia New" w:hAnsi="Browallia New" w:cs="Browallia New" w:hint="cs"/>
          <w:b/>
          <w:bCs/>
          <w:sz w:val="32"/>
          <w:szCs w:val="32"/>
          <w:cs/>
          <w:lang w:bidi="th-TH"/>
        </w:rPr>
        <w:t>็น</w:t>
      </w:r>
      <w:r w:rsidRPr="00645CB8">
        <w:rPr>
          <w:rFonts w:ascii="Browallia New" w:hAnsi="Browallia New" w:cs="Browallia New"/>
          <w:b/>
          <w:bCs/>
          <w:sz w:val="32"/>
          <w:szCs w:val="32"/>
          <w:cs/>
          <w:lang w:bidi="th-TH"/>
        </w:rPr>
        <w:t>ด้านอง</w:t>
      </w:r>
      <w:r w:rsidRPr="00645CB8">
        <w:rPr>
          <w:rFonts w:ascii="Browallia New" w:hAnsi="Browallia New" w:cs="Browallia New" w:hint="cs"/>
          <w:b/>
          <w:bCs/>
          <w:sz w:val="32"/>
          <w:szCs w:val="32"/>
          <w:cs/>
          <w:lang w:bidi="th-TH"/>
        </w:rPr>
        <w:t>ค์กา</w:t>
      </w:r>
      <w:r w:rsidRPr="00645CB8">
        <w:rPr>
          <w:rFonts w:ascii="Browallia New" w:hAnsi="Browallia New" w:cs="Browallia New"/>
          <w:b/>
          <w:bCs/>
          <w:sz w:val="32"/>
          <w:szCs w:val="32"/>
          <w:cs/>
          <w:lang w:bidi="th-TH"/>
        </w:rPr>
        <w:t>รและระบบสารสนเทศ</w:t>
      </w:r>
    </w:p>
    <w:p w14:paraId="4A3AF129" w14:textId="77777777" w:rsidR="007377AD" w:rsidRPr="00645CB8" w:rsidRDefault="007377AD" w:rsidP="007377AD">
      <w:pPr>
        <w:pStyle w:val="Footer"/>
        <w:tabs>
          <w:tab w:val="clear" w:pos="4153"/>
          <w:tab w:val="clear" w:pos="8306"/>
          <w:tab w:val="left" w:pos="7740"/>
        </w:tabs>
        <w:ind w:left="1350"/>
        <w:jc w:val="thaiDistribute"/>
        <w:rPr>
          <w:rFonts w:ascii="Browallia New" w:hAnsi="Browallia New" w:cs="Browallia New"/>
          <w:b/>
          <w:bCs/>
          <w:sz w:val="32"/>
          <w:szCs w:val="32"/>
        </w:rPr>
      </w:pPr>
      <w:r w:rsidRPr="00645CB8">
        <w:rPr>
          <w:rFonts w:ascii="Browallia New" w:hAnsi="Browallia New" w:cs="Browallia New"/>
          <w:b/>
          <w:bCs/>
          <w:spacing w:val="-6"/>
          <w:sz w:val="32"/>
          <w:szCs w:val="32"/>
          <w:lang w:bidi="th-TH"/>
        </w:rPr>
        <w:t>ITX 3002 Introduction to Information Technology</w:t>
      </w:r>
      <w:r w:rsidRPr="00645CB8">
        <w:rPr>
          <w:rFonts w:ascii="Browallia New" w:hAnsi="Browallia New" w:cs="Browallia New"/>
          <w:b/>
          <w:bCs/>
          <w:spacing w:val="-6"/>
          <w:sz w:val="32"/>
          <w:szCs w:val="32"/>
          <w:lang w:bidi="th-TH"/>
        </w:rPr>
        <w:tab/>
      </w:r>
      <w:r w:rsidRPr="00645CB8">
        <w:rPr>
          <w:rFonts w:ascii="Browallia New" w:hAnsi="Browallia New" w:cs="Browallia New"/>
          <w:b/>
          <w:bCs/>
          <w:sz w:val="32"/>
          <w:szCs w:val="32"/>
        </w:rPr>
        <w:t>3 (3-0-6) credits</w:t>
      </w:r>
    </w:p>
    <w:p w14:paraId="524287FD" w14:textId="77777777" w:rsidR="007377AD" w:rsidRPr="00645CB8" w:rsidRDefault="007377AD" w:rsidP="007377AD">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Components of IT systems, its usage and applications, computer hardware and software and its operations, communication systems and computer networks basic, applications of current technology, emerging IT-related technologies.</w:t>
      </w:r>
    </w:p>
    <w:p w14:paraId="5D67C36F" w14:textId="77777777" w:rsidR="007377AD" w:rsidRPr="00645CB8" w:rsidRDefault="007377AD" w:rsidP="007377AD">
      <w:pPr>
        <w:pStyle w:val="Footer"/>
        <w:tabs>
          <w:tab w:val="clear" w:pos="4153"/>
          <w:tab w:val="clear" w:pos="8306"/>
          <w:tab w:val="left" w:pos="774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z w:val="32"/>
          <w:szCs w:val="32"/>
        </w:rPr>
        <w:t xml:space="preserve">ITX 3002 </w:t>
      </w:r>
      <w:r w:rsidRPr="00645CB8">
        <w:rPr>
          <w:rFonts w:ascii="Browallia New" w:hAnsi="Browallia New" w:cs="Browallia New"/>
          <w:b/>
          <w:bCs/>
          <w:sz w:val="32"/>
          <w:szCs w:val="32"/>
          <w:cs/>
          <w:lang w:bidi="th-TH"/>
        </w:rPr>
        <w:t>เทคโนโลยีสารสนเทศเบื้องต้น</w:t>
      </w:r>
      <w:r w:rsidRPr="00645CB8">
        <w:rPr>
          <w:rFonts w:ascii="Browallia New" w:hAnsi="Browallia New" w:cs="Browallia New"/>
          <w:b/>
          <w:bCs/>
          <w:sz w:val="32"/>
          <w:szCs w:val="32"/>
        </w:rPr>
        <w:tab/>
        <w:t xml:space="preserve">3 (3-0-6) </w:t>
      </w:r>
      <w:r w:rsidRPr="00645CB8">
        <w:rPr>
          <w:rFonts w:ascii="Browallia New" w:hAnsi="Browallia New" w:cs="Browallia New"/>
          <w:b/>
          <w:bCs/>
          <w:sz w:val="32"/>
          <w:szCs w:val="32"/>
          <w:cs/>
          <w:lang w:bidi="th-TH"/>
        </w:rPr>
        <w:t>หน่วยกิต</w:t>
      </w:r>
    </w:p>
    <w:p w14:paraId="70C160F3" w14:textId="77777777" w:rsidR="007377AD" w:rsidRPr="00645CB8" w:rsidRDefault="007377AD" w:rsidP="007377AD">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ส่วนประกอบ การใช้งาน และแอปพลิเคชันของระบบสารสนเทศ ฮาร์ดแวร์ ซอฟต์แวร์ และการทำงานของคอมพิวเตอร์ ระบบสื่อสารและเครือข่ายคอมพิวเตอร์เบื้องต้น แอปพลิเคชันต่างๆ ของเทคโนโลยีในปัจจุบัน  เทคโนโลยีสารสนเทศที่เกิดขึ้นใหม่</w:t>
      </w:r>
    </w:p>
    <w:p w14:paraId="45B12C22" w14:textId="77777777" w:rsidR="007377AD" w:rsidRPr="00645CB8" w:rsidRDefault="007377AD" w:rsidP="00196D19">
      <w:pPr>
        <w:pStyle w:val="Footer"/>
        <w:tabs>
          <w:tab w:val="clear" w:pos="4153"/>
          <w:tab w:val="clear" w:pos="8306"/>
        </w:tabs>
        <w:ind w:left="1350"/>
        <w:jc w:val="thaiDistribute"/>
        <w:rPr>
          <w:rFonts w:ascii="Browallia New" w:hAnsi="Browallia New" w:cs="Browallia New"/>
          <w:b/>
          <w:bCs/>
          <w:sz w:val="32"/>
          <w:szCs w:val="32"/>
          <w:lang w:val="en-US" w:bidi="th-TH"/>
        </w:rPr>
      </w:pPr>
    </w:p>
    <w:p w14:paraId="38F6F6E2" w14:textId="77777777" w:rsidR="00A02094" w:rsidRPr="00645CB8" w:rsidRDefault="00A02094" w:rsidP="00196D19">
      <w:pPr>
        <w:pStyle w:val="Footer"/>
        <w:tabs>
          <w:tab w:val="clear" w:pos="4153"/>
          <w:tab w:val="clear" w:pos="8306"/>
        </w:tabs>
        <w:ind w:left="1350"/>
        <w:jc w:val="thaiDistribute"/>
        <w:rPr>
          <w:rFonts w:ascii="Browallia New" w:hAnsi="Browallia New" w:cs="Browallia New"/>
          <w:b/>
          <w:bCs/>
          <w:sz w:val="32"/>
          <w:szCs w:val="32"/>
          <w:lang w:val="en-US" w:bidi="th-TH"/>
        </w:rPr>
      </w:pPr>
    </w:p>
    <w:p w14:paraId="756A1078" w14:textId="77777777" w:rsidR="00A02094" w:rsidRPr="00645CB8" w:rsidRDefault="00A02094" w:rsidP="00196D19">
      <w:pPr>
        <w:pStyle w:val="Footer"/>
        <w:tabs>
          <w:tab w:val="clear" w:pos="4153"/>
          <w:tab w:val="clear" w:pos="8306"/>
        </w:tabs>
        <w:ind w:left="1350"/>
        <w:jc w:val="thaiDistribute"/>
        <w:rPr>
          <w:rFonts w:ascii="Browallia New" w:hAnsi="Browallia New" w:cs="Browallia New"/>
          <w:b/>
          <w:bCs/>
          <w:sz w:val="32"/>
          <w:szCs w:val="32"/>
          <w:lang w:val="en-US" w:bidi="th-TH"/>
        </w:rPr>
      </w:pPr>
    </w:p>
    <w:p w14:paraId="0106B9AB" w14:textId="77777777" w:rsidR="00A02094" w:rsidRPr="00645CB8" w:rsidRDefault="00A02094" w:rsidP="00196D19">
      <w:pPr>
        <w:pStyle w:val="Footer"/>
        <w:tabs>
          <w:tab w:val="clear" w:pos="4153"/>
          <w:tab w:val="clear" w:pos="8306"/>
        </w:tabs>
        <w:ind w:left="1350"/>
        <w:jc w:val="thaiDistribute"/>
        <w:rPr>
          <w:rFonts w:ascii="Browallia New" w:hAnsi="Browallia New" w:cs="Browallia New"/>
          <w:b/>
          <w:bCs/>
          <w:sz w:val="32"/>
          <w:szCs w:val="32"/>
          <w:lang w:val="en-US" w:bidi="th-TH"/>
        </w:rPr>
      </w:pPr>
    </w:p>
    <w:p w14:paraId="7A0D8226" w14:textId="77777777" w:rsidR="00A02094" w:rsidRPr="00645CB8" w:rsidRDefault="00A02094" w:rsidP="00196D19">
      <w:pPr>
        <w:pStyle w:val="Footer"/>
        <w:tabs>
          <w:tab w:val="clear" w:pos="4153"/>
          <w:tab w:val="clear" w:pos="8306"/>
        </w:tabs>
        <w:ind w:left="1350"/>
        <w:jc w:val="thaiDistribute"/>
        <w:rPr>
          <w:rFonts w:ascii="Browallia New" w:hAnsi="Browallia New" w:cs="Browallia New"/>
          <w:b/>
          <w:bCs/>
          <w:sz w:val="32"/>
          <w:szCs w:val="32"/>
          <w:lang w:val="en-US" w:bidi="th-TH"/>
        </w:rPr>
      </w:pPr>
    </w:p>
    <w:p w14:paraId="7346F260" w14:textId="77777777" w:rsidR="007377AD" w:rsidRPr="00645CB8" w:rsidRDefault="008958D2" w:rsidP="00196D19">
      <w:pPr>
        <w:pStyle w:val="Footer"/>
        <w:tabs>
          <w:tab w:val="clear" w:pos="4153"/>
          <w:tab w:val="clear" w:pos="8306"/>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rPr>
        <w:lastRenderedPageBreak/>
        <w:t>Applications Technology Group</w:t>
      </w:r>
    </w:p>
    <w:p w14:paraId="03CD3AF3" w14:textId="77777777" w:rsidR="008958D2" w:rsidRPr="00645CB8" w:rsidRDefault="008958D2" w:rsidP="008958D2">
      <w:pPr>
        <w:ind w:left="630" w:firstLine="720"/>
        <w:jc w:val="thaiDistribute"/>
        <w:rPr>
          <w:rFonts w:ascii="Browallia New" w:hAnsi="Browallia New" w:cs="Browallia New"/>
          <w:b/>
          <w:bCs/>
          <w:sz w:val="32"/>
          <w:szCs w:val="32"/>
          <w:rtl/>
          <w:cs/>
        </w:rPr>
      </w:pPr>
      <w:r w:rsidRPr="00645CB8">
        <w:rPr>
          <w:rFonts w:ascii="Browallia New" w:hAnsi="Browallia New" w:cs="Browallia New"/>
          <w:b/>
          <w:bCs/>
          <w:sz w:val="32"/>
          <w:szCs w:val="32"/>
          <w:cs/>
          <w:lang w:bidi="th-TH"/>
        </w:rPr>
        <w:t>กลุ่มเทคโนโลยีเพื่องานประย</w:t>
      </w:r>
      <w:r w:rsidRPr="00645CB8">
        <w:rPr>
          <w:rFonts w:ascii="Browallia New" w:hAnsi="Browallia New" w:cs="Browallia New" w:hint="cs"/>
          <w:b/>
          <w:bCs/>
          <w:sz w:val="32"/>
          <w:szCs w:val="32"/>
          <w:cs/>
          <w:lang w:bidi="th-TH"/>
        </w:rPr>
        <w:t>ุกต์</w:t>
      </w:r>
    </w:p>
    <w:p w14:paraId="735B294E" w14:textId="77777777" w:rsidR="008958D2" w:rsidRPr="00645CB8" w:rsidRDefault="008958D2" w:rsidP="008958D2">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301</w:t>
      </w:r>
      <w:r w:rsidR="009061FC" w:rsidRPr="00645CB8">
        <w:rPr>
          <w:rFonts w:ascii="Browallia New" w:hAnsi="Browallia New" w:cs="Browallia New"/>
          <w:b/>
          <w:bCs/>
          <w:sz w:val="32"/>
          <w:szCs w:val="32"/>
          <w:lang w:bidi="th-TH"/>
        </w:rPr>
        <w:t>0</w:t>
      </w:r>
      <w:r w:rsidRPr="00645CB8">
        <w:rPr>
          <w:rFonts w:ascii="Browallia New" w:hAnsi="Browallia New" w:cs="Browallia New"/>
          <w:b/>
          <w:bCs/>
          <w:sz w:val="32"/>
          <w:szCs w:val="32"/>
          <w:lang w:bidi="th-TH"/>
        </w:rPr>
        <w:t xml:space="preserve"> Senior Project I</w:t>
      </w:r>
      <w:r w:rsidRPr="00645CB8">
        <w:rPr>
          <w:rFonts w:ascii="Browallia New" w:hAnsi="Browallia New" w:cs="Browallia New"/>
          <w:b/>
          <w:bCs/>
          <w:sz w:val="32"/>
          <w:szCs w:val="32"/>
          <w:lang w:bidi="th-TH"/>
        </w:rPr>
        <w:tab/>
        <w:t>3 (0-9-0) credits</w:t>
      </w:r>
    </w:p>
    <w:p w14:paraId="0B4C9BE9" w14:textId="77777777" w:rsidR="008958D2" w:rsidRPr="00645CB8" w:rsidRDefault="008958D2" w:rsidP="008958D2">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 Third-year student status with at least 72 credits completed</w:t>
      </w:r>
    </w:p>
    <w:p w14:paraId="1505F5D1" w14:textId="77777777" w:rsidR="008958D2" w:rsidRPr="00645CB8" w:rsidRDefault="008958D2" w:rsidP="008958D2">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Specific project which requires students to design and develop a concrete program or system, </w:t>
      </w:r>
      <w:proofErr w:type="spellStart"/>
      <w:r w:rsidRPr="00645CB8">
        <w:rPr>
          <w:rFonts w:ascii="Browallia New" w:hAnsi="Browallia New" w:cs="Browallia New"/>
          <w:sz w:val="32"/>
          <w:szCs w:val="32"/>
          <w:lang w:bidi="th-TH"/>
        </w:rPr>
        <w:t>analyze</w:t>
      </w:r>
      <w:proofErr w:type="spellEnd"/>
      <w:r w:rsidRPr="00645CB8">
        <w:rPr>
          <w:rFonts w:ascii="Browallia New" w:hAnsi="Browallia New" w:cs="Browallia New"/>
          <w:sz w:val="32"/>
          <w:szCs w:val="32"/>
          <w:lang w:bidi="th-TH"/>
        </w:rPr>
        <w:t xml:space="preserve"> the problem, define the solution and design the system by applying the various computer science concepts. The advisor whom the students select will guide them throughout the project development. The students must give presentation which includes oral examination.</w:t>
      </w:r>
    </w:p>
    <w:p w14:paraId="20B400EF" w14:textId="77777777" w:rsidR="008958D2" w:rsidRPr="00645CB8" w:rsidRDefault="008958D2" w:rsidP="008958D2">
      <w:pPr>
        <w:pStyle w:val="Footer"/>
        <w:tabs>
          <w:tab w:val="clear" w:pos="4153"/>
          <w:tab w:val="clear" w:pos="8306"/>
          <w:tab w:val="left" w:pos="7740"/>
        </w:tabs>
        <w:ind w:left="1350"/>
        <w:jc w:val="thaiDistribute"/>
        <w:rPr>
          <w:rFonts w:ascii="Browallia New" w:hAnsi="Browallia New" w:cs="Browallia New"/>
          <w:b/>
          <w:bCs/>
          <w:sz w:val="32"/>
          <w:szCs w:val="32"/>
          <w:rtl/>
          <w:cs/>
        </w:rPr>
      </w:pPr>
      <w:r w:rsidRPr="00645CB8">
        <w:rPr>
          <w:rFonts w:ascii="Browallia New" w:hAnsi="Browallia New" w:cs="Browallia New"/>
          <w:b/>
          <w:bCs/>
          <w:sz w:val="32"/>
          <w:szCs w:val="32"/>
          <w:lang w:bidi="th-TH"/>
        </w:rPr>
        <w:t>CSX 301</w:t>
      </w:r>
      <w:r w:rsidR="009061FC" w:rsidRPr="00645CB8">
        <w:rPr>
          <w:rFonts w:ascii="Browallia New" w:hAnsi="Browallia New" w:cs="Browallia New"/>
          <w:b/>
          <w:bCs/>
          <w:sz w:val="32"/>
          <w:szCs w:val="32"/>
          <w:lang w:bidi="th-TH"/>
        </w:rPr>
        <w:t>0</w:t>
      </w:r>
      <w:r w:rsidRPr="00645CB8">
        <w:rPr>
          <w:rFonts w:ascii="Browallia New" w:hAnsi="Browallia New" w:cs="Browallia New"/>
          <w:b/>
          <w:bCs/>
          <w:sz w:val="32"/>
          <w:szCs w:val="32"/>
          <w:cs/>
          <w:lang w:bidi="th-TH"/>
        </w:rPr>
        <w:t>โครงงานพิเศษ</w:t>
      </w:r>
      <w:r w:rsidRPr="00645CB8">
        <w:rPr>
          <w:rFonts w:ascii="Browallia New" w:hAnsi="Browallia New" w:cs="Browallia New"/>
          <w:b/>
          <w:bCs/>
          <w:sz w:val="32"/>
          <w:szCs w:val="32"/>
          <w:lang w:bidi="th-TH"/>
        </w:rPr>
        <w:t xml:space="preserve"> 1</w:t>
      </w:r>
      <w:r w:rsidRPr="00645CB8">
        <w:rPr>
          <w:rFonts w:ascii="Browallia New" w:hAnsi="Browallia New" w:cs="Browallia New"/>
          <w:b/>
          <w:bCs/>
          <w:sz w:val="32"/>
          <w:szCs w:val="32"/>
          <w:lang w:bidi="th-TH"/>
        </w:rPr>
        <w:tab/>
        <w:t xml:space="preserve">3 (0-9-0) </w:t>
      </w:r>
      <w:r w:rsidRPr="00645CB8">
        <w:rPr>
          <w:rFonts w:ascii="Browallia New" w:hAnsi="Browallia New" w:cs="Browallia New"/>
          <w:b/>
          <w:bCs/>
          <w:sz w:val="32"/>
          <w:szCs w:val="32"/>
          <w:cs/>
          <w:lang w:bidi="th-TH"/>
        </w:rPr>
        <w:t>หน่วยกิต</w:t>
      </w:r>
    </w:p>
    <w:p w14:paraId="34949888" w14:textId="77777777" w:rsidR="008958D2" w:rsidRPr="00645CB8" w:rsidRDefault="008958D2" w:rsidP="008958D2">
      <w:pPr>
        <w:pStyle w:val="Footer"/>
        <w:tabs>
          <w:tab w:val="clear" w:pos="4153"/>
          <w:tab w:val="clear" w:pos="8306"/>
        </w:tabs>
        <w:ind w:left="1350"/>
        <w:jc w:val="thaiDistribute"/>
        <w:rPr>
          <w:rFonts w:ascii="Browallia New" w:hAnsi="Browallia New" w:cs="Browallia New"/>
          <w:sz w:val="32"/>
          <w:szCs w:val="32"/>
          <w:cs/>
          <w:lang w:val="en-US"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rtl/>
          <w:cs/>
        </w:rPr>
        <w:t>:</w:t>
      </w:r>
      <w:r w:rsidRPr="00645CB8">
        <w:rPr>
          <w:rFonts w:ascii="Browallia New" w:hAnsi="Browallia New" w:cs="Browallia New" w:hint="cs"/>
          <w:sz w:val="32"/>
          <w:szCs w:val="32"/>
          <w:cs/>
          <w:lang w:bidi="th-TH"/>
        </w:rPr>
        <w:t xml:space="preserve"> นักศึกษาปีที่ </w:t>
      </w:r>
      <w:r w:rsidRPr="00645CB8">
        <w:rPr>
          <w:rFonts w:ascii="Browallia New" w:hAnsi="Browallia New" w:cs="Browallia New"/>
          <w:sz w:val="32"/>
          <w:szCs w:val="32"/>
          <w:lang w:val="en-US" w:bidi="th-TH"/>
        </w:rPr>
        <w:t xml:space="preserve">3 </w:t>
      </w:r>
      <w:r w:rsidRPr="00645CB8">
        <w:rPr>
          <w:rFonts w:ascii="Browallia New" w:hAnsi="Browallia New" w:cs="Browallia New" w:hint="cs"/>
          <w:sz w:val="32"/>
          <w:szCs w:val="32"/>
          <w:cs/>
          <w:lang w:val="en-US" w:bidi="th-TH"/>
        </w:rPr>
        <w:t xml:space="preserve">ซึ่งเรียนมาแล้วไม่ต่ำกว่า </w:t>
      </w:r>
      <w:r w:rsidRPr="00645CB8">
        <w:rPr>
          <w:rFonts w:ascii="Browallia New" w:hAnsi="Browallia New" w:cs="Browallia New"/>
          <w:sz w:val="32"/>
          <w:szCs w:val="32"/>
          <w:lang w:val="en-US" w:bidi="th-TH"/>
        </w:rPr>
        <w:t xml:space="preserve">72 </w:t>
      </w:r>
      <w:r w:rsidRPr="00645CB8">
        <w:rPr>
          <w:rFonts w:ascii="Browallia New" w:hAnsi="Browallia New" w:cs="Browallia New" w:hint="cs"/>
          <w:sz w:val="32"/>
          <w:szCs w:val="32"/>
          <w:cs/>
          <w:lang w:val="en-US" w:bidi="th-TH"/>
        </w:rPr>
        <w:t>หน่วยกิต</w:t>
      </w:r>
    </w:p>
    <w:p w14:paraId="43AC6CBA" w14:textId="77777777" w:rsidR="008958D2" w:rsidRPr="00645CB8" w:rsidRDefault="008958D2" w:rsidP="008958D2">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นักศึกษาแต่ละกลุ่มต้องทำโครงงานเฉพาะเรื่องโดยออกแบบระบบและพัฒนาให้เป็นรูปธรรม ปัญหาที่เลือกทำจะต้องเป็นปัญหาที่ต้องมีการวิเคราะห์ การออกแบบ การหาคำตอบ โดยใช้พื้นฐานความรู้ทางคอมพิวเตอร์ อาจารย์ที่ปรึกษาที่นักศึกษาเลือกจะเป็นผู้ให้ให้คำปรึกษาตั้งแต่ต้นจนสิ้นสุดโครงงาน และมีการสอบปากเปล่าเกี่ยวกับโครงงานด้วย</w:t>
      </w:r>
    </w:p>
    <w:p w14:paraId="48D3F4CF" w14:textId="77777777" w:rsidR="008958D2" w:rsidRPr="00645CB8" w:rsidRDefault="008958D2" w:rsidP="008958D2">
      <w:pPr>
        <w:pStyle w:val="Footer"/>
        <w:tabs>
          <w:tab w:val="clear" w:pos="4153"/>
          <w:tab w:val="clear" w:pos="8306"/>
        </w:tabs>
        <w:ind w:left="1350"/>
        <w:jc w:val="thaiDistribute"/>
        <w:rPr>
          <w:rFonts w:ascii="Browallia New" w:hAnsi="Browallia New" w:cs="Browallia New"/>
          <w:sz w:val="32"/>
          <w:szCs w:val="32"/>
          <w:lang w:bidi="th-TH"/>
        </w:rPr>
      </w:pPr>
    </w:p>
    <w:p w14:paraId="06638FDB" w14:textId="77777777" w:rsidR="008958D2" w:rsidRPr="00645CB8" w:rsidRDefault="008958D2" w:rsidP="008958D2">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301</w:t>
      </w:r>
      <w:r w:rsidR="009061FC" w:rsidRPr="00645CB8">
        <w:rPr>
          <w:rFonts w:ascii="Browallia New" w:hAnsi="Browallia New" w:cs="Browallia New"/>
          <w:b/>
          <w:bCs/>
          <w:sz w:val="32"/>
          <w:szCs w:val="32"/>
          <w:lang w:bidi="th-TH"/>
        </w:rPr>
        <w:t>1</w:t>
      </w:r>
      <w:r w:rsidRPr="00645CB8">
        <w:rPr>
          <w:rFonts w:ascii="Browallia New" w:hAnsi="Browallia New" w:cs="Browallia New"/>
          <w:b/>
          <w:bCs/>
          <w:sz w:val="32"/>
          <w:szCs w:val="32"/>
          <w:lang w:bidi="th-TH"/>
        </w:rPr>
        <w:t xml:space="preserve"> Senior Project II</w:t>
      </w:r>
      <w:r w:rsidRPr="00645CB8">
        <w:rPr>
          <w:rFonts w:ascii="Browallia New" w:hAnsi="Browallia New" w:cs="Browallia New"/>
          <w:b/>
          <w:bCs/>
          <w:sz w:val="32"/>
          <w:szCs w:val="32"/>
          <w:lang w:bidi="th-TH"/>
        </w:rPr>
        <w:tab/>
        <w:t>3 (0-9-0) credits</w:t>
      </w:r>
    </w:p>
    <w:p w14:paraId="34927231" w14:textId="77777777" w:rsidR="008958D2" w:rsidRPr="00645CB8" w:rsidRDefault="008958D2" w:rsidP="008958D2">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Prerequisite: </w:t>
      </w:r>
      <w:r w:rsidR="00035FDC" w:rsidRPr="00645CB8">
        <w:rPr>
          <w:rFonts w:ascii="Browallia New" w:hAnsi="Browallia New" w:cs="Browallia New"/>
          <w:sz w:val="32"/>
          <w:szCs w:val="32"/>
          <w:lang w:bidi="th-TH"/>
        </w:rPr>
        <w:t>F</w:t>
      </w:r>
      <w:r w:rsidRPr="00645CB8">
        <w:rPr>
          <w:rFonts w:ascii="Browallia New" w:hAnsi="Browallia New" w:cs="Browallia New"/>
          <w:sz w:val="32"/>
          <w:szCs w:val="32"/>
          <w:lang w:bidi="th-TH"/>
        </w:rPr>
        <w:t>ourth-year student status with at least 100 credits completed</w:t>
      </w:r>
    </w:p>
    <w:p w14:paraId="71338D07" w14:textId="77777777" w:rsidR="008958D2" w:rsidRPr="00645CB8" w:rsidRDefault="008958D2" w:rsidP="008958D2">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System development project from the industry, students </w:t>
      </w:r>
      <w:proofErr w:type="gramStart"/>
      <w:r w:rsidRPr="00645CB8">
        <w:rPr>
          <w:rFonts w:ascii="Browallia New" w:hAnsi="Browallia New" w:cs="Browallia New"/>
          <w:sz w:val="32"/>
          <w:szCs w:val="32"/>
          <w:lang w:bidi="th-TH"/>
        </w:rPr>
        <w:t>have to</w:t>
      </w:r>
      <w:proofErr w:type="gramEnd"/>
      <w:r w:rsidRPr="00645CB8">
        <w:rPr>
          <w:rFonts w:ascii="Browallia New" w:hAnsi="Browallia New" w:cs="Browallia New"/>
          <w:sz w:val="32"/>
          <w:szCs w:val="32"/>
          <w:lang w:bidi="th-TH"/>
        </w:rPr>
        <w:t xml:space="preserve"> work with the companies under the supervision of their advisor throughout the project. The students must give presentation which includes oral examination.</w:t>
      </w:r>
    </w:p>
    <w:p w14:paraId="61B62D77" w14:textId="77777777" w:rsidR="008958D2" w:rsidRPr="00645CB8" w:rsidRDefault="008958D2" w:rsidP="008958D2">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301</w:t>
      </w:r>
      <w:r w:rsidR="009061FC" w:rsidRPr="00645CB8">
        <w:rPr>
          <w:rFonts w:ascii="Browallia New" w:hAnsi="Browallia New" w:cs="Browallia New"/>
          <w:b/>
          <w:bCs/>
          <w:sz w:val="32"/>
          <w:szCs w:val="32"/>
          <w:lang w:bidi="th-TH"/>
        </w:rPr>
        <w:t>1</w:t>
      </w:r>
      <w:r w:rsidRPr="00645CB8">
        <w:rPr>
          <w:rFonts w:ascii="Browallia New" w:hAnsi="Browallia New" w:cs="Browallia New"/>
          <w:b/>
          <w:bCs/>
          <w:sz w:val="32"/>
          <w:szCs w:val="32"/>
          <w:cs/>
          <w:lang w:bidi="th-TH"/>
        </w:rPr>
        <w:t xml:space="preserve">โครงงานพิเศษ </w:t>
      </w:r>
      <w:r w:rsidRPr="00645CB8">
        <w:rPr>
          <w:rFonts w:ascii="Browallia New" w:hAnsi="Browallia New" w:cs="Browallia New"/>
          <w:b/>
          <w:bCs/>
          <w:sz w:val="32"/>
          <w:szCs w:val="32"/>
          <w:lang w:bidi="th-TH"/>
        </w:rPr>
        <w:t>2</w:t>
      </w:r>
      <w:r w:rsidRPr="00645CB8">
        <w:rPr>
          <w:rFonts w:ascii="Browallia New" w:hAnsi="Browallia New" w:cs="Browallia New"/>
          <w:b/>
          <w:bCs/>
          <w:sz w:val="32"/>
          <w:szCs w:val="32"/>
          <w:lang w:bidi="th-TH"/>
        </w:rPr>
        <w:tab/>
        <w:t xml:space="preserve">3 (0-9-0) </w:t>
      </w:r>
      <w:r w:rsidRPr="00645CB8">
        <w:rPr>
          <w:rFonts w:ascii="Browallia New" w:hAnsi="Browallia New" w:cs="Browallia New"/>
          <w:b/>
          <w:bCs/>
          <w:sz w:val="32"/>
          <w:szCs w:val="32"/>
          <w:cs/>
          <w:lang w:bidi="th-TH"/>
        </w:rPr>
        <w:t>หน่วยกิต</w:t>
      </w:r>
    </w:p>
    <w:p w14:paraId="24FB2C09" w14:textId="77777777" w:rsidR="008958D2" w:rsidRPr="00645CB8" w:rsidRDefault="008958D2" w:rsidP="008958D2">
      <w:pPr>
        <w:pStyle w:val="Footer"/>
        <w:tabs>
          <w:tab w:val="clear" w:pos="4153"/>
          <w:tab w:val="clear" w:pos="8306"/>
        </w:tabs>
        <w:ind w:left="1350"/>
        <w:jc w:val="thaiDistribute"/>
        <w:rPr>
          <w:rFonts w:ascii="Browallia New" w:hAnsi="Browallia New" w:cs="Browallia New"/>
          <w:sz w:val="32"/>
          <w:szCs w:val="32"/>
          <w:cs/>
          <w:lang w:val="en-US"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rtl/>
          <w:cs/>
        </w:rPr>
        <w:t>:</w:t>
      </w:r>
      <w:r w:rsidRPr="00645CB8">
        <w:rPr>
          <w:rFonts w:ascii="Browallia New" w:hAnsi="Browallia New" w:cs="Browallia New" w:hint="cs"/>
          <w:sz w:val="32"/>
          <w:szCs w:val="32"/>
          <w:cs/>
          <w:lang w:bidi="th-TH"/>
        </w:rPr>
        <w:t xml:space="preserve"> นักศึกษาปีที่ </w:t>
      </w:r>
      <w:r w:rsidRPr="00645CB8">
        <w:rPr>
          <w:rFonts w:ascii="Browallia New" w:hAnsi="Browallia New" w:cs="Browallia New"/>
          <w:sz w:val="32"/>
          <w:szCs w:val="32"/>
          <w:lang w:val="en-US" w:bidi="th-TH"/>
        </w:rPr>
        <w:t xml:space="preserve">4 </w:t>
      </w:r>
      <w:r w:rsidRPr="00645CB8">
        <w:rPr>
          <w:rFonts w:ascii="Browallia New" w:hAnsi="Browallia New" w:cs="Browallia New" w:hint="cs"/>
          <w:sz w:val="32"/>
          <w:szCs w:val="32"/>
          <w:cs/>
          <w:lang w:val="en-US" w:bidi="th-TH"/>
        </w:rPr>
        <w:t>ซึ่งเรียนมาแล้วไม่ต่ำกว่า</w:t>
      </w:r>
      <w:r w:rsidRPr="00645CB8">
        <w:rPr>
          <w:rFonts w:ascii="Browallia New" w:hAnsi="Browallia New" w:cs="Browallia New"/>
          <w:sz w:val="32"/>
          <w:szCs w:val="32"/>
          <w:lang w:val="en-US" w:bidi="th-TH"/>
        </w:rPr>
        <w:t xml:space="preserve"> 100 </w:t>
      </w:r>
      <w:r w:rsidRPr="00645CB8">
        <w:rPr>
          <w:rFonts w:ascii="Browallia New" w:hAnsi="Browallia New" w:cs="Browallia New" w:hint="cs"/>
          <w:sz w:val="32"/>
          <w:szCs w:val="32"/>
          <w:cs/>
          <w:lang w:val="en-US" w:bidi="th-TH"/>
        </w:rPr>
        <w:t>หน่วยกิต</w:t>
      </w:r>
    </w:p>
    <w:p w14:paraId="52D52E22" w14:textId="77777777" w:rsidR="008958D2" w:rsidRPr="00645CB8" w:rsidRDefault="008958D2" w:rsidP="008958D2">
      <w:pPr>
        <w:pStyle w:val="Footer"/>
        <w:tabs>
          <w:tab w:val="clear" w:pos="4153"/>
          <w:tab w:val="clear" w:pos="8306"/>
          <w:tab w:val="left" w:pos="675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โครงการพัฒนาระบบจากภาคอุตสาหกรรม นักศึกษาต้องทำงานร่วมกับบริษัทภายใต้การควบคุมดูแลของอาจารย์ที่ปรึกษาตลอดโครงการ นักศึกษาต้องทำการนำเสนอผลงานรวมไปถึงการสอบปากเปล่า</w:t>
      </w:r>
    </w:p>
    <w:p w14:paraId="5757B886" w14:textId="77777777" w:rsidR="00760111" w:rsidRPr="00645CB8" w:rsidRDefault="00760111" w:rsidP="008958D2">
      <w:pPr>
        <w:pStyle w:val="Footer"/>
        <w:tabs>
          <w:tab w:val="clear" w:pos="4153"/>
          <w:tab w:val="clear" w:pos="8306"/>
          <w:tab w:val="left" w:pos="6750"/>
        </w:tabs>
        <w:ind w:left="1350"/>
        <w:jc w:val="thaiDistribute"/>
        <w:rPr>
          <w:rFonts w:ascii="Browallia New" w:hAnsi="Browallia New" w:cs="Browallia New"/>
          <w:sz w:val="32"/>
          <w:szCs w:val="32"/>
          <w:lang w:bidi="th-TH"/>
        </w:rPr>
      </w:pPr>
    </w:p>
    <w:p w14:paraId="5B4ED547" w14:textId="77777777" w:rsidR="00A12562" w:rsidRPr="00645CB8" w:rsidRDefault="00A12562" w:rsidP="00196D19">
      <w:pPr>
        <w:pStyle w:val="Footer"/>
        <w:tabs>
          <w:tab w:val="clear" w:pos="4153"/>
          <w:tab w:val="clear" w:pos="8306"/>
          <w:tab w:val="left" w:pos="675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Technology and Software Methods Group</w:t>
      </w:r>
    </w:p>
    <w:p w14:paraId="7A58F482" w14:textId="77777777" w:rsidR="00A12562" w:rsidRPr="00645CB8" w:rsidRDefault="00A12562" w:rsidP="00196D19">
      <w:pPr>
        <w:pStyle w:val="Footer"/>
        <w:tabs>
          <w:tab w:val="clear" w:pos="4153"/>
          <w:tab w:val="clear" w:pos="8306"/>
          <w:tab w:val="left" w:pos="675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hint="cs"/>
          <w:b/>
          <w:bCs/>
          <w:spacing w:val="-6"/>
          <w:sz w:val="32"/>
          <w:szCs w:val="32"/>
          <w:cs/>
          <w:lang w:bidi="th-TH"/>
        </w:rPr>
        <w:t>กลุ่มเทคโนโลยีและวิธีการทางซอฟต์แวร์</w:t>
      </w:r>
    </w:p>
    <w:p w14:paraId="41A918C3"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3001 Fundamentals of Computer Programming </w:t>
      </w:r>
      <w:r w:rsidRPr="00645CB8">
        <w:rPr>
          <w:rFonts w:ascii="Browallia New" w:hAnsi="Browallia New" w:cs="Browallia New"/>
          <w:b/>
          <w:bCs/>
          <w:sz w:val="32"/>
          <w:szCs w:val="32"/>
          <w:lang w:bidi="th-TH"/>
        </w:rPr>
        <w:tab/>
        <w:t>3 (3-0-6) credits</w:t>
      </w:r>
    </w:p>
    <w:p w14:paraId="0F27BC4C"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History of computer, components of a computer system, coding and numbering systems, algorithm and development process of algorithms and expression of algorithms in terms of flowchart and pseudo code, implementation of algorithms using one of the high level languages that are used widely in the industry with emphasis on </w:t>
      </w:r>
      <w:r w:rsidRPr="00645CB8">
        <w:rPr>
          <w:rFonts w:ascii="Browallia New" w:hAnsi="Browallia New" w:cs="Browallia New"/>
          <w:sz w:val="32"/>
          <w:szCs w:val="32"/>
          <w:lang w:bidi="th-TH"/>
        </w:rPr>
        <w:lastRenderedPageBreak/>
        <w:t>the nature and structure of the language, techniques of programming for both numerical and non-numerical processing, structure of the programming languages and how to develop structured programming.</w:t>
      </w:r>
    </w:p>
    <w:p w14:paraId="026F5FB8"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3001</w:t>
      </w:r>
      <w:r w:rsidRPr="00645CB8">
        <w:rPr>
          <w:rFonts w:ascii="Browallia New" w:hAnsi="Browallia New" w:cs="Browallia New"/>
          <w:b/>
          <w:bCs/>
          <w:sz w:val="32"/>
          <w:szCs w:val="32"/>
          <w:cs/>
          <w:lang w:bidi="th-TH"/>
        </w:rPr>
        <w:t xml:space="preserve"> พื้นฐานการเขียนโปรแกรมคอมพิวเตอร์</w:t>
      </w:r>
      <w:r w:rsidRPr="00645CB8">
        <w:rPr>
          <w:rFonts w:ascii="Browallia New" w:hAnsi="Browallia New" w:cs="Browallia New"/>
          <w:b/>
          <w:bCs/>
          <w:sz w:val="32"/>
          <w:szCs w:val="32"/>
          <w:lang w:bidi="th-TH"/>
        </w:rPr>
        <w:tab/>
        <w:t xml:space="preserve">3 (3-0-6) </w:t>
      </w:r>
      <w:r w:rsidRPr="00645CB8">
        <w:rPr>
          <w:rFonts w:ascii="Browallia New" w:hAnsi="Browallia New" w:cs="Browallia New"/>
          <w:b/>
          <w:bCs/>
          <w:sz w:val="32"/>
          <w:szCs w:val="32"/>
          <w:cs/>
          <w:lang w:bidi="th-TH"/>
        </w:rPr>
        <w:t>หน่วยกิต</w:t>
      </w:r>
    </w:p>
    <w:p w14:paraId="05B7BA7D"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ประวัติของคอมพิวเตอร์ องค์ประกอบของระบบคอมพิวเตอร์ การเข้ารหัส และระบบจำนวนต่างๆ  การพัฒนาขั้นตอนวิธีที่ใช้ในการแก้ปัญหา โดยเขียนเป็นผังงาน พร้อมทั้งทำให้เกิดผลโดยการเขียนด้วยโปรแกรมระดับสูงซึ่งกำลังใช้อย่างแพร่หลายในปัจจุบัน โดยเน้นที่ธรรมชาติและโครงสร้างของภาษา เทคนิคของการเขียนโปรแกรมทั้งสำหรับการประมวลผลเชิงเลขและไม่เชิงเลข โครงสร้างของภาษาโปรแกรมต่างๆ และวิธีการพัฒนาโปรแกรมแบบโครงสร้าง</w:t>
      </w:r>
    </w:p>
    <w:p w14:paraId="7479FA11"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p>
    <w:p w14:paraId="067B58E7"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3002 Object-Oriented Concepts and Programming </w:t>
      </w:r>
      <w:r w:rsidRPr="00645CB8">
        <w:rPr>
          <w:rFonts w:ascii="Browallia New" w:hAnsi="Browallia New" w:cs="Browallia New"/>
          <w:b/>
          <w:bCs/>
          <w:sz w:val="32"/>
          <w:szCs w:val="32"/>
          <w:lang w:bidi="th-TH"/>
        </w:rPr>
        <w:tab/>
        <w:t>3 (3-0-6) credits</w:t>
      </w:r>
    </w:p>
    <w:p w14:paraId="450E4E7D"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 CSX 3001 Fundamentals of Computer Programming</w:t>
      </w:r>
    </w:p>
    <w:p w14:paraId="50E5F092"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Different software development methods emphasizing on object</w:t>
      </w:r>
      <w:r w:rsidRPr="00645CB8">
        <w:rPr>
          <w:rFonts w:ascii="Browallia New" w:hAnsi="Browallia New" w:cs="Browallia New"/>
          <w:sz w:val="32"/>
          <w:szCs w:val="32"/>
          <w:lang w:val="en-US" w:bidi="th-TH"/>
        </w:rPr>
        <w:t>-</w:t>
      </w:r>
      <w:r w:rsidRPr="00645CB8">
        <w:rPr>
          <w:rFonts w:ascii="Browallia New" w:hAnsi="Browallia New" w:cs="Browallia New"/>
          <w:sz w:val="32"/>
          <w:szCs w:val="32"/>
          <w:lang w:bidi="th-TH"/>
        </w:rPr>
        <w:t xml:space="preserve">oriented methods, fundamental concepts of </w:t>
      </w:r>
      <w:proofErr w:type="gramStart"/>
      <w:r w:rsidRPr="00645CB8">
        <w:rPr>
          <w:rFonts w:ascii="Browallia New" w:hAnsi="Browallia New" w:cs="Browallia New"/>
          <w:sz w:val="32"/>
          <w:szCs w:val="32"/>
          <w:lang w:bidi="th-TH"/>
        </w:rPr>
        <w:t>object oriented</w:t>
      </w:r>
      <w:proofErr w:type="gramEnd"/>
      <w:r w:rsidRPr="00645CB8">
        <w:rPr>
          <w:rFonts w:ascii="Browallia New" w:hAnsi="Browallia New" w:cs="Browallia New"/>
          <w:sz w:val="32"/>
          <w:szCs w:val="32"/>
          <w:lang w:bidi="th-TH"/>
        </w:rPr>
        <w:t xml:space="preserve"> programming, inheritance, polymorphism, encapsulation, </w:t>
      </w:r>
      <w:proofErr w:type="gramStart"/>
      <w:r w:rsidRPr="00645CB8">
        <w:rPr>
          <w:rFonts w:ascii="Browallia New" w:hAnsi="Browallia New" w:cs="Browallia New"/>
          <w:sz w:val="32"/>
          <w:szCs w:val="32"/>
          <w:lang w:bidi="th-TH"/>
        </w:rPr>
        <w:t>object oriented</w:t>
      </w:r>
      <w:proofErr w:type="gramEnd"/>
      <w:r w:rsidRPr="00645CB8">
        <w:rPr>
          <w:rFonts w:ascii="Browallia New" w:hAnsi="Browallia New" w:cs="Browallia New"/>
          <w:sz w:val="32"/>
          <w:szCs w:val="32"/>
          <w:lang w:bidi="th-TH"/>
        </w:rPr>
        <w:t xml:space="preserve"> programming tools, class libraries, application development using </w:t>
      </w:r>
      <w:proofErr w:type="gramStart"/>
      <w:r w:rsidRPr="00645CB8">
        <w:rPr>
          <w:rFonts w:ascii="Browallia New" w:hAnsi="Browallia New" w:cs="Browallia New"/>
          <w:sz w:val="32"/>
          <w:szCs w:val="32"/>
          <w:lang w:bidi="th-TH"/>
        </w:rPr>
        <w:t>object oriented</w:t>
      </w:r>
      <w:proofErr w:type="gramEnd"/>
      <w:r w:rsidRPr="00645CB8">
        <w:rPr>
          <w:rFonts w:ascii="Browallia New" w:hAnsi="Browallia New" w:cs="Browallia New"/>
          <w:sz w:val="32"/>
          <w:szCs w:val="32"/>
          <w:lang w:bidi="th-TH"/>
        </w:rPr>
        <w:t xml:space="preserve"> concept, analysis and design of object-oriented data architecture.</w:t>
      </w:r>
    </w:p>
    <w:p w14:paraId="204ADEBE"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3002</w:t>
      </w:r>
      <w:r w:rsidRPr="00645CB8">
        <w:rPr>
          <w:rFonts w:ascii="Browallia New" w:hAnsi="Browallia New" w:cs="Browallia New"/>
          <w:b/>
          <w:bCs/>
          <w:sz w:val="32"/>
          <w:szCs w:val="32"/>
          <w:cs/>
          <w:lang w:bidi="th-TH"/>
        </w:rPr>
        <w:t xml:space="preserve"> แนวคิดและการเขียนโปรแกรมเชิงวัตถุ</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734FE05C" w14:textId="77777777" w:rsidR="00A12562" w:rsidRPr="00645CB8" w:rsidRDefault="00A12562" w:rsidP="00196D19">
      <w:pPr>
        <w:ind w:left="1350"/>
        <w:jc w:val="thaiDistribute"/>
        <w:rPr>
          <w:rFonts w:ascii="Browallia New" w:hAnsi="Browallia New" w:cs="Browallia New"/>
          <w:sz w:val="32"/>
          <w:szCs w:val="32"/>
          <w:rtl/>
          <w:cs/>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w:t>
      </w:r>
      <w:r w:rsidRPr="00645CB8">
        <w:rPr>
          <w:rFonts w:ascii="Browallia New" w:hAnsi="Browallia New" w:cs="Browallia New"/>
          <w:sz w:val="32"/>
          <w:szCs w:val="32"/>
        </w:rPr>
        <w:t xml:space="preserve"> CSX 3001</w:t>
      </w:r>
      <w:r w:rsidRPr="00645CB8">
        <w:rPr>
          <w:rFonts w:ascii="Browallia New" w:hAnsi="Browallia New" w:cs="Browallia New"/>
          <w:sz w:val="32"/>
          <w:szCs w:val="32"/>
          <w:cs/>
          <w:lang w:bidi="th-TH"/>
        </w:rPr>
        <w:t xml:space="preserve"> พื้นฐานการเขียนโปรแกรมคอมพิวเตอร์</w:t>
      </w:r>
    </w:p>
    <w:p w14:paraId="5A5F123F"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cs/>
          <w:lang w:val="en-US" w:bidi="th-TH"/>
        </w:rPr>
      </w:pPr>
      <w:r w:rsidRPr="00645CB8">
        <w:rPr>
          <w:rFonts w:ascii="Browallia New" w:hAnsi="Browallia New" w:cs="Browallia New" w:hint="cs"/>
          <w:sz w:val="32"/>
          <w:szCs w:val="32"/>
          <w:cs/>
          <w:lang w:bidi="th-TH"/>
        </w:rPr>
        <w:t xml:space="preserve">วิธีต่างๆในการพัฒนาซอฟต์แวร์ โดยเน้นการใช้วิธีการพัฒนาเชิงวัตถุ </w:t>
      </w:r>
      <w:r w:rsidR="00C07F2D" w:rsidRPr="00645CB8">
        <w:rPr>
          <w:rFonts w:ascii="Browallia New" w:hAnsi="Browallia New" w:cs="Browallia New" w:hint="cs"/>
          <w:sz w:val="32"/>
          <w:szCs w:val="32"/>
          <w:cs/>
          <w:lang w:bidi="th-TH"/>
        </w:rPr>
        <w:t>แนวคิด</w:t>
      </w:r>
      <w:r w:rsidRPr="00645CB8">
        <w:rPr>
          <w:rFonts w:ascii="Browallia New" w:hAnsi="Browallia New" w:cs="Browallia New" w:hint="cs"/>
          <w:sz w:val="32"/>
          <w:szCs w:val="32"/>
          <w:cs/>
          <w:lang w:bidi="th-TH"/>
        </w:rPr>
        <w:t xml:space="preserve">พื้นฐานของการเขียนโปรแกรมเชิงวัตถุการสืบทอด </w:t>
      </w:r>
      <w:r w:rsidRPr="00645CB8">
        <w:rPr>
          <w:rFonts w:ascii="Browallia New" w:hAnsi="Browallia New" w:cs="Browallia New"/>
          <w:sz w:val="32"/>
          <w:szCs w:val="32"/>
          <w:lang w:val="en-US" w:bidi="th-TH"/>
        </w:rPr>
        <w:t xml:space="preserve">(inheritance) </w:t>
      </w:r>
      <w:r w:rsidRPr="00645CB8">
        <w:rPr>
          <w:rFonts w:ascii="Browallia New" w:hAnsi="Browallia New" w:cs="Browallia New" w:hint="cs"/>
          <w:sz w:val="32"/>
          <w:szCs w:val="32"/>
          <w:cs/>
          <w:lang w:val="en-US" w:bidi="th-TH"/>
        </w:rPr>
        <w:t xml:space="preserve">สภาวะหลายรูปแบบ </w:t>
      </w:r>
      <w:r w:rsidRPr="00645CB8">
        <w:rPr>
          <w:rFonts w:ascii="Browallia New" w:hAnsi="Browallia New" w:cs="Browallia New"/>
          <w:sz w:val="32"/>
          <w:szCs w:val="32"/>
          <w:lang w:val="en-US" w:bidi="th-TH"/>
        </w:rPr>
        <w:t xml:space="preserve">(polymorphism) </w:t>
      </w:r>
      <w:r w:rsidRPr="00645CB8">
        <w:rPr>
          <w:rFonts w:ascii="Browallia New" w:hAnsi="Browallia New" w:cs="Browallia New" w:hint="cs"/>
          <w:sz w:val="32"/>
          <w:szCs w:val="32"/>
          <w:cs/>
          <w:lang w:val="en-US" w:bidi="th-TH"/>
        </w:rPr>
        <w:t xml:space="preserve">การห่อหุ้ม </w:t>
      </w:r>
      <w:r w:rsidRPr="00645CB8">
        <w:rPr>
          <w:rFonts w:ascii="Browallia New" w:hAnsi="Browallia New" w:cs="Browallia New"/>
          <w:sz w:val="32"/>
          <w:szCs w:val="32"/>
          <w:lang w:val="en-US" w:bidi="th-TH"/>
        </w:rPr>
        <w:t xml:space="preserve">(encapsulation) </w:t>
      </w:r>
      <w:r w:rsidRPr="00645CB8">
        <w:rPr>
          <w:rFonts w:ascii="Browallia New" w:hAnsi="Browallia New" w:cs="Browallia New" w:hint="cs"/>
          <w:sz w:val="32"/>
          <w:szCs w:val="32"/>
          <w:cs/>
          <w:lang w:val="en-US" w:bidi="th-TH"/>
        </w:rPr>
        <w:t xml:space="preserve">เครื่องมือการเขียนโปรแกรมเชิงวัตถุ ห้องสมุดคลาส </w:t>
      </w:r>
      <w:r w:rsidRPr="00645CB8">
        <w:rPr>
          <w:rFonts w:ascii="Browallia New" w:hAnsi="Browallia New" w:cs="Browallia New"/>
          <w:sz w:val="32"/>
          <w:szCs w:val="32"/>
          <w:lang w:val="en-US" w:bidi="th-TH"/>
        </w:rPr>
        <w:t xml:space="preserve">(class libraries) </w:t>
      </w:r>
      <w:r w:rsidRPr="00645CB8">
        <w:rPr>
          <w:rFonts w:ascii="Browallia New" w:hAnsi="Browallia New" w:cs="Browallia New" w:hint="cs"/>
          <w:sz w:val="32"/>
          <w:szCs w:val="32"/>
          <w:cs/>
          <w:lang w:val="en-US" w:bidi="th-TH"/>
        </w:rPr>
        <w:t>การพัฒนาซอฟต์แวร์ด้วยแนวคิดเชิงวัตถุ การวิเคราะห์และออกแบบสถาปัตยกรรมข้อมูลเชิงวัตถุ</w:t>
      </w:r>
    </w:p>
    <w:p w14:paraId="0C4BD93A" w14:textId="77777777" w:rsidR="00D50175" w:rsidRPr="00645CB8" w:rsidRDefault="00D50175" w:rsidP="00196D19">
      <w:pPr>
        <w:pStyle w:val="Footer"/>
        <w:tabs>
          <w:tab w:val="clear" w:pos="4153"/>
          <w:tab w:val="clear" w:pos="8306"/>
        </w:tabs>
        <w:ind w:left="1350"/>
        <w:jc w:val="thaiDistribute"/>
        <w:rPr>
          <w:rFonts w:ascii="Browallia New" w:hAnsi="Browallia New" w:cs="Browallia New"/>
          <w:sz w:val="32"/>
          <w:szCs w:val="32"/>
          <w:lang w:bidi="th-TH"/>
        </w:rPr>
      </w:pPr>
    </w:p>
    <w:p w14:paraId="54D92D7B"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3003 Data Structures and Algorithms</w:t>
      </w:r>
      <w:r w:rsidRPr="00645CB8">
        <w:rPr>
          <w:rFonts w:ascii="Browallia New" w:hAnsi="Browallia New" w:cs="Browallia New"/>
          <w:b/>
          <w:bCs/>
          <w:sz w:val="32"/>
          <w:szCs w:val="32"/>
          <w:lang w:bidi="th-TH"/>
        </w:rPr>
        <w:tab/>
        <w:t>3 (3-0-6) credits</w:t>
      </w:r>
    </w:p>
    <w:p w14:paraId="2AB2B65B"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 CSX 3002 Object-Oriented Concepts and Programming</w:t>
      </w:r>
    </w:p>
    <w:p w14:paraId="250A7F67"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Analysis of complexity of algorithms, various data structures including array, string, stack, queue, dequeue, tree, graph, set and heap, applications and analysis of algorithms developed employing the data structures mentioned above including time and memory requirement analysis of various searching and sorting algorithms.</w:t>
      </w:r>
    </w:p>
    <w:p w14:paraId="1EC64AB1" w14:textId="77777777" w:rsidR="00F23D0F" w:rsidRPr="00645CB8" w:rsidRDefault="00F23D0F"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p>
    <w:p w14:paraId="382C2B96" w14:textId="77777777" w:rsidR="00F23D0F" w:rsidRPr="00645CB8" w:rsidRDefault="00F23D0F"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p>
    <w:p w14:paraId="1190F7AE" w14:textId="77777777" w:rsidR="00F23D0F" w:rsidRPr="00645CB8" w:rsidRDefault="00F23D0F"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p>
    <w:p w14:paraId="017A8E0E"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 xml:space="preserve">CSX 3003 </w:t>
      </w:r>
      <w:r w:rsidRPr="00645CB8">
        <w:rPr>
          <w:rFonts w:ascii="Browallia New" w:hAnsi="Browallia New" w:cs="Browallia New"/>
          <w:b/>
          <w:bCs/>
          <w:sz w:val="32"/>
          <w:szCs w:val="32"/>
          <w:cs/>
          <w:lang w:bidi="th-TH"/>
        </w:rPr>
        <w:t>โครงสร้างข้อมูลและขั้นตอนวิธี</w:t>
      </w:r>
      <w:r w:rsidRPr="00645CB8">
        <w:rPr>
          <w:rFonts w:ascii="Browallia New" w:hAnsi="Browallia New" w:cs="Browallia New"/>
          <w:b/>
          <w:bCs/>
          <w:sz w:val="32"/>
          <w:szCs w:val="32"/>
          <w:lang w:bidi="th-TH"/>
        </w:rPr>
        <w:tab/>
        <w:t xml:space="preserve">3 (3-0-6) </w:t>
      </w:r>
      <w:r w:rsidRPr="00645CB8">
        <w:rPr>
          <w:rFonts w:ascii="Browallia New" w:hAnsi="Browallia New" w:cs="Browallia New"/>
          <w:b/>
          <w:bCs/>
          <w:sz w:val="32"/>
          <w:szCs w:val="32"/>
          <w:cs/>
          <w:lang w:bidi="th-TH"/>
        </w:rPr>
        <w:t>หน่วยกิต</w:t>
      </w:r>
    </w:p>
    <w:p w14:paraId="55A85945" w14:textId="77777777" w:rsidR="00A12562" w:rsidRPr="00645CB8" w:rsidRDefault="00A12562" w:rsidP="00196D19">
      <w:pPr>
        <w:tabs>
          <w:tab w:val="left" w:pos="830"/>
          <w:tab w:val="left" w:pos="7200"/>
        </w:tabs>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w:t>
      </w:r>
      <w:r w:rsidRPr="00645CB8">
        <w:rPr>
          <w:rFonts w:ascii="Browallia New" w:hAnsi="Browallia New" w:cs="Browallia New"/>
          <w:sz w:val="32"/>
          <w:szCs w:val="32"/>
        </w:rPr>
        <w:t xml:space="preserve"> CSX 3002 </w:t>
      </w:r>
      <w:r w:rsidRPr="00645CB8">
        <w:rPr>
          <w:rFonts w:ascii="Browallia New" w:hAnsi="Browallia New" w:cs="Browallia New"/>
          <w:sz w:val="32"/>
          <w:szCs w:val="32"/>
          <w:cs/>
          <w:lang w:bidi="th-TH"/>
        </w:rPr>
        <w:t>แนวคิดและการเขียนโปรแกรมเชิงวัตถุ</w:t>
      </w:r>
    </w:p>
    <w:p w14:paraId="36759006"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การวิเคราะห์ความซับซ้อนของขั้นตอนการแก้ปัญหา โครงสร้างข้อมูลแบบต่างๆ เช่น ข้อมูลแบบแถวลำดับ ข้อมูลอักขระ ข้อมูลแบบทับซ้อน ข้อมูลแบบแถวคอย ข้อมูลแบบออกแถวคอย ข้อมูลรูปแบบต้นไม้ กราฟ เซตและฮีพ การประยุกต์และการวิเคราะห์ขั้นตอนการแก้ปัญหาที่สร้างจากโครงสร้างข้างต้นรวมทั้งการวิเคราะห์จำนวนเวลาและหน่วยความจำที่ต้องการในการสืบค้น และการเรียงลำดับ</w:t>
      </w:r>
    </w:p>
    <w:p w14:paraId="572300F5"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p>
    <w:p w14:paraId="74E89B7B"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3004 Programming Languages</w:t>
      </w:r>
      <w:r w:rsidRPr="00645CB8">
        <w:rPr>
          <w:rFonts w:ascii="Browallia New" w:hAnsi="Browallia New" w:cs="Browallia New"/>
          <w:b/>
          <w:bCs/>
          <w:sz w:val="32"/>
          <w:szCs w:val="32"/>
          <w:lang w:bidi="th-TH"/>
        </w:rPr>
        <w:tab/>
        <w:t>3 (3-0-6) credits</w:t>
      </w:r>
    </w:p>
    <w:p w14:paraId="1AA1ADC7" w14:textId="77777777" w:rsidR="00A12562" w:rsidRPr="00645CB8" w:rsidRDefault="00A12562" w:rsidP="00196D19">
      <w:pPr>
        <w:pStyle w:val="Footer"/>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Prerequisite: CSX 3002 Object-Oriented Concepts and Programming</w:t>
      </w:r>
    </w:p>
    <w:p w14:paraId="47947AF1"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Computer programming languages on </w:t>
      </w:r>
      <w:proofErr w:type="gramStart"/>
      <w:r w:rsidRPr="00645CB8">
        <w:rPr>
          <w:rFonts w:ascii="Browallia New" w:hAnsi="Browallia New" w:cs="Browallia New"/>
          <w:sz w:val="32"/>
          <w:szCs w:val="32"/>
          <w:lang w:val="en-US" w:bidi="th-TH"/>
        </w:rPr>
        <w:t>comparative</w:t>
      </w:r>
      <w:proofErr w:type="gramEnd"/>
      <w:r w:rsidRPr="00645CB8">
        <w:rPr>
          <w:rFonts w:ascii="Browallia New" w:hAnsi="Browallia New" w:cs="Browallia New"/>
          <w:sz w:val="32"/>
          <w:szCs w:val="32"/>
          <w:lang w:val="en-US" w:bidi="th-TH"/>
        </w:rPr>
        <w:t xml:space="preserve"> basis with special consideration on syntax, semantics, and implementation, </w:t>
      </w:r>
      <w:proofErr w:type="gramStart"/>
      <w:r w:rsidRPr="00645CB8">
        <w:rPr>
          <w:rFonts w:ascii="Browallia New" w:hAnsi="Browallia New" w:cs="Browallia New"/>
          <w:sz w:val="32"/>
          <w:szCs w:val="32"/>
          <w:lang w:val="en-US" w:bidi="th-TH"/>
        </w:rPr>
        <w:t>emphasizing on</w:t>
      </w:r>
      <w:proofErr w:type="gramEnd"/>
      <w:r w:rsidRPr="00645CB8">
        <w:rPr>
          <w:rFonts w:ascii="Browallia New" w:hAnsi="Browallia New" w:cs="Browallia New"/>
          <w:sz w:val="32"/>
          <w:szCs w:val="32"/>
          <w:lang w:val="en-US" w:bidi="th-TH"/>
        </w:rPr>
        <w:t xml:space="preserve"> suitability of programming languages for various data manipulations and situations: exception handling, subroutines, visibility rules, concurrency and memory management</w:t>
      </w:r>
      <w:r w:rsidRPr="00645CB8">
        <w:rPr>
          <w:rFonts w:ascii="Browallia New" w:hAnsi="Browallia New" w:cs="Browallia New" w:hint="cs"/>
          <w:sz w:val="32"/>
          <w:szCs w:val="32"/>
          <w:cs/>
          <w:lang w:val="en-US" w:bidi="th-TH"/>
        </w:rPr>
        <w:t>.</w:t>
      </w:r>
    </w:p>
    <w:p w14:paraId="263D4C9D"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3004 </w:t>
      </w:r>
      <w:r w:rsidRPr="00645CB8">
        <w:rPr>
          <w:rFonts w:ascii="Browallia New" w:hAnsi="Browallia New" w:cs="Browallia New"/>
          <w:b/>
          <w:bCs/>
          <w:sz w:val="32"/>
          <w:szCs w:val="32"/>
          <w:cs/>
          <w:lang w:bidi="th-TH"/>
        </w:rPr>
        <w:t>ภาษาโปรแกรม</w:t>
      </w:r>
      <w:r w:rsidRPr="00645CB8">
        <w:rPr>
          <w:rFonts w:ascii="Browallia New" w:hAnsi="Browallia New" w:cs="Browallia New"/>
          <w:b/>
          <w:bCs/>
          <w:sz w:val="32"/>
          <w:szCs w:val="32"/>
          <w:lang w:bidi="th-TH"/>
        </w:rPr>
        <w:tab/>
        <w:t xml:space="preserve">3 (3-0-6) </w:t>
      </w:r>
      <w:r w:rsidRPr="00645CB8">
        <w:rPr>
          <w:rFonts w:ascii="Browallia New" w:hAnsi="Browallia New" w:cs="Browallia New"/>
          <w:b/>
          <w:bCs/>
          <w:sz w:val="32"/>
          <w:szCs w:val="32"/>
          <w:cs/>
          <w:lang w:bidi="th-TH"/>
        </w:rPr>
        <w:t>หน่วยกิต</w:t>
      </w:r>
    </w:p>
    <w:p w14:paraId="18B0ED71" w14:textId="77777777" w:rsidR="00A12562" w:rsidRPr="00645CB8" w:rsidRDefault="00A12562" w:rsidP="00196D19">
      <w:pPr>
        <w:tabs>
          <w:tab w:val="left" w:pos="830"/>
          <w:tab w:val="left" w:pos="7200"/>
        </w:tabs>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w:t>
      </w:r>
      <w:r w:rsidRPr="00645CB8">
        <w:rPr>
          <w:rFonts w:ascii="Browallia New" w:hAnsi="Browallia New" w:cs="Browallia New"/>
          <w:sz w:val="32"/>
          <w:szCs w:val="32"/>
        </w:rPr>
        <w:t xml:space="preserve"> CSX 3002 </w:t>
      </w:r>
      <w:r w:rsidRPr="00645CB8">
        <w:rPr>
          <w:rFonts w:ascii="Browallia New" w:hAnsi="Browallia New" w:cs="Browallia New"/>
          <w:sz w:val="32"/>
          <w:szCs w:val="32"/>
          <w:cs/>
          <w:lang w:bidi="th-TH"/>
        </w:rPr>
        <w:t>แนวคิดและการเขียนโปรแกรมเชิงวัตถุ</w:t>
      </w:r>
    </w:p>
    <w:p w14:paraId="5691C9B0"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การเปรียบเทียบโปรแกรมภาษาคอมพิวเตอร์โดยพิจารณาเกี่ยวกับวากยสัมพันธ์ ความหมาย และการใช้งาน โดยเน้นคุณสมบัติของภาษาที่อำนวยความสะดวกในด้านชนิดของข้อมูล การกระทำ ผังการควบคุม การดำเนินการเกี่ยวกับข้อยกเว้น โปรแกรมย่อย กฎการเห็น การทำพร้อมกัน และการจัดการหน่วยความจำ</w:t>
      </w:r>
    </w:p>
    <w:p w14:paraId="31F34346"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p>
    <w:p w14:paraId="5C68A234" w14:textId="77777777" w:rsidR="00A12562" w:rsidRPr="00645CB8" w:rsidRDefault="00A12562" w:rsidP="00196D19">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t>CSX 3009 Algorithm Design</w:t>
      </w:r>
      <w:r w:rsidRPr="00645CB8">
        <w:rPr>
          <w:rFonts w:ascii="Browallia New" w:hAnsi="Browallia New" w:cs="Browallia New"/>
          <w:b/>
          <w:bCs/>
          <w:sz w:val="32"/>
          <w:szCs w:val="32"/>
          <w:lang w:bidi="th-TH"/>
        </w:rPr>
        <w:tab/>
        <w:t>3 (3-0-6) credits</w:t>
      </w:r>
    </w:p>
    <w:p w14:paraId="35239390"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 CSX 3003 Data Structures and Algorithms</w:t>
      </w:r>
    </w:p>
    <w:p w14:paraId="30E0B9A7"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Techniques for designing algorithms using divide and conquer, greedy method, dynamic programming and backtracking by emphasizing on analysis of efficiency, design techniques for NP problem domain.</w:t>
      </w:r>
    </w:p>
    <w:p w14:paraId="383F1A4E" w14:textId="77777777" w:rsidR="00A12562" w:rsidRPr="00645CB8" w:rsidRDefault="00A12562" w:rsidP="00196D19">
      <w:pPr>
        <w:tabs>
          <w:tab w:val="left" w:pos="7740"/>
        </w:tabs>
        <w:ind w:left="1350"/>
        <w:rPr>
          <w:rFonts w:ascii="Browallia New" w:hAnsi="Browallia New" w:cs="Browallia New"/>
          <w:b/>
          <w:bCs/>
          <w:sz w:val="32"/>
          <w:szCs w:val="32"/>
          <w:cs/>
          <w:lang w:bidi="th-TH"/>
        </w:rPr>
      </w:pPr>
      <w:r w:rsidRPr="00645CB8">
        <w:rPr>
          <w:rFonts w:ascii="Browallia New" w:hAnsi="Browallia New" w:cs="Browallia New"/>
          <w:b/>
          <w:bCs/>
          <w:sz w:val="32"/>
          <w:szCs w:val="32"/>
          <w:lang w:bidi="th-TH"/>
        </w:rPr>
        <w:t xml:space="preserve">CSX 3009 </w:t>
      </w:r>
      <w:r w:rsidRPr="00645CB8">
        <w:rPr>
          <w:rFonts w:ascii="Browallia New" w:hAnsi="Browallia New" w:cs="Browallia New"/>
          <w:b/>
          <w:bCs/>
          <w:sz w:val="32"/>
          <w:szCs w:val="32"/>
          <w:cs/>
          <w:lang w:bidi="th-TH"/>
        </w:rPr>
        <w:t>การออกแบบขั้นตอนวิธี</w:t>
      </w:r>
      <w:r w:rsidRPr="00645CB8">
        <w:rPr>
          <w:rFonts w:ascii="Browallia New" w:hAnsi="Browallia New" w:cs="Browallia New"/>
          <w:b/>
          <w:bCs/>
          <w:sz w:val="32"/>
          <w:szCs w:val="32"/>
          <w:lang w:bidi="th-TH"/>
        </w:rPr>
        <w:tab/>
        <w:t xml:space="preserve">3 (3-0-6) </w:t>
      </w:r>
      <w:r w:rsidRPr="00645CB8">
        <w:rPr>
          <w:rFonts w:ascii="Browallia New" w:hAnsi="Browallia New" w:cs="Browallia New"/>
          <w:b/>
          <w:bCs/>
          <w:sz w:val="32"/>
          <w:szCs w:val="32"/>
          <w:cs/>
          <w:lang w:bidi="th-TH"/>
        </w:rPr>
        <w:t>หน่วยกิต</w:t>
      </w:r>
    </w:p>
    <w:p w14:paraId="67E0E59F" w14:textId="77777777" w:rsidR="00A12562" w:rsidRPr="00645CB8" w:rsidRDefault="00A12562" w:rsidP="00196D19">
      <w:pPr>
        <w:tabs>
          <w:tab w:val="left" w:pos="1200"/>
          <w:tab w:val="left" w:pos="7200"/>
        </w:tabs>
        <w:ind w:left="1350"/>
        <w:rPr>
          <w:rFonts w:ascii="Browallia New" w:hAnsi="Browallia New" w:cs="Browallia New"/>
          <w:sz w:val="32"/>
          <w:szCs w:val="32"/>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rtl/>
          <w:cs/>
        </w:rPr>
        <w:t>:</w:t>
      </w:r>
      <w:r w:rsidRPr="00645CB8">
        <w:rPr>
          <w:rFonts w:ascii="Browallia New" w:hAnsi="Browallia New" w:cs="Browallia New"/>
          <w:sz w:val="32"/>
          <w:szCs w:val="32"/>
        </w:rPr>
        <w:t xml:space="preserve"> CSX 3003 </w:t>
      </w:r>
      <w:r w:rsidRPr="00645CB8">
        <w:rPr>
          <w:rFonts w:ascii="Browallia New" w:hAnsi="Browallia New" w:cs="Browallia New"/>
          <w:sz w:val="32"/>
          <w:szCs w:val="32"/>
          <w:cs/>
          <w:lang w:bidi="th-TH"/>
        </w:rPr>
        <w:t>โครงสร้างข้อมูลและขั้นตอนวิธี</w:t>
      </w:r>
    </w:p>
    <w:p w14:paraId="39D5E2F3" w14:textId="77777777" w:rsidR="00A12562" w:rsidRPr="00645CB8" w:rsidRDefault="0053099E" w:rsidP="00196D19">
      <w:pPr>
        <w:pStyle w:val="Footer"/>
        <w:tabs>
          <w:tab w:val="clear" w:pos="4153"/>
          <w:tab w:val="clear" w:pos="8306"/>
        </w:tabs>
        <w:ind w:left="1350"/>
        <w:jc w:val="thaiDistribute"/>
        <w:rPr>
          <w:rFonts w:ascii="Browallia New" w:hAnsi="Browallia New" w:cs="Browallia New"/>
          <w:sz w:val="32"/>
          <w:szCs w:val="32"/>
        </w:rPr>
      </w:pPr>
      <w:r w:rsidRPr="00645CB8">
        <w:rPr>
          <w:rFonts w:ascii="Browallia New" w:hAnsi="Browallia New" w:cs="Browallia New" w:hint="cs"/>
          <w:sz w:val="32"/>
          <w:szCs w:val="32"/>
          <w:cs/>
          <w:lang w:bidi="th-TH"/>
        </w:rPr>
        <w:t>เทคนิคการ</w:t>
      </w:r>
      <w:r w:rsidR="00A12562" w:rsidRPr="00645CB8">
        <w:rPr>
          <w:rFonts w:ascii="Browallia New" w:hAnsi="Browallia New" w:cs="Browallia New"/>
          <w:sz w:val="32"/>
          <w:szCs w:val="32"/>
          <w:cs/>
          <w:lang w:bidi="th-TH"/>
        </w:rPr>
        <w:t xml:space="preserve">ออกแบบขั้นตอนวิธี ได้แก่ </w:t>
      </w:r>
      <w:r w:rsidR="00A0615B" w:rsidRPr="00645CB8">
        <w:rPr>
          <w:rFonts w:ascii="Browallia New" w:hAnsi="Browallia New" w:cs="Browallia New"/>
          <w:sz w:val="32"/>
          <w:szCs w:val="32"/>
          <w:lang w:bidi="th-TH"/>
        </w:rPr>
        <w:t>divide and conquer</w:t>
      </w:r>
      <w:r w:rsidR="00A12562" w:rsidRPr="00645CB8">
        <w:rPr>
          <w:rFonts w:ascii="Browallia New" w:hAnsi="Browallia New" w:cs="Browallia New"/>
          <w:sz w:val="32"/>
          <w:szCs w:val="32"/>
          <w:cs/>
          <w:lang w:bidi="th-TH"/>
        </w:rPr>
        <w:t xml:space="preserve">วิธีกรีดี การโปรแกรมไดนามิค และแบ๊คแทร์ดกิ้งโดยเน้นที่การวิเคราะห์ประสิทธิภาพ </w:t>
      </w:r>
      <w:r w:rsidRPr="00645CB8">
        <w:rPr>
          <w:rFonts w:ascii="Browallia New" w:hAnsi="Browallia New" w:cs="Browallia New" w:hint="cs"/>
          <w:sz w:val="32"/>
          <w:szCs w:val="32"/>
          <w:cs/>
          <w:lang w:bidi="th-TH"/>
        </w:rPr>
        <w:t>เทคนิคการ</w:t>
      </w:r>
      <w:r w:rsidR="00A12562" w:rsidRPr="00645CB8">
        <w:rPr>
          <w:rFonts w:ascii="Browallia New" w:hAnsi="Browallia New" w:cs="Browallia New"/>
          <w:sz w:val="32"/>
          <w:szCs w:val="32"/>
          <w:cs/>
          <w:lang w:bidi="th-TH"/>
        </w:rPr>
        <w:t xml:space="preserve">ออกแบบอัลกอริธัมเพื่อใช้กับปัญหาในกลุ่ม </w:t>
      </w:r>
      <w:r w:rsidR="00A12562" w:rsidRPr="00645CB8">
        <w:rPr>
          <w:rFonts w:ascii="Browallia New" w:hAnsi="Browallia New" w:cs="Browallia New"/>
          <w:sz w:val="32"/>
          <w:szCs w:val="32"/>
        </w:rPr>
        <w:t>NP</w:t>
      </w:r>
    </w:p>
    <w:p w14:paraId="5D70441D" w14:textId="77777777" w:rsidR="00A64744" w:rsidRPr="00645CB8" w:rsidRDefault="00A64744" w:rsidP="00196D19">
      <w:pPr>
        <w:pStyle w:val="Footer"/>
        <w:tabs>
          <w:tab w:val="clear" w:pos="4153"/>
          <w:tab w:val="clear" w:pos="8306"/>
        </w:tabs>
        <w:ind w:left="1350"/>
        <w:jc w:val="thaiDistribute"/>
        <w:rPr>
          <w:rFonts w:ascii="Browallia New" w:hAnsi="Browallia New" w:cs="Browallia New"/>
          <w:sz w:val="32"/>
          <w:szCs w:val="32"/>
          <w:lang w:bidi="th-TH"/>
        </w:rPr>
      </w:pPr>
    </w:p>
    <w:p w14:paraId="36F20372" w14:textId="77777777" w:rsidR="00F23D0F" w:rsidRPr="00645CB8" w:rsidRDefault="00F23D0F" w:rsidP="00196D19">
      <w:pPr>
        <w:pStyle w:val="Footer"/>
        <w:tabs>
          <w:tab w:val="clear" w:pos="4153"/>
          <w:tab w:val="clear" w:pos="8306"/>
        </w:tabs>
        <w:ind w:left="1350"/>
        <w:jc w:val="thaiDistribute"/>
        <w:rPr>
          <w:rFonts w:ascii="Browallia New" w:hAnsi="Browallia New" w:cs="Browallia New"/>
          <w:sz w:val="32"/>
          <w:szCs w:val="32"/>
          <w:lang w:bidi="th-TH"/>
        </w:rPr>
      </w:pPr>
    </w:p>
    <w:p w14:paraId="7D7B105D" w14:textId="77777777" w:rsidR="00F23D0F" w:rsidRPr="00645CB8" w:rsidRDefault="00F23D0F" w:rsidP="00196D19">
      <w:pPr>
        <w:pStyle w:val="Footer"/>
        <w:tabs>
          <w:tab w:val="clear" w:pos="4153"/>
          <w:tab w:val="clear" w:pos="8306"/>
        </w:tabs>
        <w:ind w:left="1350"/>
        <w:jc w:val="thaiDistribute"/>
        <w:rPr>
          <w:rFonts w:ascii="Browallia New" w:hAnsi="Browallia New" w:cs="Browallia New"/>
          <w:sz w:val="32"/>
          <w:szCs w:val="32"/>
          <w:lang w:bidi="th-TH"/>
        </w:rPr>
      </w:pPr>
    </w:p>
    <w:p w14:paraId="752FCBD3" w14:textId="77777777" w:rsidR="00A12562" w:rsidRPr="00645CB8" w:rsidRDefault="00A12562" w:rsidP="00196D19">
      <w:pPr>
        <w:pStyle w:val="Footer"/>
        <w:tabs>
          <w:tab w:val="clear" w:pos="4153"/>
          <w:tab w:val="clear" w:pos="8306"/>
          <w:tab w:val="left" w:pos="675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lastRenderedPageBreak/>
        <w:t>Systems Infrastructure Group</w:t>
      </w:r>
    </w:p>
    <w:p w14:paraId="45AB4A39" w14:textId="77777777" w:rsidR="00A12562" w:rsidRPr="00645CB8" w:rsidRDefault="00A12562" w:rsidP="00196D19">
      <w:pPr>
        <w:pStyle w:val="Footer"/>
        <w:tabs>
          <w:tab w:val="clear" w:pos="4153"/>
          <w:tab w:val="clear" w:pos="8306"/>
          <w:tab w:val="left" w:pos="6750"/>
        </w:tabs>
        <w:ind w:left="1350"/>
        <w:jc w:val="thaiDistribute"/>
        <w:rPr>
          <w:rFonts w:ascii="Browallia New" w:hAnsi="Browallia New" w:cs="Browallia New"/>
          <w:b/>
          <w:bCs/>
          <w:sz w:val="32"/>
          <w:szCs w:val="32"/>
          <w:lang w:bidi="th-TH"/>
        </w:rPr>
      </w:pPr>
      <w:r w:rsidRPr="00645CB8">
        <w:rPr>
          <w:rFonts w:ascii="Browallia New" w:hAnsi="Browallia New" w:cs="Browallia New" w:hint="cs"/>
          <w:b/>
          <w:bCs/>
          <w:spacing w:val="-6"/>
          <w:sz w:val="32"/>
          <w:szCs w:val="32"/>
          <w:cs/>
          <w:lang w:bidi="th-TH"/>
        </w:rPr>
        <w:t>กลุ่มโครงสร้างพื้นฐานของระบบ</w:t>
      </w:r>
    </w:p>
    <w:p w14:paraId="574B4E30"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2009 Cloud Computing</w:t>
      </w:r>
      <w:r w:rsidRPr="00645CB8">
        <w:rPr>
          <w:rFonts w:ascii="Browallia New" w:hAnsi="Browallia New" w:cs="Browallia New"/>
          <w:b/>
          <w:bCs/>
          <w:sz w:val="32"/>
          <w:szCs w:val="32"/>
          <w:lang w:bidi="th-TH"/>
        </w:rPr>
        <w:tab/>
        <w:t>3 (3-0-6) credits</w:t>
      </w:r>
    </w:p>
    <w:p w14:paraId="7F036D56"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Cloud computing concepts and capabilities, cloud service models; IaaS, PaaS and SaaS, cloud containers, virtualization technologies, infrastructure migration approaches, cloud security and protection mechanisms, cloud resource management and monitoring capabilities, current trends and research in cloud computing.</w:t>
      </w:r>
    </w:p>
    <w:p w14:paraId="41867DA5"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2009 </w:t>
      </w:r>
      <w:r w:rsidRPr="00645CB8">
        <w:rPr>
          <w:rFonts w:ascii="Browallia New" w:hAnsi="Browallia New" w:cs="Browallia New"/>
          <w:b/>
          <w:bCs/>
          <w:sz w:val="32"/>
          <w:szCs w:val="32"/>
          <w:cs/>
          <w:lang w:bidi="th-TH"/>
        </w:rPr>
        <w:t>การประมวลผลแบบคลาวด์</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5F8EF117"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cs/>
          <w:lang w:val="en-US" w:bidi="th-TH"/>
        </w:rPr>
      </w:pPr>
      <w:r w:rsidRPr="00645CB8">
        <w:rPr>
          <w:rFonts w:ascii="Browallia New" w:hAnsi="Browallia New" w:cs="Browallia New" w:hint="cs"/>
          <w:sz w:val="32"/>
          <w:szCs w:val="32"/>
          <w:cs/>
          <w:lang w:bidi="th-TH"/>
        </w:rPr>
        <w:t xml:space="preserve">แนวคิดและความสามารถของการประมวลผลแบบคลาวด์ รูปแบบการให้บริการในระบบคลาวด์ เช่น บริการเชิงโครงสร้างพื้นฐาน </w:t>
      </w:r>
      <w:r w:rsidRPr="00645CB8">
        <w:rPr>
          <w:rFonts w:ascii="Browallia New" w:hAnsi="Browallia New" w:cs="Browallia New"/>
          <w:sz w:val="32"/>
          <w:szCs w:val="32"/>
          <w:lang w:val="en-US" w:bidi="th-TH"/>
        </w:rPr>
        <w:t xml:space="preserve">(IaaS) </w:t>
      </w:r>
      <w:r w:rsidRPr="00645CB8">
        <w:rPr>
          <w:rFonts w:ascii="Browallia New" w:hAnsi="Browallia New" w:cs="Browallia New" w:hint="cs"/>
          <w:sz w:val="32"/>
          <w:szCs w:val="32"/>
          <w:cs/>
          <w:lang w:val="en-US" w:bidi="th-TH"/>
        </w:rPr>
        <w:t>บริการเชิงแฟลตฟอร์ม (</w:t>
      </w:r>
      <w:r w:rsidRPr="00645CB8">
        <w:rPr>
          <w:rFonts w:ascii="Browallia New" w:hAnsi="Browallia New" w:cs="Browallia New"/>
          <w:sz w:val="32"/>
          <w:szCs w:val="32"/>
          <w:lang w:val="en-US" w:bidi="th-TH"/>
        </w:rPr>
        <w:t xml:space="preserve">PaaS) </w:t>
      </w:r>
      <w:r w:rsidRPr="00645CB8">
        <w:rPr>
          <w:rFonts w:ascii="Browallia New" w:hAnsi="Browallia New" w:cs="Browallia New" w:hint="cs"/>
          <w:sz w:val="32"/>
          <w:szCs w:val="32"/>
          <w:cs/>
          <w:lang w:val="en-US" w:bidi="th-TH"/>
        </w:rPr>
        <w:t xml:space="preserve">และ บริการเชิงบริการสำเร็จรูป </w:t>
      </w:r>
      <w:r w:rsidRPr="00645CB8">
        <w:rPr>
          <w:rFonts w:ascii="Browallia New" w:hAnsi="Browallia New" w:cs="Browallia New"/>
          <w:sz w:val="32"/>
          <w:szCs w:val="32"/>
          <w:lang w:val="en-US" w:bidi="th-TH"/>
        </w:rPr>
        <w:t xml:space="preserve">(SaaS) </w:t>
      </w:r>
      <w:r w:rsidRPr="00645CB8">
        <w:rPr>
          <w:rFonts w:ascii="Browallia New" w:hAnsi="Browallia New" w:cs="Browallia New" w:hint="cs"/>
          <w:sz w:val="32"/>
          <w:szCs w:val="32"/>
          <w:cs/>
          <w:lang w:val="en-US" w:bidi="th-TH"/>
        </w:rPr>
        <w:t xml:space="preserve">การสร้างคอนเทนเนอร์ในระบบคลาวด์ </w:t>
      </w:r>
      <w:r w:rsidRPr="00645CB8">
        <w:rPr>
          <w:rFonts w:ascii="Browallia New" w:hAnsi="Browallia New" w:cs="Browallia New"/>
          <w:sz w:val="32"/>
          <w:szCs w:val="32"/>
          <w:cs/>
          <w:lang w:val="en-US" w:bidi="th-TH"/>
        </w:rPr>
        <w:t>เทคโนโลยีเสมือน แนวทางการโอนย้ายระบบโครงสร้างพื้นฐาน การป้องกันและความมั่นคงปลอดภัยของระบบคลาวด์ การบริหารจัดการทรัพยากรระบบคลาวด์และการตรวจสอบ แนวโน้มและการวิจัยที่เป็นปัจจุบันสำหรับระบบคลาวด์</w:t>
      </w:r>
    </w:p>
    <w:p w14:paraId="09C3EA82" w14:textId="77777777" w:rsidR="00A12562" w:rsidRPr="00645CB8" w:rsidRDefault="00A12562" w:rsidP="00196D19">
      <w:pPr>
        <w:pStyle w:val="Footer"/>
        <w:tabs>
          <w:tab w:val="clear" w:pos="4153"/>
          <w:tab w:val="clear" w:pos="8306"/>
          <w:tab w:val="left" w:pos="6750"/>
        </w:tabs>
        <w:ind w:left="1350"/>
        <w:jc w:val="thaiDistribute"/>
        <w:rPr>
          <w:rFonts w:ascii="Browallia New" w:hAnsi="Browallia New" w:cs="Browallia New"/>
          <w:b/>
          <w:bCs/>
          <w:sz w:val="32"/>
          <w:szCs w:val="32"/>
          <w:lang w:bidi="th-TH"/>
        </w:rPr>
      </w:pPr>
    </w:p>
    <w:p w14:paraId="3C0826F6"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3005 Computer Networks</w:t>
      </w:r>
      <w:r w:rsidRPr="00645CB8">
        <w:rPr>
          <w:rFonts w:ascii="Browallia New" w:hAnsi="Browallia New" w:cs="Browallia New"/>
          <w:b/>
          <w:bCs/>
          <w:sz w:val="32"/>
          <w:szCs w:val="32"/>
          <w:lang w:bidi="th-TH"/>
        </w:rPr>
        <w:tab/>
        <w:t>3 (3-0-6) credits</w:t>
      </w:r>
    </w:p>
    <w:p w14:paraId="1FCB8BE1"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Fundamentals of computer networks, network devices and services, role of protocol layers, protocol basics and network protocols, inter-operability issues, Open System Interconnection (OSI) reference model and TCP/IP, addressing and naming schemes, network types and topologies, wired and wireless networks, network media, Local Area Network (LAN) and Wide Area Network (WAN) technologies, network security basics.</w:t>
      </w:r>
    </w:p>
    <w:p w14:paraId="5EC1E86A" w14:textId="77777777" w:rsidR="00A12562" w:rsidRPr="00645CB8" w:rsidRDefault="00A12562" w:rsidP="00196D19">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3005 </w:t>
      </w:r>
      <w:r w:rsidRPr="00645CB8">
        <w:rPr>
          <w:rFonts w:ascii="Browallia New" w:hAnsi="Browallia New" w:cs="Browallia New"/>
          <w:b/>
          <w:bCs/>
          <w:sz w:val="32"/>
          <w:szCs w:val="32"/>
          <w:cs/>
          <w:lang w:bidi="th-TH"/>
        </w:rPr>
        <w:t>เครือข่ายคอมพิวเตอร์</w:t>
      </w:r>
      <w:r w:rsidRPr="00645CB8">
        <w:rPr>
          <w:rFonts w:ascii="Browallia New" w:hAnsi="Browallia New" w:cs="Browallia New"/>
          <w:b/>
          <w:bCs/>
          <w:sz w:val="32"/>
          <w:szCs w:val="32"/>
          <w:rtl/>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4FFE14C1" w14:textId="77777777" w:rsidR="00F96C02" w:rsidRPr="00645CB8" w:rsidRDefault="00F42CBD" w:rsidP="000B54B8">
      <w:pPr>
        <w:pStyle w:val="NormalWeb"/>
        <w:spacing w:before="0" w:beforeAutospacing="0" w:after="0" w:afterAutospacing="0"/>
        <w:ind w:left="1350"/>
        <w:jc w:val="thaiDistribute"/>
      </w:pPr>
      <w:r w:rsidRPr="00645CB8">
        <w:rPr>
          <w:rFonts w:ascii="Browallia New" w:hAnsi="Browallia New" w:cs="Browallia New" w:hint="cs"/>
          <w:sz w:val="32"/>
          <w:szCs w:val="32"/>
          <w:cs/>
        </w:rPr>
        <w:t>หลัก</w:t>
      </w:r>
      <w:r w:rsidR="00A12562" w:rsidRPr="00645CB8">
        <w:rPr>
          <w:rFonts w:ascii="Browallia New" w:hAnsi="Browallia New" w:cs="Browallia New"/>
          <w:sz w:val="32"/>
          <w:szCs w:val="32"/>
          <w:cs/>
        </w:rPr>
        <w:t xml:space="preserve">พื้นฐานเครือข่ายคอมพิวเตอร์ อุปกรณ์เครือข่ายและบริการ บทบาทของโปรโตคอลในแต่ละชั้นของการสื่อสารผ่านเครือข่าย </w:t>
      </w:r>
      <w:r w:rsidR="00B8197E" w:rsidRPr="00645CB8">
        <w:rPr>
          <w:rFonts w:ascii="Browallia New" w:hAnsi="Browallia New" w:cs="Browallia New" w:hint="cs"/>
          <w:sz w:val="32"/>
          <w:szCs w:val="32"/>
          <w:cs/>
        </w:rPr>
        <w:t xml:space="preserve">โปรโตคอลเบื้องต้น </w:t>
      </w:r>
      <w:r w:rsidR="00A12562" w:rsidRPr="00645CB8">
        <w:rPr>
          <w:rFonts w:ascii="Browallia New" w:hAnsi="Browallia New" w:cs="Browallia New"/>
          <w:sz w:val="32"/>
          <w:szCs w:val="32"/>
          <w:cs/>
        </w:rPr>
        <w:t xml:space="preserve">และโปรโตคอลสำหรับเครือข่าย ประเด็นด้านการทำงานร่วมกันโมเดลอ้างอิง </w:t>
      </w:r>
      <w:r w:rsidR="00A12562" w:rsidRPr="00645CB8">
        <w:rPr>
          <w:rFonts w:ascii="Browallia New" w:hAnsi="Browallia New" w:cs="Browallia New"/>
          <w:sz w:val="32"/>
          <w:szCs w:val="32"/>
        </w:rPr>
        <w:t xml:space="preserve">OSI </w:t>
      </w:r>
      <w:r w:rsidR="00A12562" w:rsidRPr="00645CB8">
        <w:rPr>
          <w:rFonts w:ascii="Browallia New" w:hAnsi="Browallia New" w:cs="Browallia New"/>
          <w:sz w:val="32"/>
          <w:szCs w:val="32"/>
          <w:cs/>
        </w:rPr>
        <w:t xml:space="preserve">และ </w:t>
      </w:r>
      <w:r w:rsidR="00A12562" w:rsidRPr="00645CB8">
        <w:rPr>
          <w:rFonts w:ascii="Browallia New" w:hAnsi="Browallia New" w:cs="Browallia New"/>
          <w:sz w:val="32"/>
          <w:szCs w:val="32"/>
        </w:rPr>
        <w:t xml:space="preserve">TCP/IP </w:t>
      </w:r>
      <w:r w:rsidR="00A12562" w:rsidRPr="00645CB8">
        <w:rPr>
          <w:rFonts w:ascii="Browallia New" w:hAnsi="Browallia New" w:cs="Browallia New"/>
          <w:sz w:val="32"/>
          <w:szCs w:val="32"/>
          <w:cs/>
        </w:rPr>
        <w:t>การกำหนดชื่อและไอพีแอดเดรสชนิด</w:t>
      </w:r>
      <w:r w:rsidR="0020388D" w:rsidRPr="00645CB8">
        <w:rPr>
          <w:rFonts w:ascii="Browallia New" w:hAnsi="Browallia New" w:cs="Browallia New" w:hint="cs"/>
          <w:sz w:val="32"/>
          <w:szCs w:val="32"/>
          <w:cs/>
        </w:rPr>
        <w:t>ของ</w:t>
      </w:r>
      <w:r w:rsidR="00A12562" w:rsidRPr="00645CB8">
        <w:rPr>
          <w:rFonts w:ascii="Browallia New" w:hAnsi="Browallia New" w:cs="Browallia New"/>
          <w:sz w:val="32"/>
          <w:szCs w:val="32"/>
          <w:cs/>
        </w:rPr>
        <w:t>โทโพลียีของเครือข่าย</w:t>
      </w:r>
      <w:r w:rsidR="00B8197E" w:rsidRPr="00645CB8">
        <w:rPr>
          <w:rFonts w:ascii="Browallia New" w:hAnsi="Browallia New" w:cs="Browallia New" w:hint="cs"/>
          <w:sz w:val="32"/>
          <w:szCs w:val="32"/>
          <w:cs/>
        </w:rPr>
        <w:t xml:space="preserve"> เครือข่ายมีสายและไร้สาย </w:t>
      </w:r>
      <w:r w:rsidR="0020388D" w:rsidRPr="00645CB8">
        <w:rPr>
          <w:rFonts w:ascii="Browallia New" w:hAnsi="Browallia New" w:cs="Browallia New" w:hint="cs"/>
          <w:sz w:val="32"/>
          <w:szCs w:val="32"/>
          <w:cs/>
        </w:rPr>
        <w:t>สื่อในการเชื่อมต่อเทคโนโลยีเครือข่ายท้องถิ่น และเครือข่ายทางไกล ความมั่นคงปลอดภัยของเครือข่ายเบื้องต้น</w:t>
      </w:r>
    </w:p>
    <w:p w14:paraId="616F1FAE" w14:textId="77777777" w:rsidR="00A12562" w:rsidRPr="00645CB8" w:rsidRDefault="00A12562" w:rsidP="00196D19">
      <w:pPr>
        <w:pStyle w:val="Footer"/>
        <w:ind w:left="1350"/>
        <w:jc w:val="thaiDistribute"/>
        <w:rPr>
          <w:rFonts w:ascii="Browallia New" w:hAnsi="Browallia New" w:cs="Browallia New"/>
          <w:b/>
          <w:bCs/>
          <w:sz w:val="32"/>
          <w:szCs w:val="32"/>
          <w:lang w:bidi="th-TH"/>
        </w:rPr>
      </w:pPr>
    </w:p>
    <w:p w14:paraId="7F1F41CE"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3006 Database Systems </w:t>
      </w:r>
      <w:r w:rsidRPr="00645CB8">
        <w:rPr>
          <w:rFonts w:ascii="Browallia New" w:hAnsi="Browallia New" w:cs="Browallia New"/>
          <w:b/>
          <w:bCs/>
          <w:sz w:val="32"/>
          <w:szCs w:val="32"/>
          <w:lang w:bidi="th-TH"/>
        </w:rPr>
        <w:tab/>
        <w:t>3 (3-0-6) credits</w:t>
      </w:r>
    </w:p>
    <w:p w14:paraId="6D2C75BE"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Prerequisite: CSX 3001 Fundamentals of Computer Programming </w:t>
      </w:r>
    </w:p>
    <w:p w14:paraId="5DADE83E" w14:textId="77777777" w:rsidR="00BC14B5" w:rsidRPr="00645CB8" w:rsidRDefault="00A12562" w:rsidP="00BE3A1B">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Database systems and database management, types of database systems emphasizing on relational database, functional dependency, normalization, query optimization, integrity and security of database systems, and concurrency control.</w:t>
      </w:r>
    </w:p>
    <w:p w14:paraId="73B373DA" w14:textId="77777777" w:rsidR="00F23D0F" w:rsidRPr="00645CB8" w:rsidRDefault="00F23D0F"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p>
    <w:p w14:paraId="46707086"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 xml:space="preserve">CSX 3006 </w:t>
      </w:r>
      <w:r w:rsidRPr="00645CB8">
        <w:rPr>
          <w:rFonts w:ascii="Browallia New" w:hAnsi="Browallia New" w:cs="Browallia New"/>
          <w:b/>
          <w:bCs/>
          <w:sz w:val="32"/>
          <w:szCs w:val="32"/>
          <w:cs/>
          <w:lang w:bidi="th-TH"/>
        </w:rPr>
        <w:t>ระบบฐานข้อมูล</w:t>
      </w:r>
      <w:r w:rsidRPr="00645CB8">
        <w:rPr>
          <w:rFonts w:ascii="Browallia New" w:hAnsi="Browallia New" w:cs="Browallia New"/>
          <w:b/>
          <w:bCs/>
          <w:sz w:val="32"/>
          <w:szCs w:val="32"/>
        </w:rPr>
        <w:tab/>
        <w:t xml:space="preserve">3 (3-0-6) </w:t>
      </w:r>
      <w:r w:rsidRPr="00645CB8">
        <w:rPr>
          <w:rFonts w:ascii="Browallia New" w:hAnsi="Browallia New" w:cs="Browallia New"/>
          <w:b/>
          <w:bCs/>
          <w:sz w:val="32"/>
          <w:szCs w:val="32"/>
          <w:cs/>
          <w:lang w:bidi="th-TH"/>
        </w:rPr>
        <w:t>หน่วยกิต</w:t>
      </w:r>
    </w:p>
    <w:p w14:paraId="6299A81C" w14:textId="77777777" w:rsidR="00A12562" w:rsidRPr="00645CB8" w:rsidRDefault="00A12562" w:rsidP="00196D19">
      <w:pPr>
        <w:pStyle w:val="Footer"/>
        <w:tabs>
          <w:tab w:val="clear" w:pos="4153"/>
          <w:tab w:val="clear" w:pos="8306"/>
          <w:tab w:val="left" w:pos="675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w:t>
      </w:r>
      <w:r w:rsidRPr="00645CB8">
        <w:rPr>
          <w:rFonts w:ascii="Browallia New" w:hAnsi="Browallia New" w:cs="Browallia New"/>
          <w:sz w:val="32"/>
          <w:szCs w:val="32"/>
        </w:rPr>
        <w:t xml:space="preserve"> CSX 3001 </w:t>
      </w:r>
      <w:r w:rsidRPr="00645CB8">
        <w:rPr>
          <w:rFonts w:ascii="Browallia New" w:hAnsi="Browallia New" w:cs="Browallia New"/>
          <w:sz w:val="32"/>
          <w:szCs w:val="32"/>
          <w:cs/>
          <w:lang w:bidi="th-TH"/>
        </w:rPr>
        <w:t>พื้นฐานการเขียนโปรแกรมคอมพิวเตอร์</w:t>
      </w:r>
    </w:p>
    <w:p w14:paraId="3BD3156F" w14:textId="77777777" w:rsidR="00A12562" w:rsidRPr="00645CB8" w:rsidRDefault="00A12562" w:rsidP="00196D19">
      <w:pPr>
        <w:tabs>
          <w:tab w:val="left" w:pos="830"/>
          <w:tab w:val="left" w:pos="7200"/>
        </w:tabs>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ระบบฐานข้อมูลและการจัดการฐานข้อมูล ประเภทของระบบฐานข้อมูล โดยเน้นที่ฐานข้อมูลเชิงสัมพันธ์ ความสัมพันธ์ระหว่างแอททริบิวต์แบบฟังก์ชัน การทำให้เป็นบรรทัดฐาน การสืบค้นข้อมูลที่ได้คำตอบที่ดีที่สุด ความสมบูรณ์และความ</w:t>
      </w:r>
      <w:r w:rsidR="00DA17E4" w:rsidRPr="00645CB8">
        <w:rPr>
          <w:rFonts w:ascii="Browallia New" w:hAnsi="Browallia New" w:cs="Browallia New" w:hint="cs"/>
          <w:sz w:val="32"/>
          <w:szCs w:val="32"/>
          <w:cs/>
          <w:lang w:bidi="th-TH"/>
        </w:rPr>
        <w:t>มั่นคง</w:t>
      </w:r>
      <w:r w:rsidRPr="00645CB8">
        <w:rPr>
          <w:rFonts w:ascii="Browallia New" w:hAnsi="Browallia New" w:cs="Browallia New"/>
          <w:sz w:val="32"/>
          <w:szCs w:val="32"/>
          <w:cs/>
          <w:lang w:bidi="th-TH"/>
        </w:rPr>
        <w:t>ปลอดภัยของฐานข้อมูล และ การควบคุมภาวะพร้อมกัน</w:t>
      </w:r>
    </w:p>
    <w:p w14:paraId="2BEA264E"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rPr>
      </w:pPr>
    </w:p>
    <w:p w14:paraId="50CC5627"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3008 Operating Systems</w:t>
      </w:r>
      <w:r w:rsidRPr="00645CB8">
        <w:rPr>
          <w:rFonts w:ascii="Browallia New" w:hAnsi="Browallia New" w:cs="Browallia New"/>
          <w:b/>
          <w:bCs/>
          <w:sz w:val="32"/>
          <w:szCs w:val="32"/>
          <w:lang w:bidi="th-TH"/>
        </w:rPr>
        <w:tab/>
        <w:t>3 (3-0-6) credits</w:t>
      </w:r>
    </w:p>
    <w:p w14:paraId="4A11EB83"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Components and functions of operating systems, </w:t>
      </w:r>
      <w:proofErr w:type="spellStart"/>
      <w:r w:rsidRPr="00645CB8">
        <w:rPr>
          <w:rFonts w:ascii="Browallia New" w:hAnsi="Browallia New" w:cs="Browallia New"/>
          <w:sz w:val="32"/>
          <w:szCs w:val="32"/>
          <w:lang w:bidi="th-TH"/>
        </w:rPr>
        <w:t>uniprogramming</w:t>
      </w:r>
      <w:proofErr w:type="spellEnd"/>
      <w:r w:rsidRPr="00645CB8">
        <w:rPr>
          <w:rFonts w:ascii="Browallia New" w:hAnsi="Browallia New" w:cs="Browallia New"/>
          <w:sz w:val="32"/>
          <w:szCs w:val="32"/>
          <w:lang w:bidi="th-TH"/>
        </w:rPr>
        <w:t>, multi-programming, multitasking, multithreading, resource management functions of operating systems, process scheduling algorithms, device management algorithms, virtual memory management, and classical problems related to operating systems such as deadlock, starvation, and concurrency.</w:t>
      </w:r>
    </w:p>
    <w:p w14:paraId="2C84D629"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3008 </w:t>
      </w:r>
      <w:r w:rsidRPr="00645CB8">
        <w:rPr>
          <w:rFonts w:ascii="Browallia New" w:hAnsi="Browallia New" w:cs="Browallia New"/>
          <w:b/>
          <w:bCs/>
          <w:sz w:val="32"/>
          <w:szCs w:val="32"/>
          <w:cs/>
          <w:lang w:bidi="th-TH"/>
        </w:rPr>
        <w:t>ระบบปฏิบัติการ</w:t>
      </w:r>
      <w:r w:rsidRPr="00645CB8">
        <w:rPr>
          <w:rFonts w:ascii="Browallia New" w:hAnsi="Browallia New" w:cs="Browallia New"/>
          <w:b/>
          <w:bCs/>
          <w:sz w:val="32"/>
          <w:szCs w:val="32"/>
          <w:lang w:bidi="th-TH"/>
        </w:rPr>
        <w:tab/>
        <w:t xml:space="preserve">3 (3-0-6) </w:t>
      </w:r>
      <w:r w:rsidRPr="00645CB8">
        <w:rPr>
          <w:rFonts w:ascii="Browallia New" w:hAnsi="Browallia New" w:cs="Browallia New"/>
          <w:b/>
          <w:bCs/>
          <w:sz w:val="32"/>
          <w:szCs w:val="32"/>
          <w:cs/>
          <w:lang w:bidi="th-TH"/>
        </w:rPr>
        <w:t>หน่วยกิต</w:t>
      </w:r>
    </w:p>
    <w:p w14:paraId="7F18A700" w14:textId="77777777" w:rsidR="00A12562" w:rsidRPr="00645CB8" w:rsidRDefault="00A12562" w:rsidP="00BE3A1B">
      <w:pPr>
        <w:pStyle w:val="Footer"/>
        <w:tabs>
          <w:tab w:val="clear" w:pos="4153"/>
          <w:tab w:val="clear" w:pos="8306"/>
        </w:tabs>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cs/>
          <w:lang w:bidi="th-TH"/>
        </w:rPr>
        <w:t>ส่วนประกอบของโปรแกรมควบคุมระบบ และการทำงานของโปรแกรมควบคุมระบบ การทำงานทีละโปรแกรม การทำงานพร้อมกันหลายโปรแกรม การทำงานของโปรแกรมควบคุมระบบในลักษณะของผู้จัดการทรัพยากรคอมพิวเตอร์ ขั้นตอนการจัดลำดับตัวประมวลผล ขั้นตอนการจัดการอุปกรณ์ การจัดระบบหน่วยความจำแบบเสมือน ปัญหาพื้นฐานในการทำงานของโปรแกรมควบคุมระบบ เช่น การติดตาย การรอทรัพยากรอย่างไม่มีกำหนด</w:t>
      </w:r>
      <w:r w:rsidRPr="00645CB8">
        <w:rPr>
          <w:rFonts w:ascii="Browallia New" w:hAnsi="Browallia New" w:cs="Browallia New"/>
          <w:sz w:val="32"/>
          <w:szCs w:val="32"/>
          <w:lang w:val="en-US" w:bidi="th-TH"/>
        </w:rPr>
        <w:t xml:space="preserve">(starvation) </w:t>
      </w:r>
      <w:r w:rsidRPr="00645CB8">
        <w:rPr>
          <w:rFonts w:ascii="Browallia New" w:hAnsi="Browallia New" w:cs="Browallia New" w:hint="cs"/>
          <w:sz w:val="32"/>
          <w:szCs w:val="32"/>
          <w:cs/>
          <w:lang w:val="en-US" w:bidi="th-TH"/>
        </w:rPr>
        <w:t>และ ภาวะพร้อมกัน</w:t>
      </w:r>
    </w:p>
    <w:p w14:paraId="6FCBAF78" w14:textId="77777777" w:rsidR="00F23D0F" w:rsidRPr="00645CB8" w:rsidRDefault="00F23D0F" w:rsidP="00BE3A1B">
      <w:pPr>
        <w:pStyle w:val="Footer"/>
        <w:tabs>
          <w:tab w:val="clear" w:pos="4153"/>
          <w:tab w:val="clear" w:pos="8306"/>
        </w:tabs>
        <w:ind w:left="1350"/>
        <w:jc w:val="thaiDistribute"/>
        <w:rPr>
          <w:rFonts w:ascii="Browallia New" w:hAnsi="Browallia New" w:cs="Browallia New"/>
          <w:sz w:val="32"/>
          <w:szCs w:val="32"/>
          <w:lang w:val="en-US" w:bidi="th-TH"/>
        </w:rPr>
      </w:pPr>
    </w:p>
    <w:p w14:paraId="74179430" w14:textId="77777777" w:rsidR="00A12562" w:rsidRPr="00645CB8" w:rsidRDefault="00A12562" w:rsidP="00196D19">
      <w:pPr>
        <w:ind w:left="1350"/>
        <w:rPr>
          <w:rFonts w:ascii="Browallia New" w:hAnsi="Browallia New" w:cs="Browallia New"/>
          <w:b/>
          <w:bCs/>
          <w:spacing w:val="-6"/>
          <w:sz w:val="32"/>
          <w:szCs w:val="32"/>
          <w:lang w:val="en-AU" w:bidi="th-TH"/>
        </w:rPr>
      </w:pPr>
      <w:r w:rsidRPr="00645CB8">
        <w:rPr>
          <w:rFonts w:ascii="Browallia New" w:hAnsi="Browallia New" w:cs="Browallia New"/>
          <w:b/>
          <w:bCs/>
          <w:spacing w:val="-6"/>
          <w:sz w:val="32"/>
          <w:szCs w:val="32"/>
          <w:lang w:bidi="th-TH"/>
        </w:rPr>
        <w:t>Hardware and Computer Architectures Group</w:t>
      </w:r>
    </w:p>
    <w:p w14:paraId="479CF08B" w14:textId="77777777" w:rsidR="00A12562" w:rsidRPr="00645CB8" w:rsidRDefault="00A12562" w:rsidP="00196D19">
      <w:pPr>
        <w:pStyle w:val="Footer"/>
        <w:tabs>
          <w:tab w:val="clear" w:pos="4153"/>
          <w:tab w:val="clear" w:pos="8306"/>
          <w:tab w:val="left" w:pos="6750"/>
        </w:tabs>
        <w:ind w:left="1350"/>
        <w:jc w:val="thaiDistribute"/>
        <w:rPr>
          <w:rFonts w:ascii="Browallia New" w:hAnsi="Browallia New" w:cs="Browallia New"/>
          <w:b/>
          <w:bCs/>
          <w:sz w:val="32"/>
          <w:szCs w:val="32"/>
          <w:lang w:bidi="th-TH"/>
        </w:rPr>
      </w:pPr>
      <w:r w:rsidRPr="00645CB8">
        <w:rPr>
          <w:rFonts w:ascii="Browallia New" w:hAnsi="Browallia New" w:cs="Browallia New" w:hint="cs"/>
          <w:b/>
          <w:bCs/>
          <w:spacing w:val="-6"/>
          <w:sz w:val="32"/>
          <w:szCs w:val="32"/>
          <w:cs/>
          <w:lang w:bidi="th-TH"/>
        </w:rPr>
        <w:t>กลุ่มฮาร์ดแวร์และสถาปัตยกรรมคอมพิวเตอร์</w:t>
      </w:r>
    </w:p>
    <w:p w14:paraId="6AC4EF1E"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3007 Computer Architecture</w:t>
      </w:r>
      <w:r w:rsidRPr="00645CB8">
        <w:rPr>
          <w:rFonts w:ascii="Browallia New" w:hAnsi="Browallia New" w:cs="Browallia New"/>
          <w:b/>
          <w:bCs/>
          <w:sz w:val="32"/>
          <w:szCs w:val="32"/>
          <w:lang w:bidi="th-TH"/>
        </w:rPr>
        <w:tab/>
        <w:t>3 (3-0-6) credits</w:t>
      </w:r>
    </w:p>
    <w:p w14:paraId="20163DF3"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Computer system components, combinatory circuits, sequential circuits, micro-operations using flip-flop, registers, adder and counter, computational operations and control of micro-operations, design of memory unit, design of set of instructions, design of parallel processing as well as SISD, SIMD, MISD, and MIMD architectures.</w:t>
      </w:r>
    </w:p>
    <w:p w14:paraId="1053440F"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3007 </w:t>
      </w:r>
      <w:r w:rsidRPr="00645CB8">
        <w:rPr>
          <w:rFonts w:ascii="Browallia New" w:hAnsi="Browallia New" w:cs="Browallia New"/>
          <w:b/>
          <w:bCs/>
          <w:sz w:val="32"/>
          <w:szCs w:val="32"/>
          <w:cs/>
          <w:lang w:bidi="th-TH"/>
        </w:rPr>
        <w:t>สถาปัตยกรรมคอมพิวเตอร์</w:t>
      </w:r>
      <w:r w:rsidRPr="00645CB8">
        <w:rPr>
          <w:rFonts w:ascii="Browallia New" w:hAnsi="Browallia New" w:cs="Browallia New"/>
          <w:b/>
          <w:bCs/>
          <w:sz w:val="32"/>
          <w:szCs w:val="32"/>
          <w:lang w:bidi="th-TH"/>
        </w:rPr>
        <w:tab/>
        <w:t xml:space="preserve">3 (3-0-6) </w:t>
      </w:r>
      <w:r w:rsidRPr="00645CB8">
        <w:rPr>
          <w:rFonts w:ascii="Browallia New" w:hAnsi="Browallia New" w:cs="Browallia New"/>
          <w:b/>
          <w:bCs/>
          <w:sz w:val="32"/>
          <w:szCs w:val="32"/>
          <w:cs/>
          <w:lang w:bidi="th-TH"/>
        </w:rPr>
        <w:t>หน่วยกิต</w:t>
      </w:r>
    </w:p>
    <w:p w14:paraId="6566B070" w14:textId="77777777" w:rsidR="00760111" w:rsidRPr="00645CB8" w:rsidRDefault="00A12562" w:rsidP="00484CA2">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pacing w:val="-2"/>
          <w:sz w:val="32"/>
          <w:szCs w:val="32"/>
          <w:cs/>
          <w:lang w:bidi="th-TH"/>
        </w:rPr>
        <w:t>ส่วนประกอบของระบบคอมพิวเตอร์ วงจรคอมบิเนเตอรี่ วงจรซีเควนเชียล ไมโครโอเปอร์เรชั่น โดยใช้ ฟลิป</w:t>
      </w:r>
      <w:r w:rsidRPr="00645CB8">
        <w:rPr>
          <w:rFonts w:ascii="Browallia New" w:hAnsi="Browallia New" w:cs="Browallia New"/>
          <w:sz w:val="32"/>
          <w:szCs w:val="32"/>
          <w:cs/>
          <w:lang w:bidi="th-TH"/>
        </w:rPr>
        <w:t xml:space="preserve">ฟลอบ เรจิสเตอร์ แอดเดอร์ และ เคาน์เตอร์ การสังเคราะห์การกระทำ ทางเลขคณิตและการควบคุมจากไมโครโอเปอร์เรชั่น โครงสร้างของหน่วยความจำและการออกแบบ หน่วยควบคุมและการออกแบบ เซตของคำสั่งและการออกแบบ การประมวลผลแบบขนาน สถาปัตยกรรมของคอมพิวเตอร์แบบ </w:t>
      </w:r>
      <w:r w:rsidRPr="00645CB8">
        <w:rPr>
          <w:rFonts w:ascii="Browallia New" w:hAnsi="Browallia New" w:cs="Browallia New"/>
          <w:sz w:val="32"/>
          <w:szCs w:val="32"/>
        </w:rPr>
        <w:t xml:space="preserve">SISD, SIMD, MISD </w:t>
      </w:r>
      <w:r w:rsidRPr="00645CB8">
        <w:rPr>
          <w:rFonts w:ascii="Browallia New" w:hAnsi="Browallia New" w:cs="Browallia New"/>
          <w:sz w:val="32"/>
          <w:szCs w:val="32"/>
          <w:cs/>
          <w:lang w:bidi="th-TH"/>
        </w:rPr>
        <w:t xml:space="preserve">และ </w:t>
      </w:r>
      <w:r w:rsidRPr="00645CB8">
        <w:rPr>
          <w:rFonts w:ascii="Browallia New" w:hAnsi="Browallia New" w:cs="Browallia New"/>
          <w:sz w:val="32"/>
          <w:szCs w:val="32"/>
        </w:rPr>
        <w:t>MIMD</w:t>
      </w:r>
      <w:r w:rsidR="00EA5C38" w:rsidRPr="00645CB8">
        <w:rPr>
          <w:rFonts w:ascii="Browallia New" w:hAnsi="Browallia New" w:cs="Browallia New"/>
          <w:sz w:val="32"/>
          <w:szCs w:val="32"/>
        </w:rPr>
        <w:t>.</w:t>
      </w:r>
    </w:p>
    <w:p w14:paraId="2F8BB359" w14:textId="77777777" w:rsidR="005809C1" w:rsidRPr="00645CB8" w:rsidRDefault="005809C1" w:rsidP="00196D19">
      <w:pPr>
        <w:pStyle w:val="Footer"/>
        <w:tabs>
          <w:tab w:val="clear" w:pos="4153"/>
          <w:tab w:val="clear" w:pos="8306"/>
        </w:tabs>
        <w:ind w:left="1350"/>
        <w:jc w:val="thaiDistribute"/>
        <w:rPr>
          <w:rFonts w:ascii="Browallia New" w:hAnsi="Browallia New" w:cs="Browallia New"/>
          <w:b/>
          <w:bCs/>
          <w:sz w:val="32"/>
          <w:szCs w:val="32"/>
        </w:rPr>
      </w:pPr>
      <w:r w:rsidRPr="00645CB8">
        <w:rPr>
          <w:rFonts w:ascii="Browallia New" w:hAnsi="Browallia New" w:cs="Browallia New"/>
          <w:b/>
          <w:bCs/>
          <w:sz w:val="32"/>
          <w:szCs w:val="32"/>
        </w:rPr>
        <w:lastRenderedPageBreak/>
        <w:t xml:space="preserve">Major Elective Courses   </w:t>
      </w:r>
    </w:p>
    <w:p w14:paraId="1D6C1E13" w14:textId="77777777" w:rsidR="005809C1" w:rsidRPr="00645CB8" w:rsidRDefault="005809C1" w:rsidP="00196D19">
      <w:pPr>
        <w:pStyle w:val="Footer"/>
        <w:tabs>
          <w:tab w:val="clear" w:pos="4153"/>
          <w:tab w:val="clear" w:pos="8306"/>
        </w:tabs>
        <w:ind w:left="1350"/>
        <w:jc w:val="thaiDistribute"/>
        <w:rPr>
          <w:rFonts w:ascii="Browallia New" w:hAnsi="Browallia New" w:cs="Browallia New"/>
          <w:b/>
          <w:bCs/>
          <w:sz w:val="32"/>
          <w:szCs w:val="32"/>
          <w:lang w:bidi="th-TH"/>
        </w:rPr>
      </w:pPr>
      <w:r w:rsidRPr="00645CB8">
        <w:rPr>
          <w:rFonts w:ascii="Browallia New" w:hAnsi="Browallia New" w:cs="Browallia New" w:hint="cs"/>
          <w:b/>
          <w:bCs/>
          <w:sz w:val="32"/>
          <w:szCs w:val="32"/>
          <w:cs/>
          <w:lang w:bidi="th-TH"/>
        </w:rPr>
        <w:t>กลุ่ม</w:t>
      </w:r>
      <w:r w:rsidRPr="00645CB8">
        <w:rPr>
          <w:rFonts w:ascii="Browallia New" w:hAnsi="Browallia New" w:cs="Browallia New"/>
          <w:b/>
          <w:bCs/>
          <w:sz w:val="32"/>
          <w:szCs w:val="32"/>
          <w:cs/>
          <w:lang w:bidi="th-TH"/>
        </w:rPr>
        <w:t>วิชาเอกเลือก</w:t>
      </w:r>
    </w:p>
    <w:p w14:paraId="57CA6FFB" w14:textId="77777777" w:rsidR="005809C1" w:rsidRPr="00645CB8" w:rsidRDefault="005809C1" w:rsidP="005809C1">
      <w:pPr>
        <w:pStyle w:val="Footer"/>
        <w:tabs>
          <w:tab w:val="clear" w:pos="4153"/>
          <w:tab w:val="clear" w:pos="8306"/>
        </w:tabs>
        <w:ind w:left="630" w:firstLine="720"/>
        <w:jc w:val="thaiDistribute"/>
        <w:rPr>
          <w:rFonts w:ascii="Browallia New" w:hAnsi="Browallia New" w:cs="Browallia New"/>
          <w:b/>
          <w:bCs/>
          <w:sz w:val="32"/>
          <w:szCs w:val="32"/>
          <w:lang w:bidi="th-TH"/>
        </w:rPr>
      </w:pPr>
      <w:r w:rsidRPr="00645CB8">
        <w:rPr>
          <w:rFonts w:ascii="Browallia New" w:hAnsi="Browallia New" w:cs="Browallia New"/>
          <w:b/>
          <w:bCs/>
          <w:sz w:val="32"/>
          <w:szCs w:val="32"/>
        </w:rPr>
        <w:t>Group 1</w:t>
      </w:r>
      <w:r w:rsidR="00035FDC" w:rsidRPr="00645CB8">
        <w:rPr>
          <w:rFonts w:ascii="Browallia New" w:hAnsi="Browallia New" w:cs="Browallia New"/>
          <w:b/>
          <w:bCs/>
          <w:sz w:val="32"/>
          <w:szCs w:val="32"/>
        </w:rPr>
        <w:t>(A</w:t>
      </w:r>
      <w:proofErr w:type="gramStart"/>
      <w:r w:rsidR="00035FDC" w:rsidRPr="00645CB8">
        <w:rPr>
          <w:rFonts w:ascii="Browallia New" w:hAnsi="Browallia New" w:cs="Browallia New"/>
          <w:b/>
          <w:bCs/>
          <w:sz w:val="32"/>
          <w:szCs w:val="32"/>
        </w:rPr>
        <w:t>)</w:t>
      </w:r>
      <w:r w:rsidRPr="00645CB8">
        <w:rPr>
          <w:rFonts w:ascii="Browallia New" w:hAnsi="Browallia New" w:cs="Browallia New"/>
          <w:b/>
          <w:bCs/>
          <w:sz w:val="32"/>
          <w:szCs w:val="32"/>
        </w:rPr>
        <w:t>:Software</w:t>
      </w:r>
      <w:proofErr w:type="gramEnd"/>
      <w:r w:rsidRPr="00645CB8">
        <w:rPr>
          <w:rFonts w:ascii="Browallia New" w:hAnsi="Browallia New" w:cs="Browallia New"/>
          <w:b/>
          <w:bCs/>
          <w:sz w:val="32"/>
          <w:szCs w:val="32"/>
        </w:rPr>
        <w:t xml:space="preserve"> Engineering and Development</w:t>
      </w:r>
    </w:p>
    <w:p w14:paraId="0C36C90D" w14:textId="77777777" w:rsidR="00C8392D" w:rsidRPr="00645CB8" w:rsidRDefault="005809C1" w:rsidP="00C8392D">
      <w:pPr>
        <w:pStyle w:val="Footer"/>
        <w:tabs>
          <w:tab w:val="clear" w:pos="4153"/>
          <w:tab w:val="clear" w:pos="8306"/>
        </w:tabs>
        <w:ind w:left="630" w:firstLine="720"/>
        <w:jc w:val="thaiDistribute"/>
        <w:rPr>
          <w:rFonts w:ascii="Browallia New" w:hAnsi="Browallia New" w:cs="Browallia New"/>
          <w:b/>
          <w:bCs/>
          <w:sz w:val="32"/>
          <w:szCs w:val="32"/>
        </w:rPr>
      </w:pPr>
      <w:r w:rsidRPr="00645CB8">
        <w:rPr>
          <w:rFonts w:ascii="Browallia New" w:hAnsi="Browallia New" w:cs="Browallia New" w:hint="cs"/>
          <w:b/>
          <w:bCs/>
          <w:sz w:val="32"/>
          <w:szCs w:val="32"/>
          <w:cs/>
          <w:lang w:bidi="th-TH"/>
        </w:rPr>
        <w:t>วิชาเอกเลือกกลุ่ม</w:t>
      </w:r>
      <w:r w:rsidR="00F82C8C" w:rsidRPr="00645CB8">
        <w:rPr>
          <w:rFonts w:ascii="Browallia New" w:hAnsi="Browallia New" w:cs="Browallia New"/>
          <w:b/>
          <w:bCs/>
          <w:sz w:val="32"/>
          <w:szCs w:val="32"/>
          <w:lang w:bidi="th-TH"/>
        </w:rPr>
        <w:t xml:space="preserve"> 1</w:t>
      </w:r>
      <w:r w:rsidR="00035FDC" w:rsidRPr="00645CB8">
        <w:rPr>
          <w:rFonts w:ascii="Browallia New" w:hAnsi="Browallia New" w:cs="Browallia New"/>
          <w:b/>
          <w:bCs/>
          <w:sz w:val="32"/>
          <w:szCs w:val="32"/>
          <w:lang w:bidi="th-TH"/>
        </w:rPr>
        <w:t>(A)</w:t>
      </w:r>
      <w:r w:rsidRPr="00645CB8">
        <w:rPr>
          <w:rFonts w:ascii="Browallia New" w:hAnsi="Browallia New" w:cs="Browallia New"/>
          <w:b/>
          <w:bCs/>
          <w:sz w:val="32"/>
          <w:szCs w:val="32"/>
          <w:lang w:val="en-US" w:bidi="th-TH"/>
        </w:rPr>
        <w:t xml:space="preserve">: </w:t>
      </w:r>
      <w:r w:rsidRPr="00645CB8">
        <w:rPr>
          <w:rFonts w:ascii="Browallia New" w:hAnsi="Browallia New" w:cs="Browallia New"/>
          <w:b/>
          <w:bCs/>
          <w:sz w:val="32"/>
          <w:szCs w:val="32"/>
          <w:cs/>
          <w:lang w:bidi="th-TH"/>
        </w:rPr>
        <w:t xml:space="preserve">กลุ่มสาระวิชา </w:t>
      </w:r>
      <w:r w:rsidRPr="00645CB8">
        <w:rPr>
          <w:rFonts w:ascii="Browallia New" w:hAnsi="Browallia New" w:cs="Browallia New"/>
          <w:b/>
          <w:bCs/>
          <w:sz w:val="32"/>
          <w:szCs w:val="32"/>
        </w:rPr>
        <w:t>Software Engineering and Development</w:t>
      </w:r>
    </w:p>
    <w:p w14:paraId="2CCBBB89" w14:textId="77777777" w:rsidR="00A12562" w:rsidRPr="00645CB8" w:rsidRDefault="00A12562" w:rsidP="00B0426B">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ITX 3004 Information Systems Analysis and Design</w:t>
      </w:r>
      <w:r w:rsidRPr="00645CB8">
        <w:rPr>
          <w:rFonts w:ascii="Browallia New" w:hAnsi="Browallia New" w:cs="Browallia New"/>
          <w:b/>
          <w:bCs/>
          <w:sz w:val="32"/>
          <w:szCs w:val="32"/>
          <w:lang w:bidi="th-TH"/>
        </w:rPr>
        <w:tab/>
        <w:t>3 (3-0-6) credits</w:t>
      </w:r>
    </w:p>
    <w:p w14:paraId="1EE63902"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 CSX 300</w:t>
      </w:r>
      <w:r w:rsidRPr="00645CB8">
        <w:rPr>
          <w:rFonts w:ascii="Browallia New" w:hAnsi="Browallia New" w:cs="Browallia New" w:hint="cs"/>
          <w:sz w:val="32"/>
          <w:szCs w:val="32"/>
          <w:cs/>
          <w:lang w:bidi="th-TH"/>
        </w:rPr>
        <w:t xml:space="preserve">6 </w:t>
      </w:r>
      <w:r w:rsidRPr="00645CB8">
        <w:rPr>
          <w:rFonts w:ascii="Browallia New" w:hAnsi="Browallia New" w:cs="Browallia New"/>
          <w:sz w:val="32"/>
          <w:szCs w:val="32"/>
          <w:lang w:bidi="th-TH"/>
        </w:rPr>
        <w:t xml:space="preserve">Database Systems or ITX 3006 Database Management Systems </w:t>
      </w:r>
    </w:p>
    <w:p w14:paraId="0125CB16"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information system development life cycle, methodologies in information system analysis and design, tools and techniques used in information system </w:t>
      </w:r>
      <w:proofErr w:type="spellStart"/>
      <w:r w:rsidRPr="00645CB8">
        <w:rPr>
          <w:rFonts w:ascii="Browallia New" w:hAnsi="Browallia New" w:cs="Browallia New"/>
          <w:sz w:val="32"/>
          <w:szCs w:val="32"/>
          <w:lang w:bidi="th-TH"/>
        </w:rPr>
        <w:t>analyze</w:t>
      </w:r>
      <w:proofErr w:type="spellEnd"/>
      <w:r w:rsidRPr="00645CB8">
        <w:rPr>
          <w:rFonts w:ascii="Browallia New" w:hAnsi="Browallia New" w:cs="Browallia New"/>
          <w:sz w:val="32"/>
          <w:szCs w:val="32"/>
          <w:lang w:bidi="th-TH"/>
        </w:rPr>
        <w:t xml:space="preserve"> and design.</w:t>
      </w:r>
    </w:p>
    <w:p w14:paraId="21ECB7CD" w14:textId="77777777" w:rsidR="00A12562" w:rsidRPr="00645CB8" w:rsidRDefault="00A12562" w:rsidP="00B0426B">
      <w:pPr>
        <w:pStyle w:val="Footer"/>
        <w:tabs>
          <w:tab w:val="clear" w:pos="4153"/>
          <w:tab w:val="clear" w:pos="8306"/>
          <w:tab w:val="left" w:pos="765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ITX 3004 </w:t>
      </w:r>
      <w:r w:rsidRPr="00645CB8">
        <w:rPr>
          <w:rFonts w:ascii="Browallia New" w:hAnsi="Browallia New" w:cs="Browallia New"/>
          <w:b/>
          <w:bCs/>
          <w:sz w:val="32"/>
          <w:szCs w:val="32"/>
          <w:cs/>
          <w:lang w:bidi="th-TH"/>
        </w:rPr>
        <w:t>การวิเคราะห์และออกแบบระบบสารสนเทศ</w:t>
      </w:r>
      <w:r w:rsidRPr="00645CB8">
        <w:rPr>
          <w:rFonts w:ascii="Browallia New" w:hAnsi="Browallia New" w:cs="Browallia New"/>
          <w:b/>
          <w:bCs/>
          <w:sz w:val="32"/>
          <w:szCs w:val="32"/>
          <w:lang w:bidi="th-TH"/>
        </w:rPr>
        <w:tab/>
        <w:t xml:space="preserve">3 (3-0-6) </w:t>
      </w:r>
      <w:r w:rsidRPr="00645CB8">
        <w:rPr>
          <w:rFonts w:ascii="Browallia New" w:hAnsi="Browallia New" w:cs="Browallia New"/>
          <w:b/>
          <w:bCs/>
          <w:sz w:val="32"/>
          <w:szCs w:val="32"/>
          <w:cs/>
          <w:lang w:bidi="th-TH"/>
        </w:rPr>
        <w:t>หน่วยกิต</w:t>
      </w:r>
    </w:p>
    <w:p w14:paraId="1153FEC8" w14:textId="77777777" w:rsidR="00A12562" w:rsidRPr="00645CB8" w:rsidRDefault="00A12562" w:rsidP="00196D19">
      <w:pPr>
        <w:pStyle w:val="Footer"/>
        <w:tabs>
          <w:tab w:val="clear" w:pos="4153"/>
          <w:tab w:val="clear" w:pos="8306"/>
          <w:tab w:val="left" w:pos="7920"/>
        </w:tabs>
        <w:ind w:left="1350"/>
        <w:jc w:val="thaiDistribute"/>
        <w:rPr>
          <w:rFonts w:ascii="Browallia New" w:hAnsi="Browallia New" w:cs="Browallia New"/>
          <w:b/>
          <w:bCs/>
          <w:sz w:val="32"/>
          <w:szCs w:val="32"/>
          <w:lang w:val="en-US" w:bidi="th-TH"/>
        </w:rPr>
      </w:pPr>
      <w:r w:rsidRPr="00645CB8">
        <w:rPr>
          <w:rFonts w:ascii="Browallia New" w:hAnsi="Browallia New" w:cs="Browallia New" w:hint="cs"/>
          <w:sz w:val="32"/>
          <w:szCs w:val="32"/>
          <w:cs/>
          <w:lang w:bidi="th-TH"/>
        </w:rPr>
        <w:t>บุ</w:t>
      </w:r>
      <w:r w:rsidRPr="00645CB8">
        <w:rPr>
          <w:rFonts w:ascii="Browallia New" w:hAnsi="Browallia New" w:cs="Browallia New"/>
          <w:sz w:val="32"/>
          <w:szCs w:val="32"/>
          <w:cs/>
          <w:lang w:bidi="th-TH"/>
        </w:rPr>
        <w:t>รพวิชา</w:t>
      </w:r>
      <w:r w:rsidRPr="00645CB8">
        <w:rPr>
          <w:rFonts w:ascii="Browallia New" w:hAnsi="Browallia New" w:cs="Browallia New"/>
          <w:sz w:val="32"/>
          <w:szCs w:val="32"/>
          <w:lang w:bidi="th-TH"/>
        </w:rPr>
        <w:t>:</w:t>
      </w:r>
      <w:r w:rsidRPr="00645CB8">
        <w:rPr>
          <w:rFonts w:ascii="Browallia New" w:hAnsi="Browallia New" w:cs="Browallia New"/>
          <w:sz w:val="32"/>
          <w:szCs w:val="32"/>
        </w:rPr>
        <w:t xml:space="preserve"> CSX 3006 </w:t>
      </w:r>
      <w:r w:rsidRPr="00645CB8">
        <w:rPr>
          <w:rFonts w:ascii="Browallia New" w:hAnsi="Browallia New" w:cs="Browallia New"/>
          <w:sz w:val="32"/>
          <w:szCs w:val="32"/>
          <w:cs/>
          <w:lang w:bidi="th-TH"/>
        </w:rPr>
        <w:t>ระบบฐานข้อมูล</w:t>
      </w:r>
      <w:r w:rsidRPr="00645CB8">
        <w:rPr>
          <w:rFonts w:ascii="Browallia New" w:hAnsi="Browallia New" w:cs="Browallia New" w:hint="cs"/>
          <w:sz w:val="32"/>
          <w:szCs w:val="32"/>
          <w:cs/>
          <w:lang w:bidi="th-TH"/>
        </w:rPr>
        <w:t>หรือ</w:t>
      </w:r>
      <w:r w:rsidRPr="00645CB8">
        <w:rPr>
          <w:rFonts w:ascii="Browallia New" w:hAnsi="Browallia New" w:cs="Browallia New"/>
          <w:sz w:val="32"/>
          <w:szCs w:val="32"/>
          <w:lang w:val="en-US" w:bidi="th-TH"/>
        </w:rPr>
        <w:t>ITX 3006</w:t>
      </w:r>
      <w:r w:rsidRPr="00645CB8">
        <w:rPr>
          <w:rFonts w:ascii="Browallia New" w:hAnsi="Browallia New" w:cs="Browallia New"/>
          <w:sz w:val="32"/>
          <w:szCs w:val="32"/>
          <w:cs/>
          <w:lang w:val="en-US" w:bidi="th-TH"/>
        </w:rPr>
        <w:t>ระบบจัดการฐานข้อมูล</w:t>
      </w:r>
    </w:p>
    <w:p w14:paraId="5E61EC53" w14:textId="77777777" w:rsidR="00A12562" w:rsidRPr="00645CB8" w:rsidRDefault="00A12562" w:rsidP="00196D19">
      <w:pPr>
        <w:pStyle w:val="Footer"/>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วงจรชีวิตการพัฒนาระบบ ระเบียบวิธีในการวิเคราะห์และออกแบบระบบสารสนเทศ เครื่องมือและเทคนิคที่ใช้ในการวิเคราะห์และออกแบบระบบสารสนเทศ</w:t>
      </w:r>
    </w:p>
    <w:p w14:paraId="6DB40E0B" w14:textId="77777777" w:rsidR="00A12562" w:rsidRPr="00645CB8" w:rsidRDefault="00A12562" w:rsidP="00196D19">
      <w:pPr>
        <w:pStyle w:val="Footer"/>
        <w:ind w:left="1350"/>
        <w:jc w:val="thaiDistribute"/>
        <w:rPr>
          <w:rFonts w:ascii="Browallia New" w:hAnsi="Browallia New" w:cs="Browallia New"/>
          <w:b/>
          <w:bCs/>
          <w:sz w:val="32"/>
          <w:szCs w:val="32"/>
          <w:lang w:val="en-US" w:bidi="th-TH"/>
        </w:rPr>
      </w:pPr>
    </w:p>
    <w:p w14:paraId="2F8BB515" w14:textId="77777777" w:rsidR="00A12562" w:rsidRPr="00645CB8" w:rsidRDefault="00A12562" w:rsidP="00B0426B">
      <w:pPr>
        <w:pStyle w:val="Footer"/>
        <w:tabs>
          <w:tab w:val="clear" w:pos="4153"/>
          <w:tab w:val="clear" w:pos="8306"/>
          <w:tab w:val="left" w:pos="765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ITX 3007 Software Engineering</w:t>
      </w:r>
      <w:r w:rsidRPr="00645CB8">
        <w:rPr>
          <w:rFonts w:ascii="Browallia New" w:hAnsi="Browallia New" w:cs="Browallia New"/>
          <w:b/>
          <w:bCs/>
          <w:sz w:val="32"/>
          <w:szCs w:val="32"/>
          <w:lang w:bidi="th-TH"/>
        </w:rPr>
        <w:tab/>
        <w:t>3 (3-0-6) credits</w:t>
      </w:r>
    </w:p>
    <w:p w14:paraId="1DAEAE7D"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Software life cycle, analysis of requirements, structured software design, development, implementation, testing, and maintenance of software, reusable software, documentation and software manuals, and software project management.</w:t>
      </w:r>
    </w:p>
    <w:p w14:paraId="5168AC4E" w14:textId="77777777" w:rsidR="00A12562" w:rsidRPr="00645CB8" w:rsidRDefault="00A12562" w:rsidP="00B0426B">
      <w:pPr>
        <w:tabs>
          <w:tab w:val="left" w:pos="7650"/>
        </w:tabs>
        <w:ind w:left="1350"/>
        <w:rPr>
          <w:rFonts w:ascii="Browallia New" w:hAnsi="Browallia New" w:cs="Browallia New"/>
          <w:b/>
          <w:bCs/>
          <w:sz w:val="32"/>
          <w:szCs w:val="32"/>
          <w:lang w:val="en-AU" w:bidi="th-TH"/>
        </w:rPr>
      </w:pPr>
      <w:r w:rsidRPr="00645CB8">
        <w:rPr>
          <w:rFonts w:ascii="Browallia New" w:hAnsi="Browallia New" w:cs="Browallia New"/>
          <w:b/>
          <w:bCs/>
          <w:sz w:val="32"/>
          <w:szCs w:val="32"/>
          <w:lang w:bidi="th-TH"/>
        </w:rPr>
        <w:t xml:space="preserve">ITX 3007 </w:t>
      </w:r>
      <w:r w:rsidRPr="00645CB8">
        <w:rPr>
          <w:rFonts w:ascii="Browallia New" w:hAnsi="Browallia New" w:cs="Browallia New"/>
          <w:b/>
          <w:bCs/>
          <w:sz w:val="32"/>
          <w:szCs w:val="32"/>
          <w:cs/>
          <w:lang w:bidi="th-TH"/>
        </w:rPr>
        <w:t>วิศวกรรมซอฟต์แวร์</w:t>
      </w:r>
      <w:r w:rsidRPr="00645CB8">
        <w:rPr>
          <w:rFonts w:ascii="Browallia New" w:hAnsi="Browallia New" w:cs="Browallia New"/>
          <w:b/>
          <w:bCs/>
          <w:sz w:val="32"/>
          <w:szCs w:val="32"/>
          <w:rtl/>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37A6FD56"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วงจรชีวิตของซอฟต์แวร์ การวิเคราะห์ความต้องการ วิธีการออกแบบซอฟต์แวร์ แบบโครงสร้างการพัฒนา การนำไปใช้ การทดสอบ และการบำรุงรักษาซอฟต์แวร์ การเขียนซอฟท์แวร์ให้ใช้ได้ใหม่ การเขียนเอกสารและคู่มือการใช้ซอฟต์แวร์ การจัดการโครงการซอฟต์แวร์</w:t>
      </w:r>
    </w:p>
    <w:p w14:paraId="1C518D48" w14:textId="77777777" w:rsidR="00A12562" w:rsidRPr="00645CB8" w:rsidRDefault="00A12562" w:rsidP="00196D19">
      <w:pPr>
        <w:pStyle w:val="Footer"/>
        <w:ind w:left="1350"/>
        <w:jc w:val="thaiDistribute"/>
        <w:rPr>
          <w:rFonts w:ascii="Browallia New" w:hAnsi="Browallia New" w:cs="Browallia New"/>
          <w:sz w:val="32"/>
          <w:szCs w:val="32"/>
        </w:rPr>
      </w:pPr>
    </w:p>
    <w:p w14:paraId="7FA5D01B"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ITX 4104 Software Testing</w:t>
      </w:r>
      <w:r w:rsidRPr="00645CB8">
        <w:rPr>
          <w:rFonts w:ascii="Browallia New" w:hAnsi="Browallia New" w:cs="Browallia New"/>
          <w:b/>
          <w:bCs/>
          <w:sz w:val="32"/>
          <w:szCs w:val="32"/>
          <w:lang w:bidi="th-TH"/>
        </w:rPr>
        <w:tab/>
        <w:t>3 (3-0-6) credits</w:t>
      </w:r>
    </w:p>
    <w:p w14:paraId="172D8A8E"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 ITX 3007 Software Engineering</w:t>
      </w:r>
    </w:p>
    <w:p w14:paraId="49292F0B" w14:textId="77777777" w:rsidR="00760111" w:rsidRPr="00645CB8" w:rsidRDefault="00A12562" w:rsidP="00BE3A1B">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Detailed activities involved in testing a software, different approaches in testing various components of a software, appropriate testing methods for different problems, and utilization of testing reports effectively </w:t>
      </w:r>
      <w:proofErr w:type="gramStart"/>
      <w:r w:rsidRPr="00645CB8">
        <w:rPr>
          <w:rFonts w:ascii="Browallia New" w:hAnsi="Browallia New" w:cs="Browallia New"/>
          <w:sz w:val="32"/>
          <w:szCs w:val="32"/>
          <w:lang w:bidi="th-TH"/>
        </w:rPr>
        <w:t>in order to</w:t>
      </w:r>
      <w:proofErr w:type="gramEnd"/>
      <w:r w:rsidRPr="00645CB8">
        <w:rPr>
          <w:rFonts w:ascii="Browallia New" w:hAnsi="Browallia New" w:cs="Browallia New"/>
          <w:sz w:val="32"/>
          <w:szCs w:val="32"/>
          <w:lang w:bidi="th-TH"/>
        </w:rPr>
        <w:t xml:space="preserve"> improve quality of a software both during software development and after software implementation.</w:t>
      </w:r>
    </w:p>
    <w:p w14:paraId="4BFEA172" w14:textId="77777777" w:rsidR="00F23D0F" w:rsidRPr="00645CB8" w:rsidRDefault="00F23D0F"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p>
    <w:p w14:paraId="02847433" w14:textId="77777777" w:rsidR="00F23D0F" w:rsidRPr="00645CB8" w:rsidRDefault="00F23D0F"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p>
    <w:p w14:paraId="2E6A7D94" w14:textId="77777777" w:rsidR="00F23D0F" w:rsidRPr="00645CB8" w:rsidRDefault="00F23D0F"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p>
    <w:p w14:paraId="46606152"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 xml:space="preserve">ITX 4104 </w:t>
      </w:r>
      <w:r w:rsidRPr="00645CB8">
        <w:rPr>
          <w:rFonts w:ascii="Browallia New" w:hAnsi="Browallia New" w:cs="Browallia New"/>
          <w:b/>
          <w:bCs/>
          <w:sz w:val="32"/>
          <w:szCs w:val="32"/>
          <w:cs/>
          <w:lang w:bidi="th-TH"/>
        </w:rPr>
        <w:t>การทดสอบซอฟต์แวร์</w:t>
      </w:r>
      <w:r w:rsidRPr="00645CB8">
        <w:rPr>
          <w:rFonts w:ascii="Browallia New" w:hAnsi="Browallia New" w:cs="Browallia New"/>
          <w:b/>
          <w:bCs/>
          <w:sz w:val="32"/>
          <w:szCs w:val="32"/>
          <w:lang w:bidi="th-TH"/>
        </w:rPr>
        <w:tab/>
        <w:t xml:space="preserve">3 (3-0-6) </w:t>
      </w:r>
      <w:r w:rsidRPr="00645CB8">
        <w:rPr>
          <w:rFonts w:ascii="Browallia New" w:hAnsi="Browallia New" w:cs="Browallia New"/>
          <w:b/>
          <w:bCs/>
          <w:sz w:val="32"/>
          <w:szCs w:val="32"/>
          <w:cs/>
          <w:lang w:bidi="th-TH"/>
        </w:rPr>
        <w:t>หน่วยกิต</w:t>
      </w:r>
    </w:p>
    <w:p w14:paraId="7A826D5D" w14:textId="77777777" w:rsidR="00A12562" w:rsidRPr="00645CB8" w:rsidRDefault="00A12562" w:rsidP="00196D19">
      <w:pPr>
        <w:ind w:left="1350"/>
        <w:jc w:val="both"/>
        <w:rPr>
          <w:rFonts w:ascii="Browallia New" w:hAnsi="Browallia New" w:cs="Browallia New"/>
          <w:sz w:val="32"/>
          <w:szCs w:val="32"/>
          <w:cs/>
          <w:lang w:bidi="th-TH"/>
        </w:rPr>
      </w:pPr>
      <w:r w:rsidRPr="00645CB8">
        <w:rPr>
          <w:rFonts w:ascii="Browallia New" w:hAnsi="Browallia New" w:cs="Browallia New" w:hint="cs"/>
          <w:sz w:val="32"/>
          <w:szCs w:val="32"/>
          <w:cs/>
          <w:lang w:bidi="th-TH"/>
        </w:rPr>
        <w:t>บุรพวิชา</w:t>
      </w:r>
      <w:r w:rsidRPr="00645CB8">
        <w:rPr>
          <w:rFonts w:ascii="Browallia New" w:hAnsi="Browallia New" w:cs="Browallia New"/>
          <w:sz w:val="32"/>
          <w:szCs w:val="32"/>
          <w:lang w:bidi="th-TH"/>
        </w:rPr>
        <w:t xml:space="preserve">: ITX 3007 </w:t>
      </w:r>
      <w:r w:rsidRPr="00645CB8">
        <w:rPr>
          <w:rFonts w:ascii="Browallia New" w:hAnsi="Browallia New" w:cs="Browallia New"/>
          <w:sz w:val="32"/>
          <w:szCs w:val="32"/>
          <w:cs/>
          <w:lang w:bidi="th-TH"/>
        </w:rPr>
        <w:t>วิศวกรรมซอฟต์แวร์</w:t>
      </w:r>
    </w:p>
    <w:p w14:paraId="78AA7C2C" w14:textId="77777777" w:rsidR="00A12562" w:rsidRPr="00645CB8" w:rsidRDefault="00A12562" w:rsidP="00196D19">
      <w:pPr>
        <w:pStyle w:val="Footer"/>
        <w:tabs>
          <w:tab w:val="left" w:pos="675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กิจกรรมเชิงลึกในการทดสอบซอฟต์แวร์ แนวทางที่ใช้ทดสอบส่วนต่างๆ ของซอฟต์แวร์ วิธีการทดสอบที่เหมาะสมกับปัญหาต่างๆ และการนำรายงานการทดสอบไปใช้เพื่อปรับปรุงคุณภาพของซอฟต์แวร์ทั้งระหว่างการพัฒนาซอฟต์แวร์และหลังจากการนำซอฟต์แวร์ไปใช้</w:t>
      </w:r>
    </w:p>
    <w:p w14:paraId="3F6A99B2" w14:textId="77777777" w:rsidR="00A12562" w:rsidRPr="00645CB8" w:rsidRDefault="00A12562" w:rsidP="00196D19">
      <w:pPr>
        <w:ind w:left="1350"/>
        <w:rPr>
          <w:rFonts w:ascii="Browallia New" w:hAnsi="Browallia New" w:cs="Browallia New"/>
          <w:b/>
          <w:bCs/>
          <w:sz w:val="32"/>
          <w:szCs w:val="32"/>
          <w:lang w:bidi="th-TH"/>
        </w:rPr>
      </w:pPr>
    </w:p>
    <w:p w14:paraId="77972949"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4107 Web Application Development</w:t>
      </w:r>
      <w:r w:rsidRPr="00645CB8">
        <w:rPr>
          <w:rFonts w:ascii="Browallia New" w:hAnsi="Browallia New" w:cs="Browallia New"/>
          <w:b/>
          <w:bCs/>
          <w:sz w:val="32"/>
          <w:szCs w:val="32"/>
          <w:lang w:bidi="th-TH"/>
        </w:rPr>
        <w:tab/>
        <w:t>3 (3-0-6) credits</w:t>
      </w:r>
    </w:p>
    <w:p w14:paraId="7D17DDBC" w14:textId="77777777" w:rsidR="00A12562" w:rsidRPr="00645CB8" w:rsidRDefault="00A12562" w:rsidP="00196D19">
      <w:pPr>
        <w:pStyle w:val="Footer"/>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Prerequisite: CSX 3002 Object-Oriented Concepts and Programming</w:t>
      </w:r>
    </w:p>
    <w:p w14:paraId="17A27E32"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Web application design and development, model view controller (MVC) framework, Hypertext Markup Language (HTML), Dynamic HTML (DHTML), scripting languages (such as VB Script, Jscript), knowledge and skills required to develop web application using n-tiers architecture, designing, building, and deploying web </w:t>
      </w:r>
      <w:proofErr w:type="gramStart"/>
      <w:r w:rsidRPr="00645CB8">
        <w:rPr>
          <w:rFonts w:ascii="Browallia New" w:hAnsi="Browallia New" w:cs="Browallia New"/>
          <w:sz w:val="32"/>
          <w:szCs w:val="32"/>
          <w:lang w:val="en-US" w:bidi="th-TH"/>
        </w:rPr>
        <w:t>application</w:t>
      </w:r>
      <w:proofErr w:type="gramEnd"/>
      <w:r w:rsidRPr="00645CB8">
        <w:rPr>
          <w:rFonts w:ascii="Browallia New" w:hAnsi="Browallia New" w:cs="Browallia New"/>
          <w:sz w:val="32"/>
          <w:szCs w:val="32"/>
          <w:lang w:val="en-US" w:bidi="th-TH"/>
        </w:rPr>
        <w:t>.</w:t>
      </w:r>
    </w:p>
    <w:p w14:paraId="4FCFF23F"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4107 </w:t>
      </w:r>
      <w:r w:rsidRPr="00645CB8">
        <w:rPr>
          <w:rFonts w:ascii="Browallia New" w:hAnsi="Browallia New" w:cs="Browallia New"/>
          <w:b/>
          <w:bCs/>
          <w:sz w:val="32"/>
          <w:szCs w:val="32"/>
          <w:cs/>
          <w:lang w:bidi="th-TH"/>
        </w:rPr>
        <w:t>การพัฒนาโปรแกรมบนเว็บ</w:t>
      </w:r>
      <w:r w:rsidRPr="00645CB8">
        <w:rPr>
          <w:rFonts w:ascii="Browallia New" w:hAnsi="Browallia New" w:cs="Browallia New"/>
          <w:b/>
          <w:bCs/>
          <w:sz w:val="32"/>
          <w:szCs w:val="32"/>
          <w:lang w:bidi="th-TH"/>
        </w:rPr>
        <w:tab/>
        <w:t xml:space="preserve">3 (3-0-6) </w:t>
      </w:r>
      <w:r w:rsidRPr="00645CB8">
        <w:rPr>
          <w:rFonts w:ascii="Browallia New" w:hAnsi="Browallia New" w:cs="Browallia New"/>
          <w:b/>
          <w:bCs/>
          <w:sz w:val="32"/>
          <w:szCs w:val="32"/>
          <w:cs/>
          <w:lang w:bidi="th-TH"/>
        </w:rPr>
        <w:t>หน่วยกิต</w:t>
      </w:r>
    </w:p>
    <w:p w14:paraId="778D298F" w14:textId="77777777" w:rsidR="00A12562" w:rsidRPr="00645CB8" w:rsidRDefault="00A12562" w:rsidP="00196D19">
      <w:pPr>
        <w:tabs>
          <w:tab w:val="right" w:pos="4302"/>
        </w:tabs>
        <w:ind w:left="1350"/>
        <w:contextualSpacing/>
        <w:jc w:val="both"/>
        <w:rPr>
          <w:rFonts w:ascii="Browallia New" w:hAnsi="Browallia New" w:cs="Browallia New"/>
          <w:sz w:val="32"/>
          <w:szCs w:val="32"/>
          <w:rtl/>
          <w:cs/>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w:t>
      </w:r>
      <w:r w:rsidRPr="00645CB8">
        <w:rPr>
          <w:rFonts w:ascii="Browallia New" w:hAnsi="Browallia New" w:cs="Browallia New"/>
          <w:sz w:val="32"/>
          <w:szCs w:val="32"/>
        </w:rPr>
        <w:t>CSX 3002</w:t>
      </w:r>
      <w:r w:rsidRPr="00645CB8">
        <w:rPr>
          <w:rFonts w:ascii="Browallia New" w:hAnsi="Browallia New" w:cs="Browallia New"/>
          <w:sz w:val="32"/>
          <w:szCs w:val="32"/>
          <w:cs/>
          <w:lang w:bidi="th-TH"/>
        </w:rPr>
        <w:t xml:space="preserve"> แนวคิดและการเขียนโปรแกรมเชิงวัตถุ</w:t>
      </w:r>
    </w:p>
    <w:p w14:paraId="7D804882"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การออกแบบและพัฒนาเว็บเพจ กรอบแบบจำลอง มุมมอง การควบค</w:t>
      </w:r>
      <w:r w:rsidRPr="00645CB8">
        <w:rPr>
          <w:rFonts w:ascii="Browallia New" w:hAnsi="Browallia New" w:cs="Browallia New" w:hint="cs"/>
          <w:sz w:val="32"/>
          <w:szCs w:val="32"/>
          <w:cs/>
          <w:lang w:bidi="th-TH"/>
        </w:rPr>
        <w:t>ุ</w:t>
      </w:r>
      <w:r w:rsidRPr="00645CB8">
        <w:rPr>
          <w:rFonts w:ascii="Browallia New" w:hAnsi="Browallia New" w:cs="Browallia New"/>
          <w:sz w:val="32"/>
          <w:szCs w:val="32"/>
          <w:cs/>
          <w:lang w:bidi="th-TH"/>
        </w:rPr>
        <w:t xml:space="preserve">ม </w:t>
      </w:r>
      <w:r w:rsidRPr="00645CB8">
        <w:rPr>
          <w:rFonts w:ascii="Browallia New" w:hAnsi="Browallia New" w:cs="Browallia New"/>
          <w:sz w:val="32"/>
          <w:szCs w:val="32"/>
          <w:rtl/>
          <w:cs/>
        </w:rPr>
        <w:t>(</w:t>
      </w:r>
      <w:r w:rsidRPr="00645CB8">
        <w:rPr>
          <w:rFonts w:ascii="Browallia New" w:hAnsi="Browallia New" w:cs="Browallia New"/>
          <w:sz w:val="32"/>
          <w:szCs w:val="32"/>
          <w:rtl/>
          <w:cs/>
          <w:lang w:bidi="th-TH"/>
        </w:rPr>
        <w:t>เอ็มวีซี</w:t>
      </w:r>
      <w:r w:rsidRPr="00645CB8">
        <w:rPr>
          <w:rFonts w:ascii="Browallia New" w:hAnsi="Browallia New" w:cs="Browallia New"/>
          <w:sz w:val="32"/>
          <w:szCs w:val="32"/>
          <w:rtl/>
          <w:cs/>
        </w:rPr>
        <w:t>)</w:t>
      </w:r>
      <w:r w:rsidRPr="00645CB8">
        <w:rPr>
          <w:rFonts w:ascii="Browallia New" w:hAnsi="Browallia New" w:cs="Browallia New"/>
          <w:sz w:val="32"/>
          <w:szCs w:val="32"/>
        </w:rPr>
        <w:t xml:space="preserve">, </w:t>
      </w:r>
      <w:r w:rsidRPr="00645CB8">
        <w:rPr>
          <w:rFonts w:ascii="Browallia New" w:hAnsi="Browallia New" w:cs="Browallia New"/>
          <w:sz w:val="32"/>
          <w:szCs w:val="32"/>
          <w:cs/>
          <w:lang w:bidi="th-TH"/>
        </w:rPr>
        <w:t xml:space="preserve">ภาษามาร์กอัปข้อความหลายมิติ </w:t>
      </w:r>
      <w:r w:rsidRPr="00645CB8">
        <w:rPr>
          <w:rFonts w:ascii="Browallia New" w:hAnsi="Browallia New" w:cs="Browallia New"/>
          <w:sz w:val="32"/>
          <w:szCs w:val="32"/>
          <w:rtl/>
          <w:cs/>
        </w:rPr>
        <w:t>(</w:t>
      </w:r>
      <w:r w:rsidRPr="00645CB8">
        <w:rPr>
          <w:rFonts w:ascii="Browallia New" w:hAnsi="Browallia New" w:cs="Browallia New"/>
          <w:sz w:val="32"/>
          <w:szCs w:val="32"/>
        </w:rPr>
        <w:t xml:space="preserve">HTML) </w:t>
      </w:r>
      <w:r w:rsidRPr="00645CB8">
        <w:rPr>
          <w:rFonts w:ascii="Browallia New" w:hAnsi="Browallia New" w:cs="Browallia New"/>
          <w:sz w:val="32"/>
          <w:szCs w:val="32"/>
          <w:cs/>
          <w:lang w:bidi="th-TH"/>
        </w:rPr>
        <w:t xml:space="preserve">และไดนามิกส์ </w:t>
      </w:r>
      <w:r w:rsidRPr="00645CB8">
        <w:rPr>
          <w:rFonts w:ascii="Browallia New" w:hAnsi="Browallia New" w:cs="Browallia New"/>
          <w:sz w:val="32"/>
          <w:szCs w:val="32"/>
        </w:rPr>
        <w:t xml:space="preserve">HTML </w:t>
      </w:r>
      <w:r w:rsidRPr="00645CB8">
        <w:rPr>
          <w:rFonts w:ascii="Browallia New" w:hAnsi="Browallia New" w:cs="Browallia New"/>
          <w:sz w:val="32"/>
          <w:szCs w:val="32"/>
          <w:cs/>
          <w:lang w:bidi="th-TH"/>
        </w:rPr>
        <w:t xml:space="preserve">พร้อมด้วยภาษาสคริปต์ </w:t>
      </w:r>
      <w:r w:rsidRPr="00645CB8">
        <w:rPr>
          <w:rFonts w:ascii="Browallia New" w:hAnsi="Browallia New" w:cs="Browallia New"/>
          <w:sz w:val="32"/>
          <w:szCs w:val="32"/>
          <w:lang w:bidi="th-TH"/>
        </w:rPr>
        <w:t>(</w:t>
      </w:r>
      <w:r w:rsidRPr="00645CB8">
        <w:rPr>
          <w:rFonts w:ascii="Browallia New" w:hAnsi="Browallia New" w:cs="Browallia New"/>
          <w:sz w:val="32"/>
          <w:szCs w:val="32"/>
          <w:cs/>
          <w:lang w:bidi="th-TH"/>
        </w:rPr>
        <w:t>เช่น วีบีสคริปต์หรือสคริปต์</w:t>
      </w:r>
      <w:r w:rsidRPr="00645CB8">
        <w:rPr>
          <w:rFonts w:ascii="Browallia New" w:hAnsi="Browallia New" w:cs="Browallia New"/>
          <w:sz w:val="32"/>
          <w:szCs w:val="32"/>
          <w:lang w:bidi="th-TH"/>
        </w:rPr>
        <w:t>)</w:t>
      </w:r>
      <w:r w:rsidRPr="00645CB8">
        <w:rPr>
          <w:rFonts w:ascii="Browallia New" w:hAnsi="Browallia New" w:cs="Browallia New"/>
          <w:sz w:val="32"/>
          <w:szCs w:val="32"/>
          <w:cs/>
          <w:lang w:bidi="th-TH"/>
        </w:rPr>
        <w:t xml:space="preserve"> ความรู้และทักษะในการพัฒนาโปรแกรมบนเว็บโดยใช้สถาปัตยกรรม </w:t>
      </w:r>
      <w:r w:rsidRPr="00645CB8">
        <w:rPr>
          <w:rFonts w:ascii="Browallia New" w:hAnsi="Browallia New" w:cs="Browallia New"/>
          <w:sz w:val="32"/>
          <w:szCs w:val="32"/>
        </w:rPr>
        <w:t xml:space="preserve">n-tiers </w:t>
      </w:r>
      <w:r w:rsidRPr="00645CB8">
        <w:rPr>
          <w:rFonts w:ascii="Browallia New" w:hAnsi="Browallia New" w:cs="Browallia New"/>
          <w:sz w:val="32"/>
          <w:szCs w:val="32"/>
          <w:cs/>
          <w:lang w:bidi="th-TH"/>
        </w:rPr>
        <w:t>การออกแบบ การจัดสร้าง และการติดตั้งโปรแกรมบนเว็บ</w:t>
      </w:r>
    </w:p>
    <w:p w14:paraId="3D6AA348"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p>
    <w:p w14:paraId="3F06C4F7"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4109 Android Application Development</w:t>
      </w:r>
      <w:r w:rsidRPr="00645CB8">
        <w:rPr>
          <w:rFonts w:ascii="Browallia New" w:hAnsi="Browallia New" w:cs="Browallia New"/>
          <w:b/>
          <w:bCs/>
          <w:sz w:val="32"/>
          <w:szCs w:val="32"/>
          <w:lang w:bidi="th-TH"/>
        </w:rPr>
        <w:tab/>
        <w:t xml:space="preserve">3(3-0-6) credits </w:t>
      </w:r>
    </w:p>
    <w:p w14:paraId="01BF2056"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 CSX 3002 Object-Oriented Concepts and Programming</w:t>
      </w:r>
    </w:p>
    <w:p w14:paraId="1C48263C" w14:textId="77777777" w:rsidR="00A64744" w:rsidRPr="00645CB8" w:rsidRDefault="00A12562" w:rsidP="00484CA2">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Introduction to Android application development for ubiquitous devices such as phones and tablets, developing Android application on Android Studio with Kotlin programming language, emphasizing of hands-on project works, and development of small-scale applications.</w:t>
      </w:r>
    </w:p>
    <w:p w14:paraId="16EF9EF9"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4109</w:t>
      </w:r>
      <w:r w:rsidRPr="00645CB8">
        <w:rPr>
          <w:rFonts w:ascii="Browallia New" w:hAnsi="Browallia New" w:cs="Browallia New"/>
          <w:b/>
          <w:bCs/>
          <w:sz w:val="32"/>
          <w:szCs w:val="32"/>
          <w:cs/>
          <w:lang w:bidi="th-TH"/>
        </w:rPr>
        <w:t xml:space="preserve"> การพัฒนาโปรแกรมประยุกต์บนแอนดรอยด์</w:t>
      </w:r>
      <w:r w:rsidRPr="00645CB8">
        <w:rPr>
          <w:rFonts w:ascii="Browallia New" w:hAnsi="Browallia New" w:cs="Browallia New"/>
          <w:b/>
          <w:bCs/>
          <w:sz w:val="32"/>
          <w:szCs w:val="32"/>
          <w:lang w:bidi="th-TH"/>
        </w:rPr>
        <w:tab/>
        <w:t xml:space="preserve">3 (3-0-6) </w:t>
      </w:r>
      <w:r w:rsidRPr="00645CB8">
        <w:rPr>
          <w:rFonts w:ascii="Browallia New" w:hAnsi="Browallia New" w:cs="Browallia New"/>
          <w:b/>
          <w:bCs/>
          <w:sz w:val="32"/>
          <w:szCs w:val="32"/>
          <w:cs/>
          <w:lang w:bidi="th-TH"/>
        </w:rPr>
        <w:t>หน่วยกิต</w:t>
      </w:r>
    </w:p>
    <w:p w14:paraId="01B27267"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:CSX 3002</w:t>
      </w:r>
      <w:r w:rsidRPr="00645CB8">
        <w:rPr>
          <w:rFonts w:ascii="Browallia New" w:hAnsi="Browallia New" w:cs="Browallia New"/>
          <w:sz w:val="32"/>
          <w:szCs w:val="32"/>
          <w:cs/>
          <w:lang w:bidi="th-TH"/>
        </w:rPr>
        <w:t xml:space="preserve"> แนวคิดและการเขียนโปรแกรมเชิงวัตถุ</w:t>
      </w:r>
    </w:p>
    <w:p w14:paraId="35DB98E2" w14:textId="77777777" w:rsidR="00A12562" w:rsidRPr="00645CB8" w:rsidRDefault="0095156C"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hint="cs"/>
          <w:sz w:val="32"/>
          <w:szCs w:val="32"/>
          <w:cs/>
          <w:lang w:bidi="th-TH"/>
        </w:rPr>
        <w:t xml:space="preserve"> การพัฒนาแอปพลิเคชันเบื้องต้น บน</w:t>
      </w:r>
      <w:r w:rsidR="00A12562" w:rsidRPr="00645CB8">
        <w:rPr>
          <w:rFonts w:ascii="Browallia New" w:hAnsi="Browallia New" w:cs="Browallia New"/>
          <w:sz w:val="32"/>
          <w:szCs w:val="32"/>
          <w:cs/>
          <w:lang w:bidi="th-TH"/>
        </w:rPr>
        <w:t xml:space="preserve">ระบบปฏิบัติการแอนดรอยด์สำหรับมือถือและแท็บเล็ต  การสร้างแอปพลิเคชันแอนดรอยด้วย </w:t>
      </w:r>
      <w:r w:rsidR="00A12562" w:rsidRPr="00645CB8">
        <w:rPr>
          <w:rFonts w:ascii="Browallia New" w:hAnsi="Browallia New" w:cs="Browallia New"/>
          <w:sz w:val="32"/>
          <w:szCs w:val="32"/>
          <w:lang w:bidi="th-TH"/>
        </w:rPr>
        <w:t xml:space="preserve">Android Studio </w:t>
      </w:r>
      <w:r w:rsidR="00A12562" w:rsidRPr="00645CB8">
        <w:rPr>
          <w:rFonts w:ascii="Browallia New" w:hAnsi="Browallia New" w:cs="Browallia New"/>
          <w:sz w:val="32"/>
          <w:szCs w:val="32"/>
          <w:cs/>
          <w:lang w:bidi="th-TH"/>
        </w:rPr>
        <w:t xml:space="preserve">โดยใช้ภาษา </w:t>
      </w:r>
      <w:r w:rsidR="00A12562" w:rsidRPr="00645CB8">
        <w:rPr>
          <w:rFonts w:ascii="Browallia New" w:hAnsi="Browallia New" w:cs="Browallia New"/>
          <w:sz w:val="32"/>
          <w:szCs w:val="32"/>
          <w:lang w:bidi="th-TH"/>
        </w:rPr>
        <w:t xml:space="preserve">Kotlin  </w:t>
      </w:r>
      <w:r w:rsidR="00A12562" w:rsidRPr="00645CB8">
        <w:rPr>
          <w:rFonts w:ascii="Browallia New" w:hAnsi="Browallia New" w:cs="Browallia New"/>
          <w:sz w:val="32"/>
          <w:szCs w:val="32"/>
          <w:cs/>
          <w:lang w:bidi="th-TH"/>
        </w:rPr>
        <w:t>มุ่งเน้นการทำงานโปรเจกต์ และการพัฒนาแอปพลิเคชันขนาดเล็ก</w:t>
      </w:r>
    </w:p>
    <w:p w14:paraId="4484EA2C" w14:textId="77777777" w:rsidR="00484CA2" w:rsidRPr="00645CB8" w:rsidRDefault="00484CA2" w:rsidP="00196D19">
      <w:pPr>
        <w:pStyle w:val="Footer"/>
        <w:tabs>
          <w:tab w:val="clear" w:pos="4153"/>
          <w:tab w:val="clear" w:pos="8306"/>
        </w:tabs>
        <w:ind w:left="1350"/>
        <w:jc w:val="thaiDistribute"/>
        <w:rPr>
          <w:rFonts w:ascii="Browallia New" w:hAnsi="Browallia New" w:cs="Browallia New"/>
          <w:sz w:val="32"/>
          <w:szCs w:val="32"/>
          <w:lang w:bidi="th-TH"/>
        </w:rPr>
      </w:pPr>
    </w:p>
    <w:p w14:paraId="3A18832F" w14:textId="77777777" w:rsidR="00F23D0F" w:rsidRPr="00645CB8" w:rsidRDefault="00F23D0F" w:rsidP="00196D19">
      <w:pPr>
        <w:pStyle w:val="Footer"/>
        <w:tabs>
          <w:tab w:val="clear" w:pos="4153"/>
          <w:tab w:val="clear" w:pos="8306"/>
        </w:tabs>
        <w:ind w:left="1350"/>
        <w:jc w:val="thaiDistribute"/>
        <w:rPr>
          <w:rFonts w:ascii="Browallia New" w:hAnsi="Browallia New" w:cs="Browallia New"/>
          <w:sz w:val="32"/>
          <w:szCs w:val="32"/>
          <w:lang w:bidi="th-TH"/>
        </w:rPr>
      </w:pPr>
    </w:p>
    <w:p w14:paraId="596D7CD0" w14:textId="77777777" w:rsidR="00F23D0F" w:rsidRPr="00645CB8" w:rsidRDefault="00F23D0F" w:rsidP="00196D19">
      <w:pPr>
        <w:pStyle w:val="Footer"/>
        <w:tabs>
          <w:tab w:val="clear" w:pos="4153"/>
          <w:tab w:val="clear" w:pos="8306"/>
        </w:tabs>
        <w:ind w:left="1350"/>
        <w:jc w:val="thaiDistribute"/>
        <w:rPr>
          <w:rFonts w:ascii="Browallia New" w:hAnsi="Browallia New" w:cs="Browallia New"/>
          <w:sz w:val="32"/>
          <w:szCs w:val="32"/>
          <w:lang w:bidi="th-TH"/>
        </w:rPr>
      </w:pPr>
    </w:p>
    <w:p w14:paraId="585A1020" w14:textId="77777777" w:rsidR="00F23D0F" w:rsidRPr="00645CB8" w:rsidRDefault="00F23D0F" w:rsidP="00196D19">
      <w:pPr>
        <w:pStyle w:val="Footer"/>
        <w:tabs>
          <w:tab w:val="clear" w:pos="4153"/>
          <w:tab w:val="clear" w:pos="8306"/>
        </w:tabs>
        <w:ind w:left="1350"/>
        <w:jc w:val="thaiDistribute"/>
        <w:rPr>
          <w:rFonts w:ascii="Browallia New" w:hAnsi="Browallia New" w:cs="Browallia New"/>
          <w:sz w:val="32"/>
          <w:szCs w:val="32"/>
          <w:lang w:bidi="th-TH"/>
        </w:rPr>
      </w:pPr>
    </w:p>
    <w:p w14:paraId="1229904B"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CSX 4110 Backend Application Development</w:t>
      </w:r>
      <w:r w:rsidRPr="00645CB8">
        <w:rPr>
          <w:rFonts w:ascii="Browallia New" w:hAnsi="Browallia New" w:cs="Browallia New"/>
          <w:b/>
          <w:bCs/>
          <w:sz w:val="32"/>
          <w:szCs w:val="32"/>
          <w:lang w:bidi="th-TH"/>
        </w:rPr>
        <w:tab/>
        <w:t>3 (3-0-6) credits</w:t>
      </w:r>
    </w:p>
    <w:p w14:paraId="5F91399A" w14:textId="77777777" w:rsidR="00A12562" w:rsidRPr="00645CB8" w:rsidRDefault="00A12562" w:rsidP="00196D19">
      <w:pPr>
        <w:pStyle w:val="Foote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Prerequisite: CSX </w:t>
      </w:r>
      <w:r w:rsidRPr="00645CB8">
        <w:rPr>
          <w:rFonts w:ascii="Browallia New" w:hAnsi="Browallia New" w:cs="Browallia New"/>
          <w:sz w:val="32"/>
          <w:szCs w:val="32"/>
          <w:cs/>
          <w:lang w:bidi="th-TH"/>
        </w:rPr>
        <w:t>3002</w:t>
      </w:r>
      <w:r w:rsidRPr="00645CB8">
        <w:rPr>
          <w:rFonts w:ascii="Browallia New" w:hAnsi="Browallia New" w:cs="Browallia New"/>
          <w:sz w:val="32"/>
          <w:szCs w:val="32"/>
          <w:lang w:bidi="th-TH"/>
        </w:rPr>
        <w:t xml:space="preserve"> Object-Oriented Concepts and Programming</w:t>
      </w:r>
    </w:p>
    <w:p w14:paraId="615BB72A" w14:textId="77777777" w:rsidR="00A12562" w:rsidRPr="00645CB8" w:rsidRDefault="00A12562" w:rsidP="00196D19">
      <w:pPr>
        <w:pStyle w:val="Foote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Foundational skills of back-end application development, developing applications using the modern server-side programming languages and frameworks, back-end application development process including connecting databases, testing, building, and using of APIs such as RESTful, and implementing security features to the applications.</w:t>
      </w:r>
    </w:p>
    <w:p w14:paraId="168EA785" w14:textId="77777777" w:rsidR="00A12562" w:rsidRPr="00645CB8" w:rsidRDefault="00A12562" w:rsidP="00196D19">
      <w:pPr>
        <w:pStyle w:val="Footer"/>
        <w:tabs>
          <w:tab w:val="clear" w:pos="4153"/>
          <w:tab w:val="clear" w:pos="8306"/>
          <w:tab w:val="left" w:pos="765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4110 </w:t>
      </w:r>
      <w:r w:rsidRPr="00645CB8">
        <w:rPr>
          <w:rFonts w:ascii="Browallia New" w:hAnsi="Browallia New" w:cs="Browallia New"/>
          <w:b/>
          <w:bCs/>
          <w:sz w:val="32"/>
          <w:szCs w:val="32"/>
          <w:cs/>
          <w:lang w:bidi="th-TH"/>
        </w:rPr>
        <w:t>การพัฒนาแอปพลิเคชันแบ็กเอนด์</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lang w:val="en-US" w:bidi="th-TH"/>
        </w:rPr>
        <w:t xml:space="preserve">3 (3-0-6) </w:t>
      </w:r>
      <w:r w:rsidRPr="00645CB8">
        <w:rPr>
          <w:rFonts w:ascii="Browallia New" w:hAnsi="Browallia New" w:cs="Browallia New"/>
          <w:b/>
          <w:bCs/>
          <w:sz w:val="32"/>
          <w:szCs w:val="32"/>
          <w:cs/>
          <w:lang w:bidi="th-TH"/>
        </w:rPr>
        <w:t>หน่วยกิต</w:t>
      </w:r>
    </w:p>
    <w:p w14:paraId="79BD43F3" w14:textId="77777777" w:rsidR="00A12562" w:rsidRPr="00645CB8" w:rsidRDefault="00A12562" w:rsidP="00196D19">
      <w:pPr>
        <w:pStyle w:val="Foote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 xml:space="preserve">บุรพวิชา: </w:t>
      </w:r>
      <w:r w:rsidRPr="00645CB8">
        <w:rPr>
          <w:rFonts w:ascii="Browallia New" w:hAnsi="Browallia New" w:cs="Browallia New"/>
          <w:sz w:val="32"/>
          <w:szCs w:val="32"/>
          <w:lang w:bidi="th-TH"/>
        </w:rPr>
        <w:t>CSX 3002</w:t>
      </w:r>
      <w:r w:rsidRPr="00645CB8">
        <w:rPr>
          <w:rFonts w:ascii="Browallia New" w:hAnsi="Browallia New" w:cs="Browallia New"/>
          <w:sz w:val="32"/>
          <w:szCs w:val="32"/>
          <w:cs/>
          <w:lang w:bidi="th-TH"/>
        </w:rPr>
        <w:t xml:space="preserve"> แนวคิดและการเขียนโปรแกรมเชิงวัตถุ</w:t>
      </w:r>
    </w:p>
    <w:p w14:paraId="6CE4A8AD" w14:textId="77777777" w:rsidR="00A12562" w:rsidRPr="00645CB8" w:rsidRDefault="00A12562" w:rsidP="00196D19">
      <w:pPr>
        <w:pStyle w:val="Footer"/>
        <w:tabs>
          <w:tab w:val="clear" w:pos="4153"/>
          <w:tab w:val="clear" w:pos="8306"/>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 xml:space="preserve">ทักษะพื้นฐานการพัฒนาแอปพลิเคชันแบ็คเอนด์ การพัฒนาแอปพลิเคชันโดยใช้ภาษาและกรอบการเขียนโปรแกรมฝั่งเซิร์ฟเวอร์ที่ทันสมัย กระบวนการพัฒนาแอปพลิเคชันแบ็คเอนด์ซึ่งรวมถึงการเชื่อมต่อฐานข้อมูล การทดสอบ การสร้างและการใช้ </w:t>
      </w:r>
      <w:r w:rsidRPr="00645CB8">
        <w:rPr>
          <w:rFonts w:ascii="Browallia New" w:hAnsi="Browallia New" w:cs="Browallia New"/>
          <w:sz w:val="32"/>
          <w:szCs w:val="32"/>
          <w:lang w:bidi="th-TH"/>
        </w:rPr>
        <w:t xml:space="preserve">API </w:t>
      </w:r>
      <w:r w:rsidRPr="00645CB8">
        <w:rPr>
          <w:rFonts w:ascii="Browallia New" w:hAnsi="Browallia New" w:cs="Browallia New"/>
          <w:sz w:val="32"/>
          <w:szCs w:val="32"/>
          <w:cs/>
          <w:lang w:bidi="th-TH"/>
        </w:rPr>
        <w:t xml:space="preserve">เช่น </w:t>
      </w:r>
      <w:r w:rsidRPr="00645CB8">
        <w:rPr>
          <w:rFonts w:ascii="Browallia New" w:hAnsi="Browallia New" w:cs="Browallia New"/>
          <w:sz w:val="32"/>
          <w:szCs w:val="32"/>
          <w:lang w:bidi="th-TH"/>
        </w:rPr>
        <w:t xml:space="preserve">RESTful </w:t>
      </w:r>
      <w:r w:rsidRPr="00645CB8">
        <w:rPr>
          <w:rFonts w:ascii="Browallia New" w:hAnsi="Browallia New" w:cs="Browallia New"/>
          <w:sz w:val="32"/>
          <w:szCs w:val="32"/>
          <w:cs/>
          <w:lang w:bidi="th-TH"/>
        </w:rPr>
        <w:t>และการพัฒนาคุณลักษณะด้านความ</w:t>
      </w:r>
      <w:r w:rsidR="00DA17E4" w:rsidRPr="00645CB8">
        <w:rPr>
          <w:rFonts w:ascii="Browallia New" w:hAnsi="Browallia New" w:cs="Browallia New" w:hint="cs"/>
          <w:sz w:val="32"/>
          <w:szCs w:val="32"/>
          <w:cs/>
          <w:lang w:bidi="th-TH"/>
        </w:rPr>
        <w:t>มั่นคง</w:t>
      </w:r>
      <w:r w:rsidRPr="00645CB8">
        <w:rPr>
          <w:rFonts w:ascii="Browallia New" w:hAnsi="Browallia New" w:cs="Browallia New"/>
          <w:sz w:val="32"/>
          <w:szCs w:val="32"/>
          <w:cs/>
          <w:lang w:bidi="th-TH"/>
        </w:rPr>
        <w:t>ปลอดภัยของแอปพลิเคชัน</w:t>
      </w:r>
    </w:p>
    <w:p w14:paraId="1B27E82A" w14:textId="77777777" w:rsidR="00760111" w:rsidRPr="00645CB8" w:rsidRDefault="00760111" w:rsidP="00196D19">
      <w:pPr>
        <w:pStyle w:val="Footer"/>
        <w:tabs>
          <w:tab w:val="clear" w:pos="4153"/>
          <w:tab w:val="clear" w:pos="8306"/>
          <w:tab w:val="left" w:pos="7920"/>
        </w:tabs>
        <w:ind w:left="1350"/>
        <w:jc w:val="thaiDistribute"/>
        <w:rPr>
          <w:rFonts w:ascii="Browallia New" w:hAnsi="Browallia New" w:cs="Browallia New"/>
          <w:sz w:val="32"/>
          <w:szCs w:val="32"/>
          <w:lang w:bidi="th-TH"/>
        </w:rPr>
      </w:pPr>
    </w:p>
    <w:p w14:paraId="65025BB6" w14:textId="77777777" w:rsidR="005B267E" w:rsidRPr="00645CB8" w:rsidRDefault="005B267E" w:rsidP="005B267E">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4407 Enterprise Application Development </w:t>
      </w:r>
      <w:r w:rsidRPr="00645CB8">
        <w:rPr>
          <w:rFonts w:ascii="Browallia New" w:hAnsi="Browallia New" w:cs="Browallia New"/>
          <w:b/>
          <w:bCs/>
          <w:sz w:val="32"/>
          <w:szCs w:val="32"/>
          <w:lang w:bidi="th-TH"/>
        </w:rPr>
        <w:tab/>
        <w:t>3 (3-0-6) credits</w:t>
      </w:r>
    </w:p>
    <w:p w14:paraId="268547C2" w14:textId="77777777" w:rsidR="005B267E" w:rsidRPr="00645CB8" w:rsidRDefault="005B267E" w:rsidP="005B267E">
      <w:pPr>
        <w:pStyle w:val="Footer"/>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Prerequisite: CSX 3006 Database Systems or ITX 3006 Database Management Systems</w:t>
      </w:r>
    </w:p>
    <w:p w14:paraId="621EB3DE" w14:textId="77777777" w:rsidR="005B267E" w:rsidRPr="00645CB8" w:rsidRDefault="005B267E" w:rsidP="005B267E">
      <w:pPr>
        <w:pStyle w:val="Footer"/>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High-level overview of enterprise application architecture; analyzing, designing, and developing enterprise </w:t>
      </w:r>
      <w:proofErr w:type="gramStart"/>
      <w:r w:rsidRPr="00645CB8">
        <w:rPr>
          <w:rFonts w:ascii="Browallia New" w:hAnsi="Browallia New" w:cs="Browallia New"/>
          <w:sz w:val="32"/>
          <w:szCs w:val="32"/>
          <w:lang w:val="en-US" w:bidi="th-TH"/>
        </w:rPr>
        <w:t>application</w:t>
      </w:r>
      <w:proofErr w:type="gramEnd"/>
      <w:r w:rsidRPr="00645CB8">
        <w:rPr>
          <w:rFonts w:ascii="Browallia New" w:hAnsi="Browallia New" w:cs="Browallia New"/>
          <w:sz w:val="32"/>
          <w:szCs w:val="32"/>
          <w:lang w:val="en-US" w:bidi="th-TH"/>
        </w:rPr>
        <w:t xml:space="preserve"> on selected architecture and platform; use of DevOps toolchain to develop, test, integrate, and deploy enterprise software; designing and developing interoperability among applications.</w:t>
      </w:r>
    </w:p>
    <w:p w14:paraId="4EE7360C" w14:textId="77777777" w:rsidR="005B267E" w:rsidRPr="00645CB8" w:rsidRDefault="005B267E" w:rsidP="005B267E">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4407</w:t>
      </w:r>
      <w:r w:rsidRPr="00645CB8">
        <w:rPr>
          <w:rFonts w:ascii="Browallia New" w:hAnsi="Browallia New" w:cs="Browallia New"/>
          <w:b/>
          <w:bCs/>
          <w:sz w:val="32"/>
          <w:szCs w:val="32"/>
          <w:cs/>
          <w:lang w:bidi="th-TH"/>
        </w:rPr>
        <w:t xml:space="preserve"> การพัฒนาโปรแกรมประยุกต์ขององค์กร</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17114181" w14:textId="77777777" w:rsidR="005B267E" w:rsidRPr="00645CB8" w:rsidRDefault="005B267E" w:rsidP="005B267E">
      <w:pPr>
        <w:pStyle w:val="Footer"/>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cs/>
          <w:lang w:val="en-US" w:bidi="th-TH"/>
        </w:rPr>
        <w:t>บุรพวิชา</w:t>
      </w:r>
      <w:r w:rsidRPr="00645CB8">
        <w:rPr>
          <w:rFonts w:ascii="Browallia New" w:hAnsi="Browallia New" w:cs="Browallia New"/>
          <w:sz w:val="32"/>
          <w:szCs w:val="32"/>
          <w:lang w:val="en-US" w:bidi="th-TH"/>
        </w:rPr>
        <w:t>:CSX 3006</w:t>
      </w:r>
      <w:r w:rsidRPr="00645CB8">
        <w:rPr>
          <w:rFonts w:ascii="Browallia New" w:hAnsi="Browallia New" w:cs="Browallia New"/>
          <w:sz w:val="32"/>
          <w:szCs w:val="32"/>
          <w:cs/>
          <w:lang w:val="en-US" w:bidi="th-TH"/>
        </w:rPr>
        <w:t xml:space="preserve"> ระบบฐานข้อมูล หรือ </w:t>
      </w:r>
      <w:r w:rsidRPr="00645CB8">
        <w:rPr>
          <w:rFonts w:ascii="Browallia New" w:hAnsi="Browallia New" w:cs="Browallia New"/>
          <w:sz w:val="32"/>
          <w:szCs w:val="32"/>
          <w:lang w:val="en-US" w:bidi="th-TH"/>
        </w:rPr>
        <w:t>ITX 3006</w:t>
      </w:r>
      <w:r w:rsidRPr="00645CB8">
        <w:rPr>
          <w:rFonts w:ascii="Browallia New" w:hAnsi="Browallia New" w:cs="Browallia New"/>
          <w:sz w:val="32"/>
          <w:szCs w:val="32"/>
          <w:cs/>
          <w:lang w:val="en-US" w:bidi="th-TH"/>
        </w:rPr>
        <w:t xml:space="preserve"> ระบบจัดการฐานข้อมูล</w:t>
      </w:r>
    </w:p>
    <w:p w14:paraId="0C0AAEDC" w14:textId="77777777" w:rsidR="005B267E" w:rsidRPr="00645CB8" w:rsidRDefault="005B267E" w:rsidP="005B267E">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val="en-US" w:bidi="th-TH"/>
        </w:rPr>
        <w:t xml:space="preserve">ภาพรวมระดับสูงของสถาปัตยกรรมแอปพลิเคชันระดับองค์กร วิเคราะห์ ออกแบบ และพัฒนาแอปพลิเคชันระดับองค์กรบนสถาปัตยกรรมและแพลตฟอร์มที่เลือก ใช้ชุดเครื่องมือ </w:t>
      </w:r>
      <w:r w:rsidRPr="00645CB8">
        <w:rPr>
          <w:rFonts w:ascii="Browallia New" w:hAnsi="Browallia New" w:cs="Browallia New"/>
          <w:sz w:val="32"/>
          <w:szCs w:val="32"/>
          <w:lang w:val="en-US" w:bidi="th-TH"/>
        </w:rPr>
        <w:t xml:space="preserve">DevOps </w:t>
      </w:r>
      <w:r w:rsidRPr="00645CB8">
        <w:rPr>
          <w:rFonts w:ascii="Browallia New" w:hAnsi="Browallia New" w:cs="Browallia New"/>
          <w:sz w:val="32"/>
          <w:szCs w:val="32"/>
          <w:cs/>
          <w:lang w:val="en-US" w:bidi="th-TH"/>
        </w:rPr>
        <w:t>เพื่อพัฒนา ทดสอบ ผสานรวม และปรับใช้ซอฟต์แวร์ระดับองค์กร ออกแบบและพัฒนาการทำงานร่วมกันระหว่างแอปพลิเคชัน</w:t>
      </w:r>
    </w:p>
    <w:p w14:paraId="10E2DBDB" w14:textId="77777777" w:rsidR="005B267E" w:rsidRPr="00645CB8" w:rsidRDefault="005B267E" w:rsidP="00196D19">
      <w:pPr>
        <w:pStyle w:val="Footer"/>
        <w:tabs>
          <w:tab w:val="clear" w:pos="4153"/>
          <w:tab w:val="clear" w:pos="8306"/>
          <w:tab w:val="left" w:pos="7920"/>
        </w:tabs>
        <w:ind w:left="1350"/>
        <w:jc w:val="thaiDistribute"/>
        <w:rPr>
          <w:rFonts w:ascii="Browallia New" w:hAnsi="Browallia New" w:cs="Browallia New"/>
          <w:sz w:val="32"/>
          <w:szCs w:val="32"/>
          <w:lang w:bidi="th-TH"/>
        </w:rPr>
      </w:pPr>
    </w:p>
    <w:p w14:paraId="6A19214B" w14:textId="77777777" w:rsidR="00760111" w:rsidRPr="00645CB8" w:rsidRDefault="00760111" w:rsidP="00760111">
      <w:pPr>
        <w:pStyle w:val="Footer"/>
        <w:tabs>
          <w:tab w:val="clear" w:pos="4153"/>
          <w:tab w:val="clear" w:pos="8306"/>
          <w:tab w:val="left" w:pos="765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4180-4199 Selected Topic [in Software Engineering] </w:t>
      </w:r>
      <w:r w:rsidRPr="00645CB8">
        <w:rPr>
          <w:rFonts w:ascii="Browallia New" w:hAnsi="Browallia New" w:cs="Browallia New"/>
          <w:b/>
          <w:bCs/>
          <w:sz w:val="32"/>
          <w:szCs w:val="32"/>
          <w:lang w:bidi="th-TH"/>
        </w:rPr>
        <w:tab/>
        <w:t>3(3-0-6) credits</w:t>
      </w:r>
    </w:p>
    <w:p w14:paraId="611F380D" w14:textId="77777777" w:rsidR="00760111" w:rsidRPr="00645CB8" w:rsidRDefault="00760111" w:rsidP="00760111">
      <w:pPr>
        <w:pStyle w:val="Foote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 Junior or senior students with the consent of the instructors</w:t>
      </w:r>
    </w:p>
    <w:p w14:paraId="05B62397" w14:textId="77777777" w:rsidR="00760111" w:rsidRPr="00645CB8" w:rsidRDefault="00760111" w:rsidP="00760111">
      <w:pPr>
        <w:pStyle w:val="Foote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Special topics that are appropriate for detailed study and research. The topic selected depends on the students’ needs and the instructors’ requirements and is in accordance with the current changes in software engineering and development in that period.</w:t>
      </w:r>
    </w:p>
    <w:p w14:paraId="37801BAB" w14:textId="77777777" w:rsidR="00AE0CA6" w:rsidRPr="00645CB8" w:rsidRDefault="00AE0CA6" w:rsidP="00760111">
      <w:pPr>
        <w:pStyle w:val="Footer"/>
        <w:tabs>
          <w:tab w:val="left" w:pos="7920"/>
        </w:tabs>
        <w:ind w:left="1350"/>
        <w:jc w:val="thaiDistribute"/>
        <w:rPr>
          <w:rFonts w:ascii="Browallia New" w:hAnsi="Browallia New" w:cs="Browallia New"/>
          <w:sz w:val="32"/>
          <w:szCs w:val="32"/>
          <w:lang w:bidi="th-TH"/>
        </w:rPr>
      </w:pPr>
    </w:p>
    <w:p w14:paraId="48B2315C" w14:textId="77777777" w:rsidR="00760111" w:rsidRPr="00645CB8" w:rsidRDefault="00760111" w:rsidP="00760111">
      <w:pPr>
        <w:pStyle w:val="Footer"/>
        <w:tabs>
          <w:tab w:val="clear" w:pos="4153"/>
          <w:tab w:val="clear" w:pos="8306"/>
          <w:tab w:val="left" w:pos="765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CSX 4180-4199</w:t>
      </w:r>
      <w:r w:rsidRPr="00645CB8">
        <w:rPr>
          <w:rFonts w:ascii="Browallia New" w:hAnsi="Browallia New" w:cs="Browallia New"/>
          <w:b/>
          <w:bCs/>
          <w:sz w:val="32"/>
          <w:szCs w:val="32"/>
          <w:cs/>
          <w:lang w:bidi="th-TH"/>
        </w:rPr>
        <w:t xml:space="preserve"> หัวข้อพิเศษ [วิศวกรรมซอฟต์แวร์]</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771C5FC6" w14:textId="77777777" w:rsidR="00760111" w:rsidRPr="00645CB8" w:rsidRDefault="00760111" w:rsidP="00760111">
      <w:pPr>
        <w:pStyle w:val="Foote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w:t>
      </w:r>
      <w:r w:rsidRPr="00645CB8">
        <w:rPr>
          <w:rFonts w:ascii="Browallia New" w:hAnsi="Browallia New" w:cs="Browallia New"/>
          <w:sz w:val="32"/>
          <w:szCs w:val="32"/>
          <w:cs/>
          <w:lang w:bidi="th-TH"/>
        </w:rPr>
        <w:t xml:space="preserve"> นักศึกษาชั้นปีที่ </w:t>
      </w:r>
      <w:r w:rsidRPr="00645CB8">
        <w:rPr>
          <w:rFonts w:ascii="Browallia New" w:hAnsi="Browallia New" w:cs="Browallia New"/>
          <w:sz w:val="32"/>
          <w:szCs w:val="32"/>
          <w:lang w:val="en-US" w:bidi="th-TH"/>
        </w:rPr>
        <w:t xml:space="preserve">3 </w:t>
      </w:r>
      <w:r w:rsidRPr="00645CB8">
        <w:rPr>
          <w:rFonts w:ascii="Browallia New" w:hAnsi="Browallia New" w:cs="Browallia New" w:hint="cs"/>
          <w:sz w:val="32"/>
          <w:szCs w:val="32"/>
          <w:cs/>
          <w:lang w:val="en-US" w:bidi="th-TH"/>
        </w:rPr>
        <w:t xml:space="preserve">หรือ </w:t>
      </w:r>
      <w:r w:rsidRPr="00645CB8">
        <w:rPr>
          <w:rFonts w:ascii="Browallia New" w:hAnsi="Browallia New" w:cs="Browallia New"/>
          <w:sz w:val="32"/>
          <w:szCs w:val="32"/>
          <w:lang w:bidi="th-TH"/>
        </w:rPr>
        <w:t>4</w:t>
      </w:r>
      <w:r w:rsidRPr="00645CB8">
        <w:rPr>
          <w:rFonts w:ascii="Browallia New" w:hAnsi="Browallia New" w:cs="Browallia New"/>
          <w:sz w:val="32"/>
          <w:szCs w:val="32"/>
          <w:cs/>
          <w:lang w:bidi="th-TH"/>
        </w:rPr>
        <w:t xml:space="preserve"> และได้รับความเห็นชอบจากผู้สอน </w:t>
      </w:r>
    </w:p>
    <w:p w14:paraId="16932877" w14:textId="77777777" w:rsidR="00760111" w:rsidRPr="00645CB8" w:rsidRDefault="00760111" w:rsidP="00760111">
      <w:pPr>
        <w:pStyle w:val="Footer"/>
        <w:tabs>
          <w:tab w:val="clear" w:pos="4153"/>
          <w:tab w:val="clear" w:pos="8306"/>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หัวข้อพิเศษต่างๆ ทางด้านเทคโนโลยีสารสนเทศที่เหมาะสำหรับ การศึกษาอย่างละเอียดและการวิจัย หัวข้อพิเศษที่เลือกนี้เป็นอาจเปลี่ยนไปตามความต้องการของผู้เรียนและอาจารย์ผู้สอน โดยขึ้นอยู่กับสถานการณ์การเปลี่ยนแปลงด้านวิศวกรรมซอฟต์แวร์และการพัฒนาซอฟต์แวร์ในปัจจุบัน</w:t>
      </w:r>
    </w:p>
    <w:p w14:paraId="268428AF" w14:textId="77777777" w:rsidR="00A12562" w:rsidRPr="00645CB8" w:rsidRDefault="00A12562" w:rsidP="00760111">
      <w:pPr>
        <w:pStyle w:val="Footer"/>
        <w:tabs>
          <w:tab w:val="clear" w:pos="4153"/>
          <w:tab w:val="clear" w:pos="8306"/>
        </w:tabs>
        <w:jc w:val="thaiDistribute"/>
        <w:rPr>
          <w:rFonts w:ascii="Browallia New" w:hAnsi="Browallia New" w:cs="Browallia New"/>
          <w:sz w:val="32"/>
          <w:szCs w:val="32"/>
          <w:lang w:bidi="th-TH"/>
        </w:rPr>
      </w:pPr>
    </w:p>
    <w:p w14:paraId="3719980B" w14:textId="77777777" w:rsidR="00F82C8C" w:rsidRPr="00645CB8" w:rsidRDefault="00F82C8C" w:rsidP="00F82C8C">
      <w:pPr>
        <w:pStyle w:val="Footer"/>
        <w:tabs>
          <w:tab w:val="clear" w:pos="4153"/>
          <w:tab w:val="clear" w:pos="8306"/>
        </w:tabs>
        <w:ind w:left="630" w:firstLine="720"/>
        <w:jc w:val="thaiDistribute"/>
        <w:rPr>
          <w:rFonts w:ascii="Browallia New" w:hAnsi="Browallia New" w:cs="Browallia New"/>
          <w:b/>
          <w:bCs/>
          <w:sz w:val="32"/>
          <w:szCs w:val="32"/>
          <w:lang w:bidi="th-TH"/>
        </w:rPr>
      </w:pPr>
      <w:r w:rsidRPr="00645CB8">
        <w:rPr>
          <w:rFonts w:ascii="Browallia New" w:hAnsi="Browallia New" w:cs="Browallia New"/>
          <w:b/>
          <w:bCs/>
          <w:sz w:val="32"/>
          <w:szCs w:val="32"/>
        </w:rPr>
        <w:t>Group 1</w:t>
      </w:r>
      <w:r w:rsidR="00035FDC" w:rsidRPr="00645CB8">
        <w:rPr>
          <w:rFonts w:ascii="Browallia New" w:hAnsi="Browallia New" w:cs="Browallia New"/>
          <w:b/>
          <w:bCs/>
          <w:sz w:val="32"/>
          <w:szCs w:val="32"/>
        </w:rPr>
        <w:t>(B)</w:t>
      </w:r>
      <w:r w:rsidRPr="00645CB8">
        <w:rPr>
          <w:rFonts w:ascii="Browallia New" w:hAnsi="Browallia New" w:cs="Browallia New"/>
          <w:b/>
          <w:bCs/>
          <w:sz w:val="32"/>
          <w:szCs w:val="32"/>
        </w:rPr>
        <w:t>: Informatics and Data Science</w:t>
      </w:r>
    </w:p>
    <w:p w14:paraId="6BEAA8FF" w14:textId="77777777" w:rsidR="00F82C8C" w:rsidRPr="00645CB8" w:rsidRDefault="00F82C8C" w:rsidP="00F82C8C">
      <w:pPr>
        <w:pStyle w:val="Footer"/>
        <w:tabs>
          <w:tab w:val="clear" w:pos="4153"/>
          <w:tab w:val="clear" w:pos="8306"/>
        </w:tabs>
        <w:ind w:left="630" w:firstLine="720"/>
        <w:jc w:val="thaiDistribute"/>
        <w:rPr>
          <w:rFonts w:ascii="Browallia New" w:hAnsi="Browallia New" w:cs="Browallia New"/>
          <w:b/>
          <w:bCs/>
          <w:sz w:val="32"/>
          <w:szCs w:val="32"/>
        </w:rPr>
      </w:pPr>
      <w:r w:rsidRPr="00645CB8">
        <w:rPr>
          <w:rFonts w:ascii="Browallia New" w:hAnsi="Browallia New" w:cs="Browallia New" w:hint="cs"/>
          <w:b/>
          <w:bCs/>
          <w:sz w:val="32"/>
          <w:szCs w:val="32"/>
          <w:cs/>
          <w:lang w:bidi="th-TH"/>
        </w:rPr>
        <w:t>วิชาเอกเลือกกลุ่ม</w:t>
      </w:r>
      <w:r w:rsidRPr="00645CB8">
        <w:rPr>
          <w:rFonts w:ascii="Browallia New" w:hAnsi="Browallia New" w:cs="Browallia New"/>
          <w:b/>
          <w:bCs/>
          <w:sz w:val="32"/>
          <w:szCs w:val="32"/>
          <w:lang w:bidi="th-TH"/>
        </w:rPr>
        <w:t xml:space="preserve"> 1</w:t>
      </w:r>
      <w:r w:rsidR="00A2516F" w:rsidRPr="00645CB8">
        <w:rPr>
          <w:rFonts w:ascii="Browallia New" w:hAnsi="Browallia New" w:cs="Browallia New"/>
          <w:b/>
          <w:bCs/>
          <w:sz w:val="32"/>
          <w:szCs w:val="32"/>
          <w:lang w:bidi="th-TH"/>
        </w:rPr>
        <w:t>(B)</w:t>
      </w:r>
      <w:r w:rsidRPr="00645CB8">
        <w:rPr>
          <w:rFonts w:ascii="Browallia New" w:hAnsi="Browallia New" w:cs="Browallia New"/>
          <w:b/>
          <w:bCs/>
          <w:sz w:val="32"/>
          <w:szCs w:val="32"/>
          <w:lang w:val="en-US" w:bidi="th-TH"/>
        </w:rPr>
        <w:t xml:space="preserve">: </w:t>
      </w:r>
      <w:r w:rsidRPr="00645CB8">
        <w:rPr>
          <w:rFonts w:ascii="Browallia New" w:hAnsi="Browallia New" w:cs="Browallia New"/>
          <w:b/>
          <w:bCs/>
          <w:sz w:val="32"/>
          <w:szCs w:val="32"/>
          <w:cs/>
          <w:lang w:bidi="th-TH"/>
        </w:rPr>
        <w:t xml:space="preserve">กลุ่มสาระวิชา </w:t>
      </w:r>
      <w:r w:rsidRPr="00645CB8">
        <w:rPr>
          <w:rFonts w:ascii="Browallia New" w:hAnsi="Browallia New" w:cs="Browallia New"/>
          <w:b/>
          <w:bCs/>
          <w:sz w:val="32"/>
          <w:szCs w:val="32"/>
        </w:rPr>
        <w:t>Informatics and Data Science</w:t>
      </w:r>
    </w:p>
    <w:p w14:paraId="24623806" w14:textId="77777777" w:rsidR="00A12562" w:rsidRPr="00645CB8" w:rsidRDefault="00A12562" w:rsidP="00F82C8C">
      <w:pPr>
        <w:pStyle w:val="Footer"/>
        <w:tabs>
          <w:tab w:val="clear" w:pos="4153"/>
          <w:tab w:val="clear" w:pos="8306"/>
          <w:tab w:val="left" w:pos="765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4201 Artificial Intelligence Concepts</w:t>
      </w:r>
      <w:r w:rsidRPr="00645CB8">
        <w:rPr>
          <w:rFonts w:ascii="Browallia New" w:hAnsi="Browallia New" w:cs="Browallia New"/>
          <w:b/>
          <w:bCs/>
          <w:sz w:val="32"/>
          <w:szCs w:val="32"/>
          <w:lang w:bidi="th-TH"/>
        </w:rPr>
        <w:tab/>
        <w:t>3 (3-0-6) credits</w:t>
      </w:r>
    </w:p>
    <w:p w14:paraId="670BFB8B" w14:textId="77777777" w:rsidR="00A12562" w:rsidRPr="00645CB8" w:rsidRDefault="00A12562" w:rsidP="00196D19">
      <w:pPr>
        <w:ind w:left="1350"/>
        <w:rPr>
          <w:rFonts w:ascii="Browallia New" w:hAnsi="Browallia New" w:cs="Browallia New"/>
          <w:sz w:val="32"/>
          <w:szCs w:val="32"/>
          <w:lang w:bidi="th-TH"/>
        </w:rPr>
      </w:pPr>
      <w:r w:rsidRPr="00645CB8">
        <w:rPr>
          <w:rFonts w:ascii="Browallia New" w:hAnsi="Browallia New" w:cs="Browallia New"/>
          <w:sz w:val="32"/>
          <w:szCs w:val="32"/>
          <w:lang w:bidi="th-TH"/>
        </w:rPr>
        <w:t>Prerequisite: CSX 3001</w:t>
      </w:r>
      <w:r w:rsidRPr="00645CB8">
        <w:rPr>
          <w:rFonts w:ascii="Browallia New" w:hAnsi="Browallia New" w:cs="Browallia New"/>
          <w:sz w:val="32"/>
          <w:szCs w:val="32"/>
        </w:rPr>
        <w:t xml:space="preserve"> Fundamentals of Computer Programming</w:t>
      </w:r>
    </w:p>
    <w:p w14:paraId="51BDFAA2"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Fundamental concepts in AI and its purpose as well as different disciplines in the field, mathematical theorem proving, natural language processing, image processing, robotics, expert system and various techniques used in knowledge representation, searching, induction and heuristic algorithms, foundations of intelligent systems, intelligent agents, intelligent application development, use of popular programming languages such as Python, </w:t>
      </w:r>
      <w:proofErr w:type="spellStart"/>
      <w:r w:rsidRPr="00645CB8">
        <w:rPr>
          <w:rFonts w:ascii="Browallia New" w:hAnsi="Browallia New" w:cs="Browallia New"/>
          <w:sz w:val="32"/>
          <w:szCs w:val="32"/>
          <w:lang w:bidi="th-TH"/>
        </w:rPr>
        <w:t>Prolog</w:t>
      </w:r>
      <w:proofErr w:type="spellEnd"/>
      <w:r w:rsidRPr="00645CB8">
        <w:rPr>
          <w:rFonts w:ascii="Browallia New" w:hAnsi="Browallia New" w:cs="Browallia New"/>
          <w:sz w:val="32"/>
          <w:szCs w:val="32"/>
          <w:lang w:bidi="th-TH"/>
        </w:rPr>
        <w:t xml:space="preserve"> and LISP to solve AI related problems.</w:t>
      </w:r>
    </w:p>
    <w:p w14:paraId="0044EB5A" w14:textId="77777777" w:rsidR="00A12562" w:rsidRPr="00645CB8" w:rsidRDefault="00A12562" w:rsidP="00196D19">
      <w:pPr>
        <w:tabs>
          <w:tab w:val="left" w:pos="765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t>CSX 4201</w:t>
      </w:r>
      <w:r w:rsidRPr="00645CB8">
        <w:rPr>
          <w:rFonts w:ascii="Browallia New" w:hAnsi="Browallia New" w:cs="Browallia New"/>
          <w:b/>
          <w:bCs/>
          <w:sz w:val="32"/>
          <w:szCs w:val="32"/>
          <w:cs/>
          <w:lang w:bidi="th-TH"/>
        </w:rPr>
        <w:t xml:space="preserve"> ปัญญาประดิษฐ์ </w:t>
      </w:r>
      <w:r w:rsidRPr="00645CB8">
        <w:rPr>
          <w:rFonts w:ascii="Browallia New" w:hAnsi="Browallia New" w:cs="Browallia New"/>
          <w:b/>
          <w:bCs/>
          <w:sz w:val="32"/>
          <w:szCs w:val="32"/>
          <w:rtl/>
          <w:cs/>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6F058EA5" w14:textId="77777777" w:rsidR="00A12562" w:rsidRPr="00645CB8" w:rsidRDefault="00A12562" w:rsidP="00196D19">
      <w:pPr>
        <w:ind w:left="1350"/>
        <w:rPr>
          <w:rFonts w:ascii="Browallia New" w:hAnsi="Browallia New" w:cs="Browallia New"/>
          <w:b/>
          <w:bCs/>
          <w:sz w:val="32"/>
          <w:szCs w:val="32"/>
          <w:cs/>
          <w:lang w:val="en-AU" w:bidi="th-TH"/>
        </w:rPr>
      </w:pPr>
      <w:r w:rsidRPr="00645CB8">
        <w:rPr>
          <w:rFonts w:ascii="Browallia New" w:hAnsi="Browallia New" w:cs="Browallia New" w:hint="cs"/>
          <w:sz w:val="32"/>
          <w:szCs w:val="32"/>
          <w:cs/>
          <w:lang w:bidi="th-TH"/>
        </w:rPr>
        <w:t>บุรพวิชา</w:t>
      </w:r>
      <w:r w:rsidRPr="00645CB8">
        <w:rPr>
          <w:rFonts w:ascii="Browallia New" w:hAnsi="Browallia New" w:cs="Browallia New"/>
          <w:sz w:val="32"/>
          <w:szCs w:val="32"/>
          <w:lang w:bidi="th-TH"/>
        </w:rPr>
        <w:t xml:space="preserve">: CSX 3001 </w:t>
      </w:r>
      <w:r w:rsidRPr="00645CB8">
        <w:rPr>
          <w:rFonts w:ascii="Browallia New" w:hAnsi="Browallia New" w:cs="Browallia New"/>
          <w:sz w:val="32"/>
          <w:szCs w:val="32"/>
          <w:cs/>
          <w:lang w:bidi="th-TH"/>
        </w:rPr>
        <w:t>พื้นฐานการเขียนโปรแกรมคอมพิวเตอร์</w:t>
      </w:r>
    </w:p>
    <w:p w14:paraId="433E3D90" w14:textId="77777777" w:rsidR="00A12562" w:rsidRPr="00645CB8" w:rsidRDefault="00C41817"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hint="cs"/>
          <w:sz w:val="32"/>
          <w:szCs w:val="32"/>
          <w:cs/>
          <w:lang w:bidi="th-TH"/>
        </w:rPr>
        <w:t>แนวคิด</w:t>
      </w:r>
      <w:r w:rsidR="00C07F2D" w:rsidRPr="00645CB8">
        <w:rPr>
          <w:rFonts w:ascii="Browallia New" w:hAnsi="Browallia New" w:cs="Browallia New" w:hint="cs"/>
          <w:sz w:val="32"/>
          <w:szCs w:val="32"/>
          <w:cs/>
          <w:lang w:bidi="th-TH"/>
        </w:rPr>
        <w:t xml:space="preserve">พื้นฐาน </w:t>
      </w:r>
      <w:r w:rsidR="00A12562" w:rsidRPr="00645CB8">
        <w:rPr>
          <w:rFonts w:ascii="Browallia New" w:hAnsi="Browallia New" w:cs="Browallia New"/>
          <w:sz w:val="32"/>
          <w:szCs w:val="32"/>
          <w:cs/>
          <w:lang w:bidi="th-TH"/>
        </w:rPr>
        <w:t>และวัตถุประสงค์ของปัญญาประดิษฐ์ สาขาต่างๆของปัญญาประดิษฐ์ ปัญหาพื้นฐานของปัญญาประดิษฐ์ การพิสูจน์ทฤษฎีทางคณิตศาสตร์ การเข้าใจภาษามนุษย์ การประมวลผลภาพ การควบคุมหุ่นยนต์ ระบบผู้ชำนาญการ และเทคนิคที่ใช้ปัญญาประดิษฐ์ การแทนความรู้ การค้นหา การอนุมาน และการใช้วิธีที่ค้นหาหลายคำตอบและเลือกคำตอบที่ดีทีสุด (</w:t>
      </w:r>
      <w:r w:rsidR="00A12562" w:rsidRPr="00645CB8">
        <w:rPr>
          <w:rFonts w:ascii="Browallia New" w:hAnsi="Browallia New" w:cs="Browallia New"/>
          <w:sz w:val="32"/>
          <w:szCs w:val="32"/>
        </w:rPr>
        <w:t xml:space="preserve">Heuristic) </w:t>
      </w:r>
      <w:r w:rsidR="00A12562" w:rsidRPr="00645CB8">
        <w:rPr>
          <w:rFonts w:ascii="Browallia New" w:hAnsi="Browallia New" w:cs="Browallia New"/>
          <w:sz w:val="32"/>
          <w:szCs w:val="32"/>
          <w:cs/>
          <w:lang w:bidi="th-TH"/>
        </w:rPr>
        <w:t>พื้นฐานของระบบอัจฉริยะ ตัวแทนอัจฉริยะการพัฒนาระบบอัจฉริยะด้วยปัญญาประดิษฐ์ การใช้โปรแกรมภาษาที่นิยมใช้ในปัญญาประดิษฐ์ เช่น ไพธอน โปรล๊อค หรือ ลิสพ์ เพื่อแก้ปัญหาทางปัญญาประดิษฐ์</w:t>
      </w:r>
    </w:p>
    <w:p w14:paraId="45CC9BA6"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rPr>
      </w:pPr>
    </w:p>
    <w:p w14:paraId="557BFD14" w14:textId="77777777" w:rsidR="00A12562" w:rsidRPr="00645CB8" w:rsidRDefault="00A12562" w:rsidP="00196D19">
      <w:pPr>
        <w:pStyle w:val="Footer"/>
        <w:tabs>
          <w:tab w:val="clear" w:pos="4153"/>
          <w:tab w:val="clear" w:pos="8306"/>
          <w:tab w:val="left" w:pos="765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4203 Machine Learning </w:t>
      </w:r>
      <w:r w:rsidRPr="00645CB8">
        <w:rPr>
          <w:rFonts w:ascii="Browallia New" w:hAnsi="Browallia New" w:cs="Browallia New"/>
          <w:b/>
          <w:bCs/>
          <w:sz w:val="32"/>
          <w:szCs w:val="32"/>
          <w:lang w:bidi="th-TH"/>
        </w:rPr>
        <w:tab/>
        <w:t>3 (3-0-6) credits</w:t>
      </w:r>
    </w:p>
    <w:p w14:paraId="10A8D6F0"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w:t>
      </w:r>
      <w:r w:rsidR="004C47E4" w:rsidRPr="00645CB8">
        <w:rPr>
          <w:rFonts w:ascii="Browallia New" w:hAnsi="Browallia New" w:cs="Browallia New"/>
          <w:sz w:val="32"/>
          <w:szCs w:val="32"/>
          <w:lang w:bidi="th-TH"/>
        </w:rPr>
        <w:t>s</w:t>
      </w:r>
      <w:r w:rsidRPr="00645CB8">
        <w:rPr>
          <w:rFonts w:ascii="Browallia New" w:hAnsi="Browallia New" w:cs="Browallia New"/>
          <w:sz w:val="32"/>
          <w:szCs w:val="32"/>
          <w:lang w:bidi="th-TH"/>
        </w:rPr>
        <w:t>: CSX 3001</w:t>
      </w:r>
      <w:r w:rsidRPr="00645CB8">
        <w:rPr>
          <w:rFonts w:ascii="Browallia New" w:hAnsi="Browallia New" w:cs="Browallia New"/>
          <w:sz w:val="32"/>
          <w:szCs w:val="32"/>
        </w:rPr>
        <w:t xml:space="preserve"> Fundamentals of Computer Programming and ITX 2007 Data Science</w:t>
      </w:r>
    </w:p>
    <w:p w14:paraId="384A7387"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Construction of computer programs that will automatically improve their performance through experience, primary approaches to machine learning, including inductive inference of decision trees, case-based learning, neural network learning, statistical learning methods, and Bayesian learning.</w:t>
      </w:r>
    </w:p>
    <w:p w14:paraId="1B3EE0AE" w14:textId="77777777" w:rsidR="00A12562" w:rsidRPr="00645CB8" w:rsidRDefault="00A12562" w:rsidP="00196D19">
      <w:pPr>
        <w:pStyle w:val="Footer"/>
        <w:tabs>
          <w:tab w:val="clear" w:pos="4153"/>
          <w:tab w:val="clear" w:pos="8306"/>
          <w:tab w:val="left" w:pos="765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CSX 4203</w:t>
      </w:r>
      <w:r w:rsidRPr="00645CB8">
        <w:rPr>
          <w:rFonts w:ascii="Browallia New" w:hAnsi="Browallia New" w:cs="Browallia New"/>
          <w:b/>
          <w:bCs/>
          <w:sz w:val="32"/>
          <w:szCs w:val="32"/>
          <w:cs/>
          <w:lang w:bidi="th-TH"/>
        </w:rPr>
        <w:t xml:space="preserve"> การเรียนรู้ของเครื่อง</w:t>
      </w:r>
      <w:r w:rsidRPr="00645CB8">
        <w:rPr>
          <w:rFonts w:ascii="Browallia New" w:hAnsi="Browallia New" w:cstheme="minorBidi"/>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563E367F"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val="en-US" w:bidi="th-TH"/>
        </w:rPr>
      </w:pPr>
      <w:r w:rsidRPr="00645CB8">
        <w:rPr>
          <w:rFonts w:ascii="Browallia New" w:hAnsi="Browallia New" w:cs="Browallia New" w:hint="cs"/>
          <w:sz w:val="32"/>
          <w:szCs w:val="32"/>
          <w:cs/>
          <w:lang w:bidi="th-TH"/>
        </w:rPr>
        <w:t>บุรพวิชา</w:t>
      </w:r>
      <w:r w:rsidRPr="00645CB8">
        <w:rPr>
          <w:rFonts w:ascii="Browallia New" w:hAnsi="Browallia New" w:cs="Browallia New"/>
          <w:sz w:val="32"/>
          <w:szCs w:val="32"/>
          <w:lang w:val="en-US" w:bidi="th-TH"/>
        </w:rPr>
        <w:t>: CSX 300</w:t>
      </w:r>
      <w:r w:rsidRPr="00645CB8">
        <w:rPr>
          <w:rFonts w:ascii="Browallia New" w:hAnsi="Browallia New" w:cs="Browallia New"/>
          <w:sz w:val="32"/>
          <w:szCs w:val="32"/>
          <w:lang w:bidi="th-TH"/>
        </w:rPr>
        <w:t>1</w:t>
      </w:r>
      <w:r w:rsidRPr="00645CB8">
        <w:rPr>
          <w:rFonts w:ascii="Browallia New" w:hAnsi="Browallia New" w:cs="Browallia New"/>
          <w:sz w:val="32"/>
          <w:szCs w:val="32"/>
          <w:cs/>
          <w:lang w:bidi="th-TH"/>
        </w:rPr>
        <w:t>พื้นฐานการเขียนโปรแกรมคอมพิวเตอร์</w:t>
      </w:r>
      <w:r w:rsidRPr="00645CB8">
        <w:rPr>
          <w:rFonts w:ascii="Browallia New" w:hAnsi="Browallia New" w:cs="Browallia New" w:hint="cs"/>
          <w:sz w:val="32"/>
          <w:szCs w:val="32"/>
          <w:cs/>
          <w:lang w:bidi="th-TH"/>
        </w:rPr>
        <w:t xml:space="preserve">และ </w:t>
      </w:r>
      <w:r w:rsidRPr="00645CB8">
        <w:rPr>
          <w:rFonts w:ascii="Browallia New" w:hAnsi="Browallia New" w:cs="Browallia New"/>
          <w:sz w:val="32"/>
          <w:szCs w:val="32"/>
          <w:lang w:val="en-US" w:bidi="th-TH"/>
        </w:rPr>
        <w:t xml:space="preserve">ITX 2007 </w:t>
      </w:r>
      <w:r w:rsidRPr="00645CB8">
        <w:rPr>
          <w:rFonts w:ascii="Browallia New" w:hAnsi="Browallia New" w:cs="Browallia New"/>
          <w:sz w:val="32"/>
          <w:szCs w:val="32"/>
          <w:cs/>
          <w:lang w:val="en-US" w:bidi="th-TH"/>
        </w:rPr>
        <w:t>วิทยาการข้อมูล</w:t>
      </w:r>
    </w:p>
    <w:p w14:paraId="2BBD8453"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napToGrid w:val="0"/>
          <w:spacing w:val="-2"/>
          <w:position w:val="-24"/>
          <w:sz w:val="32"/>
          <w:szCs w:val="32"/>
        </w:rPr>
      </w:pPr>
      <w:r w:rsidRPr="00645CB8">
        <w:rPr>
          <w:rFonts w:ascii="Browallia New" w:hAnsi="Browallia New" w:cs="Browallia New"/>
          <w:snapToGrid w:val="0"/>
          <w:spacing w:val="-2"/>
          <w:position w:val="-24"/>
          <w:sz w:val="32"/>
          <w:szCs w:val="32"/>
          <w:cs/>
          <w:lang w:bidi="th-TH"/>
        </w:rPr>
        <w:t>การสร้างโปรแกรมคอมพิวเตอร์ซึ่งสามารถพัฒนาสมรรถภาพหลังจากผ่านประสบการณ์ต่างๆ ความรู้เบื้องต้นของการเรียนรู้ต่างๆของเครื่องรวมถึง การอนุมานเชิงอุปนัยของต้นไม้การตัดสินใจ การอนุมาณตามกรณี ข่ายงานประสาทเทียม วิธีทางสถิติ และ แบบเบย์</w:t>
      </w:r>
    </w:p>
    <w:p w14:paraId="208A23FE"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p>
    <w:p w14:paraId="6E9397D2" w14:textId="77777777" w:rsidR="00A12562" w:rsidRPr="00645CB8" w:rsidRDefault="00A12562" w:rsidP="00B211EF">
      <w:pPr>
        <w:pStyle w:val="Footer"/>
        <w:tabs>
          <w:tab w:val="clear" w:pos="4153"/>
          <w:tab w:val="clear" w:pos="8306"/>
          <w:tab w:val="left" w:pos="765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4207 Decision Support and Recommender Systems</w:t>
      </w:r>
      <w:r w:rsidRPr="00645CB8">
        <w:rPr>
          <w:rFonts w:ascii="Browallia New" w:hAnsi="Browallia New" w:cs="Browallia New"/>
          <w:b/>
          <w:bCs/>
          <w:sz w:val="32"/>
          <w:szCs w:val="32"/>
          <w:lang w:bidi="th-TH"/>
        </w:rPr>
        <w:tab/>
        <w:t>3 (3-0-6) credits</w:t>
      </w:r>
    </w:p>
    <w:p w14:paraId="2F34373F"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w:t>
      </w:r>
      <w:r w:rsidR="004C47E4" w:rsidRPr="00645CB8">
        <w:rPr>
          <w:rFonts w:ascii="Browallia New" w:hAnsi="Browallia New" w:cs="Browallia New"/>
          <w:sz w:val="32"/>
          <w:szCs w:val="32"/>
          <w:lang w:bidi="th-TH"/>
        </w:rPr>
        <w:t>s</w:t>
      </w:r>
      <w:r w:rsidRPr="00645CB8">
        <w:rPr>
          <w:rFonts w:ascii="Browallia New" w:hAnsi="Browallia New" w:cs="Browallia New"/>
          <w:sz w:val="32"/>
          <w:szCs w:val="32"/>
          <w:lang w:bidi="th-TH"/>
        </w:rPr>
        <w:t>: CSX 3001</w:t>
      </w:r>
      <w:r w:rsidRPr="00645CB8">
        <w:rPr>
          <w:rFonts w:ascii="Browallia New" w:hAnsi="Browallia New" w:cs="Browallia New"/>
          <w:sz w:val="32"/>
          <w:szCs w:val="32"/>
        </w:rPr>
        <w:t xml:space="preserve"> Fundamentals of Computer Programming and ITX 2007Data Science</w:t>
      </w:r>
    </w:p>
    <w:p w14:paraId="01382B5B"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Recommender systems concepts, classical techniques for building recommender systems such as collaborative based, content-based, knowledge-based and hybrid recommendation approaches, techniques and approaches used to evaluate the quality of the recommendations, guidelines on matching recommendation technologies and domains, recent developments and applications of recommender systems.</w:t>
      </w:r>
    </w:p>
    <w:p w14:paraId="62E3EFC3" w14:textId="77777777" w:rsidR="00A12562" w:rsidRPr="00645CB8" w:rsidRDefault="00A12562" w:rsidP="00196D19">
      <w:pPr>
        <w:pStyle w:val="Footer"/>
        <w:tabs>
          <w:tab w:val="clear" w:pos="4153"/>
          <w:tab w:val="clear" w:pos="8306"/>
          <w:tab w:val="left" w:pos="765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4207 </w:t>
      </w:r>
      <w:r w:rsidRPr="00645CB8">
        <w:rPr>
          <w:rFonts w:ascii="Browallia New" w:hAnsi="Browallia New" w:cs="Browallia New"/>
          <w:b/>
          <w:bCs/>
          <w:sz w:val="32"/>
          <w:szCs w:val="32"/>
          <w:cs/>
          <w:lang w:bidi="th-TH"/>
        </w:rPr>
        <w:t>ระบบสนับสนุนการตัดสินใจและการให้คำแนะนำ</w:t>
      </w:r>
      <w:r w:rsidRPr="00645CB8">
        <w:rPr>
          <w:rFonts w:ascii="Browallia New" w:hAnsi="Browallia New" w:cs="Browallia New"/>
          <w:b/>
          <w:bCs/>
          <w:sz w:val="32"/>
          <w:szCs w:val="32"/>
          <w:lang w:bidi="th-TH"/>
        </w:rPr>
        <w:tab/>
        <w:t xml:space="preserve">3 (3-0-6) </w:t>
      </w:r>
      <w:r w:rsidRPr="00645CB8">
        <w:rPr>
          <w:rFonts w:ascii="Browallia New" w:hAnsi="Browallia New" w:cs="Browallia New" w:hint="cs"/>
          <w:b/>
          <w:bCs/>
          <w:sz w:val="32"/>
          <w:szCs w:val="32"/>
          <w:cs/>
          <w:lang w:bidi="th-TH"/>
        </w:rPr>
        <w:t>หน่วยกิต</w:t>
      </w:r>
    </w:p>
    <w:p w14:paraId="5D720466"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val="en-US" w:bidi="th-TH"/>
        </w:rPr>
      </w:pPr>
      <w:r w:rsidRPr="00645CB8">
        <w:rPr>
          <w:rFonts w:ascii="Browallia New" w:hAnsi="Browallia New" w:cs="Browallia New" w:hint="cs"/>
          <w:sz w:val="32"/>
          <w:szCs w:val="32"/>
          <w:cs/>
          <w:lang w:bidi="th-TH"/>
        </w:rPr>
        <w:t>บุรพวิชา</w:t>
      </w:r>
      <w:r w:rsidRPr="00645CB8">
        <w:rPr>
          <w:rFonts w:ascii="Browallia New" w:hAnsi="Browallia New" w:cs="Browallia New"/>
          <w:sz w:val="32"/>
          <w:szCs w:val="32"/>
          <w:lang w:val="en-US" w:bidi="th-TH"/>
        </w:rPr>
        <w:t>: CSX 300</w:t>
      </w:r>
      <w:r w:rsidRPr="00645CB8">
        <w:rPr>
          <w:rFonts w:ascii="Browallia New" w:hAnsi="Browallia New" w:cs="Browallia New"/>
          <w:sz w:val="32"/>
          <w:szCs w:val="32"/>
          <w:lang w:bidi="th-TH"/>
        </w:rPr>
        <w:t>1</w:t>
      </w:r>
      <w:r w:rsidRPr="00645CB8">
        <w:rPr>
          <w:rFonts w:ascii="Browallia New" w:hAnsi="Browallia New" w:cs="Browallia New"/>
          <w:sz w:val="32"/>
          <w:szCs w:val="32"/>
          <w:cs/>
          <w:lang w:bidi="th-TH"/>
        </w:rPr>
        <w:t>พื้นฐานการเขียนโปรแกรมคอมพิวเตอร์</w:t>
      </w:r>
      <w:r w:rsidRPr="00645CB8">
        <w:rPr>
          <w:rFonts w:ascii="Browallia New" w:hAnsi="Browallia New" w:cs="Browallia New" w:hint="cs"/>
          <w:sz w:val="32"/>
          <w:szCs w:val="32"/>
          <w:cs/>
          <w:lang w:bidi="th-TH"/>
        </w:rPr>
        <w:t xml:space="preserve">และ </w:t>
      </w:r>
      <w:r w:rsidRPr="00645CB8">
        <w:rPr>
          <w:rFonts w:ascii="Browallia New" w:hAnsi="Browallia New" w:cs="Browallia New"/>
          <w:sz w:val="32"/>
          <w:szCs w:val="32"/>
          <w:lang w:val="en-US" w:bidi="th-TH"/>
        </w:rPr>
        <w:t xml:space="preserve">ITX 2007 </w:t>
      </w:r>
      <w:r w:rsidRPr="00645CB8">
        <w:rPr>
          <w:rFonts w:ascii="Browallia New" w:hAnsi="Browallia New" w:cs="Browallia New"/>
          <w:sz w:val="32"/>
          <w:szCs w:val="32"/>
          <w:cs/>
          <w:lang w:val="en-US" w:bidi="th-TH"/>
        </w:rPr>
        <w:t>วิทยาการข้อมูล</w:t>
      </w:r>
    </w:p>
    <w:p w14:paraId="7A1FAC52" w14:textId="77777777" w:rsidR="00A12562" w:rsidRPr="00645CB8" w:rsidRDefault="00A12562" w:rsidP="00196D19">
      <w:pPr>
        <w:ind w:left="1350"/>
        <w:jc w:val="thaiDistribute"/>
        <w:rPr>
          <w:rFonts w:ascii="Browallia New" w:hAnsi="Browallia New" w:cs="Browallia New"/>
          <w:sz w:val="32"/>
          <w:szCs w:val="32"/>
          <w:rtl/>
          <w:cs/>
        </w:rPr>
      </w:pPr>
      <w:r w:rsidRPr="00645CB8">
        <w:rPr>
          <w:rFonts w:ascii="Browallia New" w:hAnsi="Browallia New" w:cs="Browallia New"/>
          <w:sz w:val="32"/>
          <w:szCs w:val="32"/>
          <w:cs/>
          <w:lang w:bidi="th-TH"/>
        </w:rPr>
        <w:t>แนวคิดของระบบการให้คำแนะนำ เทคนิคคลาสสิกในการสร้างระบบให้คำแนะนำ เช่น แบบตามการทำงานร่วมกัน แบบตามเนื้อหา แบบตามความรู้ และวิธีการให้คำแนะนำแบบผสมผสาน เทคนิคและรูปแบบในการประเมินคุณภาพของคำแนะนำ ข้อแนะนำในการเลือกเทคโนโลยีการให้คำแนะนำและขอบเขต พัฒนาการและโปรแกรมประยุกต์ของระบบการให้คำแนะนำในปัจจุบัน</w:t>
      </w:r>
    </w:p>
    <w:p w14:paraId="2C22BBE1"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p>
    <w:p w14:paraId="4B8E6467" w14:textId="77777777" w:rsidR="00A12562" w:rsidRPr="00645CB8" w:rsidRDefault="00A12562" w:rsidP="00196D19">
      <w:pPr>
        <w:pStyle w:val="Footer"/>
        <w:tabs>
          <w:tab w:val="clear" w:pos="4153"/>
          <w:tab w:val="clear" w:pos="8306"/>
          <w:tab w:val="left" w:pos="765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4210 Natural Language Processing and Social Interactions</w:t>
      </w:r>
      <w:r w:rsidRPr="00645CB8">
        <w:rPr>
          <w:rFonts w:ascii="Browallia New" w:hAnsi="Browallia New" w:cs="Browallia New"/>
          <w:b/>
          <w:bCs/>
          <w:sz w:val="32"/>
          <w:szCs w:val="32"/>
          <w:lang w:bidi="th-TH"/>
        </w:rPr>
        <w:tab/>
        <w:t>3 (3-0-6) credits</w:t>
      </w:r>
    </w:p>
    <w:p w14:paraId="30AEB011"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w:t>
      </w:r>
      <w:r w:rsidR="004C47E4" w:rsidRPr="00645CB8">
        <w:rPr>
          <w:rFonts w:ascii="Browallia New" w:hAnsi="Browallia New" w:cs="Browallia New"/>
          <w:sz w:val="32"/>
          <w:szCs w:val="32"/>
          <w:lang w:bidi="th-TH"/>
        </w:rPr>
        <w:t>s</w:t>
      </w:r>
      <w:r w:rsidRPr="00645CB8">
        <w:rPr>
          <w:rFonts w:ascii="Browallia New" w:hAnsi="Browallia New" w:cs="Browallia New"/>
          <w:sz w:val="32"/>
          <w:szCs w:val="32"/>
          <w:lang w:bidi="th-TH"/>
        </w:rPr>
        <w:t>: CSX 3001</w:t>
      </w:r>
      <w:r w:rsidRPr="00645CB8">
        <w:rPr>
          <w:rFonts w:ascii="Browallia New" w:hAnsi="Browallia New" w:cs="Browallia New"/>
          <w:sz w:val="32"/>
          <w:szCs w:val="32"/>
        </w:rPr>
        <w:t xml:space="preserve"> Fundamentals of Computer Programming and ITX 2007 Data Science</w:t>
      </w:r>
    </w:p>
    <w:p w14:paraId="38A53E30" w14:textId="77777777" w:rsidR="00484CA2" w:rsidRPr="00645CB8" w:rsidRDefault="00A12562" w:rsidP="00BE3A1B">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Human language from a computational perspective, syntactic analysis, semantic interpretation, and discourse processing (both symbolic and statistical approaches), information extraction, natural language generation, and applications of NLP in social interactions.</w:t>
      </w:r>
    </w:p>
    <w:p w14:paraId="364F9240" w14:textId="77777777" w:rsidR="00F21AE7" w:rsidRPr="00645CB8" w:rsidRDefault="00A12562" w:rsidP="00196D19">
      <w:pPr>
        <w:tabs>
          <w:tab w:val="left" w:pos="7650"/>
        </w:tabs>
        <w:ind w:left="1350"/>
        <w:rPr>
          <w:rFonts w:ascii="Browallia New" w:hAnsi="Browallia New" w:cs="Browallia New"/>
          <w:b/>
          <w:bCs/>
          <w:sz w:val="32"/>
          <w:szCs w:val="32"/>
          <w:lang w:bidi="th-TH"/>
        </w:rPr>
      </w:pPr>
      <w:r w:rsidRPr="00645CB8">
        <w:rPr>
          <w:rFonts w:ascii="Browallia New" w:hAnsi="Browallia New" w:cs="Browallia New"/>
          <w:b/>
          <w:bCs/>
          <w:sz w:val="32"/>
          <w:szCs w:val="32"/>
        </w:rPr>
        <w:t xml:space="preserve">CSX 4210 </w:t>
      </w:r>
      <w:r w:rsidRPr="00645CB8">
        <w:rPr>
          <w:rFonts w:ascii="Browallia New" w:hAnsi="Browallia New" w:cs="Browallia New"/>
          <w:b/>
          <w:bCs/>
          <w:sz w:val="32"/>
          <w:szCs w:val="32"/>
          <w:cs/>
          <w:lang w:bidi="th-TH"/>
        </w:rPr>
        <w:t>การประมวลผลภาษาธรรมชาติและปฏิสัมพันธ์ทางสังคม</w:t>
      </w:r>
      <w:r w:rsidRPr="00645CB8">
        <w:rPr>
          <w:rFonts w:ascii="Browallia New" w:hAnsi="Browallia New" w:cs="Browallia New"/>
          <w:b/>
          <w:bCs/>
          <w:sz w:val="32"/>
          <w:szCs w:val="32"/>
          <w:lang w:bidi="th-TH"/>
        </w:rPr>
        <w:tab/>
      </w:r>
    </w:p>
    <w:p w14:paraId="25AA80C9" w14:textId="77777777" w:rsidR="00A12562" w:rsidRPr="00645CB8" w:rsidRDefault="00F21AE7" w:rsidP="00F21AE7">
      <w:pPr>
        <w:tabs>
          <w:tab w:val="left" w:pos="7650"/>
        </w:tabs>
        <w:ind w:left="1350"/>
        <w:rPr>
          <w:rFonts w:ascii="Browallia New" w:hAnsi="Browallia New" w:cs="Browallia New"/>
          <w:b/>
          <w:bCs/>
          <w:sz w:val="32"/>
          <w:szCs w:val="32"/>
        </w:rPr>
      </w:pPr>
      <w:r w:rsidRPr="00645CB8">
        <w:rPr>
          <w:rFonts w:ascii="Browallia New" w:hAnsi="Browallia New" w:cs="Browallia New"/>
          <w:b/>
          <w:bCs/>
          <w:sz w:val="32"/>
          <w:szCs w:val="32"/>
          <w:cs/>
          <w:lang w:bidi="th-TH"/>
        </w:rPr>
        <w:tab/>
      </w:r>
      <w:r w:rsidR="00A12562" w:rsidRPr="00645CB8">
        <w:rPr>
          <w:rFonts w:ascii="Browallia New" w:hAnsi="Browallia New" w:cs="Browallia New"/>
          <w:b/>
          <w:bCs/>
          <w:sz w:val="32"/>
          <w:szCs w:val="32"/>
        </w:rPr>
        <w:t xml:space="preserve">3 (3-0-6) </w:t>
      </w:r>
      <w:r w:rsidR="00A12562" w:rsidRPr="00645CB8">
        <w:rPr>
          <w:rFonts w:ascii="Browallia New" w:hAnsi="Browallia New" w:cs="Browallia New"/>
          <w:b/>
          <w:bCs/>
          <w:sz w:val="32"/>
          <w:szCs w:val="32"/>
          <w:cs/>
          <w:lang w:bidi="th-TH"/>
        </w:rPr>
        <w:t>หน่วยกิต</w:t>
      </w:r>
    </w:p>
    <w:p w14:paraId="191B6934" w14:textId="77777777" w:rsidR="00A12562" w:rsidRPr="00645CB8" w:rsidRDefault="008540A9" w:rsidP="00196D19">
      <w:pPr>
        <w:pStyle w:val="Footer"/>
        <w:tabs>
          <w:tab w:val="clear" w:pos="4153"/>
          <w:tab w:val="clear" w:pos="8306"/>
        </w:tabs>
        <w:ind w:left="1350"/>
        <w:jc w:val="thaiDistribute"/>
        <w:rPr>
          <w:rFonts w:ascii="Browallia New" w:hAnsi="Browallia New" w:cs="Browallia New"/>
          <w:sz w:val="32"/>
          <w:szCs w:val="32"/>
          <w:lang w:val="en-US" w:bidi="th-TH"/>
        </w:rPr>
      </w:pPr>
      <w:r w:rsidRPr="00645CB8">
        <w:rPr>
          <w:rFonts w:ascii="Browallia New" w:hAnsi="Browallia New" w:cs="Browallia New" w:hint="cs"/>
          <w:sz w:val="32"/>
          <w:szCs w:val="32"/>
          <w:cs/>
          <w:lang w:bidi="th-TH"/>
        </w:rPr>
        <w:t>บุ</w:t>
      </w:r>
      <w:r w:rsidR="00A12562" w:rsidRPr="00645CB8">
        <w:rPr>
          <w:rFonts w:ascii="Browallia New" w:hAnsi="Browallia New" w:cs="Browallia New" w:hint="cs"/>
          <w:sz w:val="32"/>
          <w:szCs w:val="32"/>
          <w:cs/>
          <w:lang w:bidi="th-TH"/>
        </w:rPr>
        <w:t>รพวิชา</w:t>
      </w:r>
      <w:r w:rsidR="00A12562" w:rsidRPr="00645CB8">
        <w:rPr>
          <w:rFonts w:ascii="Browallia New" w:hAnsi="Browallia New" w:cs="Browallia New"/>
          <w:sz w:val="32"/>
          <w:szCs w:val="32"/>
          <w:lang w:val="en-US" w:bidi="th-TH"/>
        </w:rPr>
        <w:t>: CSX 300</w:t>
      </w:r>
      <w:r w:rsidR="00A12562" w:rsidRPr="00645CB8">
        <w:rPr>
          <w:rFonts w:ascii="Browallia New" w:hAnsi="Browallia New" w:cs="Browallia New"/>
          <w:sz w:val="32"/>
          <w:szCs w:val="32"/>
          <w:lang w:bidi="th-TH"/>
        </w:rPr>
        <w:t>1</w:t>
      </w:r>
      <w:r w:rsidR="00A12562" w:rsidRPr="00645CB8">
        <w:rPr>
          <w:rFonts w:ascii="Browallia New" w:hAnsi="Browallia New" w:cs="Browallia New"/>
          <w:sz w:val="32"/>
          <w:szCs w:val="32"/>
          <w:cs/>
          <w:lang w:bidi="th-TH"/>
        </w:rPr>
        <w:t>พื้นฐานการเขียนโปรแกรมคอมพิวเตอร์</w:t>
      </w:r>
      <w:r w:rsidR="00A12562" w:rsidRPr="00645CB8">
        <w:rPr>
          <w:rFonts w:ascii="Browallia New" w:hAnsi="Browallia New" w:cs="Browallia New" w:hint="cs"/>
          <w:sz w:val="32"/>
          <w:szCs w:val="32"/>
          <w:cs/>
          <w:lang w:bidi="th-TH"/>
        </w:rPr>
        <w:t xml:space="preserve">และ </w:t>
      </w:r>
      <w:r w:rsidR="00A12562" w:rsidRPr="00645CB8">
        <w:rPr>
          <w:rFonts w:ascii="Browallia New" w:hAnsi="Browallia New" w:cs="Browallia New"/>
          <w:sz w:val="32"/>
          <w:szCs w:val="32"/>
          <w:lang w:val="en-US" w:bidi="th-TH"/>
        </w:rPr>
        <w:t>ITX 2007</w:t>
      </w:r>
      <w:r w:rsidR="00A12562" w:rsidRPr="00645CB8">
        <w:rPr>
          <w:rFonts w:ascii="Browallia New" w:hAnsi="Browallia New" w:cs="Browallia New"/>
          <w:sz w:val="32"/>
          <w:szCs w:val="32"/>
          <w:cs/>
          <w:lang w:val="en-US" w:bidi="th-TH"/>
        </w:rPr>
        <w:t>วิทยาการข้อมูล</w:t>
      </w:r>
    </w:p>
    <w:p w14:paraId="4B9F9C9F" w14:textId="77777777" w:rsidR="000E5F5D" w:rsidRPr="00645CB8" w:rsidRDefault="00A12562" w:rsidP="00F21AE7">
      <w:pPr>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ภาษาของมนุษย์จากมุมมองของการคำณวน การวิเคราะห์การสร้างประโยค การแปลความหมาย การวิเคราะห์ภาษาระดับข้อความทั้งในรูปแบบสัญลักษณ์และวิธีการทางสถิติ การ</w:t>
      </w:r>
      <w:r w:rsidRPr="00645CB8">
        <w:rPr>
          <w:rFonts w:ascii="Browallia New" w:hAnsi="Browallia New" w:cs="Browallia New"/>
          <w:sz w:val="32"/>
          <w:szCs w:val="32"/>
          <w:cs/>
          <w:lang w:bidi="th-TH"/>
        </w:rPr>
        <w:lastRenderedPageBreak/>
        <w:t>แยกสารสนเทศ การสร้างภาษาธรรมชาติ</w:t>
      </w:r>
      <w:r w:rsidRPr="00645CB8">
        <w:rPr>
          <w:rFonts w:ascii="Browallia New" w:hAnsi="Browallia New" w:cs="Browallia New" w:hint="cs"/>
          <w:sz w:val="32"/>
          <w:szCs w:val="32"/>
          <w:cs/>
          <w:lang w:bidi="th-TH"/>
        </w:rPr>
        <w:t>และแอพพลิเคชันของการประมวลผลภาษาธรรมชาติในการปฏิสัมพันธ์ทางสังคม</w:t>
      </w:r>
    </w:p>
    <w:p w14:paraId="45486A76" w14:textId="77777777" w:rsidR="000E5F5D" w:rsidRPr="00645CB8" w:rsidRDefault="000E5F5D" w:rsidP="00196D19">
      <w:pPr>
        <w:pStyle w:val="Footer"/>
        <w:tabs>
          <w:tab w:val="clear" w:pos="4153"/>
          <w:tab w:val="clear" w:pos="8306"/>
        </w:tabs>
        <w:ind w:left="1350"/>
        <w:jc w:val="thaiDistribute"/>
        <w:rPr>
          <w:rFonts w:ascii="Browallia New" w:hAnsi="Browallia New" w:cs="Browallia New"/>
          <w:sz w:val="32"/>
          <w:szCs w:val="32"/>
          <w:lang w:bidi="th-TH"/>
        </w:rPr>
      </w:pPr>
    </w:p>
    <w:p w14:paraId="0628FD86" w14:textId="77777777" w:rsidR="00A12562" w:rsidRPr="00645CB8" w:rsidRDefault="00A12562" w:rsidP="00196D19">
      <w:pPr>
        <w:pStyle w:val="Footer"/>
        <w:tabs>
          <w:tab w:val="clear" w:pos="4153"/>
          <w:tab w:val="clear" w:pos="8306"/>
          <w:tab w:val="left" w:pos="765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CSX 4211 Data Engineering</w:t>
      </w:r>
      <w:r w:rsidRPr="00645CB8">
        <w:rPr>
          <w:rFonts w:ascii="Browallia New" w:hAnsi="Browallia New" w:cs="Browallia New"/>
          <w:b/>
          <w:bCs/>
          <w:spacing w:val="-6"/>
          <w:sz w:val="32"/>
          <w:szCs w:val="32"/>
          <w:lang w:bidi="th-TH"/>
        </w:rPr>
        <w:tab/>
        <w:t>3 (3-0-6) credits</w:t>
      </w:r>
    </w:p>
    <w:p w14:paraId="6D92AA2F" w14:textId="77777777" w:rsidR="00A12562" w:rsidRPr="00645CB8" w:rsidRDefault="00A12562" w:rsidP="00196D19">
      <w:pPr>
        <w:pStyle w:val="Footer"/>
        <w:ind w:left="13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Prerequisite: CSX 3006 Database Systems or ITX 3006 Database Management Systems</w:t>
      </w:r>
    </w:p>
    <w:p w14:paraId="2E97C93B" w14:textId="77777777" w:rsidR="00A12562" w:rsidRPr="00645CB8" w:rsidRDefault="00A12562" w:rsidP="00196D19">
      <w:pPr>
        <w:pStyle w:val="Footer"/>
        <w:ind w:left="13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Data ecosystem, data engineering lifecycle, types of databases, data processing, data processing scheduling, Extract-Transform and Load (ETL) process, data warehouse and data lake, cloud technologies and platforms in data engineering, data engineering toolbox. </w:t>
      </w:r>
    </w:p>
    <w:p w14:paraId="100FB587" w14:textId="77777777" w:rsidR="00A12562" w:rsidRPr="00645CB8" w:rsidRDefault="00A12562" w:rsidP="00196D19">
      <w:pPr>
        <w:pStyle w:val="Footer"/>
        <w:tabs>
          <w:tab w:val="clear" w:pos="4153"/>
          <w:tab w:val="clear" w:pos="8306"/>
          <w:tab w:val="left" w:pos="765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CSX 4211</w:t>
      </w:r>
      <w:r w:rsidRPr="00645CB8">
        <w:rPr>
          <w:rFonts w:ascii="Browallia New" w:hAnsi="Browallia New" w:cs="Browallia New"/>
          <w:b/>
          <w:bCs/>
          <w:spacing w:val="-6"/>
          <w:sz w:val="32"/>
          <w:szCs w:val="32"/>
          <w:cs/>
          <w:lang w:bidi="th-TH"/>
        </w:rPr>
        <w:t xml:space="preserve"> วิศวกรรมข้อมูล </w:t>
      </w:r>
      <w:r w:rsidRPr="00645CB8">
        <w:rPr>
          <w:rFonts w:ascii="Browallia New" w:hAnsi="Browallia New" w:cs="Browallia New"/>
          <w:b/>
          <w:bCs/>
          <w:spacing w:val="-6"/>
          <w:sz w:val="32"/>
          <w:szCs w:val="32"/>
          <w:cs/>
          <w:lang w:bidi="th-TH"/>
        </w:rPr>
        <w:tab/>
      </w:r>
      <w:r w:rsidRPr="00645CB8">
        <w:rPr>
          <w:rFonts w:ascii="Browallia New" w:hAnsi="Browallia New" w:cs="Browallia New"/>
          <w:b/>
          <w:bCs/>
          <w:spacing w:val="-6"/>
          <w:sz w:val="32"/>
          <w:szCs w:val="32"/>
          <w:lang w:bidi="th-TH"/>
        </w:rPr>
        <w:t xml:space="preserve">3 (3-0-6) </w:t>
      </w:r>
      <w:r w:rsidRPr="00645CB8">
        <w:rPr>
          <w:rFonts w:ascii="Browallia New" w:hAnsi="Browallia New" w:cs="Browallia New"/>
          <w:b/>
          <w:bCs/>
          <w:spacing w:val="-6"/>
          <w:sz w:val="32"/>
          <w:szCs w:val="32"/>
          <w:cs/>
          <w:lang w:bidi="th-TH"/>
        </w:rPr>
        <w:t>หน่วยกิต</w:t>
      </w:r>
    </w:p>
    <w:p w14:paraId="45B3AE65" w14:textId="77777777" w:rsidR="00A12562" w:rsidRPr="00645CB8" w:rsidRDefault="00A12562" w:rsidP="00196D19">
      <w:pPr>
        <w:pStyle w:val="Footer"/>
        <w:ind w:left="13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cs/>
          <w:lang w:bidi="th-TH"/>
        </w:rPr>
        <w:t>บุรพวิชา</w:t>
      </w:r>
      <w:r w:rsidR="008540A9" w:rsidRPr="00645CB8">
        <w:rPr>
          <w:rFonts w:ascii="Browallia New" w:hAnsi="Browallia New" w:cs="Browallia New"/>
          <w:spacing w:val="-6"/>
          <w:sz w:val="32"/>
          <w:szCs w:val="32"/>
          <w:lang w:bidi="th-TH"/>
        </w:rPr>
        <w:t>:</w:t>
      </w:r>
      <w:r w:rsidRPr="00645CB8">
        <w:rPr>
          <w:rFonts w:ascii="Browallia New" w:hAnsi="Browallia New" w:cs="Browallia New"/>
          <w:spacing w:val="-6"/>
          <w:sz w:val="32"/>
          <w:szCs w:val="32"/>
          <w:lang w:bidi="th-TH"/>
        </w:rPr>
        <w:t>CSX 3006</w:t>
      </w:r>
      <w:r w:rsidRPr="00645CB8">
        <w:rPr>
          <w:rFonts w:ascii="Browallia New" w:hAnsi="Browallia New" w:cs="Browallia New"/>
          <w:spacing w:val="-6"/>
          <w:sz w:val="32"/>
          <w:szCs w:val="32"/>
          <w:cs/>
          <w:lang w:bidi="th-TH"/>
        </w:rPr>
        <w:t xml:space="preserve"> ระบบฐานข้อมูล หรือ </w:t>
      </w:r>
      <w:r w:rsidRPr="00645CB8">
        <w:rPr>
          <w:rFonts w:ascii="Browallia New" w:hAnsi="Browallia New" w:cs="Browallia New"/>
          <w:spacing w:val="-6"/>
          <w:sz w:val="32"/>
          <w:szCs w:val="32"/>
          <w:lang w:bidi="th-TH"/>
        </w:rPr>
        <w:t>ITX3006</w:t>
      </w:r>
      <w:r w:rsidRPr="00645CB8">
        <w:rPr>
          <w:rFonts w:ascii="Browallia New" w:hAnsi="Browallia New" w:cs="Browallia New"/>
          <w:spacing w:val="-6"/>
          <w:sz w:val="32"/>
          <w:szCs w:val="32"/>
          <w:cs/>
          <w:lang w:bidi="th-TH"/>
        </w:rPr>
        <w:t xml:space="preserve"> ระบบการจัดการฐานข้อมูล</w:t>
      </w:r>
    </w:p>
    <w:p w14:paraId="193634EE" w14:textId="77777777" w:rsidR="00A12562" w:rsidRPr="00645CB8" w:rsidRDefault="00A12562" w:rsidP="00BE3A1B">
      <w:pPr>
        <w:pStyle w:val="Footer"/>
        <w:tabs>
          <w:tab w:val="clear" w:pos="4153"/>
          <w:tab w:val="clear" w:pos="8306"/>
        </w:tabs>
        <w:ind w:left="13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cs/>
          <w:lang w:bidi="th-TH"/>
        </w:rPr>
        <w:t>ระบบนิเวศข้อมูล วงจรชีวิตวิศวกรรมข้อมูล ประเภทของฐานข้อมูล การประมวลข้อมูล การกำหนดตารางเวลาประมวลข้อมูล กระบวนการนำข้อมูลออก การแก้ไขเปลี่ยนรูปแบบข้อมูลและการจัดเก็บข้อมูล คลังข้อมูลและดาต้าเลค เทคโนโลยีและแพลตฟอร์มคลาวด์สำหรับวิศวกรรมข้อมูล เครื่องมือสำหรับวิศวกรรมข้อมูล</w:t>
      </w:r>
    </w:p>
    <w:p w14:paraId="4F9958F0" w14:textId="77777777" w:rsidR="00F23D0F" w:rsidRPr="00645CB8" w:rsidRDefault="00F23D0F" w:rsidP="00BE3A1B">
      <w:pPr>
        <w:pStyle w:val="Footer"/>
        <w:tabs>
          <w:tab w:val="clear" w:pos="4153"/>
          <w:tab w:val="clear" w:pos="8306"/>
        </w:tabs>
        <w:ind w:left="1350"/>
        <w:jc w:val="thaiDistribute"/>
        <w:rPr>
          <w:rFonts w:ascii="Browallia New" w:hAnsi="Browallia New" w:cs="Browallia New"/>
          <w:spacing w:val="-6"/>
          <w:sz w:val="32"/>
          <w:szCs w:val="32"/>
          <w:lang w:bidi="th-TH"/>
        </w:rPr>
      </w:pPr>
    </w:p>
    <w:p w14:paraId="48F5DE28" w14:textId="77777777" w:rsidR="00A12562" w:rsidRPr="00645CB8" w:rsidRDefault="00A12562" w:rsidP="00196D19">
      <w:pPr>
        <w:pStyle w:val="Footer"/>
        <w:tabs>
          <w:tab w:val="clear" w:pos="4153"/>
          <w:tab w:val="clear" w:pos="8306"/>
          <w:tab w:val="left" w:pos="765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CSX 4212 Data Analytics</w:t>
      </w:r>
      <w:r w:rsidRPr="00645CB8">
        <w:rPr>
          <w:rFonts w:ascii="Browallia New" w:hAnsi="Browallia New" w:cs="Browallia New"/>
          <w:b/>
          <w:bCs/>
          <w:spacing w:val="-6"/>
          <w:sz w:val="32"/>
          <w:szCs w:val="32"/>
          <w:lang w:bidi="th-TH"/>
        </w:rPr>
        <w:tab/>
        <w:t>3 (3-0-6) credits</w:t>
      </w:r>
    </w:p>
    <w:p w14:paraId="1B587EBF" w14:textId="77777777" w:rsidR="00A12562" w:rsidRPr="00645CB8" w:rsidRDefault="00A12562" w:rsidP="00196D19">
      <w:pPr>
        <w:tabs>
          <w:tab w:val="left" w:pos="7920"/>
        </w:tabs>
        <w:ind w:left="1350"/>
        <w:rPr>
          <w:rFonts w:ascii="Browallia New" w:hAnsi="Browallia New" w:cs="Browallia New"/>
          <w:sz w:val="32"/>
          <w:szCs w:val="32"/>
        </w:rPr>
      </w:pPr>
      <w:r w:rsidRPr="00645CB8">
        <w:rPr>
          <w:rFonts w:ascii="Browallia New" w:hAnsi="Browallia New" w:cs="Browallia New"/>
          <w:sz w:val="32"/>
          <w:szCs w:val="32"/>
        </w:rPr>
        <w:t>Prerequisite</w:t>
      </w:r>
      <w:r w:rsidR="008540A9" w:rsidRPr="00645CB8">
        <w:rPr>
          <w:rFonts w:ascii="Browallia New" w:hAnsi="Browallia New" w:cs="Browallia New"/>
          <w:sz w:val="32"/>
          <w:szCs w:val="32"/>
        </w:rPr>
        <w:t>s</w:t>
      </w:r>
      <w:r w:rsidRPr="00645CB8">
        <w:rPr>
          <w:rFonts w:ascii="Browallia New" w:hAnsi="Browallia New" w:cs="Browallia New"/>
          <w:sz w:val="32"/>
          <w:szCs w:val="32"/>
        </w:rPr>
        <w:t>: CSX 3001 Fundamentals of Computer Programming and ITX 2007 Data Science</w:t>
      </w:r>
    </w:p>
    <w:p w14:paraId="2D03338A" w14:textId="77777777" w:rsidR="00A12562" w:rsidRPr="00645CB8" w:rsidRDefault="00A12562" w:rsidP="00196D19">
      <w:pPr>
        <w:tabs>
          <w:tab w:val="left" w:pos="7920"/>
        </w:tabs>
        <w:ind w:left="1350"/>
        <w:jc w:val="thaiDistribute"/>
        <w:rPr>
          <w:rFonts w:ascii="Browallia New" w:hAnsi="Browallia New" w:cs="Browallia New"/>
          <w:sz w:val="32"/>
          <w:szCs w:val="32"/>
        </w:rPr>
      </w:pPr>
      <w:r w:rsidRPr="00645CB8">
        <w:rPr>
          <w:rFonts w:ascii="Browallia New" w:hAnsi="Browallia New" w:cs="Browallia New"/>
          <w:sz w:val="32"/>
          <w:szCs w:val="32"/>
        </w:rPr>
        <w:t xml:space="preserve">Fundamental of big data, data pre-processing, analytics algorithms, descriptive analytics, diagnostic analytics, predictive analytics, prescriptive analytics, case studies on data analysis, design theory and study of communication, visualization tools and techniques, big data business use cases, and business intelligence </w:t>
      </w:r>
      <w:proofErr w:type="gramStart"/>
      <w:r w:rsidRPr="00645CB8">
        <w:rPr>
          <w:rFonts w:ascii="Browallia New" w:hAnsi="Browallia New" w:cs="Browallia New"/>
          <w:sz w:val="32"/>
          <w:szCs w:val="32"/>
        </w:rPr>
        <w:t>tool</w:t>
      </w:r>
      <w:proofErr w:type="gramEnd"/>
      <w:r w:rsidRPr="00645CB8">
        <w:rPr>
          <w:rFonts w:ascii="Browallia New" w:hAnsi="Browallia New" w:cs="Browallia New"/>
          <w:sz w:val="32"/>
          <w:szCs w:val="32"/>
        </w:rPr>
        <w:t xml:space="preserve"> and </w:t>
      </w:r>
      <w:proofErr w:type="gramStart"/>
      <w:r w:rsidRPr="00645CB8">
        <w:rPr>
          <w:rFonts w:ascii="Browallia New" w:hAnsi="Browallia New" w:cs="Browallia New"/>
          <w:sz w:val="32"/>
          <w:szCs w:val="32"/>
        </w:rPr>
        <w:t>report</w:t>
      </w:r>
      <w:proofErr w:type="gramEnd"/>
      <w:r w:rsidRPr="00645CB8">
        <w:rPr>
          <w:rFonts w:ascii="Browallia New" w:hAnsi="Browallia New" w:cs="Browallia New"/>
          <w:sz w:val="32"/>
          <w:szCs w:val="32"/>
        </w:rPr>
        <w:t>.</w:t>
      </w:r>
    </w:p>
    <w:p w14:paraId="6EDCF9EA" w14:textId="77777777" w:rsidR="00A12562" w:rsidRPr="00645CB8" w:rsidRDefault="00A12562" w:rsidP="00196D19">
      <w:pPr>
        <w:pStyle w:val="Footer"/>
        <w:tabs>
          <w:tab w:val="clear" w:pos="4153"/>
          <w:tab w:val="clear" w:pos="8306"/>
          <w:tab w:val="left" w:pos="765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CSX 4212</w:t>
      </w:r>
      <w:r w:rsidRPr="00645CB8">
        <w:rPr>
          <w:rFonts w:ascii="Browallia New" w:hAnsi="Browallia New" w:cs="Browallia New"/>
          <w:b/>
          <w:bCs/>
          <w:spacing w:val="-6"/>
          <w:sz w:val="32"/>
          <w:szCs w:val="32"/>
          <w:cs/>
          <w:lang w:bidi="th-TH"/>
        </w:rPr>
        <w:t xml:space="preserve"> การวิเคราะห์ข้อมูล </w:t>
      </w:r>
      <w:r w:rsidRPr="00645CB8">
        <w:rPr>
          <w:rFonts w:ascii="Browallia New" w:hAnsi="Browallia New" w:cs="Browallia New"/>
          <w:b/>
          <w:bCs/>
          <w:spacing w:val="-6"/>
          <w:sz w:val="32"/>
          <w:szCs w:val="32"/>
          <w:cs/>
          <w:lang w:bidi="th-TH"/>
        </w:rPr>
        <w:tab/>
      </w:r>
      <w:r w:rsidRPr="00645CB8">
        <w:rPr>
          <w:rFonts w:ascii="Browallia New" w:hAnsi="Browallia New" w:cs="Browallia New"/>
          <w:b/>
          <w:bCs/>
          <w:spacing w:val="-6"/>
          <w:sz w:val="32"/>
          <w:szCs w:val="32"/>
          <w:lang w:bidi="th-TH"/>
        </w:rPr>
        <w:t xml:space="preserve">3 (3-0-6) </w:t>
      </w:r>
      <w:r w:rsidRPr="00645CB8">
        <w:rPr>
          <w:rFonts w:ascii="Browallia New" w:hAnsi="Browallia New" w:cs="Browallia New"/>
          <w:b/>
          <w:bCs/>
          <w:spacing w:val="-6"/>
          <w:sz w:val="32"/>
          <w:szCs w:val="32"/>
          <w:cs/>
          <w:lang w:bidi="th-TH"/>
        </w:rPr>
        <w:t>หน่วยกิต</w:t>
      </w:r>
    </w:p>
    <w:p w14:paraId="2E6C7C79" w14:textId="77777777" w:rsidR="00A12562" w:rsidRPr="00645CB8" w:rsidRDefault="00A12562" w:rsidP="00196D19">
      <w:pPr>
        <w:tabs>
          <w:tab w:val="left" w:pos="7920"/>
        </w:tabs>
        <w:ind w:left="1350"/>
        <w:rPr>
          <w:rFonts w:ascii="Browallia New" w:hAnsi="Browallia New" w:cs="Browallia New"/>
          <w:sz w:val="32"/>
          <w:szCs w:val="32"/>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w:t>
      </w:r>
      <w:r w:rsidRPr="00645CB8">
        <w:rPr>
          <w:rFonts w:ascii="Browallia New" w:hAnsi="Browallia New" w:cs="Browallia New"/>
          <w:sz w:val="32"/>
          <w:szCs w:val="32"/>
        </w:rPr>
        <w:t>CSX 3001</w:t>
      </w:r>
      <w:r w:rsidRPr="00645CB8">
        <w:rPr>
          <w:rFonts w:ascii="Browallia New" w:hAnsi="Browallia New" w:cs="Browallia New"/>
          <w:sz w:val="32"/>
          <w:szCs w:val="32"/>
          <w:cs/>
          <w:lang w:bidi="th-TH"/>
        </w:rPr>
        <w:t xml:space="preserve"> พื้นฐานการเขียนโปรแกรมคอมพิวเตอร์ และ </w:t>
      </w:r>
      <w:r w:rsidRPr="00645CB8">
        <w:rPr>
          <w:rFonts w:ascii="Browallia New" w:hAnsi="Browallia New" w:cs="Browallia New"/>
          <w:sz w:val="32"/>
          <w:szCs w:val="32"/>
        </w:rPr>
        <w:t>ITX 2007</w:t>
      </w:r>
      <w:r w:rsidRPr="00645CB8">
        <w:rPr>
          <w:rFonts w:ascii="Browallia New" w:hAnsi="Browallia New" w:cs="Browallia New"/>
          <w:sz w:val="32"/>
          <w:szCs w:val="32"/>
          <w:cs/>
          <w:lang w:bidi="th-TH"/>
        </w:rPr>
        <w:t xml:space="preserve"> วิทยาการข้อมูล</w:t>
      </w:r>
    </w:p>
    <w:p w14:paraId="12EFE82E" w14:textId="77777777" w:rsidR="00A12562" w:rsidRPr="00645CB8" w:rsidRDefault="00A12562" w:rsidP="00196D19">
      <w:pP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พื้นฐานของข้อมูลเกินนับ การเตรียมข้อมูล อัลกอริทึมที่ใช้ในการวิเคราะห์ การวิเคราะห์แบบพื้นฐาน การวิเคราะห์แบบวินิจฉัย การวิเคราะห์เชิงพยากรณ์ การวิเคราะห์ข้อมูลเชิงตรวจสอบ กรณีศึกษาของการวิเคราะห์ข้อมูล ทฤษฎีการออกแบบและการศึกษาการสื่อสาร เครื่องมือและเทคนิคที่ใช้ในการสร้างภาพ การใช้งานข้อมูลเกินนับในธุรกิจ เครื่องมือธุรกิจอัจฉริยะและรายงาน</w:t>
      </w:r>
    </w:p>
    <w:p w14:paraId="18AAE55C" w14:textId="77777777" w:rsidR="00F21AE7" w:rsidRPr="00645CB8" w:rsidRDefault="00F21AE7" w:rsidP="00196D19">
      <w:pPr>
        <w:tabs>
          <w:tab w:val="left" w:pos="7920"/>
        </w:tabs>
        <w:ind w:left="1350"/>
        <w:rPr>
          <w:rFonts w:ascii="Browallia New" w:hAnsi="Browallia New" w:cs="Browallia New"/>
          <w:b/>
          <w:bCs/>
          <w:sz w:val="32"/>
          <w:szCs w:val="32"/>
          <w:lang w:bidi="th-TH"/>
        </w:rPr>
      </w:pPr>
    </w:p>
    <w:p w14:paraId="6F2DBA2F" w14:textId="77777777" w:rsidR="00F23D0F" w:rsidRPr="00645CB8" w:rsidRDefault="00F23D0F" w:rsidP="00196D19">
      <w:pPr>
        <w:tabs>
          <w:tab w:val="left" w:pos="7920"/>
        </w:tabs>
        <w:ind w:left="1350"/>
        <w:rPr>
          <w:rFonts w:ascii="Browallia New" w:hAnsi="Browallia New" w:cs="Browallia New"/>
          <w:b/>
          <w:bCs/>
          <w:sz w:val="32"/>
          <w:szCs w:val="32"/>
          <w:lang w:bidi="th-TH"/>
        </w:rPr>
      </w:pPr>
    </w:p>
    <w:p w14:paraId="484C8D04" w14:textId="77777777" w:rsidR="00F23D0F" w:rsidRPr="00645CB8" w:rsidRDefault="00F23D0F" w:rsidP="00196D19">
      <w:pPr>
        <w:tabs>
          <w:tab w:val="left" w:pos="7920"/>
        </w:tabs>
        <w:ind w:left="1350"/>
        <w:rPr>
          <w:rFonts w:ascii="Browallia New" w:hAnsi="Browallia New" w:cs="Browallia New"/>
          <w:b/>
          <w:bCs/>
          <w:sz w:val="32"/>
          <w:szCs w:val="32"/>
          <w:lang w:bidi="th-TH"/>
        </w:rPr>
      </w:pPr>
    </w:p>
    <w:p w14:paraId="3BCABAAE" w14:textId="77777777" w:rsidR="00F23D0F" w:rsidRPr="00645CB8" w:rsidRDefault="00F23D0F" w:rsidP="00196D19">
      <w:pPr>
        <w:tabs>
          <w:tab w:val="left" w:pos="7920"/>
        </w:tabs>
        <w:ind w:left="1350"/>
        <w:rPr>
          <w:rFonts w:ascii="Browallia New" w:hAnsi="Browallia New" w:cs="Browallia New"/>
          <w:b/>
          <w:bCs/>
          <w:sz w:val="32"/>
          <w:szCs w:val="32"/>
          <w:lang w:bidi="th-TH"/>
        </w:rPr>
      </w:pPr>
    </w:p>
    <w:p w14:paraId="6B687216" w14:textId="77777777" w:rsidR="00F23D0F" w:rsidRPr="00645CB8" w:rsidRDefault="00F23D0F" w:rsidP="00196D19">
      <w:pPr>
        <w:tabs>
          <w:tab w:val="left" w:pos="7920"/>
        </w:tabs>
        <w:ind w:left="1350"/>
        <w:rPr>
          <w:rFonts w:ascii="Browallia New" w:hAnsi="Browallia New" w:cs="Browallia New"/>
          <w:b/>
          <w:bCs/>
          <w:sz w:val="32"/>
          <w:szCs w:val="32"/>
          <w:lang w:bidi="th-TH"/>
        </w:rPr>
      </w:pPr>
    </w:p>
    <w:p w14:paraId="20ED9DC5" w14:textId="77777777" w:rsidR="00A12562" w:rsidRPr="00645CB8" w:rsidRDefault="00A12562" w:rsidP="00196D19">
      <w:pPr>
        <w:tabs>
          <w:tab w:val="left" w:pos="7650"/>
        </w:tabs>
        <w:ind w:left="1350"/>
        <w:rPr>
          <w:rFonts w:ascii="Browallia New" w:hAnsi="Browallia New" w:cs="Browallia New"/>
          <w:b/>
          <w:bCs/>
          <w:spacing w:val="-6"/>
          <w:sz w:val="32"/>
          <w:szCs w:val="32"/>
          <w:lang w:val="en-AU" w:bidi="th-TH"/>
        </w:rPr>
      </w:pPr>
      <w:r w:rsidRPr="00645CB8">
        <w:rPr>
          <w:rFonts w:ascii="Browallia New" w:hAnsi="Browallia New" w:cs="Browallia New"/>
          <w:b/>
          <w:bCs/>
          <w:spacing w:val="-6"/>
          <w:sz w:val="32"/>
          <w:szCs w:val="32"/>
          <w:lang w:bidi="th-TH"/>
        </w:rPr>
        <w:lastRenderedPageBreak/>
        <w:t>CSX 4213 Computer Vision</w:t>
      </w:r>
      <w:r w:rsidRPr="00645CB8">
        <w:rPr>
          <w:rFonts w:ascii="Browallia New" w:hAnsi="Browallia New" w:cs="Browallia New"/>
          <w:b/>
          <w:bCs/>
          <w:spacing w:val="-6"/>
          <w:sz w:val="32"/>
          <w:szCs w:val="32"/>
          <w:lang w:bidi="th-TH"/>
        </w:rPr>
        <w:tab/>
        <w:t>3 (3-0-6) credits</w:t>
      </w:r>
    </w:p>
    <w:p w14:paraId="56CA5812" w14:textId="77777777" w:rsidR="00A12562" w:rsidRPr="00645CB8" w:rsidRDefault="00A12562" w:rsidP="00196D19">
      <w:pPr>
        <w:tabs>
          <w:tab w:val="left" w:pos="7920"/>
        </w:tabs>
        <w:ind w:left="1350"/>
        <w:rPr>
          <w:rFonts w:ascii="Browallia New" w:hAnsi="Browallia New" w:cs="Browallia New"/>
          <w:sz w:val="32"/>
          <w:szCs w:val="32"/>
        </w:rPr>
      </w:pPr>
      <w:r w:rsidRPr="00645CB8">
        <w:rPr>
          <w:rFonts w:ascii="Browallia New" w:hAnsi="Browallia New" w:cs="Browallia New"/>
          <w:sz w:val="32"/>
          <w:szCs w:val="32"/>
        </w:rPr>
        <w:t>Prerequisite</w:t>
      </w:r>
      <w:r w:rsidR="008540A9" w:rsidRPr="00645CB8">
        <w:rPr>
          <w:rFonts w:ascii="Browallia New" w:hAnsi="Browallia New" w:cs="Browallia New"/>
          <w:sz w:val="32"/>
          <w:szCs w:val="32"/>
        </w:rPr>
        <w:t>s</w:t>
      </w:r>
      <w:r w:rsidRPr="00645CB8">
        <w:rPr>
          <w:rFonts w:ascii="Browallia New" w:hAnsi="Browallia New" w:cs="Browallia New"/>
          <w:sz w:val="32"/>
          <w:szCs w:val="32"/>
        </w:rPr>
        <w:t>: CSX 3001 Fundamentals of Computer Programming and ITX 2007 Data Science</w:t>
      </w:r>
    </w:p>
    <w:p w14:paraId="2BA18BA6" w14:textId="77777777" w:rsidR="00A12562" w:rsidRPr="00645CB8" w:rsidRDefault="00A12562" w:rsidP="00196D19">
      <w:pPr>
        <w:tabs>
          <w:tab w:val="left" w:pos="7920"/>
        </w:tabs>
        <w:ind w:left="1350"/>
        <w:jc w:val="thaiDistribute"/>
        <w:rPr>
          <w:rFonts w:ascii="Browallia New" w:hAnsi="Browallia New" w:cs="Browallia New"/>
          <w:sz w:val="32"/>
          <w:szCs w:val="32"/>
        </w:rPr>
      </w:pPr>
      <w:r w:rsidRPr="00645CB8">
        <w:rPr>
          <w:rFonts w:ascii="Browallia New" w:hAnsi="Browallia New" w:cs="Browallia New"/>
          <w:sz w:val="32"/>
          <w:szCs w:val="32"/>
        </w:rPr>
        <w:t>Fundamental problems and techniques in computer vision: image formation, camera image geometry, feature detection in images, edge/line detection, recovery of shape from images, forming image mosaics; video surveillance techniques; recognizing, classifying and tracking objects in images.</w:t>
      </w:r>
    </w:p>
    <w:p w14:paraId="6F77225D" w14:textId="77777777" w:rsidR="00A12562" w:rsidRPr="00645CB8" w:rsidRDefault="00A12562" w:rsidP="00196D19">
      <w:pPr>
        <w:pStyle w:val="Footer"/>
        <w:tabs>
          <w:tab w:val="clear" w:pos="4153"/>
          <w:tab w:val="clear" w:pos="8306"/>
          <w:tab w:val="left" w:pos="765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CSX 4213</w:t>
      </w:r>
      <w:r w:rsidRPr="00645CB8">
        <w:rPr>
          <w:rFonts w:ascii="Browallia New" w:hAnsi="Browallia New" w:cs="Browallia New"/>
          <w:b/>
          <w:bCs/>
          <w:spacing w:val="-6"/>
          <w:sz w:val="32"/>
          <w:szCs w:val="32"/>
          <w:cs/>
          <w:lang w:bidi="th-TH"/>
        </w:rPr>
        <w:t xml:space="preserve"> คอมพิวเตอร์วิทัศน์ </w:t>
      </w:r>
      <w:r w:rsidRPr="00645CB8">
        <w:rPr>
          <w:rFonts w:ascii="Browallia New" w:hAnsi="Browallia New" w:cs="Browallia New"/>
          <w:b/>
          <w:bCs/>
          <w:spacing w:val="-6"/>
          <w:sz w:val="32"/>
          <w:szCs w:val="32"/>
          <w:cs/>
          <w:lang w:bidi="th-TH"/>
        </w:rPr>
        <w:tab/>
      </w:r>
      <w:r w:rsidRPr="00645CB8">
        <w:rPr>
          <w:rFonts w:ascii="Browallia New" w:hAnsi="Browallia New" w:cs="Browallia New"/>
          <w:b/>
          <w:bCs/>
          <w:spacing w:val="-6"/>
          <w:sz w:val="32"/>
          <w:szCs w:val="32"/>
          <w:lang w:bidi="th-TH"/>
        </w:rPr>
        <w:t xml:space="preserve">3 (3-0-6) </w:t>
      </w:r>
      <w:r w:rsidRPr="00645CB8">
        <w:rPr>
          <w:rFonts w:ascii="Browallia New" w:hAnsi="Browallia New" w:cs="Browallia New"/>
          <w:b/>
          <w:bCs/>
          <w:spacing w:val="-6"/>
          <w:sz w:val="32"/>
          <w:szCs w:val="32"/>
          <w:cs/>
          <w:lang w:bidi="th-TH"/>
        </w:rPr>
        <w:t>หน่วยกิต</w:t>
      </w:r>
    </w:p>
    <w:p w14:paraId="486E396E" w14:textId="77777777" w:rsidR="00A12562" w:rsidRPr="00645CB8" w:rsidRDefault="00A12562" w:rsidP="00196D19">
      <w:pPr>
        <w:tabs>
          <w:tab w:val="left" w:pos="7920"/>
        </w:tabs>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w:t>
      </w:r>
      <w:r w:rsidRPr="00645CB8">
        <w:rPr>
          <w:rFonts w:ascii="Browallia New" w:hAnsi="Browallia New" w:cs="Browallia New"/>
          <w:sz w:val="32"/>
          <w:szCs w:val="32"/>
        </w:rPr>
        <w:t>CSX 3001</w:t>
      </w:r>
      <w:r w:rsidRPr="00645CB8">
        <w:rPr>
          <w:rFonts w:ascii="Browallia New" w:hAnsi="Browallia New" w:cs="Browallia New"/>
          <w:sz w:val="32"/>
          <w:szCs w:val="32"/>
          <w:cs/>
          <w:lang w:bidi="th-TH"/>
        </w:rPr>
        <w:t xml:space="preserve"> พื้นฐานการเขียนโปรแกรมคอมพิวเตอร์ และ </w:t>
      </w:r>
      <w:r w:rsidRPr="00645CB8">
        <w:rPr>
          <w:rFonts w:ascii="Browallia New" w:hAnsi="Browallia New" w:cs="Browallia New"/>
          <w:sz w:val="32"/>
          <w:szCs w:val="32"/>
        </w:rPr>
        <w:t>ITX 2007</w:t>
      </w:r>
      <w:r w:rsidRPr="00645CB8">
        <w:rPr>
          <w:rFonts w:ascii="Browallia New" w:hAnsi="Browallia New" w:cs="Browallia New"/>
          <w:sz w:val="32"/>
          <w:szCs w:val="32"/>
          <w:cs/>
          <w:lang w:bidi="th-TH"/>
        </w:rPr>
        <w:t xml:space="preserve"> วิทยาการข้อมูล</w:t>
      </w:r>
    </w:p>
    <w:p w14:paraId="479DFD50" w14:textId="77777777" w:rsidR="00A12562" w:rsidRPr="00645CB8" w:rsidRDefault="00A12562" w:rsidP="00196D19">
      <w:pPr>
        <w:tabs>
          <w:tab w:val="left" w:pos="7920"/>
        </w:tabs>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ปัญหาและเทคนิคพื้นฐานในคอมพิวเตอร์วิทัศน์ การก่อรูปแบบภาพ เรขาคณิตภาพจากกล้องถ่ายภาพ การ ตรวจหาลักษณะในภาพ การตรวจหาขอบและเส้น การกู้รูปร่างจากภาพ การก่อรูปแบบภาพโมเสก เทคนิค ในการตรวจตราวีดีทัศน์ การจดจำ การจำแนกและการติดตามวัตถุในภาพ</w:t>
      </w:r>
    </w:p>
    <w:p w14:paraId="130BC36D"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b/>
          <w:bCs/>
          <w:sz w:val="32"/>
          <w:szCs w:val="32"/>
        </w:rPr>
      </w:pPr>
    </w:p>
    <w:p w14:paraId="4554EC83" w14:textId="77777777" w:rsidR="00A12562" w:rsidRPr="00645CB8" w:rsidRDefault="00A12562" w:rsidP="00196D19">
      <w:pPr>
        <w:pStyle w:val="Footer"/>
        <w:tabs>
          <w:tab w:val="clear" w:pos="4153"/>
          <w:tab w:val="clear" w:pos="8306"/>
          <w:tab w:val="left" w:pos="765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CSX 4280-4299 Selected Topic [in Data Science]</w:t>
      </w:r>
      <w:r w:rsidRPr="00645CB8">
        <w:rPr>
          <w:rFonts w:ascii="Browallia New" w:hAnsi="Browallia New" w:cs="Browallia New"/>
          <w:b/>
          <w:bCs/>
          <w:spacing w:val="-6"/>
          <w:sz w:val="32"/>
          <w:szCs w:val="32"/>
          <w:lang w:bidi="th-TH"/>
        </w:rPr>
        <w:tab/>
        <w:t>3 (3-0-6) credits</w:t>
      </w:r>
    </w:p>
    <w:p w14:paraId="6602351B"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 Junior o</w:t>
      </w:r>
      <w:r w:rsidRPr="00645CB8">
        <w:rPr>
          <w:rFonts w:ascii="Browallia New" w:hAnsi="Browallia New" w:cs="Browallia New"/>
          <w:sz w:val="32"/>
          <w:szCs w:val="32"/>
          <w:lang w:val="en-US" w:bidi="th-TH"/>
        </w:rPr>
        <w:t>r</w:t>
      </w:r>
      <w:r w:rsidRPr="00645CB8">
        <w:rPr>
          <w:rFonts w:ascii="Browallia New" w:hAnsi="Browallia New" w:cs="Browallia New"/>
          <w:sz w:val="32"/>
          <w:szCs w:val="32"/>
          <w:lang w:bidi="th-TH"/>
        </w:rPr>
        <w:t xml:space="preserve"> senior students with the consent of the instructors</w:t>
      </w:r>
    </w:p>
    <w:p w14:paraId="7DBC2CA3"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Special topics that are appropriate for detailed study and research. The topic selected depends on the students’ needs and the instructors’ requirements and is in accordance with the current changes in Informatics and data science in that period.</w:t>
      </w:r>
    </w:p>
    <w:p w14:paraId="370975A2" w14:textId="77777777" w:rsidR="00A12562" w:rsidRPr="00645CB8" w:rsidRDefault="00A12562" w:rsidP="00196D19">
      <w:pPr>
        <w:pStyle w:val="Footer"/>
        <w:tabs>
          <w:tab w:val="clear" w:pos="4153"/>
          <w:tab w:val="clear" w:pos="8306"/>
          <w:tab w:val="left" w:pos="774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CSX 4280-4299</w:t>
      </w:r>
      <w:r w:rsidRPr="00645CB8">
        <w:rPr>
          <w:rFonts w:ascii="Browallia New" w:hAnsi="Browallia New" w:cs="Browallia New"/>
          <w:b/>
          <w:bCs/>
          <w:spacing w:val="-6"/>
          <w:sz w:val="32"/>
          <w:szCs w:val="32"/>
          <w:cs/>
          <w:lang w:bidi="th-TH"/>
        </w:rPr>
        <w:t xml:space="preserve"> หัวข้อพิเศษ [วิทยาการข้อมูล]</w:t>
      </w:r>
      <w:r w:rsidRPr="00645CB8">
        <w:rPr>
          <w:rFonts w:ascii="Browallia New" w:hAnsi="Browallia New" w:cs="Browallia New"/>
          <w:b/>
          <w:bCs/>
          <w:spacing w:val="-6"/>
          <w:sz w:val="32"/>
          <w:szCs w:val="32"/>
          <w:cs/>
          <w:lang w:bidi="th-TH"/>
        </w:rPr>
        <w:tab/>
      </w:r>
      <w:r w:rsidRPr="00645CB8">
        <w:rPr>
          <w:rFonts w:ascii="Browallia New" w:hAnsi="Browallia New" w:cs="Browallia New"/>
          <w:b/>
          <w:bCs/>
          <w:spacing w:val="-6"/>
          <w:sz w:val="32"/>
          <w:szCs w:val="32"/>
          <w:lang w:bidi="th-TH"/>
        </w:rPr>
        <w:t xml:space="preserve">3 (3-0-6) </w:t>
      </w:r>
      <w:r w:rsidRPr="00645CB8">
        <w:rPr>
          <w:rFonts w:ascii="Browallia New" w:hAnsi="Browallia New" w:cs="Browallia New"/>
          <w:b/>
          <w:bCs/>
          <w:spacing w:val="-6"/>
          <w:sz w:val="32"/>
          <w:szCs w:val="32"/>
          <w:cs/>
          <w:lang w:bidi="th-TH"/>
        </w:rPr>
        <w:t>หน่วยกิต</w:t>
      </w:r>
    </w:p>
    <w:p w14:paraId="00F28A9E" w14:textId="77777777" w:rsidR="00A12562" w:rsidRPr="00645CB8" w:rsidRDefault="00A12562" w:rsidP="00196D1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w:t>
      </w:r>
      <w:r w:rsidRPr="00645CB8">
        <w:rPr>
          <w:rFonts w:ascii="Browallia New" w:hAnsi="Browallia New" w:cs="Browallia New"/>
          <w:sz w:val="32"/>
          <w:szCs w:val="32"/>
          <w:cs/>
          <w:lang w:bidi="th-TH"/>
        </w:rPr>
        <w:t xml:space="preserve"> นักศึกษาชั้นปีที่ </w:t>
      </w:r>
      <w:r w:rsidRPr="00645CB8">
        <w:rPr>
          <w:rFonts w:ascii="Browallia New" w:hAnsi="Browallia New" w:cs="Browallia New"/>
          <w:sz w:val="32"/>
          <w:szCs w:val="32"/>
          <w:lang w:val="en-US" w:bidi="th-TH"/>
        </w:rPr>
        <w:t xml:space="preserve">3 </w:t>
      </w:r>
      <w:r w:rsidRPr="00645CB8">
        <w:rPr>
          <w:rFonts w:ascii="Browallia New" w:hAnsi="Browallia New" w:cs="Browallia New" w:hint="cs"/>
          <w:sz w:val="32"/>
          <w:szCs w:val="32"/>
          <w:cs/>
          <w:lang w:bidi="th-TH"/>
        </w:rPr>
        <w:t xml:space="preserve">หรือ </w:t>
      </w:r>
      <w:r w:rsidRPr="00645CB8">
        <w:rPr>
          <w:rFonts w:ascii="Browallia New" w:hAnsi="Browallia New" w:cs="Browallia New"/>
          <w:sz w:val="32"/>
          <w:szCs w:val="32"/>
          <w:lang w:bidi="th-TH"/>
        </w:rPr>
        <w:t>4</w:t>
      </w:r>
      <w:r w:rsidRPr="00645CB8">
        <w:rPr>
          <w:rFonts w:ascii="Browallia New" w:hAnsi="Browallia New" w:cs="Browallia New"/>
          <w:sz w:val="32"/>
          <w:szCs w:val="32"/>
          <w:cs/>
          <w:lang w:bidi="th-TH"/>
        </w:rPr>
        <w:t xml:space="preserve"> และได้รับความเห็นชอบจากผู้สอน </w:t>
      </w:r>
    </w:p>
    <w:p w14:paraId="73BC7CCD" w14:textId="77777777" w:rsidR="00A12562" w:rsidRPr="00645CB8" w:rsidRDefault="00A12562" w:rsidP="00196D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หัวข้อพิเศษต่างๆ ทางด้านเทคโนโลยีสารสนเทศที่เหมาะสำหรับ การศึกษาอย่างละเอียดและการวิจัย หัวข้อพิเศษที่เลือกนี้เป็นอาจเปลี่ยนไปตามความต้องการของผู้เรียนและอาจารย์ผู้สอน โดยขึ้นอยู่กับสถานการณ์การเปลี่ยนแปลงด้านวิทยาการข้อมูลในปัจจุบัน</w:t>
      </w:r>
    </w:p>
    <w:p w14:paraId="210CC787" w14:textId="77777777" w:rsidR="00F82C8C" w:rsidRPr="00645CB8" w:rsidRDefault="00F82C8C" w:rsidP="00D50175">
      <w:pPr>
        <w:pStyle w:val="Footer"/>
        <w:tabs>
          <w:tab w:val="clear" w:pos="4153"/>
          <w:tab w:val="clear" w:pos="8306"/>
        </w:tabs>
        <w:jc w:val="thaiDistribute"/>
        <w:rPr>
          <w:rFonts w:ascii="Browallia New" w:hAnsi="Browallia New" w:cs="Browallia New"/>
          <w:b/>
          <w:bCs/>
          <w:sz w:val="32"/>
          <w:szCs w:val="32"/>
        </w:rPr>
      </w:pPr>
    </w:p>
    <w:p w14:paraId="024F3939" w14:textId="77777777" w:rsidR="00F82C8C" w:rsidRPr="00645CB8" w:rsidRDefault="00F82C8C" w:rsidP="00F82C8C">
      <w:pPr>
        <w:pStyle w:val="Footer"/>
        <w:tabs>
          <w:tab w:val="clear" w:pos="4153"/>
          <w:tab w:val="clear" w:pos="8306"/>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rPr>
        <w:t>Group 2</w:t>
      </w:r>
    </w:p>
    <w:p w14:paraId="3452F582" w14:textId="77777777" w:rsidR="00F82C8C" w:rsidRPr="00645CB8" w:rsidRDefault="00F82C8C" w:rsidP="00F82C8C">
      <w:pPr>
        <w:pStyle w:val="Footer"/>
        <w:tabs>
          <w:tab w:val="clear" w:pos="4153"/>
          <w:tab w:val="clear" w:pos="8306"/>
        </w:tabs>
        <w:ind w:left="630" w:firstLine="720"/>
        <w:jc w:val="thaiDistribute"/>
        <w:rPr>
          <w:rFonts w:ascii="Browallia New" w:hAnsi="Browallia New" w:cs="Browallia New"/>
          <w:b/>
          <w:bCs/>
          <w:sz w:val="32"/>
          <w:szCs w:val="32"/>
          <w:lang w:bidi="th-TH"/>
        </w:rPr>
      </w:pPr>
      <w:r w:rsidRPr="00645CB8">
        <w:rPr>
          <w:rFonts w:ascii="Browallia New" w:hAnsi="Browallia New" w:cs="Browallia New" w:hint="cs"/>
          <w:b/>
          <w:bCs/>
          <w:sz w:val="32"/>
          <w:szCs w:val="32"/>
          <w:cs/>
          <w:lang w:bidi="th-TH"/>
        </w:rPr>
        <w:t>วิชาเอกเลือกกลุ่ม</w:t>
      </w:r>
      <w:r w:rsidRPr="00645CB8">
        <w:rPr>
          <w:rFonts w:ascii="Browallia New" w:hAnsi="Browallia New" w:cs="Browallia New"/>
          <w:b/>
          <w:bCs/>
          <w:sz w:val="32"/>
          <w:szCs w:val="32"/>
          <w:lang w:bidi="th-TH"/>
        </w:rPr>
        <w:t xml:space="preserve"> 2</w:t>
      </w:r>
    </w:p>
    <w:p w14:paraId="6DA13FBD" w14:textId="77777777" w:rsidR="00035FDC" w:rsidRPr="00645CB8" w:rsidRDefault="00035FDC" w:rsidP="00035FDC">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4108 iOS Application Development</w:t>
      </w:r>
      <w:r w:rsidRPr="00645CB8">
        <w:rPr>
          <w:rFonts w:ascii="Browallia New" w:hAnsi="Browallia New" w:cs="Browallia New"/>
          <w:b/>
          <w:bCs/>
          <w:sz w:val="32"/>
          <w:szCs w:val="32"/>
          <w:lang w:bidi="th-TH"/>
        </w:rPr>
        <w:tab/>
        <w:t>3 (3-0-6) credits</w:t>
      </w:r>
    </w:p>
    <w:p w14:paraId="5E171963" w14:textId="77777777" w:rsidR="00035FDC" w:rsidRPr="00645CB8" w:rsidRDefault="00035FDC" w:rsidP="00035FDC">
      <w:pPr>
        <w:pStyle w:val="Footer"/>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Prerequisite: CSX 3002 Object-Oriented Concepts and Programming</w:t>
      </w:r>
    </w:p>
    <w:p w14:paraId="3735E22D" w14:textId="77777777" w:rsidR="00F21AE7" w:rsidRPr="00645CB8" w:rsidRDefault="00035FDC" w:rsidP="00BE3A1B">
      <w:pPr>
        <w:pStyle w:val="Footer"/>
        <w:tabs>
          <w:tab w:val="clear" w:pos="4153"/>
          <w:tab w:val="clear" w:pos="8306"/>
          <w:tab w:val="left" w:pos="7920"/>
        </w:tabs>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Introduction to software development for hand-held devices, iOS application development for ubiquitous devices such as iPhone and iPad, developing iOS applications using Xcode with Swift programming language, </w:t>
      </w:r>
      <w:proofErr w:type="gramStart"/>
      <w:r w:rsidRPr="00645CB8">
        <w:rPr>
          <w:rFonts w:ascii="Browallia New" w:hAnsi="Browallia New" w:cs="Browallia New"/>
          <w:sz w:val="32"/>
          <w:szCs w:val="32"/>
          <w:lang w:val="en-US" w:bidi="th-TH"/>
        </w:rPr>
        <w:t>emphasizing of</w:t>
      </w:r>
      <w:proofErr w:type="gramEnd"/>
      <w:r w:rsidRPr="00645CB8">
        <w:rPr>
          <w:rFonts w:ascii="Browallia New" w:hAnsi="Browallia New" w:cs="Browallia New"/>
          <w:sz w:val="32"/>
          <w:szCs w:val="32"/>
          <w:lang w:val="en-US" w:bidi="th-TH"/>
        </w:rPr>
        <w:t xml:space="preserve"> hands-on project works, and development of small-scale applications.</w:t>
      </w:r>
    </w:p>
    <w:p w14:paraId="2932B1D0" w14:textId="77777777" w:rsidR="00F23D0F" w:rsidRPr="00645CB8" w:rsidRDefault="00F23D0F" w:rsidP="00035FDC">
      <w:pPr>
        <w:pStyle w:val="Footer"/>
        <w:tabs>
          <w:tab w:val="clear" w:pos="4153"/>
          <w:tab w:val="clear" w:pos="8306"/>
          <w:tab w:val="left" w:pos="7740"/>
        </w:tabs>
        <w:ind w:left="1350"/>
        <w:jc w:val="thaiDistribute"/>
        <w:rPr>
          <w:rFonts w:ascii="Browallia New" w:hAnsi="Browallia New" w:cs="Browallia New"/>
          <w:b/>
          <w:bCs/>
          <w:sz w:val="32"/>
          <w:szCs w:val="32"/>
          <w:lang w:bidi="th-TH"/>
        </w:rPr>
      </w:pPr>
    </w:p>
    <w:p w14:paraId="18DC4DC2" w14:textId="77777777" w:rsidR="00035FDC" w:rsidRPr="00645CB8" w:rsidRDefault="00035FDC" w:rsidP="00035FDC">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CSX 4108</w:t>
      </w:r>
      <w:r w:rsidRPr="00645CB8">
        <w:rPr>
          <w:rFonts w:ascii="Browallia New" w:hAnsi="Browallia New" w:cs="Browallia New"/>
          <w:b/>
          <w:bCs/>
          <w:sz w:val="32"/>
          <w:szCs w:val="32"/>
          <w:cs/>
          <w:lang w:bidi="th-TH"/>
        </w:rPr>
        <w:t>การพัฒนาโปรแกรมประยุกต์บนไอโอเอส</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569FD31B" w14:textId="77777777" w:rsidR="00035FDC" w:rsidRPr="00645CB8" w:rsidRDefault="00035FDC" w:rsidP="00035FDC">
      <w:pPr>
        <w:pStyle w:val="Footer"/>
        <w:tabs>
          <w:tab w:val="clear" w:pos="4153"/>
          <w:tab w:val="clear" w:pos="8306"/>
          <w:tab w:val="left" w:pos="7740"/>
        </w:tabs>
        <w:ind w:left="1350"/>
        <w:jc w:val="thaiDistribute"/>
        <w:rPr>
          <w:rFonts w:ascii="Browallia New" w:hAnsi="Browallia New" w:cs="Browallia New"/>
          <w:sz w:val="32"/>
          <w:szCs w:val="32"/>
          <w:rtl/>
          <w:cs/>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 xml:space="preserve">:CSX 3002 </w:t>
      </w:r>
      <w:r w:rsidRPr="00645CB8">
        <w:rPr>
          <w:rFonts w:ascii="Browallia New" w:hAnsi="Browallia New" w:cs="Browallia New"/>
          <w:sz w:val="32"/>
          <w:szCs w:val="32"/>
          <w:cs/>
          <w:lang w:bidi="th-TH"/>
        </w:rPr>
        <w:t>แนวคิดและการเขียนโปรแกรมเชิงวัตถุ</w:t>
      </w:r>
    </w:p>
    <w:p w14:paraId="4C72A586" w14:textId="77777777" w:rsidR="00035FDC" w:rsidRPr="00645CB8" w:rsidRDefault="00035FDC" w:rsidP="00035FDC">
      <w:pPr>
        <w:pStyle w:val="Footer"/>
        <w:tabs>
          <w:tab w:val="clear" w:pos="4153"/>
          <w:tab w:val="clear" w:pos="8306"/>
          <w:tab w:val="left" w:pos="774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การพัฒนาแอปพลิเคชันสำหรับโทรศัพท์มือถือ</w:t>
      </w:r>
      <w:r w:rsidR="002F0503" w:rsidRPr="00645CB8">
        <w:rPr>
          <w:rFonts w:ascii="Browallia New" w:hAnsi="Browallia New" w:cs="Browallia New" w:hint="cs"/>
          <w:sz w:val="32"/>
          <w:szCs w:val="32"/>
          <w:cs/>
          <w:lang w:bidi="th-TH"/>
        </w:rPr>
        <w:t>เบื้องต้น</w:t>
      </w:r>
      <w:r w:rsidRPr="00645CB8">
        <w:rPr>
          <w:rFonts w:ascii="Browallia New" w:hAnsi="Browallia New" w:cs="Browallia New"/>
          <w:sz w:val="32"/>
          <w:szCs w:val="32"/>
          <w:cs/>
          <w:lang w:bidi="th-TH"/>
        </w:rPr>
        <w:t xml:space="preserve">  การพัฒนาแอปพลิเคชันบนระบบปฏิบัติการ </w:t>
      </w:r>
      <w:r w:rsidRPr="00645CB8">
        <w:rPr>
          <w:rFonts w:ascii="Browallia New" w:hAnsi="Browallia New" w:cs="Browallia New"/>
          <w:sz w:val="32"/>
          <w:szCs w:val="32"/>
          <w:lang w:bidi="th-TH"/>
        </w:rPr>
        <w:t xml:space="preserve">iOS </w:t>
      </w:r>
      <w:r w:rsidRPr="00645CB8">
        <w:rPr>
          <w:rFonts w:ascii="Browallia New" w:hAnsi="Browallia New" w:cs="Browallia New"/>
          <w:sz w:val="32"/>
          <w:szCs w:val="32"/>
          <w:cs/>
          <w:lang w:bidi="th-TH"/>
        </w:rPr>
        <w:t xml:space="preserve">สำหรับ </w:t>
      </w:r>
      <w:r w:rsidRPr="00645CB8">
        <w:rPr>
          <w:rFonts w:ascii="Browallia New" w:hAnsi="Browallia New" w:cs="Browallia New"/>
          <w:sz w:val="32"/>
          <w:szCs w:val="32"/>
          <w:lang w:bidi="th-TH"/>
        </w:rPr>
        <w:t xml:space="preserve">iPhone </w:t>
      </w:r>
      <w:r w:rsidRPr="00645CB8">
        <w:rPr>
          <w:rFonts w:ascii="Browallia New" w:hAnsi="Browallia New" w:cs="Browallia New"/>
          <w:sz w:val="32"/>
          <w:szCs w:val="32"/>
          <w:cs/>
          <w:lang w:bidi="th-TH"/>
        </w:rPr>
        <w:t xml:space="preserve">และ </w:t>
      </w:r>
      <w:r w:rsidRPr="00645CB8">
        <w:rPr>
          <w:rFonts w:ascii="Browallia New" w:hAnsi="Browallia New" w:cs="Browallia New"/>
          <w:sz w:val="32"/>
          <w:szCs w:val="32"/>
          <w:lang w:bidi="th-TH"/>
        </w:rPr>
        <w:t xml:space="preserve">iPad </w:t>
      </w:r>
      <w:r w:rsidRPr="00645CB8">
        <w:rPr>
          <w:rFonts w:ascii="Browallia New" w:hAnsi="Browallia New" w:cs="Browallia New"/>
          <w:sz w:val="32"/>
          <w:szCs w:val="32"/>
          <w:cs/>
          <w:lang w:bidi="th-TH"/>
        </w:rPr>
        <w:t xml:space="preserve">การสร้างแอปพลิเคชัน </w:t>
      </w:r>
      <w:r w:rsidRPr="00645CB8">
        <w:rPr>
          <w:rFonts w:ascii="Browallia New" w:hAnsi="Browallia New" w:cs="Browallia New"/>
          <w:sz w:val="32"/>
          <w:szCs w:val="32"/>
          <w:lang w:bidi="th-TH"/>
        </w:rPr>
        <w:t xml:space="preserve">iOS </w:t>
      </w:r>
      <w:r w:rsidRPr="00645CB8">
        <w:rPr>
          <w:rFonts w:ascii="Browallia New" w:hAnsi="Browallia New" w:cs="Browallia New"/>
          <w:sz w:val="32"/>
          <w:szCs w:val="32"/>
          <w:cs/>
          <w:lang w:bidi="th-TH"/>
        </w:rPr>
        <w:t xml:space="preserve">บนโปรแกรม </w:t>
      </w:r>
      <w:r w:rsidRPr="00645CB8">
        <w:rPr>
          <w:rFonts w:ascii="Browallia New" w:hAnsi="Browallia New" w:cs="Browallia New"/>
          <w:sz w:val="32"/>
          <w:szCs w:val="32"/>
          <w:lang w:bidi="th-TH"/>
        </w:rPr>
        <w:t xml:space="preserve">Xcode </w:t>
      </w:r>
      <w:r w:rsidRPr="00645CB8">
        <w:rPr>
          <w:rFonts w:ascii="Browallia New" w:hAnsi="Browallia New" w:cs="Browallia New"/>
          <w:sz w:val="32"/>
          <w:szCs w:val="32"/>
          <w:cs/>
          <w:lang w:bidi="th-TH"/>
        </w:rPr>
        <w:t xml:space="preserve">โดยใช้ภาษา </w:t>
      </w:r>
      <w:r w:rsidRPr="00645CB8">
        <w:rPr>
          <w:rFonts w:ascii="Browallia New" w:hAnsi="Browallia New" w:cs="Browallia New"/>
          <w:sz w:val="32"/>
          <w:szCs w:val="32"/>
          <w:lang w:bidi="th-TH"/>
        </w:rPr>
        <w:t xml:space="preserve">Swift </w:t>
      </w:r>
      <w:r w:rsidRPr="00645CB8">
        <w:rPr>
          <w:rFonts w:ascii="Browallia New" w:hAnsi="Browallia New" w:cs="Browallia New"/>
          <w:sz w:val="32"/>
          <w:szCs w:val="32"/>
          <w:cs/>
          <w:lang w:bidi="th-TH"/>
        </w:rPr>
        <w:t>มุ่งเน้นการทำงานโปรเจกต์ และการพัฒนาแอปพลิเคชันขนาดเล็ก</w:t>
      </w:r>
    </w:p>
    <w:p w14:paraId="6544E30A" w14:textId="77777777" w:rsidR="00035FDC" w:rsidRPr="00645CB8" w:rsidRDefault="00035FDC" w:rsidP="00F82C8C">
      <w:pPr>
        <w:tabs>
          <w:tab w:val="left" w:pos="7740"/>
        </w:tabs>
        <w:ind w:left="1350"/>
        <w:rPr>
          <w:rFonts w:ascii="Browallia New" w:hAnsi="Browallia New" w:cs="Browallia New"/>
          <w:b/>
          <w:bCs/>
          <w:sz w:val="32"/>
          <w:szCs w:val="32"/>
          <w:lang w:bidi="th-TH"/>
        </w:rPr>
      </w:pPr>
    </w:p>
    <w:p w14:paraId="1EC6DCEA" w14:textId="77777777" w:rsidR="00035FDC" w:rsidRPr="00645CB8" w:rsidRDefault="00035FDC" w:rsidP="00035FDC">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4202 Data Mining</w:t>
      </w:r>
      <w:r w:rsidRPr="00645CB8">
        <w:rPr>
          <w:rFonts w:ascii="Browallia New" w:hAnsi="Browallia New" w:cs="Browallia New"/>
          <w:b/>
          <w:bCs/>
          <w:sz w:val="32"/>
          <w:szCs w:val="32"/>
          <w:lang w:bidi="th-TH"/>
        </w:rPr>
        <w:tab/>
        <w:t>3 (3-0-6) credits</w:t>
      </w:r>
    </w:p>
    <w:p w14:paraId="4E15AE29" w14:textId="77777777" w:rsidR="00035FDC" w:rsidRPr="00645CB8" w:rsidRDefault="00035FDC" w:rsidP="00035FDC">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w:t>
      </w:r>
      <w:r w:rsidR="008540A9" w:rsidRPr="00645CB8">
        <w:rPr>
          <w:rFonts w:ascii="Browallia New" w:hAnsi="Browallia New" w:cs="Browallia New"/>
          <w:sz w:val="32"/>
          <w:szCs w:val="32"/>
          <w:lang w:val="en-US" w:bidi="th-TH"/>
        </w:rPr>
        <w:t>s</w:t>
      </w:r>
      <w:r w:rsidRPr="00645CB8">
        <w:rPr>
          <w:rFonts w:ascii="Browallia New" w:hAnsi="Browallia New" w:cs="Browallia New"/>
          <w:sz w:val="32"/>
          <w:szCs w:val="32"/>
          <w:lang w:bidi="th-TH"/>
        </w:rPr>
        <w:t>: CSX 3001 Fundamentals of Computer Programming and ITX 2007 Data Science</w:t>
      </w:r>
    </w:p>
    <w:p w14:paraId="30C73ABB" w14:textId="77777777" w:rsidR="00035FDC" w:rsidRPr="00645CB8" w:rsidRDefault="00035FDC" w:rsidP="00035FDC">
      <w:pPr>
        <w:pStyle w:val="Footer"/>
        <w:ind w:left="1350"/>
        <w:jc w:val="thaiDistribute"/>
        <w:rPr>
          <w:rFonts w:ascii="Browallia New" w:hAnsi="Browallia New" w:cs="Browallia New"/>
          <w:sz w:val="32"/>
          <w:szCs w:val="32"/>
          <w:lang w:bidi="th-TH"/>
        </w:rPr>
      </w:pPr>
      <w:proofErr w:type="gramStart"/>
      <w:r w:rsidRPr="00645CB8">
        <w:rPr>
          <w:rFonts w:ascii="Browallia New" w:hAnsi="Browallia New" w:cs="Browallia New"/>
          <w:sz w:val="32"/>
          <w:szCs w:val="32"/>
          <w:lang w:bidi="th-TH"/>
        </w:rPr>
        <w:t>Fundamental concepts of data mining,</w:t>
      </w:r>
      <w:proofErr w:type="gramEnd"/>
      <w:r w:rsidRPr="00645CB8">
        <w:rPr>
          <w:rFonts w:ascii="Browallia New" w:hAnsi="Browallia New" w:cs="Browallia New"/>
          <w:sz w:val="32"/>
          <w:szCs w:val="32"/>
          <w:lang w:bidi="th-TH"/>
        </w:rPr>
        <w:t xml:space="preserve"> widely used techniques/algorithms and tools, pre-processing, exploratory data analysis, classification, clustering, association analysis and region discovery.</w:t>
      </w:r>
    </w:p>
    <w:p w14:paraId="6624D79F" w14:textId="77777777" w:rsidR="00035FDC" w:rsidRPr="00645CB8" w:rsidRDefault="00035FDC" w:rsidP="00035FDC">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4202</w:t>
      </w:r>
      <w:r w:rsidRPr="00645CB8">
        <w:rPr>
          <w:rFonts w:ascii="Browallia New" w:hAnsi="Browallia New" w:cs="Browallia New"/>
          <w:b/>
          <w:bCs/>
          <w:sz w:val="32"/>
          <w:szCs w:val="32"/>
          <w:cs/>
          <w:lang w:bidi="th-TH"/>
        </w:rPr>
        <w:t xml:space="preserve"> การทำเหมืองข้อมูล</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2E70D7BD" w14:textId="77777777" w:rsidR="00035FDC" w:rsidRPr="00645CB8" w:rsidRDefault="00035FDC" w:rsidP="00035FDC">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:CSX 3001</w:t>
      </w:r>
      <w:r w:rsidRPr="00645CB8">
        <w:rPr>
          <w:rFonts w:ascii="Browallia New" w:hAnsi="Browallia New" w:cs="Browallia New"/>
          <w:sz w:val="32"/>
          <w:szCs w:val="32"/>
          <w:cs/>
          <w:lang w:bidi="th-TH"/>
        </w:rPr>
        <w:t xml:space="preserve"> พื้นฐานการเขียนโปรแกรมคอมพิวเตอร์ และ </w:t>
      </w:r>
      <w:r w:rsidRPr="00645CB8">
        <w:rPr>
          <w:rFonts w:ascii="Browallia New" w:hAnsi="Browallia New" w:cs="Browallia New"/>
          <w:sz w:val="32"/>
          <w:szCs w:val="32"/>
          <w:lang w:bidi="th-TH"/>
        </w:rPr>
        <w:t>ITX 2007</w:t>
      </w:r>
      <w:r w:rsidRPr="00645CB8">
        <w:rPr>
          <w:rFonts w:ascii="Browallia New" w:hAnsi="Browallia New" w:cs="Browallia New"/>
          <w:sz w:val="32"/>
          <w:szCs w:val="32"/>
          <w:cs/>
          <w:lang w:bidi="th-TH"/>
        </w:rPr>
        <w:t xml:space="preserve"> วิทยาการข้อมูล</w:t>
      </w:r>
    </w:p>
    <w:p w14:paraId="3A11337E" w14:textId="77777777" w:rsidR="00035FDC" w:rsidRPr="00645CB8" w:rsidRDefault="00C41817" w:rsidP="00035FDC">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hint="cs"/>
          <w:sz w:val="32"/>
          <w:szCs w:val="32"/>
          <w:cs/>
          <w:lang w:bidi="th-TH"/>
        </w:rPr>
        <w:t>แนวคิดพื้น</w:t>
      </w:r>
      <w:r w:rsidR="00035FDC" w:rsidRPr="00645CB8">
        <w:rPr>
          <w:rFonts w:ascii="Browallia New" w:hAnsi="Browallia New" w:cs="Browallia New"/>
          <w:sz w:val="32"/>
          <w:szCs w:val="32"/>
          <w:cs/>
          <w:lang w:bidi="th-TH"/>
        </w:rPr>
        <w:t>ฐานของการทำเหมืองข้อมูล เทคนิค/อัลกอริทึมต่างๆ ที่ใช้กันอย่างแพร่หลายและเครื่องมือ กระบวนการเตรียมการ การวิเคราะห์สืบค้นข้อมูล การจัดหมวดหมู่ การจัดกลุ่ม การวิเคราะห์ความสัมพันธ์ และ การค้นพบในภาคส่วน</w:t>
      </w:r>
    </w:p>
    <w:p w14:paraId="40F14DB4" w14:textId="77777777" w:rsidR="00F23D0F" w:rsidRPr="00645CB8" w:rsidRDefault="00F23D0F" w:rsidP="00035FDC">
      <w:pPr>
        <w:pStyle w:val="Footer"/>
        <w:tabs>
          <w:tab w:val="clear" w:pos="4153"/>
          <w:tab w:val="clear" w:pos="8306"/>
          <w:tab w:val="left" w:pos="7740"/>
        </w:tabs>
        <w:ind w:left="1350"/>
        <w:jc w:val="thaiDistribute"/>
        <w:rPr>
          <w:rFonts w:ascii="Browallia New" w:hAnsi="Browallia New" w:cs="Browallia New"/>
          <w:b/>
          <w:bCs/>
          <w:sz w:val="32"/>
          <w:szCs w:val="32"/>
          <w:lang w:bidi="th-TH"/>
        </w:rPr>
      </w:pPr>
    </w:p>
    <w:p w14:paraId="043EBF92" w14:textId="77777777" w:rsidR="00035FDC" w:rsidRPr="00645CB8" w:rsidRDefault="00035FDC" w:rsidP="00035FDC">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4205 Big Data Analytics</w:t>
      </w:r>
      <w:r w:rsidRPr="00645CB8">
        <w:rPr>
          <w:rFonts w:ascii="Browallia New" w:hAnsi="Browallia New" w:cs="Browallia New"/>
          <w:b/>
          <w:bCs/>
          <w:sz w:val="32"/>
          <w:szCs w:val="32"/>
          <w:lang w:bidi="th-TH"/>
        </w:rPr>
        <w:tab/>
        <w:t>3 (3-0-6) credits</w:t>
      </w:r>
    </w:p>
    <w:p w14:paraId="7647FAF5" w14:textId="77777777" w:rsidR="00035FDC" w:rsidRPr="00645CB8" w:rsidRDefault="00035FDC" w:rsidP="00035FDC">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w:t>
      </w:r>
      <w:r w:rsidR="008540A9" w:rsidRPr="00645CB8">
        <w:rPr>
          <w:rFonts w:ascii="Browallia New" w:hAnsi="Browallia New" w:cs="Browallia New"/>
          <w:sz w:val="32"/>
          <w:szCs w:val="32"/>
          <w:lang w:bidi="th-TH"/>
        </w:rPr>
        <w:t>s</w:t>
      </w:r>
      <w:r w:rsidRPr="00645CB8">
        <w:rPr>
          <w:rFonts w:ascii="Browallia New" w:hAnsi="Browallia New" w:cs="Browallia New"/>
          <w:sz w:val="32"/>
          <w:szCs w:val="32"/>
          <w:lang w:bidi="th-TH"/>
        </w:rPr>
        <w:t>: CSX 3001</w:t>
      </w:r>
      <w:r w:rsidRPr="00645CB8">
        <w:rPr>
          <w:rFonts w:ascii="Browallia New" w:hAnsi="Browallia New" w:cs="Browallia New"/>
          <w:sz w:val="32"/>
          <w:szCs w:val="32"/>
        </w:rPr>
        <w:t xml:space="preserve"> Fundamentals of Computer Programming and ITX 2007 Data Science</w:t>
      </w:r>
    </w:p>
    <w:p w14:paraId="42738EAD" w14:textId="77777777" w:rsidR="00035FDC" w:rsidRPr="00645CB8" w:rsidRDefault="00035FDC" w:rsidP="00035FDC">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Foundational techniques and tools required for big data analytics, deployment of structured approach to big data analytics projects, visualization techniques and tools to </w:t>
      </w:r>
      <w:proofErr w:type="spellStart"/>
      <w:r w:rsidRPr="00645CB8">
        <w:rPr>
          <w:rFonts w:ascii="Browallia New" w:hAnsi="Browallia New" w:cs="Browallia New"/>
          <w:sz w:val="32"/>
          <w:szCs w:val="32"/>
          <w:lang w:bidi="th-TH"/>
        </w:rPr>
        <w:t>analyze</w:t>
      </w:r>
      <w:proofErr w:type="spellEnd"/>
      <w:r w:rsidRPr="00645CB8">
        <w:rPr>
          <w:rFonts w:ascii="Browallia New" w:hAnsi="Browallia New" w:cs="Browallia New"/>
          <w:sz w:val="32"/>
          <w:szCs w:val="32"/>
          <w:lang w:bidi="th-TH"/>
        </w:rPr>
        <w:t xml:space="preserve"> big data and create statistical models, usage of tools such as Hadoop, MapReduce, Spark, and Graph.</w:t>
      </w:r>
    </w:p>
    <w:p w14:paraId="66355E7C" w14:textId="77777777" w:rsidR="00035FDC" w:rsidRPr="00645CB8" w:rsidRDefault="00035FDC" w:rsidP="00035FDC">
      <w:pPr>
        <w:pStyle w:val="Footer"/>
        <w:tabs>
          <w:tab w:val="clear" w:pos="4153"/>
          <w:tab w:val="clear" w:pos="8306"/>
          <w:tab w:val="left" w:pos="7740"/>
        </w:tabs>
        <w:ind w:left="1350"/>
        <w:jc w:val="thaiDistribute"/>
        <w:rPr>
          <w:rFonts w:ascii="Browallia New" w:hAnsi="Browallia New" w:cs="Browallia New"/>
          <w:b/>
          <w:bCs/>
          <w:sz w:val="32"/>
          <w:szCs w:val="32"/>
          <w:cs/>
          <w:lang w:bidi="th-TH"/>
        </w:rPr>
      </w:pPr>
      <w:r w:rsidRPr="00645CB8">
        <w:rPr>
          <w:rFonts w:ascii="Browallia New" w:hAnsi="Browallia New" w:cs="Browallia New"/>
          <w:b/>
          <w:bCs/>
          <w:sz w:val="32"/>
          <w:szCs w:val="32"/>
          <w:lang w:bidi="th-TH"/>
        </w:rPr>
        <w:t>CSX 4205</w:t>
      </w:r>
      <w:r w:rsidRPr="00645CB8">
        <w:rPr>
          <w:rFonts w:ascii="Browallia New" w:hAnsi="Browallia New" w:cs="Browallia New"/>
          <w:b/>
          <w:bCs/>
          <w:sz w:val="32"/>
          <w:szCs w:val="32"/>
          <w:cs/>
          <w:lang w:bidi="th-TH"/>
        </w:rPr>
        <w:t xml:space="preserve"> การวิเคราะห์ข้อมูลขนาดใหญ่ </w:t>
      </w:r>
      <w:r w:rsidRPr="00645CB8">
        <w:rPr>
          <w:rFonts w:ascii="Browallia New" w:hAnsi="Browallia New" w:cs="Browallia New"/>
          <w:b/>
          <w:bCs/>
          <w:sz w:val="32"/>
          <w:szCs w:val="32"/>
          <w:lang w:bidi="th-TH"/>
        </w:rPr>
        <w:tab/>
        <w:t xml:space="preserve">3 (3-0-6) </w:t>
      </w:r>
      <w:r w:rsidRPr="00645CB8">
        <w:rPr>
          <w:rFonts w:ascii="Browallia New" w:hAnsi="Browallia New" w:cs="Browallia New"/>
          <w:b/>
          <w:bCs/>
          <w:sz w:val="32"/>
          <w:szCs w:val="32"/>
          <w:cs/>
          <w:lang w:bidi="th-TH"/>
        </w:rPr>
        <w:t>หน่วยกิต</w:t>
      </w:r>
    </w:p>
    <w:p w14:paraId="28769A82" w14:textId="77777777" w:rsidR="00035FDC" w:rsidRPr="00645CB8" w:rsidRDefault="00035FDC" w:rsidP="00035FDC">
      <w:pPr>
        <w:pStyle w:val="Footer"/>
        <w:tabs>
          <w:tab w:val="clear" w:pos="4153"/>
          <w:tab w:val="clear" w:pos="8306"/>
        </w:tabs>
        <w:ind w:left="1350"/>
        <w:jc w:val="thaiDistribute"/>
        <w:rPr>
          <w:rFonts w:ascii="Browallia New" w:hAnsi="Browallia New" w:cs="Browallia New"/>
          <w:sz w:val="32"/>
          <w:szCs w:val="32"/>
          <w:lang w:val="en-US" w:bidi="th-TH"/>
        </w:rPr>
      </w:pPr>
      <w:r w:rsidRPr="00645CB8">
        <w:rPr>
          <w:rFonts w:ascii="Browallia New" w:hAnsi="Browallia New" w:cs="Browallia New" w:hint="cs"/>
          <w:sz w:val="32"/>
          <w:szCs w:val="32"/>
          <w:cs/>
          <w:lang w:bidi="th-TH"/>
        </w:rPr>
        <w:t>บุรพวิชา</w:t>
      </w:r>
      <w:r w:rsidRPr="00645CB8">
        <w:rPr>
          <w:rFonts w:ascii="Browallia New" w:hAnsi="Browallia New" w:cs="Browallia New"/>
          <w:sz w:val="32"/>
          <w:szCs w:val="32"/>
          <w:lang w:val="en-US" w:bidi="th-TH"/>
        </w:rPr>
        <w:t>: CSX 300</w:t>
      </w:r>
      <w:r w:rsidRPr="00645CB8">
        <w:rPr>
          <w:rFonts w:ascii="Browallia New" w:hAnsi="Browallia New" w:cs="Browallia New"/>
          <w:sz w:val="32"/>
          <w:szCs w:val="32"/>
          <w:lang w:bidi="th-TH"/>
        </w:rPr>
        <w:t>1</w:t>
      </w:r>
      <w:r w:rsidRPr="00645CB8">
        <w:rPr>
          <w:rFonts w:ascii="Browallia New" w:hAnsi="Browallia New" w:cs="Browallia New"/>
          <w:sz w:val="32"/>
          <w:szCs w:val="32"/>
          <w:cs/>
          <w:lang w:bidi="th-TH"/>
        </w:rPr>
        <w:t>พื้นฐานการเขียนโปรแกรมคอมพิวเตอร์</w:t>
      </w:r>
      <w:r w:rsidRPr="00645CB8">
        <w:rPr>
          <w:rFonts w:ascii="Browallia New" w:hAnsi="Browallia New" w:cs="Browallia New" w:hint="cs"/>
          <w:sz w:val="32"/>
          <w:szCs w:val="32"/>
          <w:cs/>
          <w:lang w:bidi="th-TH"/>
        </w:rPr>
        <w:t xml:space="preserve">และ </w:t>
      </w:r>
      <w:r w:rsidRPr="00645CB8">
        <w:rPr>
          <w:rFonts w:ascii="Browallia New" w:hAnsi="Browallia New" w:cs="Browallia New"/>
          <w:sz w:val="32"/>
          <w:szCs w:val="32"/>
          <w:lang w:val="en-US" w:bidi="th-TH"/>
        </w:rPr>
        <w:t xml:space="preserve">ITX 2007 </w:t>
      </w:r>
      <w:r w:rsidRPr="00645CB8">
        <w:rPr>
          <w:rFonts w:ascii="Browallia New" w:hAnsi="Browallia New" w:cs="Browallia New"/>
          <w:sz w:val="32"/>
          <w:szCs w:val="32"/>
          <w:cs/>
          <w:lang w:val="en-US" w:bidi="th-TH"/>
        </w:rPr>
        <w:t>วิทยาการข้อมูล</w:t>
      </w:r>
    </w:p>
    <w:p w14:paraId="6912306F" w14:textId="77777777" w:rsidR="00035FDC" w:rsidRPr="00645CB8" w:rsidRDefault="00DA17E4" w:rsidP="00035FDC">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hint="cs"/>
          <w:sz w:val="32"/>
          <w:szCs w:val="32"/>
          <w:cs/>
          <w:lang w:bidi="th-TH"/>
        </w:rPr>
        <w:t>เทคนิค</w:t>
      </w:r>
      <w:r w:rsidR="00626589" w:rsidRPr="00645CB8">
        <w:rPr>
          <w:rFonts w:ascii="Browallia New" w:hAnsi="Browallia New" w:cs="Browallia New" w:hint="cs"/>
          <w:sz w:val="32"/>
          <w:szCs w:val="32"/>
          <w:cs/>
          <w:lang w:bidi="th-TH"/>
        </w:rPr>
        <w:t>และเครื่องมือ</w:t>
      </w:r>
      <w:r w:rsidR="00035FDC" w:rsidRPr="00645CB8">
        <w:rPr>
          <w:rFonts w:ascii="Browallia New" w:hAnsi="Browallia New" w:cs="Browallia New"/>
          <w:sz w:val="32"/>
          <w:szCs w:val="32"/>
          <w:cs/>
          <w:lang w:bidi="th-TH"/>
        </w:rPr>
        <w:t xml:space="preserve">พื้นฐานสำหรับการวิเคราะห์ข้อมูลขนาดใหญ่ การปรับเปลี่ยนกลยุทธจากโครงสร้างเดิมสู่โครงงานที่เป็นการวิเคราะห์ข้อมูลขนาดใหญ่ </w:t>
      </w:r>
      <w:r w:rsidRPr="00645CB8">
        <w:rPr>
          <w:rFonts w:ascii="Browallia New" w:hAnsi="Browallia New" w:cs="Browallia New" w:hint="cs"/>
          <w:sz w:val="32"/>
          <w:szCs w:val="32"/>
          <w:cs/>
          <w:lang w:bidi="th-TH"/>
        </w:rPr>
        <w:t>เทคนิค</w:t>
      </w:r>
      <w:r w:rsidR="00035FDC" w:rsidRPr="00645CB8">
        <w:rPr>
          <w:rFonts w:ascii="Browallia New" w:hAnsi="Browallia New" w:cs="Browallia New"/>
          <w:sz w:val="32"/>
          <w:szCs w:val="32"/>
          <w:cs/>
          <w:lang w:bidi="th-TH"/>
        </w:rPr>
        <w:t xml:space="preserve">การนำเสนอและเครื่องมือในการวิเคราะห์ข้อมูลขนาดใหญ่ด้วยการสร้างโมเดลทางสถิติ การใช้งานเครื่องมือเช่น  </w:t>
      </w:r>
      <w:r w:rsidR="00035FDC" w:rsidRPr="00645CB8">
        <w:rPr>
          <w:rFonts w:ascii="Browallia New" w:hAnsi="Browallia New" w:cs="Browallia New"/>
          <w:sz w:val="32"/>
          <w:szCs w:val="32"/>
        </w:rPr>
        <w:t xml:space="preserve">Hadoop  MapReduce  Spark </w:t>
      </w:r>
      <w:r w:rsidR="00035FDC" w:rsidRPr="00645CB8">
        <w:rPr>
          <w:rFonts w:ascii="Browallia New" w:hAnsi="Browallia New" w:cs="Browallia New"/>
          <w:sz w:val="32"/>
          <w:szCs w:val="32"/>
          <w:cs/>
          <w:lang w:bidi="th-TH"/>
        </w:rPr>
        <w:t>และกราฟ</w:t>
      </w:r>
    </w:p>
    <w:p w14:paraId="79D90FE7" w14:textId="77777777" w:rsidR="00F21AE7" w:rsidRPr="00645CB8" w:rsidRDefault="00F21AE7" w:rsidP="00035FDC">
      <w:pPr>
        <w:pStyle w:val="Footer"/>
        <w:ind w:left="1350"/>
        <w:jc w:val="thaiDistribute"/>
        <w:rPr>
          <w:rFonts w:ascii="Browallia New" w:hAnsi="Browallia New" w:cs="Browallia New"/>
          <w:sz w:val="32"/>
          <w:szCs w:val="32"/>
          <w:lang w:bidi="th-TH"/>
        </w:rPr>
      </w:pPr>
    </w:p>
    <w:p w14:paraId="1743FB3E" w14:textId="77777777" w:rsidR="00F23D0F" w:rsidRPr="00645CB8" w:rsidRDefault="00F23D0F" w:rsidP="00035FDC">
      <w:pPr>
        <w:pStyle w:val="Footer"/>
        <w:ind w:left="1350"/>
        <w:jc w:val="thaiDistribute"/>
        <w:rPr>
          <w:rFonts w:ascii="Browallia New" w:hAnsi="Browallia New" w:cs="Browallia New"/>
          <w:sz w:val="32"/>
          <w:szCs w:val="32"/>
          <w:lang w:bidi="th-TH"/>
        </w:rPr>
      </w:pPr>
    </w:p>
    <w:p w14:paraId="260A49C6" w14:textId="77777777" w:rsidR="00F23D0F" w:rsidRPr="00645CB8" w:rsidRDefault="00F23D0F" w:rsidP="00035FDC">
      <w:pPr>
        <w:pStyle w:val="Footer"/>
        <w:ind w:left="1350"/>
        <w:jc w:val="thaiDistribute"/>
        <w:rPr>
          <w:rFonts w:ascii="Browallia New" w:hAnsi="Browallia New" w:cs="Browallia New"/>
          <w:sz w:val="32"/>
          <w:szCs w:val="32"/>
          <w:lang w:bidi="th-TH"/>
        </w:rPr>
      </w:pPr>
    </w:p>
    <w:p w14:paraId="73BCF902" w14:textId="77777777" w:rsidR="00035FDC" w:rsidRPr="00645CB8" w:rsidRDefault="00035FDC" w:rsidP="00035FDC">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CSX 4206 Data Warehousing and Business Intelligence</w:t>
      </w:r>
      <w:r w:rsidRPr="00645CB8">
        <w:rPr>
          <w:rFonts w:ascii="Browallia New" w:hAnsi="Browallia New" w:cs="Browallia New"/>
          <w:b/>
          <w:bCs/>
          <w:sz w:val="32"/>
          <w:szCs w:val="32"/>
          <w:lang w:bidi="th-TH"/>
        </w:rPr>
        <w:tab/>
        <w:t>3 (3-0-6) credits</w:t>
      </w:r>
    </w:p>
    <w:p w14:paraId="33A9B7E4" w14:textId="77777777" w:rsidR="00035FDC" w:rsidRPr="00645CB8" w:rsidRDefault="00035FDC" w:rsidP="00035FDC">
      <w:pPr>
        <w:ind w:left="1350"/>
        <w:rPr>
          <w:rFonts w:ascii="Browallia New" w:hAnsi="Browallia New" w:cs="Browallia New"/>
          <w:sz w:val="32"/>
          <w:szCs w:val="32"/>
          <w:lang w:bidi="th-TH"/>
        </w:rPr>
      </w:pPr>
      <w:r w:rsidRPr="00645CB8">
        <w:rPr>
          <w:rFonts w:ascii="Browallia New" w:hAnsi="Browallia New" w:cs="Browallia New"/>
          <w:sz w:val="32"/>
          <w:szCs w:val="32"/>
          <w:lang w:bidi="th-TH"/>
        </w:rPr>
        <w:t xml:space="preserve">Prerequisite: CSX 3006 </w:t>
      </w:r>
      <w:r w:rsidRPr="00645CB8">
        <w:rPr>
          <w:rFonts w:ascii="Browallia New" w:hAnsi="Browallia New" w:cs="Browallia New"/>
          <w:sz w:val="32"/>
          <w:szCs w:val="32"/>
        </w:rPr>
        <w:t>Database Systems</w:t>
      </w:r>
    </w:p>
    <w:p w14:paraId="11006A8A" w14:textId="77777777" w:rsidR="00035FDC" w:rsidRPr="00645CB8" w:rsidRDefault="00035FDC" w:rsidP="00035FDC">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Fundamental and evolution of data warehouse concepts including data warehouse architecture, development methodology, data </w:t>
      </w:r>
      <w:proofErr w:type="spellStart"/>
      <w:r w:rsidRPr="00645CB8">
        <w:rPr>
          <w:rFonts w:ascii="Browallia New" w:hAnsi="Browallia New" w:cs="Browallia New"/>
          <w:sz w:val="32"/>
          <w:szCs w:val="32"/>
          <w:lang w:bidi="th-TH"/>
        </w:rPr>
        <w:t>modeling</w:t>
      </w:r>
      <w:proofErr w:type="spellEnd"/>
      <w:r w:rsidRPr="00645CB8">
        <w:rPr>
          <w:rFonts w:ascii="Browallia New" w:hAnsi="Browallia New" w:cs="Browallia New"/>
          <w:sz w:val="32"/>
          <w:szCs w:val="32"/>
          <w:lang w:bidi="th-TH"/>
        </w:rPr>
        <w:t>, data conversion, OLAP, ETL processes, data access, business intelligence applications.</w:t>
      </w:r>
    </w:p>
    <w:p w14:paraId="5803F943" w14:textId="77777777" w:rsidR="00035FDC" w:rsidRPr="00645CB8" w:rsidRDefault="00035FDC" w:rsidP="00035FDC">
      <w:pPr>
        <w:tabs>
          <w:tab w:val="left" w:pos="7740"/>
        </w:tabs>
        <w:ind w:left="1350"/>
        <w:rPr>
          <w:rFonts w:ascii="Browallia New" w:hAnsi="Browallia New" w:cs="Browallia New"/>
          <w:b/>
          <w:bCs/>
          <w:sz w:val="32"/>
          <w:szCs w:val="32"/>
          <w:lang w:val="en-AU" w:bidi="th-TH"/>
        </w:rPr>
      </w:pPr>
      <w:r w:rsidRPr="00645CB8">
        <w:rPr>
          <w:rFonts w:ascii="Browallia New" w:hAnsi="Browallia New" w:cs="Browallia New"/>
          <w:b/>
          <w:bCs/>
          <w:sz w:val="32"/>
          <w:szCs w:val="32"/>
          <w:lang w:bidi="th-TH"/>
        </w:rPr>
        <w:t xml:space="preserve">CSX 4206 </w:t>
      </w:r>
      <w:r w:rsidRPr="00645CB8">
        <w:rPr>
          <w:rFonts w:ascii="Browallia New" w:hAnsi="Browallia New" w:cs="Browallia New"/>
          <w:b/>
          <w:bCs/>
          <w:sz w:val="32"/>
          <w:szCs w:val="32"/>
          <w:cs/>
          <w:lang w:bidi="th-TH"/>
        </w:rPr>
        <w:t>คลังข้อมูลและระบบธุรกิจอัจฉริยะ</w:t>
      </w:r>
      <w:r w:rsidRPr="00645CB8">
        <w:rPr>
          <w:rFonts w:ascii="Browallia New" w:hAnsi="Browallia New" w:cs="Browallia New" w:hint="cs"/>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2B7E63F8" w14:textId="77777777" w:rsidR="00035FDC" w:rsidRPr="00645CB8" w:rsidRDefault="00035FDC" w:rsidP="00035FDC">
      <w:pPr>
        <w:tabs>
          <w:tab w:val="left" w:pos="4287"/>
        </w:tabs>
        <w:ind w:left="1350"/>
        <w:rPr>
          <w:rFonts w:ascii="Browallia New" w:hAnsi="Browallia New" w:cs="Browallia New"/>
          <w:sz w:val="32"/>
          <w:szCs w:val="32"/>
          <w:cs/>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rtl/>
          <w:cs/>
        </w:rPr>
        <w:t>:</w:t>
      </w:r>
      <w:r w:rsidRPr="00645CB8">
        <w:rPr>
          <w:rFonts w:ascii="Browallia New" w:hAnsi="Browallia New" w:cs="Browallia New"/>
          <w:sz w:val="32"/>
          <w:szCs w:val="32"/>
        </w:rPr>
        <w:t xml:space="preserve"> CSX 3006 </w:t>
      </w:r>
      <w:r w:rsidRPr="00645CB8">
        <w:rPr>
          <w:rFonts w:ascii="Browallia New" w:hAnsi="Browallia New" w:cs="Browallia New"/>
          <w:sz w:val="32"/>
          <w:szCs w:val="32"/>
          <w:cs/>
          <w:lang w:bidi="th-TH"/>
        </w:rPr>
        <w:t>ระบบฐานข้อมูล</w:t>
      </w:r>
    </w:p>
    <w:p w14:paraId="2ACDF8C3" w14:textId="77777777" w:rsidR="00035FDC" w:rsidRPr="00645CB8" w:rsidRDefault="008069A5" w:rsidP="00035FDC">
      <w:pPr>
        <w:pStyle w:val="Footer"/>
        <w:tabs>
          <w:tab w:val="clear" w:pos="4153"/>
          <w:tab w:val="clear" w:pos="8306"/>
        </w:tabs>
        <w:ind w:left="1350"/>
        <w:jc w:val="thaiDistribute"/>
        <w:rPr>
          <w:rFonts w:ascii="Browallia New" w:hAnsi="Browallia New" w:cs="Browallia New"/>
          <w:sz w:val="32"/>
          <w:szCs w:val="32"/>
        </w:rPr>
      </w:pPr>
      <w:r w:rsidRPr="00645CB8">
        <w:rPr>
          <w:rFonts w:ascii="Browallia New" w:hAnsi="Browallia New" w:cs="Browallia New" w:hint="cs"/>
          <w:sz w:val="32"/>
          <w:szCs w:val="32"/>
          <w:cs/>
          <w:lang w:bidi="th-TH"/>
        </w:rPr>
        <w:t xml:space="preserve"> แนวคิด</w:t>
      </w:r>
      <w:r w:rsidR="00035FDC" w:rsidRPr="00645CB8">
        <w:rPr>
          <w:rFonts w:ascii="Browallia New" w:hAnsi="Browallia New" w:cs="Browallia New"/>
          <w:sz w:val="32"/>
          <w:szCs w:val="32"/>
          <w:cs/>
          <w:lang w:bidi="th-TH"/>
        </w:rPr>
        <w:t xml:space="preserve">พื้นฐาน และวิวัฒนาการของคลังข้อมูล ซึ่งประกอบด้วย สถาปัตยกรรมคลังข้อมูล ระเบียบวิธีการพัฒนา กาออกแบบข้อมูล การแปลงข้อมูล ฐานข้อมูล </w:t>
      </w:r>
      <w:r w:rsidR="00035FDC" w:rsidRPr="00645CB8">
        <w:rPr>
          <w:rFonts w:ascii="Browallia New" w:hAnsi="Browallia New" w:cs="Browallia New"/>
          <w:sz w:val="32"/>
          <w:szCs w:val="32"/>
        </w:rPr>
        <w:t>OLAP</w:t>
      </w:r>
      <w:r w:rsidR="00035FDC" w:rsidRPr="00645CB8">
        <w:rPr>
          <w:rFonts w:ascii="Browallia New" w:hAnsi="Browallia New" w:cs="Browallia New"/>
          <w:sz w:val="32"/>
          <w:szCs w:val="32"/>
          <w:cs/>
          <w:lang w:bidi="th-TH"/>
        </w:rPr>
        <w:t xml:space="preserve">กระบวนการในการทำ </w:t>
      </w:r>
      <w:r w:rsidR="00035FDC" w:rsidRPr="00645CB8">
        <w:rPr>
          <w:rFonts w:ascii="Browallia New" w:hAnsi="Browallia New" w:cs="Browallia New"/>
          <w:sz w:val="32"/>
          <w:szCs w:val="32"/>
        </w:rPr>
        <w:t>ETL</w:t>
      </w:r>
      <w:r w:rsidR="00035FDC" w:rsidRPr="00645CB8">
        <w:rPr>
          <w:rFonts w:ascii="Browallia New" w:hAnsi="Browallia New" w:cs="Browallia New"/>
          <w:sz w:val="32"/>
          <w:szCs w:val="32"/>
          <w:cs/>
          <w:lang w:bidi="th-TH"/>
        </w:rPr>
        <w:t>การเข้าถึงข้อมูลโปรแกรมประยุกต์ระบบธุรกิจอัจฉริยะ</w:t>
      </w:r>
    </w:p>
    <w:p w14:paraId="3ACD183F" w14:textId="77777777" w:rsidR="00035FDC" w:rsidRPr="00645CB8" w:rsidRDefault="00035FDC" w:rsidP="00035FDC">
      <w:pPr>
        <w:pStyle w:val="Footer"/>
        <w:ind w:left="1350"/>
        <w:jc w:val="thaiDistribute"/>
        <w:rPr>
          <w:rFonts w:ascii="Browallia New" w:hAnsi="Browallia New" w:cs="Browallia New"/>
          <w:sz w:val="32"/>
          <w:szCs w:val="32"/>
          <w:lang w:bidi="th-TH"/>
        </w:rPr>
      </w:pPr>
    </w:p>
    <w:p w14:paraId="692806B2" w14:textId="77777777" w:rsidR="00035FDC" w:rsidRPr="00645CB8" w:rsidRDefault="00035FDC" w:rsidP="00035FDC">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CSX 4208 Deep Learning</w:t>
      </w:r>
      <w:r w:rsidRPr="00645CB8">
        <w:rPr>
          <w:rFonts w:ascii="Browallia New" w:hAnsi="Browallia New" w:cs="Browallia New"/>
          <w:b/>
          <w:bCs/>
          <w:sz w:val="32"/>
          <w:szCs w:val="32"/>
          <w:lang w:bidi="th-TH"/>
        </w:rPr>
        <w:tab/>
        <w:t>3 (3-0-6) credits</w:t>
      </w:r>
    </w:p>
    <w:p w14:paraId="3F95C463" w14:textId="77777777" w:rsidR="00035FDC" w:rsidRPr="00645CB8" w:rsidRDefault="00035FDC" w:rsidP="00035FDC">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w:t>
      </w:r>
      <w:r w:rsidR="008540A9" w:rsidRPr="00645CB8">
        <w:rPr>
          <w:rFonts w:ascii="Browallia New" w:hAnsi="Browallia New" w:cs="Browallia New"/>
          <w:sz w:val="32"/>
          <w:szCs w:val="32"/>
          <w:lang w:bidi="th-TH"/>
        </w:rPr>
        <w:t>s</w:t>
      </w:r>
      <w:r w:rsidRPr="00645CB8">
        <w:rPr>
          <w:rFonts w:ascii="Browallia New" w:hAnsi="Browallia New" w:cs="Browallia New"/>
          <w:sz w:val="32"/>
          <w:szCs w:val="32"/>
          <w:lang w:bidi="th-TH"/>
        </w:rPr>
        <w:t>: CSX 3001</w:t>
      </w:r>
      <w:r w:rsidRPr="00645CB8">
        <w:rPr>
          <w:rFonts w:ascii="Browallia New" w:hAnsi="Browallia New" w:cs="Browallia New"/>
          <w:sz w:val="32"/>
          <w:szCs w:val="32"/>
        </w:rPr>
        <w:t xml:space="preserve"> Fundamentals of Computer Programming and ITX 2007 Data Science</w:t>
      </w:r>
    </w:p>
    <w:p w14:paraId="6F9BEF1E" w14:textId="77777777" w:rsidR="00035FDC" w:rsidRPr="00645CB8" w:rsidRDefault="00035FDC" w:rsidP="00035FDC">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Introduction to deep learning concepts and techniques including perceptron, artificial neural networks, activation function, learning techniques, back</w:t>
      </w:r>
      <w:r w:rsidR="00645CB8" w:rsidRPr="00645CB8">
        <w:rPr>
          <w:rFonts w:ascii="Browallia New" w:hAnsi="Browallia New" w:cs="Browallia New" w:hint="cs"/>
          <w:sz w:val="32"/>
          <w:szCs w:val="32"/>
          <w:cs/>
          <w:lang w:bidi="th-TH"/>
        </w:rPr>
        <w:t xml:space="preserve"> </w:t>
      </w:r>
      <w:r w:rsidRPr="00645CB8">
        <w:rPr>
          <w:rFonts w:ascii="Browallia New" w:hAnsi="Browallia New" w:cs="Browallia New"/>
          <w:sz w:val="32"/>
          <w:szCs w:val="32"/>
          <w:lang w:bidi="th-TH"/>
        </w:rPr>
        <w:t>propagation, problem of traditional neural network; vanishing/exploding gradient, regularization, pre-processing, deep feedforward networks, convolutional networks, recurrent neural networks, and their applications.</w:t>
      </w:r>
    </w:p>
    <w:p w14:paraId="4C3133FB" w14:textId="77777777" w:rsidR="00035FDC" w:rsidRPr="00645CB8" w:rsidRDefault="00035FDC" w:rsidP="00035FDC">
      <w:pPr>
        <w:pStyle w:val="Footer"/>
        <w:tabs>
          <w:tab w:val="clear" w:pos="4153"/>
          <w:tab w:val="clear" w:pos="8306"/>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4208 </w:t>
      </w:r>
      <w:r w:rsidRPr="00645CB8">
        <w:rPr>
          <w:rFonts w:ascii="Browallia New" w:hAnsi="Browallia New" w:cs="Browallia New"/>
          <w:b/>
          <w:bCs/>
          <w:sz w:val="32"/>
          <w:szCs w:val="32"/>
          <w:cs/>
          <w:lang w:bidi="th-TH"/>
        </w:rPr>
        <w:t>การเรียนรู้เชิงลึก</w:t>
      </w:r>
      <w:r w:rsidRPr="00645CB8">
        <w:rPr>
          <w:rFonts w:ascii="Browallia New" w:hAnsi="Browallia New" w:cs="Browallia New"/>
          <w:b/>
          <w:bCs/>
          <w:sz w:val="32"/>
          <w:szCs w:val="32"/>
          <w:lang w:bidi="th-TH"/>
        </w:rPr>
        <w:tab/>
        <w:t xml:space="preserve">3 (3-0-6) </w:t>
      </w:r>
      <w:r w:rsidRPr="00645CB8">
        <w:rPr>
          <w:rFonts w:ascii="Browallia New" w:hAnsi="Browallia New" w:cs="Browallia New"/>
          <w:b/>
          <w:bCs/>
          <w:sz w:val="32"/>
          <w:szCs w:val="32"/>
          <w:cs/>
          <w:lang w:bidi="th-TH"/>
        </w:rPr>
        <w:t>หน่วยกิต</w:t>
      </w:r>
    </w:p>
    <w:p w14:paraId="16A3F52F" w14:textId="77777777" w:rsidR="00035FDC" w:rsidRPr="00645CB8" w:rsidRDefault="00035FDC" w:rsidP="00035FDC">
      <w:pPr>
        <w:pStyle w:val="Footer"/>
        <w:tabs>
          <w:tab w:val="clear" w:pos="4153"/>
          <w:tab w:val="clear" w:pos="8306"/>
        </w:tabs>
        <w:ind w:left="1350"/>
        <w:jc w:val="thaiDistribute"/>
        <w:rPr>
          <w:rFonts w:ascii="Browallia New" w:hAnsi="Browallia New" w:cs="Browallia New"/>
          <w:sz w:val="32"/>
          <w:szCs w:val="32"/>
          <w:lang w:val="en-US" w:bidi="th-TH"/>
        </w:rPr>
      </w:pPr>
      <w:r w:rsidRPr="00645CB8">
        <w:rPr>
          <w:rFonts w:ascii="Browallia New" w:hAnsi="Browallia New" w:cs="Browallia New" w:hint="cs"/>
          <w:sz w:val="32"/>
          <w:szCs w:val="32"/>
          <w:cs/>
          <w:lang w:bidi="th-TH"/>
        </w:rPr>
        <w:t>บุรพวิชา</w:t>
      </w:r>
      <w:r w:rsidRPr="00645CB8">
        <w:rPr>
          <w:rFonts w:ascii="Browallia New" w:hAnsi="Browallia New" w:cs="Browallia New"/>
          <w:sz w:val="32"/>
          <w:szCs w:val="32"/>
          <w:lang w:val="en-US" w:bidi="th-TH"/>
        </w:rPr>
        <w:t>: CSX 300</w:t>
      </w:r>
      <w:r w:rsidRPr="00645CB8">
        <w:rPr>
          <w:rFonts w:ascii="Browallia New" w:hAnsi="Browallia New" w:cs="Browallia New"/>
          <w:sz w:val="32"/>
          <w:szCs w:val="32"/>
          <w:lang w:bidi="th-TH"/>
        </w:rPr>
        <w:t>1</w:t>
      </w:r>
      <w:r w:rsidRPr="00645CB8">
        <w:rPr>
          <w:rFonts w:ascii="Browallia New" w:hAnsi="Browallia New" w:cs="Browallia New"/>
          <w:sz w:val="32"/>
          <w:szCs w:val="32"/>
          <w:cs/>
          <w:lang w:bidi="th-TH"/>
        </w:rPr>
        <w:t>พื้นฐานการเขียนโปรแกรมคอมพิวเตอร์</w:t>
      </w:r>
      <w:r w:rsidRPr="00645CB8">
        <w:rPr>
          <w:rFonts w:ascii="Browallia New" w:hAnsi="Browallia New" w:cs="Browallia New" w:hint="cs"/>
          <w:sz w:val="32"/>
          <w:szCs w:val="32"/>
          <w:cs/>
          <w:lang w:bidi="th-TH"/>
        </w:rPr>
        <w:t xml:space="preserve">และ </w:t>
      </w:r>
      <w:r w:rsidRPr="00645CB8">
        <w:rPr>
          <w:rFonts w:ascii="Browallia New" w:hAnsi="Browallia New" w:cs="Browallia New"/>
          <w:sz w:val="32"/>
          <w:szCs w:val="32"/>
          <w:lang w:val="en-US" w:bidi="th-TH"/>
        </w:rPr>
        <w:t xml:space="preserve">ITX 2007 </w:t>
      </w:r>
      <w:r w:rsidRPr="00645CB8">
        <w:rPr>
          <w:rFonts w:ascii="Browallia New" w:hAnsi="Browallia New" w:cs="Browallia New"/>
          <w:sz w:val="32"/>
          <w:szCs w:val="32"/>
          <w:cs/>
          <w:lang w:val="en-US" w:bidi="th-TH"/>
        </w:rPr>
        <w:t>วิทยาการข้อมูล</w:t>
      </w:r>
    </w:p>
    <w:p w14:paraId="2B01CD1D" w14:textId="77777777" w:rsidR="00035FDC" w:rsidRPr="00645CB8" w:rsidRDefault="0053099E" w:rsidP="00035FDC">
      <w:pPr>
        <w:tabs>
          <w:tab w:val="left" w:pos="7740"/>
        </w:tabs>
        <w:ind w:left="1350"/>
        <w:rPr>
          <w:rFonts w:ascii="Browallia New" w:hAnsi="Browallia New" w:cs="Browallia New"/>
          <w:b/>
          <w:bCs/>
          <w:sz w:val="32"/>
          <w:szCs w:val="32"/>
          <w:lang w:bidi="th-TH"/>
        </w:rPr>
      </w:pPr>
      <w:r w:rsidRPr="00645CB8">
        <w:rPr>
          <w:rFonts w:ascii="Browallia New" w:hAnsi="Browallia New" w:cs="Browallia New" w:hint="cs"/>
          <w:sz w:val="32"/>
          <w:szCs w:val="32"/>
          <w:cs/>
          <w:lang w:bidi="th-TH"/>
        </w:rPr>
        <w:t>แนวคิดของ</w:t>
      </w:r>
      <w:r w:rsidR="00035FDC" w:rsidRPr="00645CB8">
        <w:rPr>
          <w:rFonts w:ascii="Browallia New" w:hAnsi="Browallia New" w:cs="Browallia New"/>
          <w:sz w:val="32"/>
          <w:szCs w:val="32"/>
          <w:cs/>
          <w:lang w:bidi="th-TH"/>
        </w:rPr>
        <w:t>การเรียนรู้เชิงลึก</w:t>
      </w:r>
      <w:r w:rsidRPr="00645CB8">
        <w:rPr>
          <w:rFonts w:ascii="Browallia New" w:hAnsi="Browallia New" w:cs="Browallia New" w:hint="cs"/>
          <w:sz w:val="32"/>
          <w:szCs w:val="32"/>
          <w:cs/>
          <w:lang w:bidi="th-TH"/>
        </w:rPr>
        <w:t xml:space="preserve">เบื้องต้น </w:t>
      </w:r>
      <w:r w:rsidR="00035FDC" w:rsidRPr="00645CB8">
        <w:rPr>
          <w:rFonts w:ascii="Browallia New" w:hAnsi="Browallia New" w:cs="Browallia New"/>
          <w:sz w:val="32"/>
          <w:szCs w:val="32"/>
          <w:cs/>
          <w:lang w:bidi="th-TH"/>
        </w:rPr>
        <w:t>และเทคนิคต่างๆ ซึ่งประกอบด้วย เพอร์เซปตรอนโคร่งข่ายประสาทเทียมฟังก์ชั่นที่ใช้ในการกระตุ้นเทคนิคการเรียนรู้การปรับค่าน้ำหนักตัวแปรแบบย้อนกลับปัญหาดั้งเดิมของโคร่งข่ายประสาทเทียม เช่น การหายไป</w:t>
      </w:r>
      <w:r w:rsidR="00035FDC" w:rsidRPr="00645CB8">
        <w:rPr>
          <w:rFonts w:ascii="Browallia New" w:hAnsi="Browallia New" w:cs="Browallia New"/>
          <w:sz w:val="32"/>
          <w:szCs w:val="32"/>
        </w:rPr>
        <w:t>/</w:t>
      </w:r>
      <w:r w:rsidR="00035FDC" w:rsidRPr="00645CB8">
        <w:rPr>
          <w:rFonts w:ascii="Browallia New" w:hAnsi="Browallia New" w:cs="Browallia New"/>
          <w:sz w:val="32"/>
          <w:szCs w:val="32"/>
          <w:cs/>
          <w:lang w:bidi="th-TH"/>
        </w:rPr>
        <w:t>การเกิดของเกรเดียนต์ เรกูลาไรเซชั่นการจัดการกับข้อมูลก่อนส่งเข้าโครงข่ายรวมถึงประเภทของโคร่งข่ายประสาทเทียมเชิงลึกแบบ</w:t>
      </w:r>
    </w:p>
    <w:p w14:paraId="7F269E7C" w14:textId="77777777" w:rsidR="00035FDC" w:rsidRPr="00645CB8" w:rsidRDefault="00035FDC" w:rsidP="00F82C8C">
      <w:pPr>
        <w:tabs>
          <w:tab w:val="left" w:pos="7740"/>
        </w:tabs>
        <w:ind w:left="1350"/>
        <w:rPr>
          <w:rFonts w:ascii="Browallia New" w:hAnsi="Browallia New" w:cs="Browallia New"/>
          <w:b/>
          <w:bCs/>
          <w:sz w:val="32"/>
          <w:szCs w:val="32"/>
          <w:lang w:bidi="th-TH"/>
        </w:rPr>
      </w:pPr>
    </w:p>
    <w:p w14:paraId="079AE9CB" w14:textId="77777777" w:rsidR="00035FDC" w:rsidRPr="00645CB8" w:rsidRDefault="00035FDC" w:rsidP="00035FDC">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t>CSX 4306 Internet of Things</w:t>
      </w:r>
      <w:r w:rsidRPr="00645CB8">
        <w:rPr>
          <w:rFonts w:ascii="Browallia New" w:hAnsi="Browallia New" w:cs="Browallia New"/>
          <w:b/>
          <w:bCs/>
          <w:sz w:val="32"/>
          <w:szCs w:val="32"/>
          <w:lang w:bidi="th-TH"/>
        </w:rPr>
        <w:tab/>
        <w:t>3 (3-0-6) credits</w:t>
      </w:r>
    </w:p>
    <w:p w14:paraId="5D07D634" w14:textId="77777777" w:rsidR="00035FDC" w:rsidRPr="00645CB8" w:rsidRDefault="00035FDC" w:rsidP="00035FDC">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Prerequisite: CSX 3005 Computer Networks </w:t>
      </w:r>
    </w:p>
    <w:p w14:paraId="10B17158" w14:textId="77777777" w:rsidR="00F21AE7" w:rsidRPr="00645CB8" w:rsidRDefault="00035FDC" w:rsidP="00BE3A1B">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Introduction to Internet, Internet of Things, technological trends leading toward IoT, embedded system and its interface, common hardware components of IoT devices, IoT devices’ software and hardware interaction, IoT protocols, IoT and cloud service/computing.</w:t>
      </w:r>
    </w:p>
    <w:p w14:paraId="0255F864" w14:textId="77777777" w:rsidR="00F23D0F" w:rsidRPr="00645CB8" w:rsidRDefault="00F23D0F" w:rsidP="00BE3A1B">
      <w:pPr>
        <w:pStyle w:val="Footer"/>
        <w:tabs>
          <w:tab w:val="clear" w:pos="4153"/>
          <w:tab w:val="clear" w:pos="8306"/>
        </w:tabs>
        <w:ind w:left="1350"/>
        <w:jc w:val="thaiDistribute"/>
        <w:rPr>
          <w:rFonts w:ascii="Browallia New" w:hAnsi="Browallia New" w:cs="Browallia New"/>
          <w:sz w:val="32"/>
          <w:szCs w:val="32"/>
          <w:lang w:bidi="th-TH"/>
        </w:rPr>
      </w:pPr>
    </w:p>
    <w:p w14:paraId="3726C961" w14:textId="77777777" w:rsidR="00035FDC" w:rsidRPr="00645CB8" w:rsidRDefault="00035FDC" w:rsidP="00035FDC">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 xml:space="preserve">CSX 4306 </w:t>
      </w:r>
      <w:r w:rsidRPr="00645CB8">
        <w:rPr>
          <w:rFonts w:ascii="Browallia New" w:hAnsi="Browallia New" w:cs="Browallia New"/>
          <w:b/>
          <w:bCs/>
          <w:sz w:val="32"/>
          <w:szCs w:val="32"/>
          <w:cs/>
          <w:lang w:bidi="th-TH"/>
        </w:rPr>
        <w:t>อินเทอร์เน็ตของสรรพสิ่ง</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lang w:bidi="th-TH"/>
        </w:rPr>
        <w:t xml:space="preserve">3 (3-0-6) </w:t>
      </w:r>
      <w:r w:rsidRPr="00645CB8">
        <w:rPr>
          <w:rFonts w:ascii="Browallia New" w:hAnsi="Browallia New" w:cs="Browallia New"/>
          <w:b/>
          <w:bCs/>
          <w:sz w:val="32"/>
          <w:szCs w:val="32"/>
          <w:cs/>
          <w:lang w:bidi="th-TH"/>
        </w:rPr>
        <w:t>หน่วยกิต</w:t>
      </w:r>
    </w:p>
    <w:p w14:paraId="660858CB" w14:textId="77777777" w:rsidR="00035FDC" w:rsidRPr="00645CB8" w:rsidRDefault="00035FDC" w:rsidP="00035FDC">
      <w:pPr>
        <w:ind w:left="1350"/>
        <w:jc w:val="both"/>
        <w:rPr>
          <w:rFonts w:ascii="Browallia New" w:hAnsi="Browallia New" w:cs="Browallia New"/>
          <w:sz w:val="32"/>
          <w:szCs w:val="32"/>
        </w:rPr>
      </w:pPr>
      <w:r w:rsidRPr="00645CB8">
        <w:rPr>
          <w:rFonts w:ascii="Browallia New" w:hAnsi="Browallia New" w:cs="Browallia New" w:hint="cs"/>
          <w:sz w:val="32"/>
          <w:szCs w:val="32"/>
          <w:cs/>
          <w:lang w:bidi="th-TH"/>
        </w:rPr>
        <w:t>บุรพวิชา</w:t>
      </w:r>
      <w:r w:rsidRPr="00645CB8">
        <w:rPr>
          <w:rFonts w:ascii="Browallia New" w:hAnsi="Browallia New" w:cs="Browallia New"/>
          <w:sz w:val="32"/>
          <w:szCs w:val="32"/>
        </w:rPr>
        <w:t xml:space="preserve">: CSX 3005 </w:t>
      </w:r>
      <w:r w:rsidRPr="00645CB8">
        <w:rPr>
          <w:rFonts w:ascii="Browallia New" w:hAnsi="Browallia New" w:cs="Browallia New"/>
          <w:sz w:val="32"/>
          <w:szCs w:val="32"/>
          <w:cs/>
          <w:lang w:bidi="th-TH"/>
        </w:rPr>
        <w:t>เครือข่ายคอมพิวเตอร์</w:t>
      </w:r>
    </w:p>
    <w:p w14:paraId="69434A52" w14:textId="77777777" w:rsidR="00035FDC" w:rsidRPr="00645CB8" w:rsidRDefault="00035FDC" w:rsidP="00035FDC">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อินเทอร์เน็ตเบื้องต้น อินเทอร์เน็ตของสรรพสิ่ง แนวโน้มเทคโนโลยีที่นำไปสู่อินเทอร์เน็ตของสรรพสิ่ง ระบบฝังตัวและอินเทอร์เฟซ ส่วนประกอบฮาร์ดแวร์หลักของอุปกรณ์ของอินเทอร์เน็ตของสรรพสิ่ง การปฏิสัมพันธ์ระหว่างซอฟต์แวร์และฮาร์ดแวร์สำหรับอุปกรณ์ของอินเทอร์เน็ตของสรรพสิ่ง โพรโตคอลของอินเทอร์เน็ตของสรรพสิ่ง อินเทอร์เน็ตของสรรพสิ่งและการให้บริการ</w:t>
      </w:r>
      <w:r w:rsidRPr="00645CB8">
        <w:rPr>
          <w:rFonts w:ascii="Browallia New" w:hAnsi="Browallia New" w:cs="Browallia New"/>
          <w:sz w:val="32"/>
          <w:szCs w:val="32"/>
        </w:rPr>
        <w:t>/</w:t>
      </w:r>
      <w:r w:rsidRPr="00645CB8">
        <w:rPr>
          <w:rFonts w:ascii="Browallia New" w:hAnsi="Browallia New" w:cs="Browallia New"/>
          <w:sz w:val="32"/>
          <w:szCs w:val="32"/>
          <w:cs/>
          <w:lang w:bidi="th-TH"/>
        </w:rPr>
        <w:t>การประมวลผลแบบคลาวด์</w:t>
      </w:r>
    </w:p>
    <w:p w14:paraId="55871F2D" w14:textId="77777777" w:rsidR="00035FDC" w:rsidRPr="00645CB8" w:rsidRDefault="00035FDC" w:rsidP="00F82C8C">
      <w:pPr>
        <w:tabs>
          <w:tab w:val="left" w:pos="7740"/>
        </w:tabs>
        <w:ind w:left="1350"/>
        <w:rPr>
          <w:rFonts w:ascii="Browallia New" w:hAnsi="Browallia New" w:cs="Browallia New"/>
          <w:b/>
          <w:bCs/>
          <w:sz w:val="32"/>
          <w:szCs w:val="32"/>
          <w:lang w:bidi="th-TH"/>
        </w:rPr>
      </w:pPr>
    </w:p>
    <w:p w14:paraId="3BC3F710" w14:textId="77777777" w:rsidR="00F82C8C" w:rsidRPr="00645CB8" w:rsidRDefault="00F82C8C" w:rsidP="00F82C8C">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t>CSX 4501 Theory of Computation</w:t>
      </w:r>
      <w:r w:rsidRPr="00645CB8">
        <w:rPr>
          <w:rFonts w:ascii="Browallia New" w:hAnsi="Browallia New" w:cs="Browallia New"/>
          <w:b/>
          <w:bCs/>
          <w:sz w:val="32"/>
          <w:szCs w:val="32"/>
          <w:lang w:bidi="th-TH"/>
        </w:rPr>
        <w:tab/>
        <w:t>3 (3-0-6) credits</w:t>
      </w:r>
    </w:p>
    <w:p w14:paraId="67E9E1FF" w14:textId="77777777" w:rsidR="00F82C8C" w:rsidRPr="00645CB8" w:rsidRDefault="00F82C8C" w:rsidP="00F82C8C">
      <w:pPr>
        <w:tabs>
          <w:tab w:val="left" w:pos="7920"/>
        </w:tabs>
        <w:ind w:left="1350"/>
        <w:jc w:val="thaiDistribute"/>
        <w:rPr>
          <w:rFonts w:ascii="Browallia New" w:hAnsi="Browallia New" w:cs="Browallia New"/>
          <w:sz w:val="32"/>
          <w:szCs w:val="32"/>
          <w:lang w:val="en-AU" w:bidi="th-TH"/>
        </w:rPr>
      </w:pPr>
      <w:r w:rsidRPr="00645CB8">
        <w:rPr>
          <w:rFonts w:ascii="Browallia New" w:hAnsi="Browallia New" w:cs="Browallia New"/>
          <w:sz w:val="32"/>
          <w:szCs w:val="32"/>
          <w:lang w:val="en-AU" w:bidi="th-TH"/>
        </w:rPr>
        <w:t>Prerequisite: CSX 2008 Mathematics Foundation for Computer Science</w:t>
      </w:r>
    </w:p>
    <w:p w14:paraId="128FF4E4" w14:textId="77777777" w:rsidR="00F82C8C" w:rsidRPr="00645CB8" w:rsidRDefault="00F82C8C" w:rsidP="00F82C8C">
      <w:pPr>
        <w:tabs>
          <w:tab w:val="left" w:pos="7920"/>
        </w:tabs>
        <w:ind w:left="1350"/>
        <w:jc w:val="thaiDistribute"/>
        <w:rPr>
          <w:rFonts w:ascii="Browallia New" w:hAnsi="Browallia New" w:cs="Browallia New"/>
          <w:b/>
          <w:bCs/>
          <w:sz w:val="32"/>
          <w:szCs w:val="32"/>
          <w:lang w:bidi="th-TH"/>
        </w:rPr>
      </w:pPr>
      <w:r w:rsidRPr="00645CB8">
        <w:rPr>
          <w:rFonts w:ascii="Browallia New" w:hAnsi="Browallia New" w:cs="Browallia New"/>
          <w:sz w:val="32"/>
          <w:szCs w:val="32"/>
          <w:lang w:val="en-AU" w:bidi="th-TH"/>
        </w:rPr>
        <w:t>Methods of computation, sequential computation, parallel computation, logic circuits, finite-state machine, deterministic and non-deterministic machine, regular and non-regular set, context-free grammars, push-down automata, Turing machine, computability and non-computability, halting problem, examples of class P and class NP problems, theories and techniques for various computational problems which are the basis of computer science</w:t>
      </w:r>
      <w:r w:rsidRPr="00645CB8">
        <w:rPr>
          <w:rFonts w:ascii="Browallia New" w:hAnsi="Browallia New" w:cs="Browallia New"/>
          <w:b/>
          <w:bCs/>
          <w:sz w:val="32"/>
          <w:szCs w:val="32"/>
          <w:lang w:bidi="th-TH"/>
        </w:rPr>
        <w:t>.</w:t>
      </w:r>
    </w:p>
    <w:p w14:paraId="37B28EF8" w14:textId="77777777" w:rsidR="00F82C8C" w:rsidRPr="00645CB8" w:rsidRDefault="00F82C8C" w:rsidP="00F82C8C">
      <w:pPr>
        <w:tabs>
          <w:tab w:val="left" w:pos="7740"/>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4501 </w:t>
      </w:r>
      <w:r w:rsidRPr="00645CB8">
        <w:rPr>
          <w:rFonts w:ascii="Browallia New" w:hAnsi="Browallia New" w:cs="Browallia New"/>
          <w:b/>
          <w:bCs/>
          <w:sz w:val="32"/>
          <w:szCs w:val="32"/>
          <w:cs/>
          <w:lang w:bidi="th-TH"/>
        </w:rPr>
        <w:t>ทฤษฎีการคำนวณ</w:t>
      </w:r>
      <w:r w:rsidRPr="00645CB8">
        <w:rPr>
          <w:rFonts w:ascii="Browallia New" w:hAnsi="Browallia New" w:cs="Browallia New"/>
          <w:b/>
          <w:bCs/>
          <w:sz w:val="32"/>
          <w:szCs w:val="32"/>
          <w:lang w:bidi="th-TH"/>
        </w:rPr>
        <w:tab/>
        <w:t xml:space="preserve">3 (3-0-6) </w:t>
      </w:r>
      <w:r w:rsidRPr="00645CB8">
        <w:rPr>
          <w:rFonts w:ascii="Browallia New" w:hAnsi="Browallia New" w:cs="Browallia New"/>
          <w:b/>
          <w:bCs/>
          <w:sz w:val="32"/>
          <w:szCs w:val="32"/>
          <w:cs/>
          <w:lang w:bidi="th-TH"/>
        </w:rPr>
        <w:t>หน่วยกิต</w:t>
      </w:r>
    </w:p>
    <w:p w14:paraId="58238627" w14:textId="77777777" w:rsidR="00F82C8C" w:rsidRPr="00645CB8" w:rsidRDefault="00F82C8C" w:rsidP="00F82C8C">
      <w:pPr>
        <w:tabs>
          <w:tab w:val="left" w:pos="6750"/>
        </w:tabs>
        <w:ind w:left="1350"/>
        <w:rPr>
          <w:rFonts w:ascii="Browallia New" w:hAnsi="Browallia New" w:cs="Browallia New"/>
          <w:snapToGrid w:val="0"/>
          <w:spacing w:val="-2"/>
          <w:position w:val="-24"/>
          <w:sz w:val="32"/>
          <w:szCs w:val="32"/>
        </w:rPr>
      </w:pPr>
      <w:r w:rsidRPr="00645CB8">
        <w:rPr>
          <w:rFonts w:ascii="Browallia New" w:hAnsi="Browallia New" w:cs="Browallia New" w:hint="cs"/>
          <w:snapToGrid w:val="0"/>
          <w:spacing w:val="-2"/>
          <w:position w:val="-24"/>
          <w:sz w:val="32"/>
          <w:szCs w:val="32"/>
          <w:cs/>
          <w:lang w:bidi="th-TH"/>
        </w:rPr>
        <w:t>บุรพวิชา</w:t>
      </w:r>
      <w:r w:rsidRPr="00645CB8">
        <w:rPr>
          <w:rFonts w:ascii="Browallia New" w:hAnsi="Browallia New" w:cs="Browallia New"/>
          <w:snapToGrid w:val="0"/>
          <w:spacing w:val="-2"/>
          <w:position w:val="-24"/>
          <w:sz w:val="32"/>
          <w:szCs w:val="32"/>
          <w:lang w:bidi="th-TH"/>
        </w:rPr>
        <w:t xml:space="preserve">: CSX 2008 </w:t>
      </w:r>
      <w:r w:rsidRPr="00645CB8">
        <w:rPr>
          <w:rFonts w:ascii="Browallia New" w:hAnsi="Browallia New" w:cs="Browallia New"/>
          <w:snapToGrid w:val="0"/>
          <w:spacing w:val="-2"/>
          <w:position w:val="-24"/>
          <w:sz w:val="32"/>
          <w:szCs w:val="32"/>
          <w:cs/>
          <w:lang w:bidi="th-TH"/>
        </w:rPr>
        <w:t>คณิตศาสตร์พื้นฐานสำหรับวิทยาการคอมพิวเตอร์</w:t>
      </w:r>
    </w:p>
    <w:p w14:paraId="65DE59A3" w14:textId="77777777" w:rsidR="00F82C8C" w:rsidRPr="00645CB8" w:rsidRDefault="00F82C8C" w:rsidP="00F82C8C">
      <w:pPr>
        <w:ind w:left="1350"/>
        <w:jc w:val="thaiDistribute"/>
        <w:rPr>
          <w:rFonts w:ascii="Browallia New" w:hAnsi="Browallia New" w:cs="Browallia New"/>
          <w:snapToGrid w:val="0"/>
          <w:spacing w:val="-2"/>
          <w:position w:val="-24"/>
          <w:sz w:val="32"/>
          <w:szCs w:val="32"/>
          <w:lang w:val="en-AU" w:bidi="th-TH"/>
        </w:rPr>
      </w:pPr>
      <w:r w:rsidRPr="00645CB8">
        <w:rPr>
          <w:rFonts w:ascii="Browallia New" w:hAnsi="Browallia New" w:cs="Browallia New"/>
          <w:snapToGrid w:val="0"/>
          <w:spacing w:val="-2"/>
          <w:position w:val="-24"/>
          <w:sz w:val="32"/>
          <w:szCs w:val="32"/>
          <w:cs/>
          <w:lang w:val="en-AU" w:bidi="th-TH"/>
        </w:rPr>
        <w:t>วิธีต่างๆ ของการคำนวณ การคำนวณแบบลำดับ การคำนวณแบบขนาน วงจรตรรกแบบจัดหมู่ ไฟไนท์สเตทแมชีน ดีเทอร์นิมิสติคและนอนดีเทอร์มินิสแมชีน เซตแบบเรกูลาร์และแบบนอนเรกูลาร์ ไวยากรณ์ไม่พึ่งบริบท พุชท์ดาวน์ออโตมาตา ทัวริงแมชีน การคำนวณได้และการคำนวณไม่ได้ ปัญหาการหยุด (</w:t>
      </w:r>
      <w:r w:rsidRPr="00645CB8">
        <w:rPr>
          <w:rFonts w:ascii="Browallia New" w:hAnsi="Browallia New" w:cs="Browallia New"/>
          <w:snapToGrid w:val="0"/>
          <w:spacing w:val="-2"/>
          <w:position w:val="-24"/>
          <w:sz w:val="32"/>
          <w:szCs w:val="32"/>
          <w:lang w:val="en-AU"/>
        </w:rPr>
        <w:t xml:space="preserve">halting problem) </w:t>
      </w:r>
      <w:r w:rsidRPr="00645CB8">
        <w:rPr>
          <w:rFonts w:ascii="Browallia New" w:hAnsi="Browallia New" w:cs="Browallia New"/>
          <w:snapToGrid w:val="0"/>
          <w:spacing w:val="-2"/>
          <w:position w:val="-24"/>
          <w:sz w:val="32"/>
          <w:szCs w:val="32"/>
          <w:cs/>
          <w:lang w:val="en-AU" w:bidi="th-TH"/>
        </w:rPr>
        <w:t>และตัวอย่างปัญหาแบบพีและเอ็นพี (</w:t>
      </w:r>
      <w:r w:rsidRPr="00645CB8">
        <w:rPr>
          <w:rFonts w:ascii="Browallia New" w:hAnsi="Browallia New" w:cs="Browallia New"/>
          <w:snapToGrid w:val="0"/>
          <w:spacing w:val="-2"/>
          <w:position w:val="-24"/>
          <w:sz w:val="32"/>
          <w:szCs w:val="32"/>
          <w:lang w:val="en-AU"/>
        </w:rPr>
        <w:t xml:space="preserve">Class P </w:t>
      </w:r>
      <w:r w:rsidRPr="00645CB8">
        <w:rPr>
          <w:rFonts w:ascii="Browallia New" w:hAnsi="Browallia New" w:cs="Browallia New" w:hint="cs"/>
          <w:snapToGrid w:val="0"/>
          <w:spacing w:val="-2"/>
          <w:position w:val="-24"/>
          <w:sz w:val="32"/>
          <w:szCs w:val="32"/>
          <w:cs/>
          <w:lang w:val="en-AU" w:bidi="th-TH"/>
        </w:rPr>
        <w:t>และ</w:t>
      </w:r>
      <w:r w:rsidRPr="00645CB8">
        <w:rPr>
          <w:rFonts w:ascii="Browallia New" w:hAnsi="Browallia New" w:cs="Browallia New"/>
          <w:snapToGrid w:val="0"/>
          <w:spacing w:val="-2"/>
          <w:position w:val="-24"/>
          <w:sz w:val="32"/>
          <w:szCs w:val="32"/>
          <w:lang w:val="en-AU"/>
        </w:rPr>
        <w:t xml:space="preserve"> Class NP Problems) </w:t>
      </w:r>
      <w:r w:rsidRPr="00645CB8">
        <w:rPr>
          <w:rFonts w:ascii="Browallia New" w:hAnsi="Browallia New" w:cs="Browallia New"/>
          <w:snapToGrid w:val="0"/>
          <w:spacing w:val="-2"/>
          <w:position w:val="-24"/>
          <w:sz w:val="32"/>
          <w:szCs w:val="32"/>
          <w:cs/>
          <w:lang w:val="en-AU" w:bidi="th-TH"/>
        </w:rPr>
        <w:t>ทฤษฎีและ</w:t>
      </w:r>
      <w:r w:rsidR="00DA17E4" w:rsidRPr="00645CB8">
        <w:rPr>
          <w:rFonts w:ascii="Browallia New" w:hAnsi="Browallia New" w:cs="Browallia New" w:hint="cs"/>
          <w:snapToGrid w:val="0"/>
          <w:spacing w:val="-2"/>
          <w:position w:val="-24"/>
          <w:sz w:val="32"/>
          <w:szCs w:val="32"/>
          <w:cs/>
          <w:lang w:val="en-AU" w:bidi="th-TH"/>
        </w:rPr>
        <w:t>เทคนิคใน</w:t>
      </w:r>
      <w:r w:rsidRPr="00645CB8">
        <w:rPr>
          <w:rFonts w:ascii="Browallia New" w:hAnsi="Browallia New" w:cs="Browallia New"/>
          <w:snapToGrid w:val="0"/>
          <w:spacing w:val="-2"/>
          <w:position w:val="-24"/>
          <w:sz w:val="32"/>
          <w:szCs w:val="32"/>
          <w:cs/>
          <w:lang w:val="en-AU" w:bidi="th-TH"/>
        </w:rPr>
        <w:t>การพิสูจน์รูปแบบของการคำนวณปัญหาต่างๆ อันเป็นพื้นฐานของวิทยาการคอมพิวเตอร์</w:t>
      </w:r>
    </w:p>
    <w:p w14:paraId="1E21A965" w14:textId="77777777" w:rsidR="00F21AE7" w:rsidRPr="00645CB8" w:rsidRDefault="00F21AE7" w:rsidP="00F82C8C">
      <w:pPr>
        <w:ind w:left="1350"/>
        <w:jc w:val="thaiDistribute"/>
        <w:rPr>
          <w:rFonts w:ascii="Browallia New" w:hAnsi="Browallia New" w:cs="Browallia New"/>
          <w:snapToGrid w:val="0"/>
          <w:spacing w:val="-2"/>
          <w:position w:val="-24"/>
          <w:sz w:val="32"/>
          <w:szCs w:val="32"/>
          <w:lang w:val="en-AU" w:bidi="th-TH"/>
        </w:rPr>
      </w:pPr>
    </w:p>
    <w:p w14:paraId="0C6C3FBE" w14:textId="77777777" w:rsidR="00B4550C" w:rsidRPr="00645CB8" w:rsidRDefault="00B4550C" w:rsidP="00B4550C">
      <w:pPr>
        <w:tabs>
          <w:tab w:val="left" w:pos="7740"/>
        </w:tabs>
        <w:ind w:left="1350"/>
        <w:jc w:val="both"/>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CSX 4510 Neural Networks</w:t>
      </w:r>
      <w:r w:rsidRPr="00645CB8">
        <w:rPr>
          <w:rFonts w:ascii="Browallia New" w:hAnsi="Browallia New" w:cs="Browallia New"/>
          <w:b/>
          <w:bCs/>
          <w:spacing w:val="-6"/>
          <w:sz w:val="32"/>
          <w:szCs w:val="32"/>
          <w:lang w:bidi="th-TH"/>
        </w:rPr>
        <w:tab/>
        <w:t>3 (3-0-6) credits</w:t>
      </w:r>
    </w:p>
    <w:p w14:paraId="2FD60A68" w14:textId="77777777" w:rsidR="00B4550C" w:rsidRPr="00645CB8" w:rsidRDefault="00B4550C" w:rsidP="00B4550C">
      <w:pPr>
        <w:tabs>
          <w:tab w:val="left" w:pos="7920"/>
        </w:tabs>
        <w:ind w:left="1350"/>
        <w:jc w:val="both"/>
        <w:rPr>
          <w:rFonts w:ascii="Browallia New" w:hAnsi="Browallia New" w:cs="Browallia New"/>
          <w:sz w:val="32"/>
          <w:szCs w:val="32"/>
          <w:lang w:bidi="th-TH"/>
        </w:rPr>
      </w:pPr>
      <w:r w:rsidRPr="00645CB8">
        <w:rPr>
          <w:rFonts w:ascii="Browallia New" w:hAnsi="Browallia New" w:cs="Browallia New"/>
          <w:sz w:val="32"/>
          <w:szCs w:val="32"/>
          <w:lang w:bidi="th-TH"/>
        </w:rPr>
        <w:t>Prerequisite</w:t>
      </w:r>
      <w:r w:rsidR="008540A9" w:rsidRPr="00645CB8">
        <w:rPr>
          <w:rFonts w:ascii="Browallia New" w:hAnsi="Browallia New" w:cs="Browallia New"/>
          <w:sz w:val="32"/>
          <w:szCs w:val="32"/>
          <w:lang w:bidi="th-TH"/>
        </w:rPr>
        <w:t>s</w:t>
      </w:r>
      <w:r w:rsidRPr="00645CB8">
        <w:rPr>
          <w:rFonts w:ascii="Browallia New" w:hAnsi="Browallia New" w:cs="Browallia New"/>
          <w:sz w:val="32"/>
          <w:szCs w:val="32"/>
          <w:lang w:bidi="th-TH"/>
        </w:rPr>
        <w:t>: CSX 3001 Fundamentals of Computer Programming and ITX 2007 Data Science</w:t>
      </w:r>
    </w:p>
    <w:p w14:paraId="4159FBF7" w14:textId="77777777" w:rsidR="00F21AE7" w:rsidRPr="00645CB8" w:rsidRDefault="00B4550C" w:rsidP="00BE3A1B">
      <w:pPr>
        <w:tabs>
          <w:tab w:val="left" w:pos="7920"/>
        </w:tabs>
        <w:ind w:left="1350"/>
        <w:jc w:val="both"/>
        <w:rPr>
          <w:rFonts w:ascii="Browallia New" w:hAnsi="Browallia New" w:cs="Browallia New"/>
          <w:sz w:val="32"/>
          <w:szCs w:val="32"/>
          <w:lang w:bidi="th-TH"/>
        </w:rPr>
      </w:pPr>
      <w:r w:rsidRPr="00645CB8">
        <w:rPr>
          <w:rFonts w:ascii="Browallia New" w:hAnsi="Browallia New" w:cs="Browallia New"/>
          <w:sz w:val="32"/>
          <w:szCs w:val="32"/>
          <w:lang w:bidi="th-TH"/>
        </w:rPr>
        <w:t xml:space="preserve">Fundamental concepts in neural networks; modern practical deep networks; deep </w:t>
      </w:r>
      <w:proofErr w:type="gramStart"/>
      <w:r w:rsidRPr="00645CB8">
        <w:rPr>
          <w:rFonts w:ascii="Browallia New" w:hAnsi="Browallia New" w:cs="Browallia New"/>
          <w:sz w:val="32"/>
          <w:szCs w:val="32"/>
          <w:lang w:bidi="th-TH"/>
        </w:rPr>
        <w:t>feedforward networks</w:t>
      </w:r>
      <w:proofErr w:type="gramEnd"/>
      <w:r w:rsidRPr="00645CB8">
        <w:rPr>
          <w:rFonts w:ascii="Browallia New" w:hAnsi="Browallia New" w:cs="Browallia New"/>
          <w:sz w:val="32"/>
          <w:szCs w:val="32"/>
          <w:lang w:bidi="th-TH"/>
        </w:rPr>
        <w:t xml:space="preserve">, regularization for deep learning, optimization </w:t>
      </w:r>
      <w:proofErr w:type="gramStart"/>
      <w:r w:rsidRPr="00645CB8">
        <w:rPr>
          <w:rFonts w:ascii="Browallia New" w:hAnsi="Browallia New" w:cs="Browallia New"/>
          <w:sz w:val="32"/>
          <w:szCs w:val="32"/>
          <w:lang w:bidi="th-TH"/>
        </w:rPr>
        <w:t>for training</w:t>
      </w:r>
      <w:proofErr w:type="gramEnd"/>
      <w:r w:rsidRPr="00645CB8">
        <w:rPr>
          <w:rFonts w:ascii="Browallia New" w:hAnsi="Browallia New" w:cs="Browallia New"/>
          <w:sz w:val="32"/>
          <w:szCs w:val="32"/>
          <w:lang w:bidi="th-TH"/>
        </w:rPr>
        <w:t xml:space="preserve"> deep models, convolutional networks, sequence modeling (recurrent and recursive nets).</w:t>
      </w:r>
    </w:p>
    <w:p w14:paraId="342417CF" w14:textId="77777777" w:rsidR="00F23D0F" w:rsidRPr="00645CB8" w:rsidRDefault="00F23D0F" w:rsidP="00D50175">
      <w:pPr>
        <w:tabs>
          <w:tab w:val="left" w:pos="7740"/>
        </w:tabs>
        <w:ind w:left="1350"/>
        <w:jc w:val="both"/>
        <w:rPr>
          <w:rFonts w:ascii="Browallia New" w:hAnsi="Browallia New" w:cs="Browallia New"/>
          <w:b/>
          <w:bCs/>
          <w:spacing w:val="-6"/>
          <w:sz w:val="32"/>
          <w:szCs w:val="32"/>
          <w:lang w:bidi="th-TH"/>
        </w:rPr>
      </w:pPr>
    </w:p>
    <w:p w14:paraId="67B23B4F" w14:textId="77777777" w:rsidR="00F23D0F" w:rsidRPr="00645CB8" w:rsidRDefault="00F23D0F" w:rsidP="00D50175">
      <w:pPr>
        <w:tabs>
          <w:tab w:val="left" w:pos="7740"/>
        </w:tabs>
        <w:ind w:left="1350"/>
        <w:jc w:val="both"/>
        <w:rPr>
          <w:rFonts w:ascii="Browallia New" w:hAnsi="Browallia New" w:cs="Browallia New"/>
          <w:b/>
          <w:bCs/>
          <w:spacing w:val="-6"/>
          <w:sz w:val="32"/>
          <w:szCs w:val="32"/>
          <w:lang w:bidi="th-TH"/>
        </w:rPr>
      </w:pPr>
    </w:p>
    <w:p w14:paraId="3B9A411B" w14:textId="77777777" w:rsidR="00F23D0F" w:rsidRPr="00645CB8" w:rsidRDefault="00F23D0F" w:rsidP="00D50175">
      <w:pPr>
        <w:tabs>
          <w:tab w:val="left" w:pos="7740"/>
        </w:tabs>
        <w:ind w:left="1350"/>
        <w:jc w:val="both"/>
        <w:rPr>
          <w:rFonts w:ascii="Browallia New" w:hAnsi="Browallia New" w:cs="Browallia New"/>
          <w:b/>
          <w:bCs/>
          <w:spacing w:val="-6"/>
          <w:sz w:val="32"/>
          <w:szCs w:val="32"/>
          <w:lang w:bidi="th-TH"/>
        </w:rPr>
      </w:pPr>
    </w:p>
    <w:p w14:paraId="27C088DE" w14:textId="77777777" w:rsidR="00B4550C" w:rsidRPr="00645CB8" w:rsidRDefault="00B4550C" w:rsidP="00D50175">
      <w:pPr>
        <w:tabs>
          <w:tab w:val="left" w:pos="7740"/>
        </w:tabs>
        <w:ind w:left="1350"/>
        <w:jc w:val="both"/>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lastRenderedPageBreak/>
        <w:t>CSX 4510</w:t>
      </w:r>
      <w:r w:rsidRPr="00645CB8">
        <w:rPr>
          <w:rFonts w:ascii="Browallia New" w:hAnsi="Browallia New" w:cs="Browallia New"/>
          <w:b/>
          <w:bCs/>
          <w:spacing w:val="-6"/>
          <w:sz w:val="32"/>
          <w:szCs w:val="32"/>
          <w:cs/>
          <w:lang w:bidi="th-TH"/>
        </w:rPr>
        <w:t xml:space="preserve"> โครงข่ายประสาทเทียม</w:t>
      </w:r>
      <w:r w:rsidRPr="00645CB8">
        <w:rPr>
          <w:rFonts w:ascii="Browallia New" w:hAnsi="Browallia New" w:cs="Browallia New"/>
          <w:b/>
          <w:bCs/>
          <w:spacing w:val="-6"/>
          <w:sz w:val="32"/>
          <w:szCs w:val="32"/>
          <w:cs/>
          <w:lang w:bidi="th-TH"/>
        </w:rPr>
        <w:tab/>
      </w:r>
      <w:r w:rsidRPr="00645CB8">
        <w:rPr>
          <w:rFonts w:ascii="Browallia New" w:hAnsi="Browallia New" w:cs="Browallia New"/>
          <w:b/>
          <w:bCs/>
          <w:spacing w:val="-6"/>
          <w:sz w:val="32"/>
          <w:szCs w:val="32"/>
          <w:lang w:bidi="th-TH"/>
        </w:rPr>
        <w:t xml:space="preserve">3 (3-0-6) </w:t>
      </w:r>
      <w:r w:rsidRPr="00645CB8">
        <w:rPr>
          <w:rFonts w:ascii="Browallia New" w:hAnsi="Browallia New" w:cs="Browallia New"/>
          <w:b/>
          <w:bCs/>
          <w:spacing w:val="-6"/>
          <w:sz w:val="32"/>
          <w:szCs w:val="32"/>
          <w:cs/>
          <w:lang w:bidi="th-TH"/>
        </w:rPr>
        <w:t>หน่วยกิต</w:t>
      </w:r>
    </w:p>
    <w:p w14:paraId="204F813F" w14:textId="77777777" w:rsidR="00B4550C" w:rsidRPr="00645CB8" w:rsidRDefault="00B4550C" w:rsidP="00B4550C">
      <w:pPr>
        <w:tabs>
          <w:tab w:val="left" w:pos="7920"/>
        </w:tabs>
        <w:ind w:left="1350"/>
        <w:jc w:val="both"/>
        <w:rPr>
          <w:rFonts w:ascii="Browallia New" w:hAnsi="Browallia New" w:cs="Browallia New"/>
          <w:sz w:val="32"/>
          <w:szCs w:val="32"/>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:CSX 3001</w:t>
      </w:r>
      <w:r w:rsidRPr="00645CB8">
        <w:rPr>
          <w:rFonts w:ascii="Browallia New" w:hAnsi="Browallia New" w:cs="Browallia New"/>
          <w:sz w:val="32"/>
          <w:szCs w:val="32"/>
          <w:cs/>
          <w:lang w:bidi="th-TH"/>
        </w:rPr>
        <w:t xml:space="preserve"> พื้นฐานการเขียนโปรแกรมคอมพิวเตอร์ และ </w:t>
      </w:r>
      <w:r w:rsidRPr="00645CB8">
        <w:rPr>
          <w:rFonts w:ascii="Browallia New" w:hAnsi="Browallia New" w:cs="Browallia New"/>
          <w:sz w:val="32"/>
          <w:szCs w:val="32"/>
          <w:lang w:bidi="th-TH"/>
        </w:rPr>
        <w:t>ITX 2007</w:t>
      </w:r>
      <w:r w:rsidRPr="00645CB8">
        <w:rPr>
          <w:rFonts w:ascii="Browallia New" w:hAnsi="Browallia New" w:cs="Browallia New"/>
          <w:sz w:val="32"/>
          <w:szCs w:val="32"/>
          <w:cs/>
          <w:lang w:bidi="th-TH"/>
        </w:rPr>
        <w:t xml:space="preserve"> วิทยาการข้อมูล</w:t>
      </w:r>
    </w:p>
    <w:p w14:paraId="251E0423" w14:textId="77777777" w:rsidR="000E5F5D" w:rsidRPr="00645CB8" w:rsidRDefault="00B4550C" w:rsidP="00094E54">
      <w:pPr>
        <w:tabs>
          <w:tab w:val="left" w:pos="7920"/>
        </w:tabs>
        <w:ind w:left="1350"/>
        <w:jc w:val="both"/>
        <w:rPr>
          <w:rFonts w:ascii="Browallia New" w:hAnsi="Browallia New" w:cs="Browallia New"/>
          <w:sz w:val="32"/>
          <w:szCs w:val="32"/>
          <w:lang w:bidi="th-TH"/>
        </w:rPr>
      </w:pPr>
      <w:r w:rsidRPr="00645CB8">
        <w:rPr>
          <w:rFonts w:ascii="Browallia New" w:hAnsi="Browallia New" w:cs="Browallia New"/>
          <w:sz w:val="32"/>
          <w:szCs w:val="32"/>
          <w:cs/>
          <w:lang w:bidi="th-TH"/>
        </w:rPr>
        <w:t>แนวคิด</w:t>
      </w:r>
      <w:r w:rsidR="00C41817" w:rsidRPr="00645CB8">
        <w:rPr>
          <w:rFonts w:ascii="Browallia New" w:hAnsi="Browallia New" w:cs="Browallia New" w:hint="cs"/>
          <w:sz w:val="32"/>
          <w:szCs w:val="32"/>
          <w:cs/>
          <w:lang w:bidi="th-TH"/>
        </w:rPr>
        <w:t>พื้นฐาน</w:t>
      </w:r>
      <w:r w:rsidRPr="00645CB8">
        <w:rPr>
          <w:rFonts w:ascii="Browallia New" w:hAnsi="Browallia New" w:cs="Browallia New"/>
          <w:sz w:val="32"/>
          <w:szCs w:val="32"/>
          <w:cs/>
          <w:lang w:bidi="th-TH"/>
        </w:rPr>
        <w:t>ที่เป็นรากฐานในโครงข่ายประสาทเทียม โครงข่ายเชิงลึกเชิงปฏิบัติท</w:t>
      </w:r>
      <w:r w:rsidRPr="00645CB8">
        <w:rPr>
          <w:rFonts w:ascii="Browallia New" w:hAnsi="Browallia New" w:cs="Browallia New" w:hint="cs"/>
          <w:sz w:val="32"/>
          <w:szCs w:val="32"/>
          <w:cs/>
          <w:lang w:bidi="th-TH"/>
        </w:rPr>
        <w:t>ี่</w:t>
      </w:r>
      <w:r w:rsidRPr="00645CB8">
        <w:rPr>
          <w:rFonts w:ascii="Browallia New" w:hAnsi="Browallia New" w:cs="Browallia New"/>
          <w:sz w:val="32"/>
          <w:szCs w:val="32"/>
          <w:cs/>
          <w:lang w:bidi="th-TH"/>
        </w:rPr>
        <w:t>ทันสมัย โครงข่ายการส่งข้อมูลแบบไม่ย้อนกลับเชิงลึก เร็กกูลาไรเซชันสำหรับการเรียนรู้เชิงลึก การทำให้แบบจำลองเชิงลึกจากการสอนมีความเหมาะสมที่สุด โครงข่ายแบบคอนโวลูชัน การสร้างแบบจำลองแบบเรียงล</w:t>
      </w:r>
      <w:r w:rsidRPr="00645CB8">
        <w:rPr>
          <w:rFonts w:ascii="Browallia New" w:hAnsi="Browallia New" w:cs="Browallia New" w:hint="cs"/>
          <w:sz w:val="32"/>
          <w:szCs w:val="32"/>
          <w:cs/>
          <w:lang w:bidi="th-TH"/>
        </w:rPr>
        <w:t>ำ</w:t>
      </w:r>
      <w:r w:rsidRPr="00645CB8">
        <w:rPr>
          <w:rFonts w:ascii="Browallia New" w:hAnsi="Browallia New" w:cs="Browallia New"/>
          <w:sz w:val="32"/>
          <w:szCs w:val="32"/>
          <w:cs/>
          <w:lang w:bidi="th-TH"/>
        </w:rPr>
        <w:t>ดับ ข่ายงานแบบวนซ</w:t>
      </w:r>
      <w:r w:rsidRPr="00645CB8">
        <w:rPr>
          <w:rFonts w:ascii="Browallia New" w:hAnsi="Browallia New" w:cs="Browallia New" w:hint="cs"/>
          <w:sz w:val="32"/>
          <w:szCs w:val="32"/>
          <w:cs/>
          <w:lang w:bidi="th-TH"/>
        </w:rPr>
        <w:t>้ำ</w:t>
      </w:r>
      <w:r w:rsidRPr="00645CB8">
        <w:rPr>
          <w:rFonts w:ascii="Browallia New" w:hAnsi="Browallia New" w:cs="Browallia New"/>
          <w:sz w:val="32"/>
          <w:szCs w:val="32"/>
          <w:cs/>
          <w:lang w:bidi="th-TH"/>
        </w:rPr>
        <w:t>และแบบเวียนเกิด</w:t>
      </w:r>
    </w:p>
    <w:p w14:paraId="0B9179AD" w14:textId="77777777" w:rsidR="000E5F5D" w:rsidRPr="00645CB8" w:rsidRDefault="000E5F5D" w:rsidP="00B4550C">
      <w:pPr>
        <w:pStyle w:val="Footer"/>
        <w:ind w:left="1350"/>
        <w:jc w:val="thaiDistribute"/>
        <w:rPr>
          <w:rFonts w:ascii="Browallia New" w:hAnsi="Browallia New" w:cs="Browallia New"/>
          <w:sz w:val="32"/>
          <w:szCs w:val="32"/>
          <w:lang w:bidi="th-TH"/>
        </w:rPr>
      </w:pPr>
    </w:p>
    <w:p w14:paraId="66F595D9" w14:textId="77777777" w:rsidR="00B4550C" w:rsidRPr="00645CB8" w:rsidRDefault="00B4550C" w:rsidP="00D50175">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CSX 4513 AR/VR Application Development</w:t>
      </w:r>
      <w:r w:rsidRPr="00645CB8">
        <w:rPr>
          <w:rFonts w:ascii="Browallia New" w:hAnsi="Browallia New" w:cs="Browallia New"/>
          <w:b/>
          <w:bCs/>
          <w:spacing w:val="-6"/>
          <w:sz w:val="32"/>
          <w:szCs w:val="32"/>
          <w:cs/>
          <w:lang w:bidi="th-TH"/>
        </w:rPr>
        <w:tab/>
      </w:r>
      <w:r w:rsidRPr="00645CB8">
        <w:rPr>
          <w:rFonts w:ascii="Browallia New" w:hAnsi="Browallia New" w:cs="Browallia New"/>
          <w:b/>
          <w:bCs/>
          <w:sz w:val="32"/>
          <w:szCs w:val="32"/>
          <w:lang w:bidi="th-TH"/>
        </w:rPr>
        <w:t>3 (3-0-6) credits</w:t>
      </w:r>
    </w:p>
    <w:p w14:paraId="768281EA" w14:textId="77777777" w:rsidR="00B4550C" w:rsidRPr="00645CB8" w:rsidRDefault="00B4550C" w:rsidP="00B4550C">
      <w:pPr>
        <w:pStyle w:val="Footer"/>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Prerequisite: CSX 3002 Object-Oriented Concepts and Programming</w:t>
      </w:r>
    </w:p>
    <w:p w14:paraId="07BEF748" w14:textId="77777777" w:rsidR="00B4550C" w:rsidRPr="00645CB8" w:rsidRDefault="00B4550C" w:rsidP="00B4550C">
      <w:pP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Unique user experience concerns around developing for AR/VR; usage of modern software packages and frameworks including tracking, teleporting, interacting with virtual objects, positional audio; development and deployment of AR/VR applications for modern-day problems.</w:t>
      </w:r>
    </w:p>
    <w:p w14:paraId="44212FA4" w14:textId="77777777" w:rsidR="00B4550C" w:rsidRPr="00645CB8" w:rsidRDefault="00B4550C" w:rsidP="00B4550C">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CSX 4513 </w:t>
      </w:r>
      <w:r w:rsidRPr="00645CB8">
        <w:rPr>
          <w:rFonts w:ascii="Browallia New" w:hAnsi="Browallia New" w:cs="Browallia New"/>
          <w:b/>
          <w:bCs/>
          <w:sz w:val="32"/>
          <w:szCs w:val="32"/>
          <w:cs/>
          <w:lang w:bidi="th-TH"/>
        </w:rPr>
        <w:t xml:space="preserve">การพัฒนาแอพพลิเคชัน </w:t>
      </w:r>
      <w:r w:rsidRPr="00645CB8">
        <w:rPr>
          <w:rFonts w:ascii="Browallia New" w:hAnsi="Browallia New" w:cs="Browallia New"/>
          <w:b/>
          <w:bCs/>
          <w:sz w:val="32"/>
          <w:szCs w:val="32"/>
        </w:rPr>
        <w:t>AR/VR</w:t>
      </w:r>
      <w:r w:rsidRPr="00645CB8">
        <w:rPr>
          <w:rFonts w:ascii="Browallia New" w:hAnsi="Browallia New" w:cs="Browallia New"/>
          <w:b/>
          <w:bCs/>
          <w:sz w:val="32"/>
          <w:szCs w:val="32"/>
        </w:rPr>
        <w:tab/>
      </w:r>
      <w:r w:rsidRPr="00645CB8">
        <w:rPr>
          <w:rFonts w:ascii="Browallia New" w:hAnsi="Browallia New" w:cs="Browallia New"/>
          <w:b/>
          <w:bCs/>
          <w:sz w:val="32"/>
          <w:szCs w:val="32"/>
          <w:lang w:bidi="th-TH"/>
        </w:rPr>
        <w:t xml:space="preserve">3 (3-0-6) </w:t>
      </w:r>
      <w:r w:rsidRPr="00645CB8">
        <w:rPr>
          <w:rFonts w:ascii="Browallia New" w:hAnsi="Browallia New" w:cs="Browallia New" w:hint="cs"/>
          <w:b/>
          <w:bCs/>
          <w:sz w:val="32"/>
          <w:szCs w:val="32"/>
          <w:cs/>
          <w:lang w:bidi="th-TH"/>
        </w:rPr>
        <w:t>หน่วยกิต</w:t>
      </w:r>
    </w:p>
    <w:p w14:paraId="482D800B" w14:textId="77777777" w:rsidR="00B4550C" w:rsidRPr="00645CB8" w:rsidRDefault="00B4550C" w:rsidP="00B4550C">
      <w:pPr>
        <w:tabs>
          <w:tab w:val="right" w:pos="4302"/>
        </w:tabs>
        <w:ind w:left="1350"/>
        <w:contextualSpacing/>
        <w:jc w:val="both"/>
        <w:rPr>
          <w:rFonts w:ascii="Browallia New" w:hAnsi="Browallia New" w:cs="Browallia New"/>
          <w:sz w:val="32"/>
          <w:szCs w:val="32"/>
          <w:rtl/>
          <w:cs/>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w:t>
      </w:r>
      <w:r w:rsidRPr="00645CB8">
        <w:rPr>
          <w:rFonts w:ascii="Browallia New" w:hAnsi="Browallia New" w:cs="Browallia New"/>
          <w:sz w:val="32"/>
          <w:szCs w:val="32"/>
        </w:rPr>
        <w:t xml:space="preserve">CSX 3002 </w:t>
      </w:r>
      <w:r w:rsidRPr="00645CB8">
        <w:rPr>
          <w:rFonts w:ascii="Browallia New" w:hAnsi="Browallia New" w:cs="Browallia New"/>
          <w:sz w:val="32"/>
          <w:szCs w:val="32"/>
          <w:cs/>
          <w:lang w:bidi="th-TH"/>
        </w:rPr>
        <w:t>แนวคิดและการเขียนโปรแกรมเชิงวัตถุ</w:t>
      </w:r>
    </w:p>
    <w:p w14:paraId="1495FB31" w14:textId="77777777" w:rsidR="00B4550C" w:rsidRPr="00645CB8" w:rsidRDefault="00B4550C" w:rsidP="00B4550C">
      <w:pPr>
        <w:tabs>
          <w:tab w:val="left" w:pos="7920"/>
        </w:tabs>
        <w:ind w:left="13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cs/>
          <w:lang w:bidi="th-TH"/>
        </w:rPr>
        <w:t>ประเด็นประสบการณ์ของผู้ใช้งานเกี่ยวกับการพัฒนาระบบความเป็นจริงเสริม และระบบความเป็นจริงเสมือน การใช้แพ็คเกจซอฟต์แวร์และเฟรมเวิร์กที่ทันสมัย เช่น การติดตาม เทเลพอร์ต การโต้ตอบกับวัตถุเสมือน เสียงระบุตำแหน่ง การพัฒนาและการนำแอปพลิเคชัน ระบบความเป็นจริงเสริม และระบบความเป็นจริงเสมือนไปใช้งานสำหรับปัญหาสมัยใหม่</w:t>
      </w:r>
    </w:p>
    <w:p w14:paraId="58D24E6E" w14:textId="77777777" w:rsidR="00B4550C" w:rsidRPr="00645CB8" w:rsidRDefault="00B4550C" w:rsidP="00D50175">
      <w:pPr>
        <w:pStyle w:val="Footer"/>
        <w:jc w:val="thaiDistribute"/>
        <w:rPr>
          <w:rFonts w:ascii="Browallia New" w:hAnsi="Browallia New" w:cs="Browallia New"/>
          <w:sz w:val="32"/>
          <w:szCs w:val="32"/>
          <w:lang w:bidi="th-TH"/>
        </w:rPr>
      </w:pPr>
    </w:p>
    <w:p w14:paraId="1717C4AE" w14:textId="77777777" w:rsidR="00B4550C" w:rsidRPr="00645CB8" w:rsidRDefault="00B4550C" w:rsidP="00B4550C">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CSX 4514 Cross-platform Application Development</w:t>
      </w:r>
      <w:r w:rsidRPr="00645CB8">
        <w:rPr>
          <w:rFonts w:ascii="Browallia New" w:hAnsi="Browallia New" w:cs="Browallia New"/>
          <w:b/>
          <w:bCs/>
          <w:spacing w:val="-6"/>
          <w:sz w:val="32"/>
          <w:szCs w:val="32"/>
          <w:lang w:bidi="th-TH"/>
        </w:rPr>
        <w:tab/>
        <w:t>3 (3-0-6) credits</w:t>
      </w:r>
    </w:p>
    <w:p w14:paraId="05E0FE36" w14:textId="77777777" w:rsidR="00B4550C" w:rsidRPr="00645CB8" w:rsidRDefault="00B4550C" w:rsidP="00B4550C">
      <w:pPr>
        <w:tabs>
          <w:tab w:val="center" w:pos="4860"/>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Prerequisite: CSX 3002 Object-Oriented Concepts and Programming</w:t>
      </w:r>
    </w:p>
    <w:p w14:paraId="23851D88" w14:textId="77777777" w:rsidR="00F21AE7" w:rsidRPr="00645CB8" w:rsidRDefault="00B4550C" w:rsidP="00760111">
      <w:pPr>
        <w:tabs>
          <w:tab w:val="center" w:pos="4860"/>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Introduction to cross-platform application development for supporting different operating systems such as Android and iOS, developing cross-platform applications using React Native with </w:t>
      </w:r>
      <w:proofErr w:type="spellStart"/>
      <w:r w:rsidRPr="00645CB8">
        <w:rPr>
          <w:rFonts w:ascii="Browallia New" w:hAnsi="Browallia New" w:cs="Browallia New"/>
          <w:sz w:val="32"/>
          <w:szCs w:val="32"/>
          <w:lang w:bidi="th-TH"/>
        </w:rPr>
        <w:t>Javascript</w:t>
      </w:r>
      <w:proofErr w:type="spellEnd"/>
      <w:r w:rsidRPr="00645CB8">
        <w:rPr>
          <w:rFonts w:ascii="Browallia New" w:hAnsi="Browallia New" w:cs="Browallia New"/>
          <w:sz w:val="32"/>
          <w:szCs w:val="32"/>
          <w:lang w:bidi="th-TH"/>
        </w:rPr>
        <w:t xml:space="preserve"> programming language, </w:t>
      </w:r>
      <w:proofErr w:type="gramStart"/>
      <w:r w:rsidRPr="00645CB8">
        <w:rPr>
          <w:rFonts w:ascii="Browallia New" w:hAnsi="Browallia New" w:cs="Browallia New"/>
          <w:sz w:val="32"/>
          <w:szCs w:val="32"/>
          <w:lang w:bidi="th-TH"/>
        </w:rPr>
        <w:t>emphasizing on</w:t>
      </w:r>
      <w:proofErr w:type="gramEnd"/>
      <w:r w:rsidRPr="00645CB8">
        <w:rPr>
          <w:rFonts w:ascii="Browallia New" w:hAnsi="Browallia New" w:cs="Browallia New"/>
          <w:sz w:val="32"/>
          <w:szCs w:val="32"/>
          <w:lang w:bidi="th-TH"/>
        </w:rPr>
        <w:t xml:space="preserve"> hands-on project works, and development of small-scale applications.</w:t>
      </w:r>
    </w:p>
    <w:p w14:paraId="44CAC1EC" w14:textId="77777777" w:rsidR="00B4550C" w:rsidRPr="00645CB8" w:rsidRDefault="00B4550C" w:rsidP="00B4550C">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CSX 4514</w:t>
      </w:r>
      <w:r w:rsidRPr="00645CB8">
        <w:rPr>
          <w:rFonts w:ascii="Browallia New" w:hAnsi="Browallia New" w:cs="Browallia New"/>
          <w:b/>
          <w:bCs/>
          <w:spacing w:val="-6"/>
          <w:sz w:val="32"/>
          <w:szCs w:val="32"/>
          <w:cs/>
          <w:lang w:bidi="th-TH"/>
        </w:rPr>
        <w:t xml:space="preserve"> การพัฒนาแอปพลิเคชันข้ามแพลตฟอร์ม </w:t>
      </w:r>
      <w:r w:rsidRPr="00645CB8">
        <w:rPr>
          <w:rFonts w:ascii="Browallia New" w:hAnsi="Browallia New" w:cs="Browallia New"/>
          <w:b/>
          <w:bCs/>
          <w:spacing w:val="-6"/>
          <w:sz w:val="32"/>
          <w:szCs w:val="32"/>
          <w:cs/>
          <w:lang w:bidi="th-TH"/>
        </w:rPr>
        <w:tab/>
      </w:r>
      <w:r w:rsidRPr="00645CB8">
        <w:rPr>
          <w:rFonts w:ascii="Browallia New" w:hAnsi="Browallia New" w:cs="Browallia New"/>
          <w:b/>
          <w:bCs/>
          <w:spacing w:val="-6"/>
          <w:sz w:val="32"/>
          <w:szCs w:val="32"/>
          <w:lang w:bidi="th-TH"/>
        </w:rPr>
        <w:t xml:space="preserve">3 (3-0-6) </w:t>
      </w:r>
      <w:r w:rsidRPr="00645CB8">
        <w:rPr>
          <w:rFonts w:ascii="Browallia New" w:hAnsi="Browallia New" w:cs="Browallia New"/>
          <w:b/>
          <w:bCs/>
          <w:spacing w:val="-6"/>
          <w:sz w:val="32"/>
          <w:szCs w:val="32"/>
          <w:cs/>
          <w:lang w:bidi="th-TH"/>
        </w:rPr>
        <w:t>หน่วยกิต</w:t>
      </w:r>
    </w:p>
    <w:p w14:paraId="317E5A92" w14:textId="77777777" w:rsidR="00B4550C" w:rsidRPr="00645CB8" w:rsidRDefault="00B4550C" w:rsidP="00B4550C">
      <w:pPr>
        <w:tabs>
          <w:tab w:val="center" w:pos="4860"/>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:CSX 3002</w:t>
      </w:r>
      <w:r w:rsidRPr="00645CB8">
        <w:rPr>
          <w:rFonts w:ascii="Browallia New" w:hAnsi="Browallia New" w:cs="Browallia New"/>
          <w:sz w:val="32"/>
          <w:szCs w:val="32"/>
          <w:cs/>
          <w:lang w:bidi="th-TH"/>
        </w:rPr>
        <w:t xml:space="preserve"> แนวคิดและการเขียนโปรแกรมเชิงวัตถุ</w:t>
      </w:r>
    </w:p>
    <w:p w14:paraId="576552BA" w14:textId="77777777" w:rsidR="00B4550C" w:rsidRPr="00645CB8" w:rsidRDefault="00B4550C" w:rsidP="00B4550C">
      <w:pPr>
        <w:tabs>
          <w:tab w:val="center" w:pos="4860"/>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การพัฒนาแอปพลิเคชันข้ามแพลตฟอร์ม</w:t>
      </w:r>
      <w:r w:rsidR="00C53CDD" w:rsidRPr="00645CB8">
        <w:rPr>
          <w:rFonts w:ascii="Browallia New" w:hAnsi="Browallia New" w:cs="Browallia New" w:hint="cs"/>
          <w:sz w:val="32"/>
          <w:szCs w:val="32"/>
          <w:cs/>
          <w:lang w:bidi="th-TH"/>
        </w:rPr>
        <w:t xml:space="preserve">เบื้องต้น </w:t>
      </w:r>
      <w:r w:rsidRPr="00645CB8">
        <w:rPr>
          <w:rFonts w:ascii="Browallia New" w:hAnsi="Browallia New" w:cs="Browallia New"/>
          <w:sz w:val="32"/>
          <w:szCs w:val="32"/>
          <w:cs/>
          <w:lang w:bidi="th-TH"/>
        </w:rPr>
        <w:t xml:space="preserve">เพื่อรองรับการใช้งานบนระบบปฏิบัติการที่ต่างกัน เช่น </w:t>
      </w:r>
      <w:r w:rsidRPr="00645CB8">
        <w:rPr>
          <w:rFonts w:ascii="Browallia New" w:hAnsi="Browallia New" w:cs="Browallia New"/>
          <w:sz w:val="32"/>
          <w:szCs w:val="32"/>
          <w:lang w:bidi="th-TH"/>
        </w:rPr>
        <w:t xml:space="preserve">Android </w:t>
      </w:r>
      <w:r w:rsidRPr="00645CB8">
        <w:rPr>
          <w:rFonts w:ascii="Browallia New" w:hAnsi="Browallia New" w:cs="Browallia New"/>
          <w:sz w:val="32"/>
          <w:szCs w:val="32"/>
          <w:cs/>
          <w:lang w:bidi="th-TH"/>
        </w:rPr>
        <w:t xml:space="preserve">และ </w:t>
      </w:r>
      <w:r w:rsidRPr="00645CB8">
        <w:rPr>
          <w:rFonts w:ascii="Browallia New" w:hAnsi="Browallia New" w:cs="Browallia New"/>
          <w:sz w:val="32"/>
          <w:szCs w:val="32"/>
          <w:lang w:bidi="th-TH"/>
        </w:rPr>
        <w:t xml:space="preserve">iOS </w:t>
      </w:r>
      <w:r w:rsidRPr="00645CB8">
        <w:rPr>
          <w:rFonts w:ascii="Browallia New" w:hAnsi="Browallia New" w:cs="Browallia New"/>
          <w:sz w:val="32"/>
          <w:szCs w:val="32"/>
          <w:cs/>
          <w:lang w:bidi="th-TH"/>
        </w:rPr>
        <w:t xml:space="preserve">การพัฒนาแอปพลิเคชันด้วย </w:t>
      </w:r>
      <w:r w:rsidRPr="00645CB8">
        <w:rPr>
          <w:rFonts w:ascii="Browallia New" w:hAnsi="Browallia New" w:cs="Browallia New"/>
          <w:sz w:val="32"/>
          <w:szCs w:val="32"/>
          <w:lang w:bidi="th-TH"/>
        </w:rPr>
        <w:t xml:space="preserve">React Native </w:t>
      </w:r>
      <w:r w:rsidRPr="00645CB8">
        <w:rPr>
          <w:rFonts w:ascii="Browallia New" w:hAnsi="Browallia New" w:cs="Browallia New"/>
          <w:sz w:val="32"/>
          <w:szCs w:val="32"/>
          <w:cs/>
          <w:lang w:bidi="th-TH"/>
        </w:rPr>
        <w:t>โดยใช้ภาษ</w:t>
      </w:r>
      <w:r w:rsidRPr="00645CB8">
        <w:rPr>
          <w:rFonts w:ascii="Browallia New" w:hAnsi="Browallia New" w:cs="Browallia New" w:hint="cs"/>
          <w:sz w:val="32"/>
          <w:szCs w:val="32"/>
          <w:cs/>
          <w:lang w:bidi="th-TH"/>
        </w:rPr>
        <w:t>าจาวาสคริปต์</w:t>
      </w:r>
      <w:r w:rsidRPr="00645CB8">
        <w:rPr>
          <w:rFonts w:ascii="Browallia New" w:hAnsi="Browallia New" w:cs="Browallia New"/>
          <w:sz w:val="32"/>
          <w:szCs w:val="32"/>
          <w:cs/>
          <w:lang w:bidi="th-TH"/>
        </w:rPr>
        <w:t>มุ่งเน้นการทำงานโปรเจกต์ และการพัฒนาแอปพลิเคชันขนาดเล็ก</w:t>
      </w:r>
    </w:p>
    <w:p w14:paraId="6523928B" w14:textId="77777777" w:rsidR="00760111" w:rsidRPr="00645CB8" w:rsidRDefault="00760111" w:rsidP="00B4550C">
      <w:pPr>
        <w:tabs>
          <w:tab w:val="left" w:pos="7740"/>
        </w:tabs>
        <w:ind w:left="1350"/>
        <w:rPr>
          <w:rFonts w:ascii="Browallia New" w:hAnsi="Browallia New" w:cs="Browallia New"/>
          <w:b/>
          <w:bCs/>
          <w:spacing w:val="-6"/>
          <w:sz w:val="32"/>
          <w:szCs w:val="32"/>
          <w:lang w:bidi="th-TH"/>
        </w:rPr>
      </w:pPr>
    </w:p>
    <w:p w14:paraId="20B9CAB2" w14:textId="77777777" w:rsidR="00F23D0F" w:rsidRPr="00645CB8" w:rsidRDefault="00F23D0F" w:rsidP="00B4550C">
      <w:pPr>
        <w:tabs>
          <w:tab w:val="left" w:pos="7740"/>
        </w:tabs>
        <w:ind w:left="1350"/>
        <w:rPr>
          <w:rFonts w:ascii="Browallia New" w:hAnsi="Browallia New" w:cs="Browallia New"/>
          <w:b/>
          <w:bCs/>
          <w:spacing w:val="-6"/>
          <w:sz w:val="32"/>
          <w:szCs w:val="32"/>
          <w:lang w:bidi="th-TH"/>
        </w:rPr>
      </w:pPr>
    </w:p>
    <w:p w14:paraId="12A1CD3B" w14:textId="77777777" w:rsidR="00F23D0F" w:rsidRPr="00645CB8" w:rsidRDefault="00F23D0F" w:rsidP="00B4550C">
      <w:pPr>
        <w:tabs>
          <w:tab w:val="left" w:pos="7740"/>
        </w:tabs>
        <w:ind w:left="1350"/>
        <w:rPr>
          <w:rFonts w:ascii="Browallia New" w:hAnsi="Browallia New" w:cs="Browallia New"/>
          <w:b/>
          <w:bCs/>
          <w:spacing w:val="-6"/>
          <w:sz w:val="32"/>
          <w:szCs w:val="32"/>
          <w:lang w:bidi="th-TH"/>
        </w:rPr>
      </w:pPr>
    </w:p>
    <w:p w14:paraId="644B1D9C" w14:textId="77777777" w:rsidR="00B4550C" w:rsidRPr="00645CB8" w:rsidRDefault="00B4550C" w:rsidP="00B4550C">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lastRenderedPageBreak/>
        <w:t>CSX 4515 Game Design and Development</w:t>
      </w:r>
      <w:r w:rsidRPr="00645CB8">
        <w:rPr>
          <w:rFonts w:ascii="Browallia New" w:hAnsi="Browallia New" w:cs="Browallia New"/>
          <w:b/>
          <w:bCs/>
          <w:spacing w:val="-6"/>
          <w:sz w:val="32"/>
          <w:szCs w:val="32"/>
          <w:lang w:bidi="th-TH"/>
        </w:rPr>
        <w:tab/>
        <w:t>3 (3-0-6) credits</w:t>
      </w:r>
    </w:p>
    <w:p w14:paraId="30BBC6F5" w14:textId="77777777" w:rsidR="00B4550C" w:rsidRPr="00645CB8" w:rsidRDefault="00B4550C" w:rsidP="00B4550C">
      <w:pPr>
        <w:tabs>
          <w:tab w:val="left" w:pos="7740"/>
        </w:tabs>
        <w:ind w:left="1350"/>
        <w:jc w:val="both"/>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Prerequisite: CSX 3002 Object-Oriented Concepts and Programming</w:t>
      </w:r>
    </w:p>
    <w:p w14:paraId="2ECC8450" w14:textId="77777777" w:rsidR="00B4550C" w:rsidRPr="00645CB8" w:rsidRDefault="00B4550C" w:rsidP="00B4550C">
      <w:pPr>
        <w:tabs>
          <w:tab w:val="left" w:pos="7740"/>
        </w:tabs>
        <w:ind w:left="1350"/>
        <w:jc w:val="both"/>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Game design and development of 2D and 3D games </w:t>
      </w:r>
      <w:proofErr w:type="gramStart"/>
      <w:r w:rsidRPr="00645CB8">
        <w:rPr>
          <w:rFonts w:ascii="Browallia New" w:hAnsi="Browallia New" w:cs="Browallia New"/>
          <w:spacing w:val="-6"/>
          <w:sz w:val="32"/>
          <w:szCs w:val="32"/>
          <w:lang w:bidi="th-TH"/>
        </w:rPr>
        <w:t>emphasizing on</w:t>
      </w:r>
      <w:proofErr w:type="gramEnd"/>
      <w:r w:rsidRPr="00645CB8">
        <w:rPr>
          <w:rFonts w:ascii="Browallia New" w:hAnsi="Browallia New" w:cs="Browallia New"/>
          <w:spacing w:val="-6"/>
          <w:sz w:val="32"/>
          <w:szCs w:val="32"/>
          <w:lang w:bidi="th-TH"/>
        </w:rPr>
        <w:t xml:space="preserve"> game programming, use of modern game engines and frameworks, understanding of the syntax of computer programming language for games, and incorporating concept art and story into game contents.</w:t>
      </w:r>
    </w:p>
    <w:p w14:paraId="76FCCCB2" w14:textId="77777777" w:rsidR="00B4550C" w:rsidRPr="00645CB8" w:rsidRDefault="00B4550C" w:rsidP="00B4550C">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CSX 4515</w:t>
      </w:r>
      <w:r w:rsidRPr="00645CB8">
        <w:rPr>
          <w:rFonts w:ascii="Browallia New" w:hAnsi="Browallia New" w:cs="Browallia New"/>
          <w:b/>
          <w:bCs/>
          <w:spacing w:val="-6"/>
          <w:sz w:val="32"/>
          <w:szCs w:val="32"/>
          <w:cs/>
          <w:lang w:bidi="th-TH"/>
        </w:rPr>
        <w:t xml:space="preserve"> การออกแบบและพัฒนาเกม</w:t>
      </w:r>
      <w:r w:rsidRPr="00645CB8">
        <w:rPr>
          <w:rFonts w:ascii="Browallia New" w:hAnsi="Browallia New" w:cs="Browallia New"/>
          <w:b/>
          <w:bCs/>
          <w:spacing w:val="-6"/>
          <w:sz w:val="32"/>
          <w:szCs w:val="32"/>
          <w:cs/>
          <w:lang w:bidi="th-TH"/>
        </w:rPr>
        <w:tab/>
      </w:r>
      <w:r w:rsidRPr="00645CB8">
        <w:rPr>
          <w:rFonts w:ascii="Browallia New" w:hAnsi="Browallia New" w:cs="Browallia New"/>
          <w:b/>
          <w:bCs/>
          <w:spacing w:val="-6"/>
          <w:sz w:val="32"/>
          <w:szCs w:val="32"/>
          <w:lang w:bidi="th-TH"/>
        </w:rPr>
        <w:t xml:space="preserve">3 (3-0-6) </w:t>
      </w:r>
      <w:r w:rsidRPr="00645CB8">
        <w:rPr>
          <w:rFonts w:ascii="Browallia New" w:hAnsi="Browallia New" w:cs="Browallia New"/>
          <w:b/>
          <w:bCs/>
          <w:spacing w:val="-6"/>
          <w:sz w:val="32"/>
          <w:szCs w:val="32"/>
          <w:cs/>
          <w:lang w:bidi="th-TH"/>
        </w:rPr>
        <w:t>หน่วยกิต</w:t>
      </w:r>
    </w:p>
    <w:p w14:paraId="5B45CE7C" w14:textId="77777777" w:rsidR="00B4550C" w:rsidRPr="00645CB8" w:rsidRDefault="00B4550C" w:rsidP="00B4550C">
      <w:pPr>
        <w:tabs>
          <w:tab w:val="left" w:pos="7740"/>
        </w:tabs>
        <w:ind w:left="1350"/>
        <w:jc w:val="both"/>
        <w:rPr>
          <w:rFonts w:ascii="Browallia New" w:hAnsi="Browallia New" w:cs="Browallia New"/>
          <w:spacing w:val="-6"/>
          <w:sz w:val="32"/>
          <w:szCs w:val="32"/>
          <w:lang w:bidi="th-TH"/>
        </w:rPr>
      </w:pPr>
      <w:r w:rsidRPr="00645CB8">
        <w:rPr>
          <w:rFonts w:ascii="Browallia New" w:hAnsi="Browallia New" w:cs="Browallia New"/>
          <w:spacing w:val="-6"/>
          <w:sz w:val="32"/>
          <w:szCs w:val="32"/>
          <w:cs/>
          <w:lang w:bidi="th-TH"/>
        </w:rPr>
        <w:t xml:space="preserve">บุรพวิชา: </w:t>
      </w:r>
      <w:r w:rsidRPr="00645CB8">
        <w:rPr>
          <w:rFonts w:ascii="Browallia New" w:hAnsi="Browallia New" w:cs="Browallia New"/>
          <w:spacing w:val="-6"/>
          <w:sz w:val="32"/>
          <w:szCs w:val="32"/>
          <w:lang w:bidi="th-TH"/>
        </w:rPr>
        <w:t>CSX 3002</w:t>
      </w:r>
      <w:r w:rsidRPr="00645CB8">
        <w:rPr>
          <w:rFonts w:ascii="Browallia New" w:hAnsi="Browallia New" w:cs="Browallia New"/>
          <w:spacing w:val="-6"/>
          <w:sz w:val="32"/>
          <w:szCs w:val="32"/>
          <w:cs/>
          <w:lang w:bidi="th-TH"/>
        </w:rPr>
        <w:t xml:space="preserve"> แนวคิดและการเขียนโปรแกรมเชิงวัตถุ</w:t>
      </w:r>
    </w:p>
    <w:p w14:paraId="200F54C6" w14:textId="77777777" w:rsidR="00B4550C" w:rsidRPr="00645CB8" w:rsidRDefault="00B4550C" w:rsidP="00B4550C">
      <w:pPr>
        <w:tabs>
          <w:tab w:val="left" w:pos="7740"/>
        </w:tabs>
        <w:ind w:left="1350"/>
        <w:jc w:val="both"/>
        <w:rPr>
          <w:rFonts w:ascii="Browallia New" w:hAnsi="Browallia New" w:cs="Browallia New"/>
          <w:spacing w:val="-6"/>
          <w:sz w:val="32"/>
          <w:szCs w:val="32"/>
          <w:lang w:bidi="th-TH"/>
        </w:rPr>
      </w:pPr>
      <w:r w:rsidRPr="00645CB8">
        <w:rPr>
          <w:rFonts w:ascii="Browallia New" w:hAnsi="Browallia New" w:cs="Browallia New"/>
          <w:spacing w:val="-6"/>
          <w:sz w:val="32"/>
          <w:szCs w:val="32"/>
          <w:cs/>
          <w:lang w:bidi="th-TH"/>
        </w:rPr>
        <w:t xml:space="preserve">การออกแบบและพัฒนาเกม </w:t>
      </w:r>
      <w:r w:rsidRPr="00645CB8">
        <w:rPr>
          <w:rFonts w:ascii="Browallia New" w:hAnsi="Browallia New" w:cs="Browallia New"/>
          <w:spacing w:val="-6"/>
          <w:sz w:val="32"/>
          <w:szCs w:val="32"/>
          <w:lang w:bidi="th-TH"/>
        </w:rPr>
        <w:t xml:space="preserve">2D </w:t>
      </w:r>
      <w:r w:rsidRPr="00645CB8">
        <w:rPr>
          <w:rFonts w:ascii="Browallia New" w:hAnsi="Browallia New" w:cs="Browallia New"/>
          <w:spacing w:val="-6"/>
          <w:sz w:val="32"/>
          <w:szCs w:val="32"/>
          <w:cs/>
          <w:lang w:bidi="th-TH"/>
        </w:rPr>
        <w:t xml:space="preserve">และ </w:t>
      </w:r>
      <w:r w:rsidRPr="00645CB8">
        <w:rPr>
          <w:rFonts w:ascii="Browallia New" w:hAnsi="Browallia New" w:cs="Browallia New"/>
          <w:spacing w:val="-6"/>
          <w:sz w:val="32"/>
          <w:szCs w:val="32"/>
          <w:lang w:bidi="th-TH"/>
        </w:rPr>
        <w:t xml:space="preserve">3D </w:t>
      </w:r>
      <w:r w:rsidRPr="00645CB8">
        <w:rPr>
          <w:rFonts w:ascii="Browallia New" w:hAnsi="Browallia New" w:cs="Browallia New"/>
          <w:spacing w:val="-6"/>
          <w:sz w:val="32"/>
          <w:szCs w:val="32"/>
          <w:cs/>
          <w:lang w:bidi="th-TH"/>
        </w:rPr>
        <w:t>เน้นการเขียนโปรแกรมเกม การใช้เอ็นจิ้นเกมและเฟรมเวิร์กที่ทันสมัย ความเข้าใจไวยากรณ์ของภาษาการเขียนโปรแกรมคอมพิวเตอร์สำหรับเกม การรวมคอนเซปต์</w:t>
      </w:r>
      <w:r w:rsidR="002C7742" w:rsidRPr="00645CB8">
        <w:rPr>
          <w:rFonts w:ascii="Browallia New" w:hAnsi="Browallia New" w:cs="Browallia New" w:hint="cs"/>
          <w:spacing w:val="-6"/>
          <w:sz w:val="32"/>
          <w:szCs w:val="32"/>
          <w:cs/>
          <w:lang w:bidi="th-TH"/>
        </w:rPr>
        <w:t>อาร์ท</w:t>
      </w:r>
      <w:r w:rsidRPr="00645CB8">
        <w:rPr>
          <w:rFonts w:ascii="Browallia New" w:hAnsi="Browallia New" w:cs="Browallia New"/>
          <w:spacing w:val="-6"/>
          <w:sz w:val="32"/>
          <w:szCs w:val="32"/>
          <w:cs/>
          <w:lang w:bidi="th-TH"/>
        </w:rPr>
        <w:t>และเรื่องราวเข้ากับเนื้อหาของเกม</w:t>
      </w:r>
    </w:p>
    <w:p w14:paraId="0733EEB9" w14:textId="77777777" w:rsidR="00B4550C" w:rsidRPr="00645CB8" w:rsidRDefault="00B4550C" w:rsidP="00B4550C">
      <w:pPr>
        <w:tabs>
          <w:tab w:val="left" w:pos="7740"/>
        </w:tabs>
        <w:ind w:left="1350"/>
        <w:rPr>
          <w:rFonts w:ascii="Browallia New" w:hAnsi="Browallia New" w:cs="Browallia New"/>
          <w:spacing w:val="-6"/>
          <w:sz w:val="32"/>
          <w:szCs w:val="32"/>
          <w:lang w:bidi="th-TH"/>
        </w:rPr>
      </w:pPr>
    </w:p>
    <w:p w14:paraId="6E59EAEC" w14:textId="77777777" w:rsidR="00B4550C" w:rsidRPr="00645CB8" w:rsidRDefault="00B4550C" w:rsidP="00D50175">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CSX 4516 Reusability and Design Patterns</w:t>
      </w:r>
      <w:r w:rsidRPr="00645CB8">
        <w:rPr>
          <w:rFonts w:ascii="Browallia New" w:hAnsi="Browallia New" w:cs="Browallia New"/>
          <w:b/>
          <w:bCs/>
          <w:spacing w:val="-6"/>
          <w:sz w:val="32"/>
          <w:szCs w:val="32"/>
          <w:lang w:bidi="th-TH"/>
        </w:rPr>
        <w:tab/>
        <w:t>3 (3-0-6) credits</w:t>
      </w:r>
    </w:p>
    <w:p w14:paraId="0A965706" w14:textId="77777777" w:rsidR="00B4550C" w:rsidRPr="00645CB8" w:rsidRDefault="00B4550C" w:rsidP="00B4550C">
      <w:pPr>
        <w:tabs>
          <w:tab w:val="left" w:pos="7740"/>
        </w:tabs>
        <w:ind w:left="1350"/>
        <w:jc w:val="both"/>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Prerequisite: CSX 3002 Object-Oriented Concepts and Programming</w:t>
      </w:r>
    </w:p>
    <w:p w14:paraId="44953B40" w14:textId="77777777" w:rsidR="00B4550C" w:rsidRPr="00645CB8" w:rsidRDefault="00B4550C" w:rsidP="00B4550C">
      <w:pPr>
        <w:tabs>
          <w:tab w:val="left" w:pos="7740"/>
        </w:tabs>
        <w:ind w:left="1350"/>
        <w:jc w:val="both"/>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Refactoring and design pattern principles, structures and components of design patterns, creational patterns, structural patterns, behavioral patterns</w:t>
      </w:r>
      <w:proofErr w:type="gramStart"/>
      <w:r w:rsidRPr="00645CB8">
        <w:rPr>
          <w:rFonts w:ascii="Browallia New" w:hAnsi="Browallia New" w:cs="Browallia New"/>
          <w:spacing w:val="-6"/>
          <w:sz w:val="32"/>
          <w:szCs w:val="32"/>
          <w:lang w:bidi="th-TH"/>
        </w:rPr>
        <w:t>, use</w:t>
      </w:r>
      <w:proofErr w:type="gramEnd"/>
      <w:r w:rsidRPr="00645CB8">
        <w:rPr>
          <w:rFonts w:ascii="Browallia New" w:hAnsi="Browallia New" w:cs="Browallia New"/>
          <w:spacing w:val="-6"/>
          <w:sz w:val="32"/>
          <w:szCs w:val="32"/>
          <w:lang w:bidi="th-TH"/>
        </w:rPr>
        <w:t xml:space="preserve"> of design patterns in application development.</w:t>
      </w:r>
    </w:p>
    <w:p w14:paraId="2C0ED753" w14:textId="77777777" w:rsidR="00B4550C" w:rsidRPr="00645CB8" w:rsidRDefault="00B4550C" w:rsidP="00B4550C">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CSX 4516</w:t>
      </w:r>
      <w:r w:rsidRPr="00645CB8">
        <w:rPr>
          <w:rFonts w:ascii="Browallia New" w:hAnsi="Browallia New" w:cs="Browallia New"/>
          <w:b/>
          <w:bCs/>
          <w:spacing w:val="-6"/>
          <w:sz w:val="32"/>
          <w:szCs w:val="32"/>
          <w:cs/>
          <w:lang w:bidi="th-TH"/>
        </w:rPr>
        <w:t xml:space="preserve"> หลักการใช้ซ้ำและรูปแบบการออกแบบ</w:t>
      </w:r>
      <w:r w:rsidRPr="00645CB8">
        <w:rPr>
          <w:rFonts w:ascii="Browallia New" w:hAnsi="Browallia New" w:cs="Browallia New"/>
          <w:b/>
          <w:bCs/>
          <w:spacing w:val="-6"/>
          <w:sz w:val="32"/>
          <w:szCs w:val="32"/>
          <w:cs/>
          <w:lang w:bidi="th-TH"/>
        </w:rPr>
        <w:tab/>
      </w:r>
      <w:r w:rsidRPr="00645CB8">
        <w:rPr>
          <w:rFonts w:ascii="Browallia New" w:hAnsi="Browallia New" w:cs="Browallia New"/>
          <w:b/>
          <w:bCs/>
          <w:spacing w:val="-6"/>
          <w:sz w:val="32"/>
          <w:szCs w:val="32"/>
          <w:lang w:bidi="th-TH"/>
        </w:rPr>
        <w:t xml:space="preserve">3 (3-0-6) </w:t>
      </w:r>
      <w:r w:rsidRPr="00645CB8">
        <w:rPr>
          <w:rFonts w:ascii="Browallia New" w:hAnsi="Browallia New" w:cs="Browallia New"/>
          <w:b/>
          <w:bCs/>
          <w:spacing w:val="-6"/>
          <w:sz w:val="32"/>
          <w:szCs w:val="32"/>
          <w:cs/>
          <w:lang w:bidi="th-TH"/>
        </w:rPr>
        <w:t>หน่วยกิต</w:t>
      </w:r>
    </w:p>
    <w:p w14:paraId="50675328" w14:textId="77777777" w:rsidR="00B4550C" w:rsidRPr="00645CB8" w:rsidRDefault="00B4550C" w:rsidP="00B4550C">
      <w:pPr>
        <w:tabs>
          <w:tab w:val="left" w:pos="7740"/>
        </w:tabs>
        <w:ind w:left="13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cs/>
          <w:lang w:bidi="th-TH"/>
        </w:rPr>
        <w:t>บุรพวิชา</w:t>
      </w:r>
      <w:r w:rsidR="00AF7EFF" w:rsidRPr="00645CB8">
        <w:rPr>
          <w:rFonts w:ascii="Browallia New" w:hAnsi="Browallia New" w:cs="Browallia New"/>
          <w:spacing w:val="-6"/>
          <w:sz w:val="32"/>
          <w:szCs w:val="32"/>
          <w:lang w:bidi="th-TH"/>
        </w:rPr>
        <w:t>:</w:t>
      </w:r>
      <w:r w:rsidRPr="00645CB8">
        <w:rPr>
          <w:rFonts w:ascii="Browallia New" w:hAnsi="Browallia New" w:cs="Browallia New"/>
          <w:spacing w:val="-6"/>
          <w:sz w:val="32"/>
          <w:szCs w:val="32"/>
          <w:lang w:bidi="th-TH"/>
        </w:rPr>
        <w:t>CSX 3002</w:t>
      </w:r>
      <w:r w:rsidRPr="00645CB8">
        <w:rPr>
          <w:rFonts w:ascii="Browallia New" w:hAnsi="Browallia New" w:cs="Browallia New"/>
          <w:spacing w:val="-6"/>
          <w:sz w:val="32"/>
          <w:szCs w:val="32"/>
          <w:cs/>
          <w:lang w:bidi="th-TH"/>
        </w:rPr>
        <w:t xml:space="preserve"> แนวคิดและการเขียนโปรแกรมเชิงวัตถุ</w:t>
      </w:r>
    </w:p>
    <w:p w14:paraId="26EE14BA" w14:textId="77777777" w:rsidR="00D50175" w:rsidRPr="00645CB8" w:rsidRDefault="00B4550C" w:rsidP="00BE3A1B">
      <w:pPr>
        <w:tabs>
          <w:tab w:val="left" w:pos="7740"/>
        </w:tabs>
        <w:ind w:left="13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cs/>
          <w:lang w:bidi="th-TH"/>
        </w:rPr>
        <w:t>หลักการการปรับโครงสร้างและรูปแบบในการออกแบบระบบ โครงสร้างและส่วนประกอบของรูปแบบในการออกแบบ รูปแบบด้านการสร้างวัตถุ รูปแบบด้านโครงสร้าง รูปแบบด้านพฤติกรรม การนำรูปแบบการออกแบบต่างๆ มาใช้ในการพัฒนาแอปพลิเคชัน</w:t>
      </w:r>
    </w:p>
    <w:p w14:paraId="169DEC54" w14:textId="77777777" w:rsidR="00F23D0F" w:rsidRPr="00645CB8" w:rsidRDefault="00F23D0F" w:rsidP="00BE3A1B">
      <w:pPr>
        <w:tabs>
          <w:tab w:val="left" w:pos="7740"/>
        </w:tabs>
        <w:ind w:left="1350"/>
        <w:jc w:val="thaiDistribute"/>
        <w:rPr>
          <w:rFonts w:ascii="Browallia New" w:hAnsi="Browallia New" w:cs="Browallia New"/>
          <w:spacing w:val="-6"/>
          <w:sz w:val="32"/>
          <w:szCs w:val="32"/>
          <w:lang w:bidi="th-TH"/>
        </w:rPr>
      </w:pPr>
    </w:p>
    <w:p w14:paraId="4380144E" w14:textId="77777777" w:rsidR="00B4550C" w:rsidRPr="00645CB8" w:rsidRDefault="00B4550C" w:rsidP="00F21CA4">
      <w:pPr>
        <w:tabs>
          <w:tab w:val="left" w:pos="774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ITX 2004 UI/UX Design and Prototyping</w:t>
      </w:r>
      <w:r w:rsidRPr="00645CB8">
        <w:rPr>
          <w:rFonts w:ascii="Browallia New" w:hAnsi="Browallia New" w:cs="Browallia New"/>
          <w:b/>
          <w:bCs/>
          <w:spacing w:val="-6"/>
          <w:sz w:val="32"/>
          <w:szCs w:val="32"/>
          <w:lang w:bidi="th-TH"/>
        </w:rPr>
        <w:tab/>
        <w:t>3 (3-0-6) credits</w:t>
      </w:r>
    </w:p>
    <w:p w14:paraId="2397BA3F" w14:textId="77777777" w:rsidR="00F21AE7" w:rsidRPr="00645CB8" w:rsidRDefault="00B4550C" w:rsidP="00F21CA4">
      <w:pPr>
        <w:tabs>
          <w:tab w:val="left" w:pos="7920"/>
        </w:tabs>
        <w:ind w:left="13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Overview of interactive systems, user capabilities, interface technology, design thinking process, user stories and scenarios, wireframes and storyboards, prototyping, interaction design, usability design and testing.</w:t>
      </w:r>
    </w:p>
    <w:p w14:paraId="0ED0C86C" w14:textId="77777777" w:rsidR="00DD2E81" w:rsidRPr="00645CB8" w:rsidRDefault="00B4550C" w:rsidP="00F21CA4">
      <w:pPr>
        <w:tabs>
          <w:tab w:val="left" w:pos="774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ITX 2004</w:t>
      </w:r>
      <w:r w:rsidRPr="00645CB8">
        <w:rPr>
          <w:rFonts w:ascii="Browallia New" w:hAnsi="Browallia New" w:cs="Browallia New"/>
          <w:b/>
          <w:bCs/>
          <w:spacing w:val="-6"/>
          <w:sz w:val="32"/>
          <w:szCs w:val="32"/>
          <w:cs/>
          <w:lang w:bidi="th-TH"/>
        </w:rPr>
        <w:t xml:space="preserve"> การออกแบบและสร้างต้นแบบส่วนติดต่อและประสบการณ์ผู้ใช้งาน</w:t>
      </w:r>
      <w:r w:rsidRPr="00645CB8">
        <w:rPr>
          <w:rFonts w:ascii="Browallia New" w:hAnsi="Browallia New" w:cs="Browallia New"/>
          <w:b/>
          <w:bCs/>
          <w:spacing w:val="-6"/>
          <w:sz w:val="32"/>
          <w:szCs w:val="32"/>
          <w:cs/>
          <w:lang w:bidi="th-TH"/>
        </w:rPr>
        <w:tab/>
      </w:r>
    </w:p>
    <w:p w14:paraId="7AA5A049" w14:textId="77777777" w:rsidR="00B4550C" w:rsidRPr="00645CB8" w:rsidRDefault="00DD2E81" w:rsidP="00F21CA4">
      <w:pPr>
        <w:tabs>
          <w:tab w:val="left" w:pos="774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cs/>
          <w:lang w:bidi="th-TH"/>
        </w:rPr>
        <w:tab/>
      </w:r>
      <w:r w:rsidR="00B4550C" w:rsidRPr="00645CB8">
        <w:rPr>
          <w:rFonts w:ascii="Browallia New" w:hAnsi="Browallia New" w:cs="Browallia New"/>
          <w:b/>
          <w:bCs/>
          <w:spacing w:val="-6"/>
          <w:sz w:val="32"/>
          <w:szCs w:val="32"/>
          <w:lang w:bidi="th-TH"/>
        </w:rPr>
        <w:t xml:space="preserve">3 (3-0-6) </w:t>
      </w:r>
      <w:r w:rsidR="00B4550C" w:rsidRPr="00645CB8">
        <w:rPr>
          <w:rFonts w:ascii="Browallia New" w:hAnsi="Browallia New" w:cs="Browallia New"/>
          <w:b/>
          <w:bCs/>
          <w:spacing w:val="-6"/>
          <w:sz w:val="32"/>
          <w:szCs w:val="32"/>
          <w:cs/>
          <w:lang w:bidi="th-TH"/>
        </w:rPr>
        <w:t>หน่วยกิต</w:t>
      </w:r>
    </w:p>
    <w:p w14:paraId="3F03148B" w14:textId="77777777" w:rsidR="00B4550C" w:rsidRPr="00645CB8" w:rsidRDefault="00B4550C" w:rsidP="00F21CA4">
      <w:pPr>
        <w:tabs>
          <w:tab w:val="left" w:pos="7920"/>
        </w:tabs>
        <w:ind w:left="13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cs/>
          <w:lang w:bidi="th-TH"/>
        </w:rPr>
        <w:t>ภาพรวมของปฏิสัมพันธ์ระหว่างมนุษย์กับคอมพิวเตอร์ ความสามารถของผู้ใช้ เทคโนโลยีหน้าจอ ขั้นตอนกระบวนการคิดสำหรับการออกแบบ เนื้อความและโครงเรื่องของผู้ใช้ การวาดโครงร่างโปรแกรม และกำหนดเนื้อหา การสร้างแบบจำลอง แบบจำลองเสมือนจริง การออกแบบปฏิสัมพันธ์ การออกแบบและทดสอบความสามารถในการใช้งาน</w:t>
      </w:r>
    </w:p>
    <w:p w14:paraId="7437F46E" w14:textId="77777777" w:rsidR="00484CA2" w:rsidRPr="00645CB8" w:rsidRDefault="00484CA2" w:rsidP="00BE3A1B">
      <w:pPr>
        <w:pStyle w:val="Footer"/>
        <w:jc w:val="thaiDistribute"/>
        <w:rPr>
          <w:rFonts w:ascii="Browallia New" w:hAnsi="Browallia New" w:cs="Browallia New"/>
          <w:sz w:val="32"/>
          <w:szCs w:val="32"/>
          <w:lang w:bidi="th-TH"/>
        </w:rPr>
      </w:pPr>
    </w:p>
    <w:p w14:paraId="21A91B4C" w14:textId="77777777" w:rsidR="00B4550C" w:rsidRPr="00645CB8" w:rsidRDefault="00B4550C" w:rsidP="00F21CA4">
      <w:pPr>
        <w:tabs>
          <w:tab w:val="left" w:pos="774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lastRenderedPageBreak/>
        <w:t>ITX 3003 Business Systems</w:t>
      </w:r>
      <w:r w:rsidRPr="00645CB8">
        <w:rPr>
          <w:rFonts w:ascii="Browallia New" w:hAnsi="Browallia New" w:cs="Browallia New"/>
          <w:b/>
          <w:bCs/>
          <w:spacing w:val="-6"/>
          <w:sz w:val="32"/>
          <w:szCs w:val="32"/>
          <w:lang w:bidi="th-TH"/>
        </w:rPr>
        <w:tab/>
        <w:t>3 (3-0-6) credits</w:t>
      </w:r>
    </w:p>
    <w:p w14:paraId="6F88E57C" w14:textId="77777777" w:rsidR="00B4550C" w:rsidRPr="00645CB8" w:rsidRDefault="00B4550C" w:rsidP="00F21CA4">
      <w:pPr>
        <w:tabs>
          <w:tab w:val="left" w:pos="7920"/>
        </w:tabs>
        <w:ind w:left="13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Prerequisite: ITX 3002 Introduction to Information Technology</w:t>
      </w:r>
    </w:p>
    <w:p w14:paraId="71D8ACB2" w14:textId="77777777" w:rsidR="00B4550C" w:rsidRPr="00645CB8" w:rsidRDefault="00B4550C" w:rsidP="00F21CA4">
      <w:pPr>
        <w:tabs>
          <w:tab w:val="left" w:pos="7920"/>
        </w:tabs>
        <w:ind w:left="13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Business systems and their interrelationships including finance, accounting, sales, marketing, human resources, law and operations, inputs and outputs of information systems, potential for integration of the systems, and information systems security.</w:t>
      </w:r>
    </w:p>
    <w:p w14:paraId="2066232D" w14:textId="77777777" w:rsidR="00B4550C" w:rsidRPr="00645CB8" w:rsidRDefault="00B4550C" w:rsidP="00F21CA4">
      <w:pPr>
        <w:tabs>
          <w:tab w:val="left" w:pos="774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ITX 3003</w:t>
      </w:r>
      <w:r w:rsidRPr="00645CB8">
        <w:rPr>
          <w:rFonts w:ascii="Browallia New" w:hAnsi="Browallia New" w:cs="Browallia New"/>
          <w:b/>
          <w:bCs/>
          <w:spacing w:val="-6"/>
          <w:sz w:val="32"/>
          <w:szCs w:val="32"/>
          <w:cs/>
          <w:lang w:bidi="th-TH"/>
        </w:rPr>
        <w:t xml:space="preserve"> ระบบธุรกิจ</w:t>
      </w:r>
      <w:r w:rsidRPr="00645CB8">
        <w:rPr>
          <w:rFonts w:ascii="Browallia New" w:hAnsi="Browallia New" w:cs="Browallia New"/>
          <w:b/>
          <w:bCs/>
          <w:spacing w:val="-6"/>
          <w:sz w:val="32"/>
          <w:szCs w:val="32"/>
          <w:cs/>
          <w:lang w:bidi="th-TH"/>
        </w:rPr>
        <w:tab/>
      </w:r>
      <w:r w:rsidRPr="00645CB8">
        <w:rPr>
          <w:rFonts w:ascii="Browallia New" w:hAnsi="Browallia New" w:cs="Browallia New"/>
          <w:b/>
          <w:bCs/>
          <w:spacing w:val="-6"/>
          <w:sz w:val="32"/>
          <w:szCs w:val="32"/>
          <w:lang w:bidi="th-TH"/>
        </w:rPr>
        <w:t xml:space="preserve">3 (3-0-6) </w:t>
      </w:r>
      <w:r w:rsidRPr="00645CB8">
        <w:rPr>
          <w:rFonts w:ascii="Browallia New" w:hAnsi="Browallia New" w:cs="Browallia New"/>
          <w:b/>
          <w:bCs/>
          <w:spacing w:val="-6"/>
          <w:sz w:val="32"/>
          <w:szCs w:val="32"/>
          <w:cs/>
          <w:lang w:bidi="th-TH"/>
        </w:rPr>
        <w:t>หน่วยกิต</w:t>
      </w:r>
    </w:p>
    <w:p w14:paraId="0960283A" w14:textId="77777777" w:rsidR="00B4550C" w:rsidRPr="00645CB8" w:rsidRDefault="00B4550C" w:rsidP="00F21CA4">
      <w:pPr>
        <w:tabs>
          <w:tab w:val="left" w:pos="7920"/>
        </w:tabs>
        <w:ind w:left="135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cs/>
          <w:lang w:bidi="th-TH"/>
        </w:rPr>
        <w:t>บุรพวิชา</w:t>
      </w:r>
      <w:r w:rsidRPr="00645CB8">
        <w:rPr>
          <w:rFonts w:ascii="Browallia New" w:hAnsi="Browallia New" w:cs="Browallia New"/>
          <w:spacing w:val="-6"/>
          <w:sz w:val="32"/>
          <w:szCs w:val="32"/>
          <w:lang w:bidi="th-TH"/>
        </w:rPr>
        <w:t>:ITX 3002</w:t>
      </w:r>
      <w:r w:rsidRPr="00645CB8">
        <w:rPr>
          <w:rFonts w:ascii="Browallia New" w:hAnsi="Browallia New" w:cs="Browallia New"/>
          <w:spacing w:val="-6"/>
          <w:sz w:val="32"/>
          <w:szCs w:val="32"/>
          <w:cs/>
          <w:lang w:bidi="th-TH"/>
        </w:rPr>
        <w:t xml:space="preserve"> เทคโนโลยีสารสนเทศเบื้องต้น</w:t>
      </w:r>
    </w:p>
    <w:p w14:paraId="48F3F95C" w14:textId="77777777" w:rsidR="00B4550C" w:rsidRPr="00645CB8" w:rsidRDefault="00B4550C" w:rsidP="00F21CA4">
      <w:pPr>
        <w:tabs>
          <w:tab w:val="left" w:pos="7740"/>
        </w:tabs>
        <w:ind w:left="1350"/>
        <w:jc w:val="thaiDistribute"/>
        <w:rPr>
          <w:rFonts w:ascii="Browallia New" w:hAnsi="Browallia New" w:cs="Browallia New"/>
          <w:b/>
          <w:bCs/>
          <w:spacing w:val="-6"/>
          <w:sz w:val="32"/>
          <w:szCs w:val="32"/>
          <w:lang w:bidi="th-TH"/>
        </w:rPr>
      </w:pPr>
      <w:r w:rsidRPr="00645CB8">
        <w:rPr>
          <w:rFonts w:ascii="Browallia New" w:hAnsi="Browallia New" w:cs="Browallia New"/>
          <w:spacing w:val="-6"/>
          <w:sz w:val="32"/>
          <w:szCs w:val="32"/>
          <w:cs/>
          <w:lang w:bidi="th-TH"/>
        </w:rPr>
        <w:t>ระบบธุรกิจและความสัมพันธ์ของระบบต่างๆ ซึ่งรวมถึงฝ่ายการเงิน การบัญชี การขาย การตลาด ทรัพยากรบุคคล กฏหมายและการดำเนินการ การนำเข้าข้อมูลและผลผลิตที่ได้จากระบบสารสนเทศต่างๆ ศักยภาพของการรวมระบบต่างๆ เข้าด้วยกัน และความม</w:t>
      </w:r>
      <w:r w:rsidRPr="00645CB8">
        <w:rPr>
          <w:rFonts w:ascii="Browallia New" w:hAnsi="Browallia New" w:cs="Browallia New" w:hint="cs"/>
          <w:spacing w:val="-6"/>
          <w:sz w:val="32"/>
          <w:szCs w:val="32"/>
          <w:cs/>
          <w:lang w:bidi="th-TH"/>
        </w:rPr>
        <w:t>ั่น</w:t>
      </w:r>
      <w:r w:rsidRPr="00645CB8">
        <w:rPr>
          <w:rFonts w:ascii="Browallia New" w:hAnsi="Browallia New" w:cs="Browallia New"/>
          <w:spacing w:val="-6"/>
          <w:sz w:val="32"/>
          <w:szCs w:val="32"/>
          <w:cs/>
          <w:lang w:bidi="th-TH"/>
        </w:rPr>
        <w:t>คงปลอดภัยของระบบสารสนเทศ</w:t>
      </w:r>
    </w:p>
    <w:p w14:paraId="52B2126A" w14:textId="77777777" w:rsidR="00B4550C" w:rsidRPr="00645CB8" w:rsidRDefault="00B4550C" w:rsidP="00F82C8C">
      <w:pPr>
        <w:tabs>
          <w:tab w:val="left" w:pos="7740"/>
        </w:tabs>
        <w:ind w:left="1350"/>
        <w:rPr>
          <w:rFonts w:ascii="Browallia New" w:hAnsi="Browallia New" w:cs="Browallia New"/>
          <w:b/>
          <w:bCs/>
          <w:spacing w:val="-6"/>
          <w:sz w:val="32"/>
          <w:szCs w:val="32"/>
          <w:cs/>
          <w:lang w:bidi="th-TH"/>
        </w:rPr>
      </w:pPr>
    </w:p>
    <w:p w14:paraId="14795E1A" w14:textId="77777777" w:rsidR="00B4550C" w:rsidRPr="00645CB8" w:rsidRDefault="00B4550C" w:rsidP="00B4550C">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pacing w:val="-6"/>
          <w:sz w:val="32"/>
          <w:szCs w:val="32"/>
          <w:lang w:bidi="th-TH"/>
        </w:rPr>
        <w:t>ITX 4212 Predictive Analytics</w:t>
      </w:r>
      <w:r w:rsidRPr="00645CB8">
        <w:rPr>
          <w:rFonts w:ascii="Browallia New" w:hAnsi="Browallia New" w:cs="Browallia New"/>
          <w:b/>
          <w:bCs/>
          <w:spacing w:val="-6"/>
          <w:sz w:val="32"/>
          <w:szCs w:val="32"/>
          <w:lang w:bidi="th-TH"/>
        </w:rPr>
        <w:tab/>
      </w:r>
      <w:r w:rsidRPr="00645CB8">
        <w:rPr>
          <w:rFonts w:ascii="Browallia New" w:hAnsi="Browallia New" w:cs="Browallia New"/>
          <w:b/>
          <w:bCs/>
          <w:sz w:val="32"/>
          <w:szCs w:val="32"/>
          <w:lang w:bidi="th-TH"/>
        </w:rPr>
        <w:t>3 (3-0-6) credits</w:t>
      </w:r>
    </w:p>
    <w:p w14:paraId="0F1BCD03" w14:textId="77777777" w:rsidR="00B4550C" w:rsidRPr="00645CB8" w:rsidRDefault="00B4550C" w:rsidP="00B4550C">
      <w:pPr>
        <w:pStyle w:val="Footer"/>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Prerequisite: ITX 2007 Data Science</w:t>
      </w:r>
    </w:p>
    <w:p w14:paraId="38949D18" w14:textId="77777777" w:rsidR="00B4550C" w:rsidRPr="00645CB8" w:rsidRDefault="00B4550C" w:rsidP="00B4550C">
      <w:pPr>
        <w:pStyle w:val="Footer"/>
        <w:ind w:left="135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Predictive analytic, predictive techniques and tools, predictive modeling, model evaluation, model reasoning, suggestion, and adaptation</w:t>
      </w:r>
      <w:r w:rsidR="00EA5C38" w:rsidRPr="00645CB8">
        <w:rPr>
          <w:rFonts w:ascii="Browallia New" w:hAnsi="Browallia New" w:cs="Browallia New"/>
          <w:sz w:val="32"/>
          <w:szCs w:val="32"/>
          <w:lang w:val="en-US" w:bidi="th-TH"/>
        </w:rPr>
        <w:t>.</w:t>
      </w:r>
    </w:p>
    <w:p w14:paraId="385B739E" w14:textId="77777777" w:rsidR="00B4550C" w:rsidRPr="00645CB8" w:rsidRDefault="00B4550C" w:rsidP="00B4550C">
      <w:pPr>
        <w:tabs>
          <w:tab w:val="left" w:pos="7740"/>
        </w:tabs>
        <w:ind w:left="1350"/>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ITX 4212 </w:t>
      </w:r>
      <w:r w:rsidRPr="00645CB8">
        <w:rPr>
          <w:rFonts w:ascii="Browallia New" w:hAnsi="Browallia New" w:cs="Browallia New"/>
          <w:b/>
          <w:bCs/>
          <w:sz w:val="32"/>
          <w:szCs w:val="32"/>
          <w:cs/>
          <w:lang w:bidi="th-TH"/>
        </w:rPr>
        <w:t>การวิเคราะห์เชิงทำนาย</w:t>
      </w:r>
      <w:r w:rsidRPr="00645CB8">
        <w:rPr>
          <w:rFonts w:ascii="Browallia New" w:hAnsi="Browallia New" w:cs="Browallia New"/>
          <w:b/>
          <w:bCs/>
          <w:sz w:val="32"/>
          <w:szCs w:val="32"/>
        </w:rPr>
        <w:tab/>
      </w:r>
      <w:r w:rsidRPr="00645CB8">
        <w:rPr>
          <w:rFonts w:ascii="Browallia New" w:hAnsi="Browallia New" w:cs="Browallia New"/>
          <w:b/>
          <w:bCs/>
          <w:sz w:val="32"/>
          <w:szCs w:val="32"/>
          <w:lang w:bidi="th-TH"/>
        </w:rPr>
        <w:t xml:space="preserve">3 (3-0-6) </w:t>
      </w:r>
      <w:r w:rsidRPr="00645CB8">
        <w:rPr>
          <w:rFonts w:ascii="Browallia New" w:hAnsi="Browallia New" w:cs="Browallia New" w:hint="cs"/>
          <w:b/>
          <w:bCs/>
          <w:sz w:val="32"/>
          <w:szCs w:val="32"/>
          <w:cs/>
          <w:lang w:bidi="th-TH"/>
        </w:rPr>
        <w:t>หน่วยกิต</w:t>
      </w:r>
    </w:p>
    <w:p w14:paraId="276F3C55" w14:textId="77777777" w:rsidR="00B4550C" w:rsidRPr="00645CB8" w:rsidRDefault="00B4550C" w:rsidP="00B4550C">
      <w:pPr>
        <w:tabs>
          <w:tab w:val="right" w:pos="4302"/>
        </w:tabs>
        <w:ind w:left="1350"/>
        <w:contextualSpacing/>
        <w:jc w:val="both"/>
        <w:rPr>
          <w:rFonts w:ascii="Browallia New" w:hAnsi="Browallia New" w:cs="Browallia New"/>
          <w:sz w:val="32"/>
          <w:szCs w:val="32"/>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w:t>
      </w:r>
      <w:r w:rsidRPr="00645CB8">
        <w:rPr>
          <w:rFonts w:ascii="Browallia New" w:hAnsi="Browallia New" w:cs="Browallia New"/>
          <w:sz w:val="32"/>
          <w:szCs w:val="32"/>
        </w:rPr>
        <w:t xml:space="preserve">ITX 2007 </w:t>
      </w:r>
      <w:r w:rsidRPr="00645CB8">
        <w:rPr>
          <w:rFonts w:ascii="Browallia New" w:hAnsi="Browallia New" w:cs="Browallia New"/>
          <w:sz w:val="32"/>
          <w:szCs w:val="32"/>
          <w:cs/>
          <w:lang w:bidi="th-TH"/>
        </w:rPr>
        <w:t>วิทยาการข้อมูล</w:t>
      </w:r>
    </w:p>
    <w:p w14:paraId="716A4ABD" w14:textId="77777777" w:rsidR="00B4550C" w:rsidRPr="00645CB8" w:rsidRDefault="00B4550C" w:rsidP="00B4550C">
      <w:pPr>
        <w:tabs>
          <w:tab w:val="right" w:pos="4302"/>
        </w:tabs>
        <w:ind w:left="1350"/>
        <w:contextualSpacing/>
        <w:jc w:val="both"/>
        <w:rPr>
          <w:rFonts w:ascii="Browallia New" w:hAnsi="Browallia New" w:cs="Browallia New"/>
          <w:sz w:val="32"/>
          <w:szCs w:val="32"/>
          <w:rtl/>
          <w:cs/>
        </w:rPr>
      </w:pPr>
      <w:r w:rsidRPr="00645CB8">
        <w:rPr>
          <w:rFonts w:ascii="Browallia New" w:hAnsi="Browallia New" w:cs="Browallia New"/>
          <w:sz w:val="32"/>
          <w:szCs w:val="32"/>
          <w:cs/>
          <w:lang w:bidi="th-TH"/>
        </w:rPr>
        <w:t>การวิเคราะห์เชิงพยากรณ์ เทคนิคและเครื่องมือที่ใช้ในการพยากรณ์ การสร้างแบบจำลองในการพยากรณ์ การประเมินแบบจำลองในการพยากรณ์ การให้เหตุผลหรือข้อเสนอแนะในการนำไปใช้</w:t>
      </w:r>
    </w:p>
    <w:p w14:paraId="15C227E7" w14:textId="77777777" w:rsidR="00B4550C" w:rsidRPr="00645CB8" w:rsidRDefault="00B4550C" w:rsidP="00B4550C">
      <w:pPr>
        <w:tabs>
          <w:tab w:val="left" w:pos="7920"/>
        </w:tabs>
        <w:ind w:left="1350"/>
        <w:rPr>
          <w:rFonts w:ascii="Browallia New" w:hAnsi="Browallia New" w:cs="Browallia New"/>
          <w:b/>
          <w:bCs/>
          <w:spacing w:val="-6"/>
          <w:sz w:val="32"/>
          <w:szCs w:val="32"/>
          <w:lang w:bidi="th-TH"/>
        </w:rPr>
      </w:pPr>
    </w:p>
    <w:p w14:paraId="54818A7B" w14:textId="77777777" w:rsidR="00B4550C" w:rsidRPr="00645CB8" w:rsidRDefault="00B4550C" w:rsidP="00DD2E81">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 xml:space="preserve">ITX 4213 </w:t>
      </w:r>
      <w:bookmarkStart w:id="22" w:name="_Hlk83980745"/>
      <w:r w:rsidR="00760111" w:rsidRPr="00645CB8">
        <w:rPr>
          <w:rFonts w:ascii="Browallia New" w:hAnsi="Browallia New" w:cs="Browallia New"/>
          <w:b/>
          <w:bCs/>
          <w:sz w:val="32"/>
          <w:szCs w:val="32"/>
        </w:rPr>
        <w:t>Artificial Intelligence for Business</w:t>
      </w:r>
      <w:bookmarkEnd w:id="22"/>
      <w:r w:rsidRPr="00645CB8">
        <w:rPr>
          <w:rFonts w:ascii="Browallia New" w:hAnsi="Browallia New" w:cs="Browallia New"/>
          <w:b/>
          <w:bCs/>
          <w:spacing w:val="-6"/>
          <w:sz w:val="32"/>
          <w:szCs w:val="32"/>
          <w:lang w:bidi="th-TH"/>
        </w:rPr>
        <w:tab/>
        <w:t>3 (3-0-6) credits</w:t>
      </w:r>
    </w:p>
    <w:p w14:paraId="08AA680E" w14:textId="77777777" w:rsidR="00B4550C" w:rsidRPr="00645CB8" w:rsidRDefault="00B4550C" w:rsidP="00B4550C">
      <w:pPr>
        <w:tabs>
          <w:tab w:val="left" w:pos="7920"/>
        </w:tabs>
        <w:ind w:left="1350"/>
        <w:rPr>
          <w:rFonts w:ascii="Browallia New" w:hAnsi="Browallia New" w:cs="Browallia New"/>
          <w:sz w:val="32"/>
          <w:szCs w:val="32"/>
          <w:lang w:bidi="th-TH"/>
        </w:rPr>
      </w:pPr>
      <w:r w:rsidRPr="00645CB8">
        <w:rPr>
          <w:rFonts w:ascii="Browallia New" w:hAnsi="Browallia New" w:cs="Browallia New"/>
          <w:sz w:val="32"/>
          <w:szCs w:val="32"/>
          <w:lang w:bidi="th-TH"/>
        </w:rPr>
        <w:t xml:space="preserve">Prerequisite: ITX 2007 Data Science </w:t>
      </w:r>
    </w:p>
    <w:p w14:paraId="0C668C9F" w14:textId="77777777" w:rsidR="00B4550C" w:rsidRPr="00645CB8" w:rsidRDefault="00B4550C" w:rsidP="00EB5E1D">
      <w:pPr>
        <w:tabs>
          <w:tab w:val="left" w:pos="7920"/>
        </w:tabs>
        <w:ind w:left="1350"/>
        <w:jc w:val="both"/>
        <w:rPr>
          <w:rFonts w:ascii="Browallia New" w:hAnsi="Browallia New" w:cs="Browallia New"/>
          <w:b/>
          <w:bCs/>
          <w:sz w:val="32"/>
          <w:szCs w:val="32"/>
          <w:lang w:bidi="th-TH"/>
        </w:rPr>
      </w:pPr>
      <w:r w:rsidRPr="00645CB8">
        <w:rPr>
          <w:rFonts w:ascii="Browallia New" w:hAnsi="Browallia New" w:cs="Browallia New"/>
          <w:sz w:val="32"/>
          <w:szCs w:val="32"/>
          <w:lang w:bidi="th-TH"/>
        </w:rPr>
        <w:t>Fundamental concepts of artificial intelligence and its applications in modern business operations, from sales and marketing to customer support operations, AI applications to real-world business scenarios, AI tools and technologies in the market, and legal and social acceptance of AI technologies.</w:t>
      </w:r>
    </w:p>
    <w:p w14:paraId="552D77B1" w14:textId="77777777" w:rsidR="00B4550C" w:rsidRPr="00645CB8" w:rsidRDefault="00B4550C" w:rsidP="00B4550C">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ITX 4213</w:t>
      </w:r>
      <w:r w:rsidRPr="00645CB8">
        <w:rPr>
          <w:rFonts w:ascii="Browallia New" w:hAnsi="Browallia New" w:cs="Browallia New"/>
          <w:b/>
          <w:bCs/>
          <w:spacing w:val="-6"/>
          <w:sz w:val="32"/>
          <w:szCs w:val="32"/>
          <w:cs/>
          <w:lang w:bidi="th-TH"/>
        </w:rPr>
        <w:t xml:space="preserve"> ปัญญาประดิษฐ์เพื่อการใช้งานเชิงธุรกิจ</w:t>
      </w:r>
      <w:r w:rsidRPr="00645CB8">
        <w:rPr>
          <w:rFonts w:ascii="Browallia New" w:hAnsi="Browallia New" w:cs="Browallia New"/>
          <w:b/>
          <w:bCs/>
          <w:spacing w:val="-6"/>
          <w:sz w:val="32"/>
          <w:szCs w:val="32"/>
          <w:cs/>
          <w:lang w:bidi="th-TH"/>
        </w:rPr>
        <w:tab/>
      </w:r>
      <w:r w:rsidRPr="00645CB8">
        <w:rPr>
          <w:rFonts w:ascii="Browallia New" w:hAnsi="Browallia New" w:cs="Browallia New"/>
          <w:b/>
          <w:bCs/>
          <w:spacing w:val="-6"/>
          <w:sz w:val="32"/>
          <w:szCs w:val="32"/>
          <w:lang w:bidi="th-TH"/>
        </w:rPr>
        <w:t xml:space="preserve">3 (3-0-6) </w:t>
      </w:r>
      <w:r w:rsidRPr="00645CB8">
        <w:rPr>
          <w:rFonts w:ascii="Browallia New" w:hAnsi="Browallia New" w:cs="Browallia New"/>
          <w:b/>
          <w:bCs/>
          <w:spacing w:val="-6"/>
          <w:sz w:val="32"/>
          <w:szCs w:val="32"/>
          <w:cs/>
          <w:lang w:bidi="th-TH"/>
        </w:rPr>
        <w:t>หน่วยกิต</w:t>
      </w:r>
    </w:p>
    <w:p w14:paraId="4C55A987" w14:textId="77777777" w:rsidR="00B4550C" w:rsidRPr="00645CB8" w:rsidRDefault="00B4550C" w:rsidP="00B4550C">
      <w:pPr>
        <w:tabs>
          <w:tab w:val="left" w:pos="7920"/>
        </w:tabs>
        <w:ind w:left="1350"/>
        <w:rPr>
          <w:rFonts w:ascii="Browallia New" w:hAnsi="Browallia New" w:cs="Browallia New"/>
          <w:sz w:val="32"/>
          <w:szCs w:val="32"/>
          <w:lang w:bidi="th-TH"/>
        </w:rPr>
      </w:pPr>
      <w:r w:rsidRPr="00645CB8">
        <w:rPr>
          <w:rFonts w:ascii="Browallia New" w:hAnsi="Browallia New" w:cs="Browallia New"/>
          <w:sz w:val="32"/>
          <w:szCs w:val="32"/>
          <w:cs/>
          <w:lang w:bidi="th-TH"/>
        </w:rPr>
        <w:t xml:space="preserve">บุรพวิชา: </w:t>
      </w:r>
      <w:r w:rsidRPr="00645CB8">
        <w:rPr>
          <w:rFonts w:ascii="Browallia New" w:hAnsi="Browallia New" w:cs="Browallia New"/>
          <w:sz w:val="32"/>
          <w:szCs w:val="32"/>
          <w:lang w:bidi="th-TH"/>
        </w:rPr>
        <w:t>ITX 2007</w:t>
      </w:r>
      <w:r w:rsidRPr="00645CB8">
        <w:rPr>
          <w:rFonts w:ascii="Browallia New" w:hAnsi="Browallia New" w:cs="Browallia New"/>
          <w:sz w:val="32"/>
          <w:szCs w:val="32"/>
          <w:cs/>
          <w:lang w:bidi="th-TH"/>
        </w:rPr>
        <w:t xml:space="preserve"> วิทยาการข้อมูล</w:t>
      </w:r>
    </w:p>
    <w:p w14:paraId="0D556CEC" w14:textId="77777777" w:rsidR="00B4550C" w:rsidRPr="00645CB8" w:rsidRDefault="00D53018" w:rsidP="00645CB8">
      <w:pP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hint="cs"/>
          <w:sz w:val="32"/>
          <w:szCs w:val="32"/>
          <w:cs/>
          <w:lang w:bidi="th-TH"/>
        </w:rPr>
        <w:t xml:space="preserve"> แนวคิดพื้นฐาน</w:t>
      </w:r>
      <w:r w:rsidR="00B4550C" w:rsidRPr="00645CB8">
        <w:rPr>
          <w:rFonts w:ascii="Browallia New" w:hAnsi="Browallia New" w:cs="Browallia New"/>
          <w:sz w:val="32"/>
          <w:szCs w:val="32"/>
          <w:cs/>
          <w:lang w:bidi="th-TH"/>
        </w:rPr>
        <w:t>ของปัญญาประดิษฐ์ ในการประยุกต์ใช้ในการปฏิบัติงานของธุรกิจรูปแบบใหม่ ตั้งแต่กระบวนการขายและการตลาด ถึงกระบวนการของลูกค้าสัมพันธ์ การใช้งานของปัญญาประดิษฐ์ในสถานการณ์จริงทางธุรกิจ เครื่องมือและเทคโนโลยีที่มีอยู่ในตลาด และการยอมรับการใช้งานโดยสังคมและในเชิงกฏหมาย</w:t>
      </w:r>
    </w:p>
    <w:p w14:paraId="21405B26" w14:textId="77777777" w:rsidR="00F82C8C" w:rsidRPr="00645CB8" w:rsidRDefault="00F82C8C" w:rsidP="00F82C8C">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lastRenderedPageBreak/>
        <w:t>ITX 4502 Tech Startup</w:t>
      </w:r>
      <w:r w:rsidRPr="00645CB8">
        <w:rPr>
          <w:rFonts w:ascii="Browallia New" w:hAnsi="Browallia New" w:cs="Browallia New"/>
          <w:b/>
          <w:bCs/>
          <w:spacing w:val="-6"/>
          <w:sz w:val="32"/>
          <w:szCs w:val="32"/>
          <w:lang w:bidi="th-TH"/>
        </w:rPr>
        <w:tab/>
        <w:t>3 (3-0-6) credits</w:t>
      </w:r>
    </w:p>
    <w:p w14:paraId="3CF58A3C" w14:textId="77777777" w:rsidR="00F82C8C" w:rsidRPr="00645CB8" w:rsidRDefault="00F82C8C" w:rsidP="00F82C8C">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Overview of tech startup, innovations, design thinking, ideation, persona, user interface design, UX/UI, lean startup, lean canvas, value propositions, UVP, agile manifesto, business </w:t>
      </w:r>
      <w:proofErr w:type="spellStart"/>
      <w:r w:rsidRPr="00645CB8">
        <w:rPr>
          <w:rFonts w:ascii="Browallia New" w:hAnsi="Browallia New" w:cs="Browallia New"/>
          <w:sz w:val="32"/>
          <w:szCs w:val="32"/>
          <w:lang w:bidi="th-TH"/>
        </w:rPr>
        <w:t>modeling</w:t>
      </w:r>
      <w:proofErr w:type="spellEnd"/>
      <w:r w:rsidRPr="00645CB8">
        <w:rPr>
          <w:rFonts w:ascii="Browallia New" w:hAnsi="Browallia New" w:cs="Browallia New"/>
          <w:sz w:val="32"/>
          <w:szCs w:val="32"/>
          <w:lang w:bidi="th-TH"/>
        </w:rPr>
        <w:t>, entrepreneurship, marketing, pitching, growth hacking, angel investors, venture capital.</w:t>
      </w:r>
    </w:p>
    <w:p w14:paraId="32C4F9F0" w14:textId="77777777" w:rsidR="00F82C8C" w:rsidRPr="00645CB8" w:rsidRDefault="00F82C8C" w:rsidP="00F82C8C">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 xml:space="preserve">ITX 4502 </w:t>
      </w:r>
      <w:r w:rsidRPr="00645CB8">
        <w:rPr>
          <w:rFonts w:ascii="Browallia New" w:hAnsi="Browallia New" w:cs="Browallia New"/>
          <w:b/>
          <w:bCs/>
          <w:spacing w:val="-6"/>
          <w:sz w:val="32"/>
          <w:szCs w:val="32"/>
          <w:cs/>
          <w:lang w:bidi="th-TH"/>
        </w:rPr>
        <w:t>เทคสตาร์ตอัพ</w:t>
      </w:r>
      <w:r w:rsidRPr="00645CB8">
        <w:rPr>
          <w:rFonts w:ascii="Browallia New" w:hAnsi="Browallia New" w:cs="Browallia New"/>
          <w:b/>
          <w:bCs/>
          <w:spacing w:val="-6"/>
          <w:sz w:val="32"/>
          <w:szCs w:val="32"/>
          <w:lang w:bidi="th-TH"/>
        </w:rPr>
        <w:tab/>
        <w:t xml:space="preserve">3 (3-0-6) </w:t>
      </w:r>
      <w:r w:rsidRPr="00645CB8">
        <w:rPr>
          <w:rFonts w:ascii="Browallia New" w:hAnsi="Browallia New" w:cs="Browallia New"/>
          <w:b/>
          <w:bCs/>
          <w:spacing w:val="-6"/>
          <w:sz w:val="32"/>
          <w:szCs w:val="32"/>
          <w:cs/>
          <w:lang w:bidi="th-TH"/>
        </w:rPr>
        <w:t>หน่วยกิต</w:t>
      </w:r>
    </w:p>
    <w:p w14:paraId="49B5335E" w14:textId="77777777" w:rsidR="00F82C8C" w:rsidRPr="00645CB8" w:rsidRDefault="00F82C8C" w:rsidP="00F82C8C">
      <w:pPr>
        <w:pStyle w:val="Footer"/>
        <w:tabs>
          <w:tab w:val="clear" w:pos="4153"/>
          <w:tab w:val="clear" w:pos="8306"/>
        </w:tabs>
        <w:ind w:left="1350"/>
        <w:jc w:val="thaiDistribute"/>
        <w:rPr>
          <w:rFonts w:ascii="Browallia New" w:hAnsi="Browallia New" w:cs="Browallia New"/>
          <w:sz w:val="32"/>
          <w:szCs w:val="32"/>
        </w:rPr>
      </w:pPr>
      <w:r w:rsidRPr="00645CB8">
        <w:rPr>
          <w:rFonts w:ascii="Browallia New" w:hAnsi="Browallia New" w:cs="Browallia New"/>
          <w:sz w:val="32"/>
          <w:szCs w:val="32"/>
          <w:cs/>
          <w:lang w:bidi="th-TH"/>
        </w:rPr>
        <w:t xml:space="preserve">ภาพรวมของเทคสตาร์ตอัพ นวัตกรรมแนวคิดเชิงออกแบบ การสร้างสรรค์ความคิดใหม่ๆการสร้างตัวแทนของกลุ่มผู้ใช้การออกแบบหน้าจอสำหรับผู้ใช้งาน </w:t>
      </w:r>
      <w:r w:rsidRPr="00645CB8">
        <w:rPr>
          <w:rFonts w:ascii="Browallia New" w:hAnsi="Browallia New" w:cs="Browallia New"/>
          <w:sz w:val="32"/>
          <w:szCs w:val="32"/>
        </w:rPr>
        <w:t xml:space="preserve">UI/UX </w:t>
      </w:r>
      <w:r w:rsidRPr="00645CB8">
        <w:rPr>
          <w:rFonts w:ascii="Browallia New" w:hAnsi="Browallia New" w:cs="Browallia New"/>
          <w:sz w:val="32"/>
          <w:szCs w:val="32"/>
          <w:cs/>
          <w:lang w:bidi="th-TH"/>
        </w:rPr>
        <w:t>ลีนสตาร์ตอัพ ลีนแคนวาส คุณค่าที่นำเสนอแก่ลูกค้า ข้อเสนอพิเศษที่ไม่ซ้ำกัน แถลงการณ์ของแอจไจล์ แบบจำลองธุรกิจ ความเป็นผู้ประกอบการ การตลาด การนำเสนอ การทำการตลาดแบบใช้ต้นทุนต่ำ นักลงทุนนางฟ้า การร่วมลงทุน</w:t>
      </w:r>
    </w:p>
    <w:p w14:paraId="47808C6B" w14:textId="77777777" w:rsidR="00F82C8C" w:rsidRPr="00645CB8" w:rsidRDefault="00F82C8C" w:rsidP="00F82C8C">
      <w:pPr>
        <w:pStyle w:val="Footer"/>
        <w:tabs>
          <w:tab w:val="clear" w:pos="4153"/>
          <w:tab w:val="clear" w:pos="8306"/>
        </w:tabs>
        <w:ind w:left="630" w:firstLine="720"/>
        <w:jc w:val="thaiDistribute"/>
        <w:rPr>
          <w:rFonts w:ascii="Browallia New" w:hAnsi="Browallia New" w:cs="Browallia New"/>
          <w:b/>
          <w:bCs/>
          <w:sz w:val="32"/>
          <w:szCs w:val="32"/>
          <w:lang w:bidi="th-TH"/>
        </w:rPr>
      </w:pPr>
    </w:p>
    <w:p w14:paraId="2997B499" w14:textId="77777777" w:rsidR="00B4550C" w:rsidRPr="00645CB8" w:rsidRDefault="00B4550C" w:rsidP="00B4550C">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ITX 4509 Cybersecurity</w:t>
      </w:r>
      <w:r w:rsidRPr="00645CB8">
        <w:rPr>
          <w:rFonts w:ascii="Browallia New" w:hAnsi="Browallia New" w:cs="Browallia New"/>
          <w:b/>
          <w:bCs/>
          <w:spacing w:val="-6"/>
          <w:sz w:val="32"/>
          <w:szCs w:val="32"/>
          <w:lang w:bidi="th-TH"/>
        </w:rPr>
        <w:tab/>
        <w:t>3 (3-0-6) credits</w:t>
      </w:r>
    </w:p>
    <w:p w14:paraId="3BF80F40" w14:textId="77777777" w:rsidR="00B4550C" w:rsidRPr="00645CB8" w:rsidRDefault="00B4550C" w:rsidP="00B4550C">
      <w:pPr>
        <w:tabs>
          <w:tab w:val="left" w:pos="7920"/>
        </w:tabs>
        <w:ind w:left="1350"/>
        <w:rPr>
          <w:rFonts w:ascii="Browallia New" w:hAnsi="Browallia New" w:cs="Browallia New"/>
          <w:sz w:val="32"/>
          <w:szCs w:val="32"/>
          <w:lang w:bidi="th-TH"/>
        </w:rPr>
      </w:pPr>
      <w:r w:rsidRPr="00645CB8">
        <w:rPr>
          <w:rFonts w:ascii="Browallia New" w:hAnsi="Browallia New" w:cs="Browallia New"/>
          <w:sz w:val="32"/>
          <w:szCs w:val="32"/>
          <w:lang w:bidi="th-TH"/>
        </w:rPr>
        <w:t>Prerequisite: CSX 3005 Computer Networks</w:t>
      </w:r>
    </w:p>
    <w:p w14:paraId="366DD089" w14:textId="77777777" w:rsidR="00B4550C" w:rsidRPr="00645CB8" w:rsidRDefault="00B4550C" w:rsidP="00B4550C">
      <w:pP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Overview of cybersecurity threats, different types of cyber-attacks, defense strategies to secure the infrastructure, devices, and networks of the organization.</w:t>
      </w:r>
    </w:p>
    <w:p w14:paraId="2DE5D9C8" w14:textId="77777777" w:rsidR="00B4550C" w:rsidRPr="00645CB8" w:rsidRDefault="00B4550C" w:rsidP="00DD2E81">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ITX 4509</w:t>
      </w:r>
      <w:r w:rsidRPr="00645CB8">
        <w:rPr>
          <w:rFonts w:ascii="Browallia New" w:hAnsi="Browallia New" w:cs="Browallia New"/>
          <w:b/>
          <w:bCs/>
          <w:spacing w:val="-6"/>
          <w:sz w:val="32"/>
          <w:szCs w:val="32"/>
          <w:cs/>
          <w:lang w:bidi="th-TH"/>
        </w:rPr>
        <w:t xml:space="preserve"> ความปลอดภัยไซเบอร์</w:t>
      </w:r>
      <w:r w:rsidRPr="00645CB8">
        <w:rPr>
          <w:rFonts w:ascii="Browallia New" w:hAnsi="Browallia New" w:cs="Browallia New"/>
          <w:b/>
          <w:bCs/>
          <w:spacing w:val="-6"/>
          <w:sz w:val="32"/>
          <w:szCs w:val="32"/>
          <w:cs/>
          <w:lang w:bidi="th-TH"/>
        </w:rPr>
        <w:tab/>
      </w:r>
      <w:r w:rsidRPr="00645CB8">
        <w:rPr>
          <w:rFonts w:ascii="Browallia New" w:hAnsi="Browallia New" w:cs="Browallia New"/>
          <w:b/>
          <w:bCs/>
          <w:spacing w:val="-6"/>
          <w:sz w:val="32"/>
          <w:szCs w:val="32"/>
          <w:lang w:bidi="th-TH"/>
        </w:rPr>
        <w:t xml:space="preserve">3 (3-0-6) </w:t>
      </w:r>
      <w:r w:rsidRPr="00645CB8">
        <w:rPr>
          <w:rFonts w:ascii="Browallia New" w:hAnsi="Browallia New" w:cs="Browallia New"/>
          <w:b/>
          <w:bCs/>
          <w:spacing w:val="-6"/>
          <w:sz w:val="32"/>
          <w:szCs w:val="32"/>
          <w:cs/>
          <w:lang w:bidi="th-TH"/>
        </w:rPr>
        <w:t>หน่วยกิต</w:t>
      </w:r>
    </w:p>
    <w:p w14:paraId="65E0A878" w14:textId="77777777" w:rsidR="00B4550C" w:rsidRPr="00645CB8" w:rsidRDefault="00B4550C" w:rsidP="00B4550C">
      <w:pPr>
        <w:tabs>
          <w:tab w:val="left" w:pos="7920"/>
        </w:tabs>
        <w:ind w:left="1350"/>
        <w:rPr>
          <w:rFonts w:ascii="Browallia New" w:hAnsi="Browallia New" w:cs="Browallia New"/>
          <w:sz w:val="32"/>
          <w:szCs w:val="32"/>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:CSX 3005</w:t>
      </w:r>
      <w:r w:rsidRPr="00645CB8">
        <w:rPr>
          <w:rFonts w:ascii="Browallia New" w:hAnsi="Browallia New" w:cs="Browallia New"/>
          <w:sz w:val="32"/>
          <w:szCs w:val="32"/>
          <w:cs/>
          <w:lang w:bidi="th-TH"/>
        </w:rPr>
        <w:t xml:space="preserve"> เครือข่ายคอมพิวเตอร์</w:t>
      </w:r>
    </w:p>
    <w:p w14:paraId="76ABE320" w14:textId="77777777" w:rsidR="00F21AE7" w:rsidRPr="00645CB8" w:rsidRDefault="00B4550C" w:rsidP="00BE3A1B">
      <w:pP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ภาพรวมของภัยคุกคามต่อความมั่นคงปลอดภัยทางไซเบอร์ รูปแบบการโจมตีทางไซเบอร์ต่างๆ กลยุทธ์การป้องกันต่างๆ เพื่อทำให้ระบบโครงสร้างพื้นฐาน อุปกรณ์ และระบบเครือข่ายต่างๆ ขององค์กรปลอดภัย</w:t>
      </w:r>
    </w:p>
    <w:p w14:paraId="3B35332B" w14:textId="77777777" w:rsidR="00F23D0F" w:rsidRPr="00645CB8" w:rsidRDefault="00F23D0F" w:rsidP="00BE3A1B">
      <w:pPr>
        <w:tabs>
          <w:tab w:val="left" w:pos="7920"/>
        </w:tabs>
        <w:ind w:left="1350"/>
        <w:jc w:val="thaiDistribute"/>
        <w:rPr>
          <w:rFonts w:ascii="Browallia New" w:hAnsi="Browallia New" w:cs="Browallia New"/>
          <w:sz w:val="32"/>
          <w:szCs w:val="32"/>
          <w:lang w:bidi="th-TH"/>
        </w:rPr>
      </w:pPr>
    </w:p>
    <w:p w14:paraId="02F8CBDF" w14:textId="77777777" w:rsidR="00B4550C" w:rsidRPr="00645CB8" w:rsidRDefault="00B4550C" w:rsidP="00B4550C">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ITX 4517 Software Configuration Management</w:t>
      </w:r>
      <w:r w:rsidRPr="00645CB8">
        <w:rPr>
          <w:rFonts w:ascii="Browallia New" w:hAnsi="Browallia New" w:cs="Browallia New"/>
          <w:b/>
          <w:bCs/>
          <w:spacing w:val="-6"/>
          <w:sz w:val="32"/>
          <w:szCs w:val="32"/>
          <w:lang w:bidi="th-TH"/>
        </w:rPr>
        <w:tab/>
        <w:t>3 (3-0-6) credits</w:t>
      </w:r>
    </w:p>
    <w:p w14:paraId="1DB1D5EC" w14:textId="77777777" w:rsidR="00B4550C" w:rsidRPr="00645CB8" w:rsidRDefault="00B4550C" w:rsidP="00B4550C">
      <w:pPr>
        <w:tabs>
          <w:tab w:val="left" w:pos="7920"/>
        </w:tabs>
        <w:ind w:left="1350"/>
        <w:rPr>
          <w:rFonts w:ascii="Browallia New" w:hAnsi="Browallia New" w:cs="Browallia New"/>
          <w:sz w:val="32"/>
          <w:szCs w:val="32"/>
          <w:lang w:bidi="th-TH"/>
        </w:rPr>
      </w:pPr>
      <w:r w:rsidRPr="00645CB8">
        <w:rPr>
          <w:rFonts w:ascii="Browallia New" w:hAnsi="Browallia New" w:cs="Browallia New"/>
          <w:sz w:val="32"/>
          <w:szCs w:val="32"/>
          <w:lang w:bidi="th-TH"/>
        </w:rPr>
        <w:t>Prerequisite: ITX 3007 Software Engineering</w:t>
      </w:r>
    </w:p>
    <w:p w14:paraId="4A688325" w14:textId="77777777" w:rsidR="00BC14B5" w:rsidRPr="00645CB8" w:rsidRDefault="00B4550C" w:rsidP="00BE3A1B">
      <w:pP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Issues in Software Configuration Management, Software Configuration Management Process, Software Configuration Identification and Control Software Configuration Status Accounting and Auditing, Software Release Management and Delivery, Software Configuration Management Plan, Software Configuration Management Tools, Continuous Integration (CI), Continuous Delivery and Deployment (CD).</w:t>
      </w:r>
    </w:p>
    <w:p w14:paraId="267C0D11" w14:textId="77777777" w:rsidR="00B4550C" w:rsidRPr="00645CB8" w:rsidRDefault="00B4550C" w:rsidP="00B4550C">
      <w:pPr>
        <w:tabs>
          <w:tab w:val="left" w:pos="7740"/>
          <w:tab w:val="left" w:pos="792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ITX 4517</w:t>
      </w:r>
      <w:r w:rsidRPr="00645CB8">
        <w:rPr>
          <w:rFonts w:ascii="Browallia New" w:hAnsi="Browallia New" w:cs="Browallia New"/>
          <w:b/>
          <w:bCs/>
          <w:spacing w:val="-6"/>
          <w:sz w:val="32"/>
          <w:szCs w:val="32"/>
          <w:cs/>
          <w:lang w:bidi="th-TH"/>
        </w:rPr>
        <w:t xml:space="preserve"> การจัดการโครงร่างซอฟต์แวร์</w:t>
      </w:r>
      <w:r w:rsidRPr="00645CB8">
        <w:rPr>
          <w:rFonts w:ascii="Browallia New" w:hAnsi="Browallia New" w:cs="Browallia New"/>
          <w:b/>
          <w:bCs/>
          <w:spacing w:val="-6"/>
          <w:sz w:val="32"/>
          <w:szCs w:val="32"/>
          <w:cs/>
          <w:lang w:bidi="th-TH"/>
        </w:rPr>
        <w:tab/>
      </w:r>
      <w:r w:rsidRPr="00645CB8">
        <w:rPr>
          <w:rFonts w:ascii="Browallia New" w:hAnsi="Browallia New" w:cs="Browallia New"/>
          <w:b/>
          <w:bCs/>
          <w:spacing w:val="-6"/>
          <w:sz w:val="32"/>
          <w:szCs w:val="32"/>
          <w:lang w:bidi="th-TH"/>
        </w:rPr>
        <w:t xml:space="preserve">3 (3-0-6) </w:t>
      </w:r>
      <w:r w:rsidRPr="00645CB8">
        <w:rPr>
          <w:rFonts w:ascii="Browallia New" w:hAnsi="Browallia New" w:cs="Browallia New"/>
          <w:b/>
          <w:bCs/>
          <w:spacing w:val="-6"/>
          <w:sz w:val="32"/>
          <w:szCs w:val="32"/>
          <w:cs/>
          <w:lang w:bidi="th-TH"/>
        </w:rPr>
        <w:t>หน่วยกิต</w:t>
      </w:r>
    </w:p>
    <w:p w14:paraId="000E0ADD" w14:textId="77777777" w:rsidR="00B4550C" w:rsidRPr="00645CB8" w:rsidRDefault="00B4550C" w:rsidP="00B4550C">
      <w:pPr>
        <w:tabs>
          <w:tab w:val="left" w:pos="7920"/>
        </w:tabs>
        <w:ind w:left="1350"/>
        <w:rPr>
          <w:rFonts w:ascii="Browallia New" w:hAnsi="Browallia New" w:cs="Browallia New"/>
          <w:sz w:val="32"/>
          <w:szCs w:val="32"/>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:ITX 3007</w:t>
      </w:r>
      <w:r w:rsidRPr="00645CB8">
        <w:rPr>
          <w:rFonts w:ascii="Browallia New" w:hAnsi="Browallia New" w:cs="Browallia New"/>
          <w:sz w:val="32"/>
          <w:szCs w:val="32"/>
          <w:cs/>
          <w:lang w:bidi="th-TH"/>
        </w:rPr>
        <w:t xml:space="preserve"> วิศวกรรมซอฟต์แวร์</w:t>
      </w:r>
    </w:p>
    <w:p w14:paraId="35C370EA" w14:textId="77777777" w:rsidR="00B4550C" w:rsidRPr="00645CB8" w:rsidRDefault="00B4550C" w:rsidP="00B4550C">
      <w:pP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ประเด็นในการจัดการโครงร่างซอฟต์แวร์ กระบวนการจัดการ การแยกแยะและการควบคุมโครงร่างซอฟต์แวร์ การจัดเก็บสถานะและการตรวจสอบ การจัดการการเผยแพร่และการส่ง</w:t>
      </w:r>
      <w:r w:rsidRPr="00645CB8">
        <w:rPr>
          <w:rFonts w:ascii="Browallia New" w:hAnsi="Browallia New" w:cs="Browallia New"/>
          <w:sz w:val="32"/>
          <w:szCs w:val="32"/>
          <w:cs/>
          <w:lang w:bidi="th-TH"/>
        </w:rPr>
        <w:lastRenderedPageBreak/>
        <w:t>มอบซอฟต์แวร์ การวางแผนการจัดการโครงร่างซอฟต์แวร์ เครื่องมือในการจัดการ การรวบรวมแบบต่อเนื่อง การส่งมอบและการติดตั้งปรับใช้ระบบอย่างต่อเนื่อง</w:t>
      </w:r>
    </w:p>
    <w:p w14:paraId="25CF966E" w14:textId="77777777" w:rsidR="00B4550C" w:rsidRPr="00645CB8" w:rsidRDefault="00B4550C" w:rsidP="00B4550C">
      <w:pPr>
        <w:tabs>
          <w:tab w:val="left" w:pos="7920"/>
        </w:tabs>
        <w:ind w:left="1350"/>
        <w:rPr>
          <w:rFonts w:ascii="Browallia New" w:hAnsi="Browallia New" w:cs="Browallia New"/>
          <w:b/>
          <w:bCs/>
          <w:spacing w:val="-6"/>
          <w:sz w:val="32"/>
          <w:szCs w:val="32"/>
          <w:lang w:bidi="th-TH"/>
        </w:rPr>
      </w:pPr>
    </w:p>
    <w:p w14:paraId="27CABDC6" w14:textId="77777777" w:rsidR="00B4550C" w:rsidRPr="00645CB8" w:rsidRDefault="00B4550C" w:rsidP="00B4550C">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ITX 4518 Blockchain and Digital Currencies</w:t>
      </w:r>
      <w:r w:rsidRPr="00645CB8">
        <w:rPr>
          <w:rFonts w:ascii="Browallia New" w:hAnsi="Browallia New" w:cs="Browallia New"/>
          <w:b/>
          <w:bCs/>
          <w:spacing w:val="-6"/>
          <w:sz w:val="32"/>
          <w:szCs w:val="32"/>
          <w:lang w:bidi="th-TH"/>
        </w:rPr>
        <w:tab/>
        <w:t>3 (3-0-6) credits</w:t>
      </w:r>
    </w:p>
    <w:p w14:paraId="27DF172B" w14:textId="77777777" w:rsidR="00B4550C" w:rsidRPr="00645CB8" w:rsidRDefault="00B4550C" w:rsidP="00B4550C">
      <w:pP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Introduction to blockchain concept, business disruption with blockchain, blockchain technological components, public and private blockchain, Bitcoin, coin mining, consensus protocols, blockchain security, cryptocurrencies, Initial Coin Offerings (ICOs), blockchain infrastructure and implementation, practical work on Ethereum and Hyperledger Fabric.</w:t>
      </w:r>
    </w:p>
    <w:p w14:paraId="348895FA" w14:textId="77777777" w:rsidR="00B4550C" w:rsidRPr="00645CB8" w:rsidRDefault="00B4550C" w:rsidP="00B4550C">
      <w:pPr>
        <w:tabs>
          <w:tab w:val="left" w:pos="7740"/>
        </w:tabs>
        <w:ind w:left="1350"/>
        <w:rPr>
          <w:rFonts w:ascii="Browallia New" w:hAnsi="Browallia New" w:cs="Browallia New"/>
          <w:b/>
          <w:bCs/>
          <w:sz w:val="32"/>
          <w:szCs w:val="32"/>
        </w:rPr>
      </w:pPr>
      <w:r w:rsidRPr="00645CB8">
        <w:rPr>
          <w:rFonts w:ascii="Browallia New" w:hAnsi="Browallia New" w:cs="Browallia New"/>
          <w:b/>
          <w:bCs/>
          <w:sz w:val="32"/>
          <w:szCs w:val="32"/>
        </w:rPr>
        <w:t>ITX 4518</w:t>
      </w:r>
      <w:r w:rsidRPr="00645CB8">
        <w:rPr>
          <w:rFonts w:ascii="Browallia New" w:hAnsi="Browallia New" w:cs="Browallia New"/>
          <w:b/>
          <w:bCs/>
          <w:sz w:val="32"/>
          <w:szCs w:val="32"/>
          <w:cs/>
          <w:lang w:bidi="th-TH"/>
        </w:rPr>
        <w:t xml:space="preserve"> บล็อคเชนและสกุลเงินดิจิทัล</w:t>
      </w:r>
      <w:r w:rsidRPr="00645CB8">
        <w:rPr>
          <w:rFonts w:ascii="Browallia New" w:hAnsi="Browallia New" w:cs="Browallia New"/>
          <w:b/>
          <w:bCs/>
          <w:sz w:val="32"/>
          <w:szCs w:val="32"/>
          <w:cs/>
          <w:lang w:bidi="th-TH"/>
        </w:rPr>
        <w:tab/>
      </w:r>
      <w:r w:rsidRPr="00645CB8">
        <w:rPr>
          <w:rFonts w:ascii="Browallia New" w:hAnsi="Browallia New" w:cs="Browallia New"/>
          <w:b/>
          <w:bCs/>
          <w:sz w:val="32"/>
          <w:szCs w:val="32"/>
        </w:rPr>
        <w:t xml:space="preserve">3 (3-0-6) </w:t>
      </w:r>
      <w:r w:rsidRPr="00645CB8">
        <w:rPr>
          <w:rFonts w:ascii="Browallia New" w:hAnsi="Browallia New" w:cs="Browallia New"/>
          <w:b/>
          <w:bCs/>
          <w:sz w:val="32"/>
          <w:szCs w:val="32"/>
          <w:cs/>
          <w:lang w:bidi="th-TH"/>
        </w:rPr>
        <w:t>หน่วยกิต</w:t>
      </w:r>
    </w:p>
    <w:p w14:paraId="76EE6AFD" w14:textId="77777777" w:rsidR="00B4550C" w:rsidRPr="00645CB8" w:rsidRDefault="0095156C" w:rsidP="00B4550C">
      <w:pPr>
        <w:tabs>
          <w:tab w:val="left" w:pos="7920"/>
        </w:tabs>
        <w:ind w:left="1350"/>
        <w:jc w:val="thaiDistribute"/>
        <w:rPr>
          <w:rFonts w:ascii="Browallia New" w:hAnsi="Browallia New" w:cs="Browallia New"/>
          <w:sz w:val="32"/>
          <w:szCs w:val="32"/>
          <w:lang w:bidi="th-TH"/>
        </w:rPr>
      </w:pPr>
      <w:r w:rsidRPr="00645CB8">
        <w:rPr>
          <w:rFonts w:ascii="Browallia New" w:hAnsi="Browallia New" w:cs="Browallia New" w:hint="cs"/>
          <w:sz w:val="32"/>
          <w:szCs w:val="32"/>
          <w:cs/>
          <w:lang w:bidi="th-TH"/>
        </w:rPr>
        <w:t>แนวคิด</w:t>
      </w:r>
      <w:r w:rsidR="00B84743" w:rsidRPr="00645CB8">
        <w:rPr>
          <w:rFonts w:ascii="Browallia New" w:hAnsi="Browallia New" w:cs="Browallia New" w:hint="cs"/>
          <w:sz w:val="32"/>
          <w:szCs w:val="32"/>
          <w:cs/>
          <w:lang w:bidi="th-TH"/>
        </w:rPr>
        <w:t>ของ</w:t>
      </w:r>
      <w:r w:rsidR="00B4550C" w:rsidRPr="00645CB8">
        <w:rPr>
          <w:rFonts w:ascii="Browallia New" w:hAnsi="Browallia New" w:cs="Browallia New"/>
          <w:sz w:val="32"/>
          <w:szCs w:val="32"/>
          <w:cs/>
          <w:lang w:bidi="th-TH"/>
        </w:rPr>
        <w:t>บล็อคเชน</w:t>
      </w:r>
      <w:r w:rsidR="005231A6" w:rsidRPr="00645CB8">
        <w:rPr>
          <w:rFonts w:ascii="Browallia New" w:hAnsi="Browallia New" w:cs="Browallia New" w:hint="cs"/>
          <w:sz w:val="32"/>
          <w:szCs w:val="32"/>
          <w:cs/>
          <w:lang w:bidi="th-TH"/>
        </w:rPr>
        <w:t>เบื้องต้น</w:t>
      </w:r>
      <w:r w:rsidR="00B4550C" w:rsidRPr="00645CB8">
        <w:rPr>
          <w:rFonts w:ascii="Browallia New" w:hAnsi="Browallia New" w:cs="Browallia New"/>
          <w:sz w:val="32"/>
          <w:szCs w:val="32"/>
          <w:cs/>
          <w:lang w:bidi="th-TH"/>
        </w:rPr>
        <w:t>วิธีการที่องค์กรสามารถนำบล็อคเชนไปสร้างการเปลี่ยนแปลงทางธุรกิจ องค์ประกอบทางด้านเทคนิคที่เกี่ยวข้องกับบล็อคเชน บล็อคเชนแบบสาธารณะ บล็อคเชนแบบเป็นส่วนตัว บล็อคเชนลูกผสม บิทคอยน์ การขุดบิทคอยน์ โปรโตคอลการออกเสียงแบบเอกฉันท์ ความมั่นคงปลอดภัยของบล็อคเชน สกุลเงินดิจิทัลที่เข้ารหัส การระดมทุนผ่านเหรียญดิจิทัล โครงสร้างพื้นฐานและการสร้างบล็อคเชน การทดลองปฏิบัติจริงด้วยซอฟต์แวร์อีเธอเรียม หรือไฮเปอร์เลดเจอร์ แฟบริค</w:t>
      </w:r>
    </w:p>
    <w:p w14:paraId="338B5D94" w14:textId="77777777" w:rsidR="00B4550C" w:rsidRPr="00645CB8" w:rsidRDefault="00B4550C" w:rsidP="00B4550C">
      <w:pPr>
        <w:tabs>
          <w:tab w:val="left" w:pos="7920"/>
        </w:tabs>
        <w:ind w:left="1350"/>
        <w:rPr>
          <w:rFonts w:ascii="Browallia New" w:hAnsi="Browallia New" w:cs="Browallia New"/>
          <w:b/>
          <w:bCs/>
          <w:spacing w:val="-6"/>
          <w:sz w:val="32"/>
          <w:szCs w:val="32"/>
          <w:lang w:bidi="th-TH"/>
        </w:rPr>
      </w:pPr>
    </w:p>
    <w:p w14:paraId="0491BF60" w14:textId="77777777" w:rsidR="00B4550C" w:rsidRPr="00645CB8" w:rsidRDefault="00B4550C" w:rsidP="00B4550C">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 xml:space="preserve">ITX 4519 Internetworking Workshop </w:t>
      </w:r>
      <w:r w:rsidRPr="00645CB8">
        <w:rPr>
          <w:rFonts w:ascii="Browallia New" w:hAnsi="Browallia New" w:cs="Browallia New"/>
          <w:b/>
          <w:bCs/>
          <w:spacing w:val="-6"/>
          <w:sz w:val="32"/>
          <w:szCs w:val="32"/>
          <w:lang w:bidi="th-TH"/>
        </w:rPr>
        <w:tab/>
        <w:t>3 (3-0-6) credits</w:t>
      </w:r>
    </w:p>
    <w:p w14:paraId="666779B9" w14:textId="77777777" w:rsidR="00B4550C" w:rsidRPr="00645CB8" w:rsidRDefault="00B4550C" w:rsidP="00B4550C">
      <w:pP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Models of the Internet and computer networks, IP addressing, Ethernet concepts, media, and operations, operations of routers and switches in a small network, simple LANs and internetworks implementation.</w:t>
      </w:r>
    </w:p>
    <w:p w14:paraId="2AB5A2B9" w14:textId="77777777" w:rsidR="00B4550C" w:rsidRPr="00645CB8" w:rsidRDefault="00B4550C" w:rsidP="00DD2E81">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ITX 4519</w:t>
      </w:r>
      <w:r w:rsidRPr="00645CB8">
        <w:rPr>
          <w:rFonts w:ascii="Browallia New" w:hAnsi="Browallia New" w:cs="Browallia New"/>
          <w:b/>
          <w:bCs/>
          <w:spacing w:val="-6"/>
          <w:sz w:val="32"/>
          <w:szCs w:val="32"/>
          <w:cs/>
          <w:lang w:bidi="th-TH"/>
        </w:rPr>
        <w:t xml:space="preserve"> การเชื่อมโยงเครือข่ายเชิงปฏิบัติการ</w:t>
      </w:r>
      <w:r w:rsidRPr="00645CB8">
        <w:rPr>
          <w:rFonts w:ascii="Browallia New" w:hAnsi="Browallia New" w:cs="Browallia New"/>
          <w:b/>
          <w:bCs/>
          <w:spacing w:val="-6"/>
          <w:sz w:val="32"/>
          <w:szCs w:val="32"/>
          <w:cs/>
          <w:lang w:bidi="th-TH"/>
        </w:rPr>
        <w:tab/>
      </w:r>
      <w:r w:rsidRPr="00645CB8">
        <w:rPr>
          <w:rFonts w:ascii="Browallia New" w:hAnsi="Browallia New" w:cs="Browallia New"/>
          <w:b/>
          <w:bCs/>
          <w:spacing w:val="-6"/>
          <w:sz w:val="32"/>
          <w:szCs w:val="32"/>
          <w:lang w:bidi="th-TH"/>
        </w:rPr>
        <w:t xml:space="preserve">3 (3-0-6) </w:t>
      </w:r>
      <w:r w:rsidRPr="00645CB8">
        <w:rPr>
          <w:rFonts w:ascii="Browallia New" w:hAnsi="Browallia New" w:cs="Browallia New"/>
          <w:b/>
          <w:bCs/>
          <w:spacing w:val="-6"/>
          <w:sz w:val="32"/>
          <w:szCs w:val="32"/>
          <w:cs/>
          <w:lang w:bidi="th-TH"/>
        </w:rPr>
        <w:t>หน่วยกิต</w:t>
      </w:r>
    </w:p>
    <w:p w14:paraId="153057FF" w14:textId="77777777" w:rsidR="00B4550C" w:rsidRPr="00645CB8" w:rsidRDefault="00B4550C" w:rsidP="00B4550C">
      <w:pPr>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รูปแบบของอินเทอร์เน็ตและเครือข่ายคอมพิวเตอร์ หมายเลขไอพี แนวคิดของเครือข่ายอีเทอร์เน็ต สายสัญญาณ และการปฏิบัติการ การทำงานของอุปกรณ์ค้นหาเส้นทางและอุปกรณ์สลับสัญญาณในระบบเครือข่ายขนาดเล็ก การจัดทำระบบเครือข่ายท้องถิ่นและการเชื่อมโยงเครือข่ายอย่างง่าย</w:t>
      </w:r>
    </w:p>
    <w:p w14:paraId="7AAC7B5E" w14:textId="77777777" w:rsidR="00BC14B5" w:rsidRPr="00645CB8" w:rsidRDefault="00BC14B5" w:rsidP="00196D19">
      <w:pPr>
        <w:pStyle w:val="Footer"/>
        <w:ind w:left="1350"/>
        <w:jc w:val="thaiDistribute"/>
        <w:rPr>
          <w:rFonts w:ascii="Browallia New" w:hAnsi="Browallia New" w:cs="Browallia New"/>
          <w:sz w:val="32"/>
          <w:szCs w:val="32"/>
          <w:lang w:bidi="th-TH"/>
        </w:rPr>
      </w:pPr>
    </w:p>
    <w:p w14:paraId="4605CC05" w14:textId="77777777" w:rsidR="00A12562" w:rsidRPr="00645CB8" w:rsidRDefault="00A12562" w:rsidP="00196D19">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 xml:space="preserve">CSX 4600-4699 Selected Topics </w:t>
      </w:r>
      <w:r w:rsidRPr="00645CB8">
        <w:rPr>
          <w:rFonts w:ascii="Browallia New" w:hAnsi="Browallia New" w:cs="Browallia New"/>
          <w:b/>
          <w:bCs/>
          <w:spacing w:val="-6"/>
          <w:sz w:val="32"/>
          <w:szCs w:val="32"/>
          <w:lang w:bidi="th-TH"/>
        </w:rPr>
        <w:tab/>
        <w:t xml:space="preserve">3 (3-0-6) credits </w:t>
      </w:r>
    </w:p>
    <w:p w14:paraId="6770B3DB" w14:textId="77777777" w:rsidR="00A12562" w:rsidRPr="00645CB8" w:rsidRDefault="00A12562" w:rsidP="00196D19">
      <w:pPr>
        <w:ind w:left="1350"/>
        <w:rPr>
          <w:rFonts w:ascii="Browallia New" w:hAnsi="Browallia New" w:cs="Browallia New"/>
          <w:sz w:val="32"/>
          <w:szCs w:val="32"/>
          <w:lang w:bidi="th-TH"/>
        </w:rPr>
      </w:pPr>
      <w:r w:rsidRPr="00645CB8">
        <w:rPr>
          <w:rFonts w:ascii="Browallia New" w:hAnsi="Browallia New" w:cs="Browallia New"/>
          <w:sz w:val="32"/>
          <w:szCs w:val="32"/>
          <w:lang w:bidi="th-TH"/>
        </w:rPr>
        <w:t>Prerequisite: Junior or senior students with the consent of the instructors</w:t>
      </w:r>
    </w:p>
    <w:p w14:paraId="69B0C2CE" w14:textId="77777777" w:rsidR="00A12562" w:rsidRPr="00645CB8" w:rsidRDefault="00A12562" w:rsidP="00196D19">
      <w:pPr>
        <w:ind w:left="1350"/>
        <w:jc w:val="thaiDistribute"/>
        <w:rPr>
          <w:rFonts w:ascii="Browallia New" w:hAnsi="Browallia New" w:cs="Browallia New"/>
          <w:b/>
          <w:bCs/>
          <w:sz w:val="32"/>
          <w:szCs w:val="32"/>
          <w:lang w:bidi="th-TH"/>
        </w:rPr>
      </w:pPr>
      <w:r w:rsidRPr="00645CB8">
        <w:rPr>
          <w:rFonts w:ascii="Browallia New" w:hAnsi="Browallia New" w:cs="Browallia New"/>
          <w:sz w:val="32"/>
          <w:szCs w:val="32"/>
          <w:lang w:bidi="th-TH"/>
        </w:rPr>
        <w:t>Special topics that are appropriate for detailed study and research. The topic selected depends on the students’ needs and the instructors’ requirements and is in accordance with the current changes in computer science in that period</w:t>
      </w:r>
      <w:r w:rsidRPr="00645CB8">
        <w:rPr>
          <w:rFonts w:ascii="Browallia New" w:hAnsi="Browallia New" w:cs="Browallia New"/>
          <w:b/>
          <w:bCs/>
          <w:sz w:val="32"/>
          <w:szCs w:val="32"/>
          <w:lang w:bidi="th-TH"/>
        </w:rPr>
        <w:t>.</w:t>
      </w:r>
    </w:p>
    <w:p w14:paraId="3D2E4868" w14:textId="77777777" w:rsidR="00F23D0F" w:rsidRPr="00645CB8" w:rsidRDefault="00F23D0F" w:rsidP="00196D19">
      <w:pPr>
        <w:tabs>
          <w:tab w:val="left" w:pos="7740"/>
        </w:tabs>
        <w:ind w:left="1350"/>
        <w:rPr>
          <w:rFonts w:ascii="Browallia New" w:hAnsi="Browallia New" w:cs="Browallia New"/>
          <w:b/>
          <w:bCs/>
          <w:spacing w:val="-6"/>
          <w:sz w:val="32"/>
          <w:szCs w:val="32"/>
          <w:lang w:bidi="th-TH"/>
        </w:rPr>
      </w:pPr>
    </w:p>
    <w:p w14:paraId="339C8304" w14:textId="77777777" w:rsidR="00F23D0F" w:rsidRPr="00645CB8" w:rsidRDefault="00F23D0F" w:rsidP="00196D19">
      <w:pPr>
        <w:tabs>
          <w:tab w:val="left" w:pos="7740"/>
        </w:tabs>
        <w:ind w:left="1350"/>
        <w:rPr>
          <w:rFonts w:ascii="Browallia New" w:hAnsi="Browallia New" w:cs="Browallia New"/>
          <w:b/>
          <w:bCs/>
          <w:spacing w:val="-6"/>
          <w:sz w:val="32"/>
          <w:szCs w:val="32"/>
          <w:lang w:bidi="th-TH"/>
        </w:rPr>
      </w:pPr>
    </w:p>
    <w:p w14:paraId="165B0400" w14:textId="77777777" w:rsidR="00A12562" w:rsidRPr="00645CB8" w:rsidRDefault="00A12562" w:rsidP="00196D19">
      <w:pPr>
        <w:tabs>
          <w:tab w:val="left" w:pos="7740"/>
        </w:tabs>
        <w:ind w:left="1350"/>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lastRenderedPageBreak/>
        <w:t>CSX 4600-4699</w:t>
      </w:r>
      <w:r w:rsidRPr="00645CB8">
        <w:rPr>
          <w:rFonts w:ascii="Browallia New" w:hAnsi="Browallia New" w:cs="Browallia New"/>
          <w:b/>
          <w:bCs/>
          <w:spacing w:val="-6"/>
          <w:sz w:val="32"/>
          <w:szCs w:val="32"/>
          <w:cs/>
          <w:lang w:bidi="th-TH"/>
        </w:rPr>
        <w:t xml:space="preserve"> หัวข้อพิเศษ </w:t>
      </w:r>
      <w:r w:rsidRPr="00645CB8">
        <w:rPr>
          <w:rFonts w:ascii="Browallia New" w:hAnsi="Browallia New" w:cs="Browallia New"/>
          <w:b/>
          <w:bCs/>
          <w:spacing w:val="-6"/>
          <w:sz w:val="32"/>
          <w:szCs w:val="32"/>
          <w:cs/>
          <w:lang w:bidi="th-TH"/>
        </w:rPr>
        <w:tab/>
      </w:r>
      <w:r w:rsidRPr="00645CB8">
        <w:rPr>
          <w:rFonts w:ascii="Browallia New" w:hAnsi="Browallia New" w:cs="Browallia New"/>
          <w:b/>
          <w:bCs/>
          <w:spacing w:val="-6"/>
          <w:sz w:val="32"/>
          <w:szCs w:val="32"/>
          <w:lang w:bidi="th-TH"/>
        </w:rPr>
        <w:t xml:space="preserve">3 (3-0-6) </w:t>
      </w:r>
      <w:r w:rsidRPr="00645CB8">
        <w:rPr>
          <w:rFonts w:ascii="Browallia New" w:hAnsi="Browallia New" w:cs="Browallia New"/>
          <w:b/>
          <w:bCs/>
          <w:spacing w:val="-6"/>
          <w:sz w:val="32"/>
          <w:szCs w:val="32"/>
          <w:cs/>
          <w:lang w:bidi="th-TH"/>
        </w:rPr>
        <w:t xml:space="preserve">หน่วยกิต </w:t>
      </w:r>
    </w:p>
    <w:p w14:paraId="3CB53BC8" w14:textId="77777777" w:rsidR="00A12562" w:rsidRPr="00645CB8" w:rsidRDefault="00A12562" w:rsidP="00196D19">
      <w:pPr>
        <w:ind w:left="1350"/>
        <w:rPr>
          <w:rFonts w:ascii="Browallia New" w:hAnsi="Browallia New" w:cs="Browallia New"/>
          <w:sz w:val="32"/>
          <w:szCs w:val="32"/>
          <w:lang w:bidi="th-TH"/>
        </w:rPr>
      </w:pPr>
      <w:r w:rsidRPr="00645CB8">
        <w:rPr>
          <w:rFonts w:ascii="Browallia New" w:hAnsi="Browallia New" w:cs="Browallia New"/>
          <w:sz w:val="32"/>
          <w:szCs w:val="32"/>
          <w:cs/>
          <w:lang w:bidi="th-TH"/>
        </w:rPr>
        <w:t>บุรพวิชา</w:t>
      </w:r>
      <w:r w:rsidRPr="00645CB8">
        <w:rPr>
          <w:rFonts w:ascii="Browallia New" w:hAnsi="Browallia New" w:cs="Browallia New"/>
          <w:sz w:val="32"/>
          <w:szCs w:val="32"/>
          <w:lang w:bidi="th-TH"/>
        </w:rPr>
        <w:t>:</w:t>
      </w:r>
      <w:r w:rsidRPr="00645CB8">
        <w:rPr>
          <w:rFonts w:ascii="Browallia New" w:hAnsi="Browallia New" w:cs="Browallia New"/>
          <w:sz w:val="32"/>
          <w:szCs w:val="32"/>
          <w:cs/>
          <w:lang w:bidi="th-TH"/>
        </w:rPr>
        <w:t xml:space="preserve"> นักศึกษาชั้นปีที่</w:t>
      </w:r>
      <w:r w:rsidRPr="00645CB8">
        <w:rPr>
          <w:rFonts w:ascii="Browallia New" w:hAnsi="Browallia New" w:cs="Browallia New"/>
          <w:sz w:val="32"/>
          <w:szCs w:val="32"/>
          <w:lang w:bidi="th-TH"/>
        </w:rPr>
        <w:t xml:space="preserve"> 3 </w:t>
      </w:r>
      <w:r w:rsidRPr="00645CB8">
        <w:rPr>
          <w:rFonts w:ascii="Browallia New" w:hAnsi="Browallia New" w:cs="Browallia New" w:hint="cs"/>
          <w:sz w:val="32"/>
          <w:szCs w:val="32"/>
          <w:cs/>
          <w:lang w:bidi="th-TH"/>
        </w:rPr>
        <w:t>หรือ</w:t>
      </w:r>
      <w:r w:rsidRPr="00645CB8">
        <w:rPr>
          <w:rFonts w:ascii="Browallia New" w:hAnsi="Browallia New" w:cs="Browallia New"/>
          <w:sz w:val="32"/>
          <w:szCs w:val="32"/>
          <w:lang w:bidi="th-TH"/>
        </w:rPr>
        <w:t>4</w:t>
      </w:r>
      <w:r w:rsidRPr="00645CB8">
        <w:rPr>
          <w:rFonts w:ascii="Browallia New" w:hAnsi="Browallia New" w:cs="Browallia New"/>
          <w:sz w:val="32"/>
          <w:szCs w:val="32"/>
          <w:cs/>
          <w:lang w:bidi="th-TH"/>
        </w:rPr>
        <w:t xml:space="preserve"> และได้รับความเห็นชอบจากผู้สอน </w:t>
      </w:r>
    </w:p>
    <w:p w14:paraId="0FC341F3" w14:textId="77777777" w:rsidR="00760111" w:rsidRPr="00645CB8" w:rsidRDefault="00A12562" w:rsidP="00BC14B5">
      <w:pPr>
        <w:ind w:left="1350"/>
        <w:jc w:val="thaiDistribute"/>
        <w:rPr>
          <w:rFonts w:ascii="Browallia New" w:hAnsi="Browallia New" w:cs="Browallia New"/>
          <w:sz w:val="32"/>
          <w:szCs w:val="32"/>
          <w:lang w:bidi="th-TH"/>
        </w:rPr>
      </w:pPr>
      <w:r w:rsidRPr="00645CB8">
        <w:rPr>
          <w:rFonts w:ascii="Browallia New" w:hAnsi="Browallia New" w:cs="Browallia New"/>
          <w:sz w:val="32"/>
          <w:szCs w:val="32"/>
          <w:cs/>
          <w:lang w:bidi="th-TH"/>
        </w:rPr>
        <w:t>หัวข้อพิเศษต่างๆ ทางด้านเทคโนโลยีสารสนเทศที่เหมาะสำหรับ การศึกษาอย่างละเอียดและการวิจัย หัวข้อพิเศษที่เลือกนี้เป็นอาจเปลี่ยนไปตามความต้องการของผู้เรียนและอาจารย์ผู้สอน โดยขึ้นอยู่กับสถานการณ์การเปลี่ยนแปลงด้านวิทยาการคอมพิวเตอร์ในปัจจุบัน</w:t>
      </w:r>
    </w:p>
    <w:p w14:paraId="50C5B608" w14:textId="77777777" w:rsidR="00BE3A1B" w:rsidRPr="00645CB8" w:rsidRDefault="00BE3A1B" w:rsidP="00BC14B5">
      <w:pPr>
        <w:ind w:left="1350"/>
        <w:jc w:val="thaiDistribute"/>
        <w:rPr>
          <w:rFonts w:ascii="Browallia New" w:hAnsi="Browallia New" w:cs="Browallia New"/>
          <w:sz w:val="32"/>
          <w:szCs w:val="32"/>
          <w:lang w:bidi="th-TH"/>
        </w:rPr>
      </w:pPr>
    </w:p>
    <w:p w14:paraId="4BE537EF" w14:textId="77777777" w:rsidR="00245A77" w:rsidRPr="00645CB8" w:rsidRDefault="00174A05" w:rsidP="002A716C">
      <w:pPr>
        <w:pStyle w:val="Footer"/>
        <w:numPr>
          <w:ilvl w:val="1"/>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rPr>
        <w:t>Faculty Members</w:t>
      </w:r>
    </w:p>
    <w:p w14:paraId="339F9C4C" w14:textId="77777777" w:rsidR="00174A05" w:rsidRPr="00645CB8" w:rsidRDefault="00174A05" w:rsidP="002A716C">
      <w:pPr>
        <w:pStyle w:val="Footer"/>
        <w:numPr>
          <w:ilvl w:val="2"/>
          <w:numId w:val="9"/>
        </w:numPr>
        <w:tabs>
          <w:tab w:val="clear" w:pos="4153"/>
          <w:tab w:val="clear" w:pos="8306"/>
        </w:tabs>
        <w:ind w:left="1440" w:hanging="630"/>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rPr>
        <w:t>Program Faculty Members</w:t>
      </w:r>
    </w:p>
    <w:p w14:paraId="0D3BEC99" w14:textId="77777777" w:rsidR="00174A05" w:rsidRPr="00645CB8" w:rsidRDefault="00174A05" w:rsidP="00F2172D">
      <w:pPr>
        <w:pStyle w:val="Footer"/>
        <w:numPr>
          <w:ilvl w:val="0"/>
          <w:numId w:val="12"/>
        </w:numPr>
        <w:tabs>
          <w:tab w:val="clear" w:pos="4153"/>
          <w:tab w:val="clear" w:pos="8306"/>
        </w:tabs>
        <w:ind w:left="180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Mr. </w:t>
      </w:r>
      <w:proofErr w:type="spellStart"/>
      <w:r w:rsidRPr="00645CB8">
        <w:rPr>
          <w:rFonts w:ascii="Browallia New" w:hAnsi="Browallia New" w:cs="Browallia New"/>
          <w:iCs/>
          <w:sz w:val="32"/>
          <w:szCs w:val="32"/>
          <w:lang w:bidi="th-TH"/>
        </w:rPr>
        <w:t>Suparwat</w:t>
      </w:r>
      <w:proofErr w:type="spellEnd"/>
      <w:r w:rsidRPr="00645CB8">
        <w:rPr>
          <w:rFonts w:ascii="Browallia New" w:hAnsi="Browallia New" w:cs="Browallia New"/>
          <w:iCs/>
          <w:sz w:val="32"/>
          <w:szCs w:val="32"/>
          <w:lang w:bidi="th-TH"/>
        </w:rPr>
        <w:t xml:space="preserve"> </w:t>
      </w:r>
      <w:proofErr w:type="spellStart"/>
      <w:r w:rsidRPr="00645CB8">
        <w:rPr>
          <w:rFonts w:ascii="Browallia New" w:hAnsi="Browallia New" w:cs="Browallia New"/>
          <w:iCs/>
          <w:sz w:val="32"/>
          <w:szCs w:val="32"/>
          <w:lang w:bidi="th-TH"/>
        </w:rPr>
        <w:t>Charoenvikrom</w:t>
      </w:r>
      <w:proofErr w:type="spellEnd"/>
      <w:r w:rsidRPr="00645CB8">
        <w:rPr>
          <w:rFonts w:ascii="Browallia New" w:hAnsi="Browallia New" w:cs="Browallia New"/>
          <w:iCs/>
          <w:sz w:val="32"/>
          <w:szCs w:val="32"/>
          <w:lang w:bidi="th-TH"/>
        </w:rPr>
        <w:t xml:space="preserve"> </w:t>
      </w:r>
      <w:r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r>
    </w:p>
    <w:p w14:paraId="4EF06D04"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M.S. (Computer Science) Assumption University,</w:t>
      </w:r>
      <w:r w:rsidR="00645CB8"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2000</w:t>
      </w:r>
    </w:p>
    <w:p w14:paraId="78931E92"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B.S. (Computer Science) Assumption University,</w:t>
      </w:r>
      <w:r w:rsidR="00645CB8"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1998</w:t>
      </w:r>
    </w:p>
    <w:p w14:paraId="3F08CB5D"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Academic Title: Faculty </w:t>
      </w:r>
      <w:r w:rsidR="002A3BF2" w:rsidRPr="00645CB8">
        <w:rPr>
          <w:rFonts w:ascii="Browallia New" w:hAnsi="Browallia New" w:cs="Browallia New"/>
          <w:iCs/>
          <w:sz w:val="32"/>
          <w:szCs w:val="32"/>
          <w:lang w:bidi="th-TH"/>
        </w:rPr>
        <w:t>M</w:t>
      </w:r>
      <w:r w:rsidR="0054012D" w:rsidRPr="00645CB8">
        <w:rPr>
          <w:rFonts w:ascii="Browallia New" w:hAnsi="Browallia New" w:cs="Browallia New"/>
          <w:iCs/>
          <w:sz w:val="32"/>
          <w:szCs w:val="32"/>
          <w:lang w:bidi="th-TH"/>
        </w:rPr>
        <w:t>ember</w:t>
      </w:r>
    </w:p>
    <w:p w14:paraId="4F6E803B" w14:textId="77777777" w:rsidR="00174A05" w:rsidRPr="00645CB8" w:rsidRDefault="00174A05" w:rsidP="00316E43">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Teaching load: 6 hrs./week</w:t>
      </w:r>
    </w:p>
    <w:p w14:paraId="5D3A4248" w14:textId="77777777" w:rsidR="00174A05" w:rsidRPr="00645CB8" w:rsidRDefault="00174A05" w:rsidP="00F2172D">
      <w:pPr>
        <w:pStyle w:val="Footer"/>
        <w:numPr>
          <w:ilvl w:val="0"/>
          <w:numId w:val="12"/>
        </w:numPr>
        <w:tabs>
          <w:tab w:val="clear" w:pos="4153"/>
          <w:tab w:val="clear" w:pos="8306"/>
        </w:tabs>
        <w:ind w:left="180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 Mr. </w:t>
      </w:r>
      <w:proofErr w:type="spellStart"/>
      <w:r w:rsidRPr="00645CB8">
        <w:rPr>
          <w:rFonts w:ascii="Browallia New" w:hAnsi="Browallia New" w:cs="Browallia New"/>
          <w:iCs/>
          <w:sz w:val="32"/>
          <w:szCs w:val="32"/>
          <w:lang w:bidi="th-TH"/>
        </w:rPr>
        <w:t>Chayapol</w:t>
      </w:r>
      <w:proofErr w:type="spellEnd"/>
      <w:r w:rsidRPr="00645CB8">
        <w:rPr>
          <w:rFonts w:ascii="Browallia New" w:hAnsi="Browallia New" w:cs="Browallia New"/>
          <w:iCs/>
          <w:sz w:val="32"/>
          <w:szCs w:val="32"/>
          <w:lang w:bidi="th-TH"/>
        </w:rPr>
        <w:t xml:space="preserve"> </w:t>
      </w:r>
      <w:proofErr w:type="spellStart"/>
      <w:r w:rsidRPr="00645CB8">
        <w:rPr>
          <w:rFonts w:ascii="Browallia New" w:hAnsi="Browallia New" w:cs="Browallia New"/>
          <w:iCs/>
          <w:sz w:val="32"/>
          <w:szCs w:val="32"/>
          <w:lang w:bidi="th-TH"/>
        </w:rPr>
        <w:t>Moemeng</w:t>
      </w:r>
      <w:proofErr w:type="spellEnd"/>
      <w:r w:rsidRPr="00645CB8">
        <w:rPr>
          <w:rFonts w:ascii="Browallia New" w:hAnsi="Browallia New" w:cs="Browallia New"/>
          <w:iCs/>
          <w:sz w:val="32"/>
          <w:szCs w:val="32"/>
          <w:lang w:bidi="th-TH"/>
        </w:rPr>
        <w:t xml:space="preserve"> </w:t>
      </w:r>
      <w:r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r>
    </w:p>
    <w:p w14:paraId="1F0D9EBF"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M.S. (Computer Science) Assumption University, 2000</w:t>
      </w:r>
    </w:p>
    <w:p w14:paraId="688FD003"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B.S. (Computer Science) Assumption University,</w:t>
      </w:r>
      <w:r w:rsidR="00645CB8"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1998</w:t>
      </w:r>
    </w:p>
    <w:p w14:paraId="702BFFFE"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Academic Title: Faculty </w:t>
      </w:r>
      <w:r w:rsidR="002A3BF2" w:rsidRPr="00645CB8">
        <w:rPr>
          <w:rFonts w:ascii="Browallia New" w:hAnsi="Browallia New" w:cs="Browallia New"/>
          <w:iCs/>
          <w:sz w:val="32"/>
          <w:szCs w:val="32"/>
          <w:lang w:bidi="th-TH"/>
        </w:rPr>
        <w:t>M</w:t>
      </w:r>
      <w:r w:rsidRPr="00645CB8">
        <w:rPr>
          <w:rFonts w:ascii="Browallia New" w:hAnsi="Browallia New" w:cs="Browallia New"/>
          <w:iCs/>
          <w:sz w:val="32"/>
          <w:szCs w:val="32"/>
          <w:lang w:bidi="th-TH"/>
        </w:rPr>
        <w:t>ember</w:t>
      </w:r>
    </w:p>
    <w:p w14:paraId="6308AB9B" w14:textId="77777777" w:rsidR="00174A05" w:rsidRPr="00645CB8" w:rsidRDefault="00174A05" w:rsidP="00316E43">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Teaching load: 12 hrs./week</w:t>
      </w:r>
    </w:p>
    <w:p w14:paraId="5EAC4EB8" w14:textId="77777777" w:rsidR="00174A05" w:rsidRPr="00645CB8" w:rsidRDefault="00174A05" w:rsidP="00F2172D">
      <w:pPr>
        <w:pStyle w:val="Footer"/>
        <w:numPr>
          <w:ilvl w:val="0"/>
          <w:numId w:val="12"/>
        </w:numPr>
        <w:tabs>
          <w:tab w:val="clear" w:pos="4153"/>
          <w:tab w:val="clear" w:pos="8306"/>
        </w:tabs>
        <w:ind w:left="180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Mr. </w:t>
      </w:r>
      <w:proofErr w:type="spellStart"/>
      <w:r w:rsidRPr="00645CB8">
        <w:rPr>
          <w:rFonts w:ascii="Browallia New" w:hAnsi="Browallia New" w:cs="Browallia New"/>
          <w:iCs/>
          <w:sz w:val="32"/>
          <w:szCs w:val="32"/>
          <w:lang w:bidi="th-TH"/>
        </w:rPr>
        <w:t>Pawut</w:t>
      </w:r>
      <w:proofErr w:type="spellEnd"/>
      <w:r w:rsidRPr="00645CB8">
        <w:rPr>
          <w:rFonts w:ascii="Browallia New" w:hAnsi="Browallia New" w:cs="Browallia New"/>
          <w:iCs/>
          <w:sz w:val="32"/>
          <w:szCs w:val="32"/>
          <w:lang w:bidi="th-TH"/>
        </w:rPr>
        <w:t xml:space="preserve"> </w:t>
      </w:r>
      <w:proofErr w:type="spellStart"/>
      <w:r w:rsidRPr="00645CB8">
        <w:rPr>
          <w:rFonts w:ascii="Browallia New" w:hAnsi="Browallia New" w:cs="Browallia New"/>
          <w:iCs/>
          <w:sz w:val="32"/>
          <w:szCs w:val="32"/>
          <w:lang w:bidi="th-TH"/>
        </w:rPr>
        <w:t>Satitsuksanoh</w:t>
      </w:r>
      <w:proofErr w:type="spellEnd"/>
      <w:r w:rsidRPr="00645CB8">
        <w:rPr>
          <w:rFonts w:ascii="Browallia New" w:hAnsi="Browallia New" w:cs="Browallia New"/>
          <w:iCs/>
          <w:sz w:val="32"/>
          <w:szCs w:val="32"/>
          <w:lang w:bidi="th-TH"/>
        </w:rPr>
        <w:t xml:space="preserve"> </w:t>
      </w:r>
      <w:r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r>
    </w:p>
    <w:p w14:paraId="1354DAE3"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M.S. (Computer Science) Assumption University,</w:t>
      </w:r>
      <w:r w:rsidR="00645CB8"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1998</w:t>
      </w:r>
    </w:p>
    <w:p w14:paraId="395DFB79"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B.S. (Computer Science)</w:t>
      </w:r>
      <w:r w:rsidR="00645CB8"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Assumption University, 1995</w:t>
      </w:r>
    </w:p>
    <w:p w14:paraId="658535F5"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Academic Title: Faculty </w:t>
      </w:r>
      <w:r w:rsidR="002A3BF2" w:rsidRPr="00645CB8">
        <w:rPr>
          <w:rFonts w:ascii="Browallia New" w:hAnsi="Browallia New" w:cs="Browallia New"/>
          <w:iCs/>
          <w:sz w:val="32"/>
          <w:szCs w:val="32"/>
          <w:lang w:bidi="th-TH"/>
        </w:rPr>
        <w:t>M</w:t>
      </w:r>
      <w:r w:rsidRPr="00645CB8">
        <w:rPr>
          <w:rFonts w:ascii="Browallia New" w:hAnsi="Browallia New" w:cs="Browallia New"/>
          <w:iCs/>
          <w:sz w:val="32"/>
          <w:szCs w:val="32"/>
          <w:lang w:bidi="th-TH"/>
        </w:rPr>
        <w:t xml:space="preserve">ember </w:t>
      </w:r>
    </w:p>
    <w:p w14:paraId="4273F283" w14:textId="77777777" w:rsidR="00174A05" w:rsidRPr="00645CB8" w:rsidRDefault="00174A05" w:rsidP="00316E43">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Teaching load: 12 hrs./week</w:t>
      </w:r>
    </w:p>
    <w:p w14:paraId="752B64C0" w14:textId="77777777" w:rsidR="00174A05" w:rsidRPr="00645CB8" w:rsidRDefault="00174A05" w:rsidP="00C466FC">
      <w:pPr>
        <w:pStyle w:val="Footer"/>
        <w:numPr>
          <w:ilvl w:val="0"/>
          <w:numId w:val="12"/>
        </w:numPr>
        <w:tabs>
          <w:tab w:val="clear" w:pos="4153"/>
          <w:tab w:val="clear" w:pos="8306"/>
        </w:tabs>
        <w:ind w:left="180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Mr. </w:t>
      </w:r>
      <w:proofErr w:type="spellStart"/>
      <w:r w:rsidRPr="00645CB8">
        <w:rPr>
          <w:rFonts w:ascii="Browallia New" w:hAnsi="Browallia New" w:cs="Browallia New"/>
          <w:iCs/>
          <w:sz w:val="32"/>
          <w:szCs w:val="32"/>
          <w:lang w:bidi="th-TH"/>
        </w:rPr>
        <w:t>Thanachai</w:t>
      </w:r>
      <w:proofErr w:type="spellEnd"/>
      <w:r w:rsidRPr="00645CB8">
        <w:rPr>
          <w:rFonts w:ascii="Browallia New" w:hAnsi="Browallia New" w:cs="Browallia New"/>
          <w:iCs/>
          <w:sz w:val="32"/>
          <w:szCs w:val="32"/>
          <w:lang w:bidi="th-TH"/>
        </w:rPr>
        <w:t xml:space="preserve"> </w:t>
      </w:r>
      <w:proofErr w:type="spellStart"/>
      <w:r w:rsidRPr="00645CB8">
        <w:rPr>
          <w:rFonts w:ascii="Browallia New" w:hAnsi="Browallia New" w:cs="Browallia New"/>
          <w:iCs/>
          <w:sz w:val="32"/>
          <w:szCs w:val="32"/>
          <w:lang w:bidi="th-TH"/>
        </w:rPr>
        <w:t>Thumthaworn</w:t>
      </w:r>
      <w:proofErr w:type="spellEnd"/>
      <w:r w:rsidRPr="00645CB8">
        <w:rPr>
          <w:rFonts w:ascii="Browallia New" w:hAnsi="Browallia New" w:cs="Browallia New"/>
          <w:iCs/>
          <w:sz w:val="32"/>
          <w:szCs w:val="32"/>
          <w:lang w:bidi="th-TH"/>
        </w:rPr>
        <w:t xml:space="preserve"> </w:t>
      </w:r>
    </w:p>
    <w:p w14:paraId="1CC51FCD" w14:textId="77777777" w:rsidR="00174A05" w:rsidRPr="00645CB8" w:rsidRDefault="00174A05" w:rsidP="00377854">
      <w:pPr>
        <w:pStyle w:val="Footer"/>
        <w:tabs>
          <w:tab w:val="clear" w:pos="4153"/>
          <w:tab w:val="clear" w:pos="8306"/>
        </w:tabs>
        <w:ind w:left="1980"/>
        <w:jc w:val="thaiDistribute"/>
        <w:rPr>
          <w:rFonts w:ascii="Browallia New" w:hAnsi="Browallia New" w:cs="Browallia New"/>
          <w:iCs/>
          <w:spacing w:val="-4"/>
          <w:sz w:val="32"/>
          <w:szCs w:val="32"/>
          <w:lang w:bidi="th-TH"/>
        </w:rPr>
      </w:pPr>
      <w:r w:rsidRPr="00645CB8">
        <w:rPr>
          <w:rFonts w:ascii="Browallia New" w:hAnsi="Browallia New" w:cs="Browallia New"/>
          <w:iCs/>
          <w:spacing w:val="-4"/>
          <w:sz w:val="32"/>
          <w:szCs w:val="32"/>
          <w:lang w:bidi="th-TH"/>
        </w:rPr>
        <w:t>Ph.D. (Electrical Engineering) London South Bank University,</w:t>
      </w:r>
      <w:r w:rsidR="0043462D" w:rsidRPr="00645CB8">
        <w:rPr>
          <w:rFonts w:ascii="Browallia New" w:hAnsi="Browallia New" w:cs="Browallia New"/>
          <w:iCs/>
          <w:spacing w:val="-4"/>
          <w:sz w:val="32"/>
          <w:szCs w:val="32"/>
          <w:lang w:bidi="th-TH"/>
        </w:rPr>
        <w:t xml:space="preserve"> UK, </w:t>
      </w:r>
      <w:r w:rsidRPr="00645CB8">
        <w:rPr>
          <w:rFonts w:ascii="Browallia New" w:hAnsi="Browallia New" w:cs="Browallia New"/>
          <w:iCs/>
          <w:spacing w:val="-4"/>
          <w:sz w:val="32"/>
          <w:szCs w:val="32"/>
          <w:lang w:bidi="th-TH"/>
        </w:rPr>
        <w:t>2014</w:t>
      </w:r>
    </w:p>
    <w:p w14:paraId="5161AD4D" w14:textId="77777777" w:rsidR="0054012D" w:rsidRPr="00645CB8" w:rsidRDefault="0054012D" w:rsidP="00377854">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pacing w:val="-4"/>
          <w:sz w:val="32"/>
          <w:szCs w:val="32"/>
          <w:lang w:bidi="th-TH"/>
        </w:rPr>
        <w:t>M.Sc. (Telecommunications and Computer Network Engineering)</w:t>
      </w:r>
      <w:r w:rsidR="00645CB8" w:rsidRPr="00645CB8">
        <w:rPr>
          <w:rFonts w:ascii="Browallia New" w:hAnsi="Browallia New" w:cs="Browallia New" w:hint="cs"/>
          <w:iCs/>
          <w:spacing w:val="-4"/>
          <w:sz w:val="32"/>
          <w:szCs w:val="32"/>
          <w:cs/>
          <w:lang w:bidi="th-TH"/>
        </w:rPr>
        <w:t xml:space="preserve"> </w:t>
      </w:r>
      <w:r w:rsidR="00536BDF" w:rsidRPr="00645CB8">
        <w:rPr>
          <w:rFonts w:ascii="Browallia New" w:hAnsi="Browallia New" w:cs="Browallia New"/>
          <w:sz w:val="32"/>
          <w:szCs w:val="32"/>
          <w:lang w:bidi="th-TH"/>
        </w:rPr>
        <w:t>(Distinction)</w:t>
      </w:r>
      <w:r w:rsidRPr="00645CB8">
        <w:rPr>
          <w:rFonts w:ascii="Browallia New" w:hAnsi="Browallia New" w:cs="Browallia New"/>
          <w:iCs/>
          <w:spacing w:val="-4"/>
          <w:sz w:val="32"/>
          <w:szCs w:val="32"/>
          <w:lang w:bidi="th-TH"/>
        </w:rPr>
        <w:t xml:space="preserve"> London South</w:t>
      </w:r>
      <w:r w:rsidRPr="00645CB8">
        <w:rPr>
          <w:rFonts w:ascii="Browallia New" w:hAnsi="Browallia New" w:cs="Browallia New"/>
          <w:iCs/>
          <w:sz w:val="32"/>
          <w:szCs w:val="32"/>
          <w:lang w:bidi="th-TH"/>
        </w:rPr>
        <w:t xml:space="preserve"> Bank University, </w:t>
      </w:r>
      <w:r w:rsidR="00A26994" w:rsidRPr="00645CB8">
        <w:rPr>
          <w:rFonts w:ascii="Browallia New" w:hAnsi="Browallia New" w:cs="Browallia New"/>
          <w:iCs/>
          <w:sz w:val="32"/>
          <w:szCs w:val="32"/>
          <w:lang w:bidi="th-TH"/>
        </w:rPr>
        <w:t>U</w:t>
      </w:r>
      <w:r w:rsidR="0066718F" w:rsidRPr="00645CB8">
        <w:rPr>
          <w:rFonts w:ascii="Browallia New" w:hAnsi="Browallia New" w:cs="Browallia New"/>
          <w:iCs/>
          <w:sz w:val="32"/>
          <w:szCs w:val="32"/>
          <w:lang w:bidi="th-TH"/>
        </w:rPr>
        <w:t>K</w:t>
      </w:r>
      <w:r w:rsidRPr="00645CB8">
        <w:rPr>
          <w:rFonts w:ascii="Browallia New" w:hAnsi="Browallia New" w:cs="Browallia New"/>
          <w:iCs/>
          <w:sz w:val="32"/>
          <w:szCs w:val="32"/>
          <w:lang w:bidi="th-TH"/>
        </w:rPr>
        <w:t>, 1998</w:t>
      </w:r>
    </w:p>
    <w:p w14:paraId="2B4234CC" w14:textId="77777777" w:rsidR="00174A05" w:rsidRPr="00645CB8" w:rsidRDefault="00174A05" w:rsidP="00377854">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B.S. (Computer Science) Assumption University, 1996</w:t>
      </w:r>
    </w:p>
    <w:p w14:paraId="25F03713" w14:textId="77777777" w:rsidR="00174A05" w:rsidRPr="00645CB8" w:rsidRDefault="00174A05" w:rsidP="00377854">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Academic Title: Assista</w:t>
      </w:r>
      <w:r w:rsidR="0066718F" w:rsidRPr="00645CB8">
        <w:rPr>
          <w:rFonts w:ascii="Browallia New" w:hAnsi="Browallia New" w:cs="Browallia New"/>
          <w:iCs/>
          <w:sz w:val="32"/>
          <w:szCs w:val="32"/>
          <w:lang w:bidi="th-TH"/>
        </w:rPr>
        <w:t>nt</w:t>
      </w:r>
      <w:r w:rsidRPr="00645CB8">
        <w:rPr>
          <w:rFonts w:ascii="Browallia New" w:hAnsi="Browallia New" w:cs="Browallia New"/>
          <w:iCs/>
          <w:sz w:val="32"/>
          <w:szCs w:val="32"/>
          <w:lang w:bidi="th-TH"/>
        </w:rPr>
        <w:t xml:space="preserve"> Professor</w:t>
      </w:r>
    </w:p>
    <w:p w14:paraId="0B7D99E4" w14:textId="77777777" w:rsidR="00D60B76" w:rsidRPr="00645CB8" w:rsidRDefault="00174A05" w:rsidP="00496D68">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Teaching load: </w:t>
      </w:r>
      <w:r w:rsidR="00C3039B" w:rsidRPr="00645CB8">
        <w:rPr>
          <w:rFonts w:ascii="Browallia New" w:hAnsi="Browallia New" w:cs="Browallia New"/>
          <w:iCs/>
          <w:sz w:val="32"/>
          <w:szCs w:val="32"/>
          <w:lang w:bidi="th-TH"/>
        </w:rPr>
        <w:t>12</w:t>
      </w:r>
      <w:r w:rsidRPr="00645CB8">
        <w:rPr>
          <w:rFonts w:ascii="Browallia New" w:hAnsi="Browallia New" w:cs="Browallia New"/>
          <w:iCs/>
          <w:sz w:val="32"/>
          <w:szCs w:val="32"/>
          <w:lang w:bidi="th-TH"/>
        </w:rPr>
        <w:t xml:space="preserve"> hrs./week</w:t>
      </w:r>
    </w:p>
    <w:p w14:paraId="6C8565F7" w14:textId="77777777" w:rsidR="00C3039B" w:rsidRPr="00645CB8" w:rsidRDefault="00C3039B" w:rsidP="00F2172D">
      <w:pPr>
        <w:pStyle w:val="Footer"/>
        <w:numPr>
          <w:ilvl w:val="0"/>
          <w:numId w:val="12"/>
        </w:numPr>
        <w:tabs>
          <w:tab w:val="clear" w:pos="4153"/>
          <w:tab w:val="clear" w:pos="8306"/>
        </w:tabs>
        <w:ind w:left="180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Mr. Dobri Atanassov </w:t>
      </w:r>
      <w:proofErr w:type="spellStart"/>
      <w:r w:rsidRPr="00645CB8">
        <w:rPr>
          <w:rFonts w:ascii="Browallia New" w:hAnsi="Browallia New" w:cs="Browallia New"/>
          <w:iCs/>
          <w:sz w:val="32"/>
          <w:szCs w:val="32"/>
          <w:lang w:bidi="th-TH"/>
        </w:rPr>
        <w:t>Batovski</w:t>
      </w:r>
      <w:proofErr w:type="spellEnd"/>
      <w:r w:rsidRPr="00645CB8">
        <w:rPr>
          <w:rFonts w:ascii="Browallia New" w:hAnsi="Browallia New" w:cs="Browallia New"/>
          <w:iCs/>
          <w:sz w:val="32"/>
          <w:szCs w:val="32"/>
          <w:lang w:bidi="th-TH"/>
        </w:rPr>
        <w:t xml:space="preserve"> </w:t>
      </w:r>
    </w:p>
    <w:p w14:paraId="54A5A007" w14:textId="77777777" w:rsidR="00C3039B" w:rsidRPr="00645CB8" w:rsidRDefault="00C3039B" w:rsidP="00C3039B">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Ph.D. (Physics)</w:t>
      </w:r>
      <w:r w:rsidR="00645CB8"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Sofia University, Bulgaria</w:t>
      </w:r>
      <w:r w:rsidR="0049306D" w:rsidRPr="00645CB8">
        <w:rPr>
          <w:rFonts w:ascii="Browallia New" w:hAnsi="Browallia New" w:cs="Browallia New"/>
          <w:iCs/>
          <w:sz w:val="32"/>
          <w:szCs w:val="32"/>
          <w:lang w:bidi="th-TH"/>
        </w:rPr>
        <w:t>,</w:t>
      </w:r>
      <w:r w:rsidRPr="00645CB8">
        <w:rPr>
          <w:rFonts w:ascii="Browallia New" w:hAnsi="Browallia New" w:cs="Browallia New"/>
          <w:iCs/>
          <w:sz w:val="32"/>
          <w:szCs w:val="32"/>
          <w:lang w:bidi="th-TH"/>
        </w:rPr>
        <w:t xml:space="preserve"> 199</w:t>
      </w:r>
      <w:r w:rsidR="00951C31" w:rsidRPr="00645CB8">
        <w:rPr>
          <w:rFonts w:ascii="Browallia New" w:hAnsi="Browallia New" w:cs="Browallia New"/>
          <w:iCs/>
          <w:sz w:val="32"/>
          <w:szCs w:val="32"/>
          <w:lang w:bidi="th-TH"/>
        </w:rPr>
        <w:t>5</w:t>
      </w:r>
    </w:p>
    <w:p w14:paraId="70F90A93" w14:textId="77777777" w:rsidR="00C3039B" w:rsidRPr="00645CB8" w:rsidRDefault="00C3039B" w:rsidP="00C3039B">
      <w:pPr>
        <w:pStyle w:val="Footer"/>
        <w:tabs>
          <w:tab w:val="clear" w:pos="4153"/>
          <w:tab w:val="clear" w:pos="8306"/>
        </w:tabs>
        <w:ind w:left="1980"/>
        <w:jc w:val="thaiDistribute"/>
        <w:rPr>
          <w:rFonts w:ascii="Browallia New" w:hAnsi="Browallia New" w:cs="Browallia New"/>
          <w:iCs/>
          <w:sz w:val="32"/>
          <w:szCs w:val="32"/>
          <w:cs/>
          <w:lang w:bidi="th-TH"/>
        </w:rPr>
      </w:pPr>
      <w:r w:rsidRPr="00645CB8">
        <w:rPr>
          <w:rFonts w:ascii="Browallia New" w:hAnsi="Browallia New" w:cs="Browallia New"/>
          <w:iCs/>
          <w:sz w:val="32"/>
          <w:szCs w:val="32"/>
          <w:lang w:bidi="th-TH"/>
        </w:rPr>
        <w:t>M.Sc. (Engineering Physics</w:t>
      </w:r>
      <w:r w:rsidR="00951C31" w:rsidRPr="00645CB8">
        <w:rPr>
          <w:rFonts w:ascii="Browallia New" w:hAnsi="Browallia New" w:cs="Browallia New"/>
          <w:iCs/>
          <w:sz w:val="32"/>
          <w:szCs w:val="32"/>
          <w:lang w:bidi="th-TH"/>
        </w:rPr>
        <w:t xml:space="preserve"> Microelect</w:t>
      </w:r>
      <w:r w:rsidR="00377809" w:rsidRPr="00645CB8">
        <w:rPr>
          <w:rFonts w:ascii="Browallia New" w:hAnsi="Browallia New" w:cs="Browallia New"/>
          <w:iCs/>
          <w:sz w:val="32"/>
          <w:szCs w:val="32"/>
          <w:lang w:bidi="th-TH"/>
        </w:rPr>
        <w:t>ronics</w:t>
      </w:r>
      <w:r w:rsidRPr="00645CB8">
        <w:rPr>
          <w:rFonts w:ascii="Browallia New" w:hAnsi="Browallia New" w:cs="Browallia New"/>
          <w:iCs/>
          <w:sz w:val="32"/>
          <w:szCs w:val="32"/>
          <w:lang w:bidi="th-TH"/>
        </w:rPr>
        <w:t>) Sofia University, Bulgaria, 1988</w:t>
      </w:r>
    </w:p>
    <w:p w14:paraId="1D17A809" w14:textId="77777777" w:rsidR="00C3039B" w:rsidRPr="00645CB8" w:rsidRDefault="00C3039B" w:rsidP="00C3039B">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B.S. (Engineering Physics) Sofia University, Bulgaria, 1986</w:t>
      </w:r>
    </w:p>
    <w:p w14:paraId="2F9613D9" w14:textId="77777777" w:rsidR="00C3039B" w:rsidRPr="00645CB8" w:rsidRDefault="00C3039B" w:rsidP="00C3039B">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lastRenderedPageBreak/>
        <w:t>Academic Title: Assistant Professor</w:t>
      </w:r>
    </w:p>
    <w:p w14:paraId="2B84369D" w14:textId="77777777" w:rsidR="00C3039B" w:rsidRPr="00645CB8" w:rsidRDefault="00C3039B" w:rsidP="00C3039B">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Teaching load: 12 hrs./week</w:t>
      </w:r>
    </w:p>
    <w:p w14:paraId="0A2FE328" w14:textId="77777777" w:rsidR="00174A05" w:rsidRPr="00645CB8" w:rsidRDefault="00174A05" w:rsidP="002A716C">
      <w:pPr>
        <w:pStyle w:val="Footer"/>
        <w:numPr>
          <w:ilvl w:val="2"/>
          <w:numId w:val="9"/>
        </w:numPr>
        <w:tabs>
          <w:tab w:val="clear" w:pos="4153"/>
          <w:tab w:val="clear" w:pos="8306"/>
        </w:tabs>
        <w:ind w:left="1440" w:hanging="630"/>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rPr>
        <w:t>Full-time Faculty Members</w:t>
      </w:r>
    </w:p>
    <w:p w14:paraId="6A2A18E5" w14:textId="77777777" w:rsidR="00174A05" w:rsidRPr="00645CB8" w:rsidRDefault="00174A05" w:rsidP="00F2172D">
      <w:pPr>
        <w:pStyle w:val="Footer"/>
        <w:numPr>
          <w:ilvl w:val="0"/>
          <w:numId w:val="13"/>
        </w:numPr>
        <w:tabs>
          <w:tab w:val="clear" w:pos="4153"/>
          <w:tab w:val="clear" w:pos="8306"/>
        </w:tabs>
        <w:ind w:left="180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Mr. </w:t>
      </w:r>
      <w:proofErr w:type="spellStart"/>
      <w:r w:rsidRPr="00645CB8">
        <w:rPr>
          <w:rFonts w:ascii="Browallia New" w:hAnsi="Browallia New" w:cs="Browallia New"/>
          <w:iCs/>
          <w:sz w:val="32"/>
          <w:szCs w:val="32"/>
          <w:lang w:bidi="th-TH"/>
        </w:rPr>
        <w:t>Suparwat</w:t>
      </w:r>
      <w:proofErr w:type="spellEnd"/>
      <w:r w:rsidRPr="00645CB8">
        <w:rPr>
          <w:rFonts w:ascii="Browallia New" w:hAnsi="Browallia New" w:cs="Browallia New"/>
          <w:iCs/>
          <w:sz w:val="32"/>
          <w:szCs w:val="32"/>
          <w:lang w:bidi="th-TH"/>
        </w:rPr>
        <w:t xml:space="preserve"> </w:t>
      </w:r>
      <w:proofErr w:type="spellStart"/>
      <w:r w:rsidRPr="00645CB8">
        <w:rPr>
          <w:rFonts w:ascii="Browallia New" w:hAnsi="Browallia New" w:cs="Browallia New"/>
          <w:iCs/>
          <w:sz w:val="32"/>
          <w:szCs w:val="32"/>
          <w:lang w:bidi="th-TH"/>
        </w:rPr>
        <w:t>Charoenvikrom</w:t>
      </w:r>
      <w:proofErr w:type="spellEnd"/>
      <w:r w:rsidRPr="00645CB8">
        <w:rPr>
          <w:rFonts w:ascii="Browallia New" w:hAnsi="Browallia New" w:cs="Browallia New"/>
          <w:iCs/>
          <w:sz w:val="32"/>
          <w:szCs w:val="32"/>
          <w:lang w:bidi="th-TH"/>
        </w:rPr>
        <w:t xml:space="preserve"> </w:t>
      </w:r>
    </w:p>
    <w:p w14:paraId="6C09FF33"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M.S. (Computer Science) Assumption University,</w:t>
      </w:r>
      <w:r w:rsidR="00645CB8"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2000</w:t>
      </w:r>
    </w:p>
    <w:p w14:paraId="56904AF3"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B.S. (Computer Science) Assumption University, 1998</w:t>
      </w:r>
    </w:p>
    <w:p w14:paraId="78983D31"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Academic Title: Faculty </w:t>
      </w:r>
      <w:r w:rsidR="00147FFA" w:rsidRPr="00645CB8">
        <w:rPr>
          <w:rFonts w:ascii="Browallia New" w:hAnsi="Browallia New" w:cs="Browallia New"/>
          <w:iCs/>
          <w:sz w:val="32"/>
          <w:szCs w:val="32"/>
          <w:lang w:bidi="th-TH"/>
        </w:rPr>
        <w:t>M</w:t>
      </w:r>
      <w:r w:rsidR="00C866A8" w:rsidRPr="00645CB8">
        <w:rPr>
          <w:rFonts w:ascii="Browallia New" w:hAnsi="Browallia New" w:cs="Browallia New"/>
          <w:iCs/>
          <w:sz w:val="32"/>
          <w:szCs w:val="32"/>
          <w:lang w:bidi="th-TH"/>
        </w:rPr>
        <w:t>ember</w:t>
      </w:r>
    </w:p>
    <w:p w14:paraId="037076BE" w14:textId="77777777" w:rsidR="00174A05" w:rsidRPr="00645CB8" w:rsidRDefault="00174A05" w:rsidP="00316E43">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Teaching load: 6 hrs./week</w:t>
      </w:r>
    </w:p>
    <w:p w14:paraId="0C8806E8" w14:textId="77777777" w:rsidR="00174A05" w:rsidRPr="00645CB8" w:rsidRDefault="00174A05" w:rsidP="00F2172D">
      <w:pPr>
        <w:pStyle w:val="Footer"/>
        <w:numPr>
          <w:ilvl w:val="0"/>
          <w:numId w:val="13"/>
        </w:numPr>
        <w:tabs>
          <w:tab w:val="clear" w:pos="4153"/>
          <w:tab w:val="clear" w:pos="8306"/>
        </w:tabs>
        <w:ind w:left="180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Mr. </w:t>
      </w:r>
      <w:proofErr w:type="spellStart"/>
      <w:r w:rsidRPr="00645CB8">
        <w:rPr>
          <w:rFonts w:ascii="Browallia New" w:hAnsi="Browallia New" w:cs="Browallia New"/>
          <w:iCs/>
          <w:sz w:val="32"/>
          <w:szCs w:val="32"/>
          <w:lang w:bidi="th-TH"/>
        </w:rPr>
        <w:t>Chayapol</w:t>
      </w:r>
      <w:proofErr w:type="spellEnd"/>
      <w:r w:rsidRPr="00645CB8">
        <w:rPr>
          <w:rFonts w:ascii="Browallia New" w:hAnsi="Browallia New" w:cs="Browallia New"/>
          <w:iCs/>
          <w:sz w:val="32"/>
          <w:szCs w:val="32"/>
          <w:lang w:bidi="th-TH"/>
        </w:rPr>
        <w:t xml:space="preserve"> </w:t>
      </w:r>
      <w:proofErr w:type="spellStart"/>
      <w:r w:rsidRPr="00645CB8">
        <w:rPr>
          <w:rFonts w:ascii="Browallia New" w:hAnsi="Browallia New" w:cs="Browallia New"/>
          <w:iCs/>
          <w:sz w:val="32"/>
          <w:szCs w:val="32"/>
          <w:lang w:bidi="th-TH"/>
        </w:rPr>
        <w:t>Moemeng</w:t>
      </w:r>
      <w:proofErr w:type="spellEnd"/>
      <w:r w:rsidRPr="00645CB8">
        <w:rPr>
          <w:rFonts w:ascii="Browallia New" w:hAnsi="Browallia New" w:cs="Browallia New"/>
          <w:iCs/>
          <w:sz w:val="32"/>
          <w:szCs w:val="32"/>
          <w:lang w:bidi="th-TH"/>
        </w:rPr>
        <w:t xml:space="preserve"> </w:t>
      </w:r>
    </w:p>
    <w:p w14:paraId="597DA861"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M.S. (Computer Science) Assumption University,</w:t>
      </w:r>
      <w:r w:rsidR="00645CB8"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2000</w:t>
      </w:r>
    </w:p>
    <w:p w14:paraId="44B1709F"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B.S. (Computer Science)</w:t>
      </w:r>
      <w:r w:rsidR="00645CB8"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Assumption University,</w:t>
      </w:r>
      <w:r w:rsidR="00645CB8"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1998</w:t>
      </w:r>
    </w:p>
    <w:p w14:paraId="663A665E"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Academic Title: Faculty </w:t>
      </w:r>
      <w:r w:rsidR="00147FFA" w:rsidRPr="00645CB8">
        <w:rPr>
          <w:rFonts w:ascii="Browallia New" w:hAnsi="Browallia New" w:cs="Browallia New"/>
          <w:iCs/>
          <w:sz w:val="32"/>
          <w:szCs w:val="32"/>
          <w:lang w:bidi="th-TH"/>
        </w:rPr>
        <w:t>M</w:t>
      </w:r>
      <w:r w:rsidRPr="00645CB8">
        <w:rPr>
          <w:rFonts w:ascii="Browallia New" w:hAnsi="Browallia New" w:cs="Browallia New"/>
          <w:iCs/>
          <w:sz w:val="32"/>
          <w:szCs w:val="32"/>
          <w:lang w:bidi="th-TH"/>
        </w:rPr>
        <w:t>ember</w:t>
      </w:r>
    </w:p>
    <w:p w14:paraId="6975FF7C" w14:textId="77777777" w:rsidR="00174A05" w:rsidRPr="00645CB8" w:rsidRDefault="00174A05" w:rsidP="00316E43">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Teaching load: 1</w:t>
      </w:r>
      <w:r w:rsidR="00026A8C" w:rsidRPr="00645CB8">
        <w:rPr>
          <w:rFonts w:ascii="Browallia New" w:hAnsi="Browallia New" w:cs="Browallia New"/>
          <w:iCs/>
          <w:sz w:val="32"/>
          <w:szCs w:val="32"/>
          <w:lang w:bidi="th-TH"/>
        </w:rPr>
        <w:t>2</w:t>
      </w:r>
      <w:r w:rsidRPr="00645CB8">
        <w:rPr>
          <w:rFonts w:ascii="Browallia New" w:hAnsi="Browallia New" w:cs="Browallia New"/>
          <w:iCs/>
          <w:sz w:val="32"/>
          <w:szCs w:val="32"/>
          <w:lang w:bidi="th-TH"/>
        </w:rPr>
        <w:t xml:space="preserve"> hrs./week</w:t>
      </w:r>
    </w:p>
    <w:p w14:paraId="6ED721FE" w14:textId="77777777" w:rsidR="00174A05" w:rsidRPr="00645CB8" w:rsidRDefault="00174A05" w:rsidP="00F2172D">
      <w:pPr>
        <w:pStyle w:val="Footer"/>
        <w:numPr>
          <w:ilvl w:val="0"/>
          <w:numId w:val="13"/>
        </w:numPr>
        <w:tabs>
          <w:tab w:val="clear" w:pos="4153"/>
          <w:tab w:val="clear" w:pos="8306"/>
        </w:tabs>
        <w:ind w:left="180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Mr. </w:t>
      </w:r>
      <w:proofErr w:type="spellStart"/>
      <w:r w:rsidRPr="00645CB8">
        <w:rPr>
          <w:rFonts w:ascii="Browallia New" w:hAnsi="Browallia New" w:cs="Browallia New"/>
          <w:iCs/>
          <w:sz w:val="32"/>
          <w:szCs w:val="32"/>
          <w:lang w:bidi="th-TH"/>
        </w:rPr>
        <w:t>Pawut</w:t>
      </w:r>
      <w:proofErr w:type="spellEnd"/>
      <w:r w:rsidRPr="00645CB8">
        <w:rPr>
          <w:rFonts w:ascii="Browallia New" w:hAnsi="Browallia New" w:cs="Browallia New"/>
          <w:iCs/>
          <w:sz w:val="32"/>
          <w:szCs w:val="32"/>
          <w:lang w:bidi="th-TH"/>
        </w:rPr>
        <w:t xml:space="preserve"> </w:t>
      </w:r>
      <w:proofErr w:type="spellStart"/>
      <w:r w:rsidRPr="00645CB8">
        <w:rPr>
          <w:rFonts w:ascii="Browallia New" w:hAnsi="Browallia New" w:cs="Browallia New"/>
          <w:iCs/>
          <w:sz w:val="32"/>
          <w:szCs w:val="32"/>
          <w:lang w:bidi="th-TH"/>
        </w:rPr>
        <w:t>Satitsuksanoh</w:t>
      </w:r>
      <w:proofErr w:type="spellEnd"/>
      <w:r w:rsidRPr="00645CB8">
        <w:rPr>
          <w:rFonts w:ascii="Browallia New" w:hAnsi="Browallia New" w:cs="Browallia New"/>
          <w:iCs/>
          <w:sz w:val="32"/>
          <w:szCs w:val="32"/>
          <w:lang w:bidi="th-TH"/>
        </w:rPr>
        <w:t xml:space="preserve"> </w:t>
      </w:r>
      <w:r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r>
      <w:r w:rsidRPr="00645CB8">
        <w:rPr>
          <w:rFonts w:ascii="Browallia New" w:hAnsi="Browallia New" w:cs="Browallia New"/>
          <w:iCs/>
          <w:sz w:val="32"/>
          <w:szCs w:val="32"/>
          <w:lang w:bidi="th-TH"/>
        </w:rPr>
        <w:tab/>
      </w:r>
    </w:p>
    <w:p w14:paraId="4E400755"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M.S. (Computer Science)</w:t>
      </w:r>
      <w:r w:rsidR="00645CB8"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Assumption University,</w:t>
      </w:r>
      <w:r w:rsidR="00645CB8"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1998</w:t>
      </w:r>
    </w:p>
    <w:p w14:paraId="09661DAD"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B.S. (Computer Science) Assumption University,</w:t>
      </w:r>
      <w:r w:rsidR="00645CB8"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1995</w:t>
      </w:r>
    </w:p>
    <w:p w14:paraId="2D8D2880"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Academic Title: Faculty </w:t>
      </w:r>
      <w:r w:rsidR="003C16D7" w:rsidRPr="00645CB8">
        <w:rPr>
          <w:rFonts w:ascii="Browallia New" w:hAnsi="Browallia New" w:cs="Browallia New"/>
          <w:iCs/>
          <w:sz w:val="32"/>
          <w:szCs w:val="32"/>
          <w:lang w:bidi="th-TH"/>
        </w:rPr>
        <w:t>M</w:t>
      </w:r>
      <w:r w:rsidRPr="00645CB8">
        <w:rPr>
          <w:rFonts w:ascii="Browallia New" w:hAnsi="Browallia New" w:cs="Browallia New"/>
          <w:iCs/>
          <w:sz w:val="32"/>
          <w:szCs w:val="32"/>
          <w:lang w:bidi="th-TH"/>
        </w:rPr>
        <w:t xml:space="preserve">ember </w:t>
      </w:r>
    </w:p>
    <w:p w14:paraId="1B578840" w14:textId="77777777" w:rsidR="00174A05" w:rsidRPr="00645CB8" w:rsidRDefault="00174A05" w:rsidP="00316E43">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Teaching load: 12 hrs./week</w:t>
      </w:r>
    </w:p>
    <w:p w14:paraId="0812B940" w14:textId="77777777" w:rsidR="00174A05" w:rsidRPr="00645CB8" w:rsidRDefault="00174A05" w:rsidP="00F2172D">
      <w:pPr>
        <w:pStyle w:val="Footer"/>
        <w:numPr>
          <w:ilvl w:val="0"/>
          <w:numId w:val="13"/>
        </w:numPr>
        <w:tabs>
          <w:tab w:val="clear" w:pos="4153"/>
          <w:tab w:val="clear" w:pos="8306"/>
        </w:tabs>
        <w:ind w:left="180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Mr. </w:t>
      </w:r>
      <w:proofErr w:type="spellStart"/>
      <w:r w:rsidRPr="00645CB8">
        <w:rPr>
          <w:rFonts w:ascii="Browallia New" w:hAnsi="Browallia New" w:cs="Browallia New"/>
          <w:iCs/>
          <w:sz w:val="32"/>
          <w:szCs w:val="32"/>
          <w:lang w:bidi="th-TH"/>
        </w:rPr>
        <w:t>Thanachai</w:t>
      </w:r>
      <w:proofErr w:type="spellEnd"/>
      <w:r w:rsidRPr="00645CB8">
        <w:rPr>
          <w:rFonts w:ascii="Browallia New" w:hAnsi="Browallia New" w:cs="Browallia New"/>
          <w:iCs/>
          <w:sz w:val="32"/>
          <w:szCs w:val="32"/>
          <w:lang w:bidi="th-TH"/>
        </w:rPr>
        <w:t xml:space="preserve"> </w:t>
      </w:r>
      <w:proofErr w:type="spellStart"/>
      <w:r w:rsidRPr="00645CB8">
        <w:rPr>
          <w:rFonts w:ascii="Browallia New" w:hAnsi="Browallia New" w:cs="Browallia New"/>
          <w:iCs/>
          <w:sz w:val="32"/>
          <w:szCs w:val="32"/>
          <w:lang w:bidi="th-TH"/>
        </w:rPr>
        <w:t>Thumthaworn</w:t>
      </w:r>
      <w:proofErr w:type="spellEnd"/>
      <w:r w:rsidRPr="00645CB8">
        <w:rPr>
          <w:rFonts w:ascii="Browallia New" w:hAnsi="Browallia New" w:cs="Browallia New"/>
          <w:iCs/>
          <w:sz w:val="32"/>
          <w:szCs w:val="32"/>
          <w:lang w:bidi="th-TH"/>
        </w:rPr>
        <w:t xml:space="preserve"> </w:t>
      </w:r>
    </w:p>
    <w:p w14:paraId="51596FFD"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pacing w:val="-4"/>
          <w:sz w:val="32"/>
          <w:szCs w:val="32"/>
          <w:lang w:bidi="th-TH"/>
        </w:rPr>
      </w:pPr>
      <w:r w:rsidRPr="00645CB8">
        <w:rPr>
          <w:rFonts w:ascii="Browallia New" w:hAnsi="Browallia New" w:cs="Browallia New"/>
          <w:iCs/>
          <w:spacing w:val="-4"/>
          <w:sz w:val="32"/>
          <w:szCs w:val="32"/>
          <w:lang w:bidi="th-TH"/>
        </w:rPr>
        <w:t>Ph.D. (Electrical Engineering)</w:t>
      </w:r>
      <w:r w:rsidR="00645CB8" w:rsidRPr="00645CB8">
        <w:rPr>
          <w:rFonts w:ascii="Browallia New" w:hAnsi="Browallia New" w:cs="Browallia New" w:hint="cs"/>
          <w:iCs/>
          <w:spacing w:val="-4"/>
          <w:sz w:val="32"/>
          <w:szCs w:val="32"/>
          <w:cs/>
          <w:lang w:bidi="th-TH"/>
        </w:rPr>
        <w:t xml:space="preserve"> </w:t>
      </w:r>
      <w:r w:rsidRPr="00645CB8">
        <w:rPr>
          <w:rFonts w:ascii="Browallia New" w:hAnsi="Browallia New" w:cs="Browallia New"/>
          <w:iCs/>
          <w:spacing w:val="-4"/>
          <w:sz w:val="32"/>
          <w:szCs w:val="32"/>
          <w:lang w:bidi="th-TH"/>
        </w:rPr>
        <w:t>London South Bank University</w:t>
      </w:r>
      <w:r w:rsidR="009A55E3" w:rsidRPr="00645CB8">
        <w:rPr>
          <w:rFonts w:ascii="Browallia New" w:hAnsi="Browallia New" w:cs="Browallia New"/>
          <w:iCs/>
          <w:spacing w:val="-4"/>
          <w:sz w:val="32"/>
          <w:szCs w:val="32"/>
          <w:lang w:bidi="th-TH"/>
        </w:rPr>
        <w:t>,</w:t>
      </w:r>
      <w:r w:rsidR="003C16D7" w:rsidRPr="00645CB8">
        <w:rPr>
          <w:rFonts w:ascii="Browallia New" w:hAnsi="Browallia New" w:cs="Browallia New"/>
          <w:iCs/>
          <w:spacing w:val="-4"/>
          <w:sz w:val="32"/>
          <w:szCs w:val="32"/>
          <w:lang w:bidi="th-TH"/>
        </w:rPr>
        <w:t xml:space="preserve"> UK, </w:t>
      </w:r>
      <w:r w:rsidRPr="00645CB8">
        <w:rPr>
          <w:rFonts w:ascii="Browallia New" w:hAnsi="Browallia New" w:cs="Browallia New"/>
          <w:iCs/>
          <w:spacing w:val="-4"/>
          <w:sz w:val="32"/>
          <w:szCs w:val="32"/>
          <w:lang w:bidi="th-TH"/>
        </w:rPr>
        <w:t>2014</w:t>
      </w:r>
    </w:p>
    <w:p w14:paraId="6F2A2F66" w14:textId="77777777" w:rsidR="0054012D" w:rsidRPr="00645CB8" w:rsidRDefault="0054012D" w:rsidP="0054012D">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pacing w:val="-4"/>
          <w:sz w:val="32"/>
          <w:szCs w:val="32"/>
          <w:lang w:bidi="th-TH"/>
        </w:rPr>
        <w:t>M.Sc. (Telecommunications and Computer Network Engineering)</w:t>
      </w:r>
      <w:r w:rsidR="00645CB8" w:rsidRPr="00645CB8">
        <w:rPr>
          <w:rFonts w:ascii="Browallia New" w:hAnsi="Browallia New" w:cs="Browallia New" w:hint="cs"/>
          <w:iCs/>
          <w:spacing w:val="-4"/>
          <w:sz w:val="32"/>
          <w:szCs w:val="32"/>
          <w:cs/>
          <w:lang w:bidi="th-TH"/>
        </w:rPr>
        <w:t xml:space="preserve"> </w:t>
      </w:r>
      <w:r w:rsidR="009A55E3" w:rsidRPr="00645CB8">
        <w:rPr>
          <w:rFonts w:ascii="Browallia New" w:hAnsi="Browallia New" w:cs="Browallia New"/>
          <w:sz w:val="32"/>
          <w:szCs w:val="32"/>
          <w:lang w:bidi="th-TH"/>
        </w:rPr>
        <w:t>(Distinction)</w:t>
      </w:r>
      <w:r w:rsidRPr="00645CB8">
        <w:rPr>
          <w:rFonts w:ascii="Browallia New" w:hAnsi="Browallia New" w:cs="Browallia New"/>
          <w:iCs/>
          <w:spacing w:val="-4"/>
          <w:sz w:val="32"/>
          <w:szCs w:val="32"/>
          <w:lang w:bidi="th-TH"/>
        </w:rPr>
        <w:t xml:space="preserve"> London South</w:t>
      </w:r>
      <w:r w:rsidRPr="00645CB8">
        <w:rPr>
          <w:rFonts w:ascii="Browallia New" w:hAnsi="Browallia New" w:cs="Browallia New"/>
          <w:iCs/>
          <w:sz w:val="32"/>
          <w:szCs w:val="32"/>
          <w:lang w:bidi="th-TH"/>
        </w:rPr>
        <w:t xml:space="preserve"> Bank University</w:t>
      </w:r>
      <w:r w:rsidR="00147FFA" w:rsidRPr="00645CB8">
        <w:rPr>
          <w:rFonts w:ascii="Browallia New" w:hAnsi="Browallia New" w:cs="Browallia New"/>
          <w:iCs/>
          <w:sz w:val="32"/>
          <w:szCs w:val="32"/>
          <w:lang w:bidi="th-TH"/>
        </w:rPr>
        <w:t>,</w:t>
      </w:r>
      <w:r w:rsidR="00645CB8" w:rsidRPr="00645CB8">
        <w:rPr>
          <w:rFonts w:ascii="Browallia New" w:hAnsi="Browallia New" w:cs="Browallia New" w:hint="cs"/>
          <w:iCs/>
          <w:sz w:val="32"/>
          <w:szCs w:val="32"/>
          <w:cs/>
          <w:lang w:bidi="th-TH"/>
        </w:rPr>
        <w:t xml:space="preserve"> </w:t>
      </w:r>
      <w:r w:rsidR="00A26994" w:rsidRPr="00645CB8">
        <w:rPr>
          <w:rFonts w:ascii="Browallia New" w:hAnsi="Browallia New" w:cs="Browallia New"/>
          <w:iCs/>
          <w:sz w:val="32"/>
          <w:szCs w:val="32"/>
          <w:lang w:bidi="th-TH"/>
        </w:rPr>
        <w:t>U</w:t>
      </w:r>
      <w:r w:rsidR="009A55E3" w:rsidRPr="00645CB8">
        <w:rPr>
          <w:rFonts w:ascii="Browallia New" w:hAnsi="Browallia New" w:cs="Browallia New"/>
          <w:iCs/>
          <w:sz w:val="32"/>
          <w:szCs w:val="32"/>
          <w:lang w:bidi="th-TH"/>
        </w:rPr>
        <w:t>K</w:t>
      </w:r>
      <w:r w:rsidR="00147FFA" w:rsidRPr="00645CB8">
        <w:rPr>
          <w:rFonts w:ascii="Browallia New" w:hAnsi="Browallia New" w:cs="Browallia New"/>
          <w:iCs/>
          <w:sz w:val="32"/>
          <w:szCs w:val="32"/>
          <w:lang w:bidi="th-TH"/>
        </w:rPr>
        <w:t>,</w:t>
      </w:r>
      <w:r w:rsidRPr="00645CB8">
        <w:rPr>
          <w:rFonts w:ascii="Browallia New" w:hAnsi="Browallia New" w:cs="Browallia New"/>
          <w:iCs/>
          <w:sz w:val="32"/>
          <w:szCs w:val="32"/>
          <w:lang w:bidi="th-TH"/>
        </w:rPr>
        <w:t xml:space="preserve"> 1998</w:t>
      </w:r>
    </w:p>
    <w:p w14:paraId="40694AE0" w14:textId="77777777" w:rsidR="00174A05" w:rsidRPr="00645CB8" w:rsidRDefault="00174A05"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B.S. (Computer Science) Assumption University, 1996</w:t>
      </w:r>
    </w:p>
    <w:p w14:paraId="226A3FBB" w14:textId="77777777" w:rsidR="00174A05" w:rsidRPr="00645CB8" w:rsidRDefault="008312ED" w:rsidP="00174A05">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Academic Title: Assistant</w:t>
      </w:r>
      <w:r w:rsidR="00174A05" w:rsidRPr="00645CB8">
        <w:rPr>
          <w:rFonts w:ascii="Browallia New" w:hAnsi="Browallia New" w:cs="Browallia New"/>
          <w:iCs/>
          <w:sz w:val="32"/>
          <w:szCs w:val="32"/>
          <w:lang w:bidi="th-TH"/>
        </w:rPr>
        <w:t xml:space="preserve"> Professor</w:t>
      </w:r>
    </w:p>
    <w:p w14:paraId="611B9FEE" w14:textId="77777777" w:rsidR="00C3039B" w:rsidRPr="00645CB8" w:rsidRDefault="00174A05" w:rsidP="00C3039B">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Teaching load: </w:t>
      </w:r>
      <w:r w:rsidR="00C3039B" w:rsidRPr="00645CB8">
        <w:rPr>
          <w:rFonts w:ascii="Browallia New" w:hAnsi="Browallia New" w:cs="Browallia New"/>
          <w:iCs/>
          <w:sz w:val="32"/>
          <w:szCs w:val="32"/>
          <w:lang w:bidi="th-TH"/>
        </w:rPr>
        <w:t>12</w:t>
      </w:r>
      <w:r w:rsidRPr="00645CB8">
        <w:rPr>
          <w:rFonts w:ascii="Browallia New" w:hAnsi="Browallia New" w:cs="Browallia New"/>
          <w:iCs/>
          <w:sz w:val="32"/>
          <w:szCs w:val="32"/>
          <w:lang w:bidi="th-TH"/>
        </w:rPr>
        <w:t xml:space="preserve"> hrs./week</w:t>
      </w:r>
    </w:p>
    <w:p w14:paraId="7BD353BC" w14:textId="77777777" w:rsidR="00C3039B" w:rsidRPr="00645CB8" w:rsidRDefault="00C3039B" w:rsidP="00F2172D">
      <w:pPr>
        <w:pStyle w:val="Footer"/>
        <w:numPr>
          <w:ilvl w:val="0"/>
          <w:numId w:val="13"/>
        </w:numPr>
        <w:tabs>
          <w:tab w:val="clear" w:pos="4153"/>
          <w:tab w:val="clear" w:pos="8306"/>
        </w:tabs>
        <w:ind w:left="180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Mr. Dobri Atanassov </w:t>
      </w:r>
      <w:proofErr w:type="spellStart"/>
      <w:r w:rsidRPr="00645CB8">
        <w:rPr>
          <w:rFonts w:ascii="Browallia New" w:hAnsi="Browallia New" w:cs="Browallia New"/>
          <w:iCs/>
          <w:sz w:val="32"/>
          <w:szCs w:val="32"/>
          <w:lang w:bidi="th-TH"/>
        </w:rPr>
        <w:t>Batovski</w:t>
      </w:r>
      <w:proofErr w:type="spellEnd"/>
      <w:r w:rsidRPr="00645CB8">
        <w:rPr>
          <w:rFonts w:ascii="Browallia New" w:hAnsi="Browallia New" w:cs="Browallia New"/>
          <w:iCs/>
          <w:sz w:val="32"/>
          <w:szCs w:val="32"/>
          <w:lang w:bidi="th-TH"/>
        </w:rPr>
        <w:t xml:space="preserve"> </w:t>
      </w:r>
    </w:p>
    <w:p w14:paraId="7540512C" w14:textId="77777777" w:rsidR="00C3039B" w:rsidRPr="00645CB8" w:rsidRDefault="00C3039B" w:rsidP="00C3039B">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Ph.D. (Physics) Sofia University, Bulgaria</w:t>
      </w:r>
      <w:r w:rsidR="0049306D" w:rsidRPr="00645CB8">
        <w:rPr>
          <w:rFonts w:ascii="Browallia New" w:hAnsi="Browallia New" w:cs="Browallia New"/>
          <w:iCs/>
          <w:sz w:val="32"/>
          <w:szCs w:val="32"/>
          <w:lang w:bidi="th-TH"/>
        </w:rPr>
        <w:t>,</w:t>
      </w:r>
      <w:r w:rsidRPr="00645CB8">
        <w:rPr>
          <w:rFonts w:ascii="Browallia New" w:hAnsi="Browallia New" w:cs="Browallia New"/>
          <w:iCs/>
          <w:sz w:val="32"/>
          <w:szCs w:val="32"/>
          <w:lang w:bidi="th-TH"/>
        </w:rPr>
        <w:t xml:space="preserve"> 199</w:t>
      </w:r>
      <w:r w:rsidR="00643C7F" w:rsidRPr="00645CB8">
        <w:rPr>
          <w:rFonts w:ascii="Browallia New" w:hAnsi="Browallia New" w:cs="Browallia New"/>
          <w:iCs/>
          <w:sz w:val="32"/>
          <w:szCs w:val="32"/>
          <w:lang w:bidi="th-TH"/>
        </w:rPr>
        <w:t>5</w:t>
      </w:r>
    </w:p>
    <w:p w14:paraId="3F770B2E" w14:textId="77777777" w:rsidR="00C3039B" w:rsidRPr="00645CB8" w:rsidRDefault="00C3039B" w:rsidP="00C3039B">
      <w:pPr>
        <w:pStyle w:val="Footer"/>
        <w:tabs>
          <w:tab w:val="clear" w:pos="4153"/>
          <w:tab w:val="clear" w:pos="8306"/>
        </w:tabs>
        <w:ind w:left="1980"/>
        <w:jc w:val="thaiDistribute"/>
        <w:rPr>
          <w:rFonts w:ascii="Browallia New" w:hAnsi="Browallia New" w:cs="Browallia New"/>
          <w:iCs/>
          <w:sz w:val="32"/>
          <w:szCs w:val="32"/>
          <w:cs/>
          <w:lang w:bidi="th-TH"/>
        </w:rPr>
      </w:pPr>
      <w:r w:rsidRPr="00645CB8">
        <w:rPr>
          <w:rFonts w:ascii="Browallia New" w:hAnsi="Browallia New" w:cs="Browallia New"/>
          <w:iCs/>
          <w:sz w:val="32"/>
          <w:szCs w:val="32"/>
          <w:lang w:bidi="th-TH"/>
        </w:rPr>
        <w:t>M.Sc. (Engineering Physics</w:t>
      </w:r>
      <w:r w:rsidR="00643C7F" w:rsidRPr="00645CB8">
        <w:rPr>
          <w:rFonts w:ascii="Browallia New" w:hAnsi="Browallia New" w:cs="Browallia New"/>
          <w:iCs/>
          <w:sz w:val="32"/>
          <w:szCs w:val="32"/>
          <w:lang w:bidi="th-TH"/>
        </w:rPr>
        <w:t xml:space="preserve"> Microelectronics)</w:t>
      </w:r>
      <w:r w:rsidRPr="00645CB8">
        <w:rPr>
          <w:rFonts w:ascii="Browallia New" w:hAnsi="Browallia New" w:cs="Browallia New"/>
          <w:iCs/>
          <w:sz w:val="32"/>
          <w:szCs w:val="32"/>
          <w:lang w:bidi="th-TH"/>
        </w:rPr>
        <w:t xml:space="preserve"> Sofia University, Bulgaria, 1988</w:t>
      </w:r>
    </w:p>
    <w:p w14:paraId="54F4C9D6" w14:textId="77777777" w:rsidR="00C3039B" w:rsidRPr="00645CB8" w:rsidRDefault="00C3039B" w:rsidP="00C3039B">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B.S. (Engineering Physics)</w:t>
      </w:r>
      <w:r w:rsidR="00645CB8" w:rsidRPr="00645CB8">
        <w:rPr>
          <w:rFonts w:ascii="Browallia New" w:hAnsi="Browallia New" w:cs="Browallia New" w:hint="cs"/>
          <w:iCs/>
          <w:sz w:val="32"/>
          <w:szCs w:val="32"/>
          <w:cs/>
          <w:lang w:bidi="th-TH"/>
        </w:rPr>
        <w:t xml:space="preserve"> </w:t>
      </w:r>
      <w:r w:rsidRPr="00645CB8">
        <w:rPr>
          <w:rFonts w:ascii="Browallia New" w:hAnsi="Browallia New" w:cs="Browallia New"/>
          <w:iCs/>
          <w:sz w:val="32"/>
          <w:szCs w:val="32"/>
          <w:lang w:bidi="th-TH"/>
        </w:rPr>
        <w:t>Sofia University, Bulgaria, 1986</w:t>
      </w:r>
    </w:p>
    <w:p w14:paraId="4DF006AF" w14:textId="77777777" w:rsidR="00C3039B" w:rsidRPr="00645CB8" w:rsidRDefault="00C3039B" w:rsidP="00C3039B">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Academic Title: Assistant Professor</w:t>
      </w:r>
    </w:p>
    <w:p w14:paraId="0C3D4FA7" w14:textId="77777777" w:rsidR="00BC14B5" w:rsidRPr="00645CB8" w:rsidRDefault="00C3039B" w:rsidP="00BE3A1B">
      <w:pPr>
        <w:pStyle w:val="Footer"/>
        <w:tabs>
          <w:tab w:val="clear" w:pos="4153"/>
          <w:tab w:val="clear" w:pos="8306"/>
        </w:tabs>
        <w:ind w:left="198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Teaching load: 12 hrs./week</w:t>
      </w:r>
    </w:p>
    <w:p w14:paraId="2725789C" w14:textId="77777777" w:rsidR="00BE3A1B" w:rsidRPr="00645CB8" w:rsidRDefault="00BE3A1B" w:rsidP="00BE3A1B">
      <w:pPr>
        <w:pStyle w:val="Footer"/>
        <w:tabs>
          <w:tab w:val="clear" w:pos="4153"/>
          <w:tab w:val="clear" w:pos="8306"/>
        </w:tabs>
        <w:ind w:left="1980"/>
        <w:jc w:val="thaiDistribute"/>
        <w:rPr>
          <w:rFonts w:ascii="Browallia New" w:hAnsi="Browallia New" w:cs="Browallia New"/>
          <w:iCs/>
          <w:sz w:val="32"/>
          <w:szCs w:val="32"/>
          <w:lang w:bidi="th-TH"/>
        </w:rPr>
      </w:pPr>
    </w:p>
    <w:p w14:paraId="6390C253" w14:textId="77777777" w:rsidR="00174A05" w:rsidRPr="00645CB8" w:rsidRDefault="00174A05" w:rsidP="002A716C">
      <w:pPr>
        <w:pStyle w:val="Footer"/>
        <w:numPr>
          <w:ilvl w:val="2"/>
          <w:numId w:val="9"/>
        </w:numPr>
        <w:tabs>
          <w:tab w:val="clear" w:pos="4153"/>
          <w:tab w:val="clear" w:pos="8306"/>
        </w:tabs>
        <w:ind w:left="1440" w:hanging="630"/>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rPr>
        <w:t>Full-time Faculty Members of Other Programs</w:t>
      </w:r>
    </w:p>
    <w:p w14:paraId="437BD932" w14:textId="77777777" w:rsidR="00174A05" w:rsidRPr="00645CB8" w:rsidRDefault="00174A05" w:rsidP="00174A05">
      <w:pPr>
        <w:pStyle w:val="Footer"/>
        <w:tabs>
          <w:tab w:val="clear" w:pos="4153"/>
          <w:tab w:val="clear" w:pos="8306"/>
        </w:tabs>
        <w:ind w:left="1440"/>
        <w:jc w:val="thaiDistribute"/>
        <w:rPr>
          <w:rFonts w:ascii="Browallia New" w:hAnsi="Browallia New" w:cs="Browallia New"/>
          <w:sz w:val="32"/>
          <w:szCs w:val="32"/>
        </w:rPr>
      </w:pPr>
      <w:r w:rsidRPr="00645CB8">
        <w:rPr>
          <w:rFonts w:ascii="Browallia New" w:hAnsi="Browallia New" w:cs="Browallia New"/>
          <w:sz w:val="32"/>
          <w:szCs w:val="32"/>
        </w:rPr>
        <w:t>None</w:t>
      </w:r>
    </w:p>
    <w:p w14:paraId="0148345A" w14:textId="77777777" w:rsidR="00760111" w:rsidRPr="00645CB8" w:rsidRDefault="00760111" w:rsidP="00174A05">
      <w:pPr>
        <w:pStyle w:val="Footer"/>
        <w:tabs>
          <w:tab w:val="clear" w:pos="4153"/>
          <w:tab w:val="clear" w:pos="8306"/>
        </w:tabs>
        <w:ind w:left="1440"/>
        <w:jc w:val="thaiDistribute"/>
        <w:rPr>
          <w:rFonts w:ascii="Browallia New" w:hAnsi="Browallia New" w:cs="Browallia New"/>
          <w:iCs/>
          <w:sz w:val="32"/>
          <w:szCs w:val="32"/>
          <w:lang w:bidi="th-TH"/>
        </w:rPr>
      </w:pPr>
    </w:p>
    <w:p w14:paraId="4A0D045C" w14:textId="77777777" w:rsidR="00174A05" w:rsidRPr="00645CB8" w:rsidRDefault="00174A05" w:rsidP="002A716C">
      <w:pPr>
        <w:pStyle w:val="Footer"/>
        <w:numPr>
          <w:ilvl w:val="2"/>
          <w:numId w:val="9"/>
        </w:numPr>
        <w:tabs>
          <w:tab w:val="clear" w:pos="4153"/>
          <w:tab w:val="clear" w:pos="8306"/>
        </w:tabs>
        <w:ind w:left="1440" w:hanging="630"/>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lastRenderedPageBreak/>
        <w:t>Part-time Faculty Members</w:t>
      </w:r>
    </w:p>
    <w:p w14:paraId="706D28F1" w14:textId="77777777" w:rsidR="00174A05" w:rsidRPr="00645CB8" w:rsidRDefault="00174A05" w:rsidP="00174A05">
      <w:pPr>
        <w:pStyle w:val="Footer"/>
        <w:tabs>
          <w:tab w:val="clear" w:pos="4153"/>
          <w:tab w:val="clear" w:pos="8306"/>
        </w:tabs>
        <w:ind w:left="1440"/>
        <w:jc w:val="thaiDistribute"/>
        <w:rPr>
          <w:rFonts w:ascii="Browallia New" w:hAnsi="Browallia New" w:cs="Browallia New"/>
          <w:iCs/>
          <w:sz w:val="32"/>
          <w:szCs w:val="32"/>
          <w:lang w:bidi="th-TH"/>
        </w:rPr>
      </w:pPr>
      <w:r w:rsidRPr="00645CB8">
        <w:rPr>
          <w:rFonts w:ascii="Browallia New" w:hAnsi="Browallia New" w:cs="Browallia New"/>
          <w:sz w:val="32"/>
          <w:szCs w:val="32"/>
          <w:lang w:bidi="th-TH"/>
        </w:rPr>
        <w:t>None</w:t>
      </w:r>
    </w:p>
    <w:p w14:paraId="26C8A3F5" w14:textId="77777777" w:rsidR="00316E43" w:rsidRPr="00645CB8" w:rsidRDefault="00316E43" w:rsidP="00174A05">
      <w:pPr>
        <w:pStyle w:val="Footer"/>
        <w:tabs>
          <w:tab w:val="clear" w:pos="4153"/>
          <w:tab w:val="clear" w:pos="8306"/>
        </w:tabs>
        <w:ind w:left="1440"/>
        <w:jc w:val="thaiDistribute"/>
        <w:rPr>
          <w:rFonts w:ascii="Browallia New" w:hAnsi="Browallia New" w:cs="Browallia New"/>
          <w:iCs/>
          <w:sz w:val="32"/>
          <w:szCs w:val="32"/>
          <w:lang w:bidi="th-TH"/>
        </w:rPr>
      </w:pPr>
    </w:p>
    <w:p w14:paraId="7A46B1F6" w14:textId="77777777" w:rsidR="00245A77" w:rsidRPr="00645CB8" w:rsidRDefault="00245A77" w:rsidP="002A716C">
      <w:pPr>
        <w:pStyle w:val="Footer"/>
        <w:numPr>
          <w:ilvl w:val="0"/>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t>Field Experience Components</w:t>
      </w:r>
    </w:p>
    <w:p w14:paraId="052620E8" w14:textId="77777777" w:rsidR="00174A05" w:rsidRPr="00645CB8" w:rsidRDefault="00174A05" w:rsidP="00174A05">
      <w:pPr>
        <w:pStyle w:val="Footer"/>
        <w:tabs>
          <w:tab w:val="clear" w:pos="4153"/>
          <w:tab w:val="clear" w:pos="8306"/>
        </w:tabs>
        <w:ind w:left="360"/>
        <w:jc w:val="thaiDistribute"/>
        <w:rPr>
          <w:rFonts w:ascii="Browallia New" w:hAnsi="Browallia New" w:cs="Browallia New"/>
          <w:iCs/>
          <w:sz w:val="32"/>
          <w:szCs w:val="32"/>
          <w:lang w:bidi="th-TH"/>
        </w:rPr>
      </w:pPr>
      <w:r w:rsidRPr="00645CB8">
        <w:rPr>
          <w:rFonts w:ascii="Browallia New" w:hAnsi="Browallia New" w:cs="Browallia New"/>
          <w:sz w:val="32"/>
          <w:szCs w:val="32"/>
          <w:lang w:bidi="th-TH"/>
        </w:rPr>
        <w:t>None</w:t>
      </w:r>
    </w:p>
    <w:p w14:paraId="22C9258C" w14:textId="77777777" w:rsidR="00316E43" w:rsidRPr="00645CB8" w:rsidRDefault="00316E43" w:rsidP="00174A05">
      <w:pPr>
        <w:pStyle w:val="Footer"/>
        <w:tabs>
          <w:tab w:val="clear" w:pos="4153"/>
          <w:tab w:val="clear" w:pos="8306"/>
        </w:tabs>
        <w:ind w:left="360"/>
        <w:jc w:val="thaiDistribute"/>
        <w:rPr>
          <w:rFonts w:ascii="Browallia New" w:hAnsi="Browallia New" w:cs="Browallia New"/>
          <w:iCs/>
          <w:sz w:val="32"/>
          <w:szCs w:val="32"/>
          <w:lang w:bidi="th-TH"/>
        </w:rPr>
      </w:pPr>
    </w:p>
    <w:p w14:paraId="19B2275B" w14:textId="77777777" w:rsidR="00245A77" w:rsidRPr="00645CB8" w:rsidRDefault="00245A77" w:rsidP="002A716C">
      <w:pPr>
        <w:pStyle w:val="Footer"/>
        <w:numPr>
          <w:ilvl w:val="0"/>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t>Project or Thesis Requirements</w:t>
      </w:r>
    </w:p>
    <w:p w14:paraId="629C8A13" w14:textId="77777777" w:rsidR="00174A05" w:rsidRPr="00645CB8" w:rsidRDefault="00174A05" w:rsidP="002A716C">
      <w:pPr>
        <w:pStyle w:val="Footer"/>
        <w:numPr>
          <w:ilvl w:val="1"/>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t>Brief Description of Task</w:t>
      </w:r>
    </w:p>
    <w:p w14:paraId="2A69E7B3" w14:textId="77777777" w:rsidR="00174A05" w:rsidRPr="00645CB8" w:rsidRDefault="009F4E90" w:rsidP="00011A8C">
      <w:pPr>
        <w:tabs>
          <w:tab w:val="left" w:pos="3255"/>
        </w:tabs>
        <w:ind w:left="792"/>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The </w:t>
      </w:r>
      <w:r w:rsidR="00D564FE" w:rsidRPr="00645CB8">
        <w:rPr>
          <w:rFonts w:ascii="Browallia New" w:hAnsi="Browallia New" w:cs="Browallia New"/>
          <w:spacing w:val="-6"/>
          <w:sz w:val="32"/>
          <w:szCs w:val="32"/>
          <w:lang w:bidi="th-TH"/>
        </w:rPr>
        <w:t>2–3</w:t>
      </w:r>
      <w:r w:rsidRPr="00645CB8">
        <w:rPr>
          <w:rFonts w:ascii="Browallia New" w:hAnsi="Browallia New" w:cs="Browallia New"/>
          <w:spacing w:val="-6"/>
          <w:sz w:val="32"/>
          <w:szCs w:val="32"/>
          <w:lang w:bidi="th-TH"/>
        </w:rPr>
        <w:t xml:space="preserve">members </w:t>
      </w:r>
      <w:r w:rsidR="00174A05" w:rsidRPr="00645CB8">
        <w:rPr>
          <w:rFonts w:ascii="Browallia New" w:hAnsi="Browallia New" w:cs="Browallia New"/>
          <w:spacing w:val="-6"/>
          <w:sz w:val="32"/>
          <w:szCs w:val="32"/>
          <w:lang w:bidi="th-TH"/>
        </w:rPr>
        <w:t>in a team are the requirement for</w:t>
      </w:r>
      <w:r w:rsidRPr="00645CB8">
        <w:rPr>
          <w:rFonts w:ascii="Browallia New" w:hAnsi="Browallia New" w:cs="Browallia New"/>
          <w:spacing w:val="-6"/>
          <w:sz w:val="32"/>
          <w:szCs w:val="32"/>
          <w:lang w:bidi="th-TH"/>
        </w:rPr>
        <w:t xml:space="preserve"> CS</w:t>
      </w:r>
      <w:r w:rsidR="00F12DED" w:rsidRPr="00645CB8">
        <w:rPr>
          <w:rFonts w:ascii="Browallia New" w:hAnsi="Browallia New" w:cs="Browallia New"/>
          <w:spacing w:val="-6"/>
          <w:sz w:val="32"/>
          <w:szCs w:val="32"/>
          <w:lang w:bidi="th-TH"/>
        </w:rPr>
        <w:t>X 301</w:t>
      </w:r>
      <w:r w:rsidR="009061FC" w:rsidRPr="00645CB8">
        <w:rPr>
          <w:rFonts w:ascii="Browallia New" w:hAnsi="Browallia New" w:cs="Browallia New"/>
          <w:spacing w:val="-6"/>
          <w:sz w:val="32"/>
          <w:szCs w:val="32"/>
          <w:lang w:bidi="th-TH"/>
        </w:rPr>
        <w:t>0</w:t>
      </w:r>
      <w:r w:rsidRPr="00645CB8">
        <w:rPr>
          <w:rFonts w:ascii="Browallia New" w:hAnsi="Browallia New" w:cs="Browallia New"/>
          <w:spacing w:val="-6"/>
          <w:sz w:val="32"/>
          <w:szCs w:val="32"/>
          <w:lang w:bidi="th-TH"/>
        </w:rPr>
        <w:t xml:space="preserve"> Senior Project </w:t>
      </w:r>
      <w:proofErr w:type="spellStart"/>
      <w:r w:rsidR="008C0001" w:rsidRPr="00645CB8">
        <w:rPr>
          <w:rFonts w:ascii="Browallia New" w:hAnsi="Browallia New" w:cs="Browallia New"/>
          <w:spacing w:val="-6"/>
          <w:sz w:val="32"/>
          <w:szCs w:val="32"/>
          <w:lang w:bidi="th-TH"/>
        </w:rPr>
        <w:t>I</w:t>
      </w:r>
      <w:r w:rsidR="00174A05" w:rsidRPr="00645CB8">
        <w:rPr>
          <w:rFonts w:ascii="Browallia New" w:hAnsi="Browallia New" w:cs="Browallia New"/>
          <w:spacing w:val="-6"/>
          <w:sz w:val="32"/>
          <w:szCs w:val="32"/>
          <w:lang w:bidi="th-TH"/>
        </w:rPr>
        <w:t>and</w:t>
      </w:r>
      <w:proofErr w:type="spellEnd"/>
      <w:r w:rsidR="00EE565B">
        <w:rPr>
          <w:rFonts w:ascii="Browallia New" w:hAnsi="Browallia New" w:cs="Browallia New"/>
          <w:spacing w:val="-6"/>
          <w:sz w:val="32"/>
          <w:szCs w:val="32"/>
          <w:lang w:bidi="th-TH"/>
        </w:rPr>
        <w:t xml:space="preserve"> </w:t>
      </w:r>
      <w:r w:rsidR="00F12DED" w:rsidRPr="00645CB8">
        <w:rPr>
          <w:rFonts w:ascii="Browallia New" w:hAnsi="Browallia New" w:cs="Browallia New"/>
          <w:spacing w:val="-6"/>
          <w:sz w:val="32"/>
          <w:szCs w:val="32"/>
          <w:lang w:bidi="th-TH"/>
        </w:rPr>
        <w:t>CSX 301</w:t>
      </w:r>
      <w:r w:rsidR="009061FC" w:rsidRPr="00645CB8">
        <w:rPr>
          <w:rFonts w:ascii="Browallia New" w:hAnsi="Browallia New" w:cs="Browallia New"/>
          <w:spacing w:val="-6"/>
          <w:sz w:val="32"/>
          <w:szCs w:val="32"/>
          <w:lang w:bidi="th-TH"/>
        </w:rPr>
        <w:t>1</w:t>
      </w:r>
      <w:r w:rsidR="00F12DED" w:rsidRPr="00645CB8">
        <w:rPr>
          <w:rFonts w:ascii="Browallia New" w:hAnsi="Browallia New" w:cs="Browallia New"/>
          <w:spacing w:val="-6"/>
          <w:sz w:val="32"/>
          <w:szCs w:val="32"/>
          <w:lang w:bidi="th-TH"/>
        </w:rPr>
        <w:t xml:space="preserve"> Senior </w:t>
      </w:r>
      <w:proofErr w:type="spellStart"/>
      <w:r w:rsidR="00174A05" w:rsidRPr="00645CB8">
        <w:rPr>
          <w:rFonts w:ascii="Browallia New" w:hAnsi="Browallia New" w:cs="Browallia New"/>
          <w:spacing w:val="-6"/>
          <w:sz w:val="32"/>
          <w:szCs w:val="32"/>
          <w:lang w:bidi="th-TH"/>
        </w:rPr>
        <w:t>Project</w:t>
      </w:r>
      <w:r w:rsidR="008C0001" w:rsidRPr="00645CB8">
        <w:rPr>
          <w:rFonts w:ascii="Browallia New" w:hAnsi="Browallia New" w:cs="Browallia New"/>
          <w:spacing w:val="-6"/>
          <w:sz w:val="32"/>
          <w:szCs w:val="32"/>
          <w:lang w:bidi="th-TH"/>
        </w:rPr>
        <w:t>II</w:t>
      </w:r>
      <w:proofErr w:type="spellEnd"/>
      <w:r w:rsidRPr="00645CB8">
        <w:rPr>
          <w:rFonts w:ascii="Browallia New" w:hAnsi="Browallia New" w:cs="Browallia New"/>
          <w:spacing w:val="-6"/>
          <w:sz w:val="32"/>
          <w:szCs w:val="32"/>
          <w:lang w:bidi="th-TH"/>
        </w:rPr>
        <w:t>.</w:t>
      </w:r>
      <w:r w:rsidR="00EE565B">
        <w:rPr>
          <w:rFonts w:ascii="Browallia New" w:hAnsi="Browallia New" w:cs="Browallia New"/>
          <w:spacing w:val="-6"/>
          <w:sz w:val="32"/>
          <w:szCs w:val="32"/>
          <w:lang w:bidi="th-TH"/>
        </w:rPr>
        <w:t xml:space="preserve"> </w:t>
      </w:r>
      <w:r w:rsidR="00174A05" w:rsidRPr="00645CB8">
        <w:rPr>
          <w:rFonts w:ascii="Browallia New" w:hAnsi="Browallia New" w:cs="Browallia New"/>
          <w:spacing w:val="-6"/>
          <w:sz w:val="32"/>
          <w:szCs w:val="32"/>
          <w:lang w:bidi="th-TH"/>
        </w:rPr>
        <w:t>Each group</w:t>
      </w:r>
      <w:r w:rsidR="0049306D" w:rsidRPr="00645CB8">
        <w:rPr>
          <w:rFonts w:ascii="Browallia New" w:hAnsi="Browallia New" w:cs="Browallia New"/>
          <w:spacing w:val="-6"/>
          <w:sz w:val="32"/>
          <w:szCs w:val="32"/>
          <w:lang w:bidi="th-TH"/>
        </w:rPr>
        <w:t xml:space="preserve"> of students</w:t>
      </w:r>
      <w:r w:rsidR="00174A05" w:rsidRPr="00645CB8">
        <w:rPr>
          <w:rFonts w:ascii="Browallia New" w:hAnsi="Browallia New" w:cs="Browallia New"/>
          <w:spacing w:val="-6"/>
          <w:sz w:val="32"/>
          <w:szCs w:val="32"/>
          <w:lang w:bidi="th-TH"/>
        </w:rPr>
        <w:t xml:space="preserve"> must do a specific project in which students apply the knowledge acquired to design and develop a concrete program or system. The students must analyze the problem, define the solution and design the system using the various computer science concepts. The advisor whom the students select will guide them throughout the course of project development. The students must give </w:t>
      </w:r>
      <w:proofErr w:type="gramStart"/>
      <w:r w:rsidR="00174A05" w:rsidRPr="00645CB8">
        <w:rPr>
          <w:rFonts w:ascii="Browallia New" w:hAnsi="Browallia New" w:cs="Browallia New"/>
          <w:spacing w:val="-6"/>
          <w:sz w:val="32"/>
          <w:szCs w:val="32"/>
          <w:lang w:bidi="th-TH"/>
        </w:rPr>
        <w:t>presentation</w:t>
      </w:r>
      <w:proofErr w:type="gramEnd"/>
      <w:r w:rsidR="00174A05" w:rsidRPr="00645CB8">
        <w:rPr>
          <w:rFonts w:ascii="Browallia New" w:hAnsi="Browallia New" w:cs="Browallia New"/>
          <w:spacing w:val="-6"/>
          <w:sz w:val="32"/>
          <w:szCs w:val="32"/>
          <w:lang w:bidi="th-TH"/>
        </w:rPr>
        <w:t xml:space="preserve"> which </w:t>
      </w:r>
      <w:proofErr w:type="gramStart"/>
      <w:r w:rsidR="00174A05" w:rsidRPr="00645CB8">
        <w:rPr>
          <w:rFonts w:ascii="Browallia New" w:hAnsi="Browallia New" w:cs="Browallia New"/>
          <w:spacing w:val="-6"/>
          <w:sz w:val="32"/>
          <w:szCs w:val="32"/>
          <w:lang w:bidi="th-TH"/>
        </w:rPr>
        <w:t>includes</w:t>
      </w:r>
      <w:proofErr w:type="gramEnd"/>
      <w:r w:rsidR="00174A05" w:rsidRPr="00645CB8">
        <w:rPr>
          <w:rFonts w:ascii="Browallia New" w:hAnsi="Browallia New" w:cs="Browallia New"/>
          <w:spacing w:val="-6"/>
          <w:sz w:val="32"/>
          <w:szCs w:val="32"/>
          <w:lang w:bidi="th-TH"/>
        </w:rPr>
        <w:t xml:space="preserve"> oral </w:t>
      </w:r>
      <w:proofErr w:type="gramStart"/>
      <w:r w:rsidR="00174A05" w:rsidRPr="00645CB8">
        <w:rPr>
          <w:rFonts w:ascii="Browallia New" w:hAnsi="Browallia New" w:cs="Browallia New"/>
          <w:spacing w:val="-6"/>
          <w:sz w:val="32"/>
          <w:szCs w:val="32"/>
          <w:lang w:bidi="th-TH"/>
        </w:rPr>
        <w:t>examination</w:t>
      </w:r>
      <w:proofErr w:type="gramEnd"/>
      <w:r w:rsidR="00174A05" w:rsidRPr="00645CB8">
        <w:rPr>
          <w:rFonts w:ascii="Browallia New" w:hAnsi="Browallia New" w:cs="Browallia New"/>
          <w:spacing w:val="-6"/>
          <w:sz w:val="32"/>
          <w:szCs w:val="32"/>
          <w:lang w:bidi="th-TH"/>
        </w:rPr>
        <w:t>.</w:t>
      </w:r>
    </w:p>
    <w:p w14:paraId="3BEA8DFA" w14:textId="77777777" w:rsidR="00174A05" w:rsidRPr="00645CB8" w:rsidRDefault="00174A05" w:rsidP="002A716C">
      <w:pPr>
        <w:pStyle w:val="Footer"/>
        <w:numPr>
          <w:ilvl w:val="1"/>
          <w:numId w:val="9"/>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t>Standard Learning Outcomes</w:t>
      </w:r>
    </w:p>
    <w:p w14:paraId="30558264" w14:textId="77777777" w:rsidR="00174A05" w:rsidRPr="00645CB8" w:rsidRDefault="00174A05" w:rsidP="00F2172D">
      <w:pPr>
        <w:pStyle w:val="ListParagraph"/>
        <w:numPr>
          <w:ilvl w:val="0"/>
          <w:numId w:val="14"/>
        </w:numPr>
        <w:ind w:left="1170"/>
        <w:jc w:val="thaiDistribute"/>
        <w:rPr>
          <w:rFonts w:ascii="Browallia New" w:hAnsi="Browallia New" w:cs="Browallia New"/>
          <w:sz w:val="32"/>
          <w:szCs w:val="32"/>
        </w:rPr>
      </w:pPr>
      <w:r w:rsidRPr="00645CB8">
        <w:rPr>
          <w:rFonts w:ascii="Browallia New" w:hAnsi="Browallia New" w:cs="Browallia New"/>
          <w:sz w:val="32"/>
          <w:szCs w:val="32"/>
        </w:rPr>
        <w:t>Students will gain more knowledge and skills in the use of tools to complete their system project</w:t>
      </w:r>
      <w:r w:rsidRPr="00645CB8">
        <w:rPr>
          <w:rFonts w:ascii="Browallia New" w:hAnsi="Browallia New" w:cs="Browallia New"/>
          <w:sz w:val="32"/>
          <w:szCs w:val="32"/>
          <w:rtl/>
          <w:cs/>
        </w:rPr>
        <w:t>.</w:t>
      </w:r>
    </w:p>
    <w:p w14:paraId="5B78169C" w14:textId="77777777" w:rsidR="00174A05" w:rsidRPr="00645CB8" w:rsidRDefault="00174A05" w:rsidP="00F2172D">
      <w:pPr>
        <w:pStyle w:val="ListParagraph"/>
        <w:numPr>
          <w:ilvl w:val="0"/>
          <w:numId w:val="14"/>
        </w:numPr>
        <w:ind w:left="1170"/>
        <w:jc w:val="thaiDistribute"/>
        <w:rPr>
          <w:rFonts w:ascii="Browallia New" w:hAnsi="Browallia New" w:cs="Browallia New"/>
          <w:sz w:val="32"/>
          <w:szCs w:val="32"/>
        </w:rPr>
      </w:pPr>
      <w:r w:rsidRPr="00645CB8">
        <w:rPr>
          <w:rFonts w:ascii="Browallia New" w:hAnsi="Browallia New" w:cs="Browallia New"/>
          <w:sz w:val="32"/>
          <w:szCs w:val="32"/>
        </w:rPr>
        <w:t>Students will be able to integrate their knowledge and apply the appropriate technologies to solve business problems in an innovative manner</w:t>
      </w:r>
      <w:r w:rsidRPr="00645CB8">
        <w:rPr>
          <w:rFonts w:ascii="Browallia New" w:hAnsi="Browallia New" w:cs="Browallia New"/>
          <w:sz w:val="32"/>
          <w:szCs w:val="32"/>
          <w:rtl/>
          <w:cs/>
        </w:rPr>
        <w:t>.</w:t>
      </w:r>
    </w:p>
    <w:p w14:paraId="2908482C" w14:textId="77777777" w:rsidR="00174A05" w:rsidRPr="00645CB8" w:rsidRDefault="00174A05" w:rsidP="00F2172D">
      <w:pPr>
        <w:pStyle w:val="ListParagraph"/>
        <w:numPr>
          <w:ilvl w:val="0"/>
          <w:numId w:val="14"/>
        </w:numPr>
        <w:ind w:left="1170"/>
        <w:jc w:val="thaiDistribute"/>
        <w:rPr>
          <w:rFonts w:ascii="Browallia New" w:hAnsi="Browallia New" w:cs="Browallia New"/>
          <w:sz w:val="32"/>
          <w:szCs w:val="32"/>
        </w:rPr>
      </w:pPr>
      <w:r w:rsidRPr="00645CB8">
        <w:rPr>
          <w:rFonts w:ascii="Browallia New" w:hAnsi="Browallia New" w:cs="Browallia New"/>
          <w:sz w:val="32"/>
          <w:szCs w:val="32"/>
        </w:rPr>
        <w:t xml:space="preserve">Students will be able to create good </w:t>
      </w:r>
      <w:proofErr w:type="gramStart"/>
      <w:r w:rsidRPr="00645CB8">
        <w:rPr>
          <w:rFonts w:ascii="Browallia New" w:hAnsi="Browallia New" w:cs="Browallia New"/>
          <w:sz w:val="32"/>
          <w:szCs w:val="32"/>
        </w:rPr>
        <w:t>relationship</w:t>
      </w:r>
      <w:proofErr w:type="gramEnd"/>
      <w:r w:rsidRPr="00645CB8">
        <w:rPr>
          <w:rFonts w:ascii="Browallia New" w:hAnsi="Browallia New" w:cs="Browallia New"/>
          <w:sz w:val="32"/>
          <w:szCs w:val="32"/>
        </w:rPr>
        <w:t xml:space="preserve"> and work with others as a team.</w:t>
      </w:r>
    </w:p>
    <w:p w14:paraId="3DC5903C" w14:textId="77777777" w:rsidR="00174A05" w:rsidRPr="00645CB8" w:rsidRDefault="00174A05" w:rsidP="002A716C">
      <w:pPr>
        <w:pStyle w:val="Footer"/>
        <w:numPr>
          <w:ilvl w:val="1"/>
          <w:numId w:val="9"/>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Scheduling</w:t>
      </w:r>
    </w:p>
    <w:p w14:paraId="5F3B15E0" w14:textId="77777777" w:rsidR="00174A05" w:rsidRPr="00645CB8" w:rsidRDefault="00174A05" w:rsidP="00174A05">
      <w:pPr>
        <w:tabs>
          <w:tab w:val="left" w:pos="3255"/>
        </w:tabs>
        <w:ind w:left="792"/>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w:t>
      </w:r>
      <w:r w:rsidR="00413AE7" w:rsidRPr="00645CB8">
        <w:rPr>
          <w:rFonts w:ascii="Browallia New" w:hAnsi="Browallia New" w:cs="Browallia New"/>
          <w:spacing w:val="-6"/>
          <w:sz w:val="32"/>
          <w:szCs w:val="32"/>
          <w:lang w:bidi="th-TH"/>
        </w:rPr>
        <w:t>X 301</w:t>
      </w:r>
      <w:r w:rsidR="009061FC" w:rsidRPr="00645CB8">
        <w:rPr>
          <w:rFonts w:ascii="Browallia New" w:hAnsi="Browallia New" w:cs="Browallia New"/>
          <w:spacing w:val="-6"/>
          <w:sz w:val="32"/>
          <w:szCs w:val="32"/>
          <w:lang w:bidi="th-TH"/>
        </w:rPr>
        <w:t>0</w:t>
      </w:r>
      <w:r w:rsidR="008C0001" w:rsidRPr="00645CB8">
        <w:rPr>
          <w:rFonts w:ascii="Browallia New" w:hAnsi="Browallia New" w:cs="Browallia New"/>
          <w:spacing w:val="-6"/>
          <w:sz w:val="32"/>
          <w:szCs w:val="32"/>
          <w:lang w:bidi="th-TH"/>
        </w:rPr>
        <w:t>Senior Project I</w:t>
      </w:r>
      <w:r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ab/>
        <w:t>Second Semester, Third Year</w:t>
      </w:r>
    </w:p>
    <w:p w14:paraId="78C32889" w14:textId="6551D383" w:rsidR="00F21AE7" w:rsidRPr="00645CB8" w:rsidRDefault="00413AE7" w:rsidP="00760111">
      <w:pPr>
        <w:pStyle w:val="Footer"/>
        <w:tabs>
          <w:tab w:val="clear" w:pos="4153"/>
          <w:tab w:val="clear" w:pos="8306"/>
        </w:tabs>
        <w:ind w:left="792"/>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301</w:t>
      </w:r>
      <w:r w:rsidR="009061FC" w:rsidRPr="00645CB8">
        <w:rPr>
          <w:rFonts w:ascii="Browallia New" w:hAnsi="Browallia New" w:cs="Browallia New"/>
          <w:spacing w:val="-6"/>
          <w:sz w:val="32"/>
          <w:szCs w:val="32"/>
          <w:lang w:bidi="th-TH"/>
        </w:rPr>
        <w:t>1</w:t>
      </w:r>
      <w:r w:rsidR="008C0001" w:rsidRPr="00645CB8">
        <w:rPr>
          <w:rFonts w:ascii="Browallia New" w:hAnsi="Browallia New" w:cs="Browallia New"/>
          <w:spacing w:val="-6"/>
          <w:sz w:val="32"/>
          <w:szCs w:val="32"/>
          <w:lang w:bidi="th-TH"/>
        </w:rPr>
        <w:t xml:space="preserve"> Senior Project II</w:t>
      </w:r>
      <w:r w:rsidR="31BC183B" w:rsidRPr="00645CB8">
        <w:rPr>
          <w:rFonts w:ascii="Browallia New" w:hAnsi="Browallia New" w:cs="Browallia New"/>
          <w:spacing w:val="-6"/>
          <w:sz w:val="32"/>
          <w:szCs w:val="32"/>
          <w:lang w:bidi="th-TH"/>
        </w:rPr>
        <w:t xml:space="preserve"> </w:t>
      </w:r>
      <w:r>
        <w:tab/>
      </w:r>
      <w:r w:rsidR="00174A05" w:rsidRPr="00645CB8">
        <w:rPr>
          <w:rFonts w:ascii="Browallia New" w:hAnsi="Browallia New" w:cs="Browallia New"/>
          <w:spacing w:val="-6"/>
          <w:sz w:val="32"/>
          <w:szCs w:val="32"/>
          <w:lang w:bidi="th-TH"/>
        </w:rPr>
        <w:tab/>
      </w:r>
      <w:r w:rsidRPr="00645CB8">
        <w:rPr>
          <w:rFonts w:ascii="Browallia New" w:hAnsi="Browallia New" w:cs="Browallia New"/>
          <w:spacing w:val="-6"/>
          <w:sz w:val="32"/>
          <w:szCs w:val="32"/>
          <w:lang w:bidi="th-TH"/>
        </w:rPr>
        <w:t>Second</w:t>
      </w:r>
      <w:r w:rsidR="00174A05" w:rsidRPr="00645CB8">
        <w:rPr>
          <w:rFonts w:ascii="Browallia New" w:hAnsi="Browallia New" w:cs="Browallia New"/>
          <w:spacing w:val="-6"/>
          <w:sz w:val="32"/>
          <w:szCs w:val="32"/>
          <w:lang w:bidi="th-TH"/>
        </w:rPr>
        <w:t xml:space="preserve"> Semester, Fourth Year</w:t>
      </w:r>
    </w:p>
    <w:p w14:paraId="71F6FAC4" w14:textId="77777777" w:rsidR="00174A05" w:rsidRPr="00645CB8" w:rsidRDefault="00174A05" w:rsidP="002A716C">
      <w:pPr>
        <w:pStyle w:val="Footer"/>
        <w:numPr>
          <w:ilvl w:val="1"/>
          <w:numId w:val="9"/>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Number of Credits</w:t>
      </w:r>
    </w:p>
    <w:p w14:paraId="2AFF19BB" w14:textId="77777777" w:rsidR="00174A05" w:rsidRPr="00645CB8" w:rsidRDefault="00BE3A1B" w:rsidP="00174A05">
      <w:pPr>
        <w:tabs>
          <w:tab w:val="left" w:pos="3255"/>
        </w:tabs>
        <w:ind w:left="792"/>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w:t>
      </w:r>
      <w:r w:rsidR="00413AE7" w:rsidRPr="00645CB8">
        <w:rPr>
          <w:rFonts w:ascii="Browallia New" w:hAnsi="Browallia New" w:cs="Browallia New"/>
          <w:spacing w:val="-6"/>
          <w:sz w:val="32"/>
          <w:szCs w:val="32"/>
          <w:lang w:bidi="th-TH"/>
        </w:rPr>
        <w:t>301</w:t>
      </w:r>
      <w:r w:rsidR="009061FC" w:rsidRPr="00645CB8">
        <w:rPr>
          <w:rFonts w:ascii="Browallia New" w:hAnsi="Browallia New" w:cs="Browallia New"/>
          <w:spacing w:val="-6"/>
          <w:sz w:val="32"/>
          <w:szCs w:val="32"/>
          <w:lang w:bidi="th-TH"/>
        </w:rPr>
        <w:t>0</w:t>
      </w:r>
      <w:r w:rsidR="008C0001" w:rsidRPr="00645CB8">
        <w:rPr>
          <w:rFonts w:ascii="Browallia New" w:hAnsi="Browallia New" w:cs="Browallia New"/>
          <w:spacing w:val="-6"/>
          <w:sz w:val="32"/>
          <w:szCs w:val="32"/>
          <w:lang w:bidi="th-TH"/>
        </w:rPr>
        <w:t>Senior Project I</w:t>
      </w:r>
      <w:r w:rsidR="00174A05" w:rsidRPr="00645CB8">
        <w:rPr>
          <w:rFonts w:ascii="Browallia New" w:hAnsi="Browallia New" w:cs="Browallia New"/>
          <w:spacing w:val="-6"/>
          <w:sz w:val="32"/>
          <w:szCs w:val="32"/>
          <w:lang w:bidi="th-TH"/>
        </w:rPr>
        <w:tab/>
      </w:r>
      <w:r w:rsidR="00174A05" w:rsidRPr="00645CB8">
        <w:rPr>
          <w:rFonts w:ascii="Browallia New" w:hAnsi="Browallia New" w:cs="Browallia New"/>
          <w:spacing w:val="-6"/>
          <w:sz w:val="32"/>
          <w:szCs w:val="32"/>
          <w:lang w:bidi="th-TH"/>
        </w:rPr>
        <w:tab/>
      </w:r>
      <w:r w:rsidR="000E4E76" w:rsidRPr="00645CB8">
        <w:rPr>
          <w:rFonts w:ascii="Browallia New" w:hAnsi="Browallia New" w:cs="Browallia New"/>
          <w:spacing w:val="-6"/>
          <w:sz w:val="32"/>
          <w:szCs w:val="32"/>
          <w:lang w:bidi="th-TH"/>
        </w:rPr>
        <w:t>3 (0-9-0)</w:t>
      </w:r>
      <w:r w:rsidR="00174A05" w:rsidRPr="00645CB8">
        <w:rPr>
          <w:rFonts w:ascii="Browallia New" w:hAnsi="Browallia New" w:cs="Browallia New"/>
          <w:spacing w:val="-6"/>
          <w:sz w:val="32"/>
          <w:szCs w:val="32"/>
          <w:lang w:bidi="th-TH"/>
        </w:rPr>
        <w:t xml:space="preserve"> Credits</w:t>
      </w:r>
    </w:p>
    <w:p w14:paraId="178ADD66" w14:textId="77777777" w:rsidR="00BC14B5" w:rsidRPr="00645CB8" w:rsidRDefault="00413AE7" w:rsidP="00BE3A1B">
      <w:pPr>
        <w:tabs>
          <w:tab w:val="left" w:pos="3255"/>
        </w:tabs>
        <w:ind w:left="792"/>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301</w:t>
      </w:r>
      <w:r w:rsidR="009061FC" w:rsidRPr="00645CB8">
        <w:rPr>
          <w:rFonts w:ascii="Browallia New" w:hAnsi="Browallia New" w:cs="Browallia New"/>
          <w:spacing w:val="-6"/>
          <w:sz w:val="32"/>
          <w:szCs w:val="32"/>
          <w:lang w:bidi="th-TH"/>
        </w:rPr>
        <w:t>1</w:t>
      </w:r>
      <w:r w:rsidR="00174A05" w:rsidRPr="00645CB8">
        <w:rPr>
          <w:rFonts w:ascii="Browallia New" w:hAnsi="Browallia New" w:cs="Browallia New"/>
          <w:spacing w:val="-6"/>
          <w:sz w:val="32"/>
          <w:szCs w:val="32"/>
          <w:lang w:bidi="th-TH"/>
        </w:rPr>
        <w:t>Senio</w:t>
      </w:r>
      <w:r w:rsidR="008C0001" w:rsidRPr="00645CB8">
        <w:rPr>
          <w:rFonts w:ascii="Browallia New" w:hAnsi="Browallia New" w:cs="Browallia New"/>
          <w:spacing w:val="-6"/>
          <w:sz w:val="32"/>
          <w:szCs w:val="32"/>
          <w:lang w:bidi="th-TH"/>
        </w:rPr>
        <w:t>r Project II</w:t>
      </w:r>
      <w:r w:rsidR="00174A05" w:rsidRPr="00645CB8">
        <w:rPr>
          <w:rFonts w:ascii="Browallia New" w:hAnsi="Browallia New" w:cs="Browallia New"/>
          <w:spacing w:val="-6"/>
          <w:sz w:val="32"/>
          <w:szCs w:val="32"/>
          <w:lang w:bidi="th-TH"/>
        </w:rPr>
        <w:tab/>
      </w:r>
      <w:r w:rsidR="00174A05" w:rsidRPr="00645CB8">
        <w:rPr>
          <w:rFonts w:ascii="Browallia New" w:hAnsi="Browallia New" w:cs="Browallia New"/>
          <w:spacing w:val="-6"/>
          <w:sz w:val="32"/>
          <w:szCs w:val="32"/>
          <w:lang w:bidi="th-TH"/>
        </w:rPr>
        <w:tab/>
      </w:r>
      <w:r w:rsidR="000E4E76" w:rsidRPr="00645CB8">
        <w:rPr>
          <w:rFonts w:ascii="Browallia New" w:hAnsi="Browallia New" w:cs="Browallia New"/>
          <w:spacing w:val="-6"/>
          <w:sz w:val="32"/>
          <w:szCs w:val="32"/>
          <w:lang w:bidi="th-TH"/>
        </w:rPr>
        <w:t>3 (0-9-0)</w:t>
      </w:r>
      <w:r w:rsidR="00174A05" w:rsidRPr="00645CB8">
        <w:rPr>
          <w:rFonts w:ascii="Browallia New" w:hAnsi="Browallia New" w:cs="Browallia New"/>
          <w:spacing w:val="-6"/>
          <w:sz w:val="32"/>
          <w:szCs w:val="32"/>
          <w:lang w:bidi="th-TH"/>
        </w:rPr>
        <w:t xml:space="preserve"> Credits</w:t>
      </w:r>
    </w:p>
    <w:p w14:paraId="455C49F4" w14:textId="77777777" w:rsidR="00174A05" w:rsidRPr="00645CB8" w:rsidRDefault="00174A05" w:rsidP="002A716C">
      <w:pPr>
        <w:pStyle w:val="Footer"/>
        <w:numPr>
          <w:ilvl w:val="1"/>
          <w:numId w:val="9"/>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pacing w:val="-6"/>
          <w:sz w:val="32"/>
          <w:szCs w:val="32"/>
          <w:lang w:bidi="th-TH"/>
        </w:rPr>
        <w:t>Preparation</w:t>
      </w:r>
    </w:p>
    <w:p w14:paraId="008DDC74" w14:textId="77777777" w:rsidR="00BC14B5" w:rsidRPr="00645CB8" w:rsidRDefault="00174A05" w:rsidP="00BE3A1B">
      <w:pPr>
        <w:pStyle w:val="Footer"/>
        <w:tabs>
          <w:tab w:val="clear" w:pos="4153"/>
          <w:tab w:val="clear" w:pos="8306"/>
        </w:tabs>
        <w:ind w:left="792"/>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Advising and assistance are given on individual basis.  Students select their advisor whom they meet regularly.  Advice on research topics and process is given.</w:t>
      </w:r>
    </w:p>
    <w:p w14:paraId="5D4EF434" w14:textId="77777777" w:rsidR="00174A05" w:rsidRPr="00645CB8" w:rsidRDefault="00174A05" w:rsidP="002A716C">
      <w:pPr>
        <w:pStyle w:val="Footer"/>
        <w:numPr>
          <w:ilvl w:val="1"/>
          <w:numId w:val="9"/>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pacing w:val="-6"/>
          <w:sz w:val="32"/>
          <w:szCs w:val="32"/>
          <w:lang w:bidi="th-TH"/>
        </w:rPr>
        <w:t>Evaluation Process</w:t>
      </w:r>
    </w:p>
    <w:p w14:paraId="38FB5339" w14:textId="77777777" w:rsidR="00BE3A1B" w:rsidRPr="00645CB8" w:rsidRDefault="00174A05" w:rsidP="00645CB8">
      <w:pPr>
        <w:pStyle w:val="Footer"/>
        <w:tabs>
          <w:tab w:val="clear" w:pos="4153"/>
          <w:tab w:val="clear" w:pos="8306"/>
        </w:tabs>
        <w:ind w:left="792"/>
        <w:jc w:val="thaiDistribute"/>
        <w:rPr>
          <w:rFonts w:ascii="Browallia New" w:hAnsi="Browallia New" w:cs="Browallia New"/>
          <w:b/>
          <w:sz w:val="32"/>
          <w:szCs w:val="32"/>
          <w:lang w:bidi="th-TH"/>
        </w:rPr>
      </w:pPr>
      <w:r w:rsidRPr="00645CB8">
        <w:rPr>
          <w:rFonts w:ascii="Browallia New" w:hAnsi="Browallia New" w:cs="Browallia New"/>
          <w:sz w:val="32"/>
          <w:szCs w:val="32"/>
        </w:rPr>
        <w:t>The improvement and progress of each assigned task and on-time submission of all works are noted by the project advisor to evaluate students’ performance. All system modules in the finished system must be able to be implemented. The project proposal and final presentation are evaluated by the project advisor and</w:t>
      </w:r>
      <w:r w:rsidR="009F4E90" w:rsidRPr="00645CB8">
        <w:rPr>
          <w:rFonts w:ascii="Browallia New" w:hAnsi="Browallia New" w:cs="Browallia New"/>
          <w:sz w:val="32"/>
          <w:szCs w:val="32"/>
        </w:rPr>
        <w:t xml:space="preserve"> 2 project committee</w:t>
      </w:r>
      <w:r w:rsidRPr="00645CB8">
        <w:rPr>
          <w:rFonts w:ascii="Browallia New" w:hAnsi="Browallia New" w:cs="Browallia New"/>
          <w:sz w:val="32"/>
          <w:szCs w:val="32"/>
        </w:rPr>
        <w:t xml:space="preserve"> members.</w:t>
      </w:r>
    </w:p>
    <w:p w14:paraId="1CB478F7" w14:textId="77777777" w:rsidR="00245A77" w:rsidRPr="00645CB8" w:rsidRDefault="00174A05" w:rsidP="00BE3A1B">
      <w:pPr>
        <w:pStyle w:val="Footer"/>
        <w:tabs>
          <w:tab w:val="clear" w:pos="4153"/>
          <w:tab w:val="clear" w:pos="8306"/>
        </w:tabs>
        <w:ind w:left="792"/>
        <w:jc w:val="center"/>
        <w:rPr>
          <w:rFonts w:ascii="Browallia New" w:hAnsi="Browallia New" w:cs="Browallia New"/>
          <w:b/>
          <w:sz w:val="32"/>
          <w:szCs w:val="32"/>
          <w:lang w:bidi="th-TH"/>
        </w:rPr>
      </w:pPr>
      <w:r w:rsidRPr="00645CB8">
        <w:rPr>
          <w:rFonts w:ascii="Browallia New" w:hAnsi="Browallia New" w:cs="Browallia New"/>
          <w:b/>
          <w:sz w:val="32"/>
          <w:szCs w:val="32"/>
          <w:lang w:val="en-US" w:bidi="th-TH"/>
        </w:rPr>
        <w:lastRenderedPageBreak/>
        <w:t>Section 4: Learning Outcomes, Teaching and Evaluation Strategies</w:t>
      </w:r>
    </w:p>
    <w:p w14:paraId="52916B9A" w14:textId="77777777" w:rsidR="00245A77" w:rsidRPr="00645CB8" w:rsidRDefault="009945E5" w:rsidP="00F2172D">
      <w:pPr>
        <w:pStyle w:val="Footer"/>
        <w:numPr>
          <w:ilvl w:val="0"/>
          <w:numId w:val="15"/>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Development of Students’ Special Characteristics</w:t>
      </w:r>
    </w:p>
    <w:tbl>
      <w:tblPr>
        <w:tblW w:w="94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33"/>
        <w:gridCol w:w="5699"/>
      </w:tblGrid>
      <w:tr w:rsidR="00F21AE7" w:rsidRPr="00645CB8" w14:paraId="1F8EEC7C" w14:textId="77777777" w:rsidTr="00BE3A1B">
        <w:trPr>
          <w:tblHeader/>
        </w:trPr>
        <w:tc>
          <w:tcPr>
            <w:tcW w:w="3733" w:type="dxa"/>
            <w:tcBorders>
              <w:top w:val="single" w:sz="4" w:space="0" w:color="auto"/>
              <w:bottom w:val="single" w:sz="4" w:space="0" w:color="auto"/>
            </w:tcBorders>
          </w:tcPr>
          <w:p w14:paraId="2FD9E4EA" w14:textId="77777777" w:rsidR="009945E5" w:rsidRPr="00645CB8" w:rsidRDefault="009945E5" w:rsidP="004D040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Special Characteristics</w:t>
            </w:r>
          </w:p>
        </w:tc>
        <w:tc>
          <w:tcPr>
            <w:tcW w:w="5699" w:type="dxa"/>
            <w:tcBorders>
              <w:top w:val="single" w:sz="4" w:space="0" w:color="auto"/>
              <w:bottom w:val="single" w:sz="4" w:space="0" w:color="auto"/>
            </w:tcBorders>
          </w:tcPr>
          <w:p w14:paraId="552FA30C" w14:textId="77777777" w:rsidR="009945E5" w:rsidRPr="00645CB8" w:rsidRDefault="009945E5" w:rsidP="004D040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Strategies or Student Activities</w:t>
            </w:r>
          </w:p>
        </w:tc>
      </w:tr>
      <w:tr w:rsidR="00F21AE7" w:rsidRPr="00645CB8" w14:paraId="788831BB" w14:textId="77777777" w:rsidTr="00ED72B9">
        <w:tc>
          <w:tcPr>
            <w:tcW w:w="3733" w:type="dxa"/>
            <w:tcBorders>
              <w:top w:val="single" w:sz="4" w:space="0" w:color="auto"/>
              <w:left w:val="single" w:sz="4" w:space="0" w:color="auto"/>
              <w:bottom w:val="nil"/>
              <w:right w:val="single" w:sz="4" w:space="0" w:color="auto"/>
            </w:tcBorders>
          </w:tcPr>
          <w:p w14:paraId="491324D1" w14:textId="77777777" w:rsidR="002F6F38" w:rsidRPr="00645CB8" w:rsidRDefault="002F6F38" w:rsidP="00F2172D">
            <w:pPr>
              <w:pStyle w:val="ListParagraph"/>
              <w:numPr>
                <w:ilvl w:val="1"/>
                <w:numId w:val="82"/>
              </w:numPr>
              <w:ind w:left="315" w:hanging="270"/>
              <w:rPr>
                <w:rFonts w:ascii="Browallia New" w:hAnsi="Browallia New" w:cs="Browallia New"/>
                <w:sz w:val="32"/>
                <w:szCs w:val="32"/>
                <w:lang w:bidi="th-TH"/>
              </w:rPr>
            </w:pPr>
            <w:r w:rsidRPr="00645CB8">
              <w:rPr>
                <w:rFonts w:ascii="Browallia New" w:hAnsi="Browallia New" w:cs="Browallia New"/>
                <w:sz w:val="32"/>
                <w:szCs w:val="32"/>
                <w:lang w:bidi="th-TH"/>
              </w:rPr>
              <w:t>Personality</w:t>
            </w:r>
          </w:p>
          <w:p w14:paraId="7E78429C" w14:textId="77777777" w:rsidR="002F6F38" w:rsidRPr="00645CB8" w:rsidRDefault="002F6F38" w:rsidP="002F6F38">
            <w:pPr>
              <w:rPr>
                <w:rFonts w:ascii="Browallia New" w:hAnsi="Browallia New" w:cs="Browallia New"/>
                <w:sz w:val="32"/>
                <w:szCs w:val="32"/>
                <w:lang w:bidi="th-TH"/>
              </w:rPr>
            </w:pPr>
          </w:p>
        </w:tc>
        <w:tc>
          <w:tcPr>
            <w:tcW w:w="5699" w:type="dxa"/>
            <w:tcBorders>
              <w:top w:val="single" w:sz="4" w:space="0" w:color="auto"/>
              <w:left w:val="single" w:sz="4" w:space="0" w:color="auto"/>
              <w:bottom w:val="single" w:sz="4" w:space="0" w:color="auto"/>
              <w:right w:val="single" w:sz="4" w:space="0" w:color="auto"/>
            </w:tcBorders>
          </w:tcPr>
          <w:p w14:paraId="66A04EF5" w14:textId="77777777" w:rsidR="002F6F38" w:rsidRPr="00645CB8" w:rsidRDefault="002F6F38" w:rsidP="00F2172D">
            <w:pPr>
              <w:pStyle w:val="ListParagraph"/>
              <w:numPr>
                <w:ilvl w:val="1"/>
                <w:numId w:val="5"/>
              </w:numPr>
              <w:ind w:left="271" w:hanging="271"/>
              <w:rPr>
                <w:rFonts w:ascii="Browallia New" w:hAnsi="Browallia New" w:cs="Browallia New"/>
                <w:sz w:val="32"/>
                <w:szCs w:val="32"/>
                <w:lang w:bidi="th-TH"/>
              </w:rPr>
            </w:pPr>
            <w:r w:rsidRPr="00645CB8">
              <w:rPr>
                <w:rFonts w:ascii="Browallia New" w:hAnsi="Browallia New" w:cs="Browallia New"/>
                <w:sz w:val="32"/>
                <w:szCs w:val="32"/>
                <w:lang w:bidi="th-TH"/>
              </w:rPr>
              <w:t>Classroom activities such as discussion, presentation, and workshop are designed for many courses to improve the students’ interpersonal skills.</w:t>
            </w:r>
          </w:p>
          <w:p w14:paraId="2F02099C" w14:textId="77777777" w:rsidR="002F6F38" w:rsidRPr="00645CB8" w:rsidRDefault="002F6F38" w:rsidP="00F2172D">
            <w:pPr>
              <w:pStyle w:val="ListParagraph"/>
              <w:numPr>
                <w:ilvl w:val="1"/>
                <w:numId w:val="5"/>
              </w:numPr>
              <w:ind w:left="271" w:hanging="271"/>
              <w:rPr>
                <w:rFonts w:ascii="Browallia New" w:hAnsi="Browallia New" w:cs="Browallia New"/>
                <w:sz w:val="32"/>
                <w:szCs w:val="32"/>
                <w:lang w:bidi="th-TH"/>
              </w:rPr>
            </w:pPr>
            <w:r w:rsidRPr="00645CB8">
              <w:rPr>
                <w:rFonts w:ascii="Browallia New" w:hAnsi="Browallia New" w:cs="Browallia New"/>
                <w:sz w:val="32"/>
                <w:szCs w:val="32"/>
                <w:lang w:bidi="th-TH"/>
              </w:rPr>
              <w:t>Last orientation and special seminars about career development, further studies and other CS related issues are provided to enhance the students’ total development.</w:t>
            </w:r>
          </w:p>
          <w:p w14:paraId="7C378221" w14:textId="77777777" w:rsidR="00ED72B9" w:rsidRPr="00645CB8" w:rsidRDefault="00ED72B9" w:rsidP="00F2172D">
            <w:pPr>
              <w:pStyle w:val="ListParagraph"/>
              <w:numPr>
                <w:ilvl w:val="1"/>
                <w:numId w:val="5"/>
              </w:numPr>
              <w:ind w:left="271" w:hanging="271"/>
              <w:rPr>
                <w:rFonts w:ascii="Browallia New" w:hAnsi="Browallia New" w:cs="Browallia New"/>
                <w:sz w:val="32"/>
                <w:szCs w:val="32"/>
                <w:lang w:bidi="th-TH"/>
              </w:rPr>
            </w:pPr>
            <w:r w:rsidRPr="00645CB8">
              <w:rPr>
                <w:rFonts w:ascii="Browallia New" w:hAnsi="Browallia New" w:cs="Browallia New"/>
                <w:sz w:val="32"/>
                <w:szCs w:val="32"/>
                <w:lang w:bidi="th-TH"/>
              </w:rPr>
              <w:t xml:space="preserve">AU and classroom regulations are practiced </w:t>
            </w:r>
            <w:proofErr w:type="gramStart"/>
            <w:r w:rsidRPr="00645CB8">
              <w:rPr>
                <w:rFonts w:ascii="Browallia New" w:hAnsi="Browallia New" w:cs="Browallia New"/>
                <w:sz w:val="32"/>
                <w:szCs w:val="32"/>
                <w:lang w:bidi="th-TH"/>
              </w:rPr>
              <w:t>to shape</w:t>
            </w:r>
            <w:proofErr w:type="gramEnd"/>
            <w:r w:rsidRPr="00645CB8">
              <w:rPr>
                <w:rFonts w:ascii="Browallia New" w:hAnsi="Browallia New" w:cs="Browallia New"/>
                <w:sz w:val="32"/>
                <w:szCs w:val="32"/>
                <w:lang w:bidi="th-TH"/>
              </w:rPr>
              <w:t xml:space="preserve"> the students’ behavior and performance. These are also observed by lecturers.</w:t>
            </w:r>
          </w:p>
        </w:tc>
      </w:tr>
      <w:tr w:rsidR="00F21AE7" w:rsidRPr="00645CB8" w14:paraId="65AB5904" w14:textId="77777777" w:rsidTr="00BE3A1B">
        <w:tc>
          <w:tcPr>
            <w:tcW w:w="3733" w:type="dxa"/>
            <w:tcBorders>
              <w:top w:val="single" w:sz="4" w:space="0" w:color="auto"/>
              <w:bottom w:val="single" w:sz="4" w:space="0" w:color="auto"/>
            </w:tcBorders>
          </w:tcPr>
          <w:p w14:paraId="1BE8DBFB" w14:textId="77777777" w:rsidR="00316E43" w:rsidRPr="00645CB8" w:rsidRDefault="00316E43" w:rsidP="00F2172D">
            <w:pPr>
              <w:pStyle w:val="ListParagraph"/>
              <w:numPr>
                <w:ilvl w:val="1"/>
                <w:numId w:val="82"/>
              </w:numPr>
              <w:ind w:left="315" w:hanging="270"/>
              <w:rPr>
                <w:rFonts w:ascii="Browallia New" w:hAnsi="Browallia New" w:cs="Browallia New"/>
                <w:sz w:val="32"/>
                <w:szCs w:val="32"/>
                <w:lang w:bidi="th-TH"/>
              </w:rPr>
            </w:pPr>
            <w:r w:rsidRPr="00645CB8">
              <w:rPr>
                <w:rFonts w:ascii="Browallia New" w:hAnsi="Browallia New" w:cs="Browallia New"/>
                <w:sz w:val="32"/>
                <w:szCs w:val="32"/>
                <w:lang w:bidi="th-TH"/>
              </w:rPr>
              <w:t>Leadership and Discipline</w:t>
            </w:r>
          </w:p>
          <w:p w14:paraId="4F4BE833" w14:textId="77777777" w:rsidR="00316E43" w:rsidRPr="00645CB8" w:rsidRDefault="00316E43" w:rsidP="002F6F38">
            <w:pPr>
              <w:rPr>
                <w:rFonts w:ascii="Browallia New" w:hAnsi="Browallia New" w:cs="Browallia New"/>
                <w:sz w:val="32"/>
                <w:szCs w:val="32"/>
                <w:lang w:bidi="th-TH"/>
              </w:rPr>
            </w:pPr>
          </w:p>
        </w:tc>
        <w:tc>
          <w:tcPr>
            <w:tcW w:w="5699" w:type="dxa"/>
            <w:tcBorders>
              <w:top w:val="single" w:sz="4" w:space="0" w:color="auto"/>
              <w:bottom w:val="single" w:sz="4" w:space="0" w:color="auto"/>
            </w:tcBorders>
          </w:tcPr>
          <w:p w14:paraId="2E17D953" w14:textId="77777777" w:rsidR="00316E43" w:rsidRPr="00645CB8" w:rsidRDefault="00316E43" w:rsidP="00F2172D">
            <w:pPr>
              <w:pStyle w:val="ListParagraph"/>
              <w:numPr>
                <w:ilvl w:val="0"/>
                <w:numId w:val="83"/>
              </w:numPr>
              <w:ind w:left="271" w:hanging="270"/>
              <w:rPr>
                <w:rFonts w:ascii="Browallia New" w:hAnsi="Browallia New" w:cs="Browallia New"/>
                <w:sz w:val="32"/>
                <w:szCs w:val="32"/>
                <w:lang w:bidi="th-TH"/>
              </w:rPr>
            </w:pPr>
            <w:r w:rsidRPr="00645CB8">
              <w:rPr>
                <w:rFonts w:ascii="Browallia New" w:hAnsi="Browallia New" w:cs="Browallia New"/>
                <w:sz w:val="32"/>
                <w:szCs w:val="32"/>
                <w:lang w:bidi="th-TH"/>
              </w:rPr>
              <w:t>Classroom activities such as group projects, term projects, and assignments are utilized in all courses to improve the students’ discipline, team management skills and leadership skills.</w:t>
            </w:r>
          </w:p>
          <w:p w14:paraId="63F91519" w14:textId="77777777" w:rsidR="00316E43" w:rsidRPr="00645CB8" w:rsidRDefault="00316E43" w:rsidP="00F2172D">
            <w:pPr>
              <w:pStyle w:val="ListParagraph"/>
              <w:numPr>
                <w:ilvl w:val="0"/>
                <w:numId w:val="83"/>
              </w:numPr>
              <w:ind w:left="271" w:hanging="270"/>
              <w:rPr>
                <w:rFonts w:ascii="Browallia New" w:hAnsi="Browallia New" w:cs="Browallia New"/>
                <w:sz w:val="32"/>
                <w:szCs w:val="32"/>
                <w:lang w:bidi="th-TH"/>
              </w:rPr>
            </w:pPr>
            <w:r w:rsidRPr="00645CB8">
              <w:rPr>
                <w:rFonts w:ascii="Browallia New" w:hAnsi="Browallia New" w:cs="Browallia New"/>
                <w:sz w:val="32"/>
                <w:szCs w:val="32"/>
                <w:lang w:bidi="th-TH"/>
              </w:rPr>
              <w:t>AU and classroom regulations are enforced in all courses to ensure the students’ discipline.</w:t>
            </w:r>
          </w:p>
        </w:tc>
      </w:tr>
      <w:tr w:rsidR="00316E43" w:rsidRPr="00645CB8" w14:paraId="17A9AE81" w14:textId="77777777" w:rsidTr="004D040C">
        <w:tc>
          <w:tcPr>
            <w:tcW w:w="3733" w:type="dxa"/>
            <w:tcBorders>
              <w:top w:val="single" w:sz="4" w:space="0" w:color="auto"/>
              <w:left w:val="single" w:sz="4" w:space="0" w:color="auto"/>
              <w:bottom w:val="single" w:sz="4" w:space="0" w:color="auto"/>
              <w:right w:val="single" w:sz="4" w:space="0" w:color="auto"/>
            </w:tcBorders>
          </w:tcPr>
          <w:p w14:paraId="7982CEBC" w14:textId="77777777" w:rsidR="00316E43" w:rsidRPr="00645CB8" w:rsidRDefault="00316E43" w:rsidP="00F2172D">
            <w:pPr>
              <w:pStyle w:val="ListParagraph"/>
              <w:numPr>
                <w:ilvl w:val="1"/>
                <w:numId w:val="82"/>
              </w:numPr>
              <w:ind w:left="315" w:hanging="270"/>
              <w:rPr>
                <w:rFonts w:ascii="Browallia New" w:hAnsi="Browallia New" w:cs="Browallia New"/>
                <w:sz w:val="32"/>
                <w:szCs w:val="32"/>
                <w:lang w:bidi="th-TH"/>
              </w:rPr>
            </w:pPr>
            <w:r w:rsidRPr="00645CB8">
              <w:rPr>
                <w:rFonts w:ascii="Browallia New" w:hAnsi="Browallia New" w:cs="Browallia New"/>
                <w:sz w:val="32"/>
                <w:szCs w:val="32"/>
                <w:lang w:bidi="th-TH"/>
              </w:rPr>
              <w:t>Professional Ethics</w:t>
            </w:r>
          </w:p>
          <w:p w14:paraId="2A41EBCC" w14:textId="77777777" w:rsidR="00316E43" w:rsidRPr="00645CB8" w:rsidRDefault="00316E43" w:rsidP="002F6F38">
            <w:pPr>
              <w:rPr>
                <w:rFonts w:ascii="Browallia New" w:hAnsi="Browallia New" w:cs="Browallia New"/>
                <w:sz w:val="32"/>
                <w:szCs w:val="32"/>
                <w:lang w:bidi="th-TH"/>
              </w:rPr>
            </w:pPr>
          </w:p>
        </w:tc>
        <w:tc>
          <w:tcPr>
            <w:tcW w:w="5699" w:type="dxa"/>
            <w:tcBorders>
              <w:top w:val="single" w:sz="4" w:space="0" w:color="auto"/>
              <w:left w:val="single" w:sz="4" w:space="0" w:color="auto"/>
              <w:bottom w:val="single" w:sz="4" w:space="0" w:color="auto"/>
              <w:right w:val="single" w:sz="4" w:space="0" w:color="auto"/>
            </w:tcBorders>
          </w:tcPr>
          <w:p w14:paraId="3DFFC15C" w14:textId="77777777" w:rsidR="00316E43" w:rsidRPr="00645CB8" w:rsidRDefault="00316E43" w:rsidP="00527E7E">
            <w:pPr>
              <w:pStyle w:val="ListParagraph"/>
              <w:numPr>
                <w:ilvl w:val="0"/>
                <w:numId w:val="84"/>
              </w:numPr>
              <w:ind w:left="271" w:hanging="271"/>
              <w:rPr>
                <w:rFonts w:ascii="Browallia New" w:hAnsi="Browallia New" w:cs="Browallia New"/>
                <w:sz w:val="32"/>
                <w:szCs w:val="32"/>
                <w:lang w:bidi="th-TH"/>
              </w:rPr>
            </w:pPr>
            <w:r w:rsidRPr="00645CB8">
              <w:rPr>
                <w:rFonts w:ascii="Browallia New" w:hAnsi="Browallia New" w:cs="Browallia New"/>
                <w:sz w:val="32"/>
                <w:szCs w:val="32"/>
                <w:lang w:bidi="th-TH"/>
              </w:rPr>
              <w:t>Seminars regarding ethical issues are also organized. Students are required to attend the Professional Ethics Seminars on social, professional and ethical issues and their roles as responsible citizens 2 times every semester until graduation</w:t>
            </w:r>
            <w:proofErr w:type="gramStart"/>
            <w:r w:rsidRPr="00645CB8">
              <w:rPr>
                <w:rFonts w:ascii="Browallia New" w:hAnsi="Browallia New" w:cs="Browallia New"/>
                <w:sz w:val="32"/>
                <w:szCs w:val="32"/>
                <w:lang w:bidi="th-TH"/>
              </w:rPr>
              <w:t>, totally</w:t>
            </w:r>
            <w:proofErr w:type="gramEnd"/>
            <w:r w:rsidRPr="00645CB8">
              <w:rPr>
                <w:rFonts w:ascii="Browallia New" w:hAnsi="Browallia New" w:cs="Browallia New"/>
                <w:sz w:val="32"/>
                <w:szCs w:val="32"/>
                <w:lang w:bidi="th-TH"/>
              </w:rPr>
              <w:t xml:space="preserve"> 16 times.</w:t>
            </w:r>
          </w:p>
        </w:tc>
      </w:tr>
    </w:tbl>
    <w:p w14:paraId="63985AA9" w14:textId="77777777" w:rsidR="000566B6" w:rsidRPr="00645CB8" w:rsidRDefault="000566B6" w:rsidP="00316E43">
      <w:pPr>
        <w:rPr>
          <w:rFonts w:ascii="Browallia New" w:hAnsi="Browallia New" w:cs="Browallia New"/>
          <w:b/>
          <w:bCs/>
          <w:sz w:val="32"/>
          <w:szCs w:val="32"/>
          <w:lang w:bidi="th-TH"/>
        </w:rPr>
      </w:pPr>
    </w:p>
    <w:p w14:paraId="66DAF064" w14:textId="77777777" w:rsidR="009945E5" w:rsidRPr="00645CB8" w:rsidRDefault="009945E5" w:rsidP="00F2172D">
      <w:pPr>
        <w:pStyle w:val="Footer"/>
        <w:numPr>
          <w:ilvl w:val="0"/>
          <w:numId w:val="15"/>
        </w:numPr>
        <w:tabs>
          <w:tab w:val="clear" w:pos="4153"/>
          <w:tab w:val="clear" w:pos="8306"/>
        </w:tabs>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val="en-US" w:bidi="th-TH"/>
        </w:rPr>
        <w:t>Development of Learning Outcomes in Domains of Learning</w:t>
      </w:r>
    </w:p>
    <w:p w14:paraId="784514DA" w14:textId="77777777" w:rsidR="009945E5" w:rsidRPr="00645CB8" w:rsidRDefault="009945E5" w:rsidP="00F2172D">
      <w:pPr>
        <w:pStyle w:val="Footer"/>
        <w:numPr>
          <w:ilvl w:val="1"/>
          <w:numId w:val="15"/>
        </w:numPr>
        <w:tabs>
          <w:tab w:val="clear" w:pos="4153"/>
          <w:tab w:val="clear" w:pos="8306"/>
        </w:tabs>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bidi="th-TH"/>
        </w:rPr>
        <w:t>Morals and Ethics</w:t>
      </w:r>
    </w:p>
    <w:p w14:paraId="0D3DD7F3" w14:textId="77777777" w:rsidR="009945E5" w:rsidRPr="00645CB8" w:rsidRDefault="009945E5" w:rsidP="00F2172D">
      <w:pPr>
        <w:pStyle w:val="Footer"/>
        <w:numPr>
          <w:ilvl w:val="2"/>
          <w:numId w:val="15"/>
        </w:numPr>
        <w:tabs>
          <w:tab w:val="clear" w:pos="1440"/>
          <w:tab w:val="clear" w:pos="4153"/>
          <w:tab w:val="clear" w:pos="8306"/>
          <w:tab w:val="num" w:pos="1350"/>
        </w:tabs>
        <w:ind w:left="1350" w:hanging="594"/>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bidi="th-TH"/>
        </w:rPr>
        <w:t>Morals and Ethics to be developed</w:t>
      </w:r>
    </w:p>
    <w:p w14:paraId="1892365C" w14:textId="77777777" w:rsidR="00B0515F" w:rsidRPr="00645CB8" w:rsidRDefault="00B0515F" w:rsidP="00F2172D">
      <w:pPr>
        <w:pStyle w:val="Footer"/>
        <w:numPr>
          <w:ilvl w:val="0"/>
          <w:numId w:val="16"/>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Aware of the merits of moral, ethical, </w:t>
      </w:r>
      <w:r w:rsidR="00E77D90" w:rsidRPr="00645CB8">
        <w:rPr>
          <w:rFonts w:ascii="Browallia New" w:hAnsi="Browallia New" w:cs="Browallia New"/>
          <w:sz w:val="32"/>
          <w:szCs w:val="32"/>
          <w:lang w:val="en-US" w:bidi="th-TH"/>
        </w:rPr>
        <w:t>sacrificial, and honest conduct</w:t>
      </w:r>
    </w:p>
    <w:p w14:paraId="3C3C19ED" w14:textId="77777777" w:rsidR="00B0515F" w:rsidRPr="00645CB8" w:rsidRDefault="00B0515F" w:rsidP="00F2172D">
      <w:pPr>
        <w:pStyle w:val="Footer"/>
        <w:numPr>
          <w:ilvl w:val="0"/>
          <w:numId w:val="16"/>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Disciplined, punctual and responsible for their personal welfare, profession a</w:t>
      </w:r>
      <w:r w:rsidR="00E77D90" w:rsidRPr="00645CB8">
        <w:rPr>
          <w:rFonts w:ascii="Browallia New" w:hAnsi="Browallia New" w:cs="Browallia New"/>
          <w:sz w:val="32"/>
          <w:szCs w:val="32"/>
          <w:lang w:val="en-US" w:bidi="th-TH"/>
        </w:rPr>
        <w:t>nd society</w:t>
      </w:r>
    </w:p>
    <w:p w14:paraId="68BB5CE8" w14:textId="77777777" w:rsidR="00B0515F" w:rsidRPr="00645CB8" w:rsidRDefault="00B0515F" w:rsidP="00F2172D">
      <w:pPr>
        <w:pStyle w:val="Footer"/>
        <w:numPr>
          <w:ilvl w:val="0"/>
          <w:numId w:val="16"/>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Able to act both as a leader and as a follower, work in teams, and r</w:t>
      </w:r>
      <w:r w:rsidR="00E77D90" w:rsidRPr="00645CB8">
        <w:rPr>
          <w:rFonts w:ascii="Browallia New" w:hAnsi="Browallia New" w:cs="Browallia New"/>
          <w:sz w:val="32"/>
          <w:szCs w:val="32"/>
          <w:lang w:val="en-US" w:bidi="th-TH"/>
        </w:rPr>
        <w:t>esolve conflicts and priorities</w:t>
      </w:r>
    </w:p>
    <w:p w14:paraId="76E818E1" w14:textId="77777777" w:rsidR="00B0515F" w:rsidRPr="00645CB8" w:rsidRDefault="00B0515F" w:rsidP="00F2172D">
      <w:pPr>
        <w:pStyle w:val="Footer"/>
        <w:numPr>
          <w:ilvl w:val="0"/>
          <w:numId w:val="16"/>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lastRenderedPageBreak/>
        <w:t>Respect the rights and opinions of others, and honor the significance and</w:t>
      </w:r>
      <w:r w:rsidR="00E77D90" w:rsidRPr="00645CB8">
        <w:rPr>
          <w:rFonts w:ascii="Browallia New" w:hAnsi="Browallia New" w:cs="Browallia New"/>
          <w:sz w:val="32"/>
          <w:szCs w:val="32"/>
          <w:lang w:val="en-US" w:bidi="th-TH"/>
        </w:rPr>
        <w:t xml:space="preserve"> dignity of fellow human beings</w:t>
      </w:r>
    </w:p>
    <w:p w14:paraId="410F5F75" w14:textId="77777777" w:rsidR="00B0515F" w:rsidRPr="00645CB8" w:rsidRDefault="00B0515F" w:rsidP="00F2172D">
      <w:pPr>
        <w:pStyle w:val="Footer"/>
        <w:numPr>
          <w:ilvl w:val="0"/>
          <w:numId w:val="16"/>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Comply with the rules and regulations of both t</w:t>
      </w:r>
      <w:r w:rsidR="00E77D90" w:rsidRPr="00645CB8">
        <w:rPr>
          <w:rFonts w:ascii="Browallia New" w:hAnsi="Browallia New" w:cs="Browallia New"/>
          <w:sz w:val="32"/>
          <w:szCs w:val="32"/>
          <w:lang w:val="en-US" w:bidi="th-TH"/>
        </w:rPr>
        <w:t>he organization and the society</w:t>
      </w:r>
    </w:p>
    <w:p w14:paraId="05CDDEC1" w14:textId="77777777" w:rsidR="00B0515F" w:rsidRPr="00645CB8" w:rsidRDefault="00B0515F" w:rsidP="00F2172D">
      <w:pPr>
        <w:pStyle w:val="Footer"/>
        <w:numPr>
          <w:ilvl w:val="0"/>
          <w:numId w:val="16"/>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Able to analyze the effects of </w:t>
      </w:r>
      <w:proofErr w:type="gramStart"/>
      <w:r w:rsidRPr="00645CB8">
        <w:rPr>
          <w:rFonts w:ascii="Browallia New" w:hAnsi="Browallia New" w:cs="Browallia New"/>
          <w:sz w:val="32"/>
          <w:szCs w:val="32"/>
          <w:lang w:val="en-US" w:bidi="th-TH"/>
        </w:rPr>
        <w:t>computer</w:t>
      </w:r>
      <w:proofErr w:type="gramEnd"/>
      <w:r w:rsidRPr="00645CB8">
        <w:rPr>
          <w:rFonts w:ascii="Browallia New" w:hAnsi="Browallia New" w:cs="Browallia New"/>
          <w:sz w:val="32"/>
          <w:szCs w:val="32"/>
          <w:lang w:val="en-US" w:bidi="th-TH"/>
        </w:rPr>
        <w:t xml:space="preserve"> on individuals</w:t>
      </w:r>
      <w:r w:rsidR="00E77D90" w:rsidRPr="00645CB8">
        <w:rPr>
          <w:rFonts w:ascii="Browallia New" w:hAnsi="Browallia New" w:cs="Browallia New"/>
          <w:sz w:val="32"/>
          <w:szCs w:val="32"/>
          <w:lang w:val="en-US" w:bidi="th-TH"/>
        </w:rPr>
        <w:t xml:space="preserve">, organizations and </w:t>
      </w:r>
      <w:proofErr w:type="gramStart"/>
      <w:r w:rsidR="00E77D90" w:rsidRPr="00645CB8">
        <w:rPr>
          <w:rFonts w:ascii="Browallia New" w:hAnsi="Browallia New" w:cs="Browallia New"/>
          <w:sz w:val="32"/>
          <w:szCs w:val="32"/>
          <w:lang w:val="en-US" w:bidi="th-TH"/>
        </w:rPr>
        <w:t>the society</w:t>
      </w:r>
      <w:proofErr w:type="gramEnd"/>
    </w:p>
    <w:p w14:paraId="45E73E05" w14:textId="77777777" w:rsidR="00B0515F" w:rsidRPr="00645CB8" w:rsidRDefault="00B0515F" w:rsidP="00F2172D">
      <w:pPr>
        <w:pStyle w:val="Footer"/>
        <w:numPr>
          <w:ilvl w:val="0"/>
          <w:numId w:val="16"/>
        </w:numPr>
        <w:tabs>
          <w:tab w:val="clear" w:pos="4153"/>
          <w:tab w:val="clear" w:pos="8306"/>
        </w:tabs>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Adhere to the a</w:t>
      </w:r>
      <w:r w:rsidR="00E77D90" w:rsidRPr="00645CB8">
        <w:rPr>
          <w:rFonts w:ascii="Browallia New" w:hAnsi="Browallia New" w:cs="Browallia New"/>
          <w:sz w:val="32"/>
          <w:szCs w:val="32"/>
          <w:lang w:val="en-US" w:bidi="th-TH"/>
        </w:rPr>
        <w:t>cademic and professional ethics</w:t>
      </w:r>
    </w:p>
    <w:p w14:paraId="53433097" w14:textId="77777777" w:rsidR="009945E5" w:rsidRPr="00645CB8" w:rsidRDefault="009945E5" w:rsidP="00F2172D">
      <w:pPr>
        <w:pStyle w:val="Footer"/>
        <w:numPr>
          <w:ilvl w:val="2"/>
          <w:numId w:val="15"/>
        </w:numPr>
        <w:tabs>
          <w:tab w:val="clear" w:pos="1440"/>
          <w:tab w:val="clear" w:pos="4153"/>
          <w:tab w:val="clear" w:pos="8306"/>
          <w:tab w:val="num" w:pos="1350"/>
        </w:tabs>
        <w:ind w:left="1350" w:hanging="594"/>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bidi="th-TH"/>
        </w:rPr>
        <w:t>Teaching Strategies</w:t>
      </w:r>
    </w:p>
    <w:p w14:paraId="53ABE479" w14:textId="77777777" w:rsidR="00B0515F" w:rsidRPr="00645CB8" w:rsidRDefault="00B0515F" w:rsidP="00F2172D">
      <w:pPr>
        <w:pStyle w:val="Footer"/>
        <w:numPr>
          <w:ilvl w:val="0"/>
          <w:numId w:val="17"/>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Class discussions</w:t>
      </w:r>
    </w:p>
    <w:p w14:paraId="0468EB13" w14:textId="77777777" w:rsidR="00B0515F" w:rsidRPr="00645CB8" w:rsidRDefault="00B0515F" w:rsidP="00F2172D">
      <w:pPr>
        <w:pStyle w:val="Footer"/>
        <w:numPr>
          <w:ilvl w:val="0"/>
          <w:numId w:val="17"/>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Case studies</w:t>
      </w:r>
    </w:p>
    <w:p w14:paraId="480EE7B5" w14:textId="77777777" w:rsidR="00B0515F" w:rsidRPr="00645CB8" w:rsidRDefault="00B0515F" w:rsidP="00F2172D">
      <w:pPr>
        <w:pStyle w:val="Footer"/>
        <w:numPr>
          <w:ilvl w:val="0"/>
          <w:numId w:val="17"/>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Lectures</w:t>
      </w:r>
    </w:p>
    <w:p w14:paraId="7EDBE03E" w14:textId="77777777" w:rsidR="00B0515F" w:rsidRPr="00645CB8" w:rsidRDefault="00B0515F" w:rsidP="00F2172D">
      <w:pPr>
        <w:pStyle w:val="Footer"/>
        <w:numPr>
          <w:ilvl w:val="0"/>
          <w:numId w:val="17"/>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Assignments </w:t>
      </w:r>
    </w:p>
    <w:p w14:paraId="5436B464" w14:textId="77777777" w:rsidR="00B0515F" w:rsidRPr="00645CB8" w:rsidRDefault="00B0515F" w:rsidP="00F2172D">
      <w:pPr>
        <w:pStyle w:val="Footer"/>
        <w:numPr>
          <w:ilvl w:val="0"/>
          <w:numId w:val="17"/>
        </w:numPr>
        <w:tabs>
          <w:tab w:val="clear" w:pos="4153"/>
          <w:tab w:val="clear" w:pos="8306"/>
        </w:tabs>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Role models</w:t>
      </w:r>
    </w:p>
    <w:p w14:paraId="51B3428F" w14:textId="77777777" w:rsidR="00ED72B9" w:rsidRPr="00645CB8" w:rsidRDefault="00ED72B9" w:rsidP="00F2172D">
      <w:pPr>
        <w:pStyle w:val="Footer"/>
        <w:numPr>
          <w:ilvl w:val="0"/>
          <w:numId w:val="17"/>
        </w:numPr>
        <w:tabs>
          <w:tab w:val="clear" w:pos="4153"/>
          <w:tab w:val="clear" w:pos="8306"/>
        </w:tabs>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Dilemma-based learning </w:t>
      </w:r>
    </w:p>
    <w:p w14:paraId="650D46CE" w14:textId="77777777" w:rsidR="009945E5" w:rsidRPr="00645CB8" w:rsidRDefault="009945E5" w:rsidP="00F2172D">
      <w:pPr>
        <w:pStyle w:val="Footer"/>
        <w:numPr>
          <w:ilvl w:val="2"/>
          <w:numId w:val="15"/>
        </w:numPr>
        <w:tabs>
          <w:tab w:val="clear" w:pos="1440"/>
          <w:tab w:val="clear" w:pos="4153"/>
          <w:tab w:val="clear" w:pos="8306"/>
          <w:tab w:val="num" w:pos="1350"/>
        </w:tabs>
        <w:ind w:left="1350" w:hanging="594"/>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bidi="th-TH"/>
        </w:rPr>
        <w:t>Evaluation Strategies</w:t>
      </w:r>
    </w:p>
    <w:p w14:paraId="49624B64" w14:textId="77777777" w:rsidR="00B0515F" w:rsidRPr="00645CB8" w:rsidRDefault="00B0515F" w:rsidP="00F2172D">
      <w:pPr>
        <w:pStyle w:val="Footer"/>
        <w:numPr>
          <w:ilvl w:val="0"/>
          <w:numId w:val="18"/>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Observe students’ behaviors, conduct and disci</w:t>
      </w:r>
      <w:r w:rsidR="00E77D90" w:rsidRPr="00645CB8">
        <w:rPr>
          <w:rFonts w:ascii="Browallia New" w:hAnsi="Browallia New" w:cs="Browallia New"/>
          <w:sz w:val="32"/>
          <w:szCs w:val="32"/>
          <w:lang w:val="en-US" w:bidi="th-TH"/>
        </w:rPr>
        <w:t>pline in and outside of classes</w:t>
      </w:r>
    </w:p>
    <w:p w14:paraId="5AF30D26" w14:textId="77777777" w:rsidR="00B0515F" w:rsidRPr="00645CB8" w:rsidRDefault="00B0515F" w:rsidP="00F2172D">
      <w:pPr>
        <w:pStyle w:val="Footer"/>
        <w:numPr>
          <w:ilvl w:val="0"/>
          <w:numId w:val="18"/>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Evaluate students’ discussions </w:t>
      </w:r>
      <w:r w:rsidR="00E77D90" w:rsidRPr="00645CB8">
        <w:rPr>
          <w:rFonts w:ascii="Browallia New" w:hAnsi="Browallia New" w:cs="Browallia New"/>
          <w:sz w:val="32"/>
          <w:szCs w:val="32"/>
          <w:lang w:val="en-US" w:bidi="th-TH"/>
        </w:rPr>
        <w:t>on case studies or moral issues</w:t>
      </w:r>
    </w:p>
    <w:p w14:paraId="394C5222" w14:textId="77777777" w:rsidR="00BE3A1B" w:rsidRPr="00645CB8" w:rsidRDefault="00B0515F" w:rsidP="00BE3A1B">
      <w:pPr>
        <w:pStyle w:val="Footer"/>
        <w:numPr>
          <w:ilvl w:val="0"/>
          <w:numId w:val="18"/>
        </w:numPr>
        <w:tabs>
          <w:tab w:val="clear" w:pos="4153"/>
          <w:tab w:val="clear" w:pos="8306"/>
        </w:tabs>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Evaluate group projects, reports and presentation</w:t>
      </w:r>
    </w:p>
    <w:p w14:paraId="3FF7A856" w14:textId="77777777" w:rsidR="009945E5" w:rsidRPr="00645CB8" w:rsidRDefault="009945E5" w:rsidP="00F2172D">
      <w:pPr>
        <w:pStyle w:val="Footer"/>
        <w:numPr>
          <w:ilvl w:val="1"/>
          <w:numId w:val="15"/>
        </w:numPr>
        <w:tabs>
          <w:tab w:val="clear" w:pos="4153"/>
          <w:tab w:val="clear" w:pos="8306"/>
        </w:tabs>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bidi="th-TH"/>
        </w:rPr>
        <w:t>Knowledge</w:t>
      </w:r>
    </w:p>
    <w:p w14:paraId="1B01B7BF" w14:textId="77777777" w:rsidR="009945E5" w:rsidRPr="00645CB8" w:rsidRDefault="009945E5" w:rsidP="00F2172D">
      <w:pPr>
        <w:pStyle w:val="Footer"/>
        <w:numPr>
          <w:ilvl w:val="2"/>
          <w:numId w:val="15"/>
        </w:numPr>
        <w:tabs>
          <w:tab w:val="clear" w:pos="1440"/>
          <w:tab w:val="clear" w:pos="4153"/>
          <w:tab w:val="clear" w:pos="8306"/>
          <w:tab w:val="num" w:pos="1350"/>
        </w:tabs>
        <w:ind w:left="1350" w:hanging="594"/>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Knowledge to be acquired</w:t>
      </w:r>
    </w:p>
    <w:p w14:paraId="2BF2DF53" w14:textId="77777777" w:rsidR="00B0515F" w:rsidRPr="00645CB8" w:rsidRDefault="00B0515F" w:rsidP="00F2172D">
      <w:pPr>
        <w:pStyle w:val="Footer"/>
        <w:numPr>
          <w:ilvl w:val="0"/>
          <w:numId w:val="19"/>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Possess the knowledge and understanding of the major principles a</w:t>
      </w:r>
      <w:r w:rsidR="00E77D90" w:rsidRPr="00645CB8">
        <w:rPr>
          <w:rFonts w:ascii="Browallia New" w:hAnsi="Browallia New" w:cs="Browallia New"/>
          <w:sz w:val="32"/>
          <w:szCs w:val="32"/>
          <w:lang w:bidi="th-TH"/>
        </w:rPr>
        <w:t>nd theories of computer science</w:t>
      </w:r>
    </w:p>
    <w:p w14:paraId="1F6E2AD4" w14:textId="77777777" w:rsidR="00B0515F" w:rsidRPr="00645CB8" w:rsidRDefault="00B0515F" w:rsidP="00F2172D">
      <w:pPr>
        <w:pStyle w:val="Footer"/>
        <w:numPr>
          <w:ilvl w:val="0"/>
          <w:numId w:val="19"/>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Able to understand, </w:t>
      </w:r>
      <w:proofErr w:type="spellStart"/>
      <w:r w:rsidRPr="00645CB8">
        <w:rPr>
          <w:rFonts w:ascii="Browallia New" w:hAnsi="Browallia New" w:cs="Browallia New"/>
          <w:sz w:val="32"/>
          <w:szCs w:val="32"/>
          <w:lang w:bidi="th-TH"/>
        </w:rPr>
        <w:t>analyze</w:t>
      </w:r>
      <w:proofErr w:type="spellEnd"/>
      <w:r w:rsidRPr="00645CB8">
        <w:rPr>
          <w:rFonts w:ascii="Browallia New" w:hAnsi="Browallia New" w:cs="Browallia New"/>
          <w:sz w:val="32"/>
          <w:szCs w:val="32"/>
          <w:lang w:bidi="th-TH"/>
        </w:rPr>
        <w:t xml:space="preserve"> and explain computer science problems, and apply the knowledge, skills and tools appropriate to solving t</w:t>
      </w:r>
      <w:r w:rsidR="00E77D90" w:rsidRPr="00645CB8">
        <w:rPr>
          <w:rFonts w:ascii="Browallia New" w:hAnsi="Browallia New" w:cs="Browallia New"/>
          <w:sz w:val="32"/>
          <w:szCs w:val="32"/>
          <w:lang w:bidi="th-TH"/>
        </w:rPr>
        <w:t>he problems</w:t>
      </w:r>
    </w:p>
    <w:p w14:paraId="606DB8EB" w14:textId="77777777" w:rsidR="00B0515F" w:rsidRPr="00645CB8" w:rsidRDefault="00B0515F" w:rsidP="00F2172D">
      <w:pPr>
        <w:pStyle w:val="Footer"/>
        <w:numPr>
          <w:ilvl w:val="0"/>
          <w:numId w:val="19"/>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Able to </w:t>
      </w:r>
      <w:proofErr w:type="spellStart"/>
      <w:r w:rsidRPr="00645CB8">
        <w:rPr>
          <w:rFonts w:ascii="Browallia New" w:hAnsi="Browallia New" w:cs="Browallia New"/>
          <w:sz w:val="32"/>
          <w:szCs w:val="32"/>
          <w:lang w:bidi="th-TH"/>
        </w:rPr>
        <w:t>analyze</w:t>
      </w:r>
      <w:proofErr w:type="spellEnd"/>
      <w:r w:rsidRPr="00645CB8">
        <w:rPr>
          <w:rFonts w:ascii="Browallia New" w:hAnsi="Browallia New" w:cs="Browallia New"/>
          <w:sz w:val="32"/>
          <w:szCs w:val="32"/>
          <w:lang w:bidi="th-TH"/>
        </w:rPr>
        <w:t>, design, install, maintain and assess the organizational system with respect to the computerized system and in accordance with</w:t>
      </w:r>
      <w:r w:rsidR="00E77D90" w:rsidRPr="00645CB8">
        <w:rPr>
          <w:rFonts w:ascii="Browallia New" w:hAnsi="Browallia New" w:cs="Browallia New"/>
          <w:sz w:val="32"/>
          <w:szCs w:val="32"/>
          <w:lang w:bidi="th-TH"/>
        </w:rPr>
        <w:t xml:space="preserve"> the requirement specifications</w:t>
      </w:r>
    </w:p>
    <w:p w14:paraId="6C5BE829" w14:textId="77777777" w:rsidR="00B0515F" w:rsidRPr="00645CB8" w:rsidRDefault="00B0515F" w:rsidP="00F2172D">
      <w:pPr>
        <w:pStyle w:val="Footer"/>
        <w:numPr>
          <w:ilvl w:val="0"/>
          <w:numId w:val="19"/>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Able to keep </w:t>
      </w:r>
      <w:proofErr w:type="gramStart"/>
      <w:r w:rsidRPr="00645CB8">
        <w:rPr>
          <w:rFonts w:ascii="Browallia New" w:hAnsi="Browallia New" w:cs="Browallia New"/>
          <w:sz w:val="32"/>
          <w:szCs w:val="32"/>
          <w:lang w:bidi="th-TH"/>
        </w:rPr>
        <w:t>up-to-date</w:t>
      </w:r>
      <w:proofErr w:type="gramEnd"/>
      <w:r w:rsidRPr="00645CB8">
        <w:rPr>
          <w:rFonts w:ascii="Browallia New" w:hAnsi="Browallia New" w:cs="Browallia New"/>
          <w:sz w:val="32"/>
          <w:szCs w:val="32"/>
          <w:lang w:bidi="th-TH"/>
        </w:rPr>
        <w:t xml:space="preserve"> with the academic and technological progress</w:t>
      </w:r>
      <w:r w:rsidR="00E77D90" w:rsidRPr="00645CB8">
        <w:rPr>
          <w:rFonts w:ascii="Browallia New" w:hAnsi="Browallia New" w:cs="Browallia New"/>
          <w:sz w:val="32"/>
          <w:szCs w:val="32"/>
          <w:lang w:bidi="th-TH"/>
        </w:rPr>
        <w:t>, and apply them</w:t>
      </w:r>
    </w:p>
    <w:p w14:paraId="1CE6501A" w14:textId="77777777" w:rsidR="00B0515F" w:rsidRPr="00645CB8" w:rsidRDefault="00B0515F" w:rsidP="00F2172D">
      <w:pPr>
        <w:pStyle w:val="Footer"/>
        <w:numPr>
          <w:ilvl w:val="0"/>
          <w:numId w:val="19"/>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Interested in continuously seeking to further dev</w:t>
      </w:r>
      <w:r w:rsidR="00E77D90" w:rsidRPr="00645CB8">
        <w:rPr>
          <w:rFonts w:ascii="Browallia New" w:hAnsi="Browallia New" w:cs="Browallia New"/>
          <w:sz w:val="32"/>
          <w:szCs w:val="32"/>
          <w:lang w:bidi="th-TH"/>
        </w:rPr>
        <w:t>elop their knowledge and skills</w:t>
      </w:r>
    </w:p>
    <w:p w14:paraId="4A9BBBCD" w14:textId="77777777" w:rsidR="00B0515F" w:rsidRPr="00645CB8" w:rsidRDefault="00B0515F" w:rsidP="00F2172D">
      <w:pPr>
        <w:pStyle w:val="Footer"/>
        <w:numPr>
          <w:ilvl w:val="0"/>
          <w:numId w:val="19"/>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Possess a broad perspective of their academic field, so that they </w:t>
      </w:r>
      <w:proofErr w:type="gramStart"/>
      <w:r w:rsidRPr="00645CB8">
        <w:rPr>
          <w:rFonts w:ascii="Browallia New" w:hAnsi="Browallia New" w:cs="Browallia New"/>
          <w:sz w:val="32"/>
          <w:szCs w:val="32"/>
          <w:lang w:bidi="th-TH"/>
        </w:rPr>
        <w:t>are capable of detecting</w:t>
      </w:r>
      <w:proofErr w:type="gramEnd"/>
      <w:r w:rsidRPr="00645CB8">
        <w:rPr>
          <w:rFonts w:ascii="Browallia New" w:hAnsi="Browallia New" w:cs="Browallia New"/>
          <w:sz w:val="32"/>
          <w:szCs w:val="32"/>
          <w:lang w:bidi="th-TH"/>
        </w:rPr>
        <w:t xml:space="preserve"> changes and understanding the effects of new and related technolo</w:t>
      </w:r>
      <w:r w:rsidR="00E77D90" w:rsidRPr="00645CB8">
        <w:rPr>
          <w:rFonts w:ascii="Browallia New" w:hAnsi="Browallia New" w:cs="Browallia New"/>
          <w:sz w:val="32"/>
          <w:szCs w:val="32"/>
          <w:lang w:bidi="th-TH"/>
        </w:rPr>
        <w:t>gies</w:t>
      </w:r>
    </w:p>
    <w:p w14:paraId="538096D1" w14:textId="77777777" w:rsidR="00B0515F" w:rsidRPr="00645CB8" w:rsidRDefault="00B0515F" w:rsidP="00F2172D">
      <w:pPr>
        <w:pStyle w:val="Footer"/>
        <w:numPr>
          <w:ilvl w:val="0"/>
          <w:numId w:val="19"/>
        </w:numPr>
        <w:tabs>
          <w:tab w:val="clear" w:pos="4153"/>
          <w:tab w:val="clear" w:pos="8306"/>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Possess the experience in the development and/or appli</w:t>
      </w:r>
      <w:r w:rsidR="00E77D90" w:rsidRPr="00645CB8">
        <w:rPr>
          <w:rFonts w:ascii="Browallia New" w:hAnsi="Browallia New" w:cs="Browallia New"/>
          <w:sz w:val="32"/>
          <w:szCs w:val="32"/>
          <w:lang w:bidi="th-TH"/>
        </w:rPr>
        <w:t>cation of software for real use</w:t>
      </w:r>
    </w:p>
    <w:p w14:paraId="0726A69F" w14:textId="77777777" w:rsidR="00DD2E81" w:rsidRPr="00645CB8" w:rsidRDefault="00B0515F" w:rsidP="00BE3A1B">
      <w:pPr>
        <w:pStyle w:val="Footer"/>
        <w:numPr>
          <w:ilvl w:val="0"/>
          <w:numId w:val="19"/>
        </w:numPr>
        <w:tabs>
          <w:tab w:val="clear" w:pos="4153"/>
          <w:tab w:val="clear" w:pos="8306"/>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Able to integrate the knowledge in computer </w:t>
      </w:r>
      <w:r w:rsidR="00E77D90" w:rsidRPr="00645CB8">
        <w:rPr>
          <w:rFonts w:ascii="Browallia New" w:hAnsi="Browallia New" w:cs="Browallia New"/>
          <w:sz w:val="32"/>
          <w:szCs w:val="32"/>
          <w:lang w:bidi="th-TH"/>
        </w:rPr>
        <w:t>science to other related fields</w:t>
      </w:r>
    </w:p>
    <w:p w14:paraId="70D2DB4E" w14:textId="77777777" w:rsidR="009945E5" w:rsidRPr="00645CB8" w:rsidRDefault="009945E5" w:rsidP="00F2172D">
      <w:pPr>
        <w:pStyle w:val="Footer"/>
        <w:numPr>
          <w:ilvl w:val="2"/>
          <w:numId w:val="15"/>
        </w:numPr>
        <w:tabs>
          <w:tab w:val="clear" w:pos="1440"/>
          <w:tab w:val="clear" w:pos="4153"/>
          <w:tab w:val="clear" w:pos="8306"/>
          <w:tab w:val="num" w:pos="1350"/>
        </w:tabs>
        <w:ind w:left="1350" w:hanging="594"/>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bidi="th-TH"/>
        </w:rPr>
        <w:lastRenderedPageBreak/>
        <w:t>Teaching Strategies</w:t>
      </w:r>
    </w:p>
    <w:p w14:paraId="64342C5B" w14:textId="77777777" w:rsidR="00B0515F" w:rsidRPr="00645CB8" w:rsidRDefault="00B0515F" w:rsidP="00F2172D">
      <w:pPr>
        <w:pStyle w:val="Footer"/>
        <w:numPr>
          <w:ilvl w:val="0"/>
          <w:numId w:val="20"/>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Lectures</w:t>
      </w:r>
    </w:p>
    <w:p w14:paraId="409683FD" w14:textId="77777777" w:rsidR="00B0515F" w:rsidRPr="00645CB8" w:rsidRDefault="00B0515F" w:rsidP="00F2172D">
      <w:pPr>
        <w:pStyle w:val="Footer"/>
        <w:numPr>
          <w:ilvl w:val="0"/>
          <w:numId w:val="20"/>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Individual assignments / homework</w:t>
      </w:r>
    </w:p>
    <w:p w14:paraId="69524E16" w14:textId="77777777" w:rsidR="00B0515F" w:rsidRPr="00645CB8" w:rsidRDefault="00B0515F" w:rsidP="00F2172D">
      <w:pPr>
        <w:pStyle w:val="Footer"/>
        <w:numPr>
          <w:ilvl w:val="0"/>
          <w:numId w:val="20"/>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Group assignments / presentations / discussions</w:t>
      </w:r>
    </w:p>
    <w:p w14:paraId="158A7F48" w14:textId="77777777" w:rsidR="00B0515F" w:rsidRPr="00645CB8" w:rsidRDefault="00B0515F" w:rsidP="00F2172D">
      <w:pPr>
        <w:pStyle w:val="Footer"/>
        <w:numPr>
          <w:ilvl w:val="0"/>
          <w:numId w:val="20"/>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Case studies</w:t>
      </w:r>
    </w:p>
    <w:p w14:paraId="7D41A619" w14:textId="77777777" w:rsidR="00B0515F" w:rsidRPr="00645CB8" w:rsidRDefault="00B0515F" w:rsidP="00F2172D">
      <w:pPr>
        <w:pStyle w:val="Footer"/>
        <w:numPr>
          <w:ilvl w:val="0"/>
          <w:numId w:val="20"/>
        </w:numPr>
        <w:tabs>
          <w:tab w:val="clear" w:pos="4153"/>
          <w:tab w:val="clear" w:pos="8306"/>
        </w:tabs>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Term projects / special projects</w:t>
      </w:r>
    </w:p>
    <w:p w14:paraId="5A8E0F15" w14:textId="77777777" w:rsidR="00ED72B9" w:rsidRPr="00645CB8" w:rsidRDefault="00ED72B9" w:rsidP="00F2172D">
      <w:pPr>
        <w:pStyle w:val="Footer"/>
        <w:numPr>
          <w:ilvl w:val="0"/>
          <w:numId w:val="20"/>
        </w:numPr>
        <w:tabs>
          <w:tab w:val="clear" w:pos="4153"/>
          <w:tab w:val="clear" w:pos="8306"/>
        </w:tabs>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Demonstration / practical-based learning / project-based learning </w:t>
      </w:r>
    </w:p>
    <w:p w14:paraId="16E5782A" w14:textId="77777777" w:rsidR="00ED72B9" w:rsidRPr="00645CB8" w:rsidRDefault="00ED72B9" w:rsidP="00F2172D">
      <w:pPr>
        <w:pStyle w:val="Footer"/>
        <w:numPr>
          <w:ilvl w:val="0"/>
          <w:numId w:val="20"/>
        </w:numPr>
        <w:tabs>
          <w:tab w:val="clear" w:pos="4153"/>
          <w:tab w:val="clear" w:pos="8306"/>
        </w:tabs>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Active learning classroom</w:t>
      </w:r>
    </w:p>
    <w:p w14:paraId="7C3FAD6F" w14:textId="77777777" w:rsidR="009945E5" w:rsidRPr="00645CB8" w:rsidRDefault="009945E5" w:rsidP="00F2172D">
      <w:pPr>
        <w:pStyle w:val="Footer"/>
        <w:numPr>
          <w:ilvl w:val="2"/>
          <w:numId w:val="15"/>
        </w:numPr>
        <w:tabs>
          <w:tab w:val="clear" w:pos="1440"/>
          <w:tab w:val="clear" w:pos="4153"/>
          <w:tab w:val="clear" w:pos="8306"/>
          <w:tab w:val="num" w:pos="1350"/>
        </w:tabs>
        <w:ind w:left="1350" w:hanging="594"/>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bidi="th-TH"/>
        </w:rPr>
        <w:t>Evaluation Strategies</w:t>
      </w:r>
    </w:p>
    <w:p w14:paraId="31ED74C9" w14:textId="77777777" w:rsidR="00B0515F" w:rsidRPr="00645CB8" w:rsidRDefault="00B0515F" w:rsidP="00F2172D">
      <w:pPr>
        <w:pStyle w:val="Footer"/>
        <w:numPr>
          <w:ilvl w:val="0"/>
          <w:numId w:val="21"/>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Quizzes</w:t>
      </w:r>
    </w:p>
    <w:p w14:paraId="7DA6076D" w14:textId="77777777" w:rsidR="00B0515F" w:rsidRPr="00645CB8" w:rsidRDefault="00B0515F" w:rsidP="00F2172D">
      <w:pPr>
        <w:pStyle w:val="Footer"/>
        <w:numPr>
          <w:ilvl w:val="0"/>
          <w:numId w:val="21"/>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Midterm and final examinations</w:t>
      </w:r>
    </w:p>
    <w:p w14:paraId="6577DA94" w14:textId="77777777" w:rsidR="00B0515F" w:rsidRPr="00645CB8" w:rsidRDefault="00B0515F" w:rsidP="00F2172D">
      <w:pPr>
        <w:pStyle w:val="Footer"/>
        <w:numPr>
          <w:ilvl w:val="0"/>
          <w:numId w:val="21"/>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Individual assignments </w:t>
      </w:r>
    </w:p>
    <w:p w14:paraId="420954E1" w14:textId="77777777" w:rsidR="00B0515F" w:rsidRPr="00645CB8" w:rsidRDefault="00B0515F" w:rsidP="00F2172D">
      <w:pPr>
        <w:pStyle w:val="Footer"/>
        <w:numPr>
          <w:ilvl w:val="0"/>
          <w:numId w:val="21"/>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Group assignments </w:t>
      </w:r>
    </w:p>
    <w:p w14:paraId="7B0A11E7" w14:textId="77777777" w:rsidR="00B0515F" w:rsidRPr="00645CB8" w:rsidRDefault="00B0515F" w:rsidP="00F2172D">
      <w:pPr>
        <w:pStyle w:val="Footer"/>
        <w:numPr>
          <w:ilvl w:val="0"/>
          <w:numId w:val="21"/>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Student discussions</w:t>
      </w:r>
    </w:p>
    <w:p w14:paraId="4C5DC6C6" w14:textId="77777777" w:rsidR="00B0515F" w:rsidRPr="00645CB8" w:rsidRDefault="00B0515F" w:rsidP="00F2172D">
      <w:pPr>
        <w:pStyle w:val="Footer"/>
        <w:numPr>
          <w:ilvl w:val="0"/>
          <w:numId w:val="21"/>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Presentation </w:t>
      </w:r>
    </w:p>
    <w:p w14:paraId="449F7D82" w14:textId="77777777" w:rsidR="00B0515F" w:rsidRPr="00645CB8" w:rsidRDefault="00B0515F" w:rsidP="00F2172D">
      <w:pPr>
        <w:pStyle w:val="Footer"/>
        <w:numPr>
          <w:ilvl w:val="0"/>
          <w:numId w:val="21"/>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Case Studies </w:t>
      </w:r>
    </w:p>
    <w:p w14:paraId="359ECD6D" w14:textId="77777777" w:rsidR="00B0515F" w:rsidRPr="00645CB8" w:rsidRDefault="00B0515F" w:rsidP="00F2172D">
      <w:pPr>
        <w:pStyle w:val="Footer"/>
        <w:numPr>
          <w:ilvl w:val="0"/>
          <w:numId w:val="21"/>
        </w:numPr>
        <w:tabs>
          <w:tab w:val="clear" w:pos="4153"/>
          <w:tab w:val="clear" w:pos="8306"/>
        </w:tabs>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Term projects / special projects</w:t>
      </w:r>
    </w:p>
    <w:p w14:paraId="283BA956" w14:textId="77777777" w:rsidR="009945E5" w:rsidRPr="00645CB8" w:rsidRDefault="009945E5" w:rsidP="00F2172D">
      <w:pPr>
        <w:pStyle w:val="Footer"/>
        <w:numPr>
          <w:ilvl w:val="1"/>
          <w:numId w:val="15"/>
        </w:numPr>
        <w:tabs>
          <w:tab w:val="clear" w:pos="4153"/>
          <w:tab w:val="clear" w:pos="8306"/>
        </w:tabs>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bidi="th-TH"/>
        </w:rPr>
        <w:t>Cognitive Skills</w:t>
      </w:r>
    </w:p>
    <w:p w14:paraId="13DC20CF" w14:textId="77777777" w:rsidR="009945E5" w:rsidRPr="00645CB8" w:rsidRDefault="009945E5" w:rsidP="00F2172D">
      <w:pPr>
        <w:pStyle w:val="Footer"/>
        <w:numPr>
          <w:ilvl w:val="2"/>
          <w:numId w:val="15"/>
        </w:numPr>
        <w:tabs>
          <w:tab w:val="clear" w:pos="1440"/>
          <w:tab w:val="clear" w:pos="4153"/>
          <w:tab w:val="clear" w:pos="8306"/>
          <w:tab w:val="num" w:pos="1350"/>
        </w:tabs>
        <w:ind w:left="1350" w:hanging="540"/>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bidi="th-TH"/>
        </w:rPr>
        <w:t>Cognitive Skills to be developed</w:t>
      </w:r>
    </w:p>
    <w:p w14:paraId="7EE3737F" w14:textId="77777777" w:rsidR="00B0515F" w:rsidRPr="00645CB8" w:rsidRDefault="00B0515F" w:rsidP="00F2172D">
      <w:pPr>
        <w:pStyle w:val="Footer"/>
        <w:numPr>
          <w:ilvl w:val="0"/>
          <w:numId w:val="22"/>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Able to think in a</w:t>
      </w:r>
      <w:r w:rsidR="00E77D90" w:rsidRPr="00645CB8">
        <w:rPr>
          <w:rFonts w:ascii="Browallia New" w:hAnsi="Browallia New" w:cs="Browallia New"/>
          <w:sz w:val="32"/>
          <w:szCs w:val="32"/>
          <w:lang w:val="en-US" w:bidi="th-TH"/>
        </w:rPr>
        <w:t xml:space="preserve"> rational and systematic manner</w:t>
      </w:r>
    </w:p>
    <w:p w14:paraId="76D2C838" w14:textId="77777777" w:rsidR="00B0515F" w:rsidRPr="00645CB8" w:rsidRDefault="00B0515F" w:rsidP="00F2172D">
      <w:pPr>
        <w:pStyle w:val="Footer"/>
        <w:numPr>
          <w:ilvl w:val="0"/>
          <w:numId w:val="22"/>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Able to investigate, explore</w:t>
      </w:r>
      <w:proofErr w:type="gramStart"/>
      <w:r w:rsidRPr="00645CB8">
        <w:rPr>
          <w:rFonts w:ascii="Browallia New" w:hAnsi="Browallia New" w:cs="Browallia New"/>
          <w:sz w:val="32"/>
          <w:szCs w:val="32"/>
          <w:lang w:val="en-US" w:bidi="th-TH"/>
        </w:rPr>
        <w:t>, interpret</w:t>
      </w:r>
      <w:proofErr w:type="gramEnd"/>
      <w:r w:rsidRPr="00645CB8">
        <w:rPr>
          <w:rFonts w:ascii="Browallia New" w:hAnsi="Browallia New" w:cs="Browallia New"/>
          <w:sz w:val="32"/>
          <w:szCs w:val="32"/>
          <w:lang w:val="en-US" w:bidi="th-TH"/>
        </w:rPr>
        <w:t xml:space="preserve"> information, so that it can be used to solve pr</w:t>
      </w:r>
      <w:r w:rsidR="00E77D90" w:rsidRPr="00645CB8">
        <w:rPr>
          <w:rFonts w:ascii="Browallia New" w:hAnsi="Browallia New" w:cs="Browallia New"/>
          <w:sz w:val="32"/>
          <w:szCs w:val="32"/>
          <w:lang w:val="en-US" w:bidi="th-TH"/>
        </w:rPr>
        <w:t>oblems in a constructive manner</w:t>
      </w:r>
    </w:p>
    <w:p w14:paraId="0F57FA91" w14:textId="77777777" w:rsidR="00B0515F" w:rsidRPr="00645CB8" w:rsidRDefault="00B0515F" w:rsidP="00F2172D">
      <w:pPr>
        <w:pStyle w:val="Footer"/>
        <w:numPr>
          <w:ilvl w:val="0"/>
          <w:numId w:val="22"/>
        </w:numPr>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Able to gather, study, analyze and summarize information and the core issues of the</w:t>
      </w:r>
      <w:r w:rsidR="00E77D90" w:rsidRPr="00645CB8">
        <w:rPr>
          <w:rFonts w:ascii="Browallia New" w:hAnsi="Browallia New" w:cs="Browallia New"/>
          <w:sz w:val="32"/>
          <w:szCs w:val="32"/>
          <w:lang w:val="en-US" w:bidi="th-TH"/>
        </w:rPr>
        <w:t xml:space="preserve"> problem and their requirements</w:t>
      </w:r>
    </w:p>
    <w:p w14:paraId="3D3447A5" w14:textId="77777777" w:rsidR="00B0515F" w:rsidRPr="00645CB8" w:rsidRDefault="00B0515F" w:rsidP="00F2172D">
      <w:pPr>
        <w:pStyle w:val="Footer"/>
        <w:numPr>
          <w:ilvl w:val="0"/>
          <w:numId w:val="22"/>
        </w:numPr>
        <w:tabs>
          <w:tab w:val="clear" w:pos="4153"/>
          <w:tab w:val="clear" w:pos="8306"/>
        </w:tabs>
        <w:ind w:left="1710"/>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Able to appropriately apply computer knowledge and problem-solving skills in an ef</w:t>
      </w:r>
      <w:r w:rsidR="00E77D90" w:rsidRPr="00645CB8">
        <w:rPr>
          <w:rFonts w:ascii="Browallia New" w:hAnsi="Browallia New" w:cs="Browallia New"/>
          <w:sz w:val="32"/>
          <w:szCs w:val="32"/>
          <w:lang w:val="en-US" w:bidi="th-TH"/>
        </w:rPr>
        <w:t>fective and efficient manner</w:t>
      </w:r>
    </w:p>
    <w:p w14:paraId="19AD5CE9" w14:textId="77777777" w:rsidR="009945E5" w:rsidRPr="00645CB8" w:rsidRDefault="009945E5" w:rsidP="00F2172D">
      <w:pPr>
        <w:pStyle w:val="Footer"/>
        <w:numPr>
          <w:ilvl w:val="2"/>
          <w:numId w:val="15"/>
        </w:numPr>
        <w:tabs>
          <w:tab w:val="clear" w:pos="1440"/>
          <w:tab w:val="num" w:pos="1350"/>
        </w:tabs>
        <w:ind w:left="1350" w:hanging="540"/>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val="en-US" w:bidi="th-TH"/>
        </w:rPr>
        <w:t>Teaching Strategies</w:t>
      </w:r>
    </w:p>
    <w:p w14:paraId="2AD21390" w14:textId="77777777" w:rsidR="00B0515F" w:rsidRPr="00645CB8" w:rsidRDefault="00B0515F" w:rsidP="00F2172D">
      <w:pPr>
        <w:pStyle w:val="Footer"/>
        <w:numPr>
          <w:ilvl w:val="0"/>
          <w:numId w:val="23"/>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Lectures</w:t>
      </w:r>
    </w:p>
    <w:p w14:paraId="584548A3" w14:textId="77777777" w:rsidR="00B0515F" w:rsidRPr="00645CB8" w:rsidRDefault="00B0515F" w:rsidP="00F2172D">
      <w:pPr>
        <w:pStyle w:val="Footer"/>
        <w:numPr>
          <w:ilvl w:val="0"/>
          <w:numId w:val="23"/>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Group assignments / presentations / discussions</w:t>
      </w:r>
    </w:p>
    <w:p w14:paraId="7500806F" w14:textId="77777777" w:rsidR="00B0515F" w:rsidRPr="00645CB8" w:rsidRDefault="00B0515F" w:rsidP="00F2172D">
      <w:pPr>
        <w:pStyle w:val="Footer"/>
        <w:numPr>
          <w:ilvl w:val="0"/>
          <w:numId w:val="23"/>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Individual assignments / homework</w:t>
      </w:r>
    </w:p>
    <w:p w14:paraId="2F4C1FC1" w14:textId="77777777" w:rsidR="00B0515F" w:rsidRPr="00645CB8" w:rsidRDefault="00B0515F" w:rsidP="00F2172D">
      <w:pPr>
        <w:pStyle w:val="Footer"/>
        <w:numPr>
          <w:ilvl w:val="0"/>
          <w:numId w:val="23"/>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Case studies</w:t>
      </w:r>
    </w:p>
    <w:p w14:paraId="166B0BA7" w14:textId="77777777" w:rsidR="00B0515F" w:rsidRPr="00645CB8" w:rsidRDefault="00B0515F" w:rsidP="00F2172D">
      <w:pPr>
        <w:pStyle w:val="Footer"/>
        <w:numPr>
          <w:ilvl w:val="0"/>
          <w:numId w:val="23"/>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Term projects / special projects</w:t>
      </w:r>
    </w:p>
    <w:p w14:paraId="23AAC5A9" w14:textId="77777777" w:rsidR="00C20C9B" w:rsidRPr="00645CB8" w:rsidRDefault="00ED72B9" w:rsidP="00BE3A1B">
      <w:pPr>
        <w:pStyle w:val="Footer"/>
        <w:numPr>
          <w:ilvl w:val="0"/>
          <w:numId w:val="23"/>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Practical-based learning / project-based learning</w:t>
      </w:r>
    </w:p>
    <w:p w14:paraId="696D9C83" w14:textId="77777777" w:rsidR="00645CB8" w:rsidRPr="00645CB8" w:rsidRDefault="00645CB8" w:rsidP="00645CB8">
      <w:pPr>
        <w:pStyle w:val="Footer"/>
        <w:ind w:left="1710"/>
        <w:jc w:val="thaiDistribute"/>
        <w:rPr>
          <w:rFonts w:ascii="Browallia New" w:hAnsi="Browallia New" w:cs="Browallia New"/>
          <w:sz w:val="32"/>
          <w:szCs w:val="32"/>
          <w:lang w:val="en-US" w:bidi="th-TH"/>
        </w:rPr>
      </w:pPr>
    </w:p>
    <w:p w14:paraId="2D1A4FAB" w14:textId="77777777" w:rsidR="009945E5" w:rsidRPr="00645CB8" w:rsidRDefault="009945E5" w:rsidP="00F2172D">
      <w:pPr>
        <w:pStyle w:val="Footer"/>
        <w:numPr>
          <w:ilvl w:val="2"/>
          <w:numId w:val="15"/>
        </w:numPr>
        <w:tabs>
          <w:tab w:val="clear" w:pos="1440"/>
          <w:tab w:val="num" w:pos="1350"/>
        </w:tabs>
        <w:ind w:left="1350" w:hanging="540"/>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val="en-US" w:bidi="th-TH"/>
        </w:rPr>
        <w:lastRenderedPageBreak/>
        <w:t>Evaluation Strategies</w:t>
      </w:r>
    </w:p>
    <w:p w14:paraId="656F132F" w14:textId="77777777" w:rsidR="00B0515F" w:rsidRPr="00645CB8" w:rsidRDefault="00B0515F" w:rsidP="00F2172D">
      <w:pPr>
        <w:pStyle w:val="Footer"/>
        <w:numPr>
          <w:ilvl w:val="0"/>
          <w:numId w:val="24"/>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Individual assignments </w:t>
      </w:r>
    </w:p>
    <w:p w14:paraId="713FD786" w14:textId="77777777" w:rsidR="00B0515F" w:rsidRPr="00645CB8" w:rsidRDefault="00B0515F" w:rsidP="00F2172D">
      <w:pPr>
        <w:pStyle w:val="Footer"/>
        <w:numPr>
          <w:ilvl w:val="0"/>
          <w:numId w:val="24"/>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Group assignments</w:t>
      </w:r>
    </w:p>
    <w:p w14:paraId="393C2DA3" w14:textId="77777777" w:rsidR="00B0515F" w:rsidRPr="00645CB8" w:rsidRDefault="00B0515F" w:rsidP="00F2172D">
      <w:pPr>
        <w:pStyle w:val="Footer"/>
        <w:numPr>
          <w:ilvl w:val="0"/>
          <w:numId w:val="24"/>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Student discussion</w:t>
      </w:r>
    </w:p>
    <w:p w14:paraId="54AF86BA" w14:textId="77777777" w:rsidR="00B0515F" w:rsidRPr="00645CB8" w:rsidRDefault="00B0515F" w:rsidP="00F2172D">
      <w:pPr>
        <w:pStyle w:val="Footer"/>
        <w:numPr>
          <w:ilvl w:val="0"/>
          <w:numId w:val="24"/>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Term projects / special projects</w:t>
      </w:r>
    </w:p>
    <w:p w14:paraId="6CD07678" w14:textId="77777777" w:rsidR="00B0515F" w:rsidRPr="00645CB8" w:rsidRDefault="00B0515F" w:rsidP="00F2172D">
      <w:pPr>
        <w:pStyle w:val="Footer"/>
        <w:numPr>
          <w:ilvl w:val="0"/>
          <w:numId w:val="24"/>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Case studies</w:t>
      </w:r>
    </w:p>
    <w:p w14:paraId="145DBED3" w14:textId="77777777" w:rsidR="00B0515F" w:rsidRPr="00645CB8" w:rsidRDefault="00B0515F" w:rsidP="00F2172D">
      <w:pPr>
        <w:pStyle w:val="Footer"/>
        <w:numPr>
          <w:ilvl w:val="0"/>
          <w:numId w:val="24"/>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Quizzes </w:t>
      </w:r>
    </w:p>
    <w:p w14:paraId="6B6E6769" w14:textId="77777777" w:rsidR="00B0515F" w:rsidRPr="00645CB8" w:rsidRDefault="00B0515F" w:rsidP="00F2172D">
      <w:pPr>
        <w:pStyle w:val="Footer"/>
        <w:numPr>
          <w:ilvl w:val="0"/>
          <w:numId w:val="24"/>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Midterm and final examinations</w:t>
      </w:r>
    </w:p>
    <w:p w14:paraId="05822148" w14:textId="77777777" w:rsidR="009945E5" w:rsidRPr="00645CB8" w:rsidRDefault="009945E5" w:rsidP="00F2172D">
      <w:pPr>
        <w:pStyle w:val="Footer"/>
        <w:numPr>
          <w:ilvl w:val="1"/>
          <w:numId w:val="15"/>
        </w:numPr>
        <w:tabs>
          <w:tab w:val="clear" w:pos="4153"/>
          <w:tab w:val="clear" w:pos="8306"/>
        </w:tabs>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bidi="th-TH"/>
        </w:rPr>
        <w:t>Interpersonal Skills and Responsibilities</w:t>
      </w:r>
    </w:p>
    <w:p w14:paraId="6C437DA0" w14:textId="77777777" w:rsidR="009945E5" w:rsidRPr="00645CB8" w:rsidRDefault="009945E5" w:rsidP="00F2172D">
      <w:pPr>
        <w:pStyle w:val="Footer"/>
        <w:numPr>
          <w:ilvl w:val="2"/>
          <w:numId w:val="15"/>
        </w:numPr>
        <w:tabs>
          <w:tab w:val="clear" w:pos="1440"/>
          <w:tab w:val="clear" w:pos="4153"/>
          <w:tab w:val="left" w:pos="1350"/>
        </w:tabs>
        <w:ind w:left="1350" w:hanging="540"/>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val="en-US" w:bidi="th-TH"/>
        </w:rPr>
        <w:t>Interpersonal Skills and Responsibilities to be developed</w:t>
      </w:r>
    </w:p>
    <w:p w14:paraId="74376559" w14:textId="77777777" w:rsidR="00B0515F" w:rsidRPr="00645CB8" w:rsidRDefault="00B0515F" w:rsidP="00F2172D">
      <w:pPr>
        <w:pStyle w:val="Footer"/>
        <w:numPr>
          <w:ilvl w:val="0"/>
          <w:numId w:val="25"/>
        </w:numPr>
        <w:tabs>
          <w:tab w:val="left" w:pos="1350"/>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Able to comm</w:t>
      </w:r>
      <w:r w:rsidR="00E77D90" w:rsidRPr="00645CB8">
        <w:rPr>
          <w:rFonts w:ascii="Browallia New" w:hAnsi="Browallia New" w:cs="Browallia New"/>
          <w:sz w:val="32"/>
          <w:szCs w:val="32"/>
          <w:lang w:val="en-US" w:bidi="th-TH"/>
        </w:rPr>
        <w:t>unicate with others effectively</w:t>
      </w:r>
    </w:p>
    <w:p w14:paraId="0C37FBD9" w14:textId="77777777" w:rsidR="00B0515F" w:rsidRPr="00645CB8" w:rsidRDefault="00B0515F" w:rsidP="00F2172D">
      <w:pPr>
        <w:pStyle w:val="Footer"/>
        <w:numPr>
          <w:ilvl w:val="0"/>
          <w:numId w:val="25"/>
        </w:numPr>
        <w:tabs>
          <w:tab w:val="left" w:pos="1350"/>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Able to </w:t>
      </w:r>
      <w:proofErr w:type="gramStart"/>
      <w:r w:rsidRPr="00645CB8">
        <w:rPr>
          <w:rFonts w:ascii="Browallia New" w:hAnsi="Browallia New" w:cs="Browallia New"/>
          <w:sz w:val="32"/>
          <w:szCs w:val="32"/>
          <w:lang w:val="en-US" w:bidi="th-TH"/>
        </w:rPr>
        <w:t>provide assistance</w:t>
      </w:r>
      <w:proofErr w:type="gramEnd"/>
      <w:r w:rsidRPr="00645CB8">
        <w:rPr>
          <w:rFonts w:ascii="Browallia New" w:hAnsi="Browallia New" w:cs="Browallia New"/>
          <w:sz w:val="32"/>
          <w:szCs w:val="32"/>
          <w:lang w:val="en-US" w:bidi="th-TH"/>
        </w:rPr>
        <w:t xml:space="preserve"> and support in solving problems and handling situations, both a</w:t>
      </w:r>
      <w:r w:rsidR="00E77D90" w:rsidRPr="00645CB8">
        <w:rPr>
          <w:rFonts w:ascii="Browallia New" w:hAnsi="Browallia New" w:cs="Browallia New"/>
          <w:sz w:val="32"/>
          <w:szCs w:val="32"/>
          <w:lang w:val="en-US" w:bidi="th-TH"/>
        </w:rPr>
        <w:t>s a leader and as a team member</w:t>
      </w:r>
    </w:p>
    <w:p w14:paraId="5AC578B1" w14:textId="77777777" w:rsidR="00B0515F" w:rsidRPr="00645CB8" w:rsidRDefault="00B0515F" w:rsidP="00F2172D">
      <w:pPr>
        <w:pStyle w:val="Footer"/>
        <w:numPr>
          <w:ilvl w:val="0"/>
          <w:numId w:val="25"/>
        </w:numPr>
        <w:tabs>
          <w:tab w:val="left" w:pos="1350"/>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Able to apply their knowledge in the field to lead the societ</w:t>
      </w:r>
      <w:r w:rsidR="00E77D90" w:rsidRPr="00645CB8">
        <w:rPr>
          <w:rFonts w:ascii="Browallia New" w:hAnsi="Browallia New" w:cs="Browallia New"/>
          <w:sz w:val="32"/>
          <w:szCs w:val="32"/>
          <w:lang w:val="en-US" w:bidi="th-TH"/>
        </w:rPr>
        <w:t>y under the appropriate context</w:t>
      </w:r>
    </w:p>
    <w:p w14:paraId="64B3F55E" w14:textId="77777777" w:rsidR="00B0515F" w:rsidRPr="00645CB8" w:rsidRDefault="00B0515F" w:rsidP="00F2172D">
      <w:pPr>
        <w:pStyle w:val="Footer"/>
        <w:numPr>
          <w:ilvl w:val="0"/>
          <w:numId w:val="25"/>
        </w:numPr>
        <w:tabs>
          <w:tab w:val="left" w:pos="1350"/>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Responsible for their ac</w:t>
      </w:r>
      <w:r w:rsidR="00E77D90" w:rsidRPr="00645CB8">
        <w:rPr>
          <w:rFonts w:ascii="Browallia New" w:hAnsi="Browallia New" w:cs="Browallia New"/>
          <w:sz w:val="32"/>
          <w:szCs w:val="32"/>
          <w:lang w:val="en-US" w:bidi="th-TH"/>
        </w:rPr>
        <w:t>tion and team assignments/works</w:t>
      </w:r>
    </w:p>
    <w:p w14:paraId="66D8F388" w14:textId="77777777" w:rsidR="00B0515F" w:rsidRPr="00645CB8" w:rsidRDefault="00B0515F" w:rsidP="00F2172D">
      <w:pPr>
        <w:pStyle w:val="Footer"/>
        <w:numPr>
          <w:ilvl w:val="0"/>
          <w:numId w:val="25"/>
        </w:numPr>
        <w:tabs>
          <w:tab w:val="left" w:pos="1350"/>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Able to initiate solutions to problems relative to self and </w:t>
      </w:r>
      <w:proofErr w:type="gramStart"/>
      <w:r w:rsidRPr="00645CB8">
        <w:rPr>
          <w:rFonts w:ascii="Browallia New" w:hAnsi="Browallia New" w:cs="Browallia New"/>
          <w:sz w:val="32"/>
          <w:szCs w:val="32"/>
          <w:lang w:val="en-US" w:bidi="th-TH"/>
        </w:rPr>
        <w:t>the society</w:t>
      </w:r>
      <w:proofErr w:type="gramEnd"/>
      <w:r w:rsidRPr="00645CB8">
        <w:rPr>
          <w:rFonts w:ascii="Browallia New" w:hAnsi="Browallia New" w:cs="Browallia New"/>
          <w:sz w:val="32"/>
          <w:szCs w:val="32"/>
          <w:lang w:val="en-US" w:bidi="th-TH"/>
        </w:rPr>
        <w:t xml:space="preserve"> including display </w:t>
      </w:r>
      <w:r w:rsidR="00E77D90" w:rsidRPr="00645CB8">
        <w:rPr>
          <w:rFonts w:ascii="Browallia New" w:hAnsi="Browallia New" w:cs="Browallia New"/>
          <w:sz w:val="32"/>
          <w:szCs w:val="32"/>
          <w:lang w:val="en-US" w:bidi="th-TH"/>
        </w:rPr>
        <w:t>of individual and team position</w:t>
      </w:r>
    </w:p>
    <w:p w14:paraId="2C03A730" w14:textId="77777777" w:rsidR="00B0515F" w:rsidRPr="00645CB8" w:rsidRDefault="00B0515F" w:rsidP="00F2172D">
      <w:pPr>
        <w:pStyle w:val="Footer"/>
        <w:numPr>
          <w:ilvl w:val="0"/>
          <w:numId w:val="25"/>
        </w:numPr>
        <w:tabs>
          <w:tab w:val="clear" w:pos="4153"/>
          <w:tab w:val="left" w:pos="1350"/>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Responsible for the continuous development of their own knowledge and their </w:t>
      </w:r>
      <w:r w:rsidR="00E77D90" w:rsidRPr="00645CB8">
        <w:rPr>
          <w:rFonts w:ascii="Browallia New" w:hAnsi="Browallia New" w:cs="Browallia New"/>
          <w:sz w:val="32"/>
          <w:szCs w:val="32"/>
          <w:lang w:val="en-US" w:bidi="th-TH"/>
        </w:rPr>
        <w:t>profession</w:t>
      </w:r>
    </w:p>
    <w:p w14:paraId="23319CCE" w14:textId="77777777" w:rsidR="009945E5" w:rsidRPr="00645CB8" w:rsidRDefault="009945E5" w:rsidP="00F2172D">
      <w:pPr>
        <w:pStyle w:val="Footer"/>
        <w:numPr>
          <w:ilvl w:val="2"/>
          <w:numId w:val="15"/>
        </w:numPr>
        <w:tabs>
          <w:tab w:val="clear" w:pos="1440"/>
          <w:tab w:val="clear" w:pos="4153"/>
          <w:tab w:val="left" w:pos="1350"/>
        </w:tabs>
        <w:ind w:left="1350" w:hanging="540"/>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val="en-US" w:bidi="th-TH"/>
        </w:rPr>
        <w:t>Teaching Strategies</w:t>
      </w:r>
    </w:p>
    <w:p w14:paraId="41593F70" w14:textId="77777777" w:rsidR="00B0515F" w:rsidRPr="00645CB8" w:rsidRDefault="00B0515F" w:rsidP="00F2172D">
      <w:pPr>
        <w:pStyle w:val="Footer"/>
        <w:numPr>
          <w:ilvl w:val="0"/>
          <w:numId w:val="26"/>
        </w:numPr>
        <w:tabs>
          <w:tab w:val="left" w:pos="1350"/>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Embed students’ responsibilities in all assigned tasks</w:t>
      </w:r>
    </w:p>
    <w:p w14:paraId="17E372CC" w14:textId="77777777" w:rsidR="00B0515F" w:rsidRPr="00645CB8" w:rsidRDefault="00B0515F" w:rsidP="00F2172D">
      <w:pPr>
        <w:pStyle w:val="Footer"/>
        <w:numPr>
          <w:ilvl w:val="0"/>
          <w:numId w:val="26"/>
        </w:numPr>
        <w:tabs>
          <w:tab w:val="left" w:pos="1350"/>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Assign group work/term project that requires cooperation and communication among group members</w:t>
      </w:r>
    </w:p>
    <w:p w14:paraId="0BB7BE0D" w14:textId="77777777" w:rsidR="00B0515F" w:rsidRPr="00645CB8" w:rsidRDefault="00B0515F" w:rsidP="00F2172D">
      <w:pPr>
        <w:pStyle w:val="Footer"/>
        <w:numPr>
          <w:ilvl w:val="0"/>
          <w:numId w:val="26"/>
        </w:numPr>
        <w:tabs>
          <w:tab w:val="left" w:pos="1350"/>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Organize workshops and </w:t>
      </w:r>
      <w:proofErr w:type="gramStart"/>
      <w:r w:rsidRPr="00645CB8">
        <w:rPr>
          <w:rFonts w:ascii="Browallia New" w:hAnsi="Browallia New" w:cs="Browallia New"/>
          <w:sz w:val="32"/>
          <w:szCs w:val="32"/>
          <w:lang w:val="en-US" w:bidi="th-TH"/>
        </w:rPr>
        <w:t>trainings</w:t>
      </w:r>
      <w:proofErr w:type="gramEnd"/>
    </w:p>
    <w:p w14:paraId="2302A635" w14:textId="77777777" w:rsidR="00ED72B9" w:rsidRPr="00645CB8" w:rsidRDefault="00ED72B9" w:rsidP="00F2172D">
      <w:pPr>
        <w:pStyle w:val="Footer"/>
        <w:numPr>
          <w:ilvl w:val="0"/>
          <w:numId w:val="26"/>
        </w:numPr>
        <w:tabs>
          <w:tab w:val="left" w:pos="1350"/>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Project-based learning</w:t>
      </w:r>
    </w:p>
    <w:p w14:paraId="37AEFC8C" w14:textId="77777777" w:rsidR="009945E5" w:rsidRPr="00645CB8" w:rsidRDefault="009945E5" w:rsidP="00F2172D">
      <w:pPr>
        <w:pStyle w:val="Footer"/>
        <w:numPr>
          <w:ilvl w:val="2"/>
          <w:numId w:val="15"/>
        </w:numPr>
        <w:tabs>
          <w:tab w:val="clear" w:pos="1440"/>
          <w:tab w:val="clear" w:pos="4153"/>
          <w:tab w:val="left" w:pos="1350"/>
        </w:tabs>
        <w:ind w:left="1350" w:hanging="540"/>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val="en-US" w:bidi="th-TH"/>
        </w:rPr>
        <w:t>Evaluation Strategies</w:t>
      </w:r>
    </w:p>
    <w:p w14:paraId="4F1B50AA" w14:textId="77777777" w:rsidR="00B0515F" w:rsidRPr="00645CB8" w:rsidRDefault="00B0515F" w:rsidP="00F2172D">
      <w:pPr>
        <w:pStyle w:val="Footer"/>
        <w:numPr>
          <w:ilvl w:val="0"/>
          <w:numId w:val="27"/>
        </w:numPr>
        <w:tabs>
          <w:tab w:val="left" w:pos="1350"/>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Assignments evaluation </w:t>
      </w:r>
    </w:p>
    <w:p w14:paraId="65F2605F" w14:textId="77777777" w:rsidR="00B0515F" w:rsidRPr="00645CB8" w:rsidRDefault="00B0515F" w:rsidP="00F2172D">
      <w:pPr>
        <w:pStyle w:val="Footer"/>
        <w:numPr>
          <w:ilvl w:val="0"/>
          <w:numId w:val="27"/>
        </w:numPr>
        <w:tabs>
          <w:tab w:val="left" w:pos="1350"/>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Self and peer evaluation</w:t>
      </w:r>
    </w:p>
    <w:p w14:paraId="1E681BD1" w14:textId="77777777" w:rsidR="000566B6" w:rsidRPr="00645CB8" w:rsidRDefault="00B0515F" w:rsidP="00F2172D">
      <w:pPr>
        <w:pStyle w:val="Footer"/>
        <w:numPr>
          <w:ilvl w:val="0"/>
          <w:numId w:val="27"/>
        </w:numPr>
        <w:tabs>
          <w:tab w:val="clear" w:pos="4153"/>
          <w:tab w:val="left" w:pos="1350"/>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Student behavior and in-class performance observation</w:t>
      </w:r>
    </w:p>
    <w:p w14:paraId="1AFFEBB5" w14:textId="77777777" w:rsidR="00BC1114" w:rsidRPr="00645CB8" w:rsidRDefault="00BC1114" w:rsidP="00BC1114">
      <w:pPr>
        <w:pStyle w:val="Footer"/>
        <w:tabs>
          <w:tab w:val="clear" w:pos="4153"/>
          <w:tab w:val="left" w:pos="1350"/>
        </w:tabs>
        <w:jc w:val="thaiDistribute"/>
        <w:rPr>
          <w:rFonts w:ascii="Browallia New" w:hAnsi="Browallia New" w:cs="Browallia New"/>
          <w:sz w:val="32"/>
          <w:szCs w:val="32"/>
          <w:lang w:val="en-US" w:bidi="th-TH"/>
        </w:rPr>
      </w:pPr>
    </w:p>
    <w:p w14:paraId="67023CDE" w14:textId="77777777" w:rsidR="00BC1114" w:rsidRPr="00645CB8" w:rsidRDefault="00BC1114" w:rsidP="00BC1114">
      <w:pPr>
        <w:pStyle w:val="Footer"/>
        <w:tabs>
          <w:tab w:val="clear" w:pos="4153"/>
          <w:tab w:val="left" w:pos="1350"/>
        </w:tabs>
        <w:jc w:val="thaiDistribute"/>
        <w:rPr>
          <w:rFonts w:ascii="Browallia New" w:hAnsi="Browallia New" w:cs="Browallia New"/>
          <w:sz w:val="32"/>
          <w:szCs w:val="32"/>
          <w:lang w:val="en-US" w:bidi="th-TH"/>
        </w:rPr>
      </w:pPr>
    </w:p>
    <w:p w14:paraId="5BE600BD" w14:textId="77777777" w:rsidR="00645CB8" w:rsidRPr="00645CB8" w:rsidRDefault="00645CB8" w:rsidP="00BC1114">
      <w:pPr>
        <w:pStyle w:val="Footer"/>
        <w:tabs>
          <w:tab w:val="clear" w:pos="4153"/>
          <w:tab w:val="left" w:pos="1350"/>
        </w:tabs>
        <w:jc w:val="thaiDistribute"/>
        <w:rPr>
          <w:rFonts w:ascii="Browallia New" w:hAnsi="Browallia New" w:cs="Browallia New"/>
          <w:sz w:val="32"/>
          <w:szCs w:val="32"/>
          <w:lang w:val="en-US" w:bidi="th-TH"/>
        </w:rPr>
      </w:pPr>
    </w:p>
    <w:p w14:paraId="21B748AD" w14:textId="77777777" w:rsidR="00645CB8" w:rsidRPr="00645CB8" w:rsidRDefault="00645CB8" w:rsidP="00BC1114">
      <w:pPr>
        <w:pStyle w:val="Footer"/>
        <w:tabs>
          <w:tab w:val="clear" w:pos="4153"/>
          <w:tab w:val="left" w:pos="1350"/>
        </w:tabs>
        <w:jc w:val="thaiDistribute"/>
        <w:rPr>
          <w:rFonts w:ascii="Browallia New" w:hAnsi="Browallia New" w:cs="Browallia New"/>
          <w:sz w:val="32"/>
          <w:szCs w:val="32"/>
          <w:lang w:val="en-US" w:bidi="th-TH"/>
        </w:rPr>
      </w:pPr>
    </w:p>
    <w:p w14:paraId="0F6BCB8C" w14:textId="77777777" w:rsidR="009945E5" w:rsidRPr="00645CB8" w:rsidRDefault="009945E5" w:rsidP="00F2172D">
      <w:pPr>
        <w:pStyle w:val="Footer"/>
        <w:numPr>
          <w:ilvl w:val="1"/>
          <w:numId w:val="15"/>
        </w:numPr>
        <w:tabs>
          <w:tab w:val="clear" w:pos="4153"/>
          <w:tab w:val="clear" w:pos="8306"/>
        </w:tabs>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bidi="th-TH"/>
        </w:rPr>
        <w:lastRenderedPageBreak/>
        <w:t>Numerical Analysis, Communication and Information Technology Skills</w:t>
      </w:r>
    </w:p>
    <w:p w14:paraId="356C8444" w14:textId="77777777" w:rsidR="009945E5" w:rsidRPr="00645CB8" w:rsidRDefault="009945E5" w:rsidP="00F2172D">
      <w:pPr>
        <w:pStyle w:val="Footer"/>
        <w:numPr>
          <w:ilvl w:val="2"/>
          <w:numId w:val="15"/>
        </w:numPr>
        <w:tabs>
          <w:tab w:val="clear" w:pos="1440"/>
          <w:tab w:val="clear" w:pos="4153"/>
          <w:tab w:val="clear" w:pos="8306"/>
          <w:tab w:val="num" w:pos="1350"/>
        </w:tabs>
        <w:ind w:left="1350" w:hanging="540"/>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val="en-US" w:bidi="th-TH"/>
        </w:rPr>
        <w:t>Numerical Analysis, Communication and Information Technology Skills to be developed</w:t>
      </w:r>
    </w:p>
    <w:p w14:paraId="1F1AE658" w14:textId="77777777" w:rsidR="00B0515F" w:rsidRPr="00645CB8" w:rsidRDefault="00B0515F" w:rsidP="00F2172D">
      <w:pPr>
        <w:pStyle w:val="Footer"/>
        <w:numPr>
          <w:ilvl w:val="0"/>
          <w:numId w:val="28"/>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Possess the skills in using the necessary tools that are cu</w:t>
      </w:r>
      <w:r w:rsidR="00E77D90" w:rsidRPr="00645CB8">
        <w:rPr>
          <w:rFonts w:ascii="Browallia New" w:hAnsi="Browallia New" w:cs="Browallia New"/>
          <w:sz w:val="32"/>
          <w:szCs w:val="32"/>
          <w:lang w:val="en-US" w:bidi="th-TH"/>
        </w:rPr>
        <w:t>rrently available in their work</w:t>
      </w:r>
    </w:p>
    <w:p w14:paraId="660375F0" w14:textId="77777777" w:rsidR="00B0515F" w:rsidRPr="00645CB8" w:rsidRDefault="00B0515F" w:rsidP="00F2172D">
      <w:pPr>
        <w:pStyle w:val="Footer"/>
        <w:numPr>
          <w:ilvl w:val="0"/>
          <w:numId w:val="28"/>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Able to constructively suggest ways to solve problems </w:t>
      </w:r>
      <w:proofErr w:type="gramStart"/>
      <w:r w:rsidRPr="00645CB8">
        <w:rPr>
          <w:rFonts w:ascii="Browallia New" w:hAnsi="Browallia New" w:cs="Browallia New"/>
          <w:sz w:val="32"/>
          <w:szCs w:val="32"/>
          <w:lang w:val="en-US" w:bidi="th-TH"/>
        </w:rPr>
        <w:t>through the use of</w:t>
      </w:r>
      <w:proofErr w:type="gramEnd"/>
      <w:r w:rsidRPr="00645CB8">
        <w:rPr>
          <w:rFonts w:ascii="Browallia New" w:hAnsi="Browallia New" w:cs="Browallia New"/>
          <w:sz w:val="32"/>
          <w:szCs w:val="32"/>
          <w:lang w:val="en-US" w:bidi="th-TH"/>
        </w:rPr>
        <w:t xml:space="preserve"> information relating to mat</w:t>
      </w:r>
      <w:r w:rsidR="00E77D90" w:rsidRPr="00645CB8">
        <w:rPr>
          <w:rFonts w:ascii="Browallia New" w:hAnsi="Browallia New" w:cs="Browallia New"/>
          <w:sz w:val="32"/>
          <w:szCs w:val="32"/>
          <w:lang w:val="en-US" w:bidi="th-TH"/>
        </w:rPr>
        <w:t>hematics and applied statistics</w:t>
      </w:r>
    </w:p>
    <w:p w14:paraId="2DD06C54" w14:textId="77777777" w:rsidR="00B0515F" w:rsidRPr="00645CB8" w:rsidRDefault="00B0515F" w:rsidP="00F2172D">
      <w:pPr>
        <w:pStyle w:val="Footer"/>
        <w:numPr>
          <w:ilvl w:val="0"/>
          <w:numId w:val="28"/>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Able to communicate effectively, both verbally and in writing, as well as </w:t>
      </w:r>
      <w:proofErr w:type="gramStart"/>
      <w:r w:rsidRPr="00645CB8">
        <w:rPr>
          <w:rFonts w:ascii="Browallia New" w:hAnsi="Browallia New" w:cs="Browallia New"/>
          <w:sz w:val="32"/>
          <w:szCs w:val="32"/>
          <w:lang w:val="en-US" w:bidi="th-TH"/>
        </w:rPr>
        <w:t>select</w:t>
      </w:r>
      <w:proofErr w:type="gramEnd"/>
      <w:r w:rsidRPr="00645CB8">
        <w:rPr>
          <w:rFonts w:ascii="Browallia New" w:hAnsi="Browallia New" w:cs="Browallia New"/>
          <w:sz w:val="32"/>
          <w:szCs w:val="32"/>
          <w:lang w:val="en-US" w:bidi="th-TH"/>
        </w:rPr>
        <w:t xml:space="preserve"> the most appropriate form of media</w:t>
      </w:r>
      <w:r w:rsidR="00E77D90" w:rsidRPr="00645CB8">
        <w:rPr>
          <w:rFonts w:ascii="Browallia New" w:hAnsi="Browallia New" w:cs="Browallia New"/>
          <w:sz w:val="32"/>
          <w:szCs w:val="32"/>
          <w:lang w:val="en-US" w:bidi="th-TH"/>
        </w:rPr>
        <w:t xml:space="preserve"> for presenting the information</w:t>
      </w:r>
    </w:p>
    <w:p w14:paraId="2FD89AD3" w14:textId="77777777" w:rsidR="00B0515F" w:rsidRPr="00645CB8" w:rsidRDefault="00B0515F" w:rsidP="00F2172D">
      <w:pPr>
        <w:pStyle w:val="Footer"/>
        <w:numPr>
          <w:ilvl w:val="0"/>
          <w:numId w:val="28"/>
        </w:numPr>
        <w:tabs>
          <w:tab w:val="clear" w:pos="4153"/>
          <w:tab w:val="clear" w:pos="8306"/>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Able to use information tech</w:t>
      </w:r>
      <w:r w:rsidR="00E77D90" w:rsidRPr="00645CB8">
        <w:rPr>
          <w:rFonts w:ascii="Browallia New" w:hAnsi="Browallia New" w:cs="Browallia New"/>
          <w:sz w:val="32"/>
          <w:szCs w:val="32"/>
          <w:lang w:val="en-US" w:bidi="th-TH"/>
        </w:rPr>
        <w:t>nology in an appropriate manner</w:t>
      </w:r>
    </w:p>
    <w:p w14:paraId="23B84EFF" w14:textId="77777777" w:rsidR="009945E5" w:rsidRPr="00645CB8" w:rsidRDefault="009945E5" w:rsidP="00F2172D">
      <w:pPr>
        <w:pStyle w:val="Footer"/>
        <w:numPr>
          <w:ilvl w:val="2"/>
          <w:numId w:val="15"/>
        </w:numPr>
        <w:tabs>
          <w:tab w:val="clear" w:pos="1440"/>
          <w:tab w:val="clear" w:pos="4153"/>
          <w:tab w:val="clear" w:pos="8306"/>
          <w:tab w:val="num" w:pos="1350"/>
        </w:tabs>
        <w:ind w:left="1350" w:hanging="540"/>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val="en-US" w:bidi="th-TH"/>
        </w:rPr>
        <w:t>Teaching Strategies</w:t>
      </w:r>
    </w:p>
    <w:p w14:paraId="70BB44E8" w14:textId="77777777" w:rsidR="00B0515F" w:rsidRPr="00645CB8" w:rsidRDefault="00B0515F" w:rsidP="00F2172D">
      <w:pPr>
        <w:pStyle w:val="Footer"/>
        <w:numPr>
          <w:ilvl w:val="0"/>
          <w:numId w:val="29"/>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Lectures</w:t>
      </w:r>
    </w:p>
    <w:p w14:paraId="5B4F61EE" w14:textId="77777777" w:rsidR="00B0515F" w:rsidRPr="00645CB8" w:rsidRDefault="00B0515F" w:rsidP="00F2172D">
      <w:pPr>
        <w:pStyle w:val="Footer"/>
        <w:numPr>
          <w:ilvl w:val="0"/>
          <w:numId w:val="29"/>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Group assignments / presentations / discussions</w:t>
      </w:r>
    </w:p>
    <w:p w14:paraId="0F6CC5CD" w14:textId="77777777" w:rsidR="00B0515F" w:rsidRPr="00645CB8" w:rsidRDefault="00B0515F" w:rsidP="00F2172D">
      <w:pPr>
        <w:pStyle w:val="Footer"/>
        <w:numPr>
          <w:ilvl w:val="0"/>
          <w:numId w:val="29"/>
        </w:numPr>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Individual assignments/ presentations / discussions</w:t>
      </w:r>
    </w:p>
    <w:p w14:paraId="5AECF0E2" w14:textId="77777777" w:rsidR="00B0515F" w:rsidRPr="00645CB8" w:rsidRDefault="00B0515F" w:rsidP="00F2172D">
      <w:pPr>
        <w:pStyle w:val="Footer"/>
        <w:numPr>
          <w:ilvl w:val="0"/>
          <w:numId w:val="29"/>
        </w:numPr>
        <w:tabs>
          <w:tab w:val="clear" w:pos="4153"/>
          <w:tab w:val="clear" w:pos="8306"/>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Case studies using the computer as a tool to calculate, process and interpret</w:t>
      </w:r>
    </w:p>
    <w:p w14:paraId="4EE1FCC5" w14:textId="77777777" w:rsidR="00ED72B9" w:rsidRPr="00645CB8" w:rsidRDefault="00ED72B9" w:rsidP="00F2172D">
      <w:pPr>
        <w:pStyle w:val="Footer"/>
        <w:numPr>
          <w:ilvl w:val="0"/>
          <w:numId w:val="29"/>
        </w:numPr>
        <w:tabs>
          <w:tab w:val="clear" w:pos="4153"/>
          <w:tab w:val="clear" w:pos="8306"/>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Practical-based learning / project-based learning</w:t>
      </w:r>
    </w:p>
    <w:p w14:paraId="4EAAF645" w14:textId="77777777" w:rsidR="009945E5" w:rsidRPr="00645CB8" w:rsidRDefault="009945E5" w:rsidP="00F2172D">
      <w:pPr>
        <w:pStyle w:val="Footer"/>
        <w:numPr>
          <w:ilvl w:val="2"/>
          <w:numId w:val="15"/>
        </w:numPr>
        <w:tabs>
          <w:tab w:val="clear" w:pos="1440"/>
          <w:tab w:val="clear" w:pos="4153"/>
          <w:tab w:val="clear" w:pos="8306"/>
          <w:tab w:val="num" w:pos="1350"/>
        </w:tabs>
        <w:ind w:left="1350" w:hanging="540"/>
        <w:jc w:val="thaiDistribute"/>
        <w:rPr>
          <w:rFonts w:ascii="Browallia New" w:hAnsi="Browallia New" w:cs="Browallia New"/>
          <w:b/>
          <w:bCs/>
          <w:sz w:val="32"/>
          <w:szCs w:val="32"/>
          <w:lang w:val="en-US" w:bidi="th-TH"/>
        </w:rPr>
      </w:pPr>
      <w:r w:rsidRPr="00645CB8">
        <w:rPr>
          <w:rFonts w:ascii="Browallia New" w:hAnsi="Browallia New" w:cs="Browallia New"/>
          <w:b/>
          <w:bCs/>
          <w:sz w:val="32"/>
          <w:szCs w:val="32"/>
          <w:lang w:val="en-US" w:bidi="th-TH"/>
        </w:rPr>
        <w:t>Evaluation Strategies</w:t>
      </w:r>
    </w:p>
    <w:p w14:paraId="0FB693B4" w14:textId="77777777" w:rsidR="00B0515F" w:rsidRPr="00645CB8" w:rsidRDefault="00B0515F" w:rsidP="00F2172D">
      <w:pPr>
        <w:pStyle w:val="Footer"/>
        <w:numPr>
          <w:ilvl w:val="0"/>
          <w:numId w:val="30"/>
        </w:numPr>
        <w:tabs>
          <w:tab w:val="clear" w:pos="4153"/>
          <w:tab w:val="clear" w:pos="8306"/>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Individual assignments  </w:t>
      </w:r>
    </w:p>
    <w:p w14:paraId="6A4D23AD" w14:textId="77777777" w:rsidR="00B0515F" w:rsidRPr="00645CB8" w:rsidRDefault="00B0515F" w:rsidP="00F2172D">
      <w:pPr>
        <w:pStyle w:val="Footer"/>
        <w:numPr>
          <w:ilvl w:val="0"/>
          <w:numId w:val="30"/>
        </w:numPr>
        <w:tabs>
          <w:tab w:val="clear" w:pos="4153"/>
          <w:tab w:val="clear" w:pos="8306"/>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Group assignments</w:t>
      </w:r>
    </w:p>
    <w:p w14:paraId="2C5E8209" w14:textId="77777777" w:rsidR="00B0515F" w:rsidRPr="00645CB8" w:rsidRDefault="00B0515F" w:rsidP="00F2172D">
      <w:pPr>
        <w:pStyle w:val="Footer"/>
        <w:numPr>
          <w:ilvl w:val="0"/>
          <w:numId w:val="30"/>
        </w:numPr>
        <w:tabs>
          <w:tab w:val="clear" w:pos="4153"/>
          <w:tab w:val="clear" w:pos="8306"/>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 xml:space="preserve">Student discussions </w:t>
      </w:r>
    </w:p>
    <w:p w14:paraId="40AF531C" w14:textId="77777777" w:rsidR="00B0515F" w:rsidRPr="00645CB8" w:rsidRDefault="00B0515F" w:rsidP="00F2172D">
      <w:pPr>
        <w:pStyle w:val="Footer"/>
        <w:numPr>
          <w:ilvl w:val="0"/>
          <w:numId w:val="30"/>
        </w:numPr>
        <w:tabs>
          <w:tab w:val="clear" w:pos="4153"/>
          <w:tab w:val="clear" w:pos="8306"/>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Case studies</w:t>
      </w:r>
    </w:p>
    <w:p w14:paraId="211429B9" w14:textId="77777777" w:rsidR="00B0515F" w:rsidRPr="00645CB8" w:rsidRDefault="00B0515F" w:rsidP="00F2172D">
      <w:pPr>
        <w:pStyle w:val="Footer"/>
        <w:numPr>
          <w:ilvl w:val="0"/>
          <w:numId w:val="30"/>
        </w:numPr>
        <w:tabs>
          <w:tab w:val="clear" w:pos="4153"/>
          <w:tab w:val="clear" w:pos="8306"/>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Quizzes</w:t>
      </w:r>
    </w:p>
    <w:p w14:paraId="1D915BCD" w14:textId="77777777" w:rsidR="00B0515F" w:rsidRPr="00645CB8" w:rsidRDefault="00B0515F" w:rsidP="00F2172D">
      <w:pPr>
        <w:pStyle w:val="Footer"/>
        <w:numPr>
          <w:ilvl w:val="0"/>
          <w:numId w:val="30"/>
        </w:numPr>
        <w:tabs>
          <w:tab w:val="clear" w:pos="4153"/>
          <w:tab w:val="clear" w:pos="8306"/>
        </w:tabs>
        <w:jc w:val="thaiDistribute"/>
        <w:rPr>
          <w:rFonts w:ascii="Browallia New" w:hAnsi="Browallia New" w:cs="Browallia New"/>
          <w:sz w:val="32"/>
          <w:szCs w:val="32"/>
          <w:lang w:val="en-US" w:bidi="th-TH"/>
        </w:rPr>
      </w:pPr>
      <w:r w:rsidRPr="00645CB8">
        <w:rPr>
          <w:rFonts w:ascii="Browallia New" w:hAnsi="Browallia New" w:cs="Browallia New"/>
          <w:sz w:val="32"/>
          <w:szCs w:val="32"/>
          <w:lang w:val="en-US" w:bidi="th-TH"/>
        </w:rPr>
        <w:t>Midterm and final examinations</w:t>
      </w:r>
    </w:p>
    <w:p w14:paraId="6C7B86C9" w14:textId="77777777" w:rsidR="004D040C" w:rsidRPr="00645CB8" w:rsidRDefault="004D040C" w:rsidP="004D040C">
      <w:pPr>
        <w:pStyle w:val="Footer"/>
        <w:tabs>
          <w:tab w:val="clear" w:pos="4153"/>
          <w:tab w:val="clear" w:pos="8306"/>
        </w:tabs>
        <w:jc w:val="thaiDistribute"/>
        <w:rPr>
          <w:rFonts w:ascii="Browallia New" w:hAnsi="Browallia New" w:cs="Browallia New"/>
          <w:sz w:val="32"/>
          <w:szCs w:val="32"/>
          <w:lang w:val="en-US" w:bidi="th-TH"/>
        </w:rPr>
      </w:pPr>
    </w:p>
    <w:p w14:paraId="59EEB984" w14:textId="77777777" w:rsidR="004D040C" w:rsidRPr="00645CB8" w:rsidRDefault="009945E5" w:rsidP="00F2172D">
      <w:pPr>
        <w:pStyle w:val="Footer"/>
        <w:numPr>
          <w:ilvl w:val="0"/>
          <w:numId w:val="15"/>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rPr>
        <w:t>Curriculum Mapping</w:t>
      </w:r>
    </w:p>
    <w:p w14:paraId="364FD764" w14:textId="77777777" w:rsidR="004D040C" w:rsidRPr="00645CB8" w:rsidRDefault="004D040C" w:rsidP="004D040C">
      <w:pPr>
        <w:pStyle w:val="Footer"/>
        <w:tabs>
          <w:tab w:val="clear" w:pos="4153"/>
          <w:tab w:val="clear" w:pos="8306"/>
        </w:tabs>
        <w:ind w:left="360"/>
        <w:jc w:val="thaiDistribute"/>
        <w:rPr>
          <w:rFonts w:ascii="Browallia New" w:hAnsi="Browallia New" w:cs="Browallia New"/>
          <w:b/>
          <w:bCs/>
          <w:sz w:val="32"/>
          <w:szCs w:val="32"/>
        </w:rPr>
      </w:pPr>
      <w:r w:rsidRPr="00645CB8">
        <w:rPr>
          <w:rFonts w:ascii="Browallia New" w:hAnsi="Browallia New" w:cs="Browallia New"/>
          <w:b/>
          <w:bCs/>
          <w:sz w:val="32"/>
          <w:szCs w:val="32"/>
        </w:rPr>
        <w:t>Meaning of Learning Outcomes in the Curriculum Mapping</w:t>
      </w:r>
    </w:p>
    <w:p w14:paraId="3006FA62" w14:textId="77777777" w:rsidR="004D040C" w:rsidRPr="00645CB8" w:rsidRDefault="004D040C" w:rsidP="004D040C">
      <w:pPr>
        <w:pStyle w:val="Footer"/>
        <w:tabs>
          <w:tab w:val="clear" w:pos="4153"/>
          <w:tab w:val="clear" w:pos="8306"/>
        </w:tabs>
        <w:ind w:left="36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Each course is designed to allocate the development of learning outcomes and its importance in 5 domains of learning as follows:</w:t>
      </w:r>
    </w:p>
    <w:p w14:paraId="16C06064" w14:textId="77777777" w:rsidR="004D040C" w:rsidRPr="00645CB8" w:rsidRDefault="004D040C" w:rsidP="00F2172D">
      <w:pPr>
        <w:pStyle w:val="Footer"/>
        <w:numPr>
          <w:ilvl w:val="1"/>
          <w:numId w:val="15"/>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General Education Courses</w:t>
      </w:r>
    </w:p>
    <w:p w14:paraId="6D3E872F" w14:textId="77777777" w:rsidR="004D040C" w:rsidRPr="00645CB8" w:rsidRDefault="004D040C" w:rsidP="00F2172D">
      <w:pPr>
        <w:pStyle w:val="Footer"/>
        <w:numPr>
          <w:ilvl w:val="0"/>
          <w:numId w:val="36"/>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 xml:space="preserve">Morals and Ethics </w:t>
      </w:r>
    </w:p>
    <w:p w14:paraId="12D51262" w14:textId="77777777" w:rsidR="004D040C" w:rsidRPr="00645CB8" w:rsidRDefault="004D040C" w:rsidP="00F2172D">
      <w:pPr>
        <w:pStyle w:val="Footer"/>
        <w:numPr>
          <w:ilvl w:val="0"/>
          <w:numId w:val="31"/>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Develop moral character and ethical principles</w:t>
      </w:r>
    </w:p>
    <w:p w14:paraId="132EFA45" w14:textId="77777777" w:rsidR="004D040C" w:rsidRPr="00645CB8" w:rsidRDefault="004D040C" w:rsidP="00F2172D">
      <w:pPr>
        <w:pStyle w:val="Footer"/>
        <w:numPr>
          <w:ilvl w:val="0"/>
          <w:numId w:val="31"/>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b/>
        <w:t>Contribute to the well-being of others at multiple levels of society</w:t>
      </w:r>
    </w:p>
    <w:p w14:paraId="0C43D32E" w14:textId="77777777" w:rsidR="004D040C" w:rsidRPr="00645CB8" w:rsidRDefault="004D040C" w:rsidP="00F2172D">
      <w:pPr>
        <w:pStyle w:val="Footer"/>
        <w:numPr>
          <w:ilvl w:val="0"/>
          <w:numId w:val="31"/>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b/>
        <w:t>Develop courteous manners towards teachers and classmates</w:t>
      </w:r>
    </w:p>
    <w:p w14:paraId="21094256" w14:textId="77777777" w:rsidR="000566B6" w:rsidRPr="00645CB8" w:rsidRDefault="004D040C" w:rsidP="00F2172D">
      <w:pPr>
        <w:pStyle w:val="Footer"/>
        <w:numPr>
          <w:ilvl w:val="0"/>
          <w:numId w:val="31"/>
        </w:numPr>
        <w:tabs>
          <w:tab w:val="clear" w:pos="4153"/>
          <w:tab w:val="clear" w:pos="8306"/>
        </w:tabs>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Value honesty and personal responsibility</w:t>
      </w:r>
    </w:p>
    <w:p w14:paraId="7B42A0AD" w14:textId="77777777" w:rsidR="004D040C" w:rsidRPr="00645CB8" w:rsidRDefault="004D040C" w:rsidP="00F2172D">
      <w:pPr>
        <w:pStyle w:val="Footer"/>
        <w:numPr>
          <w:ilvl w:val="0"/>
          <w:numId w:val="36"/>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lastRenderedPageBreak/>
        <w:t xml:space="preserve">Knowledge </w:t>
      </w:r>
    </w:p>
    <w:p w14:paraId="461AF8F8" w14:textId="77777777" w:rsidR="004D040C" w:rsidRPr="00645CB8" w:rsidRDefault="004D040C" w:rsidP="00F2172D">
      <w:pPr>
        <w:pStyle w:val="Footer"/>
        <w:numPr>
          <w:ilvl w:val="0"/>
          <w:numId w:val="32"/>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Acquire reading and writing skills in an academic context in English/Thai</w:t>
      </w:r>
    </w:p>
    <w:p w14:paraId="13CE2022" w14:textId="77777777" w:rsidR="004D040C" w:rsidRPr="00645CB8" w:rsidRDefault="004D040C" w:rsidP="00F2172D">
      <w:pPr>
        <w:pStyle w:val="Footer"/>
        <w:numPr>
          <w:ilvl w:val="0"/>
          <w:numId w:val="32"/>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Achieve competence and fluency in listening and speaking skills in English/Thai</w:t>
      </w:r>
    </w:p>
    <w:p w14:paraId="65B36A40" w14:textId="77777777" w:rsidR="004D040C" w:rsidRPr="00645CB8" w:rsidRDefault="004D040C" w:rsidP="00F2172D">
      <w:pPr>
        <w:pStyle w:val="Footer"/>
        <w:numPr>
          <w:ilvl w:val="0"/>
          <w:numId w:val="32"/>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Comprehend and effectively respond to various forms of English/Thai texts for academic and professional purposes</w:t>
      </w:r>
    </w:p>
    <w:p w14:paraId="2F001868" w14:textId="77777777" w:rsidR="004D040C" w:rsidRPr="00645CB8" w:rsidRDefault="004D040C" w:rsidP="00F2172D">
      <w:pPr>
        <w:pStyle w:val="Footer"/>
        <w:numPr>
          <w:ilvl w:val="0"/>
          <w:numId w:val="32"/>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Understand a wide variety of knowledge areas and contemporary issues through studies in Humanities, Social Sciences, Languages, and Science and Mathematics</w:t>
      </w:r>
    </w:p>
    <w:p w14:paraId="31B50AA0" w14:textId="77777777" w:rsidR="004D040C" w:rsidRPr="00645CB8" w:rsidRDefault="004D040C" w:rsidP="00F2172D">
      <w:pPr>
        <w:pStyle w:val="Footer"/>
        <w:numPr>
          <w:ilvl w:val="0"/>
          <w:numId w:val="32"/>
        </w:numPr>
        <w:tabs>
          <w:tab w:val="clear" w:pos="4153"/>
        </w:tabs>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Associate a wide variety of knowledge areas with other related subjects</w:t>
      </w:r>
    </w:p>
    <w:p w14:paraId="0965627C" w14:textId="77777777" w:rsidR="004D040C" w:rsidRPr="00645CB8" w:rsidRDefault="004D040C" w:rsidP="00F2172D">
      <w:pPr>
        <w:pStyle w:val="Footer"/>
        <w:numPr>
          <w:ilvl w:val="0"/>
          <w:numId w:val="36"/>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 xml:space="preserve">Cognitive Skills </w:t>
      </w:r>
    </w:p>
    <w:p w14:paraId="117FF808" w14:textId="77777777" w:rsidR="004D040C" w:rsidRPr="00645CB8" w:rsidRDefault="004D040C" w:rsidP="00F2172D">
      <w:pPr>
        <w:pStyle w:val="Footer"/>
        <w:numPr>
          <w:ilvl w:val="0"/>
          <w:numId w:val="33"/>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Transfer and apply concepts/knowledge in life</w:t>
      </w:r>
    </w:p>
    <w:p w14:paraId="755AFB3B" w14:textId="77777777" w:rsidR="004D040C" w:rsidRPr="00645CB8" w:rsidRDefault="004D040C" w:rsidP="00F2172D">
      <w:pPr>
        <w:pStyle w:val="Footer"/>
        <w:numPr>
          <w:ilvl w:val="0"/>
          <w:numId w:val="33"/>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Engage in inquiry and acquisition of knowledge</w:t>
      </w:r>
    </w:p>
    <w:p w14:paraId="3E650CB5" w14:textId="77777777" w:rsidR="007A4EB2" w:rsidRPr="00645CB8" w:rsidRDefault="004D040C" w:rsidP="007A4EB2">
      <w:pPr>
        <w:pStyle w:val="Footer"/>
        <w:numPr>
          <w:ilvl w:val="0"/>
          <w:numId w:val="33"/>
        </w:numPr>
        <w:tabs>
          <w:tab w:val="clear" w:pos="4153"/>
        </w:tabs>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Develop competence in critical thinking, such as problem-solving, decision-making, and analytical reasoning</w:t>
      </w:r>
    </w:p>
    <w:p w14:paraId="45A54269" w14:textId="77777777" w:rsidR="007A4EB2" w:rsidRPr="00645CB8" w:rsidRDefault="007A4EB2" w:rsidP="007A4EB2">
      <w:pPr>
        <w:pStyle w:val="Footer"/>
        <w:numPr>
          <w:ilvl w:val="0"/>
          <w:numId w:val="33"/>
        </w:numPr>
        <w:tabs>
          <w:tab w:val="clear" w:pos="4153"/>
        </w:tabs>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Think logically, using both inductive and deductive reasoning</w:t>
      </w:r>
    </w:p>
    <w:p w14:paraId="6FF19AFF" w14:textId="77777777" w:rsidR="004D040C" w:rsidRPr="00645CB8" w:rsidRDefault="004D040C" w:rsidP="00F2172D">
      <w:pPr>
        <w:pStyle w:val="Footer"/>
        <w:numPr>
          <w:ilvl w:val="0"/>
          <w:numId w:val="36"/>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 xml:space="preserve">Interpersonal Skills and Responsibilities </w:t>
      </w:r>
    </w:p>
    <w:p w14:paraId="22D41536" w14:textId="77777777" w:rsidR="004D040C" w:rsidRPr="00645CB8" w:rsidRDefault="004D040C" w:rsidP="00F2172D">
      <w:pPr>
        <w:pStyle w:val="Footer"/>
        <w:numPr>
          <w:ilvl w:val="0"/>
          <w:numId w:val="34"/>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Participate effectively in group activities</w:t>
      </w:r>
    </w:p>
    <w:p w14:paraId="3D3E73BC" w14:textId="77777777" w:rsidR="004D040C" w:rsidRPr="00645CB8" w:rsidRDefault="004D040C" w:rsidP="00F2172D">
      <w:pPr>
        <w:pStyle w:val="Footer"/>
        <w:numPr>
          <w:ilvl w:val="0"/>
          <w:numId w:val="34"/>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Develop responsibility in completing given assignments and tasks</w:t>
      </w:r>
    </w:p>
    <w:p w14:paraId="1FEAD934" w14:textId="77777777" w:rsidR="004D040C" w:rsidRPr="00645CB8" w:rsidRDefault="004D040C" w:rsidP="00F2172D">
      <w:pPr>
        <w:pStyle w:val="Footer"/>
        <w:numPr>
          <w:ilvl w:val="0"/>
          <w:numId w:val="34"/>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Communicate with others effectively to achieve mutual benefit</w:t>
      </w:r>
    </w:p>
    <w:p w14:paraId="0F9B5492" w14:textId="77777777" w:rsidR="004D040C" w:rsidRPr="00645CB8" w:rsidRDefault="004D040C" w:rsidP="00F2172D">
      <w:pPr>
        <w:pStyle w:val="Footer"/>
        <w:numPr>
          <w:ilvl w:val="0"/>
          <w:numId w:val="34"/>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Develop competence in intercultural communication </w:t>
      </w:r>
    </w:p>
    <w:p w14:paraId="55080CC0" w14:textId="77777777" w:rsidR="00BE3A1B" w:rsidRPr="00645CB8" w:rsidRDefault="004D040C" w:rsidP="00BE3A1B">
      <w:pPr>
        <w:pStyle w:val="Footer"/>
        <w:numPr>
          <w:ilvl w:val="0"/>
          <w:numId w:val="34"/>
        </w:numPr>
        <w:tabs>
          <w:tab w:val="clear" w:pos="4153"/>
        </w:tabs>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Recognize multicultural differences in personal and professional contexts</w:t>
      </w:r>
    </w:p>
    <w:p w14:paraId="30DE05EE" w14:textId="77777777" w:rsidR="004D040C" w:rsidRPr="00645CB8" w:rsidRDefault="004D040C" w:rsidP="00F2172D">
      <w:pPr>
        <w:pStyle w:val="Footer"/>
        <w:numPr>
          <w:ilvl w:val="0"/>
          <w:numId w:val="36"/>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Numerical Analysis, Communication and Information Technology Skills</w:t>
      </w:r>
    </w:p>
    <w:p w14:paraId="50964FAE" w14:textId="77777777" w:rsidR="004D040C" w:rsidRPr="00645CB8" w:rsidRDefault="004D040C" w:rsidP="00F2172D">
      <w:pPr>
        <w:pStyle w:val="Footer"/>
        <w:numPr>
          <w:ilvl w:val="0"/>
          <w:numId w:val="35"/>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Solve problems using quantitative, logical, and computational approaches </w:t>
      </w:r>
    </w:p>
    <w:p w14:paraId="317BA658" w14:textId="77777777" w:rsidR="004D040C" w:rsidRPr="00645CB8" w:rsidRDefault="004D040C" w:rsidP="00F2172D">
      <w:pPr>
        <w:pStyle w:val="Footer"/>
        <w:numPr>
          <w:ilvl w:val="0"/>
          <w:numId w:val="35"/>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Enhance creativity and innovation using ICT tools </w:t>
      </w:r>
    </w:p>
    <w:p w14:paraId="6FA95987" w14:textId="77777777" w:rsidR="004D040C" w:rsidRPr="00645CB8" w:rsidRDefault="004D040C" w:rsidP="00F2172D">
      <w:pPr>
        <w:pStyle w:val="Footer"/>
        <w:numPr>
          <w:ilvl w:val="0"/>
          <w:numId w:val="35"/>
        </w:numPr>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Search for and make proper use of information from various media </w:t>
      </w:r>
    </w:p>
    <w:p w14:paraId="4EDC8EE5" w14:textId="77777777" w:rsidR="004D040C" w:rsidRPr="00645CB8" w:rsidRDefault="004D040C" w:rsidP="00F2172D">
      <w:pPr>
        <w:pStyle w:val="Footer"/>
        <w:numPr>
          <w:ilvl w:val="0"/>
          <w:numId w:val="35"/>
        </w:numPr>
        <w:tabs>
          <w:tab w:val="clear" w:pos="4153"/>
        </w:tabs>
        <w:ind w:left="1530"/>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Develop communication skills with the use of ICT tools</w:t>
      </w:r>
    </w:p>
    <w:p w14:paraId="7E62D4F5" w14:textId="77777777" w:rsidR="002B1CB4" w:rsidRPr="00645CB8" w:rsidRDefault="002B1CB4" w:rsidP="002B1CB4">
      <w:pPr>
        <w:pStyle w:val="Heading9"/>
        <w:jc w:val="center"/>
        <w:rPr>
          <w:rFonts w:ascii="Browallia New" w:hAnsi="Browallia New" w:cs="Browallia New"/>
          <w:b/>
          <w:bCs/>
          <w:color w:val="auto"/>
          <w:sz w:val="32"/>
          <w:szCs w:val="32"/>
          <w:cs/>
          <w:lang w:bidi="th-TH"/>
        </w:rPr>
        <w:sectPr w:rsidR="002B1CB4" w:rsidRPr="00645CB8" w:rsidSect="00A97E55">
          <w:headerReference w:type="default" r:id="rId11"/>
          <w:footerReference w:type="even" r:id="rId12"/>
          <w:footerReference w:type="default" r:id="rId13"/>
          <w:headerReference w:type="first" r:id="rId14"/>
          <w:footerReference w:type="first" r:id="rId15"/>
          <w:pgSz w:w="11909" w:h="16834" w:code="9"/>
          <w:pgMar w:top="1440" w:right="936" w:bottom="1008" w:left="1440" w:header="432" w:footer="706" w:gutter="0"/>
          <w:cols w:space="708"/>
          <w:titlePg/>
          <w:docGrid w:linePitch="360"/>
        </w:sectPr>
      </w:pPr>
    </w:p>
    <w:p w14:paraId="3090BF2E" w14:textId="77777777" w:rsidR="00866E13" w:rsidRPr="00645CB8" w:rsidRDefault="00866E13" w:rsidP="00866E13">
      <w:pPr>
        <w:jc w:val="center"/>
        <w:rPr>
          <w:rFonts w:ascii="Candara" w:hAnsi="Candara"/>
          <w:b/>
          <w:bCs/>
        </w:rPr>
      </w:pPr>
      <w:r w:rsidRPr="00645CB8">
        <w:rPr>
          <w:rFonts w:ascii="Candara" w:hAnsi="Candara"/>
          <w:b/>
          <w:bCs/>
        </w:rPr>
        <w:lastRenderedPageBreak/>
        <w:t xml:space="preserve">Alignments of Domains of Learning outcomes in TQF </w:t>
      </w:r>
      <w:r w:rsidR="00B211EF" w:rsidRPr="00645CB8">
        <w:rPr>
          <w:rFonts w:ascii="Candara" w:hAnsi="Candara"/>
          <w:b/>
          <w:bCs/>
          <w:lang w:bidi="th-TH"/>
        </w:rPr>
        <w:t>2</w:t>
      </w:r>
      <w:r w:rsidRPr="00645CB8">
        <w:rPr>
          <w:rFonts w:ascii="Candara" w:hAnsi="Candara"/>
          <w:b/>
          <w:bCs/>
        </w:rPr>
        <w:t xml:space="preserve"> with AU Identities and Desired Outcomes of Education </w:t>
      </w:r>
    </w:p>
    <w:p w14:paraId="3C030B12" w14:textId="77777777" w:rsidR="00866E13" w:rsidRPr="00645CB8" w:rsidRDefault="00866E13" w:rsidP="00866E13">
      <w:pPr>
        <w:ind w:left="-540" w:right="-442"/>
        <w:jc w:val="center"/>
        <w:rPr>
          <w:rFonts w:ascii="Browallia New" w:hAnsi="Browallia New" w:cs="Browallia New"/>
          <w:b/>
          <w:bCs/>
          <w:sz w:val="36"/>
          <w:szCs w:val="36"/>
          <w:rtl/>
          <w:cs/>
        </w:rPr>
      </w:pPr>
      <w:r w:rsidRPr="00645CB8">
        <w:rPr>
          <w:rFonts w:ascii="Browallia New" w:hAnsi="Browallia New" w:cs="Browallia New"/>
          <w:b/>
          <w:bCs/>
          <w:sz w:val="36"/>
          <w:szCs w:val="36"/>
        </w:rPr>
        <w:t xml:space="preserve">General Education Courses </w:t>
      </w:r>
    </w:p>
    <w:tbl>
      <w:tblPr>
        <w:tblW w:w="15366" w:type="dxa"/>
        <w:jc w:val="center"/>
        <w:tblLayout w:type="fixed"/>
        <w:tblLook w:val="04A0" w:firstRow="1" w:lastRow="0" w:firstColumn="1" w:lastColumn="0" w:noHBand="0" w:noVBand="1"/>
      </w:tblPr>
      <w:tblGrid>
        <w:gridCol w:w="3372"/>
        <w:gridCol w:w="490"/>
        <w:gridCol w:w="490"/>
        <w:gridCol w:w="490"/>
        <w:gridCol w:w="490"/>
        <w:gridCol w:w="491"/>
        <w:gridCol w:w="490"/>
        <w:gridCol w:w="490"/>
        <w:gridCol w:w="490"/>
        <w:gridCol w:w="491"/>
        <w:gridCol w:w="783"/>
        <w:gridCol w:w="784"/>
        <w:gridCol w:w="1418"/>
        <w:gridCol w:w="510"/>
        <w:gridCol w:w="511"/>
        <w:gridCol w:w="511"/>
        <w:gridCol w:w="511"/>
        <w:gridCol w:w="510"/>
        <w:gridCol w:w="511"/>
        <w:gridCol w:w="511"/>
        <w:gridCol w:w="511"/>
        <w:gridCol w:w="511"/>
      </w:tblGrid>
      <w:tr w:rsidR="00F21AE7" w:rsidRPr="00645CB8" w14:paraId="52BDE662" w14:textId="77777777" w:rsidTr="00BE7DE3">
        <w:trPr>
          <w:trHeight w:val="345"/>
          <w:jc w:val="center"/>
        </w:trPr>
        <w:tc>
          <w:tcPr>
            <w:tcW w:w="15366" w:type="dxa"/>
            <w:gridSpan w:val="22"/>
            <w:tcBorders>
              <w:top w:val="single" w:sz="8" w:space="0" w:color="auto"/>
              <w:left w:val="double" w:sz="4" w:space="0" w:color="auto"/>
              <w:bottom w:val="nil"/>
              <w:right w:val="double" w:sz="4" w:space="0" w:color="auto"/>
            </w:tcBorders>
            <w:shd w:val="clear" w:color="auto" w:fill="auto"/>
            <w:noWrap/>
            <w:vAlign w:val="center"/>
            <w:hideMark/>
          </w:tcPr>
          <w:p w14:paraId="5BCC96B1" w14:textId="77777777" w:rsidR="00866E13" w:rsidRPr="00645CB8" w:rsidRDefault="00866E13" w:rsidP="00BE7DE3">
            <w:pPr>
              <w:jc w:val="center"/>
              <w:rPr>
                <w:rFonts w:ascii="Candara" w:hAnsi="Candara"/>
                <w:b/>
                <w:bCs/>
              </w:rPr>
            </w:pPr>
            <w:r w:rsidRPr="00645CB8">
              <w:rPr>
                <w:rFonts w:ascii="Browallia New" w:hAnsi="Browallia New" w:cs="Browallia New"/>
                <w:sz w:val="32"/>
                <w:szCs w:val="32"/>
                <w:rtl/>
                <w:cs/>
              </w:rPr>
              <w:br w:type="page"/>
            </w:r>
            <w:r w:rsidRPr="00645CB8">
              <w:rPr>
                <w:rFonts w:ascii="Candara" w:hAnsi="Candara"/>
                <w:b/>
                <w:bCs/>
              </w:rPr>
              <w:t xml:space="preserve">Alignments of Domains of Learning outcomes in TQF 2 with AU Identities and Desired Outcomes of Education </w:t>
            </w:r>
          </w:p>
        </w:tc>
      </w:tr>
      <w:tr w:rsidR="00F21AE7" w:rsidRPr="00645CB8" w14:paraId="007C6AA0" w14:textId="77777777" w:rsidTr="00BE7DE3">
        <w:trPr>
          <w:trHeight w:val="467"/>
          <w:jc w:val="center"/>
        </w:trPr>
        <w:tc>
          <w:tcPr>
            <w:tcW w:w="3372" w:type="dxa"/>
            <w:vMerge w:val="restart"/>
            <w:tcBorders>
              <w:top w:val="single" w:sz="8" w:space="0" w:color="auto"/>
              <w:left w:val="double" w:sz="4" w:space="0" w:color="auto"/>
              <w:right w:val="single" w:sz="8" w:space="0" w:color="auto"/>
            </w:tcBorders>
            <w:shd w:val="clear" w:color="auto" w:fill="D9D9D9"/>
            <w:vAlign w:val="center"/>
            <w:hideMark/>
          </w:tcPr>
          <w:p w14:paraId="5A3C0E86" w14:textId="77777777" w:rsidR="00866E13" w:rsidRPr="00645CB8" w:rsidRDefault="00000000" w:rsidP="00BE7DE3">
            <w:pPr>
              <w:jc w:val="center"/>
              <w:rPr>
                <w:rFonts w:ascii="Candara" w:hAnsi="Candara"/>
                <w:b/>
                <w:bCs/>
              </w:rPr>
            </w:pPr>
            <w:r>
              <w:rPr>
                <w:rFonts w:ascii="Candara" w:hAnsi="Candara"/>
                <w:b/>
                <w:bCs/>
                <w:noProof/>
                <w:lang w:bidi="th-TH"/>
              </w:rPr>
              <w:pict w14:anchorId="22B5DC22">
                <v:shapetype id="_x0000_t32" coordsize="21600,21600" o:spt="32" o:oned="t" path="m,l21600,21600e" filled="f">
                  <v:path arrowok="t" fillok="f" o:connecttype="none"/>
                  <o:lock v:ext="edit" shapetype="t"/>
                </v:shapetype>
                <v:shape id="Straight Arrow Connector 48" o:spid="_x0000_s2085" type="#_x0000_t32" style="position:absolute;left:0;text-align:left;margin-left:-2.65pt;margin-top:.6pt;width:166.2pt;height:187.6pt;flip:y;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"/>
              </w:pict>
            </w:r>
          </w:p>
          <w:p w14:paraId="4D060B1D" w14:textId="77777777" w:rsidR="00866E13" w:rsidRPr="00645CB8" w:rsidRDefault="00866E13" w:rsidP="00BE7DE3">
            <w:pPr>
              <w:rPr>
                <w:rFonts w:ascii="Candara" w:hAnsi="Candara"/>
                <w:b/>
                <w:bCs/>
              </w:rPr>
            </w:pPr>
          </w:p>
          <w:p w14:paraId="7BE5289B" w14:textId="77777777" w:rsidR="00866E13" w:rsidRPr="00645CB8" w:rsidRDefault="00000000" w:rsidP="00BE7DE3">
            <w:pPr>
              <w:rPr>
                <w:rFonts w:ascii="Candara" w:hAnsi="Candara"/>
                <w:b/>
                <w:bCs/>
              </w:rPr>
            </w:pPr>
            <w:r>
              <w:rPr>
                <w:rFonts w:ascii="Candara" w:hAnsi="Candara"/>
                <w:b/>
                <w:bCs/>
                <w:noProof/>
                <w:lang w:bidi="th-TH"/>
              </w:rPr>
              <w:pict w14:anchorId="35CAD606">
                <v:rect id="Rectangle 47" o:spid="_x0000_s2084" style="position:absolute;margin-left:-2.8pt;margin-top:8.95pt;width:106.15pt;height:26.75pt;z-index:25166028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" filled="f" stroked="f">
                  <v:textbox style="mso-fit-shape-to-text:t">
                    <w:txbxContent>
                      <w:p w14:paraId="4F99A201"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AU Identities</w:t>
                        </w:r>
                      </w:p>
                    </w:txbxContent>
                  </v:textbox>
                </v:rect>
              </w:pict>
            </w:r>
          </w:p>
          <w:p w14:paraId="2153B0AE" w14:textId="77777777" w:rsidR="00866E13" w:rsidRPr="00645CB8" w:rsidRDefault="00000000" w:rsidP="00BE7DE3">
            <w:pPr>
              <w:rPr>
                <w:rFonts w:ascii="Candara" w:hAnsi="Candara"/>
                <w:b/>
                <w:bCs/>
              </w:rPr>
            </w:pPr>
            <w:r>
              <w:rPr>
                <w:rFonts w:ascii="Candara" w:hAnsi="Candara"/>
                <w:b/>
                <w:bCs/>
                <w:noProof/>
                <w:lang w:bidi="th-TH"/>
              </w:rPr>
              <w:pict w14:anchorId="41817D92">
                <v:rect id="Rectangle 46" o:spid="_x0000_s2083" style="position:absolute;margin-left:53.15pt;margin-top:59.95pt;width:106.15pt;height:65.8pt;z-index:25166131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" filled="f" stroked="f">
                  <v:textbox style="mso-fit-shape-to-text:t">
                    <w:txbxContent>
                      <w:p w14:paraId="267DD4C6"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Desired Outcomes of</w:t>
                        </w:r>
                      </w:p>
                      <w:p w14:paraId="445868F3"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Education</w:t>
                        </w:r>
                      </w:p>
                    </w:txbxContent>
                  </v:textbox>
                </v:rect>
              </w:pict>
            </w:r>
          </w:p>
        </w:tc>
        <w:tc>
          <w:tcPr>
            <w:tcW w:w="11994" w:type="dxa"/>
            <w:gridSpan w:val="21"/>
            <w:tcBorders>
              <w:top w:val="single" w:sz="8" w:space="0" w:color="auto"/>
              <w:left w:val="nil"/>
              <w:right w:val="double" w:sz="4" w:space="0" w:color="auto"/>
            </w:tcBorders>
            <w:shd w:val="clear" w:color="auto" w:fill="FBD4B4"/>
            <w:noWrap/>
            <w:vAlign w:val="bottom"/>
            <w:hideMark/>
          </w:tcPr>
          <w:p w14:paraId="22ADCC1E" w14:textId="77777777" w:rsidR="00866E13" w:rsidRPr="00645CB8" w:rsidRDefault="00866E13" w:rsidP="00BE7DE3">
            <w:pPr>
              <w:jc w:val="center"/>
              <w:rPr>
                <w:rFonts w:ascii="Candara" w:hAnsi="Candara"/>
                <w:b/>
                <w:bCs/>
              </w:rPr>
            </w:pPr>
            <w:r w:rsidRPr="00645CB8">
              <w:rPr>
                <w:rFonts w:ascii="Candara" w:hAnsi="Candara"/>
                <w:b/>
                <w:bCs/>
              </w:rPr>
              <w:t xml:space="preserve">AU Identities and Desired Outcomes of Education </w:t>
            </w:r>
          </w:p>
        </w:tc>
      </w:tr>
      <w:tr w:rsidR="00F21AE7" w:rsidRPr="00645CB8" w14:paraId="45ECD4E1" w14:textId="77777777" w:rsidTr="00BE7DE3">
        <w:trPr>
          <w:trHeight w:val="330"/>
          <w:jc w:val="center"/>
        </w:trPr>
        <w:tc>
          <w:tcPr>
            <w:tcW w:w="3372" w:type="dxa"/>
            <w:vMerge/>
            <w:tcBorders>
              <w:left w:val="double" w:sz="4" w:space="0" w:color="auto"/>
              <w:right w:val="single" w:sz="8" w:space="0" w:color="auto"/>
            </w:tcBorders>
            <w:shd w:val="clear" w:color="auto" w:fill="D9D9D9"/>
            <w:vAlign w:val="center"/>
            <w:hideMark/>
          </w:tcPr>
          <w:p w14:paraId="401339CB" w14:textId="77777777" w:rsidR="00866E13" w:rsidRPr="00645CB8" w:rsidRDefault="00866E13" w:rsidP="00BE7DE3">
            <w:pPr>
              <w:rPr>
                <w:rFonts w:ascii="Candara" w:hAnsi="Candara"/>
                <w:b/>
                <w:bCs/>
              </w:rPr>
            </w:pPr>
          </w:p>
        </w:tc>
        <w:tc>
          <w:tcPr>
            <w:tcW w:w="4412" w:type="dxa"/>
            <w:gridSpan w:val="9"/>
            <w:tcBorders>
              <w:top w:val="single" w:sz="4" w:space="0" w:color="auto"/>
              <w:left w:val="single" w:sz="8" w:space="0" w:color="auto"/>
              <w:bottom w:val="nil"/>
              <w:right w:val="double" w:sz="4" w:space="0" w:color="auto"/>
            </w:tcBorders>
            <w:shd w:val="clear" w:color="000000" w:fill="BFBFBF"/>
            <w:noWrap/>
            <w:vAlign w:val="center"/>
            <w:hideMark/>
          </w:tcPr>
          <w:p w14:paraId="3C9CE708"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Ethics</w:t>
            </w:r>
          </w:p>
        </w:tc>
        <w:tc>
          <w:tcPr>
            <w:tcW w:w="2985" w:type="dxa"/>
            <w:gridSpan w:val="3"/>
            <w:tcBorders>
              <w:top w:val="single" w:sz="4" w:space="0" w:color="auto"/>
              <w:left w:val="double" w:sz="4" w:space="0" w:color="auto"/>
              <w:bottom w:val="nil"/>
              <w:right w:val="double" w:sz="4" w:space="0" w:color="auto"/>
            </w:tcBorders>
            <w:shd w:val="clear" w:color="000000" w:fill="BFBFBF"/>
            <w:noWrap/>
            <w:vAlign w:val="center"/>
            <w:hideMark/>
          </w:tcPr>
          <w:p w14:paraId="6A57EB61"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English Proficiency</w:t>
            </w:r>
          </w:p>
        </w:tc>
        <w:tc>
          <w:tcPr>
            <w:tcW w:w="4597" w:type="dxa"/>
            <w:gridSpan w:val="9"/>
            <w:tcBorders>
              <w:top w:val="single" w:sz="4" w:space="0" w:color="auto"/>
              <w:left w:val="double" w:sz="4" w:space="0" w:color="auto"/>
              <w:bottom w:val="nil"/>
              <w:right w:val="double" w:sz="4" w:space="0" w:color="auto"/>
            </w:tcBorders>
            <w:shd w:val="clear" w:color="000000" w:fill="BFBFBF"/>
            <w:noWrap/>
            <w:vAlign w:val="center"/>
            <w:hideMark/>
          </w:tcPr>
          <w:p w14:paraId="49EDE166"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Entrepreneurial Spirit</w:t>
            </w:r>
          </w:p>
        </w:tc>
      </w:tr>
      <w:tr w:rsidR="00F21AE7" w:rsidRPr="00645CB8" w14:paraId="039927B5" w14:textId="77777777" w:rsidTr="00527E7E">
        <w:trPr>
          <w:trHeight w:val="585"/>
          <w:jc w:val="center"/>
        </w:trPr>
        <w:tc>
          <w:tcPr>
            <w:tcW w:w="3372" w:type="dxa"/>
            <w:vMerge/>
            <w:tcBorders>
              <w:left w:val="double" w:sz="4" w:space="0" w:color="auto"/>
              <w:right w:val="single" w:sz="8" w:space="0" w:color="auto"/>
            </w:tcBorders>
            <w:shd w:val="clear" w:color="auto" w:fill="D9D9D9"/>
            <w:vAlign w:val="center"/>
            <w:hideMark/>
          </w:tcPr>
          <w:p w14:paraId="29AF98E0" w14:textId="77777777" w:rsidR="00866E13" w:rsidRPr="00645CB8" w:rsidRDefault="00866E13" w:rsidP="00BE7DE3">
            <w:pPr>
              <w:rPr>
                <w:rFonts w:ascii="Candara" w:hAnsi="Candara"/>
                <w:b/>
                <w:bCs/>
              </w:rPr>
            </w:pPr>
          </w:p>
        </w:tc>
        <w:tc>
          <w:tcPr>
            <w:tcW w:w="1470" w:type="dxa"/>
            <w:gridSpan w:val="3"/>
            <w:tcBorders>
              <w:top w:val="single" w:sz="8" w:space="0" w:color="auto"/>
              <w:left w:val="single" w:sz="8" w:space="0" w:color="auto"/>
              <w:bottom w:val="single" w:sz="8" w:space="0" w:color="auto"/>
              <w:right w:val="double" w:sz="4" w:space="0" w:color="auto"/>
            </w:tcBorders>
            <w:shd w:val="clear" w:color="000000" w:fill="D8D8D8"/>
            <w:vAlign w:val="center"/>
            <w:hideMark/>
          </w:tcPr>
          <w:p w14:paraId="50889ABF"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 xml:space="preserve"> Integrity</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23A57545"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Social Consciousness</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1D90906A"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Discipline</w:t>
            </w:r>
          </w:p>
        </w:tc>
        <w:tc>
          <w:tcPr>
            <w:tcW w:w="783" w:type="dxa"/>
            <w:tcBorders>
              <w:top w:val="single" w:sz="8" w:space="0" w:color="auto"/>
              <w:left w:val="double" w:sz="4" w:space="0" w:color="auto"/>
              <w:bottom w:val="single" w:sz="8" w:space="0" w:color="auto"/>
              <w:right w:val="single" w:sz="8" w:space="0" w:color="auto"/>
            </w:tcBorders>
            <w:shd w:val="clear" w:color="000000" w:fill="D8D8D8"/>
            <w:vAlign w:val="center"/>
            <w:hideMark/>
          </w:tcPr>
          <w:p w14:paraId="4E00FCC3"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Communicating</w:t>
            </w:r>
          </w:p>
        </w:tc>
        <w:tc>
          <w:tcPr>
            <w:tcW w:w="784" w:type="dxa"/>
            <w:tcBorders>
              <w:top w:val="single" w:sz="8" w:space="0" w:color="auto"/>
              <w:left w:val="nil"/>
              <w:bottom w:val="single" w:sz="8" w:space="0" w:color="auto"/>
              <w:right w:val="single" w:sz="8" w:space="0" w:color="auto"/>
            </w:tcBorders>
            <w:shd w:val="clear" w:color="000000" w:fill="D8D8D8"/>
            <w:vAlign w:val="center"/>
            <w:hideMark/>
          </w:tcPr>
          <w:p w14:paraId="16ED9EE8"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Under</w:t>
            </w:r>
          </w:p>
          <w:p w14:paraId="34F5EA7F"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standing</w:t>
            </w:r>
          </w:p>
        </w:tc>
        <w:tc>
          <w:tcPr>
            <w:tcW w:w="1418" w:type="dxa"/>
            <w:tcBorders>
              <w:top w:val="single" w:sz="8" w:space="0" w:color="auto"/>
              <w:left w:val="single" w:sz="8" w:space="0" w:color="auto"/>
              <w:bottom w:val="single" w:sz="8" w:space="0" w:color="auto"/>
              <w:right w:val="double" w:sz="4" w:space="0" w:color="auto"/>
            </w:tcBorders>
            <w:shd w:val="clear" w:color="000000" w:fill="D8D8D8"/>
            <w:vAlign w:val="center"/>
            <w:hideMark/>
          </w:tcPr>
          <w:p w14:paraId="5931D729"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Learning</w:t>
            </w:r>
          </w:p>
        </w:tc>
        <w:tc>
          <w:tcPr>
            <w:tcW w:w="1532" w:type="dxa"/>
            <w:gridSpan w:val="3"/>
            <w:tcBorders>
              <w:top w:val="single" w:sz="8" w:space="0" w:color="auto"/>
              <w:left w:val="double" w:sz="4" w:space="0" w:color="auto"/>
              <w:bottom w:val="single" w:sz="8" w:space="0" w:color="auto"/>
              <w:right w:val="single" w:sz="8" w:space="0" w:color="000000"/>
            </w:tcBorders>
            <w:shd w:val="clear" w:color="000000" w:fill="D8D8D8"/>
            <w:vAlign w:val="center"/>
            <w:hideMark/>
          </w:tcPr>
          <w:p w14:paraId="6818359B"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Leadership</w:t>
            </w:r>
          </w:p>
        </w:tc>
        <w:tc>
          <w:tcPr>
            <w:tcW w:w="1532" w:type="dxa"/>
            <w:gridSpan w:val="3"/>
            <w:tcBorders>
              <w:top w:val="single" w:sz="8" w:space="0" w:color="auto"/>
              <w:left w:val="nil"/>
              <w:bottom w:val="single" w:sz="8" w:space="0" w:color="auto"/>
              <w:right w:val="single" w:sz="8" w:space="0" w:color="000000"/>
            </w:tcBorders>
            <w:shd w:val="clear" w:color="000000" w:fill="D8D8D8"/>
            <w:vAlign w:val="center"/>
            <w:hideMark/>
          </w:tcPr>
          <w:p w14:paraId="03CD62DD" w14:textId="77777777" w:rsidR="00866E13" w:rsidRPr="00645CB8" w:rsidRDefault="00866E13" w:rsidP="00BE7DE3">
            <w:pPr>
              <w:jc w:val="center"/>
              <w:rPr>
                <w:rFonts w:ascii="Symbol" w:hAnsi="Symbol"/>
                <w:b/>
                <w:bCs/>
                <w:sz w:val="16"/>
                <w:szCs w:val="16"/>
              </w:rPr>
            </w:pPr>
            <w:r w:rsidRPr="00645CB8">
              <w:rPr>
                <w:rFonts w:ascii="Candara" w:hAnsi="Candara"/>
                <w:b/>
                <w:bCs/>
                <w:sz w:val="16"/>
                <w:szCs w:val="16"/>
              </w:rPr>
              <w:t xml:space="preserve">Management knowledge </w:t>
            </w:r>
          </w:p>
        </w:tc>
        <w:tc>
          <w:tcPr>
            <w:tcW w:w="1533" w:type="dxa"/>
            <w:gridSpan w:val="3"/>
            <w:tcBorders>
              <w:top w:val="single" w:sz="8" w:space="0" w:color="auto"/>
              <w:left w:val="nil"/>
              <w:bottom w:val="single" w:sz="8" w:space="0" w:color="auto"/>
              <w:right w:val="double" w:sz="4" w:space="0" w:color="auto"/>
            </w:tcBorders>
            <w:shd w:val="clear" w:color="000000" w:fill="D8D8D8"/>
            <w:vAlign w:val="center"/>
            <w:hideMark/>
          </w:tcPr>
          <w:p w14:paraId="79566CCF"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Labor Omnia  Vincit</w:t>
            </w:r>
          </w:p>
        </w:tc>
      </w:tr>
      <w:tr w:rsidR="00F21AE7" w:rsidRPr="00645CB8" w14:paraId="22BF3D5E" w14:textId="77777777" w:rsidTr="00527E7E">
        <w:trPr>
          <w:cantSplit/>
          <w:trHeight w:val="2307"/>
          <w:jc w:val="center"/>
        </w:trPr>
        <w:tc>
          <w:tcPr>
            <w:tcW w:w="3372" w:type="dxa"/>
            <w:vMerge/>
            <w:tcBorders>
              <w:left w:val="double" w:sz="4" w:space="0" w:color="auto"/>
              <w:bottom w:val="single" w:sz="4" w:space="0" w:color="auto"/>
              <w:right w:val="single" w:sz="8" w:space="0" w:color="auto"/>
            </w:tcBorders>
            <w:shd w:val="clear" w:color="auto" w:fill="D9D9D9"/>
            <w:vAlign w:val="center"/>
            <w:hideMark/>
          </w:tcPr>
          <w:p w14:paraId="2594EA73" w14:textId="77777777" w:rsidR="00866E13" w:rsidRPr="00645CB8" w:rsidRDefault="00866E13" w:rsidP="00BE7DE3">
            <w:pPr>
              <w:rPr>
                <w:rFonts w:ascii="Candara" w:hAnsi="Candara"/>
                <w:b/>
                <w:bCs/>
              </w:rPr>
            </w:pPr>
          </w:p>
        </w:tc>
        <w:tc>
          <w:tcPr>
            <w:tcW w:w="490" w:type="dxa"/>
            <w:tcBorders>
              <w:top w:val="single" w:sz="8" w:space="0" w:color="auto"/>
              <w:left w:val="single" w:sz="8" w:space="0" w:color="auto"/>
              <w:bottom w:val="single" w:sz="8" w:space="0" w:color="auto"/>
              <w:right w:val="single" w:sz="8" w:space="0" w:color="000000"/>
            </w:tcBorders>
            <w:shd w:val="clear" w:color="auto" w:fill="EEECE1"/>
            <w:textDirection w:val="btLr"/>
            <w:vAlign w:val="center"/>
            <w:hideMark/>
          </w:tcPr>
          <w:p w14:paraId="5CF3113F"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Empathy</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73E9850F" w14:textId="77777777" w:rsidR="00866E13" w:rsidRPr="00645CB8" w:rsidRDefault="00866E13" w:rsidP="00BE7DE3">
            <w:pPr>
              <w:jc w:val="center"/>
              <w:rPr>
                <w:rFonts w:ascii="Candara" w:hAnsi="Candara"/>
                <w:sz w:val="16"/>
                <w:szCs w:val="16"/>
              </w:rPr>
            </w:pPr>
            <w:r w:rsidRPr="00645CB8">
              <w:rPr>
                <w:rFonts w:ascii="Candara" w:hAnsi="Candara"/>
                <w:sz w:val="16"/>
                <w:szCs w:val="16"/>
              </w:rPr>
              <w:t>Concern for Others</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60A29538" w14:textId="77777777" w:rsidR="00866E13" w:rsidRPr="00645CB8" w:rsidRDefault="00866E13" w:rsidP="00BE7DE3">
            <w:pPr>
              <w:jc w:val="center"/>
              <w:rPr>
                <w:rFonts w:ascii="Candara" w:hAnsi="Candara"/>
                <w:sz w:val="16"/>
                <w:szCs w:val="16"/>
              </w:rPr>
            </w:pPr>
            <w:r w:rsidRPr="00645CB8">
              <w:rPr>
                <w:rFonts w:ascii="Candara" w:hAnsi="Candara"/>
                <w:sz w:val="16"/>
                <w:szCs w:val="16"/>
              </w:rPr>
              <w:t>Nurturing Relationships</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58438073"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Community Service  </w:t>
            </w:r>
          </w:p>
          <w:p w14:paraId="30A3A654" w14:textId="77777777" w:rsidR="00866E13" w:rsidRPr="00645CB8" w:rsidRDefault="00866E13" w:rsidP="00BE7DE3">
            <w:pPr>
              <w:jc w:val="center"/>
              <w:rPr>
                <w:rFonts w:ascii="Candara" w:hAnsi="Candara"/>
                <w:sz w:val="16"/>
                <w:szCs w:val="16"/>
              </w:rPr>
            </w:pPr>
            <w:r w:rsidRPr="00645CB8">
              <w:rPr>
                <w:rFonts w:ascii="Candara" w:hAnsi="Candara"/>
                <w:sz w:val="16"/>
                <w:szCs w:val="16"/>
              </w:rPr>
              <w:t>Volunteering</w:t>
            </w: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1130A33C" w14:textId="77777777" w:rsidR="00866E13" w:rsidRPr="00645CB8" w:rsidRDefault="00866E13" w:rsidP="00BE7DE3">
            <w:pPr>
              <w:jc w:val="center"/>
              <w:rPr>
                <w:rFonts w:ascii="Candara" w:hAnsi="Candara"/>
                <w:sz w:val="16"/>
                <w:szCs w:val="16"/>
              </w:rPr>
            </w:pPr>
            <w:r w:rsidRPr="00645CB8">
              <w:rPr>
                <w:rFonts w:ascii="Candara" w:hAnsi="Candara"/>
                <w:sz w:val="16"/>
                <w:szCs w:val="16"/>
              </w:rPr>
              <w:t>Responsible Citizenship</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11F2E98D"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Contributions to Group  </w:t>
            </w:r>
          </w:p>
          <w:p w14:paraId="2EF674E8" w14:textId="77777777" w:rsidR="00866E13" w:rsidRPr="00645CB8" w:rsidRDefault="00866E13" w:rsidP="00BE7DE3">
            <w:pPr>
              <w:jc w:val="center"/>
              <w:rPr>
                <w:rFonts w:ascii="Candara" w:hAnsi="Candara"/>
                <w:sz w:val="16"/>
                <w:szCs w:val="16"/>
              </w:rPr>
            </w:pPr>
            <w:r w:rsidRPr="00645CB8">
              <w:rPr>
                <w:rFonts w:ascii="Candara" w:hAnsi="Candara"/>
                <w:sz w:val="16"/>
                <w:szCs w:val="16"/>
              </w:rPr>
              <w:t>Effort</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3FEFA1FA" w14:textId="77777777" w:rsidR="00866E13" w:rsidRPr="00645CB8" w:rsidRDefault="00866E13" w:rsidP="00BE7DE3">
            <w:pPr>
              <w:jc w:val="center"/>
              <w:rPr>
                <w:rFonts w:ascii="Candara" w:hAnsi="Candara"/>
                <w:sz w:val="16"/>
                <w:szCs w:val="16"/>
              </w:rPr>
            </w:pPr>
            <w:r w:rsidRPr="00645CB8">
              <w:rPr>
                <w:rFonts w:ascii="Candara" w:hAnsi="Candara"/>
                <w:sz w:val="16"/>
                <w:szCs w:val="16"/>
              </w:rPr>
              <w:t>Self-esteem</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6725C86A" w14:textId="77777777" w:rsidR="00866E13" w:rsidRPr="00645CB8" w:rsidRDefault="00866E13" w:rsidP="00BE7DE3">
            <w:pPr>
              <w:jc w:val="center"/>
              <w:rPr>
                <w:rFonts w:ascii="Candara" w:hAnsi="Candara"/>
                <w:sz w:val="16"/>
                <w:szCs w:val="16"/>
              </w:rPr>
            </w:pPr>
            <w:r w:rsidRPr="00645CB8">
              <w:rPr>
                <w:rFonts w:ascii="Candara" w:hAnsi="Candara"/>
                <w:sz w:val="16"/>
                <w:szCs w:val="16"/>
              </w:rPr>
              <w:t>Self-discipline</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2F86671F" w14:textId="77777777" w:rsidR="00866E13" w:rsidRPr="00645CB8" w:rsidRDefault="00866E13" w:rsidP="00BE7DE3">
            <w:pPr>
              <w:jc w:val="center"/>
              <w:rPr>
                <w:rFonts w:ascii="Candara" w:hAnsi="Candara"/>
                <w:sz w:val="16"/>
                <w:szCs w:val="16"/>
              </w:rPr>
            </w:pPr>
            <w:r w:rsidRPr="00645CB8">
              <w:rPr>
                <w:rFonts w:ascii="Candara" w:hAnsi="Candara"/>
                <w:sz w:val="16"/>
                <w:szCs w:val="16"/>
              </w:rPr>
              <w:t>Self-responsibility</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522ED738" w14:textId="77777777" w:rsidR="00866E13" w:rsidRPr="00645CB8" w:rsidRDefault="00866E13" w:rsidP="00BE7DE3">
            <w:pPr>
              <w:jc w:val="center"/>
              <w:rPr>
                <w:rFonts w:ascii="Candara" w:hAnsi="Candara"/>
                <w:sz w:val="16"/>
                <w:szCs w:val="16"/>
              </w:rPr>
            </w:pPr>
            <w:r w:rsidRPr="00645CB8">
              <w:rPr>
                <w:rFonts w:ascii="Candara" w:hAnsi="Candara"/>
                <w:sz w:val="16"/>
                <w:szCs w:val="16"/>
              </w:rPr>
              <w:t>Skills in listening, reading, speaking and writing</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6A0359B4"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Ability to use communicative English proficiency to understand a cultural diversity</w:t>
            </w: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hideMark/>
          </w:tcPr>
          <w:p w14:paraId="1D9550D8"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Ability to use communicative English skills to search for new knowledge in the world of change </w:t>
            </w:r>
            <w:proofErr w:type="gramStart"/>
            <w:r w:rsidRPr="00645CB8">
              <w:rPr>
                <w:rFonts w:ascii="Candara" w:hAnsi="Candara"/>
                <w:sz w:val="16"/>
                <w:szCs w:val="16"/>
              </w:rPr>
              <w:t>so as to</w:t>
            </w:r>
            <w:proofErr w:type="gramEnd"/>
            <w:r w:rsidRPr="00645CB8">
              <w:rPr>
                <w:rFonts w:ascii="Candara" w:hAnsi="Candara"/>
                <w:sz w:val="16"/>
                <w:szCs w:val="16"/>
              </w:rPr>
              <w:t xml:space="preserve"> succeed in professions and lead the society and meet the new challenge.</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044B2B04" w14:textId="77777777" w:rsidR="00866E13" w:rsidRPr="00645CB8" w:rsidRDefault="00866E13" w:rsidP="00BE7DE3">
            <w:pPr>
              <w:ind w:left="57" w:right="57"/>
              <w:rPr>
                <w:rFonts w:ascii="Candara" w:hAnsi="Candara"/>
                <w:sz w:val="16"/>
                <w:szCs w:val="16"/>
              </w:rPr>
            </w:pPr>
            <w:r w:rsidRPr="00645CB8">
              <w:rPr>
                <w:rFonts w:ascii="Candara" w:hAnsi="Candara"/>
                <w:sz w:val="16"/>
                <w:szCs w:val="16"/>
              </w:rPr>
              <w:t xml:space="preserve"> Creative Thinking to respond to business and social issues</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2BDE2F0"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Critical </w:t>
            </w:r>
            <w:proofErr w:type="spellStart"/>
            <w:r w:rsidRPr="00645CB8">
              <w:rPr>
                <w:rFonts w:ascii="Candara" w:hAnsi="Candara"/>
                <w:sz w:val="16"/>
                <w:szCs w:val="16"/>
              </w:rPr>
              <w:t>Thinkingto</w:t>
            </w:r>
            <w:proofErr w:type="spellEnd"/>
            <w:r w:rsidRPr="00645CB8">
              <w:rPr>
                <w:rFonts w:ascii="Candara" w:hAnsi="Candara"/>
                <w:sz w:val="16"/>
                <w:szCs w:val="16"/>
              </w:rPr>
              <w:t xml:space="preserve"> understand the pressing issues </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59B7EAA7" w14:textId="77777777" w:rsidR="00866E13" w:rsidRPr="00645CB8" w:rsidRDefault="00866E13" w:rsidP="00BE7DE3">
            <w:pPr>
              <w:jc w:val="center"/>
              <w:rPr>
                <w:rFonts w:ascii="Candara" w:hAnsi="Candara"/>
                <w:sz w:val="16"/>
                <w:szCs w:val="16"/>
              </w:rPr>
            </w:pPr>
            <w:r w:rsidRPr="00645CB8">
              <w:rPr>
                <w:rFonts w:ascii="Candara" w:hAnsi="Candara"/>
                <w:sz w:val="16"/>
                <w:szCs w:val="16"/>
              </w:rPr>
              <w:t>Decision Making</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7FB1DDDC" w14:textId="77777777" w:rsidR="00866E13" w:rsidRPr="00645CB8" w:rsidRDefault="00866E13" w:rsidP="00BE7DE3">
            <w:pPr>
              <w:jc w:val="center"/>
              <w:rPr>
                <w:rFonts w:ascii="Candara" w:hAnsi="Candara"/>
                <w:sz w:val="16"/>
                <w:szCs w:val="16"/>
              </w:rPr>
            </w:pPr>
            <w:r w:rsidRPr="00645CB8">
              <w:rPr>
                <w:rFonts w:ascii="Candara" w:hAnsi="Candara"/>
                <w:sz w:val="16"/>
                <w:szCs w:val="16"/>
              </w:rPr>
              <w:t>Digital Literacy</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65992EEA"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Business Understanding </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0A9B9B9"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 Marketability Understanding</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4A46CB91" w14:textId="77777777" w:rsidR="00866E13" w:rsidRPr="00645CB8" w:rsidRDefault="00866E13" w:rsidP="00BE7DE3">
            <w:pPr>
              <w:jc w:val="center"/>
              <w:rPr>
                <w:rFonts w:ascii="Candara" w:hAnsi="Candara"/>
                <w:sz w:val="16"/>
                <w:szCs w:val="16"/>
              </w:rPr>
            </w:pPr>
            <w:r w:rsidRPr="00645CB8">
              <w:rPr>
                <w:rFonts w:ascii="Candara" w:hAnsi="Candara"/>
                <w:sz w:val="16"/>
                <w:szCs w:val="16"/>
              </w:rPr>
              <w:t>Teamwork</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18FC5FF5" w14:textId="77777777" w:rsidR="00866E13" w:rsidRPr="00645CB8" w:rsidRDefault="00866E13" w:rsidP="00BE7DE3">
            <w:pPr>
              <w:jc w:val="center"/>
              <w:rPr>
                <w:rFonts w:ascii="Candara" w:hAnsi="Candara"/>
                <w:sz w:val="16"/>
                <w:szCs w:val="16"/>
              </w:rPr>
            </w:pPr>
            <w:r w:rsidRPr="00645CB8">
              <w:rPr>
                <w:rFonts w:ascii="Candara" w:hAnsi="Candara"/>
                <w:sz w:val="16"/>
                <w:szCs w:val="16"/>
              </w:rPr>
              <w:t>Self-motivation</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24F9EB29" w14:textId="77777777" w:rsidR="00866E13" w:rsidRPr="00645CB8" w:rsidRDefault="00866E13" w:rsidP="00BE7DE3">
            <w:pPr>
              <w:jc w:val="center"/>
              <w:rPr>
                <w:rFonts w:ascii="Candara" w:hAnsi="Candara"/>
                <w:sz w:val="16"/>
                <w:szCs w:val="16"/>
              </w:rPr>
            </w:pPr>
            <w:r w:rsidRPr="00645CB8">
              <w:rPr>
                <w:rFonts w:ascii="Candara" w:hAnsi="Candara"/>
                <w:sz w:val="16"/>
                <w:szCs w:val="16"/>
              </w:rPr>
              <w:t>Problem Solving</w:t>
            </w:r>
          </w:p>
        </w:tc>
      </w:tr>
      <w:tr w:rsidR="00F21AE7" w:rsidRPr="00645CB8" w14:paraId="318B5B91" w14:textId="77777777" w:rsidTr="00527E7E">
        <w:trPr>
          <w:cantSplit/>
          <w:trHeight w:val="1101"/>
          <w:jc w:val="center"/>
        </w:trPr>
        <w:tc>
          <w:tcPr>
            <w:tcW w:w="3372" w:type="dxa"/>
            <w:tcBorders>
              <w:top w:val="single" w:sz="4" w:space="0" w:color="auto"/>
              <w:left w:val="double" w:sz="4" w:space="0" w:color="auto"/>
              <w:bottom w:val="single" w:sz="4" w:space="0" w:color="auto"/>
              <w:right w:val="single" w:sz="8" w:space="0" w:color="auto"/>
            </w:tcBorders>
            <w:shd w:val="clear" w:color="auto" w:fill="D9D9D9"/>
            <w:vAlign w:val="center"/>
            <w:hideMark/>
          </w:tcPr>
          <w:p w14:paraId="1DA1FED7" w14:textId="77777777" w:rsidR="00866E13" w:rsidRPr="00645CB8" w:rsidRDefault="00866E13" w:rsidP="00BE7DE3">
            <w:pPr>
              <w:rPr>
                <w:rFonts w:ascii="Candara" w:hAnsi="Candara"/>
                <w:b/>
                <w:bCs/>
                <w:szCs w:val="22"/>
              </w:rPr>
            </w:pPr>
            <w:r w:rsidRPr="00645CB8">
              <w:rPr>
                <w:rFonts w:ascii="Candara" w:hAnsi="Candara"/>
                <w:b/>
                <w:bCs/>
                <w:szCs w:val="22"/>
              </w:rPr>
              <w:t>Desired  Outcomes of Education</w:t>
            </w:r>
          </w:p>
          <w:p w14:paraId="6ABA40B7" w14:textId="77777777" w:rsidR="00866E13" w:rsidRPr="00645CB8" w:rsidRDefault="00866E13" w:rsidP="00BE7DE3">
            <w:pPr>
              <w:rPr>
                <w:rFonts w:ascii="Candara" w:hAnsi="Candara"/>
                <w:sz w:val="20"/>
                <w:szCs w:val="20"/>
              </w:rPr>
            </w:pPr>
            <w:r w:rsidRPr="00645CB8">
              <w:rPr>
                <w:rFonts w:ascii="Candara" w:hAnsi="Candara"/>
                <w:sz w:val="20"/>
                <w:szCs w:val="20"/>
              </w:rPr>
              <w:t>Active Citizen (AC)</w:t>
            </w:r>
          </w:p>
          <w:p w14:paraId="065198AE" w14:textId="77777777" w:rsidR="00866E13" w:rsidRPr="00645CB8" w:rsidRDefault="00866E13" w:rsidP="00BE7DE3">
            <w:pPr>
              <w:rPr>
                <w:rFonts w:ascii="Candara" w:hAnsi="Candara"/>
                <w:sz w:val="20"/>
                <w:szCs w:val="20"/>
              </w:rPr>
            </w:pPr>
            <w:r w:rsidRPr="00645CB8">
              <w:rPr>
                <w:rFonts w:ascii="Candara" w:hAnsi="Candara"/>
                <w:sz w:val="20"/>
                <w:szCs w:val="20"/>
              </w:rPr>
              <w:t>Learner Person (LP)</w:t>
            </w:r>
          </w:p>
          <w:p w14:paraId="035B09C8" w14:textId="77777777" w:rsidR="00866E13" w:rsidRPr="00645CB8" w:rsidRDefault="00866E13" w:rsidP="00BE7DE3">
            <w:pPr>
              <w:rPr>
                <w:rFonts w:ascii="Candara" w:hAnsi="Candara"/>
                <w:sz w:val="20"/>
                <w:szCs w:val="20"/>
              </w:rPr>
            </w:pPr>
            <w:r w:rsidRPr="00645CB8">
              <w:rPr>
                <w:rFonts w:ascii="Candara" w:hAnsi="Candara"/>
                <w:sz w:val="20"/>
                <w:szCs w:val="20"/>
              </w:rPr>
              <w:t>Innovative Co-creator (IC)</w:t>
            </w:r>
          </w:p>
        </w:tc>
        <w:tc>
          <w:tcPr>
            <w:tcW w:w="490" w:type="dxa"/>
            <w:tcBorders>
              <w:top w:val="single" w:sz="8" w:space="0" w:color="auto"/>
              <w:left w:val="single" w:sz="8" w:space="0" w:color="auto"/>
              <w:bottom w:val="single" w:sz="4" w:space="0" w:color="auto"/>
              <w:right w:val="single" w:sz="8" w:space="0" w:color="000000"/>
            </w:tcBorders>
            <w:shd w:val="clear" w:color="auto" w:fill="EEECE1"/>
            <w:vAlign w:val="center"/>
            <w:hideMark/>
          </w:tcPr>
          <w:p w14:paraId="5692E478"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5C53ACE1"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EEECE1"/>
            <w:noWrap/>
            <w:vAlign w:val="center"/>
          </w:tcPr>
          <w:p w14:paraId="111C130D"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FFFFFF"/>
            <w:vAlign w:val="center"/>
            <w:hideMark/>
          </w:tcPr>
          <w:p w14:paraId="7D138EFE"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single" w:sz="8" w:space="0" w:color="000000"/>
            </w:tcBorders>
            <w:shd w:val="clear" w:color="auto" w:fill="EEECE1"/>
            <w:vAlign w:val="center"/>
          </w:tcPr>
          <w:p w14:paraId="7261AC18"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FFFFFF"/>
            <w:vAlign w:val="center"/>
          </w:tcPr>
          <w:p w14:paraId="2813FE72"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22151A48"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1E9DFED8"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double" w:sz="4" w:space="0" w:color="auto"/>
            </w:tcBorders>
            <w:shd w:val="clear" w:color="auto" w:fill="EEECE1"/>
            <w:vAlign w:val="center"/>
          </w:tcPr>
          <w:p w14:paraId="2E467146"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hideMark/>
          </w:tcPr>
          <w:p w14:paraId="5F7444DF"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784" w:type="dxa"/>
            <w:tcBorders>
              <w:top w:val="single" w:sz="8" w:space="0" w:color="auto"/>
              <w:left w:val="nil"/>
              <w:bottom w:val="single" w:sz="4" w:space="0" w:color="auto"/>
              <w:right w:val="single" w:sz="8" w:space="0" w:color="auto"/>
            </w:tcBorders>
            <w:shd w:val="clear" w:color="auto" w:fill="EEECE1"/>
            <w:vAlign w:val="center"/>
            <w:hideMark/>
          </w:tcPr>
          <w:p w14:paraId="0A8312EE"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1418" w:type="dxa"/>
            <w:tcBorders>
              <w:top w:val="single" w:sz="8" w:space="0" w:color="auto"/>
              <w:left w:val="single" w:sz="8" w:space="0" w:color="auto"/>
              <w:bottom w:val="single" w:sz="4" w:space="0" w:color="auto"/>
              <w:right w:val="double" w:sz="4" w:space="0" w:color="auto"/>
            </w:tcBorders>
            <w:shd w:val="clear" w:color="auto" w:fill="auto"/>
            <w:vAlign w:val="center"/>
            <w:hideMark/>
          </w:tcPr>
          <w:p w14:paraId="6179E7DC"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w:t>
            </w: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1CC0D3FE"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2C916E6C"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EEECE1"/>
            <w:vAlign w:val="center"/>
          </w:tcPr>
          <w:p w14:paraId="6245F315"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hideMark/>
          </w:tcPr>
          <w:p w14:paraId="308B6245"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0" w:type="dxa"/>
            <w:tcBorders>
              <w:top w:val="single" w:sz="8" w:space="0" w:color="auto"/>
              <w:left w:val="nil"/>
              <w:bottom w:val="single" w:sz="4" w:space="0" w:color="auto"/>
              <w:right w:val="single" w:sz="8" w:space="0" w:color="000000"/>
            </w:tcBorders>
            <w:shd w:val="clear" w:color="auto" w:fill="EEECE1"/>
            <w:vAlign w:val="center"/>
          </w:tcPr>
          <w:p w14:paraId="6E45AB48"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01C8EE88"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EEECE1"/>
            <w:vAlign w:val="center"/>
            <w:hideMark/>
          </w:tcPr>
          <w:p w14:paraId="1473972C"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317B3C91"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double" w:sz="4" w:space="0" w:color="auto"/>
            </w:tcBorders>
            <w:shd w:val="clear" w:color="auto" w:fill="EEECE1"/>
            <w:vAlign w:val="center"/>
          </w:tcPr>
          <w:p w14:paraId="5FCF5F64" w14:textId="77777777" w:rsidR="00866E13" w:rsidRPr="00645CB8" w:rsidRDefault="00866E13" w:rsidP="00BE7DE3">
            <w:pPr>
              <w:jc w:val="center"/>
              <w:rPr>
                <w:rFonts w:ascii="Candara" w:hAnsi="Candara"/>
                <w:sz w:val="16"/>
                <w:szCs w:val="16"/>
              </w:rPr>
            </w:pPr>
            <w:r w:rsidRPr="00645CB8">
              <w:rPr>
                <w:rFonts w:ascii="Candara" w:hAnsi="Candara"/>
                <w:sz w:val="16"/>
                <w:szCs w:val="16"/>
              </w:rPr>
              <w:t>LP/ IC</w:t>
            </w:r>
          </w:p>
        </w:tc>
      </w:tr>
      <w:tr w:rsidR="00F21AE7" w:rsidRPr="00645CB8" w14:paraId="43F48B23" w14:textId="77777777" w:rsidTr="00BE7DE3">
        <w:trPr>
          <w:cantSplit/>
          <w:trHeight w:val="395"/>
          <w:jc w:val="center"/>
        </w:trPr>
        <w:tc>
          <w:tcPr>
            <w:tcW w:w="15366" w:type="dxa"/>
            <w:gridSpan w:val="22"/>
            <w:tcBorders>
              <w:top w:val="single" w:sz="4" w:space="0" w:color="auto"/>
            </w:tcBorders>
            <w:shd w:val="clear" w:color="auto" w:fill="FFFFFF"/>
            <w:vAlign w:val="center"/>
            <w:hideMark/>
          </w:tcPr>
          <w:p w14:paraId="4A449427" w14:textId="77777777" w:rsidR="00866E13" w:rsidRPr="00645CB8" w:rsidRDefault="00866E13" w:rsidP="00BE7DE3">
            <w:pPr>
              <w:rPr>
                <w:szCs w:val="22"/>
              </w:rPr>
            </w:pPr>
            <w:r w:rsidRPr="00645CB8">
              <w:rPr>
                <w:rFonts w:ascii="Candara" w:hAnsi="Candara"/>
                <w:b/>
                <w:bCs/>
                <w:sz w:val="22"/>
                <w:szCs w:val="22"/>
              </w:rPr>
              <w:t>Domains of learning outcomes</w:t>
            </w:r>
          </w:p>
        </w:tc>
      </w:tr>
      <w:tr w:rsidR="00F21AE7" w:rsidRPr="00645CB8" w14:paraId="5FACF5E2"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shd w:val="clear" w:color="auto" w:fill="D9D9D9"/>
            <w:vAlign w:val="center"/>
            <w:hideMark/>
          </w:tcPr>
          <w:p w14:paraId="178A97EE" w14:textId="77777777" w:rsidR="00866E13" w:rsidRPr="00645CB8" w:rsidRDefault="00866E13" w:rsidP="00BE7DE3">
            <w:pPr>
              <w:rPr>
                <w:rFonts w:ascii="Candara" w:hAnsi="Candara"/>
                <w:b/>
                <w:bCs/>
                <w:szCs w:val="22"/>
              </w:rPr>
            </w:pPr>
            <w:r w:rsidRPr="00645CB8">
              <w:rPr>
                <w:rFonts w:ascii="Candara" w:hAnsi="Candara" w:cs="Times New Roman"/>
                <w:b/>
                <w:bCs/>
                <w:sz w:val="22"/>
                <w:szCs w:val="22"/>
              </w:rPr>
              <w:t>1 Morals and Ethics</w:t>
            </w:r>
          </w:p>
        </w:tc>
        <w:tc>
          <w:tcPr>
            <w:tcW w:w="1470"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3AF3539D"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23DB72D2"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34D0B263" w14:textId="77777777" w:rsidR="00866E13" w:rsidRPr="00645CB8" w:rsidRDefault="00866E13"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45586079" w14:textId="77777777" w:rsidR="00866E13" w:rsidRPr="00645CB8" w:rsidRDefault="00866E13"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6A79D9FF" w14:textId="77777777" w:rsidR="00866E13" w:rsidRPr="00645CB8" w:rsidRDefault="00866E13" w:rsidP="00BE7DE3">
            <w:pPr>
              <w:jc w:val="center"/>
              <w:rPr>
                <w:rFonts w:ascii="Candara" w:hAnsi="Candara"/>
                <w:sz w:val="16"/>
                <w:szCs w:val="16"/>
              </w:rPr>
            </w:pPr>
          </w:p>
        </w:tc>
      </w:tr>
      <w:tr w:rsidR="00F21AE7" w:rsidRPr="00645CB8" w14:paraId="67E5685A"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0961CEAC" w14:textId="77777777" w:rsidR="00866E13" w:rsidRPr="00645CB8" w:rsidRDefault="00866E13" w:rsidP="00BE7DE3">
            <w:pPr>
              <w:rPr>
                <w:rFonts w:ascii="Candara" w:hAnsi="Candara"/>
                <w:b/>
                <w:bCs/>
              </w:rPr>
            </w:pPr>
            <w:r w:rsidRPr="00645CB8">
              <w:rPr>
                <w:rFonts w:ascii="Candara" w:hAnsi="Candara" w:cs="Times New Roman"/>
                <w:b/>
                <w:bCs/>
                <w:sz w:val="20"/>
                <w:szCs w:val="20"/>
              </w:rPr>
              <w:t>1.1Morals and Ethics to be developed</w:t>
            </w:r>
          </w:p>
        </w:tc>
        <w:tc>
          <w:tcPr>
            <w:tcW w:w="1470"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084261B9"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75ABA363"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54A7FB1C" w14:textId="77777777" w:rsidR="00866E13" w:rsidRPr="00645CB8" w:rsidRDefault="00866E13"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4B593B9C" w14:textId="77777777" w:rsidR="00866E13" w:rsidRPr="00645CB8" w:rsidRDefault="00866E13"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3950B2BA" w14:textId="77777777" w:rsidR="00866E13" w:rsidRPr="00645CB8" w:rsidRDefault="00866E13" w:rsidP="00BE7DE3">
            <w:pPr>
              <w:jc w:val="center"/>
              <w:rPr>
                <w:rFonts w:ascii="Candara" w:hAnsi="Candara"/>
                <w:sz w:val="16"/>
                <w:szCs w:val="16"/>
              </w:rPr>
            </w:pPr>
          </w:p>
        </w:tc>
      </w:tr>
      <w:tr w:rsidR="00F21AE7" w:rsidRPr="00645CB8" w14:paraId="68D00F4F"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66E13C47" w14:textId="77777777" w:rsidR="00866E13" w:rsidRPr="00645CB8" w:rsidRDefault="00866E13" w:rsidP="00BE7DE3">
            <w:pPr>
              <w:rPr>
                <w:rFonts w:ascii="Candara" w:hAnsi="Candara"/>
                <w:sz w:val="20"/>
                <w:szCs w:val="20"/>
              </w:rPr>
            </w:pPr>
            <w:r w:rsidRPr="00645CB8">
              <w:rPr>
                <w:rFonts w:ascii="Candara" w:hAnsi="Candara"/>
                <w:sz w:val="20"/>
                <w:szCs w:val="20"/>
              </w:rPr>
              <w:t>(1)Develop moral character and ethical principles</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69D26C19"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4889E209"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6CB13CC6"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hideMark/>
          </w:tcPr>
          <w:p w14:paraId="66755909"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3EE597B2"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08F950F3"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5FA3201D"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1013EE53"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67AAAE4E"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hideMark/>
          </w:tcPr>
          <w:p w14:paraId="19EDE378"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hideMark/>
          </w:tcPr>
          <w:p w14:paraId="563C331B" w14:textId="77777777" w:rsidR="00866E13" w:rsidRPr="00645CB8" w:rsidRDefault="00866E13" w:rsidP="00BE7DE3">
            <w:pPr>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vAlign w:val="center"/>
            <w:hideMark/>
          </w:tcPr>
          <w:p w14:paraId="5E817BB5"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2873B3FC"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79CC8D3B"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37530399"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hideMark/>
          </w:tcPr>
          <w:p w14:paraId="06BDE578"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3E18DAC0"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5A8CCD64"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hideMark/>
          </w:tcPr>
          <w:p w14:paraId="66B066C4"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18636D8F"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396EC032" w14:textId="77777777" w:rsidR="00866E13" w:rsidRPr="00645CB8" w:rsidRDefault="00866E13" w:rsidP="00BE7DE3">
            <w:pPr>
              <w:jc w:val="center"/>
              <w:rPr>
                <w:rFonts w:ascii="Candara" w:hAnsi="Candara"/>
                <w:sz w:val="16"/>
                <w:szCs w:val="16"/>
              </w:rPr>
            </w:pPr>
          </w:p>
        </w:tc>
      </w:tr>
      <w:tr w:rsidR="00F21AE7" w:rsidRPr="00645CB8" w14:paraId="474C7333"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10E83F0A" w14:textId="77777777" w:rsidR="00866E13" w:rsidRPr="00645CB8" w:rsidRDefault="00866E13" w:rsidP="00BE7DE3">
            <w:pPr>
              <w:rPr>
                <w:rFonts w:ascii="Candara" w:hAnsi="Candara"/>
                <w:sz w:val="20"/>
                <w:szCs w:val="20"/>
              </w:rPr>
            </w:pPr>
            <w:r w:rsidRPr="00645CB8">
              <w:rPr>
                <w:rFonts w:ascii="Candara" w:hAnsi="Candara"/>
                <w:sz w:val="20"/>
                <w:szCs w:val="20"/>
              </w:rPr>
              <w:t>(2) Contribute to the well-being of others at multiple level of society</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38C72758"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single" w:sz="8" w:space="0" w:color="000000"/>
            </w:tcBorders>
            <w:shd w:val="clear" w:color="auto" w:fill="auto"/>
            <w:vAlign w:val="center"/>
          </w:tcPr>
          <w:p w14:paraId="4B3D2419"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039EB7B7"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hideMark/>
          </w:tcPr>
          <w:p w14:paraId="7AFA98C8"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c>
          <w:tcPr>
            <w:tcW w:w="491" w:type="dxa"/>
            <w:tcBorders>
              <w:top w:val="single" w:sz="8" w:space="0" w:color="auto"/>
              <w:left w:val="nil"/>
              <w:bottom w:val="single" w:sz="8" w:space="0" w:color="auto"/>
              <w:right w:val="single" w:sz="8" w:space="0" w:color="000000"/>
            </w:tcBorders>
            <w:shd w:val="clear" w:color="auto" w:fill="EEECE1"/>
            <w:vAlign w:val="center"/>
          </w:tcPr>
          <w:p w14:paraId="7AC41E6C"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50D0197B"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5A6E7473"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5A7647C7"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06AC7BA2"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hideMark/>
          </w:tcPr>
          <w:p w14:paraId="220F9D44"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hideMark/>
          </w:tcPr>
          <w:p w14:paraId="4C110202" w14:textId="77777777" w:rsidR="00866E13" w:rsidRPr="00645CB8" w:rsidRDefault="00866E13" w:rsidP="00BE7DE3">
            <w:pPr>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vAlign w:val="center"/>
            <w:hideMark/>
          </w:tcPr>
          <w:p w14:paraId="4386EB6E"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2A02B999"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4596E5DE"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48FD53D5"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hideMark/>
          </w:tcPr>
          <w:p w14:paraId="3985F895"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639E3CAD"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488A9CCD"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hideMark/>
          </w:tcPr>
          <w:p w14:paraId="08AE4A27"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215F804E"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67C9E469" w14:textId="77777777" w:rsidR="00866E13" w:rsidRPr="00645CB8" w:rsidRDefault="00866E13" w:rsidP="00BE7DE3">
            <w:pPr>
              <w:jc w:val="center"/>
              <w:rPr>
                <w:rFonts w:ascii="Candara" w:hAnsi="Candara"/>
                <w:sz w:val="16"/>
                <w:szCs w:val="16"/>
              </w:rPr>
            </w:pPr>
          </w:p>
        </w:tc>
      </w:tr>
      <w:tr w:rsidR="00F21AE7" w:rsidRPr="00645CB8" w14:paraId="2DD6B677" w14:textId="77777777" w:rsidTr="00BE7DE3">
        <w:trPr>
          <w:trHeight w:val="345"/>
          <w:jc w:val="center"/>
        </w:trPr>
        <w:tc>
          <w:tcPr>
            <w:tcW w:w="15366" w:type="dxa"/>
            <w:gridSpan w:val="22"/>
            <w:tcBorders>
              <w:top w:val="single" w:sz="8" w:space="0" w:color="auto"/>
              <w:left w:val="double" w:sz="4" w:space="0" w:color="auto"/>
              <w:bottom w:val="nil"/>
              <w:right w:val="double" w:sz="4" w:space="0" w:color="auto"/>
            </w:tcBorders>
            <w:shd w:val="clear" w:color="auto" w:fill="auto"/>
            <w:noWrap/>
            <w:vAlign w:val="center"/>
            <w:hideMark/>
          </w:tcPr>
          <w:p w14:paraId="5AEC4A4F" w14:textId="77777777" w:rsidR="00BE3A1B" w:rsidRPr="00645CB8" w:rsidRDefault="00866E13" w:rsidP="00BE7DE3">
            <w:pPr>
              <w:jc w:val="center"/>
              <w:rPr>
                <w:rFonts w:ascii="Browallia New" w:hAnsi="Browallia New" w:cs="Browallia New"/>
                <w:sz w:val="32"/>
                <w:szCs w:val="32"/>
                <w:lang w:bidi="th-TH"/>
              </w:rPr>
            </w:pPr>
            <w:r w:rsidRPr="00645CB8">
              <w:rPr>
                <w:rFonts w:ascii="Browallia New" w:hAnsi="Browallia New" w:cs="Browallia New"/>
                <w:sz w:val="32"/>
                <w:szCs w:val="32"/>
                <w:rtl/>
                <w:cs/>
              </w:rPr>
              <w:lastRenderedPageBreak/>
              <w:br w:type="page"/>
            </w:r>
          </w:p>
          <w:p w14:paraId="35EBB049" w14:textId="77777777" w:rsidR="00866E13" w:rsidRPr="00645CB8" w:rsidRDefault="00866E13" w:rsidP="00BE7DE3">
            <w:pPr>
              <w:jc w:val="center"/>
              <w:rPr>
                <w:rFonts w:ascii="Candara" w:hAnsi="Candara"/>
                <w:b/>
                <w:bCs/>
              </w:rPr>
            </w:pPr>
            <w:r w:rsidRPr="00645CB8">
              <w:rPr>
                <w:rFonts w:ascii="Candara" w:hAnsi="Candara"/>
                <w:b/>
                <w:bCs/>
              </w:rPr>
              <w:t xml:space="preserve">Alignments of Domains of Learning outcomes in TQF 2 with AU Identities and Desired Outcomes of Education </w:t>
            </w:r>
          </w:p>
        </w:tc>
      </w:tr>
      <w:tr w:rsidR="00F21AE7" w:rsidRPr="00645CB8" w14:paraId="3ECAF333" w14:textId="77777777" w:rsidTr="00BE7DE3">
        <w:trPr>
          <w:trHeight w:val="467"/>
          <w:jc w:val="center"/>
        </w:trPr>
        <w:tc>
          <w:tcPr>
            <w:tcW w:w="3372" w:type="dxa"/>
            <w:vMerge w:val="restart"/>
            <w:tcBorders>
              <w:top w:val="single" w:sz="8" w:space="0" w:color="auto"/>
              <w:left w:val="double" w:sz="4" w:space="0" w:color="auto"/>
              <w:right w:val="single" w:sz="8" w:space="0" w:color="auto"/>
            </w:tcBorders>
            <w:shd w:val="clear" w:color="auto" w:fill="D9D9D9"/>
            <w:vAlign w:val="center"/>
            <w:hideMark/>
          </w:tcPr>
          <w:p w14:paraId="2122B3D2" w14:textId="77777777" w:rsidR="00866E13" w:rsidRPr="00645CB8" w:rsidRDefault="00000000" w:rsidP="00BE7DE3">
            <w:pPr>
              <w:jc w:val="center"/>
              <w:rPr>
                <w:rFonts w:ascii="Candara" w:hAnsi="Candara"/>
                <w:b/>
                <w:bCs/>
              </w:rPr>
            </w:pPr>
            <w:r>
              <w:rPr>
                <w:rFonts w:ascii="Candara" w:hAnsi="Candara"/>
                <w:b/>
                <w:bCs/>
                <w:noProof/>
                <w:lang w:bidi="th-TH"/>
              </w:rPr>
              <w:pict w14:anchorId="1FBB1844">
                <v:shape id="Straight Arrow Connector 100" o:spid="_x0000_s2082" type="#_x0000_t32" style="position:absolute;left:0;text-align:left;margin-left:-2.65pt;margin-top:.6pt;width:166.2pt;height:187.6pt;flip:y;z-index:2516746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"/>
              </w:pict>
            </w:r>
          </w:p>
          <w:p w14:paraId="4B5948CB" w14:textId="77777777" w:rsidR="00866E13" w:rsidRPr="00645CB8" w:rsidRDefault="00866E13" w:rsidP="00BE7DE3">
            <w:pPr>
              <w:rPr>
                <w:rFonts w:ascii="Candara" w:hAnsi="Candara"/>
                <w:b/>
                <w:bCs/>
              </w:rPr>
            </w:pPr>
          </w:p>
          <w:p w14:paraId="3B4A74DB" w14:textId="77777777" w:rsidR="00866E13" w:rsidRPr="00645CB8" w:rsidRDefault="00000000" w:rsidP="00BE7DE3">
            <w:pPr>
              <w:rPr>
                <w:rFonts w:ascii="Candara" w:hAnsi="Candara"/>
                <w:b/>
                <w:bCs/>
              </w:rPr>
            </w:pPr>
            <w:r>
              <w:rPr>
                <w:rFonts w:ascii="Candara" w:hAnsi="Candara"/>
                <w:b/>
                <w:bCs/>
                <w:noProof/>
                <w:lang w:bidi="th-TH"/>
              </w:rPr>
              <w:pict w14:anchorId="679EB474">
                <v:rect id="Rectangle 101" o:spid="_x0000_s2081" style="position:absolute;margin-left:-2.8pt;margin-top:8.95pt;width:106.15pt;height:26.75pt;z-index:25167564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" filled="f" stroked="f">
                  <v:textbox style="mso-fit-shape-to-text:t">
                    <w:txbxContent>
                      <w:p w14:paraId="5390FD70"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AU Identities</w:t>
                        </w:r>
                      </w:p>
                    </w:txbxContent>
                  </v:textbox>
                </v:rect>
              </w:pict>
            </w:r>
          </w:p>
          <w:p w14:paraId="3271B89F" w14:textId="77777777" w:rsidR="00866E13" w:rsidRPr="00645CB8" w:rsidRDefault="00000000" w:rsidP="00BE7DE3">
            <w:pPr>
              <w:rPr>
                <w:rFonts w:ascii="Candara" w:hAnsi="Candara"/>
                <w:b/>
                <w:bCs/>
              </w:rPr>
            </w:pPr>
            <w:r>
              <w:rPr>
                <w:rFonts w:ascii="Candara" w:hAnsi="Candara"/>
                <w:b/>
                <w:bCs/>
                <w:noProof/>
                <w:lang w:bidi="th-TH"/>
              </w:rPr>
              <w:pict w14:anchorId="4E7DB87B">
                <v:rect id="Rectangle 102" o:spid="_x0000_s2080" style="position:absolute;margin-left:53.15pt;margin-top:59.95pt;width:106.15pt;height:65.8pt;z-index:25167667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" filled="f" stroked="f">
                  <v:textbox style="mso-fit-shape-to-text:t">
                    <w:txbxContent>
                      <w:p w14:paraId="47FA8FE9"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Desired Outcomes of</w:t>
                        </w:r>
                      </w:p>
                      <w:p w14:paraId="726FB36F"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Education</w:t>
                        </w:r>
                      </w:p>
                    </w:txbxContent>
                  </v:textbox>
                </v:rect>
              </w:pict>
            </w:r>
          </w:p>
        </w:tc>
        <w:tc>
          <w:tcPr>
            <w:tcW w:w="11994" w:type="dxa"/>
            <w:gridSpan w:val="21"/>
            <w:tcBorders>
              <w:top w:val="single" w:sz="8" w:space="0" w:color="auto"/>
              <w:left w:val="nil"/>
              <w:right w:val="double" w:sz="4" w:space="0" w:color="auto"/>
            </w:tcBorders>
            <w:shd w:val="clear" w:color="auto" w:fill="FBD4B4"/>
            <w:noWrap/>
            <w:vAlign w:val="bottom"/>
            <w:hideMark/>
          </w:tcPr>
          <w:p w14:paraId="4FC4750A" w14:textId="77777777" w:rsidR="00866E13" w:rsidRPr="00645CB8" w:rsidRDefault="00866E13" w:rsidP="00BE7DE3">
            <w:pPr>
              <w:jc w:val="center"/>
              <w:rPr>
                <w:rFonts w:ascii="Candara" w:hAnsi="Candara"/>
                <w:b/>
                <w:bCs/>
              </w:rPr>
            </w:pPr>
            <w:r w:rsidRPr="00645CB8">
              <w:rPr>
                <w:rFonts w:ascii="Candara" w:hAnsi="Candara"/>
                <w:b/>
                <w:bCs/>
              </w:rPr>
              <w:t xml:space="preserve">AU Identities and Desired Outcomes of Education </w:t>
            </w:r>
          </w:p>
        </w:tc>
      </w:tr>
      <w:tr w:rsidR="00F21AE7" w:rsidRPr="00645CB8" w14:paraId="02A95227" w14:textId="77777777" w:rsidTr="00BE7DE3">
        <w:trPr>
          <w:trHeight w:val="330"/>
          <w:jc w:val="center"/>
        </w:trPr>
        <w:tc>
          <w:tcPr>
            <w:tcW w:w="3372" w:type="dxa"/>
            <w:vMerge/>
            <w:tcBorders>
              <w:left w:val="double" w:sz="4" w:space="0" w:color="auto"/>
              <w:right w:val="single" w:sz="8" w:space="0" w:color="auto"/>
            </w:tcBorders>
            <w:shd w:val="clear" w:color="auto" w:fill="D9D9D9"/>
            <w:vAlign w:val="center"/>
            <w:hideMark/>
          </w:tcPr>
          <w:p w14:paraId="0AE0BAF4" w14:textId="77777777" w:rsidR="00866E13" w:rsidRPr="00645CB8" w:rsidRDefault="00866E13" w:rsidP="00BE7DE3">
            <w:pPr>
              <w:rPr>
                <w:rFonts w:ascii="Candara" w:hAnsi="Candara"/>
                <w:b/>
                <w:bCs/>
              </w:rPr>
            </w:pPr>
          </w:p>
        </w:tc>
        <w:tc>
          <w:tcPr>
            <w:tcW w:w="4412" w:type="dxa"/>
            <w:gridSpan w:val="9"/>
            <w:tcBorders>
              <w:top w:val="single" w:sz="4" w:space="0" w:color="auto"/>
              <w:left w:val="single" w:sz="8" w:space="0" w:color="auto"/>
              <w:bottom w:val="nil"/>
              <w:right w:val="double" w:sz="4" w:space="0" w:color="auto"/>
            </w:tcBorders>
            <w:shd w:val="clear" w:color="000000" w:fill="BFBFBF"/>
            <w:noWrap/>
            <w:vAlign w:val="center"/>
            <w:hideMark/>
          </w:tcPr>
          <w:p w14:paraId="6A70EACB"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Ethics</w:t>
            </w:r>
          </w:p>
        </w:tc>
        <w:tc>
          <w:tcPr>
            <w:tcW w:w="2985" w:type="dxa"/>
            <w:gridSpan w:val="3"/>
            <w:tcBorders>
              <w:top w:val="single" w:sz="4" w:space="0" w:color="auto"/>
              <w:left w:val="double" w:sz="4" w:space="0" w:color="auto"/>
              <w:bottom w:val="nil"/>
              <w:right w:val="double" w:sz="4" w:space="0" w:color="auto"/>
            </w:tcBorders>
            <w:shd w:val="clear" w:color="000000" w:fill="BFBFBF"/>
            <w:noWrap/>
            <w:vAlign w:val="center"/>
            <w:hideMark/>
          </w:tcPr>
          <w:p w14:paraId="08EC6AE1"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English Proficiency</w:t>
            </w:r>
          </w:p>
        </w:tc>
        <w:tc>
          <w:tcPr>
            <w:tcW w:w="4597" w:type="dxa"/>
            <w:gridSpan w:val="9"/>
            <w:tcBorders>
              <w:top w:val="single" w:sz="4" w:space="0" w:color="auto"/>
              <w:left w:val="double" w:sz="4" w:space="0" w:color="auto"/>
              <w:bottom w:val="nil"/>
              <w:right w:val="double" w:sz="4" w:space="0" w:color="auto"/>
            </w:tcBorders>
            <w:shd w:val="clear" w:color="000000" w:fill="BFBFBF"/>
            <w:noWrap/>
            <w:vAlign w:val="center"/>
            <w:hideMark/>
          </w:tcPr>
          <w:p w14:paraId="70CCFA40"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Entrepreneurial Spirit</w:t>
            </w:r>
          </w:p>
        </w:tc>
      </w:tr>
      <w:tr w:rsidR="00F21AE7" w:rsidRPr="00645CB8" w14:paraId="2ED87528" w14:textId="77777777" w:rsidTr="00527E7E">
        <w:trPr>
          <w:trHeight w:val="585"/>
          <w:jc w:val="center"/>
        </w:trPr>
        <w:tc>
          <w:tcPr>
            <w:tcW w:w="3372" w:type="dxa"/>
            <w:vMerge/>
            <w:tcBorders>
              <w:left w:val="double" w:sz="4" w:space="0" w:color="auto"/>
              <w:right w:val="single" w:sz="8" w:space="0" w:color="auto"/>
            </w:tcBorders>
            <w:shd w:val="clear" w:color="auto" w:fill="D9D9D9"/>
            <w:vAlign w:val="center"/>
            <w:hideMark/>
          </w:tcPr>
          <w:p w14:paraId="34C16109" w14:textId="77777777" w:rsidR="00866E13" w:rsidRPr="00645CB8" w:rsidRDefault="00866E13" w:rsidP="00BE7DE3">
            <w:pPr>
              <w:rPr>
                <w:rFonts w:ascii="Candara" w:hAnsi="Candara"/>
                <w:b/>
                <w:bCs/>
              </w:rPr>
            </w:pPr>
          </w:p>
        </w:tc>
        <w:tc>
          <w:tcPr>
            <w:tcW w:w="1470" w:type="dxa"/>
            <w:gridSpan w:val="3"/>
            <w:tcBorders>
              <w:top w:val="single" w:sz="8" w:space="0" w:color="auto"/>
              <w:left w:val="single" w:sz="8" w:space="0" w:color="auto"/>
              <w:bottom w:val="single" w:sz="8" w:space="0" w:color="auto"/>
              <w:right w:val="double" w:sz="4" w:space="0" w:color="auto"/>
            </w:tcBorders>
            <w:shd w:val="clear" w:color="000000" w:fill="D8D8D8"/>
            <w:vAlign w:val="center"/>
            <w:hideMark/>
          </w:tcPr>
          <w:p w14:paraId="79B458F4"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 xml:space="preserve"> Integrity</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16C592D0"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Social Consciousness</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349DE6F1"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Discipline</w:t>
            </w:r>
          </w:p>
        </w:tc>
        <w:tc>
          <w:tcPr>
            <w:tcW w:w="783" w:type="dxa"/>
            <w:tcBorders>
              <w:top w:val="single" w:sz="8" w:space="0" w:color="auto"/>
              <w:left w:val="double" w:sz="4" w:space="0" w:color="auto"/>
              <w:bottom w:val="single" w:sz="8" w:space="0" w:color="auto"/>
              <w:right w:val="single" w:sz="8" w:space="0" w:color="auto"/>
            </w:tcBorders>
            <w:shd w:val="clear" w:color="000000" w:fill="D8D8D8"/>
            <w:vAlign w:val="center"/>
            <w:hideMark/>
          </w:tcPr>
          <w:p w14:paraId="28B179ED"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Communicating</w:t>
            </w:r>
          </w:p>
        </w:tc>
        <w:tc>
          <w:tcPr>
            <w:tcW w:w="784" w:type="dxa"/>
            <w:tcBorders>
              <w:top w:val="single" w:sz="8" w:space="0" w:color="auto"/>
              <w:left w:val="nil"/>
              <w:bottom w:val="single" w:sz="8" w:space="0" w:color="auto"/>
              <w:right w:val="single" w:sz="8" w:space="0" w:color="auto"/>
            </w:tcBorders>
            <w:shd w:val="clear" w:color="000000" w:fill="D8D8D8"/>
            <w:vAlign w:val="center"/>
            <w:hideMark/>
          </w:tcPr>
          <w:p w14:paraId="3B9F52CA"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Under</w:t>
            </w:r>
          </w:p>
          <w:p w14:paraId="6A37D31E"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standing</w:t>
            </w:r>
          </w:p>
        </w:tc>
        <w:tc>
          <w:tcPr>
            <w:tcW w:w="1418" w:type="dxa"/>
            <w:tcBorders>
              <w:top w:val="single" w:sz="8" w:space="0" w:color="auto"/>
              <w:left w:val="single" w:sz="8" w:space="0" w:color="auto"/>
              <w:bottom w:val="single" w:sz="8" w:space="0" w:color="auto"/>
              <w:right w:val="double" w:sz="4" w:space="0" w:color="auto"/>
            </w:tcBorders>
            <w:shd w:val="clear" w:color="000000" w:fill="D8D8D8"/>
            <w:vAlign w:val="center"/>
            <w:hideMark/>
          </w:tcPr>
          <w:p w14:paraId="7AAB0787"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Learning</w:t>
            </w:r>
          </w:p>
        </w:tc>
        <w:tc>
          <w:tcPr>
            <w:tcW w:w="1532" w:type="dxa"/>
            <w:gridSpan w:val="3"/>
            <w:tcBorders>
              <w:top w:val="single" w:sz="8" w:space="0" w:color="auto"/>
              <w:left w:val="double" w:sz="4" w:space="0" w:color="auto"/>
              <w:bottom w:val="single" w:sz="8" w:space="0" w:color="auto"/>
              <w:right w:val="single" w:sz="8" w:space="0" w:color="000000"/>
            </w:tcBorders>
            <w:shd w:val="clear" w:color="000000" w:fill="D8D8D8"/>
            <w:vAlign w:val="center"/>
            <w:hideMark/>
          </w:tcPr>
          <w:p w14:paraId="0E4CB9E3"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Leadership</w:t>
            </w:r>
          </w:p>
        </w:tc>
        <w:tc>
          <w:tcPr>
            <w:tcW w:w="1532" w:type="dxa"/>
            <w:gridSpan w:val="3"/>
            <w:tcBorders>
              <w:top w:val="single" w:sz="8" w:space="0" w:color="auto"/>
              <w:left w:val="nil"/>
              <w:bottom w:val="single" w:sz="8" w:space="0" w:color="auto"/>
              <w:right w:val="single" w:sz="8" w:space="0" w:color="000000"/>
            </w:tcBorders>
            <w:shd w:val="clear" w:color="000000" w:fill="D8D8D8"/>
            <w:vAlign w:val="center"/>
            <w:hideMark/>
          </w:tcPr>
          <w:p w14:paraId="3083E60C" w14:textId="77777777" w:rsidR="00866E13" w:rsidRPr="00645CB8" w:rsidRDefault="00866E13" w:rsidP="00BE7DE3">
            <w:pPr>
              <w:jc w:val="center"/>
              <w:rPr>
                <w:rFonts w:ascii="Symbol" w:hAnsi="Symbol"/>
                <w:b/>
                <w:bCs/>
                <w:sz w:val="16"/>
                <w:szCs w:val="16"/>
              </w:rPr>
            </w:pPr>
            <w:r w:rsidRPr="00645CB8">
              <w:rPr>
                <w:rFonts w:ascii="Candara" w:hAnsi="Candara"/>
                <w:b/>
                <w:bCs/>
                <w:sz w:val="16"/>
                <w:szCs w:val="16"/>
              </w:rPr>
              <w:t xml:space="preserve">Management knowledge </w:t>
            </w:r>
          </w:p>
        </w:tc>
        <w:tc>
          <w:tcPr>
            <w:tcW w:w="1533" w:type="dxa"/>
            <w:gridSpan w:val="3"/>
            <w:tcBorders>
              <w:top w:val="single" w:sz="8" w:space="0" w:color="auto"/>
              <w:left w:val="nil"/>
              <w:bottom w:val="single" w:sz="8" w:space="0" w:color="auto"/>
              <w:right w:val="double" w:sz="4" w:space="0" w:color="auto"/>
            </w:tcBorders>
            <w:shd w:val="clear" w:color="000000" w:fill="D8D8D8"/>
            <w:vAlign w:val="center"/>
            <w:hideMark/>
          </w:tcPr>
          <w:p w14:paraId="4F1D371F"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Labor Omnia  Vincit</w:t>
            </w:r>
          </w:p>
        </w:tc>
      </w:tr>
      <w:tr w:rsidR="00F21AE7" w:rsidRPr="00645CB8" w14:paraId="3FFF29EC" w14:textId="77777777" w:rsidTr="0036552D">
        <w:trPr>
          <w:cantSplit/>
          <w:trHeight w:val="2307"/>
          <w:jc w:val="center"/>
        </w:trPr>
        <w:tc>
          <w:tcPr>
            <w:tcW w:w="3372" w:type="dxa"/>
            <w:vMerge/>
            <w:tcBorders>
              <w:left w:val="double" w:sz="4" w:space="0" w:color="auto"/>
              <w:bottom w:val="single" w:sz="4" w:space="0" w:color="auto"/>
              <w:right w:val="single" w:sz="8" w:space="0" w:color="auto"/>
            </w:tcBorders>
            <w:shd w:val="clear" w:color="auto" w:fill="D9D9D9"/>
            <w:vAlign w:val="center"/>
            <w:hideMark/>
          </w:tcPr>
          <w:p w14:paraId="411351A7" w14:textId="77777777" w:rsidR="00866E13" w:rsidRPr="00645CB8" w:rsidRDefault="00866E13" w:rsidP="00BE7DE3">
            <w:pPr>
              <w:rPr>
                <w:rFonts w:ascii="Candara" w:hAnsi="Candara"/>
                <w:b/>
                <w:bCs/>
              </w:rPr>
            </w:pPr>
          </w:p>
        </w:tc>
        <w:tc>
          <w:tcPr>
            <w:tcW w:w="490" w:type="dxa"/>
            <w:tcBorders>
              <w:top w:val="single" w:sz="8" w:space="0" w:color="auto"/>
              <w:left w:val="single" w:sz="8" w:space="0" w:color="auto"/>
              <w:bottom w:val="single" w:sz="8" w:space="0" w:color="auto"/>
              <w:right w:val="single" w:sz="8" w:space="0" w:color="000000"/>
            </w:tcBorders>
            <w:shd w:val="clear" w:color="auto" w:fill="EEECE1"/>
            <w:textDirection w:val="btLr"/>
            <w:vAlign w:val="center"/>
            <w:hideMark/>
          </w:tcPr>
          <w:p w14:paraId="1D305082"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Empathy</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618D40B9" w14:textId="77777777" w:rsidR="00866E13" w:rsidRPr="00645CB8" w:rsidRDefault="00866E13" w:rsidP="00BE7DE3">
            <w:pPr>
              <w:jc w:val="center"/>
              <w:rPr>
                <w:rFonts w:ascii="Candara" w:hAnsi="Candara"/>
                <w:sz w:val="16"/>
                <w:szCs w:val="16"/>
              </w:rPr>
            </w:pPr>
            <w:r w:rsidRPr="00645CB8">
              <w:rPr>
                <w:rFonts w:ascii="Candara" w:hAnsi="Candara"/>
                <w:sz w:val="16"/>
                <w:szCs w:val="16"/>
              </w:rPr>
              <w:t>Concern for Others</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02F8ED93" w14:textId="77777777" w:rsidR="00866E13" w:rsidRPr="00645CB8" w:rsidRDefault="00866E13" w:rsidP="00BE7DE3">
            <w:pPr>
              <w:jc w:val="center"/>
              <w:rPr>
                <w:rFonts w:ascii="Candara" w:hAnsi="Candara"/>
                <w:sz w:val="16"/>
                <w:szCs w:val="16"/>
              </w:rPr>
            </w:pPr>
            <w:r w:rsidRPr="00645CB8">
              <w:rPr>
                <w:rFonts w:ascii="Candara" w:hAnsi="Candara"/>
                <w:sz w:val="16"/>
                <w:szCs w:val="16"/>
              </w:rPr>
              <w:t>Nurturing Relationships</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22BED741"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Community Service  </w:t>
            </w:r>
          </w:p>
          <w:p w14:paraId="0E548A99" w14:textId="77777777" w:rsidR="00866E13" w:rsidRPr="00645CB8" w:rsidRDefault="00866E13" w:rsidP="00BE7DE3">
            <w:pPr>
              <w:jc w:val="center"/>
              <w:rPr>
                <w:rFonts w:ascii="Candara" w:hAnsi="Candara"/>
                <w:sz w:val="16"/>
                <w:szCs w:val="16"/>
              </w:rPr>
            </w:pPr>
            <w:r w:rsidRPr="00645CB8">
              <w:rPr>
                <w:rFonts w:ascii="Candara" w:hAnsi="Candara"/>
                <w:sz w:val="16"/>
                <w:szCs w:val="16"/>
              </w:rPr>
              <w:t>Volunteering</w:t>
            </w: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5C55B99E" w14:textId="77777777" w:rsidR="00866E13" w:rsidRPr="00645CB8" w:rsidRDefault="00866E13" w:rsidP="00BE7DE3">
            <w:pPr>
              <w:jc w:val="center"/>
              <w:rPr>
                <w:rFonts w:ascii="Candara" w:hAnsi="Candara"/>
                <w:sz w:val="16"/>
                <w:szCs w:val="16"/>
              </w:rPr>
            </w:pPr>
            <w:r w:rsidRPr="00645CB8">
              <w:rPr>
                <w:rFonts w:ascii="Candara" w:hAnsi="Candara"/>
                <w:sz w:val="16"/>
                <w:szCs w:val="16"/>
              </w:rPr>
              <w:t>Responsible Citizenship</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5FBEB86A"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Contributions to Group  </w:t>
            </w:r>
          </w:p>
          <w:p w14:paraId="32B5A86E" w14:textId="77777777" w:rsidR="00866E13" w:rsidRPr="00645CB8" w:rsidRDefault="00866E13" w:rsidP="00BE7DE3">
            <w:pPr>
              <w:jc w:val="center"/>
              <w:rPr>
                <w:rFonts w:ascii="Candara" w:hAnsi="Candara"/>
                <w:sz w:val="16"/>
                <w:szCs w:val="16"/>
              </w:rPr>
            </w:pPr>
            <w:r w:rsidRPr="00645CB8">
              <w:rPr>
                <w:rFonts w:ascii="Candara" w:hAnsi="Candara"/>
                <w:sz w:val="16"/>
                <w:szCs w:val="16"/>
              </w:rPr>
              <w:t>Effort</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7E0B4957" w14:textId="77777777" w:rsidR="00866E13" w:rsidRPr="00645CB8" w:rsidRDefault="00866E13" w:rsidP="00BE7DE3">
            <w:pPr>
              <w:jc w:val="center"/>
              <w:rPr>
                <w:rFonts w:ascii="Candara" w:hAnsi="Candara"/>
                <w:sz w:val="16"/>
                <w:szCs w:val="16"/>
              </w:rPr>
            </w:pPr>
            <w:r w:rsidRPr="00645CB8">
              <w:rPr>
                <w:rFonts w:ascii="Candara" w:hAnsi="Candara"/>
                <w:sz w:val="16"/>
                <w:szCs w:val="16"/>
              </w:rPr>
              <w:t>Self-esteem</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12099674" w14:textId="77777777" w:rsidR="00866E13" w:rsidRPr="00645CB8" w:rsidRDefault="00866E13" w:rsidP="00BE7DE3">
            <w:pPr>
              <w:jc w:val="center"/>
              <w:rPr>
                <w:rFonts w:ascii="Candara" w:hAnsi="Candara"/>
                <w:sz w:val="16"/>
                <w:szCs w:val="16"/>
              </w:rPr>
            </w:pPr>
            <w:r w:rsidRPr="00645CB8">
              <w:rPr>
                <w:rFonts w:ascii="Candara" w:hAnsi="Candara"/>
                <w:sz w:val="16"/>
                <w:szCs w:val="16"/>
              </w:rPr>
              <w:t>Self-discipline</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14DD9FC2" w14:textId="77777777" w:rsidR="00866E13" w:rsidRPr="00645CB8" w:rsidRDefault="00866E13" w:rsidP="00BE7DE3">
            <w:pPr>
              <w:jc w:val="center"/>
              <w:rPr>
                <w:rFonts w:ascii="Candara" w:hAnsi="Candara"/>
                <w:sz w:val="16"/>
                <w:szCs w:val="16"/>
              </w:rPr>
            </w:pPr>
            <w:r w:rsidRPr="00645CB8">
              <w:rPr>
                <w:rFonts w:ascii="Candara" w:hAnsi="Candara"/>
                <w:sz w:val="16"/>
                <w:szCs w:val="16"/>
              </w:rPr>
              <w:t>Self-responsibility</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1546911F" w14:textId="77777777" w:rsidR="00866E13" w:rsidRPr="00645CB8" w:rsidRDefault="00866E13" w:rsidP="00BE7DE3">
            <w:pPr>
              <w:jc w:val="center"/>
              <w:rPr>
                <w:rFonts w:ascii="Candara" w:hAnsi="Candara"/>
                <w:sz w:val="16"/>
                <w:szCs w:val="16"/>
              </w:rPr>
            </w:pPr>
            <w:r w:rsidRPr="00645CB8">
              <w:rPr>
                <w:rFonts w:ascii="Candara" w:hAnsi="Candara"/>
                <w:sz w:val="16"/>
                <w:szCs w:val="16"/>
              </w:rPr>
              <w:t>Skills in listening, reading, speaking and writing</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4F3A1C37"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Ability to use communicative English proficiency to understand a cultural diversity</w:t>
            </w:r>
          </w:p>
        </w:tc>
        <w:tc>
          <w:tcPr>
            <w:tcW w:w="1418" w:type="dxa"/>
            <w:tcBorders>
              <w:left w:val="single" w:sz="8" w:space="0" w:color="auto"/>
              <w:bottom w:val="single" w:sz="8" w:space="0" w:color="auto"/>
              <w:right w:val="double" w:sz="4" w:space="0" w:color="auto"/>
            </w:tcBorders>
            <w:shd w:val="clear" w:color="auto" w:fill="auto"/>
            <w:textDirection w:val="btLr"/>
            <w:vAlign w:val="center"/>
            <w:hideMark/>
          </w:tcPr>
          <w:p w14:paraId="03594E8A"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Ability to use communicative English skills to search for new knowledge in the world of change </w:t>
            </w:r>
            <w:proofErr w:type="gramStart"/>
            <w:r w:rsidRPr="00645CB8">
              <w:rPr>
                <w:rFonts w:ascii="Candara" w:hAnsi="Candara"/>
                <w:sz w:val="16"/>
                <w:szCs w:val="16"/>
              </w:rPr>
              <w:t>so as to</w:t>
            </w:r>
            <w:proofErr w:type="gramEnd"/>
            <w:r w:rsidRPr="00645CB8">
              <w:rPr>
                <w:rFonts w:ascii="Candara" w:hAnsi="Candara"/>
                <w:sz w:val="16"/>
                <w:szCs w:val="16"/>
              </w:rPr>
              <w:t xml:space="preserve"> succeed in professions and lead the society and meet the new challenge.</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1426AE78" w14:textId="77777777" w:rsidR="00866E13" w:rsidRPr="00645CB8" w:rsidRDefault="00866E13" w:rsidP="00BE7DE3">
            <w:pPr>
              <w:ind w:left="57" w:right="57"/>
              <w:rPr>
                <w:rFonts w:ascii="Candara" w:hAnsi="Candara"/>
                <w:sz w:val="16"/>
                <w:szCs w:val="16"/>
              </w:rPr>
            </w:pPr>
            <w:r w:rsidRPr="00645CB8">
              <w:rPr>
                <w:rFonts w:ascii="Candara" w:hAnsi="Candara"/>
                <w:sz w:val="16"/>
                <w:szCs w:val="16"/>
              </w:rPr>
              <w:t xml:space="preserve"> Creative Thinking to respond to business and social issues</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AFFFD20"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Critical </w:t>
            </w:r>
            <w:proofErr w:type="spellStart"/>
            <w:r w:rsidRPr="00645CB8">
              <w:rPr>
                <w:rFonts w:ascii="Candara" w:hAnsi="Candara"/>
                <w:sz w:val="16"/>
                <w:szCs w:val="16"/>
              </w:rPr>
              <w:t>Thinkingto</w:t>
            </w:r>
            <w:proofErr w:type="spellEnd"/>
            <w:r w:rsidRPr="00645CB8">
              <w:rPr>
                <w:rFonts w:ascii="Candara" w:hAnsi="Candara"/>
                <w:sz w:val="16"/>
                <w:szCs w:val="16"/>
              </w:rPr>
              <w:t xml:space="preserve"> understand the pressing issues </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399E6BB3" w14:textId="77777777" w:rsidR="00866E13" w:rsidRPr="00645CB8" w:rsidRDefault="00866E13" w:rsidP="00BE7DE3">
            <w:pPr>
              <w:jc w:val="center"/>
              <w:rPr>
                <w:rFonts w:ascii="Candara" w:hAnsi="Candara"/>
                <w:sz w:val="16"/>
                <w:szCs w:val="16"/>
              </w:rPr>
            </w:pPr>
            <w:r w:rsidRPr="00645CB8">
              <w:rPr>
                <w:rFonts w:ascii="Candara" w:hAnsi="Candara"/>
                <w:sz w:val="16"/>
                <w:szCs w:val="16"/>
              </w:rPr>
              <w:t>Decision Making</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0D9678EA" w14:textId="77777777" w:rsidR="00866E13" w:rsidRPr="00645CB8" w:rsidRDefault="00866E13" w:rsidP="00BE7DE3">
            <w:pPr>
              <w:jc w:val="center"/>
              <w:rPr>
                <w:rFonts w:ascii="Candara" w:hAnsi="Candara"/>
                <w:sz w:val="16"/>
                <w:szCs w:val="16"/>
              </w:rPr>
            </w:pPr>
            <w:r w:rsidRPr="00645CB8">
              <w:rPr>
                <w:rFonts w:ascii="Candara" w:hAnsi="Candara"/>
                <w:sz w:val="16"/>
                <w:szCs w:val="16"/>
              </w:rPr>
              <w:t>Digital Literacy</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60A9560A"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Business Understanding </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B569DD7"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 Marketability Understanding</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24F223A3" w14:textId="77777777" w:rsidR="00866E13" w:rsidRPr="00645CB8" w:rsidRDefault="00866E13" w:rsidP="00BE7DE3">
            <w:pPr>
              <w:jc w:val="center"/>
              <w:rPr>
                <w:rFonts w:ascii="Candara" w:hAnsi="Candara"/>
                <w:sz w:val="16"/>
                <w:szCs w:val="16"/>
              </w:rPr>
            </w:pPr>
            <w:r w:rsidRPr="00645CB8">
              <w:rPr>
                <w:rFonts w:ascii="Candara" w:hAnsi="Candara"/>
                <w:sz w:val="16"/>
                <w:szCs w:val="16"/>
              </w:rPr>
              <w:t>Teamwork</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784DF895" w14:textId="77777777" w:rsidR="00866E13" w:rsidRPr="00645CB8" w:rsidRDefault="00866E13" w:rsidP="00BE7DE3">
            <w:pPr>
              <w:jc w:val="center"/>
              <w:rPr>
                <w:rFonts w:ascii="Candara" w:hAnsi="Candara"/>
                <w:sz w:val="16"/>
                <w:szCs w:val="16"/>
              </w:rPr>
            </w:pPr>
            <w:r w:rsidRPr="00645CB8">
              <w:rPr>
                <w:rFonts w:ascii="Candara" w:hAnsi="Candara"/>
                <w:sz w:val="16"/>
                <w:szCs w:val="16"/>
              </w:rPr>
              <w:t>Self-motivation</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62465A32" w14:textId="77777777" w:rsidR="00866E13" w:rsidRPr="00645CB8" w:rsidRDefault="00866E13" w:rsidP="00BE7DE3">
            <w:pPr>
              <w:jc w:val="center"/>
              <w:rPr>
                <w:rFonts w:ascii="Candara" w:hAnsi="Candara"/>
                <w:sz w:val="16"/>
                <w:szCs w:val="16"/>
              </w:rPr>
            </w:pPr>
            <w:r w:rsidRPr="00645CB8">
              <w:rPr>
                <w:rFonts w:ascii="Candara" w:hAnsi="Candara"/>
                <w:sz w:val="16"/>
                <w:szCs w:val="16"/>
              </w:rPr>
              <w:t>Problem Solving</w:t>
            </w:r>
          </w:p>
        </w:tc>
      </w:tr>
      <w:tr w:rsidR="00F21AE7" w:rsidRPr="00645CB8" w14:paraId="3C405C1B" w14:textId="77777777" w:rsidTr="0036552D">
        <w:trPr>
          <w:cantSplit/>
          <w:trHeight w:val="1101"/>
          <w:jc w:val="center"/>
        </w:trPr>
        <w:tc>
          <w:tcPr>
            <w:tcW w:w="3372" w:type="dxa"/>
            <w:tcBorders>
              <w:top w:val="single" w:sz="4" w:space="0" w:color="auto"/>
              <w:left w:val="double" w:sz="4" w:space="0" w:color="auto"/>
              <w:bottom w:val="single" w:sz="4" w:space="0" w:color="auto"/>
              <w:right w:val="single" w:sz="8" w:space="0" w:color="auto"/>
            </w:tcBorders>
            <w:shd w:val="clear" w:color="auto" w:fill="D9D9D9"/>
            <w:vAlign w:val="center"/>
            <w:hideMark/>
          </w:tcPr>
          <w:p w14:paraId="3AF822F1" w14:textId="77777777" w:rsidR="00866E13" w:rsidRPr="00645CB8" w:rsidRDefault="00866E13" w:rsidP="00BE7DE3">
            <w:pPr>
              <w:rPr>
                <w:rFonts w:ascii="Candara" w:hAnsi="Candara"/>
                <w:b/>
                <w:bCs/>
                <w:szCs w:val="22"/>
              </w:rPr>
            </w:pPr>
            <w:r w:rsidRPr="00645CB8">
              <w:rPr>
                <w:rFonts w:ascii="Candara" w:hAnsi="Candara"/>
                <w:b/>
                <w:bCs/>
                <w:szCs w:val="22"/>
              </w:rPr>
              <w:t>Desired  Outcomes of Education</w:t>
            </w:r>
          </w:p>
          <w:p w14:paraId="5C615A14" w14:textId="77777777" w:rsidR="00866E13" w:rsidRPr="00645CB8" w:rsidRDefault="00866E13" w:rsidP="00BE7DE3">
            <w:pPr>
              <w:rPr>
                <w:rFonts w:ascii="Candara" w:hAnsi="Candara"/>
                <w:sz w:val="20"/>
                <w:szCs w:val="20"/>
              </w:rPr>
            </w:pPr>
            <w:r w:rsidRPr="00645CB8">
              <w:rPr>
                <w:rFonts w:ascii="Candara" w:hAnsi="Candara"/>
                <w:sz w:val="20"/>
                <w:szCs w:val="20"/>
              </w:rPr>
              <w:t>Active Citizen (AC)</w:t>
            </w:r>
          </w:p>
          <w:p w14:paraId="1DC9AC00" w14:textId="77777777" w:rsidR="00866E13" w:rsidRPr="00645CB8" w:rsidRDefault="00866E13" w:rsidP="00BE7DE3">
            <w:pPr>
              <w:rPr>
                <w:rFonts w:ascii="Candara" w:hAnsi="Candara"/>
                <w:sz w:val="20"/>
                <w:szCs w:val="20"/>
              </w:rPr>
            </w:pPr>
            <w:r w:rsidRPr="00645CB8">
              <w:rPr>
                <w:rFonts w:ascii="Candara" w:hAnsi="Candara"/>
                <w:sz w:val="20"/>
                <w:szCs w:val="20"/>
              </w:rPr>
              <w:t>Learner Person (LP)</w:t>
            </w:r>
          </w:p>
          <w:p w14:paraId="5CD843B4" w14:textId="77777777" w:rsidR="00866E13" w:rsidRPr="00645CB8" w:rsidRDefault="00866E13" w:rsidP="00BE7DE3">
            <w:pPr>
              <w:rPr>
                <w:rFonts w:ascii="Candara" w:hAnsi="Candara"/>
                <w:sz w:val="20"/>
                <w:szCs w:val="20"/>
              </w:rPr>
            </w:pPr>
            <w:r w:rsidRPr="00645CB8">
              <w:rPr>
                <w:rFonts w:ascii="Candara" w:hAnsi="Candara"/>
                <w:sz w:val="20"/>
                <w:szCs w:val="20"/>
              </w:rPr>
              <w:t>Innovative Co-creator (IC)</w:t>
            </w:r>
          </w:p>
        </w:tc>
        <w:tc>
          <w:tcPr>
            <w:tcW w:w="490" w:type="dxa"/>
            <w:tcBorders>
              <w:top w:val="single" w:sz="8" w:space="0" w:color="auto"/>
              <w:left w:val="single" w:sz="8" w:space="0" w:color="auto"/>
              <w:bottom w:val="single" w:sz="4" w:space="0" w:color="auto"/>
              <w:right w:val="single" w:sz="8" w:space="0" w:color="000000"/>
            </w:tcBorders>
            <w:shd w:val="clear" w:color="auto" w:fill="EEECE1"/>
            <w:vAlign w:val="center"/>
            <w:hideMark/>
          </w:tcPr>
          <w:p w14:paraId="6FAA4A12"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72E89424"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EEECE1"/>
            <w:noWrap/>
            <w:vAlign w:val="center"/>
          </w:tcPr>
          <w:p w14:paraId="5F880FCE"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FFFFFF"/>
            <w:vAlign w:val="center"/>
            <w:hideMark/>
          </w:tcPr>
          <w:p w14:paraId="01D32CE1"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single" w:sz="8" w:space="0" w:color="000000"/>
            </w:tcBorders>
            <w:shd w:val="clear" w:color="auto" w:fill="EEECE1"/>
            <w:vAlign w:val="center"/>
          </w:tcPr>
          <w:p w14:paraId="1D6D5B74"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FFFFFF"/>
            <w:vAlign w:val="center"/>
          </w:tcPr>
          <w:p w14:paraId="075A2EF6"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29C8583A"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05ED8024"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double" w:sz="4" w:space="0" w:color="auto"/>
            </w:tcBorders>
            <w:shd w:val="clear" w:color="auto" w:fill="EEECE1"/>
            <w:vAlign w:val="center"/>
          </w:tcPr>
          <w:p w14:paraId="03599B1B"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hideMark/>
          </w:tcPr>
          <w:p w14:paraId="1FA00CDD"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784" w:type="dxa"/>
            <w:tcBorders>
              <w:top w:val="single" w:sz="8" w:space="0" w:color="auto"/>
              <w:left w:val="nil"/>
              <w:bottom w:val="single" w:sz="4" w:space="0" w:color="auto"/>
              <w:right w:val="single" w:sz="8" w:space="0" w:color="auto"/>
            </w:tcBorders>
            <w:shd w:val="clear" w:color="auto" w:fill="EEECE1"/>
            <w:vAlign w:val="center"/>
            <w:hideMark/>
          </w:tcPr>
          <w:p w14:paraId="5A1A3AA6"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1418" w:type="dxa"/>
            <w:tcBorders>
              <w:top w:val="single" w:sz="8" w:space="0" w:color="auto"/>
              <w:left w:val="single" w:sz="8" w:space="0" w:color="auto"/>
              <w:right w:val="double" w:sz="4" w:space="0" w:color="auto"/>
            </w:tcBorders>
            <w:shd w:val="clear" w:color="auto" w:fill="auto"/>
            <w:vAlign w:val="center"/>
            <w:hideMark/>
          </w:tcPr>
          <w:p w14:paraId="3B48CD45"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w:t>
            </w: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72F7972C"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1F6F5B49"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EEECE1"/>
            <w:vAlign w:val="center"/>
          </w:tcPr>
          <w:p w14:paraId="0E0DD35E"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hideMark/>
          </w:tcPr>
          <w:p w14:paraId="43727A71"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0" w:type="dxa"/>
            <w:tcBorders>
              <w:top w:val="single" w:sz="8" w:space="0" w:color="auto"/>
              <w:left w:val="nil"/>
              <w:bottom w:val="single" w:sz="4" w:space="0" w:color="auto"/>
              <w:right w:val="single" w:sz="8" w:space="0" w:color="000000"/>
            </w:tcBorders>
            <w:shd w:val="clear" w:color="auto" w:fill="EEECE1"/>
            <w:vAlign w:val="center"/>
          </w:tcPr>
          <w:p w14:paraId="19D00ADC"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5D3D4A2D"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EEECE1"/>
            <w:vAlign w:val="center"/>
            <w:hideMark/>
          </w:tcPr>
          <w:p w14:paraId="1353794A"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0460D6AA"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double" w:sz="4" w:space="0" w:color="auto"/>
            </w:tcBorders>
            <w:shd w:val="clear" w:color="auto" w:fill="EEECE1"/>
            <w:vAlign w:val="center"/>
          </w:tcPr>
          <w:p w14:paraId="1217F5E0" w14:textId="77777777" w:rsidR="00866E13" w:rsidRPr="00645CB8" w:rsidRDefault="00866E13" w:rsidP="00BE7DE3">
            <w:pPr>
              <w:jc w:val="center"/>
              <w:rPr>
                <w:rFonts w:ascii="Candara" w:hAnsi="Candara"/>
                <w:sz w:val="16"/>
                <w:szCs w:val="16"/>
              </w:rPr>
            </w:pPr>
            <w:r w:rsidRPr="00645CB8">
              <w:rPr>
                <w:rFonts w:ascii="Candara" w:hAnsi="Candara"/>
                <w:sz w:val="16"/>
                <w:szCs w:val="16"/>
              </w:rPr>
              <w:t>LP/ IC</w:t>
            </w:r>
          </w:p>
        </w:tc>
      </w:tr>
      <w:tr w:rsidR="00F21AE7" w:rsidRPr="00645CB8" w14:paraId="67343090" w14:textId="77777777" w:rsidTr="00BE7DE3">
        <w:trPr>
          <w:cantSplit/>
          <w:trHeight w:val="395"/>
          <w:jc w:val="center"/>
        </w:trPr>
        <w:tc>
          <w:tcPr>
            <w:tcW w:w="15366" w:type="dxa"/>
            <w:gridSpan w:val="22"/>
            <w:tcBorders>
              <w:top w:val="single" w:sz="4" w:space="0" w:color="auto"/>
            </w:tcBorders>
            <w:shd w:val="clear" w:color="auto" w:fill="FFFFFF"/>
            <w:vAlign w:val="center"/>
            <w:hideMark/>
          </w:tcPr>
          <w:p w14:paraId="0C1A4776" w14:textId="77777777" w:rsidR="00866E13" w:rsidRPr="00645CB8" w:rsidRDefault="00866E13" w:rsidP="00BE7DE3">
            <w:pPr>
              <w:rPr>
                <w:szCs w:val="22"/>
              </w:rPr>
            </w:pPr>
            <w:r w:rsidRPr="00645CB8">
              <w:rPr>
                <w:rFonts w:ascii="Candara" w:hAnsi="Candara"/>
                <w:b/>
                <w:bCs/>
                <w:sz w:val="22"/>
                <w:szCs w:val="22"/>
              </w:rPr>
              <w:t>Domains of learning outcomes</w:t>
            </w:r>
          </w:p>
        </w:tc>
      </w:tr>
      <w:tr w:rsidR="00F21AE7" w:rsidRPr="00645CB8" w14:paraId="4E246985"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shd w:val="clear" w:color="auto" w:fill="D9D9D9"/>
            <w:vAlign w:val="center"/>
            <w:hideMark/>
          </w:tcPr>
          <w:p w14:paraId="5837F514" w14:textId="77777777" w:rsidR="00866E13" w:rsidRPr="00645CB8" w:rsidRDefault="00866E13" w:rsidP="00BE7DE3">
            <w:pPr>
              <w:rPr>
                <w:rFonts w:ascii="Candara" w:hAnsi="Candara"/>
                <w:b/>
                <w:bCs/>
                <w:sz w:val="20"/>
                <w:szCs w:val="20"/>
              </w:rPr>
            </w:pPr>
            <w:r w:rsidRPr="00645CB8">
              <w:rPr>
                <w:rFonts w:ascii="Candara" w:hAnsi="Candara" w:cs="Times New Roman"/>
                <w:b/>
                <w:bCs/>
                <w:sz w:val="20"/>
                <w:szCs w:val="20"/>
              </w:rPr>
              <w:t>1 Morals and Ethics</w:t>
            </w:r>
          </w:p>
        </w:tc>
        <w:tc>
          <w:tcPr>
            <w:tcW w:w="1470"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75C1E843"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2AF8570A"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142FE87C" w14:textId="77777777" w:rsidR="00866E13" w:rsidRPr="00645CB8" w:rsidRDefault="00866E13"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0CF6AC53" w14:textId="77777777" w:rsidR="00866E13" w:rsidRPr="00645CB8" w:rsidRDefault="00866E13"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6E3DA65E" w14:textId="77777777" w:rsidR="00866E13" w:rsidRPr="00645CB8" w:rsidRDefault="00866E13" w:rsidP="00BE7DE3">
            <w:pPr>
              <w:jc w:val="center"/>
              <w:rPr>
                <w:rFonts w:ascii="Candara" w:hAnsi="Candara"/>
                <w:sz w:val="16"/>
                <w:szCs w:val="16"/>
              </w:rPr>
            </w:pPr>
          </w:p>
        </w:tc>
      </w:tr>
      <w:tr w:rsidR="00F21AE7" w:rsidRPr="00645CB8" w14:paraId="22C40E86"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65F0F971" w14:textId="77777777" w:rsidR="00866E13" w:rsidRPr="00645CB8" w:rsidRDefault="00866E13" w:rsidP="00BE7DE3">
            <w:pPr>
              <w:rPr>
                <w:rFonts w:ascii="Candara" w:hAnsi="Candara"/>
                <w:sz w:val="20"/>
                <w:szCs w:val="20"/>
              </w:rPr>
            </w:pPr>
            <w:r w:rsidRPr="00645CB8">
              <w:rPr>
                <w:rFonts w:ascii="Candara" w:hAnsi="Candara"/>
                <w:sz w:val="20"/>
                <w:szCs w:val="20"/>
              </w:rPr>
              <w:t>(3) Develop courteous manners towards teachers and classmates</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689E53FE"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cPr>
          <w:p w14:paraId="1D091F5A" w14:textId="77777777" w:rsidR="00866E13" w:rsidRPr="00645CB8" w:rsidRDefault="00866E13" w:rsidP="00BE7DE3">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EEECE1"/>
            <w:noWrap/>
          </w:tcPr>
          <w:p w14:paraId="02047EA4" w14:textId="77777777" w:rsidR="00866E13" w:rsidRPr="00645CB8" w:rsidRDefault="00866E13" w:rsidP="00BE7DE3">
            <w:r w:rsidRPr="00645CB8">
              <w:rPr>
                <w:rFonts w:ascii="Wingdings" w:eastAsia="Wingdings" w:hAnsi="Wingdings" w:cs="Wingdings"/>
              </w:rPr>
              <w:t>l</w:t>
            </w: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hideMark/>
          </w:tcPr>
          <w:p w14:paraId="017AFCE0"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6643BFB1"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501DE17B"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255FFFE8"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6EE9210C"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00A5CB4A"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hideMark/>
          </w:tcPr>
          <w:p w14:paraId="73748828"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hideMark/>
          </w:tcPr>
          <w:p w14:paraId="5898622A" w14:textId="77777777" w:rsidR="00866E13" w:rsidRPr="00645CB8" w:rsidRDefault="00866E13" w:rsidP="00BE7DE3">
            <w:pPr>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vAlign w:val="center"/>
            <w:hideMark/>
          </w:tcPr>
          <w:p w14:paraId="68FABF65"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768D733C"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2B8AB411"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032ABFFA"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hideMark/>
          </w:tcPr>
          <w:p w14:paraId="1A139E75"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7DB2B0AA"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4B306983"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hideMark/>
          </w:tcPr>
          <w:p w14:paraId="1B4C94E4"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63F8C18C"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59260614" w14:textId="77777777" w:rsidR="00866E13" w:rsidRPr="00645CB8" w:rsidRDefault="00866E13" w:rsidP="00BE7DE3">
            <w:pPr>
              <w:jc w:val="center"/>
              <w:rPr>
                <w:rFonts w:ascii="Candara" w:hAnsi="Candara"/>
                <w:sz w:val="16"/>
                <w:szCs w:val="16"/>
              </w:rPr>
            </w:pPr>
          </w:p>
        </w:tc>
      </w:tr>
      <w:tr w:rsidR="00F21AE7" w:rsidRPr="00645CB8" w14:paraId="7F7DC42F"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566DFBAD" w14:textId="77777777" w:rsidR="00866E13" w:rsidRPr="00645CB8" w:rsidRDefault="00866E13" w:rsidP="00BE7DE3">
            <w:pPr>
              <w:rPr>
                <w:rFonts w:ascii="Candara" w:hAnsi="Candara"/>
                <w:sz w:val="20"/>
                <w:szCs w:val="20"/>
              </w:rPr>
            </w:pPr>
            <w:r w:rsidRPr="00645CB8">
              <w:rPr>
                <w:rFonts w:ascii="Candara" w:hAnsi="Candara"/>
                <w:sz w:val="20"/>
                <w:szCs w:val="20"/>
              </w:rPr>
              <w:t>(</w:t>
            </w:r>
            <w:r w:rsidRPr="00645CB8">
              <w:rPr>
                <w:rFonts w:ascii="Candara" w:hAnsi="Candara"/>
                <w:sz w:val="20"/>
                <w:szCs w:val="20"/>
                <w:rtl/>
                <w:cs/>
              </w:rPr>
              <w:t>4</w:t>
            </w:r>
            <w:r w:rsidRPr="00645CB8">
              <w:rPr>
                <w:rFonts w:ascii="Candara" w:hAnsi="Candara"/>
                <w:sz w:val="20"/>
                <w:szCs w:val="20"/>
              </w:rPr>
              <w:t>) Value honesty and personal responsibility</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tcPr>
          <w:p w14:paraId="545D033F"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0F527B34"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6A4D4245"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tcPr>
          <w:p w14:paraId="30F43CBD"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24CAF92D"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FFFFFF"/>
            <w:vAlign w:val="center"/>
          </w:tcPr>
          <w:p w14:paraId="19C5F703"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tcPr>
          <w:p w14:paraId="5AA1E263"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cPr>
          <w:p w14:paraId="0F76E7EE" w14:textId="77777777" w:rsidR="00866E13" w:rsidRPr="00645CB8" w:rsidRDefault="00866E13" w:rsidP="00BE7DE3">
            <w:r w:rsidRPr="00645CB8">
              <w:rPr>
                <w:rFonts w:ascii="Wingdings" w:eastAsia="Wingdings" w:hAnsi="Wingdings" w:cs="Wingdings"/>
              </w:rPr>
              <w:t>l</w:t>
            </w:r>
          </w:p>
        </w:tc>
        <w:tc>
          <w:tcPr>
            <w:tcW w:w="491" w:type="dxa"/>
            <w:tcBorders>
              <w:top w:val="single" w:sz="8" w:space="0" w:color="auto"/>
              <w:left w:val="nil"/>
              <w:bottom w:val="single" w:sz="8" w:space="0" w:color="auto"/>
              <w:right w:val="double" w:sz="4" w:space="0" w:color="auto"/>
            </w:tcBorders>
            <w:shd w:val="clear" w:color="auto" w:fill="EEECE1"/>
          </w:tcPr>
          <w:p w14:paraId="5FAC4184" w14:textId="77777777" w:rsidR="00866E13" w:rsidRPr="00645CB8" w:rsidRDefault="00866E13" w:rsidP="00BE7DE3">
            <w:r w:rsidRPr="00645CB8">
              <w:rPr>
                <w:rFonts w:ascii="Wingdings" w:eastAsia="Wingdings" w:hAnsi="Wingdings" w:cs="Wingdings"/>
              </w:rPr>
              <w:t>l</w:t>
            </w: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tcPr>
          <w:p w14:paraId="6E5A5DA9"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tcPr>
          <w:p w14:paraId="1BC80E23" w14:textId="77777777" w:rsidR="00866E13" w:rsidRPr="00645CB8" w:rsidRDefault="00866E13" w:rsidP="00BE7DE3">
            <w:pPr>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vAlign w:val="center"/>
          </w:tcPr>
          <w:p w14:paraId="64D3245D"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tcPr>
          <w:p w14:paraId="1326E0D9"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558CAF3C"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112B78CD"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4BC60872"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073ECB32"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0F05DF1C"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6F4CF382"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7626C739"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48B5BF6E" w14:textId="77777777" w:rsidR="00866E13" w:rsidRPr="00645CB8" w:rsidRDefault="00866E13" w:rsidP="00BE7DE3">
            <w:pPr>
              <w:jc w:val="center"/>
              <w:rPr>
                <w:rFonts w:ascii="Candara" w:hAnsi="Candara"/>
                <w:sz w:val="16"/>
                <w:szCs w:val="16"/>
              </w:rPr>
            </w:pPr>
          </w:p>
        </w:tc>
      </w:tr>
    </w:tbl>
    <w:p w14:paraId="16DC4E7D" w14:textId="77777777" w:rsidR="00866E13" w:rsidRPr="00645CB8" w:rsidRDefault="00866E13" w:rsidP="00866E13">
      <w:pPr>
        <w:ind w:left="-540" w:right="-442"/>
        <w:jc w:val="center"/>
      </w:pPr>
    </w:p>
    <w:p w14:paraId="1CBBDE5D" w14:textId="77777777" w:rsidR="00866E13" w:rsidRPr="00645CB8" w:rsidRDefault="00866E13" w:rsidP="00866E13">
      <w:pPr>
        <w:ind w:left="-540" w:right="-442"/>
        <w:jc w:val="center"/>
      </w:pPr>
    </w:p>
    <w:p w14:paraId="6E4E5E2A" w14:textId="77777777" w:rsidR="00866E13" w:rsidRPr="00645CB8" w:rsidRDefault="00866E13" w:rsidP="00866E13">
      <w:pPr>
        <w:ind w:left="-540" w:right="-442"/>
        <w:jc w:val="center"/>
      </w:pPr>
    </w:p>
    <w:p w14:paraId="4F7F5CEE" w14:textId="77777777" w:rsidR="00866E13" w:rsidRPr="00645CB8" w:rsidRDefault="00866E13" w:rsidP="00866E13">
      <w:pPr>
        <w:ind w:left="-540" w:right="-442"/>
        <w:jc w:val="center"/>
      </w:pPr>
    </w:p>
    <w:p w14:paraId="641CF10C" w14:textId="77777777" w:rsidR="00866E13" w:rsidRPr="00645CB8" w:rsidRDefault="00866E13" w:rsidP="00866E13">
      <w:pPr>
        <w:ind w:left="-540" w:right="-442"/>
        <w:jc w:val="center"/>
      </w:pPr>
    </w:p>
    <w:tbl>
      <w:tblPr>
        <w:tblW w:w="15366" w:type="dxa"/>
        <w:jc w:val="center"/>
        <w:tblLayout w:type="fixed"/>
        <w:tblLook w:val="04A0" w:firstRow="1" w:lastRow="0" w:firstColumn="1" w:lastColumn="0" w:noHBand="0" w:noVBand="1"/>
      </w:tblPr>
      <w:tblGrid>
        <w:gridCol w:w="3372"/>
        <w:gridCol w:w="490"/>
        <w:gridCol w:w="490"/>
        <w:gridCol w:w="490"/>
        <w:gridCol w:w="490"/>
        <w:gridCol w:w="491"/>
        <w:gridCol w:w="490"/>
        <w:gridCol w:w="490"/>
        <w:gridCol w:w="490"/>
        <w:gridCol w:w="491"/>
        <w:gridCol w:w="783"/>
        <w:gridCol w:w="784"/>
        <w:gridCol w:w="1418"/>
        <w:gridCol w:w="510"/>
        <w:gridCol w:w="511"/>
        <w:gridCol w:w="511"/>
        <w:gridCol w:w="511"/>
        <w:gridCol w:w="510"/>
        <w:gridCol w:w="511"/>
        <w:gridCol w:w="511"/>
        <w:gridCol w:w="511"/>
        <w:gridCol w:w="511"/>
      </w:tblGrid>
      <w:tr w:rsidR="00F21AE7" w:rsidRPr="00645CB8" w14:paraId="6729353C" w14:textId="77777777" w:rsidTr="000B009B">
        <w:trPr>
          <w:trHeight w:val="345"/>
          <w:tblHeader/>
          <w:jc w:val="center"/>
        </w:trPr>
        <w:tc>
          <w:tcPr>
            <w:tcW w:w="15366" w:type="dxa"/>
            <w:gridSpan w:val="22"/>
            <w:tcBorders>
              <w:top w:val="single" w:sz="8" w:space="0" w:color="auto"/>
              <w:left w:val="double" w:sz="4" w:space="0" w:color="auto"/>
              <w:bottom w:val="nil"/>
              <w:right w:val="double" w:sz="4" w:space="0" w:color="auto"/>
            </w:tcBorders>
            <w:shd w:val="clear" w:color="auto" w:fill="auto"/>
            <w:noWrap/>
            <w:vAlign w:val="center"/>
            <w:hideMark/>
          </w:tcPr>
          <w:p w14:paraId="45584A5A" w14:textId="77777777" w:rsidR="00866E13" w:rsidRPr="00645CB8" w:rsidRDefault="00866E13" w:rsidP="00BE7DE3">
            <w:pPr>
              <w:jc w:val="center"/>
              <w:rPr>
                <w:rFonts w:ascii="Candara" w:hAnsi="Candara"/>
                <w:b/>
                <w:bCs/>
              </w:rPr>
            </w:pPr>
            <w:r w:rsidRPr="00645CB8">
              <w:rPr>
                <w:rFonts w:ascii="Candara" w:hAnsi="Candara"/>
                <w:b/>
                <w:bCs/>
              </w:rPr>
              <w:t xml:space="preserve">Alignments of Domains of Learning outcomes in TQF 2 with AU Identities and Desired Outcomes of Education </w:t>
            </w:r>
          </w:p>
        </w:tc>
      </w:tr>
      <w:tr w:rsidR="00F21AE7" w:rsidRPr="00645CB8" w14:paraId="2064EDE9" w14:textId="77777777" w:rsidTr="000B009B">
        <w:trPr>
          <w:trHeight w:val="467"/>
          <w:tblHeader/>
          <w:jc w:val="center"/>
        </w:trPr>
        <w:tc>
          <w:tcPr>
            <w:tcW w:w="3372" w:type="dxa"/>
            <w:vMerge w:val="restart"/>
            <w:tcBorders>
              <w:top w:val="single" w:sz="8" w:space="0" w:color="auto"/>
              <w:left w:val="double" w:sz="4" w:space="0" w:color="auto"/>
              <w:right w:val="single" w:sz="8" w:space="0" w:color="auto"/>
            </w:tcBorders>
            <w:shd w:val="clear" w:color="auto" w:fill="D9D9D9"/>
            <w:vAlign w:val="center"/>
            <w:hideMark/>
          </w:tcPr>
          <w:p w14:paraId="32EC3722" w14:textId="77777777" w:rsidR="00866E13" w:rsidRPr="00645CB8" w:rsidRDefault="00000000" w:rsidP="00BE7DE3">
            <w:pPr>
              <w:jc w:val="center"/>
              <w:rPr>
                <w:rFonts w:ascii="Candara" w:hAnsi="Candara"/>
                <w:b/>
                <w:bCs/>
              </w:rPr>
            </w:pPr>
            <w:r>
              <w:rPr>
                <w:rFonts w:ascii="Candara" w:hAnsi="Candara"/>
                <w:b/>
                <w:bCs/>
                <w:noProof/>
                <w:lang w:bidi="th-TH"/>
              </w:rPr>
              <w:pict w14:anchorId="481B2791">
                <v:shape id="Straight Arrow Connector 33" o:spid="_x0000_s2079" type="#_x0000_t32" style="position:absolute;left:0;text-align:left;margin-left:-2.65pt;margin-top:.6pt;width:166.2pt;height:187.6pt;flip:y;z-index:2516623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"/>
              </w:pict>
            </w:r>
          </w:p>
          <w:p w14:paraId="2B0BE241" w14:textId="77777777" w:rsidR="00866E13" w:rsidRPr="00645CB8" w:rsidRDefault="00866E13" w:rsidP="00BE7DE3">
            <w:pPr>
              <w:rPr>
                <w:rFonts w:ascii="Candara" w:hAnsi="Candara"/>
                <w:b/>
                <w:bCs/>
              </w:rPr>
            </w:pPr>
          </w:p>
          <w:p w14:paraId="01F3955C" w14:textId="77777777" w:rsidR="00866E13" w:rsidRPr="00645CB8" w:rsidRDefault="00000000" w:rsidP="00BE7DE3">
            <w:pPr>
              <w:rPr>
                <w:rFonts w:ascii="Candara" w:hAnsi="Candara"/>
                <w:b/>
                <w:bCs/>
              </w:rPr>
            </w:pPr>
            <w:r>
              <w:rPr>
                <w:rFonts w:ascii="Candara" w:hAnsi="Candara"/>
                <w:b/>
                <w:bCs/>
                <w:noProof/>
                <w:lang w:bidi="th-TH"/>
              </w:rPr>
              <w:pict w14:anchorId="54C9BA32">
                <v:rect id="Rectangle 32" o:spid="_x0000_s2078" style="position:absolute;margin-left:-2.8pt;margin-top:8.95pt;width:106.15pt;height:26.75pt;z-index:25166336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" filled="f" stroked="f">
                  <v:textbox style="mso-fit-shape-to-text:t">
                    <w:txbxContent>
                      <w:p w14:paraId="38ABD323"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AU Identities</w:t>
                        </w:r>
                      </w:p>
                    </w:txbxContent>
                  </v:textbox>
                </v:rect>
              </w:pict>
            </w:r>
          </w:p>
          <w:p w14:paraId="78B5914E" w14:textId="77777777" w:rsidR="00866E13" w:rsidRPr="00645CB8" w:rsidRDefault="00000000" w:rsidP="00BE7DE3">
            <w:pPr>
              <w:rPr>
                <w:rFonts w:ascii="Candara" w:hAnsi="Candara"/>
                <w:b/>
                <w:bCs/>
              </w:rPr>
            </w:pPr>
            <w:r>
              <w:rPr>
                <w:rFonts w:ascii="Candara" w:hAnsi="Candara"/>
                <w:b/>
                <w:bCs/>
                <w:noProof/>
                <w:lang w:bidi="th-TH"/>
              </w:rPr>
              <w:pict w14:anchorId="59F8E5CE">
                <v:rect id="Rectangle 31" o:spid="_x0000_s2077" style="position:absolute;margin-left:57.45pt;margin-top:58.45pt;width:106.15pt;height:65.8pt;z-index:25166438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" filled="f" stroked="f">
                  <v:textbox style="mso-fit-shape-to-text:t">
                    <w:txbxContent>
                      <w:p w14:paraId="67EE9101"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Desired Outcomes of</w:t>
                        </w:r>
                      </w:p>
                      <w:p w14:paraId="463DC5DB" w14:textId="77777777" w:rsidR="00A02094" w:rsidRPr="00B60D12" w:rsidRDefault="00A02094" w:rsidP="00866E13">
                        <w:pPr>
                          <w:jc w:val="center"/>
                          <w:rPr>
                            <w:b/>
                            <w:bCs/>
                            <w:sz w:val="32"/>
                            <w:szCs w:val="32"/>
                          </w:rPr>
                        </w:pPr>
                        <w:r w:rsidRPr="00B60D12">
                          <w:rPr>
                            <w:rFonts w:ascii="Candara" w:hAnsi="Candara"/>
                            <w:b/>
                            <w:bCs/>
                            <w:sz w:val="32"/>
                            <w:szCs w:val="32"/>
                          </w:rPr>
                          <w:t>Education</w:t>
                        </w:r>
                      </w:p>
                    </w:txbxContent>
                  </v:textbox>
                </v:rect>
              </w:pict>
            </w:r>
          </w:p>
        </w:tc>
        <w:tc>
          <w:tcPr>
            <w:tcW w:w="11994" w:type="dxa"/>
            <w:gridSpan w:val="21"/>
            <w:tcBorders>
              <w:top w:val="single" w:sz="8" w:space="0" w:color="auto"/>
              <w:left w:val="nil"/>
              <w:right w:val="double" w:sz="4" w:space="0" w:color="auto"/>
            </w:tcBorders>
            <w:shd w:val="clear" w:color="auto" w:fill="FBD4B4"/>
            <w:noWrap/>
            <w:vAlign w:val="bottom"/>
            <w:hideMark/>
          </w:tcPr>
          <w:p w14:paraId="689467F4" w14:textId="77777777" w:rsidR="00866E13" w:rsidRPr="00645CB8" w:rsidRDefault="00866E13" w:rsidP="00BE7DE3">
            <w:pPr>
              <w:jc w:val="center"/>
              <w:rPr>
                <w:rFonts w:ascii="Candara" w:hAnsi="Candara"/>
                <w:b/>
                <w:bCs/>
              </w:rPr>
            </w:pPr>
            <w:r w:rsidRPr="00645CB8">
              <w:rPr>
                <w:rFonts w:ascii="Candara" w:hAnsi="Candara"/>
                <w:b/>
                <w:bCs/>
              </w:rPr>
              <w:t xml:space="preserve">AU Identities and Desired Outcomes of Education </w:t>
            </w:r>
          </w:p>
        </w:tc>
      </w:tr>
      <w:tr w:rsidR="00F21AE7" w:rsidRPr="00645CB8" w14:paraId="6E4F1F5F" w14:textId="77777777" w:rsidTr="000B009B">
        <w:trPr>
          <w:trHeight w:val="330"/>
          <w:tblHeader/>
          <w:jc w:val="center"/>
        </w:trPr>
        <w:tc>
          <w:tcPr>
            <w:tcW w:w="3372" w:type="dxa"/>
            <w:vMerge/>
            <w:tcBorders>
              <w:left w:val="double" w:sz="4" w:space="0" w:color="auto"/>
              <w:right w:val="single" w:sz="8" w:space="0" w:color="auto"/>
            </w:tcBorders>
            <w:shd w:val="clear" w:color="auto" w:fill="D9D9D9"/>
            <w:vAlign w:val="center"/>
            <w:hideMark/>
          </w:tcPr>
          <w:p w14:paraId="5B07B732" w14:textId="77777777" w:rsidR="00866E13" w:rsidRPr="00645CB8" w:rsidRDefault="00866E13" w:rsidP="00BE7DE3">
            <w:pPr>
              <w:rPr>
                <w:rFonts w:ascii="Candara" w:hAnsi="Candara"/>
                <w:b/>
                <w:bCs/>
              </w:rPr>
            </w:pPr>
          </w:p>
        </w:tc>
        <w:tc>
          <w:tcPr>
            <w:tcW w:w="4412" w:type="dxa"/>
            <w:gridSpan w:val="9"/>
            <w:tcBorders>
              <w:top w:val="single" w:sz="4" w:space="0" w:color="auto"/>
              <w:left w:val="single" w:sz="8" w:space="0" w:color="auto"/>
              <w:bottom w:val="nil"/>
              <w:right w:val="double" w:sz="4" w:space="0" w:color="auto"/>
            </w:tcBorders>
            <w:shd w:val="clear" w:color="000000" w:fill="BFBFBF"/>
            <w:noWrap/>
            <w:vAlign w:val="center"/>
            <w:hideMark/>
          </w:tcPr>
          <w:p w14:paraId="520BD1CE"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Ethics</w:t>
            </w:r>
          </w:p>
        </w:tc>
        <w:tc>
          <w:tcPr>
            <w:tcW w:w="2985" w:type="dxa"/>
            <w:gridSpan w:val="3"/>
            <w:tcBorders>
              <w:top w:val="single" w:sz="4" w:space="0" w:color="auto"/>
              <w:left w:val="double" w:sz="4" w:space="0" w:color="auto"/>
              <w:bottom w:val="nil"/>
              <w:right w:val="double" w:sz="4" w:space="0" w:color="auto"/>
            </w:tcBorders>
            <w:shd w:val="clear" w:color="000000" w:fill="BFBFBF"/>
            <w:noWrap/>
            <w:vAlign w:val="center"/>
            <w:hideMark/>
          </w:tcPr>
          <w:p w14:paraId="2A7CA11B"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English Proficiency</w:t>
            </w:r>
          </w:p>
        </w:tc>
        <w:tc>
          <w:tcPr>
            <w:tcW w:w="4597" w:type="dxa"/>
            <w:gridSpan w:val="9"/>
            <w:tcBorders>
              <w:top w:val="single" w:sz="4" w:space="0" w:color="auto"/>
              <w:left w:val="double" w:sz="4" w:space="0" w:color="auto"/>
              <w:bottom w:val="nil"/>
              <w:right w:val="double" w:sz="4" w:space="0" w:color="auto"/>
            </w:tcBorders>
            <w:shd w:val="clear" w:color="000000" w:fill="BFBFBF"/>
            <w:noWrap/>
            <w:vAlign w:val="center"/>
            <w:hideMark/>
          </w:tcPr>
          <w:p w14:paraId="0A3D5769"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Entrepreneurial Spirit</w:t>
            </w:r>
          </w:p>
        </w:tc>
      </w:tr>
      <w:tr w:rsidR="00F21AE7" w:rsidRPr="00645CB8" w14:paraId="65FA17C7" w14:textId="77777777" w:rsidTr="00527E7E">
        <w:trPr>
          <w:trHeight w:val="585"/>
          <w:tblHeader/>
          <w:jc w:val="center"/>
        </w:trPr>
        <w:tc>
          <w:tcPr>
            <w:tcW w:w="3372" w:type="dxa"/>
            <w:vMerge/>
            <w:tcBorders>
              <w:left w:val="double" w:sz="4" w:space="0" w:color="auto"/>
              <w:right w:val="single" w:sz="8" w:space="0" w:color="auto"/>
            </w:tcBorders>
            <w:shd w:val="clear" w:color="auto" w:fill="D9D9D9"/>
            <w:vAlign w:val="center"/>
            <w:hideMark/>
          </w:tcPr>
          <w:p w14:paraId="6C73839C" w14:textId="77777777" w:rsidR="00866E13" w:rsidRPr="00645CB8" w:rsidRDefault="00866E13" w:rsidP="00BE7DE3">
            <w:pPr>
              <w:rPr>
                <w:rFonts w:ascii="Candara" w:hAnsi="Candara"/>
                <w:b/>
                <w:bCs/>
              </w:rPr>
            </w:pPr>
          </w:p>
        </w:tc>
        <w:tc>
          <w:tcPr>
            <w:tcW w:w="1470" w:type="dxa"/>
            <w:gridSpan w:val="3"/>
            <w:tcBorders>
              <w:top w:val="single" w:sz="8" w:space="0" w:color="auto"/>
              <w:left w:val="single" w:sz="8" w:space="0" w:color="auto"/>
              <w:bottom w:val="single" w:sz="8" w:space="0" w:color="auto"/>
              <w:right w:val="double" w:sz="4" w:space="0" w:color="auto"/>
            </w:tcBorders>
            <w:shd w:val="clear" w:color="000000" w:fill="D8D8D8"/>
            <w:vAlign w:val="center"/>
            <w:hideMark/>
          </w:tcPr>
          <w:p w14:paraId="268CDA81"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 xml:space="preserve"> Integrity</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04A750D2"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Social Consciousness</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21D4467B"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Discipline</w:t>
            </w:r>
          </w:p>
        </w:tc>
        <w:tc>
          <w:tcPr>
            <w:tcW w:w="783" w:type="dxa"/>
            <w:tcBorders>
              <w:top w:val="single" w:sz="8" w:space="0" w:color="auto"/>
              <w:left w:val="double" w:sz="4" w:space="0" w:color="auto"/>
              <w:bottom w:val="single" w:sz="8" w:space="0" w:color="auto"/>
              <w:right w:val="single" w:sz="8" w:space="0" w:color="auto"/>
            </w:tcBorders>
            <w:shd w:val="clear" w:color="000000" w:fill="D8D8D8"/>
            <w:vAlign w:val="center"/>
            <w:hideMark/>
          </w:tcPr>
          <w:p w14:paraId="67A0AD61"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Communicating</w:t>
            </w:r>
          </w:p>
        </w:tc>
        <w:tc>
          <w:tcPr>
            <w:tcW w:w="784" w:type="dxa"/>
            <w:tcBorders>
              <w:top w:val="single" w:sz="8" w:space="0" w:color="auto"/>
              <w:left w:val="nil"/>
              <w:bottom w:val="single" w:sz="8" w:space="0" w:color="auto"/>
              <w:right w:val="single" w:sz="8" w:space="0" w:color="auto"/>
            </w:tcBorders>
            <w:shd w:val="clear" w:color="000000" w:fill="D8D8D8"/>
            <w:vAlign w:val="center"/>
            <w:hideMark/>
          </w:tcPr>
          <w:p w14:paraId="1A285422"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Under</w:t>
            </w:r>
          </w:p>
          <w:p w14:paraId="1830536D"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standing</w:t>
            </w:r>
          </w:p>
        </w:tc>
        <w:tc>
          <w:tcPr>
            <w:tcW w:w="1418" w:type="dxa"/>
            <w:tcBorders>
              <w:top w:val="single" w:sz="8" w:space="0" w:color="auto"/>
              <w:left w:val="single" w:sz="8" w:space="0" w:color="auto"/>
              <w:bottom w:val="single" w:sz="8" w:space="0" w:color="auto"/>
              <w:right w:val="double" w:sz="4" w:space="0" w:color="auto"/>
            </w:tcBorders>
            <w:shd w:val="clear" w:color="000000" w:fill="D8D8D8"/>
            <w:vAlign w:val="center"/>
            <w:hideMark/>
          </w:tcPr>
          <w:p w14:paraId="10FD437C"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Learning</w:t>
            </w:r>
          </w:p>
        </w:tc>
        <w:tc>
          <w:tcPr>
            <w:tcW w:w="1532" w:type="dxa"/>
            <w:gridSpan w:val="3"/>
            <w:tcBorders>
              <w:top w:val="single" w:sz="8" w:space="0" w:color="auto"/>
              <w:left w:val="double" w:sz="4" w:space="0" w:color="auto"/>
              <w:bottom w:val="single" w:sz="8" w:space="0" w:color="auto"/>
              <w:right w:val="single" w:sz="8" w:space="0" w:color="000000"/>
            </w:tcBorders>
            <w:shd w:val="clear" w:color="000000" w:fill="D8D8D8"/>
            <w:vAlign w:val="center"/>
            <w:hideMark/>
          </w:tcPr>
          <w:p w14:paraId="5F129914"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Leadership</w:t>
            </w:r>
          </w:p>
        </w:tc>
        <w:tc>
          <w:tcPr>
            <w:tcW w:w="1532" w:type="dxa"/>
            <w:gridSpan w:val="3"/>
            <w:tcBorders>
              <w:top w:val="single" w:sz="8" w:space="0" w:color="auto"/>
              <w:left w:val="nil"/>
              <w:bottom w:val="single" w:sz="8" w:space="0" w:color="auto"/>
              <w:right w:val="single" w:sz="8" w:space="0" w:color="000000"/>
            </w:tcBorders>
            <w:shd w:val="clear" w:color="000000" w:fill="D8D8D8"/>
            <w:vAlign w:val="center"/>
            <w:hideMark/>
          </w:tcPr>
          <w:p w14:paraId="67877479" w14:textId="77777777" w:rsidR="00866E13" w:rsidRPr="00645CB8" w:rsidRDefault="00866E13" w:rsidP="00BE7DE3">
            <w:pPr>
              <w:jc w:val="center"/>
              <w:rPr>
                <w:rFonts w:ascii="Symbol" w:hAnsi="Symbol"/>
                <w:b/>
                <w:bCs/>
                <w:sz w:val="16"/>
                <w:szCs w:val="16"/>
              </w:rPr>
            </w:pPr>
            <w:r w:rsidRPr="00645CB8">
              <w:rPr>
                <w:rFonts w:ascii="Candara" w:hAnsi="Candara"/>
                <w:b/>
                <w:bCs/>
                <w:sz w:val="16"/>
                <w:szCs w:val="16"/>
              </w:rPr>
              <w:t xml:space="preserve">Management knowledge </w:t>
            </w:r>
          </w:p>
        </w:tc>
        <w:tc>
          <w:tcPr>
            <w:tcW w:w="1533" w:type="dxa"/>
            <w:gridSpan w:val="3"/>
            <w:tcBorders>
              <w:top w:val="single" w:sz="8" w:space="0" w:color="auto"/>
              <w:left w:val="nil"/>
              <w:bottom w:val="single" w:sz="8" w:space="0" w:color="auto"/>
              <w:right w:val="double" w:sz="4" w:space="0" w:color="auto"/>
            </w:tcBorders>
            <w:shd w:val="clear" w:color="000000" w:fill="D8D8D8"/>
            <w:vAlign w:val="center"/>
            <w:hideMark/>
          </w:tcPr>
          <w:p w14:paraId="528C287D"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Labor Omnia  Vincit</w:t>
            </w:r>
          </w:p>
        </w:tc>
      </w:tr>
      <w:tr w:rsidR="00F21AE7" w:rsidRPr="00645CB8" w14:paraId="1751192A" w14:textId="77777777" w:rsidTr="00527E7E">
        <w:trPr>
          <w:cantSplit/>
          <w:trHeight w:val="2307"/>
          <w:tblHeader/>
          <w:jc w:val="center"/>
        </w:trPr>
        <w:tc>
          <w:tcPr>
            <w:tcW w:w="3372" w:type="dxa"/>
            <w:vMerge/>
            <w:tcBorders>
              <w:left w:val="double" w:sz="4" w:space="0" w:color="auto"/>
              <w:bottom w:val="single" w:sz="4" w:space="0" w:color="auto"/>
              <w:right w:val="single" w:sz="8" w:space="0" w:color="auto"/>
            </w:tcBorders>
            <w:shd w:val="clear" w:color="auto" w:fill="D9D9D9"/>
            <w:vAlign w:val="center"/>
            <w:hideMark/>
          </w:tcPr>
          <w:p w14:paraId="466F1B5D" w14:textId="77777777" w:rsidR="00866E13" w:rsidRPr="00645CB8" w:rsidRDefault="00866E13" w:rsidP="00BE7DE3">
            <w:pPr>
              <w:rPr>
                <w:rFonts w:ascii="Candara" w:hAnsi="Candara"/>
                <w:b/>
                <w:bCs/>
              </w:rPr>
            </w:pPr>
          </w:p>
        </w:tc>
        <w:tc>
          <w:tcPr>
            <w:tcW w:w="490" w:type="dxa"/>
            <w:tcBorders>
              <w:top w:val="single" w:sz="8" w:space="0" w:color="auto"/>
              <w:left w:val="single" w:sz="8" w:space="0" w:color="auto"/>
              <w:bottom w:val="single" w:sz="8" w:space="0" w:color="auto"/>
              <w:right w:val="single" w:sz="8" w:space="0" w:color="000000"/>
            </w:tcBorders>
            <w:shd w:val="clear" w:color="auto" w:fill="EEECE1"/>
            <w:textDirection w:val="btLr"/>
            <w:vAlign w:val="center"/>
            <w:hideMark/>
          </w:tcPr>
          <w:p w14:paraId="2F79921B"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Empathy</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65E6EF0C" w14:textId="77777777" w:rsidR="00866E13" w:rsidRPr="00645CB8" w:rsidRDefault="00866E13" w:rsidP="00BE7DE3">
            <w:pPr>
              <w:jc w:val="center"/>
              <w:rPr>
                <w:rFonts w:ascii="Candara" w:hAnsi="Candara"/>
                <w:sz w:val="16"/>
                <w:szCs w:val="16"/>
              </w:rPr>
            </w:pPr>
            <w:r w:rsidRPr="00645CB8">
              <w:rPr>
                <w:rFonts w:ascii="Candara" w:hAnsi="Candara"/>
                <w:sz w:val="16"/>
                <w:szCs w:val="16"/>
              </w:rPr>
              <w:t>Concern for Others</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676D8602" w14:textId="77777777" w:rsidR="00866E13" w:rsidRPr="00645CB8" w:rsidRDefault="00866E13" w:rsidP="00BE7DE3">
            <w:pPr>
              <w:jc w:val="center"/>
              <w:rPr>
                <w:rFonts w:ascii="Candara" w:hAnsi="Candara"/>
                <w:sz w:val="16"/>
                <w:szCs w:val="16"/>
              </w:rPr>
            </w:pPr>
            <w:r w:rsidRPr="00645CB8">
              <w:rPr>
                <w:rFonts w:ascii="Candara" w:hAnsi="Candara"/>
                <w:sz w:val="16"/>
                <w:szCs w:val="16"/>
              </w:rPr>
              <w:t>Nurturing Relationships</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6FBAF515"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Community Service  </w:t>
            </w:r>
          </w:p>
          <w:p w14:paraId="72591838" w14:textId="77777777" w:rsidR="00866E13" w:rsidRPr="00645CB8" w:rsidRDefault="00866E13" w:rsidP="00BE7DE3">
            <w:pPr>
              <w:jc w:val="center"/>
              <w:rPr>
                <w:rFonts w:ascii="Candara" w:hAnsi="Candara"/>
                <w:sz w:val="16"/>
                <w:szCs w:val="16"/>
              </w:rPr>
            </w:pPr>
            <w:r w:rsidRPr="00645CB8">
              <w:rPr>
                <w:rFonts w:ascii="Candara" w:hAnsi="Candara"/>
                <w:sz w:val="16"/>
                <w:szCs w:val="16"/>
              </w:rPr>
              <w:t>Volunteering</w:t>
            </w: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5F030445" w14:textId="77777777" w:rsidR="00866E13" w:rsidRPr="00645CB8" w:rsidRDefault="00866E13" w:rsidP="00BE7DE3">
            <w:pPr>
              <w:jc w:val="center"/>
              <w:rPr>
                <w:rFonts w:ascii="Candara" w:hAnsi="Candara"/>
                <w:sz w:val="16"/>
                <w:szCs w:val="16"/>
              </w:rPr>
            </w:pPr>
            <w:r w:rsidRPr="00645CB8">
              <w:rPr>
                <w:rFonts w:ascii="Candara" w:hAnsi="Candara"/>
                <w:sz w:val="16"/>
                <w:szCs w:val="16"/>
              </w:rPr>
              <w:t>Responsible Citizenship</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11C7A283"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Contributions to Group  </w:t>
            </w:r>
          </w:p>
          <w:p w14:paraId="32B22E18" w14:textId="77777777" w:rsidR="00866E13" w:rsidRPr="00645CB8" w:rsidRDefault="00866E13" w:rsidP="00BE7DE3">
            <w:pPr>
              <w:jc w:val="center"/>
              <w:rPr>
                <w:rFonts w:ascii="Candara" w:hAnsi="Candara"/>
                <w:sz w:val="16"/>
                <w:szCs w:val="16"/>
              </w:rPr>
            </w:pPr>
            <w:r w:rsidRPr="00645CB8">
              <w:rPr>
                <w:rFonts w:ascii="Candara" w:hAnsi="Candara"/>
                <w:sz w:val="16"/>
                <w:szCs w:val="16"/>
              </w:rPr>
              <w:t>Effort</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789F1287" w14:textId="77777777" w:rsidR="00866E13" w:rsidRPr="00645CB8" w:rsidRDefault="00866E13" w:rsidP="00BE7DE3">
            <w:pPr>
              <w:jc w:val="center"/>
              <w:rPr>
                <w:rFonts w:ascii="Candara" w:hAnsi="Candara"/>
                <w:sz w:val="16"/>
                <w:szCs w:val="16"/>
              </w:rPr>
            </w:pPr>
            <w:r w:rsidRPr="00645CB8">
              <w:rPr>
                <w:rFonts w:ascii="Candara" w:hAnsi="Candara"/>
                <w:sz w:val="16"/>
                <w:szCs w:val="16"/>
              </w:rPr>
              <w:t>Self-esteem</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0996ADA6" w14:textId="77777777" w:rsidR="00866E13" w:rsidRPr="00645CB8" w:rsidRDefault="00866E13" w:rsidP="00BE7DE3">
            <w:pPr>
              <w:jc w:val="center"/>
              <w:rPr>
                <w:rFonts w:ascii="Candara" w:hAnsi="Candara"/>
                <w:sz w:val="16"/>
                <w:szCs w:val="16"/>
              </w:rPr>
            </w:pPr>
            <w:r w:rsidRPr="00645CB8">
              <w:rPr>
                <w:rFonts w:ascii="Candara" w:hAnsi="Candara"/>
                <w:sz w:val="16"/>
                <w:szCs w:val="16"/>
              </w:rPr>
              <w:t>Self-discipline</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74905C4B" w14:textId="77777777" w:rsidR="00866E13" w:rsidRPr="00645CB8" w:rsidRDefault="00866E13" w:rsidP="00BE7DE3">
            <w:pPr>
              <w:jc w:val="center"/>
              <w:rPr>
                <w:rFonts w:ascii="Candara" w:hAnsi="Candara"/>
                <w:sz w:val="16"/>
                <w:szCs w:val="16"/>
              </w:rPr>
            </w:pPr>
            <w:r w:rsidRPr="00645CB8">
              <w:rPr>
                <w:rFonts w:ascii="Candara" w:hAnsi="Candara"/>
                <w:sz w:val="16"/>
                <w:szCs w:val="16"/>
              </w:rPr>
              <w:t>Self-responsibility</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6131A2C7" w14:textId="77777777" w:rsidR="00866E13" w:rsidRPr="00645CB8" w:rsidRDefault="00866E13" w:rsidP="00BE7DE3">
            <w:pPr>
              <w:jc w:val="center"/>
              <w:rPr>
                <w:rFonts w:ascii="Candara" w:hAnsi="Candara"/>
                <w:sz w:val="16"/>
                <w:szCs w:val="16"/>
              </w:rPr>
            </w:pPr>
            <w:r w:rsidRPr="00645CB8">
              <w:rPr>
                <w:rFonts w:ascii="Candara" w:hAnsi="Candara"/>
                <w:sz w:val="16"/>
                <w:szCs w:val="16"/>
              </w:rPr>
              <w:t>Skills in listening, reading, speaking and writing</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483E9E1C"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Ability to use communicative English proficiency to understand a cultural diversity</w:t>
            </w:r>
          </w:p>
        </w:tc>
        <w:tc>
          <w:tcPr>
            <w:tcW w:w="1418" w:type="dxa"/>
            <w:tcBorders>
              <w:left w:val="single" w:sz="8" w:space="0" w:color="auto"/>
              <w:bottom w:val="single" w:sz="8" w:space="0" w:color="auto"/>
              <w:right w:val="double" w:sz="4" w:space="0" w:color="auto"/>
            </w:tcBorders>
            <w:shd w:val="clear" w:color="auto" w:fill="auto"/>
            <w:textDirection w:val="btLr"/>
            <w:vAlign w:val="center"/>
            <w:hideMark/>
          </w:tcPr>
          <w:p w14:paraId="25446EA4"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Ability to use communicative English skills to search for new knowledge in the world of change </w:t>
            </w:r>
            <w:proofErr w:type="gramStart"/>
            <w:r w:rsidRPr="00645CB8">
              <w:rPr>
                <w:rFonts w:ascii="Candara" w:hAnsi="Candara"/>
                <w:sz w:val="16"/>
                <w:szCs w:val="16"/>
              </w:rPr>
              <w:t>so as to</w:t>
            </w:r>
            <w:proofErr w:type="gramEnd"/>
            <w:r w:rsidRPr="00645CB8">
              <w:rPr>
                <w:rFonts w:ascii="Candara" w:hAnsi="Candara"/>
                <w:sz w:val="16"/>
                <w:szCs w:val="16"/>
              </w:rPr>
              <w:t xml:space="preserve"> succeed in professions and lead the society and meet the new challenge.</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4D555495" w14:textId="77777777" w:rsidR="00866E13" w:rsidRPr="00645CB8" w:rsidRDefault="00866E13" w:rsidP="00BE7DE3">
            <w:pPr>
              <w:ind w:left="57" w:right="57"/>
              <w:rPr>
                <w:rFonts w:ascii="Candara" w:hAnsi="Candara"/>
                <w:sz w:val="16"/>
                <w:szCs w:val="16"/>
              </w:rPr>
            </w:pPr>
            <w:r w:rsidRPr="00645CB8">
              <w:rPr>
                <w:rFonts w:ascii="Candara" w:hAnsi="Candara"/>
                <w:sz w:val="16"/>
                <w:szCs w:val="16"/>
              </w:rPr>
              <w:t xml:space="preserve"> Creative Thinking to respond to business and social issues</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D9AAB26"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Critical </w:t>
            </w:r>
            <w:proofErr w:type="spellStart"/>
            <w:r w:rsidRPr="00645CB8">
              <w:rPr>
                <w:rFonts w:ascii="Candara" w:hAnsi="Candara"/>
                <w:sz w:val="16"/>
                <w:szCs w:val="16"/>
              </w:rPr>
              <w:t>Thinkingto</w:t>
            </w:r>
            <w:proofErr w:type="spellEnd"/>
            <w:r w:rsidRPr="00645CB8">
              <w:rPr>
                <w:rFonts w:ascii="Candara" w:hAnsi="Candara"/>
                <w:sz w:val="16"/>
                <w:szCs w:val="16"/>
              </w:rPr>
              <w:t xml:space="preserve"> understand the pressing issues </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11A4B48A" w14:textId="77777777" w:rsidR="00866E13" w:rsidRPr="00645CB8" w:rsidRDefault="00866E13" w:rsidP="00BE7DE3">
            <w:pPr>
              <w:jc w:val="center"/>
              <w:rPr>
                <w:rFonts w:ascii="Candara" w:hAnsi="Candara"/>
                <w:sz w:val="16"/>
                <w:szCs w:val="16"/>
              </w:rPr>
            </w:pPr>
            <w:r w:rsidRPr="00645CB8">
              <w:rPr>
                <w:rFonts w:ascii="Candara" w:hAnsi="Candara"/>
                <w:sz w:val="16"/>
                <w:szCs w:val="16"/>
              </w:rPr>
              <w:t>Decision Making</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76AEBC8A" w14:textId="77777777" w:rsidR="00866E13" w:rsidRPr="00645CB8" w:rsidRDefault="00866E13" w:rsidP="00BE7DE3">
            <w:pPr>
              <w:jc w:val="center"/>
              <w:rPr>
                <w:rFonts w:ascii="Candara" w:hAnsi="Candara"/>
                <w:sz w:val="16"/>
                <w:szCs w:val="16"/>
              </w:rPr>
            </w:pPr>
            <w:r w:rsidRPr="00645CB8">
              <w:rPr>
                <w:rFonts w:ascii="Candara" w:hAnsi="Candara"/>
                <w:sz w:val="16"/>
                <w:szCs w:val="16"/>
              </w:rPr>
              <w:t>Digital Literacy</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2883F2FE"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Business Understanding </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90DD3A9"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 Marketability Understanding</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527DEEFB" w14:textId="77777777" w:rsidR="00866E13" w:rsidRPr="00645CB8" w:rsidRDefault="00866E13" w:rsidP="00BE7DE3">
            <w:pPr>
              <w:jc w:val="center"/>
              <w:rPr>
                <w:rFonts w:ascii="Candara" w:hAnsi="Candara"/>
                <w:sz w:val="16"/>
                <w:szCs w:val="16"/>
              </w:rPr>
            </w:pPr>
            <w:r w:rsidRPr="00645CB8">
              <w:rPr>
                <w:rFonts w:ascii="Candara" w:hAnsi="Candara"/>
                <w:sz w:val="16"/>
                <w:szCs w:val="16"/>
              </w:rPr>
              <w:t>Teamwork</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446054D" w14:textId="77777777" w:rsidR="00866E13" w:rsidRPr="00645CB8" w:rsidRDefault="00866E13" w:rsidP="00BE7DE3">
            <w:pPr>
              <w:jc w:val="center"/>
              <w:rPr>
                <w:rFonts w:ascii="Candara" w:hAnsi="Candara"/>
                <w:sz w:val="16"/>
                <w:szCs w:val="16"/>
              </w:rPr>
            </w:pPr>
            <w:r w:rsidRPr="00645CB8">
              <w:rPr>
                <w:rFonts w:ascii="Candara" w:hAnsi="Candara"/>
                <w:sz w:val="16"/>
                <w:szCs w:val="16"/>
              </w:rPr>
              <w:t>Self-motivation</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4D4626F3" w14:textId="77777777" w:rsidR="00866E13" w:rsidRPr="00645CB8" w:rsidRDefault="00866E13" w:rsidP="00BE7DE3">
            <w:pPr>
              <w:jc w:val="center"/>
              <w:rPr>
                <w:rFonts w:ascii="Candara" w:hAnsi="Candara"/>
                <w:sz w:val="16"/>
                <w:szCs w:val="16"/>
              </w:rPr>
            </w:pPr>
            <w:r w:rsidRPr="00645CB8">
              <w:rPr>
                <w:rFonts w:ascii="Candara" w:hAnsi="Candara"/>
                <w:sz w:val="16"/>
                <w:szCs w:val="16"/>
              </w:rPr>
              <w:t>Problem Solving</w:t>
            </w:r>
          </w:p>
        </w:tc>
      </w:tr>
      <w:tr w:rsidR="00F21AE7" w:rsidRPr="00645CB8" w14:paraId="511F27ED" w14:textId="77777777" w:rsidTr="00527E7E">
        <w:trPr>
          <w:cantSplit/>
          <w:trHeight w:val="1101"/>
          <w:tblHeader/>
          <w:jc w:val="center"/>
        </w:trPr>
        <w:tc>
          <w:tcPr>
            <w:tcW w:w="3372" w:type="dxa"/>
            <w:tcBorders>
              <w:top w:val="single" w:sz="4" w:space="0" w:color="auto"/>
              <w:left w:val="double" w:sz="4" w:space="0" w:color="auto"/>
              <w:bottom w:val="single" w:sz="4" w:space="0" w:color="auto"/>
              <w:right w:val="single" w:sz="8" w:space="0" w:color="auto"/>
            </w:tcBorders>
            <w:shd w:val="clear" w:color="auto" w:fill="D9D9D9"/>
            <w:vAlign w:val="center"/>
            <w:hideMark/>
          </w:tcPr>
          <w:p w14:paraId="1D3F0E6B" w14:textId="77777777" w:rsidR="00866E13" w:rsidRPr="00645CB8" w:rsidRDefault="00866E13" w:rsidP="00BE7DE3">
            <w:pPr>
              <w:rPr>
                <w:rFonts w:ascii="Candara" w:hAnsi="Candara"/>
                <w:b/>
                <w:bCs/>
                <w:szCs w:val="22"/>
              </w:rPr>
            </w:pPr>
            <w:r w:rsidRPr="00645CB8">
              <w:rPr>
                <w:rFonts w:ascii="Candara" w:hAnsi="Candara"/>
                <w:b/>
                <w:bCs/>
                <w:szCs w:val="22"/>
              </w:rPr>
              <w:t>Desired  Outcomes of Education</w:t>
            </w:r>
          </w:p>
          <w:p w14:paraId="1718CE27" w14:textId="77777777" w:rsidR="00866E13" w:rsidRPr="00645CB8" w:rsidRDefault="00866E13" w:rsidP="00BE7DE3">
            <w:pPr>
              <w:rPr>
                <w:rFonts w:ascii="Candara" w:hAnsi="Candara"/>
                <w:sz w:val="20"/>
                <w:szCs w:val="20"/>
              </w:rPr>
            </w:pPr>
            <w:r w:rsidRPr="00645CB8">
              <w:rPr>
                <w:rFonts w:ascii="Candara" w:hAnsi="Candara"/>
                <w:sz w:val="20"/>
                <w:szCs w:val="20"/>
              </w:rPr>
              <w:t>Active Citizen (AC)</w:t>
            </w:r>
          </w:p>
          <w:p w14:paraId="2DA9793F" w14:textId="77777777" w:rsidR="00866E13" w:rsidRPr="00645CB8" w:rsidRDefault="00866E13" w:rsidP="00BE7DE3">
            <w:pPr>
              <w:rPr>
                <w:rFonts w:ascii="Candara" w:hAnsi="Candara"/>
                <w:sz w:val="20"/>
                <w:szCs w:val="20"/>
              </w:rPr>
            </w:pPr>
            <w:r w:rsidRPr="00645CB8">
              <w:rPr>
                <w:rFonts w:ascii="Candara" w:hAnsi="Candara"/>
                <w:sz w:val="20"/>
                <w:szCs w:val="20"/>
              </w:rPr>
              <w:t>Learner Person (LP)</w:t>
            </w:r>
          </w:p>
          <w:p w14:paraId="599D3FE0" w14:textId="77777777" w:rsidR="00866E13" w:rsidRPr="00645CB8" w:rsidRDefault="00866E13" w:rsidP="00BE7DE3">
            <w:pPr>
              <w:rPr>
                <w:rFonts w:ascii="Candara" w:hAnsi="Candara"/>
                <w:sz w:val="20"/>
                <w:szCs w:val="20"/>
              </w:rPr>
            </w:pPr>
            <w:r w:rsidRPr="00645CB8">
              <w:rPr>
                <w:rFonts w:ascii="Candara" w:hAnsi="Candara"/>
                <w:sz w:val="20"/>
                <w:szCs w:val="20"/>
              </w:rPr>
              <w:t>Innovative Co-creator (IC)</w:t>
            </w:r>
          </w:p>
        </w:tc>
        <w:tc>
          <w:tcPr>
            <w:tcW w:w="490" w:type="dxa"/>
            <w:tcBorders>
              <w:top w:val="single" w:sz="8" w:space="0" w:color="auto"/>
              <w:left w:val="single" w:sz="8" w:space="0" w:color="auto"/>
              <w:bottom w:val="single" w:sz="4" w:space="0" w:color="auto"/>
              <w:right w:val="single" w:sz="8" w:space="0" w:color="000000"/>
            </w:tcBorders>
            <w:shd w:val="clear" w:color="auto" w:fill="EEECE1"/>
            <w:vAlign w:val="center"/>
            <w:hideMark/>
          </w:tcPr>
          <w:p w14:paraId="00A853FD"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54AABBB1"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EEECE1"/>
            <w:noWrap/>
            <w:vAlign w:val="center"/>
          </w:tcPr>
          <w:p w14:paraId="34EF6AA4"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FFFFFF"/>
            <w:vAlign w:val="center"/>
            <w:hideMark/>
          </w:tcPr>
          <w:p w14:paraId="5FDAE5C0"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single" w:sz="8" w:space="0" w:color="000000"/>
            </w:tcBorders>
            <w:shd w:val="clear" w:color="auto" w:fill="EEECE1"/>
            <w:vAlign w:val="center"/>
          </w:tcPr>
          <w:p w14:paraId="6BACDE39"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FFFFFF"/>
            <w:vAlign w:val="center"/>
          </w:tcPr>
          <w:p w14:paraId="61D62AFD"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703C1688"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4C394B74"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double" w:sz="4" w:space="0" w:color="auto"/>
            </w:tcBorders>
            <w:shd w:val="clear" w:color="auto" w:fill="EEECE1"/>
            <w:vAlign w:val="center"/>
          </w:tcPr>
          <w:p w14:paraId="4D107848"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hideMark/>
          </w:tcPr>
          <w:p w14:paraId="0BE34584"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784" w:type="dxa"/>
            <w:tcBorders>
              <w:top w:val="single" w:sz="8" w:space="0" w:color="auto"/>
              <w:left w:val="nil"/>
              <w:bottom w:val="single" w:sz="4" w:space="0" w:color="auto"/>
              <w:right w:val="single" w:sz="8" w:space="0" w:color="auto"/>
            </w:tcBorders>
            <w:shd w:val="clear" w:color="auto" w:fill="EEECE1"/>
            <w:vAlign w:val="center"/>
            <w:hideMark/>
          </w:tcPr>
          <w:p w14:paraId="28EE86E3"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1418" w:type="dxa"/>
            <w:tcBorders>
              <w:top w:val="single" w:sz="8" w:space="0" w:color="auto"/>
              <w:left w:val="single" w:sz="8" w:space="0" w:color="auto"/>
              <w:bottom w:val="single" w:sz="4" w:space="0" w:color="auto"/>
              <w:right w:val="double" w:sz="4" w:space="0" w:color="auto"/>
            </w:tcBorders>
            <w:shd w:val="clear" w:color="auto" w:fill="auto"/>
            <w:vAlign w:val="center"/>
            <w:hideMark/>
          </w:tcPr>
          <w:p w14:paraId="61B97333"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w:t>
            </w: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22856956"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7326BABE"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EEECE1"/>
            <w:vAlign w:val="center"/>
          </w:tcPr>
          <w:p w14:paraId="2FD6F533"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hideMark/>
          </w:tcPr>
          <w:p w14:paraId="648967D6"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0" w:type="dxa"/>
            <w:tcBorders>
              <w:top w:val="single" w:sz="8" w:space="0" w:color="auto"/>
              <w:left w:val="nil"/>
              <w:bottom w:val="single" w:sz="4" w:space="0" w:color="auto"/>
              <w:right w:val="single" w:sz="8" w:space="0" w:color="000000"/>
            </w:tcBorders>
            <w:shd w:val="clear" w:color="auto" w:fill="EEECE1"/>
            <w:vAlign w:val="center"/>
          </w:tcPr>
          <w:p w14:paraId="0661736F"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63961202"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EEECE1"/>
            <w:vAlign w:val="center"/>
            <w:hideMark/>
          </w:tcPr>
          <w:p w14:paraId="0F3DC8C5"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504BF293"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double" w:sz="4" w:space="0" w:color="auto"/>
            </w:tcBorders>
            <w:shd w:val="clear" w:color="auto" w:fill="EEECE1"/>
            <w:vAlign w:val="center"/>
          </w:tcPr>
          <w:p w14:paraId="0CA5D669" w14:textId="77777777" w:rsidR="00866E13" w:rsidRPr="00645CB8" w:rsidRDefault="00866E13" w:rsidP="00BE7DE3">
            <w:pPr>
              <w:jc w:val="center"/>
              <w:rPr>
                <w:rFonts w:ascii="Candara" w:hAnsi="Candara"/>
                <w:sz w:val="16"/>
                <w:szCs w:val="16"/>
              </w:rPr>
            </w:pPr>
            <w:r w:rsidRPr="00645CB8">
              <w:rPr>
                <w:rFonts w:ascii="Candara" w:hAnsi="Candara"/>
                <w:sz w:val="16"/>
                <w:szCs w:val="16"/>
              </w:rPr>
              <w:t>LP/ IC</w:t>
            </w:r>
          </w:p>
        </w:tc>
      </w:tr>
      <w:tr w:rsidR="00F21AE7" w:rsidRPr="00645CB8" w14:paraId="73B75205" w14:textId="77777777" w:rsidTr="000B009B">
        <w:trPr>
          <w:cantSplit/>
          <w:trHeight w:val="395"/>
          <w:tblHeader/>
          <w:jc w:val="center"/>
        </w:trPr>
        <w:tc>
          <w:tcPr>
            <w:tcW w:w="15366" w:type="dxa"/>
            <w:gridSpan w:val="22"/>
            <w:tcBorders>
              <w:top w:val="single" w:sz="4" w:space="0" w:color="auto"/>
            </w:tcBorders>
            <w:shd w:val="clear" w:color="auto" w:fill="FFFFFF"/>
            <w:vAlign w:val="center"/>
            <w:hideMark/>
          </w:tcPr>
          <w:p w14:paraId="334B8843" w14:textId="77777777" w:rsidR="00866E13" w:rsidRPr="00645CB8" w:rsidRDefault="00866E13" w:rsidP="00BE7DE3">
            <w:pPr>
              <w:rPr>
                <w:szCs w:val="22"/>
              </w:rPr>
            </w:pPr>
            <w:r w:rsidRPr="00645CB8">
              <w:rPr>
                <w:rFonts w:ascii="Candara" w:hAnsi="Candara"/>
                <w:b/>
                <w:bCs/>
                <w:sz w:val="22"/>
                <w:szCs w:val="22"/>
              </w:rPr>
              <w:t>Domains of learning outcomes</w:t>
            </w:r>
          </w:p>
        </w:tc>
      </w:tr>
      <w:tr w:rsidR="00F21AE7" w:rsidRPr="00645CB8" w14:paraId="3C424F2F"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shd w:val="clear" w:color="auto" w:fill="D9D9D9"/>
            <w:vAlign w:val="center"/>
            <w:hideMark/>
          </w:tcPr>
          <w:p w14:paraId="5AD2884B" w14:textId="77777777" w:rsidR="00866E13" w:rsidRPr="00645CB8" w:rsidRDefault="00866E13" w:rsidP="00BE7DE3">
            <w:pPr>
              <w:rPr>
                <w:rFonts w:ascii="Candara" w:hAnsi="Candara"/>
                <w:b/>
                <w:bCs/>
                <w:sz w:val="20"/>
                <w:szCs w:val="20"/>
              </w:rPr>
            </w:pPr>
            <w:r w:rsidRPr="00645CB8">
              <w:rPr>
                <w:rFonts w:ascii="Candara" w:hAnsi="Candara" w:cs="Times New Roman"/>
                <w:b/>
                <w:bCs/>
                <w:sz w:val="20"/>
                <w:szCs w:val="20"/>
              </w:rPr>
              <w:t>2 Knowledge</w:t>
            </w:r>
          </w:p>
        </w:tc>
        <w:tc>
          <w:tcPr>
            <w:tcW w:w="1470"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59C39676" w14:textId="77777777" w:rsidR="00866E13" w:rsidRPr="00645CB8" w:rsidRDefault="00866E13" w:rsidP="00BE7DE3">
            <w:pPr>
              <w:jc w:val="center"/>
              <w:rPr>
                <w:rFonts w:ascii="Candara" w:hAnsi="Candara"/>
                <w:sz w:val="20"/>
                <w:szCs w:val="20"/>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3F701851" w14:textId="77777777" w:rsidR="00866E13" w:rsidRPr="00645CB8" w:rsidRDefault="00866E13" w:rsidP="00BE7DE3">
            <w:pPr>
              <w:jc w:val="center"/>
              <w:rPr>
                <w:rFonts w:ascii="Candara" w:hAnsi="Candara"/>
                <w:sz w:val="20"/>
                <w:szCs w:val="20"/>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4A61A109" w14:textId="77777777" w:rsidR="00866E13" w:rsidRPr="00645CB8" w:rsidRDefault="00866E13" w:rsidP="00BE7DE3">
            <w:pPr>
              <w:jc w:val="center"/>
              <w:rPr>
                <w:rFonts w:ascii="Candara" w:hAnsi="Candara"/>
                <w:sz w:val="20"/>
                <w:szCs w:val="20"/>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1E6BA64C" w14:textId="77777777" w:rsidR="00866E13" w:rsidRPr="00645CB8" w:rsidRDefault="00866E13" w:rsidP="00BE7DE3">
            <w:pPr>
              <w:ind w:left="-57" w:right="-57"/>
              <w:jc w:val="center"/>
              <w:rPr>
                <w:rFonts w:ascii="Candara" w:hAnsi="Candara"/>
                <w:sz w:val="20"/>
                <w:szCs w:val="20"/>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22D764CA" w14:textId="77777777" w:rsidR="00866E13" w:rsidRPr="00645CB8" w:rsidRDefault="00866E13" w:rsidP="00BE7DE3">
            <w:pPr>
              <w:jc w:val="center"/>
              <w:rPr>
                <w:rFonts w:ascii="Candara" w:hAnsi="Candara"/>
                <w:sz w:val="20"/>
                <w:szCs w:val="20"/>
              </w:rPr>
            </w:pPr>
          </w:p>
        </w:tc>
      </w:tr>
      <w:tr w:rsidR="00F21AE7" w:rsidRPr="00645CB8" w14:paraId="02012FF2"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56E48195" w14:textId="77777777" w:rsidR="00866E13" w:rsidRPr="00645CB8" w:rsidRDefault="00866E13" w:rsidP="00BE7DE3">
            <w:pPr>
              <w:rPr>
                <w:rFonts w:ascii="Candara" w:hAnsi="Candara"/>
                <w:b/>
                <w:bCs/>
              </w:rPr>
            </w:pPr>
            <w:r w:rsidRPr="00645CB8">
              <w:rPr>
                <w:rFonts w:ascii="Candara" w:hAnsi="Candara" w:cs="Times New Roman"/>
                <w:b/>
                <w:bCs/>
                <w:sz w:val="20"/>
                <w:szCs w:val="20"/>
              </w:rPr>
              <w:t>2.1Knowledge to be acquired</w:t>
            </w:r>
          </w:p>
        </w:tc>
        <w:tc>
          <w:tcPr>
            <w:tcW w:w="1470"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174C2439"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5F16522E"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765BA6BE" w14:textId="77777777" w:rsidR="00866E13" w:rsidRPr="00645CB8" w:rsidRDefault="00866E13"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3518C6C7" w14:textId="77777777" w:rsidR="00866E13" w:rsidRPr="00645CB8" w:rsidRDefault="00866E13"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128E8E99" w14:textId="77777777" w:rsidR="00866E13" w:rsidRPr="00645CB8" w:rsidRDefault="00866E13" w:rsidP="00BE7DE3">
            <w:pPr>
              <w:jc w:val="center"/>
              <w:rPr>
                <w:rFonts w:ascii="Candara" w:hAnsi="Candara"/>
                <w:sz w:val="16"/>
                <w:szCs w:val="16"/>
              </w:rPr>
            </w:pPr>
          </w:p>
        </w:tc>
      </w:tr>
      <w:tr w:rsidR="00F21AE7" w:rsidRPr="00645CB8" w14:paraId="6465C51A"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0298F869" w14:textId="77777777" w:rsidR="00866E13" w:rsidRPr="00645CB8" w:rsidRDefault="00866E13" w:rsidP="00BE7DE3">
            <w:pPr>
              <w:rPr>
                <w:rFonts w:ascii="Candara" w:hAnsi="Candara"/>
                <w:sz w:val="20"/>
                <w:szCs w:val="20"/>
              </w:rPr>
            </w:pPr>
            <w:r w:rsidRPr="00645CB8">
              <w:rPr>
                <w:rFonts w:ascii="Candara" w:hAnsi="Candara"/>
                <w:sz w:val="20"/>
                <w:szCs w:val="20"/>
              </w:rPr>
              <w:t>(1)</w:t>
            </w:r>
            <w:r w:rsidRPr="00645CB8">
              <w:rPr>
                <w:rFonts w:ascii="Candara" w:hAnsi="Candara" w:cs="Times New Roman"/>
                <w:sz w:val="20"/>
                <w:szCs w:val="20"/>
              </w:rPr>
              <w:t>Acquire reading and writing skills in an academic context in English/ Thai</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417E8F0A"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2F425AA1"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1F9BA92F"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hideMark/>
          </w:tcPr>
          <w:p w14:paraId="31B6299F"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34677F6C"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019010BB"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0EDE75C8"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075934B4"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0447A178"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hideMark/>
          </w:tcPr>
          <w:p w14:paraId="4B0A19AD" w14:textId="77777777" w:rsidR="00866E13" w:rsidRPr="00645CB8" w:rsidRDefault="00866E13" w:rsidP="00BE7DE3">
            <w:pPr>
              <w:ind w:left="-57" w:right="-57"/>
              <w:jc w:val="center"/>
              <w:rPr>
                <w:rFonts w:ascii="Candara" w:hAnsi="Candara"/>
                <w:sz w:val="16"/>
                <w:szCs w:val="16"/>
              </w:rPr>
            </w:pPr>
            <w:r w:rsidRPr="00645CB8">
              <w:rPr>
                <w:rFonts w:ascii="Wingdings" w:eastAsia="Wingdings" w:hAnsi="Wingdings" w:cs="Wingdings"/>
              </w:rPr>
              <w:t>l</w:t>
            </w:r>
          </w:p>
        </w:tc>
        <w:tc>
          <w:tcPr>
            <w:tcW w:w="784" w:type="dxa"/>
            <w:tcBorders>
              <w:top w:val="single" w:sz="8" w:space="0" w:color="auto"/>
              <w:left w:val="nil"/>
              <w:bottom w:val="single" w:sz="8" w:space="0" w:color="auto"/>
              <w:right w:val="single" w:sz="8" w:space="0" w:color="auto"/>
            </w:tcBorders>
            <w:shd w:val="clear" w:color="auto" w:fill="EEECE1"/>
            <w:vAlign w:val="center"/>
            <w:hideMark/>
          </w:tcPr>
          <w:p w14:paraId="5D87CFF5" w14:textId="77777777" w:rsidR="00866E13" w:rsidRPr="00645CB8" w:rsidRDefault="00866E13" w:rsidP="00BE7DE3">
            <w:pPr>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vAlign w:val="center"/>
            <w:hideMark/>
          </w:tcPr>
          <w:p w14:paraId="3E41E4E3"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00F6AE1D"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12823341"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27F4F83E"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hideMark/>
          </w:tcPr>
          <w:p w14:paraId="7BE42744"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7AC361DC"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348E2AC9"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hideMark/>
          </w:tcPr>
          <w:p w14:paraId="4D0C3038"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67A2ADF5"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66F87322" w14:textId="77777777" w:rsidR="00866E13" w:rsidRPr="00645CB8" w:rsidRDefault="00866E13" w:rsidP="00BE7DE3">
            <w:pPr>
              <w:jc w:val="center"/>
              <w:rPr>
                <w:rFonts w:ascii="Candara" w:hAnsi="Candara"/>
                <w:sz w:val="16"/>
                <w:szCs w:val="16"/>
              </w:rPr>
            </w:pPr>
          </w:p>
        </w:tc>
      </w:tr>
      <w:tr w:rsidR="005F4AFB" w:rsidRPr="00645CB8" w14:paraId="0C198C33" w14:textId="77777777" w:rsidTr="005F4AFB">
        <w:trPr>
          <w:cantSplit/>
          <w:trHeight w:val="504"/>
          <w:jc w:val="center"/>
        </w:trPr>
        <w:tc>
          <w:tcPr>
            <w:tcW w:w="3372" w:type="dxa"/>
            <w:tcBorders>
              <w:top w:val="single" w:sz="8" w:space="0" w:color="auto"/>
            </w:tcBorders>
            <w:shd w:val="clear" w:color="auto" w:fill="auto"/>
            <w:vAlign w:val="center"/>
            <w:hideMark/>
          </w:tcPr>
          <w:p w14:paraId="2F4769E9" w14:textId="77777777" w:rsidR="005F4AFB" w:rsidRPr="00645CB8" w:rsidRDefault="005F4AFB" w:rsidP="00BE7DE3">
            <w:pPr>
              <w:rPr>
                <w:rFonts w:ascii="Candara" w:hAnsi="Candara"/>
                <w:sz w:val="20"/>
                <w:szCs w:val="20"/>
              </w:rPr>
            </w:pPr>
          </w:p>
        </w:tc>
        <w:tc>
          <w:tcPr>
            <w:tcW w:w="490" w:type="dxa"/>
            <w:tcBorders>
              <w:top w:val="single" w:sz="8" w:space="0" w:color="auto"/>
            </w:tcBorders>
            <w:shd w:val="clear" w:color="auto" w:fill="auto"/>
            <w:vAlign w:val="center"/>
            <w:hideMark/>
          </w:tcPr>
          <w:p w14:paraId="61B6E5F6" w14:textId="77777777" w:rsidR="005F4AFB" w:rsidRPr="00645CB8" w:rsidRDefault="005F4AFB" w:rsidP="00BE7DE3">
            <w:pPr>
              <w:jc w:val="center"/>
              <w:rPr>
                <w:rFonts w:ascii="Candara" w:hAnsi="Candara"/>
                <w:sz w:val="16"/>
                <w:szCs w:val="16"/>
              </w:rPr>
            </w:pPr>
          </w:p>
        </w:tc>
        <w:tc>
          <w:tcPr>
            <w:tcW w:w="490" w:type="dxa"/>
            <w:tcBorders>
              <w:top w:val="single" w:sz="8" w:space="0" w:color="auto"/>
            </w:tcBorders>
            <w:shd w:val="clear" w:color="auto" w:fill="auto"/>
            <w:vAlign w:val="center"/>
          </w:tcPr>
          <w:p w14:paraId="40A0F1CC" w14:textId="77777777" w:rsidR="005F4AFB" w:rsidRPr="00645CB8" w:rsidRDefault="005F4AFB" w:rsidP="00BE7DE3">
            <w:pPr>
              <w:jc w:val="center"/>
              <w:rPr>
                <w:rFonts w:ascii="Candara" w:hAnsi="Candara"/>
                <w:sz w:val="16"/>
                <w:szCs w:val="16"/>
              </w:rPr>
            </w:pPr>
          </w:p>
        </w:tc>
        <w:tc>
          <w:tcPr>
            <w:tcW w:w="490" w:type="dxa"/>
            <w:tcBorders>
              <w:top w:val="single" w:sz="8" w:space="0" w:color="auto"/>
            </w:tcBorders>
            <w:shd w:val="clear" w:color="auto" w:fill="auto"/>
            <w:noWrap/>
            <w:tcFitText/>
            <w:vAlign w:val="center"/>
          </w:tcPr>
          <w:p w14:paraId="7968FA5E" w14:textId="77777777" w:rsidR="005F4AFB" w:rsidRPr="00645CB8" w:rsidRDefault="005F4AFB" w:rsidP="00BE7DE3">
            <w:pPr>
              <w:jc w:val="center"/>
              <w:rPr>
                <w:rFonts w:ascii="Candara" w:hAnsi="Candara"/>
                <w:sz w:val="16"/>
                <w:szCs w:val="16"/>
              </w:rPr>
            </w:pPr>
          </w:p>
        </w:tc>
        <w:tc>
          <w:tcPr>
            <w:tcW w:w="490" w:type="dxa"/>
            <w:tcBorders>
              <w:top w:val="single" w:sz="8" w:space="0" w:color="auto"/>
            </w:tcBorders>
            <w:shd w:val="clear" w:color="auto" w:fill="auto"/>
            <w:vAlign w:val="center"/>
            <w:hideMark/>
          </w:tcPr>
          <w:p w14:paraId="4B59F17E" w14:textId="77777777" w:rsidR="005F4AFB" w:rsidRPr="00645CB8" w:rsidRDefault="005F4AFB" w:rsidP="00BE7DE3">
            <w:pPr>
              <w:jc w:val="center"/>
              <w:rPr>
                <w:rFonts w:ascii="Candara" w:hAnsi="Candara"/>
                <w:sz w:val="16"/>
                <w:szCs w:val="16"/>
              </w:rPr>
            </w:pPr>
          </w:p>
        </w:tc>
        <w:tc>
          <w:tcPr>
            <w:tcW w:w="491" w:type="dxa"/>
            <w:tcBorders>
              <w:top w:val="single" w:sz="8" w:space="0" w:color="auto"/>
            </w:tcBorders>
            <w:shd w:val="clear" w:color="auto" w:fill="auto"/>
            <w:vAlign w:val="center"/>
          </w:tcPr>
          <w:p w14:paraId="549246AA" w14:textId="77777777" w:rsidR="005F4AFB" w:rsidRPr="00645CB8" w:rsidRDefault="005F4AFB" w:rsidP="00BE7DE3">
            <w:pPr>
              <w:jc w:val="center"/>
              <w:rPr>
                <w:rFonts w:ascii="Candara" w:hAnsi="Candara"/>
                <w:sz w:val="16"/>
                <w:szCs w:val="16"/>
              </w:rPr>
            </w:pPr>
          </w:p>
        </w:tc>
        <w:tc>
          <w:tcPr>
            <w:tcW w:w="490" w:type="dxa"/>
            <w:tcBorders>
              <w:top w:val="single" w:sz="8" w:space="0" w:color="auto"/>
            </w:tcBorders>
            <w:shd w:val="clear" w:color="auto" w:fill="auto"/>
            <w:vAlign w:val="center"/>
          </w:tcPr>
          <w:p w14:paraId="0AADC413" w14:textId="77777777" w:rsidR="005F4AFB" w:rsidRPr="00645CB8" w:rsidRDefault="005F4AFB" w:rsidP="00BE7DE3">
            <w:pPr>
              <w:jc w:val="center"/>
              <w:rPr>
                <w:rFonts w:ascii="Candara" w:hAnsi="Candara"/>
                <w:sz w:val="16"/>
                <w:szCs w:val="16"/>
              </w:rPr>
            </w:pPr>
          </w:p>
        </w:tc>
        <w:tc>
          <w:tcPr>
            <w:tcW w:w="490" w:type="dxa"/>
            <w:tcBorders>
              <w:top w:val="single" w:sz="8" w:space="0" w:color="auto"/>
            </w:tcBorders>
            <w:shd w:val="clear" w:color="auto" w:fill="auto"/>
            <w:vAlign w:val="center"/>
            <w:hideMark/>
          </w:tcPr>
          <w:p w14:paraId="4747B7FC" w14:textId="77777777" w:rsidR="005F4AFB" w:rsidRPr="00645CB8" w:rsidRDefault="005F4AFB" w:rsidP="00BE7DE3">
            <w:pPr>
              <w:jc w:val="center"/>
              <w:rPr>
                <w:rFonts w:ascii="Candara" w:hAnsi="Candara"/>
                <w:sz w:val="16"/>
                <w:szCs w:val="16"/>
              </w:rPr>
            </w:pPr>
          </w:p>
        </w:tc>
        <w:tc>
          <w:tcPr>
            <w:tcW w:w="490" w:type="dxa"/>
            <w:tcBorders>
              <w:top w:val="single" w:sz="8" w:space="0" w:color="auto"/>
            </w:tcBorders>
            <w:shd w:val="clear" w:color="auto" w:fill="auto"/>
            <w:vAlign w:val="center"/>
          </w:tcPr>
          <w:p w14:paraId="256A2966" w14:textId="77777777" w:rsidR="005F4AFB" w:rsidRPr="00645CB8" w:rsidRDefault="005F4AFB" w:rsidP="00BE7DE3">
            <w:pPr>
              <w:jc w:val="center"/>
              <w:rPr>
                <w:rFonts w:ascii="Candara" w:hAnsi="Candara"/>
                <w:sz w:val="16"/>
                <w:szCs w:val="16"/>
              </w:rPr>
            </w:pPr>
          </w:p>
        </w:tc>
        <w:tc>
          <w:tcPr>
            <w:tcW w:w="491" w:type="dxa"/>
            <w:tcBorders>
              <w:top w:val="single" w:sz="8" w:space="0" w:color="auto"/>
            </w:tcBorders>
            <w:shd w:val="clear" w:color="auto" w:fill="auto"/>
            <w:vAlign w:val="center"/>
          </w:tcPr>
          <w:p w14:paraId="74C2E247" w14:textId="77777777" w:rsidR="005F4AFB" w:rsidRPr="00645CB8" w:rsidRDefault="005F4AFB" w:rsidP="00BE7DE3">
            <w:pPr>
              <w:jc w:val="center"/>
              <w:rPr>
                <w:rFonts w:ascii="Candara" w:hAnsi="Candara"/>
                <w:sz w:val="16"/>
                <w:szCs w:val="16"/>
              </w:rPr>
            </w:pPr>
          </w:p>
        </w:tc>
        <w:tc>
          <w:tcPr>
            <w:tcW w:w="783" w:type="dxa"/>
            <w:tcBorders>
              <w:top w:val="single" w:sz="8" w:space="0" w:color="auto"/>
            </w:tcBorders>
            <w:shd w:val="clear" w:color="auto" w:fill="auto"/>
            <w:vAlign w:val="center"/>
            <w:hideMark/>
          </w:tcPr>
          <w:p w14:paraId="736FAEC8" w14:textId="77777777" w:rsidR="005F4AFB" w:rsidRPr="00645CB8" w:rsidRDefault="005F4AFB" w:rsidP="00BE7DE3">
            <w:pPr>
              <w:ind w:left="-57" w:right="-57"/>
              <w:jc w:val="center"/>
              <w:rPr>
                <w:rFonts w:ascii="Candara" w:hAnsi="Candara"/>
              </w:rPr>
            </w:pPr>
          </w:p>
        </w:tc>
        <w:tc>
          <w:tcPr>
            <w:tcW w:w="784" w:type="dxa"/>
            <w:tcBorders>
              <w:top w:val="single" w:sz="8" w:space="0" w:color="auto"/>
            </w:tcBorders>
            <w:shd w:val="clear" w:color="auto" w:fill="auto"/>
            <w:vAlign w:val="center"/>
            <w:hideMark/>
          </w:tcPr>
          <w:p w14:paraId="1E912B90" w14:textId="77777777" w:rsidR="005F4AFB" w:rsidRPr="00645CB8" w:rsidRDefault="005F4AFB" w:rsidP="00BE7DE3">
            <w:pPr>
              <w:jc w:val="center"/>
              <w:rPr>
                <w:rFonts w:ascii="Candara" w:hAnsi="Candara"/>
                <w:sz w:val="16"/>
                <w:szCs w:val="16"/>
              </w:rPr>
            </w:pPr>
          </w:p>
        </w:tc>
        <w:tc>
          <w:tcPr>
            <w:tcW w:w="1418" w:type="dxa"/>
            <w:tcBorders>
              <w:top w:val="single" w:sz="4" w:space="0" w:color="auto"/>
            </w:tcBorders>
            <w:shd w:val="clear" w:color="auto" w:fill="auto"/>
            <w:vAlign w:val="center"/>
            <w:hideMark/>
          </w:tcPr>
          <w:p w14:paraId="4241055C" w14:textId="77777777" w:rsidR="005F4AFB" w:rsidRPr="00645CB8" w:rsidRDefault="005F4AFB" w:rsidP="00BE7DE3">
            <w:pPr>
              <w:ind w:left="-57" w:right="-57"/>
              <w:jc w:val="center"/>
              <w:rPr>
                <w:rFonts w:ascii="Candara" w:hAnsi="Candara"/>
                <w:sz w:val="16"/>
                <w:szCs w:val="16"/>
              </w:rPr>
            </w:pPr>
          </w:p>
        </w:tc>
        <w:tc>
          <w:tcPr>
            <w:tcW w:w="510" w:type="dxa"/>
            <w:tcBorders>
              <w:top w:val="single" w:sz="8" w:space="0" w:color="auto"/>
            </w:tcBorders>
            <w:shd w:val="clear" w:color="auto" w:fill="auto"/>
            <w:vAlign w:val="center"/>
            <w:hideMark/>
          </w:tcPr>
          <w:p w14:paraId="5377704A" w14:textId="77777777" w:rsidR="005F4AFB" w:rsidRPr="00645CB8" w:rsidRDefault="005F4AFB" w:rsidP="00BE7DE3">
            <w:pPr>
              <w:jc w:val="center"/>
              <w:rPr>
                <w:rFonts w:ascii="Candara" w:hAnsi="Candara"/>
                <w:sz w:val="16"/>
                <w:szCs w:val="16"/>
                <w:u w:val="single"/>
              </w:rPr>
            </w:pPr>
          </w:p>
        </w:tc>
        <w:tc>
          <w:tcPr>
            <w:tcW w:w="511" w:type="dxa"/>
            <w:tcBorders>
              <w:top w:val="single" w:sz="8" w:space="0" w:color="auto"/>
            </w:tcBorders>
            <w:shd w:val="clear" w:color="auto" w:fill="auto"/>
            <w:vAlign w:val="center"/>
          </w:tcPr>
          <w:p w14:paraId="281BA6DE" w14:textId="77777777" w:rsidR="005F4AFB" w:rsidRPr="00645CB8" w:rsidRDefault="005F4AFB" w:rsidP="00BE7DE3">
            <w:pPr>
              <w:jc w:val="center"/>
              <w:rPr>
                <w:rFonts w:ascii="Candara" w:hAnsi="Candara"/>
                <w:sz w:val="16"/>
                <w:szCs w:val="16"/>
                <w:u w:val="single"/>
              </w:rPr>
            </w:pPr>
          </w:p>
        </w:tc>
        <w:tc>
          <w:tcPr>
            <w:tcW w:w="511" w:type="dxa"/>
            <w:tcBorders>
              <w:top w:val="single" w:sz="8" w:space="0" w:color="auto"/>
            </w:tcBorders>
            <w:shd w:val="clear" w:color="auto" w:fill="auto"/>
            <w:vAlign w:val="center"/>
          </w:tcPr>
          <w:p w14:paraId="47DD6046" w14:textId="77777777" w:rsidR="005F4AFB" w:rsidRPr="00645CB8" w:rsidRDefault="005F4AFB" w:rsidP="00BE7DE3">
            <w:pPr>
              <w:jc w:val="center"/>
              <w:rPr>
                <w:rFonts w:ascii="Candara" w:hAnsi="Candara"/>
                <w:sz w:val="16"/>
                <w:szCs w:val="16"/>
              </w:rPr>
            </w:pPr>
          </w:p>
        </w:tc>
        <w:tc>
          <w:tcPr>
            <w:tcW w:w="511" w:type="dxa"/>
            <w:tcBorders>
              <w:top w:val="single" w:sz="8" w:space="0" w:color="auto"/>
            </w:tcBorders>
            <w:shd w:val="clear" w:color="auto" w:fill="auto"/>
            <w:vAlign w:val="center"/>
            <w:hideMark/>
          </w:tcPr>
          <w:p w14:paraId="12C33E2A" w14:textId="77777777" w:rsidR="005F4AFB" w:rsidRPr="00645CB8" w:rsidRDefault="005F4AFB" w:rsidP="00BE7DE3">
            <w:pPr>
              <w:jc w:val="center"/>
              <w:rPr>
                <w:rFonts w:ascii="Candara" w:hAnsi="Candara"/>
                <w:sz w:val="16"/>
                <w:szCs w:val="16"/>
              </w:rPr>
            </w:pPr>
          </w:p>
        </w:tc>
        <w:tc>
          <w:tcPr>
            <w:tcW w:w="510" w:type="dxa"/>
            <w:tcBorders>
              <w:top w:val="single" w:sz="8" w:space="0" w:color="auto"/>
            </w:tcBorders>
            <w:shd w:val="clear" w:color="auto" w:fill="auto"/>
            <w:vAlign w:val="center"/>
          </w:tcPr>
          <w:p w14:paraId="673497D7" w14:textId="77777777" w:rsidR="005F4AFB" w:rsidRPr="00645CB8" w:rsidRDefault="005F4AFB" w:rsidP="00BE7DE3">
            <w:pPr>
              <w:jc w:val="center"/>
              <w:rPr>
                <w:rFonts w:ascii="Candara" w:hAnsi="Candara"/>
                <w:sz w:val="16"/>
                <w:szCs w:val="16"/>
              </w:rPr>
            </w:pPr>
          </w:p>
        </w:tc>
        <w:tc>
          <w:tcPr>
            <w:tcW w:w="511" w:type="dxa"/>
            <w:tcBorders>
              <w:top w:val="single" w:sz="8" w:space="0" w:color="auto"/>
            </w:tcBorders>
            <w:shd w:val="clear" w:color="auto" w:fill="auto"/>
            <w:vAlign w:val="center"/>
          </w:tcPr>
          <w:p w14:paraId="67B1F0FD" w14:textId="77777777" w:rsidR="005F4AFB" w:rsidRPr="00645CB8" w:rsidRDefault="005F4AFB" w:rsidP="00BE7DE3">
            <w:pPr>
              <w:jc w:val="center"/>
              <w:rPr>
                <w:rFonts w:ascii="Candara" w:hAnsi="Candara"/>
                <w:sz w:val="16"/>
                <w:szCs w:val="16"/>
              </w:rPr>
            </w:pPr>
          </w:p>
        </w:tc>
        <w:tc>
          <w:tcPr>
            <w:tcW w:w="511" w:type="dxa"/>
            <w:tcBorders>
              <w:top w:val="single" w:sz="8" w:space="0" w:color="auto"/>
            </w:tcBorders>
            <w:shd w:val="clear" w:color="auto" w:fill="auto"/>
            <w:vAlign w:val="center"/>
            <w:hideMark/>
          </w:tcPr>
          <w:p w14:paraId="30770A9B" w14:textId="77777777" w:rsidR="005F4AFB" w:rsidRPr="00645CB8" w:rsidRDefault="005F4AFB" w:rsidP="00BE7DE3">
            <w:pPr>
              <w:jc w:val="center"/>
              <w:rPr>
                <w:rFonts w:ascii="Candara" w:hAnsi="Candara"/>
                <w:sz w:val="16"/>
                <w:szCs w:val="16"/>
              </w:rPr>
            </w:pPr>
          </w:p>
        </w:tc>
        <w:tc>
          <w:tcPr>
            <w:tcW w:w="511" w:type="dxa"/>
            <w:tcBorders>
              <w:top w:val="single" w:sz="8" w:space="0" w:color="auto"/>
            </w:tcBorders>
            <w:shd w:val="clear" w:color="auto" w:fill="auto"/>
            <w:vAlign w:val="center"/>
          </w:tcPr>
          <w:p w14:paraId="61DE96FA" w14:textId="77777777" w:rsidR="005F4AFB" w:rsidRPr="00645CB8" w:rsidRDefault="005F4AFB" w:rsidP="00BE7DE3">
            <w:pPr>
              <w:jc w:val="center"/>
              <w:rPr>
                <w:rFonts w:ascii="Candara" w:hAnsi="Candara"/>
                <w:sz w:val="16"/>
                <w:szCs w:val="16"/>
              </w:rPr>
            </w:pPr>
          </w:p>
        </w:tc>
        <w:tc>
          <w:tcPr>
            <w:tcW w:w="511" w:type="dxa"/>
            <w:tcBorders>
              <w:top w:val="single" w:sz="8" w:space="0" w:color="auto"/>
            </w:tcBorders>
            <w:shd w:val="clear" w:color="auto" w:fill="auto"/>
            <w:vAlign w:val="center"/>
          </w:tcPr>
          <w:p w14:paraId="3352D747" w14:textId="77777777" w:rsidR="005F4AFB" w:rsidRPr="00645CB8" w:rsidRDefault="005F4AFB" w:rsidP="00BE7DE3">
            <w:pPr>
              <w:jc w:val="center"/>
              <w:rPr>
                <w:rFonts w:ascii="Candara" w:hAnsi="Candara"/>
                <w:sz w:val="16"/>
                <w:szCs w:val="16"/>
              </w:rPr>
            </w:pPr>
          </w:p>
        </w:tc>
      </w:tr>
      <w:tr w:rsidR="005F4AFB" w:rsidRPr="00645CB8" w14:paraId="4E05159C" w14:textId="77777777" w:rsidTr="005F4AFB">
        <w:trPr>
          <w:cantSplit/>
          <w:trHeight w:val="504"/>
          <w:jc w:val="center"/>
        </w:trPr>
        <w:tc>
          <w:tcPr>
            <w:tcW w:w="3372" w:type="dxa"/>
            <w:shd w:val="clear" w:color="auto" w:fill="auto"/>
            <w:vAlign w:val="center"/>
            <w:hideMark/>
          </w:tcPr>
          <w:p w14:paraId="4B2425FE" w14:textId="77777777" w:rsidR="005F4AFB" w:rsidRPr="00645CB8" w:rsidRDefault="005F4AFB" w:rsidP="00BE7DE3">
            <w:pPr>
              <w:rPr>
                <w:rFonts w:ascii="Candara" w:hAnsi="Candara"/>
                <w:sz w:val="20"/>
                <w:szCs w:val="20"/>
              </w:rPr>
            </w:pPr>
          </w:p>
        </w:tc>
        <w:tc>
          <w:tcPr>
            <w:tcW w:w="490" w:type="dxa"/>
            <w:shd w:val="clear" w:color="auto" w:fill="auto"/>
            <w:vAlign w:val="center"/>
            <w:hideMark/>
          </w:tcPr>
          <w:p w14:paraId="44D25438" w14:textId="77777777" w:rsidR="005F4AFB" w:rsidRPr="00645CB8" w:rsidRDefault="005F4AFB" w:rsidP="00BE7DE3">
            <w:pPr>
              <w:jc w:val="center"/>
              <w:rPr>
                <w:rFonts w:ascii="Candara" w:hAnsi="Candara"/>
                <w:sz w:val="16"/>
                <w:szCs w:val="16"/>
              </w:rPr>
            </w:pPr>
          </w:p>
        </w:tc>
        <w:tc>
          <w:tcPr>
            <w:tcW w:w="490" w:type="dxa"/>
            <w:shd w:val="clear" w:color="auto" w:fill="auto"/>
            <w:vAlign w:val="center"/>
          </w:tcPr>
          <w:p w14:paraId="53F5C51B" w14:textId="77777777" w:rsidR="005F4AFB" w:rsidRPr="00645CB8" w:rsidRDefault="005F4AFB" w:rsidP="00BE7DE3">
            <w:pPr>
              <w:jc w:val="center"/>
              <w:rPr>
                <w:rFonts w:ascii="Candara" w:hAnsi="Candara"/>
                <w:sz w:val="16"/>
                <w:szCs w:val="16"/>
              </w:rPr>
            </w:pPr>
          </w:p>
        </w:tc>
        <w:tc>
          <w:tcPr>
            <w:tcW w:w="490" w:type="dxa"/>
            <w:shd w:val="clear" w:color="auto" w:fill="auto"/>
            <w:noWrap/>
            <w:tcFitText/>
            <w:vAlign w:val="center"/>
          </w:tcPr>
          <w:p w14:paraId="169771B5" w14:textId="77777777" w:rsidR="005F4AFB" w:rsidRPr="00645CB8" w:rsidRDefault="005F4AFB" w:rsidP="00BE7DE3">
            <w:pPr>
              <w:jc w:val="center"/>
              <w:rPr>
                <w:rFonts w:ascii="Candara" w:hAnsi="Candara"/>
                <w:sz w:val="16"/>
                <w:szCs w:val="16"/>
              </w:rPr>
            </w:pPr>
          </w:p>
        </w:tc>
        <w:tc>
          <w:tcPr>
            <w:tcW w:w="490" w:type="dxa"/>
            <w:shd w:val="clear" w:color="auto" w:fill="auto"/>
            <w:vAlign w:val="center"/>
            <w:hideMark/>
          </w:tcPr>
          <w:p w14:paraId="4AF1D883" w14:textId="77777777" w:rsidR="005F4AFB" w:rsidRPr="00645CB8" w:rsidRDefault="005F4AFB" w:rsidP="00BE7DE3">
            <w:pPr>
              <w:jc w:val="center"/>
              <w:rPr>
                <w:rFonts w:ascii="Candara" w:hAnsi="Candara"/>
                <w:sz w:val="16"/>
                <w:szCs w:val="16"/>
              </w:rPr>
            </w:pPr>
          </w:p>
        </w:tc>
        <w:tc>
          <w:tcPr>
            <w:tcW w:w="491" w:type="dxa"/>
            <w:shd w:val="clear" w:color="auto" w:fill="auto"/>
            <w:vAlign w:val="center"/>
          </w:tcPr>
          <w:p w14:paraId="3B0BF66D" w14:textId="77777777" w:rsidR="005F4AFB" w:rsidRPr="00645CB8" w:rsidRDefault="005F4AFB" w:rsidP="00BE7DE3">
            <w:pPr>
              <w:jc w:val="center"/>
              <w:rPr>
                <w:rFonts w:ascii="Candara" w:hAnsi="Candara"/>
                <w:sz w:val="16"/>
                <w:szCs w:val="16"/>
              </w:rPr>
            </w:pPr>
          </w:p>
        </w:tc>
        <w:tc>
          <w:tcPr>
            <w:tcW w:w="490" w:type="dxa"/>
            <w:shd w:val="clear" w:color="auto" w:fill="auto"/>
            <w:vAlign w:val="center"/>
          </w:tcPr>
          <w:p w14:paraId="54F98F75" w14:textId="77777777" w:rsidR="005F4AFB" w:rsidRPr="00645CB8" w:rsidRDefault="005F4AFB" w:rsidP="00BE7DE3">
            <w:pPr>
              <w:jc w:val="center"/>
              <w:rPr>
                <w:rFonts w:ascii="Candara" w:hAnsi="Candara"/>
                <w:sz w:val="16"/>
                <w:szCs w:val="16"/>
              </w:rPr>
            </w:pPr>
          </w:p>
        </w:tc>
        <w:tc>
          <w:tcPr>
            <w:tcW w:w="490" w:type="dxa"/>
            <w:shd w:val="clear" w:color="auto" w:fill="auto"/>
            <w:vAlign w:val="center"/>
            <w:hideMark/>
          </w:tcPr>
          <w:p w14:paraId="05016FDF" w14:textId="77777777" w:rsidR="005F4AFB" w:rsidRPr="00645CB8" w:rsidRDefault="005F4AFB" w:rsidP="00BE7DE3">
            <w:pPr>
              <w:jc w:val="center"/>
              <w:rPr>
                <w:rFonts w:ascii="Candara" w:hAnsi="Candara"/>
                <w:sz w:val="16"/>
                <w:szCs w:val="16"/>
              </w:rPr>
            </w:pPr>
          </w:p>
        </w:tc>
        <w:tc>
          <w:tcPr>
            <w:tcW w:w="490" w:type="dxa"/>
            <w:shd w:val="clear" w:color="auto" w:fill="auto"/>
            <w:vAlign w:val="center"/>
          </w:tcPr>
          <w:p w14:paraId="232D74DC" w14:textId="77777777" w:rsidR="005F4AFB" w:rsidRPr="00645CB8" w:rsidRDefault="005F4AFB" w:rsidP="00BE7DE3">
            <w:pPr>
              <w:jc w:val="center"/>
              <w:rPr>
                <w:rFonts w:ascii="Candara" w:hAnsi="Candara"/>
                <w:sz w:val="16"/>
                <w:szCs w:val="16"/>
              </w:rPr>
            </w:pPr>
          </w:p>
        </w:tc>
        <w:tc>
          <w:tcPr>
            <w:tcW w:w="491" w:type="dxa"/>
            <w:shd w:val="clear" w:color="auto" w:fill="auto"/>
            <w:vAlign w:val="center"/>
          </w:tcPr>
          <w:p w14:paraId="21E8F444" w14:textId="77777777" w:rsidR="005F4AFB" w:rsidRPr="00645CB8" w:rsidRDefault="005F4AFB" w:rsidP="00BE7DE3">
            <w:pPr>
              <w:jc w:val="center"/>
              <w:rPr>
                <w:rFonts w:ascii="Candara" w:hAnsi="Candara"/>
                <w:sz w:val="16"/>
                <w:szCs w:val="16"/>
              </w:rPr>
            </w:pPr>
          </w:p>
        </w:tc>
        <w:tc>
          <w:tcPr>
            <w:tcW w:w="783" w:type="dxa"/>
            <w:shd w:val="clear" w:color="auto" w:fill="auto"/>
            <w:vAlign w:val="center"/>
            <w:hideMark/>
          </w:tcPr>
          <w:p w14:paraId="00EF8E1A" w14:textId="77777777" w:rsidR="005F4AFB" w:rsidRPr="00645CB8" w:rsidRDefault="005F4AFB" w:rsidP="00BE7DE3">
            <w:pPr>
              <w:ind w:left="-57" w:right="-57"/>
              <w:jc w:val="center"/>
              <w:rPr>
                <w:rFonts w:ascii="Candara" w:hAnsi="Candara"/>
              </w:rPr>
            </w:pPr>
          </w:p>
        </w:tc>
        <w:tc>
          <w:tcPr>
            <w:tcW w:w="784" w:type="dxa"/>
            <w:shd w:val="clear" w:color="auto" w:fill="auto"/>
            <w:vAlign w:val="center"/>
            <w:hideMark/>
          </w:tcPr>
          <w:p w14:paraId="012B342C" w14:textId="77777777" w:rsidR="005F4AFB" w:rsidRPr="00645CB8" w:rsidRDefault="005F4AFB" w:rsidP="00BE7DE3">
            <w:pPr>
              <w:jc w:val="center"/>
              <w:rPr>
                <w:rFonts w:ascii="Candara" w:hAnsi="Candara"/>
                <w:sz w:val="16"/>
                <w:szCs w:val="16"/>
              </w:rPr>
            </w:pPr>
          </w:p>
        </w:tc>
        <w:tc>
          <w:tcPr>
            <w:tcW w:w="1418" w:type="dxa"/>
            <w:shd w:val="clear" w:color="auto" w:fill="auto"/>
            <w:vAlign w:val="center"/>
            <w:hideMark/>
          </w:tcPr>
          <w:p w14:paraId="717D1C5A" w14:textId="77777777" w:rsidR="005F4AFB" w:rsidRPr="00645CB8" w:rsidRDefault="005F4AFB" w:rsidP="00BE7DE3">
            <w:pPr>
              <w:ind w:left="-57" w:right="-57"/>
              <w:jc w:val="center"/>
              <w:rPr>
                <w:rFonts w:ascii="Candara" w:hAnsi="Candara"/>
                <w:sz w:val="16"/>
                <w:szCs w:val="16"/>
              </w:rPr>
            </w:pPr>
          </w:p>
        </w:tc>
        <w:tc>
          <w:tcPr>
            <w:tcW w:w="510" w:type="dxa"/>
            <w:shd w:val="clear" w:color="auto" w:fill="auto"/>
            <w:vAlign w:val="center"/>
            <w:hideMark/>
          </w:tcPr>
          <w:p w14:paraId="67B5A004" w14:textId="77777777" w:rsidR="005F4AFB" w:rsidRPr="00645CB8" w:rsidRDefault="005F4AFB" w:rsidP="00BE7DE3">
            <w:pPr>
              <w:jc w:val="center"/>
              <w:rPr>
                <w:rFonts w:ascii="Candara" w:hAnsi="Candara"/>
                <w:sz w:val="16"/>
                <w:szCs w:val="16"/>
                <w:u w:val="single"/>
              </w:rPr>
            </w:pPr>
          </w:p>
        </w:tc>
        <w:tc>
          <w:tcPr>
            <w:tcW w:w="511" w:type="dxa"/>
            <w:shd w:val="clear" w:color="auto" w:fill="auto"/>
            <w:vAlign w:val="center"/>
          </w:tcPr>
          <w:p w14:paraId="3DC89996" w14:textId="77777777" w:rsidR="005F4AFB" w:rsidRPr="00645CB8" w:rsidRDefault="005F4AFB" w:rsidP="00BE7DE3">
            <w:pPr>
              <w:jc w:val="center"/>
              <w:rPr>
                <w:rFonts w:ascii="Candara" w:hAnsi="Candara"/>
                <w:sz w:val="16"/>
                <w:szCs w:val="16"/>
                <w:u w:val="single"/>
              </w:rPr>
            </w:pPr>
          </w:p>
        </w:tc>
        <w:tc>
          <w:tcPr>
            <w:tcW w:w="511" w:type="dxa"/>
            <w:shd w:val="clear" w:color="auto" w:fill="auto"/>
            <w:vAlign w:val="center"/>
          </w:tcPr>
          <w:p w14:paraId="53B8EB0E" w14:textId="77777777" w:rsidR="005F4AFB" w:rsidRPr="00645CB8" w:rsidRDefault="005F4AFB" w:rsidP="00BE7DE3">
            <w:pPr>
              <w:jc w:val="center"/>
              <w:rPr>
                <w:rFonts w:ascii="Candara" w:hAnsi="Candara"/>
                <w:sz w:val="16"/>
                <w:szCs w:val="16"/>
              </w:rPr>
            </w:pPr>
          </w:p>
        </w:tc>
        <w:tc>
          <w:tcPr>
            <w:tcW w:w="511" w:type="dxa"/>
            <w:shd w:val="clear" w:color="auto" w:fill="auto"/>
            <w:vAlign w:val="center"/>
            <w:hideMark/>
          </w:tcPr>
          <w:p w14:paraId="781E5093" w14:textId="77777777" w:rsidR="005F4AFB" w:rsidRPr="00645CB8" w:rsidRDefault="005F4AFB" w:rsidP="00BE7DE3">
            <w:pPr>
              <w:jc w:val="center"/>
              <w:rPr>
                <w:rFonts w:ascii="Candara" w:hAnsi="Candara"/>
                <w:sz w:val="16"/>
                <w:szCs w:val="16"/>
              </w:rPr>
            </w:pPr>
          </w:p>
        </w:tc>
        <w:tc>
          <w:tcPr>
            <w:tcW w:w="510" w:type="dxa"/>
            <w:shd w:val="clear" w:color="auto" w:fill="auto"/>
            <w:vAlign w:val="center"/>
          </w:tcPr>
          <w:p w14:paraId="3E060519" w14:textId="77777777" w:rsidR="005F4AFB" w:rsidRPr="00645CB8" w:rsidRDefault="005F4AFB" w:rsidP="00BE7DE3">
            <w:pPr>
              <w:jc w:val="center"/>
              <w:rPr>
                <w:rFonts w:ascii="Candara" w:hAnsi="Candara"/>
                <w:sz w:val="16"/>
                <w:szCs w:val="16"/>
              </w:rPr>
            </w:pPr>
          </w:p>
        </w:tc>
        <w:tc>
          <w:tcPr>
            <w:tcW w:w="511" w:type="dxa"/>
            <w:shd w:val="clear" w:color="auto" w:fill="auto"/>
            <w:vAlign w:val="center"/>
          </w:tcPr>
          <w:p w14:paraId="07FE66ED" w14:textId="77777777" w:rsidR="005F4AFB" w:rsidRPr="00645CB8" w:rsidRDefault="005F4AFB" w:rsidP="00BE7DE3">
            <w:pPr>
              <w:jc w:val="center"/>
              <w:rPr>
                <w:rFonts w:ascii="Candara" w:hAnsi="Candara"/>
                <w:sz w:val="16"/>
                <w:szCs w:val="16"/>
              </w:rPr>
            </w:pPr>
          </w:p>
        </w:tc>
        <w:tc>
          <w:tcPr>
            <w:tcW w:w="511" w:type="dxa"/>
            <w:shd w:val="clear" w:color="auto" w:fill="auto"/>
            <w:vAlign w:val="center"/>
            <w:hideMark/>
          </w:tcPr>
          <w:p w14:paraId="45BF5994" w14:textId="77777777" w:rsidR="005F4AFB" w:rsidRPr="00645CB8" w:rsidRDefault="005F4AFB" w:rsidP="00BE7DE3">
            <w:pPr>
              <w:jc w:val="center"/>
              <w:rPr>
                <w:rFonts w:ascii="Candara" w:hAnsi="Candara"/>
                <w:sz w:val="16"/>
                <w:szCs w:val="16"/>
              </w:rPr>
            </w:pPr>
          </w:p>
        </w:tc>
        <w:tc>
          <w:tcPr>
            <w:tcW w:w="511" w:type="dxa"/>
            <w:shd w:val="clear" w:color="auto" w:fill="auto"/>
            <w:vAlign w:val="center"/>
          </w:tcPr>
          <w:p w14:paraId="58DC678B" w14:textId="77777777" w:rsidR="005F4AFB" w:rsidRPr="00645CB8" w:rsidRDefault="005F4AFB" w:rsidP="00BE7DE3">
            <w:pPr>
              <w:jc w:val="center"/>
              <w:rPr>
                <w:rFonts w:ascii="Candara" w:hAnsi="Candara"/>
                <w:sz w:val="16"/>
                <w:szCs w:val="16"/>
              </w:rPr>
            </w:pPr>
          </w:p>
        </w:tc>
        <w:tc>
          <w:tcPr>
            <w:tcW w:w="511" w:type="dxa"/>
            <w:shd w:val="clear" w:color="auto" w:fill="auto"/>
            <w:vAlign w:val="center"/>
          </w:tcPr>
          <w:p w14:paraId="1A7D251A" w14:textId="77777777" w:rsidR="005F4AFB" w:rsidRPr="00645CB8" w:rsidRDefault="005F4AFB" w:rsidP="00BE7DE3">
            <w:pPr>
              <w:jc w:val="center"/>
              <w:rPr>
                <w:rFonts w:ascii="Candara" w:hAnsi="Candara"/>
                <w:sz w:val="16"/>
                <w:szCs w:val="16"/>
              </w:rPr>
            </w:pPr>
          </w:p>
        </w:tc>
      </w:tr>
      <w:tr w:rsidR="005F4AFB" w:rsidRPr="00645CB8" w14:paraId="4DF731C5" w14:textId="77777777" w:rsidTr="00A02094">
        <w:trPr>
          <w:cantSplit/>
          <w:trHeight w:val="504"/>
          <w:jc w:val="center"/>
        </w:trPr>
        <w:tc>
          <w:tcPr>
            <w:tcW w:w="3372" w:type="dxa"/>
            <w:tcBorders>
              <w:top w:val="single" w:sz="8" w:space="0" w:color="auto"/>
              <w:left w:val="double" w:sz="4" w:space="0" w:color="auto"/>
              <w:bottom w:val="single" w:sz="8" w:space="0" w:color="auto"/>
              <w:right w:val="double" w:sz="4" w:space="0" w:color="auto"/>
            </w:tcBorders>
            <w:shd w:val="clear" w:color="auto" w:fill="D9D9D9"/>
            <w:vAlign w:val="center"/>
            <w:hideMark/>
          </w:tcPr>
          <w:p w14:paraId="341AE03C" w14:textId="77777777" w:rsidR="005F4AFB" w:rsidRPr="00645CB8" w:rsidRDefault="005F4AFB" w:rsidP="00A02094">
            <w:pPr>
              <w:rPr>
                <w:rFonts w:ascii="Candara" w:hAnsi="Candara"/>
                <w:b/>
                <w:bCs/>
                <w:sz w:val="20"/>
                <w:szCs w:val="20"/>
              </w:rPr>
            </w:pPr>
            <w:r w:rsidRPr="00645CB8">
              <w:rPr>
                <w:rFonts w:ascii="Candara" w:hAnsi="Candara" w:cs="Times New Roman"/>
                <w:b/>
                <w:bCs/>
                <w:sz w:val="20"/>
                <w:szCs w:val="20"/>
              </w:rPr>
              <w:lastRenderedPageBreak/>
              <w:t>2 Knowledge</w:t>
            </w:r>
          </w:p>
        </w:tc>
        <w:tc>
          <w:tcPr>
            <w:tcW w:w="1470"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06191A1E" w14:textId="77777777" w:rsidR="005F4AFB" w:rsidRPr="00645CB8" w:rsidRDefault="005F4AFB" w:rsidP="00A02094">
            <w:pPr>
              <w:jc w:val="center"/>
              <w:rPr>
                <w:rFonts w:ascii="Candara" w:hAnsi="Candara"/>
                <w:sz w:val="20"/>
                <w:szCs w:val="20"/>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0C0BACD8" w14:textId="77777777" w:rsidR="005F4AFB" w:rsidRPr="00645CB8" w:rsidRDefault="005F4AFB" w:rsidP="00A02094">
            <w:pPr>
              <w:jc w:val="center"/>
              <w:rPr>
                <w:rFonts w:ascii="Candara" w:hAnsi="Candara"/>
                <w:sz w:val="20"/>
                <w:szCs w:val="20"/>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36F299EF" w14:textId="77777777" w:rsidR="005F4AFB" w:rsidRPr="00645CB8" w:rsidRDefault="005F4AFB" w:rsidP="00A02094">
            <w:pPr>
              <w:jc w:val="center"/>
              <w:rPr>
                <w:rFonts w:ascii="Candara" w:hAnsi="Candara"/>
                <w:sz w:val="20"/>
                <w:szCs w:val="20"/>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140839E6" w14:textId="77777777" w:rsidR="005F4AFB" w:rsidRPr="00645CB8" w:rsidRDefault="005F4AFB" w:rsidP="00A02094">
            <w:pPr>
              <w:ind w:left="-57" w:right="-57"/>
              <w:jc w:val="center"/>
              <w:rPr>
                <w:rFonts w:ascii="Candara" w:hAnsi="Candara"/>
                <w:sz w:val="20"/>
                <w:szCs w:val="20"/>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1AA1D864" w14:textId="77777777" w:rsidR="005F4AFB" w:rsidRPr="00645CB8" w:rsidRDefault="005F4AFB" w:rsidP="00A02094">
            <w:pPr>
              <w:jc w:val="center"/>
              <w:rPr>
                <w:rFonts w:ascii="Candara" w:hAnsi="Candara"/>
                <w:sz w:val="20"/>
                <w:szCs w:val="20"/>
              </w:rPr>
            </w:pPr>
          </w:p>
        </w:tc>
      </w:tr>
      <w:tr w:rsidR="005F4AFB" w:rsidRPr="00645CB8" w14:paraId="68A3DA13" w14:textId="77777777" w:rsidTr="00A02094">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1F3D2A4F" w14:textId="77777777" w:rsidR="005F4AFB" w:rsidRPr="00645CB8" w:rsidRDefault="005F4AFB" w:rsidP="00A02094">
            <w:pPr>
              <w:rPr>
                <w:rFonts w:ascii="Candara" w:hAnsi="Candara"/>
                <w:b/>
                <w:bCs/>
              </w:rPr>
            </w:pPr>
            <w:r w:rsidRPr="00645CB8">
              <w:rPr>
                <w:rFonts w:ascii="Candara" w:hAnsi="Candara" w:cs="Times New Roman"/>
                <w:b/>
                <w:bCs/>
                <w:sz w:val="20"/>
                <w:szCs w:val="20"/>
              </w:rPr>
              <w:t>2.1Knowledge to be acquired</w:t>
            </w:r>
          </w:p>
        </w:tc>
        <w:tc>
          <w:tcPr>
            <w:tcW w:w="1470"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088CE714" w14:textId="77777777" w:rsidR="005F4AFB" w:rsidRPr="00645CB8" w:rsidRDefault="005F4AFB" w:rsidP="00A02094">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20899D98" w14:textId="77777777" w:rsidR="005F4AFB" w:rsidRPr="00645CB8" w:rsidRDefault="005F4AFB" w:rsidP="00A02094">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5A6F93F4" w14:textId="77777777" w:rsidR="005F4AFB" w:rsidRPr="00645CB8" w:rsidRDefault="005F4AFB" w:rsidP="00A02094">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058BD947" w14:textId="77777777" w:rsidR="005F4AFB" w:rsidRPr="00645CB8" w:rsidRDefault="005F4AFB" w:rsidP="00A02094">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611B1FE7" w14:textId="77777777" w:rsidR="005F4AFB" w:rsidRPr="00645CB8" w:rsidRDefault="005F4AFB" w:rsidP="00A02094">
            <w:pPr>
              <w:jc w:val="center"/>
              <w:rPr>
                <w:rFonts w:ascii="Candara" w:hAnsi="Candara"/>
                <w:sz w:val="16"/>
                <w:szCs w:val="16"/>
              </w:rPr>
            </w:pPr>
          </w:p>
        </w:tc>
      </w:tr>
      <w:tr w:rsidR="00F21AE7" w:rsidRPr="00645CB8" w14:paraId="64A9D425"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70F20016" w14:textId="77777777" w:rsidR="00866E13" w:rsidRPr="00645CB8" w:rsidRDefault="00866E13" w:rsidP="00BE7DE3">
            <w:pPr>
              <w:rPr>
                <w:rFonts w:ascii="Candara" w:hAnsi="Candara"/>
                <w:sz w:val="20"/>
                <w:szCs w:val="20"/>
                <w:cs/>
                <w:lang w:bidi="th-TH"/>
              </w:rPr>
            </w:pPr>
            <w:r w:rsidRPr="00645CB8">
              <w:rPr>
                <w:rFonts w:ascii="Candara" w:hAnsi="Candara"/>
                <w:sz w:val="20"/>
                <w:szCs w:val="20"/>
              </w:rPr>
              <w:t>(2)Achieve competence and fluency in listening and speaking skills in English/Thai</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0EFA4F7F"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33C86639"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2A065D31"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hideMark/>
          </w:tcPr>
          <w:p w14:paraId="5131FB63"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0585F5F6"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7F398E8B"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5E1E62D4"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4EC2546D"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102DCBA4"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hideMark/>
          </w:tcPr>
          <w:p w14:paraId="47EA1796" w14:textId="77777777" w:rsidR="00866E13" w:rsidRPr="00645CB8" w:rsidRDefault="00866E13" w:rsidP="00BE7DE3">
            <w:pPr>
              <w:jc w:val="center"/>
            </w:pPr>
            <w:r w:rsidRPr="00645CB8">
              <w:rPr>
                <w:rFonts w:ascii="Wingdings" w:eastAsia="Wingdings" w:hAnsi="Wingdings" w:cs="Wingdings"/>
              </w:rPr>
              <w:t>l</w:t>
            </w:r>
          </w:p>
        </w:tc>
        <w:tc>
          <w:tcPr>
            <w:tcW w:w="784" w:type="dxa"/>
            <w:tcBorders>
              <w:top w:val="single" w:sz="8" w:space="0" w:color="auto"/>
              <w:left w:val="nil"/>
              <w:bottom w:val="single" w:sz="8" w:space="0" w:color="auto"/>
              <w:right w:val="single" w:sz="8" w:space="0" w:color="auto"/>
            </w:tcBorders>
            <w:shd w:val="clear" w:color="auto" w:fill="EEECE1"/>
            <w:vAlign w:val="center"/>
            <w:hideMark/>
          </w:tcPr>
          <w:p w14:paraId="7A97BA7E" w14:textId="77777777" w:rsidR="00866E13" w:rsidRPr="00645CB8" w:rsidRDefault="00866E13" w:rsidP="00BE7DE3">
            <w:pPr>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vAlign w:val="center"/>
            <w:hideMark/>
          </w:tcPr>
          <w:p w14:paraId="29DA6E48"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3BC59965"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269A9E58"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14B969F7"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hideMark/>
          </w:tcPr>
          <w:p w14:paraId="2822F3F6"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5FF5E5EE"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7782B2D3"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hideMark/>
          </w:tcPr>
          <w:p w14:paraId="6C1340E9"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39AE1904"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6702775B" w14:textId="77777777" w:rsidR="00866E13" w:rsidRPr="00645CB8" w:rsidRDefault="00866E13" w:rsidP="00BE7DE3">
            <w:pPr>
              <w:jc w:val="center"/>
              <w:rPr>
                <w:rFonts w:ascii="Candara" w:hAnsi="Candara"/>
                <w:sz w:val="16"/>
                <w:szCs w:val="16"/>
              </w:rPr>
            </w:pPr>
          </w:p>
        </w:tc>
      </w:tr>
    </w:tbl>
    <w:p w14:paraId="623C7378" w14:textId="77777777" w:rsidR="005F4AFB" w:rsidRPr="00645CB8" w:rsidRDefault="005F4AFB">
      <w:pPr>
        <w:rPr>
          <w:lang w:bidi="th-TH"/>
        </w:rPr>
      </w:pPr>
    </w:p>
    <w:p w14:paraId="4426AF3D" w14:textId="77777777" w:rsidR="005F4AFB" w:rsidRPr="00645CB8" w:rsidRDefault="005F4AFB">
      <w:pPr>
        <w:rPr>
          <w:lang w:bidi="th-TH"/>
        </w:rPr>
      </w:pPr>
    </w:p>
    <w:p w14:paraId="1B1D9F8A" w14:textId="77777777" w:rsidR="00BC1114" w:rsidRPr="00645CB8" w:rsidRDefault="00BC1114">
      <w:pPr>
        <w:rPr>
          <w:lang w:bidi="th-TH"/>
        </w:rPr>
      </w:pPr>
    </w:p>
    <w:p w14:paraId="5A7E2595" w14:textId="77777777" w:rsidR="00BC1114" w:rsidRPr="00645CB8" w:rsidRDefault="00BC1114">
      <w:pPr>
        <w:rPr>
          <w:lang w:bidi="th-TH"/>
        </w:rPr>
      </w:pPr>
    </w:p>
    <w:tbl>
      <w:tblPr>
        <w:tblW w:w="15366" w:type="dxa"/>
        <w:jc w:val="center"/>
        <w:tblLayout w:type="fixed"/>
        <w:tblLook w:val="04A0" w:firstRow="1" w:lastRow="0" w:firstColumn="1" w:lastColumn="0" w:noHBand="0" w:noVBand="1"/>
      </w:tblPr>
      <w:tblGrid>
        <w:gridCol w:w="3372"/>
        <w:gridCol w:w="490"/>
        <w:gridCol w:w="490"/>
        <w:gridCol w:w="490"/>
        <w:gridCol w:w="490"/>
        <w:gridCol w:w="491"/>
        <w:gridCol w:w="490"/>
        <w:gridCol w:w="490"/>
        <w:gridCol w:w="490"/>
        <w:gridCol w:w="491"/>
        <w:gridCol w:w="783"/>
        <w:gridCol w:w="784"/>
        <w:gridCol w:w="1418"/>
        <w:gridCol w:w="510"/>
        <w:gridCol w:w="511"/>
        <w:gridCol w:w="511"/>
        <w:gridCol w:w="511"/>
        <w:gridCol w:w="510"/>
        <w:gridCol w:w="511"/>
        <w:gridCol w:w="511"/>
        <w:gridCol w:w="511"/>
        <w:gridCol w:w="511"/>
      </w:tblGrid>
      <w:tr w:rsidR="00BC1114" w:rsidRPr="00645CB8" w14:paraId="79DDD7EF" w14:textId="77777777" w:rsidTr="00A02094">
        <w:trPr>
          <w:trHeight w:val="345"/>
          <w:jc w:val="center"/>
        </w:trPr>
        <w:tc>
          <w:tcPr>
            <w:tcW w:w="15366" w:type="dxa"/>
            <w:gridSpan w:val="22"/>
            <w:tcBorders>
              <w:top w:val="single" w:sz="8" w:space="0" w:color="auto"/>
              <w:left w:val="double" w:sz="4" w:space="0" w:color="auto"/>
              <w:bottom w:val="nil"/>
              <w:right w:val="double" w:sz="4" w:space="0" w:color="auto"/>
            </w:tcBorders>
            <w:shd w:val="clear" w:color="auto" w:fill="auto"/>
            <w:noWrap/>
            <w:vAlign w:val="center"/>
            <w:hideMark/>
          </w:tcPr>
          <w:p w14:paraId="3474A4AA" w14:textId="77777777" w:rsidR="00BC1114" w:rsidRPr="00645CB8" w:rsidRDefault="00BC1114" w:rsidP="00A02094">
            <w:pPr>
              <w:jc w:val="center"/>
              <w:rPr>
                <w:rFonts w:ascii="Candara" w:hAnsi="Candara"/>
                <w:b/>
                <w:bCs/>
              </w:rPr>
            </w:pPr>
            <w:r w:rsidRPr="00645CB8">
              <w:rPr>
                <w:rFonts w:ascii="Candara" w:hAnsi="Candara"/>
                <w:b/>
                <w:bCs/>
              </w:rPr>
              <w:lastRenderedPageBreak/>
              <w:t xml:space="preserve">Alignments of Domains of Learning outcomes in TQF 2 with AU Identities and Desired  Outcomes of Education </w:t>
            </w:r>
          </w:p>
        </w:tc>
      </w:tr>
      <w:tr w:rsidR="00BC1114" w:rsidRPr="00645CB8" w14:paraId="27DACD26" w14:textId="77777777" w:rsidTr="00A02094">
        <w:trPr>
          <w:trHeight w:val="467"/>
          <w:jc w:val="center"/>
        </w:trPr>
        <w:tc>
          <w:tcPr>
            <w:tcW w:w="3372" w:type="dxa"/>
            <w:vMerge w:val="restart"/>
            <w:tcBorders>
              <w:top w:val="single" w:sz="8" w:space="0" w:color="auto"/>
              <w:left w:val="double" w:sz="4" w:space="0" w:color="auto"/>
              <w:right w:val="single" w:sz="8" w:space="0" w:color="auto"/>
            </w:tcBorders>
            <w:shd w:val="clear" w:color="auto" w:fill="D9D9D9"/>
            <w:vAlign w:val="center"/>
            <w:hideMark/>
          </w:tcPr>
          <w:p w14:paraId="4EB1E548" w14:textId="77777777" w:rsidR="00BC1114" w:rsidRPr="00645CB8" w:rsidRDefault="00000000" w:rsidP="00A02094">
            <w:pPr>
              <w:jc w:val="center"/>
              <w:rPr>
                <w:rFonts w:ascii="Candara" w:hAnsi="Candara"/>
                <w:b/>
                <w:bCs/>
              </w:rPr>
            </w:pPr>
            <w:r>
              <w:rPr>
                <w:rFonts w:ascii="Candara" w:hAnsi="Candara"/>
                <w:b/>
                <w:bCs/>
                <w:noProof/>
                <w:lang w:bidi="th-TH"/>
              </w:rPr>
              <w:pict w14:anchorId="3C950147">
                <v:shape id="Straight Arrow Connector 106" o:spid="_x0000_s2087" type="#_x0000_t32" style="position:absolute;left:0;text-align:left;margin-left:-2.65pt;margin-top:.6pt;width:166.2pt;height:187.6pt;flip:y;z-index:2516940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"/>
              </w:pict>
            </w:r>
          </w:p>
          <w:p w14:paraId="19B5E5EF" w14:textId="77777777" w:rsidR="00BC1114" w:rsidRPr="00645CB8" w:rsidRDefault="00BC1114" w:rsidP="00A02094">
            <w:pPr>
              <w:rPr>
                <w:rFonts w:ascii="Candara" w:hAnsi="Candara"/>
                <w:b/>
                <w:bCs/>
              </w:rPr>
            </w:pPr>
          </w:p>
          <w:p w14:paraId="7242AF14" w14:textId="77777777" w:rsidR="00BC1114" w:rsidRPr="00645CB8" w:rsidRDefault="00000000" w:rsidP="00A02094">
            <w:pPr>
              <w:rPr>
                <w:rFonts w:ascii="Candara" w:hAnsi="Candara"/>
                <w:b/>
                <w:bCs/>
              </w:rPr>
            </w:pPr>
            <w:r>
              <w:rPr>
                <w:rFonts w:ascii="Candara" w:hAnsi="Candara"/>
                <w:b/>
                <w:bCs/>
                <w:noProof/>
                <w:lang w:bidi="th-TH"/>
              </w:rPr>
              <w:pict w14:anchorId="3B5EDAC8">
                <v:rect id="Rectangle 107" o:spid="_x0000_s2088" style="position:absolute;margin-left:-2.8pt;margin-top:8.95pt;width:106.15pt;height:26.75pt;z-index:25169510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" filled="f" stroked="f">
                  <v:textbox style="mso-fit-shape-to-text:t">
                    <w:txbxContent>
                      <w:p w14:paraId="7B6B04BA" w14:textId="77777777" w:rsidR="00A02094" w:rsidRPr="00B60D12" w:rsidRDefault="00A02094" w:rsidP="00BC1114">
                        <w:pPr>
                          <w:jc w:val="center"/>
                          <w:rPr>
                            <w:rFonts w:ascii="Candara" w:hAnsi="Candara"/>
                            <w:b/>
                            <w:bCs/>
                            <w:sz w:val="32"/>
                            <w:szCs w:val="32"/>
                          </w:rPr>
                        </w:pPr>
                        <w:r w:rsidRPr="00B60D12">
                          <w:rPr>
                            <w:rFonts w:ascii="Candara" w:hAnsi="Candara"/>
                            <w:b/>
                            <w:bCs/>
                            <w:sz w:val="32"/>
                            <w:szCs w:val="32"/>
                          </w:rPr>
                          <w:t>AU Identities</w:t>
                        </w:r>
                      </w:p>
                    </w:txbxContent>
                  </v:textbox>
                </v:rect>
              </w:pict>
            </w:r>
          </w:p>
          <w:p w14:paraId="03438762" w14:textId="77777777" w:rsidR="00BC1114" w:rsidRPr="00645CB8" w:rsidRDefault="00000000" w:rsidP="00A02094">
            <w:pPr>
              <w:rPr>
                <w:rFonts w:ascii="Candara" w:hAnsi="Candara"/>
                <w:b/>
                <w:bCs/>
              </w:rPr>
            </w:pPr>
            <w:r>
              <w:rPr>
                <w:rFonts w:ascii="Candara" w:hAnsi="Candara"/>
                <w:b/>
                <w:bCs/>
                <w:noProof/>
                <w:lang w:bidi="th-TH"/>
              </w:rPr>
              <w:pict w14:anchorId="40FC0A44">
                <v:rect id="Rectangle 108" o:spid="_x0000_s2089" style="position:absolute;margin-left:57.45pt;margin-top:58.45pt;width:106.15pt;height:65.8pt;z-index:25169612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" filled="f" stroked="f">
                  <v:textbox style="mso-fit-shape-to-text:t">
                    <w:txbxContent>
                      <w:p w14:paraId="6E936A9F" w14:textId="77777777" w:rsidR="00A02094" w:rsidRPr="00B60D12" w:rsidRDefault="00A02094" w:rsidP="00BC1114">
                        <w:pPr>
                          <w:jc w:val="center"/>
                          <w:rPr>
                            <w:rFonts w:ascii="Candara" w:hAnsi="Candara"/>
                            <w:b/>
                            <w:bCs/>
                            <w:sz w:val="32"/>
                            <w:szCs w:val="32"/>
                          </w:rPr>
                        </w:pPr>
                        <w:r w:rsidRPr="00B60D12">
                          <w:rPr>
                            <w:rFonts w:ascii="Candara" w:hAnsi="Candara"/>
                            <w:b/>
                            <w:bCs/>
                            <w:sz w:val="32"/>
                            <w:szCs w:val="32"/>
                          </w:rPr>
                          <w:t>Desired Outcomes of</w:t>
                        </w:r>
                      </w:p>
                      <w:p w14:paraId="286E5A3D" w14:textId="77777777" w:rsidR="00A02094" w:rsidRPr="00B60D12" w:rsidRDefault="00A02094" w:rsidP="00BC1114">
                        <w:pPr>
                          <w:jc w:val="center"/>
                          <w:rPr>
                            <w:b/>
                            <w:bCs/>
                            <w:sz w:val="32"/>
                            <w:szCs w:val="32"/>
                          </w:rPr>
                        </w:pPr>
                        <w:r w:rsidRPr="00B60D12">
                          <w:rPr>
                            <w:rFonts w:ascii="Candara" w:hAnsi="Candara"/>
                            <w:b/>
                            <w:bCs/>
                            <w:sz w:val="32"/>
                            <w:szCs w:val="32"/>
                          </w:rPr>
                          <w:t>Education</w:t>
                        </w:r>
                      </w:p>
                    </w:txbxContent>
                  </v:textbox>
                </v:rect>
              </w:pict>
            </w:r>
          </w:p>
        </w:tc>
        <w:tc>
          <w:tcPr>
            <w:tcW w:w="11994" w:type="dxa"/>
            <w:gridSpan w:val="21"/>
            <w:tcBorders>
              <w:top w:val="single" w:sz="8" w:space="0" w:color="auto"/>
              <w:left w:val="nil"/>
              <w:right w:val="double" w:sz="4" w:space="0" w:color="auto"/>
            </w:tcBorders>
            <w:shd w:val="clear" w:color="auto" w:fill="FBD4B4"/>
            <w:noWrap/>
            <w:vAlign w:val="bottom"/>
            <w:hideMark/>
          </w:tcPr>
          <w:p w14:paraId="50AD6A7B" w14:textId="77777777" w:rsidR="00BC1114" w:rsidRPr="00645CB8" w:rsidRDefault="00BC1114" w:rsidP="00A02094">
            <w:pPr>
              <w:jc w:val="center"/>
              <w:rPr>
                <w:rFonts w:ascii="Candara" w:hAnsi="Candara"/>
                <w:b/>
                <w:bCs/>
              </w:rPr>
            </w:pPr>
            <w:r w:rsidRPr="00645CB8">
              <w:rPr>
                <w:rFonts w:ascii="Candara" w:hAnsi="Candara"/>
                <w:b/>
                <w:bCs/>
              </w:rPr>
              <w:t xml:space="preserve">AU Identities and Desired  Outcomes of Education </w:t>
            </w:r>
          </w:p>
        </w:tc>
      </w:tr>
      <w:tr w:rsidR="00BC1114" w:rsidRPr="00645CB8" w14:paraId="759B06E1" w14:textId="77777777" w:rsidTr="00A02094">
        <w:trPr>
          <w:trHeight w:val="330"/>
          <w:jc w:val="center"/>
        </w:trPr>
        <w:tc>
          <w:tcPr>
            <w:tcW w:w="3372" w:type="dxa"/>
            <w:vMerge/>
            <w:tcBorders>
              <w:left w:val="double" w:sz="4" w:space="0" w:color="auto"/>
              <w:right w:val="single" w:sz="8" w:space="0" w:color="auto"/>
            </w:tcBorders>
            <w:shd w:val="clear" w:color="auto" w:fill="D9D9D9"/>
            <w:vAlign w:val="center"/>
            <w:hideMark/>
          </w:tcPr>
          <w:p w14:paraId="0FFCFAD5" w14:textId="77777777" w:rsidR="00BC1114" w:rsidRPr="00645CB8" w:rsidRDefault="00BC1114" w:rsidP="00A02094">
            <w:pPr>
              <w:rPr>
                <w:rFonts w:ascii="Candara" w:hAnsi="Candara"/>
                <w:b/>
                <w:bCs/>
              </w:rPr>
            </w:pPr>
          </w:p>
        </w:tc>
        <w:tc>
          <w:tcPr>
            <w:tcW w:w="4412" w:type="dxa"/>
            <w:gridSpan w:val="9"/>
            <w:tcBorders>
              <w:top w:val="single" w:sz="4" w:space="0" w:color="auto"/>
              <w:left w:val="single" w:sz="8" w:space="0" w:color="auto"/>
              <w:bottom w:val="nil"/>
              <w:right w:val="double" w:sz="4" w:space="0" w:color="auto"/>
            </w:tcBorders>
            <w:shd w:val="clear" w:color="000000" w:fill="BFBFBF"/>
            <w:noWrap/>
            <w:vAlign w:val="center"/>
            <w:hideMark/>
          </w:tcPr>
          <w:p w14:paraId="772F708D" w14:textId="77777777" w:rsidR="00BC1114" w:rsidRPr="00645CB8" w:rsidRDefault="00BC1114" w:rsidP="00A02094">
            <w:pPr>
              <w:jc w:val="center"/>
              <w:rPr>
                <w:rFonts w:ascii="Candara" w:hAnsi="Candara"/>
                <w:b/>
                <w:bCs/>
                <w:sz w:val="20"/>
                <w:szCs w:val="20"/>
              </w:rPr>
            </w:pPr>
            <w:r w:rsidRPr="00645CB8">
              <w:rPr>
                <w:rFonts w:ascii="Candara" w:hAnsi="Candara"/>
                <w:b/>
                <w:bCs/>
                <w:sz w:val="20"/>
                <w:szCs w:val="20"/>
              </w:rPr>
              <w:t>Ethics</w:t>
            </w:r>
          </w:p>
        </w:tc>
        <w:tc>
          <w:tcPr>
            <w:tcW w:w="2985" w:type="dxa"/>
            <w:gridSpan w:val="3"/>
            <w:tcBorders>
              <w:top w:val="single" w:sz="4" w:space="0" w:color="auto"/>
              <w:left w:val="double" w:sz="4" w:space="0" w:color="auto"/>
              <w:bottom w:val="nil"/>
              <w:right w:val="double" w:sz="4" w:space="0" w:color="auto"/>
            </w:tcBorders>
            <w:shd w:val="clear" w:color="000000" w:fill="BFBFBF"/>
            <w:noWrap/>
            <w:vAlign w:val="center"/>
            <w:hideMark/>
          </w:tcPr>
          <w:p w14:paraId="71FDD3BF" w14:textId="77777777" w:rsidR="00BC1114" w:rsidRPr="00645CB8" w:rsidRDefault="00BC1114" w:rsidP="00A02094">
            <w:pPr>
              <w:jc w:val="center"/>
              <w:rPr>
                <w:rFonts w:ascii="Candara" w:hAnsi="Candara"/>
                <w:b/>
                <w:bCs/>
                <w:sz w:val="20"/>
                <w:szCs w:val="20"/>
              </w:rPr>
            </w:pPr>
            <w:r w:rsidRPr="00645CB8">
              <w:rPr>
                <w:rFonts w:ascii="Candara" w:hAnsi="Candara"/>
                <w:b/>
                <w:bCs/>
                <w:sz w:val="20"/>
                <w:szCs w:val="20"/>
              </w:rPr>
              <w:t>English Proficiency</w:t>
            </w:r>
          </w:p>
        </w:tc>
        <w:tc>
          <w:tcPr>
            <w:tcW w:w="4597" w:type="dxa"/>
            <w:gridSpan w:val="9"/>
            <w:tcBorders>
              <w:top w:val="single" w:sz="4" w:space="0" w:color="auto"/>
              <w:left w:val="double" w:sz="4" w:space="0" w:color="auto"/>
              <w:bottom w:val="nil"/>
              <w:right w:val="double" w:sz="4" w:space="0" w:color="auto"/>
            </w:tcBorders>
            <w:shd w:val="clear" w:color="000000" w:fill="BFBFBF"/>
            <w:noWrap/>
            <w:vAlign w:val="center"/>
            <w:hideMark/>
          </w:tcPr>
          <w:p w14:paraId="31B13069" w14:textId="77777777" w:rsidR="00BC1114" w:rsidRPr="00645CB8" w:rsidRDefault="00BC1114" w:rsidP="00A02094">
            <w:pPr>
              <w:jc w:val="center"/>
              <w:rPr>
                <w:rFonts w:ascii="Candara" w:hAnsi="Candara"/>
                <w:b/>
                <w:bCs/>
                <w:sz w:val="20"/>
                <w:szCs w:val="20"/>
              </w:rPr>
            </w:pPr>
            <w:r w:rsidRPr="00645CB8">
              <w:rPr>
                <w:rFonts w:ascii="Candara" w:hAnsi="Candara"/>
                <w:b/>
                <w:bCs/>
                <w:sz w:val="20"/>
                <w:szCs w:val="20"/>
              </w:rPr>
              <w:t>Entrepreneurial Spirit</w:t>
            </w:r>
          </w:p>
        </w:tc>
      </w:tr>
      <w:tr w:rsidR="00BC1114" w:rsidRPr="00645CB8" w14:paraId="57DEEDF3" w14:textId="77777777" w:rsidTr="00527E7E">
        <w:trPr>
          <w:trHeight w:val="585"/>
          <w:jc w:val="center"/>
        </w:trPr>
        <w:tc>
          <w:tcPr>
            <w:tcW w:w="3372" w:type="dxa"/>
            <w:vMerge/>
            <w:tcBorders>
              <w:left w:val="double" w:sz="4" w:space="0" w:color="auto"/>
              <w:right w:val="single" w:sz="8" w:space="0" w:color="auto"/>
            </w:tcBorders>
            <w:shd w:val="clear" w:color="auto" w:fill="D9D9D9"/>
            <w:vAlign w:val="center"/>
            <w:hideMark/>
          </w:tcPr>
          <w:p w14:paraId="5763E4AA" w14:textId="77777777" w:rsidR="00BC1114" w:rsidRPr="00645CB8" w:rsidRDefault="00BC1114" w:rsidP="00A02094">
            <w:pPr>
              <w:rPr>
                <w:rFonts w:ascii="Candara" w:hAnsi="Candara"/>
                <w:b/>
                <w:bCs/>
              </w:rPr>
            </w:pPr>
          </w:p>
        </w:tc>
        <w:tc>
          <w:tcPr>
            <w:tcW w:w="1470" w:type="dxa"/>
            <w:gridSpan w:val="3"/>
            <w:tcBorders>
              <w:top w:val="single" w:sz="8" w:space="0" w:color="auto"/>
              <w:left w:val="single" w:sz="8" w:space="0" w:color="auto"/>
              <w:bottom w:val="single" w:sz="8" w:space="0" w:color="auto"/>
              <w:right w:val="double" w:sz="4" w:space="0" w:color="auto"/>
            </w:tcBorders>
            <w:shd w:val="clear" w:color="000000" w:fill="D8D8D8"/>
            <w:vAlign w:val="center"/>
            <w:hideMark/>
          </w:tcPr>
          <w:p w14:paraId="2E484293" w14:textId="77777777" w:rsidR="00BC1114" w:rsidRPr="00645CB8" w:rsidRDefault="00BC1114" w:rsidP="00A02094">
            <w:pPr>
              <w:jc w:val="center"/>
              <w:rPr>
                <w:rFonts w:ascii="Candara" w:hAnsi="Candara"/>
                <w:b/>
                <w:bCs/>
                <w:sz w:val="16"/>
                <w:szCs w:val="16"/>
              </w:rPr>
            </w:pPr>
            <w:r w:rsidRPr="00645CB8">
              <w:rPr>
                <w:rFonts w:ascii="Candara" w:hAnsi="Candara"/>
                <w:b/>
                <w:bCs/>
                <w:sz w:val="16"/>
                <w:szCs w:val="16"/>
              </w:rPr>
              <w:t xml:space="preserve"> Integrity</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252EBBB3" w14:textId="77777777" w:rsidR="00BC1114" w:rsidRPr="00645CB8" w:rsidRDefault="00BC1114" w:rsidP="00A02094">
            <w:pPr>
              <w:jc w:val="center"/>
              <w:rPr>
                <w:rFonts w:ascii="Candara" w:hAnsi="Candara"/>
                <w:b/>
                <w:bCs/>
                <w:sz w:val="16"/>
                <w:szCs w:val="16"/>
              </w:rPr>
            </w:pPr>
            <w:r w:rsidRPr="00645CB8">
              <w:rPr>
                <w:rFonts w:ascii="Candara" w:hAnsi="Candara"/>
                <w:b/>
                <w:bCs/>
                <w:sz w:val="16"/>
                <w:szCs w:val="16"/>
              </w:rPr>
              <w:t>Social Consciousness</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0CE381A5" w14:textId="77777777" w:rsidR="00BC1114" w:rsidRPr="00645CB8" w:rsidRDefault="00BC1114" w:rsidP="00A02094">
            <w:pPr>
              <w:jc w:val="center"/>
              <w:rPr>
                <w:rFonts w:ascii="Candara" w:hAnsi="Candara"/>
                <w:b/>
                <w:bCs/>
                <w:sz w:val="16"/>
                <w:szCs w:val="16"/>
              </w:rPr>
            </w:pPr>
            <w:r w:rsidRPr="00645CB8">
              <w:rPr>
                <w:rFonts w:ascii="Candara" w:hAnsi="Candara"/>
                <w:b/>
                <w:bCs/>
                <w:sz w:val="16"/>
                <w:szCs w:val="16"/>
              </w:rPr>
              <w:t>Discipline</w:t>
            </w:r>
          </w:p>
        </w:tc>
        <w:tc>
          <w:tcPr>
            <w:tcW w:w="783" w:type="dxa"/>
            <w:tcBorders>
              <w:top w:val="single" w:sz="8" w:space="0" w:color="auto"/>
              <w:left w:val="double" w:sz="4" w:space="0" w:color="auto"/>
              <w:bottom w:val="single" w:sz="8" w:space="0" w:color="auto"/>
              <w:right w:val="single" w:sz="8" w:space="0" w:color="auto"/>
            </w:tcBorders>
            <w:shd w:val="clear" w:color="000000" w:fill="D8D8D8"/>
            <w:vAlign w:val="center"/>
            <w:hideMark/>
          </w:tcPr>
          <w:p w14:paraId="0EF15296" w14:textId="77777777" w:rsidR="00BC1114" w:rsidRPr="00645CB8" w:rsidRDefault="00BC1114" w:rsidP="00A02094">
            <w:pPr>
              <w:ind w:left="-57" w:right="-57"/>
              <w:jc w:val="center"/>
              <w:rPr>
                <w:rFonts w:ascii="Candara" w:hAnsi="Candara"/>
                <w:b/>
                <w:bCs/>
                <w:sz w:val="16"/>
                <w:szCs w:val="16"/>
              </w:rPr>
            </w:pPr>
            <w:r w:rsidRPr="00645CB8">
              <w:rPr>
                <w:rFonts w:ascii="Candara" w:hAnsi="Candara"/>
                <w:b/>
                <w:bCs/>
                <w:sz w:val="16"/>
                <w:szCs w:val="16"/>
              </w:rPr>
              <w:t>Communicating</w:t>
            </w:r>
          </w:p>
        </w:tc>
        <w:tc>
          <w:tcPr>
            <w:tcW w:w="784" w:type="dxa"/>
            <w:tcBorders>
              <w:top w:val="single" w:sz="8" w:space="0" w:color="auto"/>
              <w:left w:val="nil"/>
              <w:bottom w:val="single" w:sz="8" w:space="0" w:color="auto"/>
              <w:right w:val="single" w:sz="8" w:space="0" w:color="auto"/>
            </w:tcBorders>
            <w:shd w:val="clear" w:color="000000" w:fill="D8D8D8"/>
            <w:vAlign w:val="center"/>
            <w:hideMark/>
          </w:tcPr>
          <w:p w14:paraId="5AFA0E72" w14:textId="77777777" w:rsidR="00BC1114" w:rsidRPr="00645CB8" w:rsidRDefault="00BC1114" w:rsidP="00A02094">
            <w:pPr>
              <w:ind w:left="-57" w:right="-57"/>
              <w:jc w:val="center"/>
              <w:rPr>
                <w:rFonts w:ascii="Candara" w:hAnsi="Candara"/>
                <w:b/>
                <w:bCs/>
                <w:sz w:val="16"/>
                <w:szCs w:val="16"/>
              </w:rPr>
            </w:pPr>
            <w:r w:rsidRPr="00645CB8">
              <w:rPr>
                <w:rFonts w:ascii="Candara" w:hAnsi="Candara"/>
                <w:b/>
                <w:bCs/>
                <w:sz w:val="16"/>
                <w:szCs w:val="16"/>
              </w:rPr>
              <w:t>Under</w:t>
            </w:r>
          </w:p>
          <w:p w14:paraId="46090FF8" w14:textId="77777777" w:rsidR="00BC1114" w:rsidRPr="00645CB8" w:rsidRDefault="00BC1114" w:rsidP="00A02094">
            <w:pPr>
              <w:ind w:left="-57" w:right="-57"/>
              <w:jc w:val="center"/>
              <w:rPr>
                <w:rFonts w:ascii="Candara" w:hAnsi="Candara"/>
                <w:b/>
                <w:bCs/>
                <w:sz w:val="16"/>
                <w:szCs w:val="16"/>
              </w:rPr>
            </w:pPr>
            <w:r w:rsidRPr="00645CB8">
              <w:rPr>
                <w:rFonts w:ascii="Candara" w:hAnsi="Candara"/>
                <w:b/>
                <w:bCs/>
                <w:sz w:val="16"/>
                <w:szCs w:val="16"/>
              </w:rPr>
              <w:t>standing</w:t>
            </w:r>
          </w:p>
        </w:tc>
        <w:tc>
          <w:tcPr>
            <w:tcW w:w="1418" w:type="dxa"/>
            <w:tcBorders>
              <w:top w:val="single" w:sz="8" w:space="0" w:color="auto"/>
              <w:left w:val="single" w:sz="8" w:space="0" w:color="auto"/>
              <w:bottom w:val="single" w:sz="8" w:space="0" w:color="auto"/>
              <w:right w:val="double" w:sz="4" w:space="0" w:color="auto"/>
            </w:tcBorders>
            <w:shd w:val="clear" w:color="000000" w:fill="D8D8D8"/>
            <w:vAlign w:val="center"/>
            <w:hideMark/>
          </w:tcPr>
          <w:p w14:paraId="64B66DCA" w14:textId="77777777" w:rsidR="00BC1114" w:rsidRPr="00645CB8" w:rsidRDefault="00BC1114" w:rsidP="00A02094">
            <w:pPr>
              <w:ind w:left="-57" w:right="-57"/>
              <w:jc w:val="center"/>
              <w:rPr>
                <w:rFonts w:ascii="Candara" w:hAnsi="Candara"/>
                <w:b/>
                <w:bCs/>
                <w:sz w:val="16"/>
                <w:szCs w:val="16"/>
              </w:rPr>
            </w:pPr>
            <w:r w:rsidRPr="00645CB8">
              <w:rPr>
                <w:rFonts w:ascii="Candara" w:hAnsi="Candara"/>
                <w:b/>
                <w:bCs/>
                <w:sz w:val="16"/>
                <w:szCs w:val="16"/>
              </w:rPr>
              <w:t>Learning</w:t>
            </w:r>
          </w:p>
        </w:tc>
        <w:tc>
          <w:tcPr>
            <w:tcW w:w="1532" w:type="dxa"/>
            <w:gridSpan w:val="3"/>
            <w:tcBorders>
              <w:top w:val="single" w:sz="8" w:space="0" w:color="auto"/>
              <w:left w:val="double" w:sz="4" w:space="0" w:color="auto"/>
              <w:bottom w:val="single" w:sz="8" w:space="0" w:color="auto"/>
              <w:right w:val="single" w:sz="8" w:space="0" w:color="000000"/>
            </w:tcBorders>
            <w:shd w:val="clear" w:color="000000" w:fill="D8D8D8"/>
            <w:vAlign w:val="center"/>
            <w:hideMark/>
          </w:tcPr>
          <w:p w14:paraId="459ED046" w14:textId="77777777" w:rsidR="00BC1114" w:rsidRPr="00645CB8" w:rsidRDefault="00BC1114" w:rsidP="00A02094">
            <w:pPr>
              <w:jc w:val="center"/>
              <w:rPr>
                <w:rFonts w:ascii="Candara" w:hAnsi="Candara"/>
                <w:b/>
                <w:bCs/>
                <w:sz w:val="16"/>
                <w:szCs w:val="16"/>
              </w:rPr>
            </w:pPr>
            <w:r w:rsidRPr="00645CB8">
              <w:rPr>
                <w:rFonts w:ascii="Candara" w:hAnsi="Candara"/>
                <w:b/>
                <w:bCs/>
                <w:sz w:val="16"/>
                <w:szCs w:val="16"/>
              </w:rPr>
              <w:t>Leadership</w:t>
            </w:r>
          </w:p>
        </w:tc>
        <w:tc>
          <w:tcPr>
            <w:tcW w:w="1532" w:type="dxa"/>
            <w:gridSpan w:val="3"/>
            <w:tcBorders>
              <w:top w:val="single" w:sz="8" w:space="0" w:color="auto"/>
              <w:left w:val="nil"/>
              <w:bottom w:val="single" w:sz="8" w:space="0" w:color="auto"/>
              <w:right w:val="single" w:sz="8" w:space="0" w:color="000000"/>
            </w:tcBorders>
            <w:shd w:val="clear" w:color="000000" w:fill="D8D8D8"/>
            <w:vAlign w:val="center"/>
            <w:hideMark/>
          </w:tcPr>
          <w:p w14:paraId="78A8EADD" w14:textId="77777777" w:rsidR="00BC1114" w:rsidRPr="00645CB8" w:rsidRDefault="00BC1114" w:rsidP="00A02094">
            <w:pPr>
              <w:jc w:val="center"/>
              <w:rPr>
                <w:rFonts w:ascii="Symbol" w:hAnsi="Symbol"/>
                <w:b/>
                <w:bCs/>
                <w:sz w:val="16"/>
                <w:szCs w:val="16"/>
              </w:rPr>
            </w:pPr>
            <w:r w:rsidRPr="00645CB8">
              <w:rPr>
                <w:rFonts w:ascii="Candara" w:hAnsi="Candara"/>
                <w:b/>
                <w:bCs/>
                <w:sz w:val="16"/>
                <w:szCs w:val="16"/>
              </w:rPr>
              <w:t xml:space="preserve">Management knowledge </w:t>
            </w:r>
          </w:p>
        </w:tc>
        <w:tc>
          <w:tcPr>
            <w:tcW w:w="1533" w:type="dxa"/>
            <w:gridSpan w:val="3"/>
            <w:tcBorders>
              <w:top w:val="single" w:sz="8" w:space="0" w:color="auto"/>
              <w:left w:val="nil"/>
              <w:bottom w:val="single" w:sz="8" w:space="0" w:color="auto"/>
              <w:right w:val="double" w:sz="4" w:space="0" w:color="auto"/>
            </w:tcBorders>
            <w:shd w:val="clear" w:color="000000" w:fill="D8D8D8"/>
            <w:vAlign w:val="center"/>
            <w:hideMark/>
          </w:tcPr>
          <w:p w14:paraId="03470D89" w14:textId="77777777" w:rsidR="00BC1114" w:rsidRPr="00645CB8" w:rsidRDefault="00BC1114" w:rsidP="00A02094">
            <w:pPr>
              <w:jc w:val="center"/>
              <w:rPr>
                <w:rFonts w:ascii="Candara" w:hAnsi="Candara"/>
                <w:b/>
                <w:bCs/>
                <w:sz w:val="16"/>
                <w:szCs w:val="16"/>
              </w:rPr>
            </w:pPr>
            <w:r w:rsidRPr="00645CB8">
              <w:rPr>
                <w:rFonts w:ascii="Candara" w:hAnsi="Candara"/>
                <w:b/>
                <w:bCs/>
                <w:sz w:val="16"/>
                <w:szCs w:val="16"/>
              </w:rPr>
              <w:t>Labor Omnia  Vincit</w:t>
            </w:r>
          </w:p>
        </w:tc>
      </w:tr>
      <w:tr w:rsidR="00BC1114" w:rsidRPr="00645CB8" w14:paraId="1420C492" w14:textId="77777777" w:rsidTr="00527E7E">
        <w:trPr>
          <w:cantSplit/>
          <w:trHeight w:val="2307"/>
          <w:jc w:val="center"/>
        </w:trPr>
        <w:tc>
          <w:tcPr>
            <w:tcW w:w="3372" w:type="dxa"/>
            <w:vMerge/>
            <w:tcBorders>
              <w:left w:val="double" w:sz="4" w:space="0" w:color="auto"/>
              <w:bottom w:val="single" w:sz="4" w:space="0" w:color="auto"/>
              <w:right w:val="single" w:sz="8" w:space="0" w:color="auto"/>
            </w:tcBorders>
            <w:shd w:val="clear" w:color="auto" w:fill="D9D9D9"/>
            <w:vAlign w:val="center"/>
            <w:hideMark/>
          </w:tcPr>
          <w:p w14:paraId="1E5B716D" w14:textId="77777777" w:rsidR="00BC1114" w:rsidRPr="00645CB8" w:rsidRDefault="00BC1114" w:rsidP="00A02094">
            <w:pPr>
              <w:rPr>
                <w:rFonts w:ascii="Candara" w:hAnsi="Candara"/>
                <w:b/>
                <w:bCs/>
              </w:rPr>
            </w:pPr>
          </w:p>
        </w:tc>
        <w:tc>
          <w:tcPr>
            <w:tcW w:w="490" w:type="dxa"/>
            <w:tcBorders>
              <w:top w:val="single" w:sz="8" w:space="0" w:color="auto"/>
              <w:left w:val="single" w:sz="8" w:space="0" w:color="auto"/>
              <w:bottom w:val="single" w:sz="8" w:space="0" w:color="auto"/>
              <w:right w:val="single" w:sz="8" w:space="0" w:color="000000"/>
            </w:tcBorders>
            <w:shd w:val="clear" w:color="auto" w:fill="EEECE1"/>
            <w:textDirection w:val="btLr"/>
            <w:vAlign w:val="center"/>
            <w:hideMark/>
          </w:tcPr>
          <w:p w14:paraId="351B2D87" w14:textId="77777777" w:rsidR="00BC1114" w:rsidRPr="00645CB8" w:rsidRDefault="00BC1114" w:rsidP="00A02094">
            <w:pPr>
              <w:ind w:left="113" w:right="113"/>
              <w:jc w:val="center"/>
              <w:rPr>
                <w:rFonts w:ascii="Candara" w:hAnsi="Candara"/>
                <w:sz w:val="16"/>
                <w:szCs w:val="16"/>
              </w:rPr>
            </w:pPr>
            <w:r w:rsidRPr="00645CB8">
              <w:rPr>
                <w:rFonts w:ascii="Candara" w:hAnsi="Candara"/>
                <w:sz w:val="16"/>
                <w:szCs w:val="16"/>
              </w:rPr>
              <w:t>Empathy</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6EAE6018" w14:textId="77777777" w:rsidR="00BC1114" w:rsidRPr="00645CB8" w:rsidRDefault="00BC1114" w:rsidP="00A02094">
            <w:pPr>
              <w:jc w:val="center"/>
              <w:rPr>
                <w:rFonts w:ascii="Candara" w:hAnsi="Candara"/>
                <w:sz w:val="16"/>
                <w:szCs w:val="16"/>
              </w:rPr>
            </w:pPr>
            <w:r w:rsidRPr="00645CB8">
              <w:rPr>
                <w:rFonts w:ascii="Candara" w:hAnsi="Candara"/>
                <w:sz w:val="16"/>
                <w:szCs w:val="16"/>
              </w:rPr>
              <w:t>Concern for Others</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32A96092" w14:textId="77777777" w:rsidR="00BC1114" w:rsidRPr="00645CB8" w:rsidRDefault="00BC1114" w:rsidP="00A02094">
            <w:pPr>
              <w:jc w:val="center"/>
              <w:rPr>
                <w:rFonts w:ascii="Candara" w:hAnsi="Candara"/>
                <w:sz w:val="16"/>
                <w:szCs w:val="16"/>
              </w:rPr>
            </w:pPr>
            <w:r w:rsidRPr="00645CB8">
              <w:rPr>
                <w:rFonts w:ascii="Candara" w:hAnsi="Candara"/>
                <w:sz w:val="16"/>
                <w:szCs w:val="16"/>
              </w:rPr>
              <w:t>Nurturing Relationships</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26EA9197" w14:textId="77777777" w:rsidR="00BC1114" w:rsidRPr="00645CB8" w:rsidRDefault="00BC1114" w:rsidP="00A02094">
            <w:pPr>
              <w:jc w:val="center"/>
              <w:rPr>
                <w:rFonts w:ascii="Candara" w:hAnsi="Candara"/>
                <w:sz w:val="16"/>
                <w:szCs w:val="16"/>
              </w:rPr>
            </w:pPr>
            <w:r w:rsidRPr="00645CB8">
              <w:rPr>
                <w:rFonts w:ascii="Candara" w:hAnsi="Candara"/>
                <w:sz w:val="16"/>
                <w:szCs w:val="16"/>
              </w:rPr>
              <w:t xml:space="preserve">Community Service  </w:t>
            </w:r>
          </w:p>
          <w:p w14:paraId="0FE00B73" w14:textId="77777777" w:rsidR="00BC1114" w:rsidRPr="00645CB8" w:rsidRDefault="00BC1114" w:rsidP="00A02094">
            <w:pPr>
              <w:jc w:val="center"/>
              <w:rPr>
                <w:rFonts w:ascii="Candara" w:hAnsi="Candara"/>
                <w:sz w:val="16"/>
                <w:szCs w:val="16"/>
              </w:rPr>
            </w:pPr>
            <w:r w:rsidRPr="00645CB8">
              <w:rPr>
                <w:rFonts w:ascii="Candara" w:hAnsi="Candara"/>
                <w:sz w:val="16"/>
                <w:szCs w:val="16"/>
              </w:rPr>
              <w:t>Volunteering</w:t>
            </w: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2123FA18" w14:textId="77777777" w:rsidR="00BC1114" w:rsidRPr="00645CB8" w:rsidRDefault="00BC1114" w:rsidP="00A02094">
            <w:pPr>
              <w:jc w:val="center"/>
              <w:rPr>
                <w:rFonts w:ascii="Candara" w:hAnsi="Candara"/>
                <w:sz w:val="16"/>
                <w:szCs w:val="16"/>
              </w:rPr>
            </w:pPr>
            <w:r w:rsidRPr="00645CB8">
              <w:rPr>
                <w:rFonts w:ascii="Candara" w:hAnsi="Candara"/>
                <w:sz w:val="16"/>
                <w:szCs w:val="16"/>
              </w:rPr>
              <w:t>Responsible Citizenship</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7C3E30D9" w14:textId="77777777" w:rsidR="00BC1114" w:rsidRPr="00645CB8" w:rsidRDefault="00BC1114" w:rsidP="00A02094">
            <w:pPr>
              <w:jc w:val="center"/>
              <w:rPr>
                <w:rFonts w:ascii="Candara" w:hAnsi="Candara"/>
                <w:sz w:val="16"/>
                <w:szCs w:val="16"/>
              </w:rPr>
            </w:pPr>
            <w:r w:rsidRPr="00645CB8">
              <w:rPr>
                <w:rFonts w:ascii="Candara" w:hAnsi="Candara"/>
                <w:sz w:val="16"/>
                <w:szCs w:val="16"/>
              </w:rPr>
              <w:t xml:space="preserve">Contributions to Group  </w:t>
            </w:r>
          </w:p>
          <w:p w14:paraId="78E4F5A1" w14:textId="77777777" w:rsidR="00BC1114" w:rsidRPr="00645CB8" w:rsidRDefault="00BC1114" w:rsidP="00A02094">
            <w:pPr>
              <w:jc w:val="center"/>
              <w:rPr>
                <w:rFonts w:ascii="Candara" w:hAnsi="Candara"/>
                <w:sz w:val="16"/>
                <w:szCs w:val="16"/>
              </w:rPr>
            </w:pPr>
            <w:r w:rsidRPr="00645CB8">
              <w:rPr>
                <w:rFonts w:ascii="Candara" w:hAnsi="Candara"/>
                <w:sz w:val="16"/>
                <w:szCs w:val="16"/>
              </w:rPr>
              <w:t>Effort</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02B02AFC" w14:textId="77777777" w:rsidR="00BC1114" w:rsidRPr="00645CB8" w:rsidRDefault="00BC1114" w:rsidP="00A02094">
            <w:pPr>
              <w:jc w:val="center"/>
              <w:rPr>
                <w:rFonts w:ascii="Candara" w:hAnsi="Candara"/>
                <w:sz w:val="16"/>
                <w:szCs w:val="16"/>
              </w:rPr>
            </w:pPr>
            <w:r w:rsidRPr="00645CB8">
              <w:rPr>
                <w:rFonts w:ascii="Candara" w:hAnsi="Candara"/>
                <w:sz w:val="16"/>
                <w:szCs w:val="16"/>
              </w:rPr>
              <w:t>Self-esteem</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3B6DC503" w14:textId="77777777" w:rsidR="00BC1114" w:rsidRPr="00645CB8" w:rsidRDefault="00BC1114" w:rsidP="00A02094">
            <w:pPr>
              <w:jc w:val="center"/>
              <w:rPr>
                <w:rFonts w:ascii="Candara" w:hAnsi="Candara"/>
                <w:sz w:val="16"/>
                <w:szCs w:val="16"/>
              </w:rPr>
            </w:pPr>
            <w:r w:rsidRPr="00645CB8">
              <w:rPr>
                <w:rFonts w:ascii="Candara" w:hAnsi="Candara"/>
                <w:sz w:val="16"/>
                <w:szCs w:val="16"/>
              </w:rPr>
              <w:t>Self-discipline</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7D2BD829" w14:textId="77777777" w:rsidR="00BC1114" w:rsidRPr="00645CB8" w:rsidRDefault="00BC1114" w:rsidP="00A02094">
            <w:pPr>
              <w:jc w:val="center"/>
              <w:rPr>
                <w:rFonts w:ascii="Candara" w:hAnsi="Candara"/>
                <w:sz w:val="16"/>
                <w:szCs w:val="16"/>
              </w:rPr>
            </w:pPr>
            <w:r w:rsidRPr="00645CB8">
              <w:rPr>
                <w:rFonts w:ascii="Candara" w:hAnsi="Candara"/>
                <w:sz w:val="16"/>
                <w:szCs w:val="16"/>
              </w:rPr>
              <w:t>Self-responsibility</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16108619" w14:textId="77777777" w:rsidR="00BC1114" w:rsidRPr="00645CB8" w:rsidRDefault="00BC1114" w:rsidP="00A02094">
            <w:pPr>
              <w:jc w:val="center"/>
              <w:rPr>
                <w:rFonts w:ascii="Candara" w:hAnsi="Candara"/>
                <w:sz w:val="16"/>
                <w:szCs w:val="16"/>
              </w:rPr>
            </w:pPr>
            <w:r w:rsidRPr="00645CB8">
              <w:rPr>
                <w:rFonts w:ascii="Candara" w:hAnsi="Candara"/>
                <w:sz w:val="16"/>
                <w:szCs w:val="16"/>
              </w:rPr>
              <w:t>Skills in listening, reading, speaking and writing</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12F52176" w14:textId="77777777" w:rsidR="00BC1114" w:rsidRPr="00645CB8" w:rsidRDefault="00BC1114" w:rsidP="00A02094">
            <w:pPr>
              <w:ind w:left="113" w:right="113"/>
              <w:jc w:val="center"/>
              <w:rPr>
                <w:rFonts w:ascii="Candara" w:hAnsi="Candara"/>
                <w:sz w:val="16"/>
                <w:szCs w:val="16"/>
              </w:rPr>
            </w:pPr>
            <w:r w:rsidRPr="00645CB8">
              <w:rPr>
                <w:rFonts w:ascii="Candara" w:hAnsi="Candara"/>
                <w:sz w:val="16"/>
                <w:szCs w:val="16"/>
              </w:rPr>
              <w:t>Ability to use communicative English proficiency to understand a cultural diversity</w:t>
            </w:r>
          </w:p>
        </w:tc>
        <w:tc>
          <w:tcPr>
            <w:tcW w:w="1418" w:type="dxa"/>
            <w:tcBorders>
              <w:left w:val="single" w:sz="8" w:space="0" w:color="auto"/>
              <w:bottom w:val="single" w:sz="8" w:space="0" w:color="auto"/>
              <w:right w:val="double" w:sz="4" w:space="0" w:color="auto"/>
            </w:tcBorders>
            <w:shd w:val="clear" w:color="auto" w:fill="auto"/>
            <w:textDirection w:val="btLr"/>
            <w:vAlign w:val="center"/>
            <w:hideMark/>
          </w:tcPr>
          <w:p w14:paraId="61115E11" w14:textId="77777777" w:rsidR="00BC1114" w:rsidRPr="00645CB8" w:rsidRDefault="00BC1114" w:rsidP="00A02094">
            <w:pPr>
              <w:ind w:left="57" w:right="57"/>
              <w:jc w:val="center"/>
              <w:rPr>
                <w:rFonts w:ascii="Candara" w:hAnsi="Candara"/>
                <w:sz w:val="16"/>
                <w:szCs w:val="16"/>
              </w:rPr>
            </w:pPr>
            <w:r w:rsidRPr="00645CB8">
              <w:rPr>
                <w:rFonts w:ascii="Candara" w:hAnsi="Candara"/>
                <w:sz w:val="16"/>
                <w:szCs w:val="16"/>
              </w:rPr>
              <w:t xml:space="preserve">Ability to use communicative English skills to search for new knowledge in the world of change </w:t>
            </w:r>
            <w:proofErr w:type="gramStart"/>
            <w:r w:rsidRPr="00645CB8">
              <w:rPr>
                <w:rFonts w:ascii="Candara" w:hAnsi="Candara"/>
                <w:sz w:val="16"/>
                <w:szCs w:val="16"/>
              </w:rPr>
              <w:t>so as to</w:t>
            </w:r>
            <w:proofErr w:type="gramEnd"/>
            <w:r w:rsidRPr="00645CB8">
              <w:rPr>
                <w:rFonts w:ascii="Candara" w:hAnsi="Candara"/>
                <w:sz w:val="16"/>
                <w:szCs w:val="16"/>
              </w:rPr>
              <w:t xml:space="preserve"> succeed in professions and lead the society and meet the new challenge.</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7252A6D6" w14:textId="77777777" w:rsidR="00BC1114" w:rsidRPr="00645CB8" w:rsidRDefault="00BC1114" w:rsidP="00A02094">
            <w:pPr>
              <w:ind w:left="57" w:right="57"/>
              <w:rPr>
                <w:rFonts w:ascii="Candara" w:hAnsi="Candara"/>
                <w:sz w:val="16"/>
                <w:szCs w:val="16"/>
              </w:rPr>
            </w:pPr>
            <w:r w:rsidRPr="00645CB8">
              <w:rPr>
                <w:rFonts w:ascii="Candara" w:hAnsi="Candara"/>
                <w:sz w:val="16"/>
                <w:szCs w:val="16"/>
              </w:rPr>
              <w:t xml:space="preserve"> Creative Thinking to respond to business and social issues</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7D758D3" w14:textId="77777777" w:rsidR="00BC1114" w:rsidRPr="00645CB8" w:rsidRDefault="00BC1114" w:rsidP="00A02094">
            <w:pPr>
              <w:ind w:left="57" w:right="57"/>
              <w:jc w:val="center"/>
              <w:rPr>
                <w:rFonts w:ascii="Candara" w:hAnsi="Candara"/>
                <w:sz w:val="16"/>
                <w:szCs w:val="16"/>
              </w:rPr>
            </w:pPr>
            <w:r w:rsidRPr="00645CB8">
              <w:rPr>
                <w:rFonts w:ascii="Candara" w:hAnsi="Candara"/>
                <w:sz w:val="16"/>
                <w:szCs w:val="16"/>
              </w:rPr>
              <w:t xml:space="preserve">Critical </w:t>
            </w:r>
            <w:proofErr w:type="spellStart"/>
            <w:r w:rsidRPr="00645CB8">
              <w:rPr>
                <w:rFonts w:ascii="Candara" w:hAnsi="Candara"/>
                <w:sz w:val="16"/>
                <w:szCs w:val="16"/>
              </w:rPr>
              <w:t>Thinkingto</w:t>
            </w:r>
            <w:proofErr w:type="spellEnd"/>
            <w:r w:rsidRPr="00645CB8">
              <w:rPr>
                <w:rFonts w:ascii="Candara" w:hAnsi="Candara"/>
                <w:sz w:val="16"/>
                <w:szCs w:val="16"/>
              </w:rPr>
              <w:t xml:space="preserve"> understand the pressing issues </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4B7784DF" w14:textId="77777777" w:rsidR="00BC1114" w:rsidRPr="00645CB8" w:rsidRDefault="00BC1114" w:rsidP="00A02094">
            <w:pPr>
              <w:jc w:val="center"/>
              <w:rPr>
                <w:rFonts w:ascii="Candara" w:hAnsi="Candara"/>
                <w:sz w:val="16"/>
                <w:szCs w:val="16"/>
              </w:rPr>
            </w:pPr>
            <w:r w:rsidRPr="00645CB8">
              <w:rPr>
                <w:rFonts w:ascii="Candara" w:hAnsi="Candara"/>
                <w:sz w:val="16"/>
                <w:szCs w:val="16"/>
              </w:rPr>
              <w:t>Decision Making</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43314045" w14:textId="77777777" w:rsidR="00BC1114" w:rsidRPr="00645CB8" w:rsidRDefault="00BC1114" w:rsidP="00A02094">
            <w:pPr>
              <w:jc w:val="center"/>
              <w:rPr>
                <w:rFonts w:ascii="Candara" w:hAnsi="Candara"/>
                <w:sz w:val="16"/>
                <w:szCs w:val="16"/>
              </w:rPr>
            </w:pPr>
            <w:r w:rsidRPr="00645CB8">
              <w:rPr>
                <w:rFonts w:ascii="Candara" w:hAnsi="Candara"/>
                <w:sz w:val="16"/>
                <w:szCs w:val="16"/>
              </w:rPr>
              <w:t>Digital Literacy</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537B6810" w14:textId="77777777" w:rsidR="00BC1114" w:rsidRPr="00645CB8" w:rsidRDefault="00BC1114" w:rsidP="00A02094">
            <w:pPr>
              <w:jc w:val="center"/>
              <w:rPr>
                <w:rFonts w:ascii="Candara" w:hAnsi="Candara"/>
                <w:sz w:val="16"/>
                <w:szCs w:val="16"/>
              </w:rPr>
            </w:pPr>
            <w:r w:rsidRPr="00645CB8">
              <w:rPr>
                <w:rFonts w:ascii="Candara" w:hAnsi="Candara"/>
                <w:sz w:val="16"/>
                <w:szCs w:val="16"/>
              </w:rPr>
              <w:t xml:space="preserve">Business Understanding </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0541537" w14:textId="77777777" w:rsidR="00BC1114" w:rsidRPr="00645CB8" w:rsidRDefault="00BC1114" w:rsidP="00A02094">
            <w:pPr>
              <w:jc w:val="center"/>
              <w:rPr>
                <w:rFonts w:ascii="Candara" w:hAnsi="Candara"/>
                <w:sz w:val="16"/>
                <w:szCs w:val="16"/>
              </w:rPr>
            </w:pPr>
            <w:r w:rsidRPr="00645CB8">
              <w:rPr>
                <w:rFonts w:ascii="Candara" w:hAnsi="Candara"/>
                <w:sz w:val="16"/>
                <w:szCs w:val="16"/>
              </w:rPr>
              <w:t xml:space="preserve"> Marketability Understanding</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74BEABEE" w14:textId="77777777" w:rsidR="00BC1114" w:rsidRPr="00645CB8" w:rsidRDefault="00BC1114" w:rsidP="00A02094">
            <w:pPr>
              <w:jc w:val="center"/>
              <w:rPr>
                <w:rFonts w:ascii="Candara" w:hAnsi="Candara"/>
                <w:sz w:val="16"/>
                <w:szCs w:val="16"/>
              </w:rPr>
            </w:pPr>
            <w:r w:rsidRPr="00645CB8">
              <w:rPr>
                <w:rFonts w:ascii="Candara" w:hAnsi="Candara"/>
                <w:sz w:val="16"/>
                <w:szCs w:val="16"/>
              </w:rPr>
              <w:t>Teamwork</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1D6B834" w14:textId="77777777" w:rsidR="00BC1114" w:rsidRPr="00645CB8" w:rsidRDefault="00BC1114" w:rsidP="00A02094">
            <w:pPr>
              <w:jc w:val="center"/>
              <w:rPr>
                <w:rFonts w:ascii="Candara" w:hAnsi="Candara"/>
                <w:sz w:val="16"/>
                <w:szCs w:val="16"/>
              </w:rPr>
            </w:pPr>
            <w:r w:rsidRPr="00645CB8">
              <w:rPr>
                <w:rFonts w:ascii="Candara" w:hAnsi="Candara"/>
                <w:sz w:val="16"/>
                <w:szCs w:val="16"/>
              </w:rPr>
              <w:t>Self-motivation</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35658EB7" w14:textId="77777777" w:rsidR="00BC1114" w:rsidRPr="00645CB8" w:rsidRDefault="00BC1114" w:rsidP="00A02094">
            <w:pPr>
              <w:jc w:val="center"/>
              <w:rPr>
                <w:rFonts w:ascii="Candara" w:hAnsi="Candara"/>
                <w:sz w:val="16"/>
                <w:szCs w:val="16"/>
              </w:rPr>
            </w:pPr>
            <w:r w:rsidRPr="00645CB8">
              <w:rPr>
                <w:rFonts w:ascii="Candara" w:hAnsi="Candara"/>
                <w:sz w:val="16"/>
                <w:szCs w:val="16"/>
              </w:rPr>
              <w:t>Problem Solving</w:t>
            </w:r>
          </w:p>
        </w:tc>
      </w:tr>
      <w:tr w:rsidR="00BC1114" w:rsidRPr="00645CB8" w14:paraId="72F713D1" w14:textId="77777777" w:rsidTr="00527E7E">
        <w:trPr>
          <w:cantSplit/>
          <w:trHeight w:val="1101"/>
          <w:jc w:val="center"/>
        </w:trPr>
        <w:tc>
          <w:tcPr>
            <w:tcW w:w="3372" w:type="dxa"/>
            <w:tcBorders>
              <w:top w:val="single" w:sz="4" w:space="0" w:color="auto"/>
              <w:left w:val="double" w:sz="4" w:space="0" w:color="auto"/>
              <w:bottom w:val="single" w:sz="4" w:space="0" w:color="auto"/>
              <w:right w:val="single" w:sz="8" w:space="0" w:color="auto"/>
            </w:tcBorders>
            <w:shd w:val="clear" w:color="auto" w:fill="D9D9D9"/>
            <w:vAlign w:val="center"/>
            <w:hideMark/>
          </w:tcPr>
          <w:p w14:paraId="4821D075" w14:textId="77777777" w:rsidR="00BC1114" w:rsidRPr="00645CB8" w:rsidRDefault="00BC1114" w:rsidP="00A02094">
            <w:pPr>
              <w:rPr>
                <w:rFonts w:ascii="Candara" w:hAnsi="Candara"/>
                <w:b/>
                <w:bCs/>
                <w:szCs w:val="22"/>
              </w:rPr>
            </w:pPr>
            <w:r w:rsidRPr="00645CB8">
              <w:rPr>
                <w:rFonts w:ascii="Candara" w:hAnsi="Candara"/>
                <w:b/>
                <w:bCs/>
                <w:szCs w:val="22"/>
              </w:rPr>
              <w:t>Desired  Outcomes of Education</w:t>
            </w:r>
          </w:p>
          <w:p w14:paraId="5446F3EA" w14:textId="77777777" w:rsidR="00BC1114" w:rsidRPr="00645CB8" w:rsidRDefault="00BC1114" w:rsidP="00A02094">
            <w:pPr>
              <w:rPr>
                <w:rFonts w:ascii="Candara" w:hAnsi="Candara"/>
                <w:sz w:val="20"/>
                <w:szCs w:val="20"/>
              </w:rPr>
            </w:pPr>
            <w:r w:rsidRPr="00645CB8">
              <w:rPr>
                <w:rFonts w:ascii="Candara" w:hAnsi="Candara"/>
                <w:sz w:val="20"/>
                <w:szCs w:val="20"/>
              </w:rPr>
              <w:t>Active Citizen (AC)</w:t>
            </w:r>
          </w:p>
          <w:p w14:paraId="410848ED" w14:textId="77777777" w:rsidR="00BC1114" w:rsidRPr="00645CB8" w:rsidRDefault="00BC1114" w:rsidP="00A02094">
            <w:pPr>
              <w:rPr>
                <w:rFonts w:ascii="Candara" w:hAnsi="Candara"/>
                <w:sz w:val="20"/>
                <w:szCs w:val="20"/>
              </w:rPr>
            </w:pPr>
            <w:r w:rsidRPr="00645CB8">
              <w:rPr>
                <w:rFonts w:ascii="Candara" w:hAnsi="Candara"/>
                <w:sz w:val="20"/>
                <w:szCs w:val="20"/>
              </w:rPr>
              <w:t>Learner Person (LP)</w:t>
            </w:r>
          </w:p>
          <w:p w14:paraId="75E27BAB" w14:textId="77777777" w:rsidR="00BC1114" w:rsidRPr="00645CB8" w:rsidRDefault="00BC1114" w:rsidP="00A02094">
            <w:pPr>
              <w:rPr>
                <w:rFonts w:ascii="Candara" w:hAnsi="Candara"/>
                <w:sz w:val="20"/>
                <w:szCs w:val="20"/>
              </w:rPr>
            </w:pPr>
            <w:r w:rsidRPr="00645CB8">
              <w:rPr>
                <w:rFonts w:ascii="Candara" w:hAnsi="Candara"/>
                <w:sz w:val="20"/>
                <w:szCs w:val="20"/>
              </w:rPr>
              <w:t>Innovative Co-creator (IC)</w:t>
            </w:r>
          </w:p>
        </w:tc>
        <w:tc>
          <w:tcPr>
            <w:tcW w:w="490" w:type="dxa"/>
            <w:tcBorders>
              <w:top w:val="single" w:sz="8" w:space="0" w:color="auto"/>
              <w:left w:val="single" w:sz="8" w:space="0" w:color="auto"/>
              <w:bottom w:val="single" w:sz="4" w:space="0" w:color="auto"/>
              <w:right w:val="single" w:sz="8" w:space="0" w:color="000000"/>
            </w:tcBorders>
            <w:shd w:val="clear" w:color="auto" w:fill="EEECE1"/>
            <w:vAlign w:val="center"/>
            <w:hideMark/>
          </w:tcPr>
          <w:p w14:paraId="0CAF4B95" w14:textId="77777777" w:rsidR="00BC1114" w:rsidRPr="00645CB8" w:rsidRDefault="00BC1114" w:rsidP="00A02094">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3BF33B5E" w14:textId="77777777" w:rsidR="00BC1114" w:rsidRPr="00645CB8" w:rsidRDefault="00BC1114" w:rsidP="00A02094">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EEECE1"/>
            <w:noWrap/>
            <w:vAlign w:val="center"/>
          </w:tcPr>
          <w:p w14:paraId="7D394D60" w14:textId="77777777" w:rsidR="00BC1114" w:rsidRPr="00645CB8" w:rsidRDefault="00BC1114" w:rsidP="00A02094">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FFFFFF"/>
            <w:vAlign w:val="center"/>
            <w:hideMark/>
          </w:tcPr>
          <w:p w14:paraId="1A5A5FFA" w14:textId="77777777" w:rsidR="00BC1114" w:rsidRPr="00645CB8" w:rsidRDefault="00BC1114" w:rsidP="00A02094">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single" w:sz="8" w:space="0" w:color="000000"/>
            </w:tcBorders>
            <w:shd w:val="clear" w:color="auto" w:fill="EEECE1"/>
            <w:vAlign w:val="center"/>
          </w:tcPr>
          <w:p w14:paraId="1820B64A" w14:textId="77777777" w:rsidR="00BC1114" w:rsidRPr="00645CB8" w:rsidRDefault="00BC1114" w:rsidP="00A02094">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FFFFFF"/>
            <w:vAlign w:val="center"/>
          </w:tcPr>
          <w:p w14:paraId="39FDFEC3" w14:textId="77777777" w:rsidR="00BC1114" w:rsidRPr="00645CB8" w:rsidRDefault="00BC1114" w:rsidP="00A02094">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60235C6C" w14:textId="77777777" w:rsidR="00BC1114" w:rsidRPr="00645CB8" w:rsidRDefault="00BC1114" w:rsidP="00A02094">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479D966B" w14:textId="77777777" w:rsidR="00BC1114" w:rsidRPr="00645CB8" w:rsidRDefault="00BC1114" w:rsidP="00A02094">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double" w:sz="4" w:space="0" w:color="auto"/>
            </w:tcBorders>
            <w:shd w:val="clear" w:color="auto" w:fill="EEECE1"/>
            <w:vAlign w:val="center"/>
          </w:tcPr>
          <w:p w14:paraId="03A05207" w14:textId="77777777" w:rsidR="00BC1114" w:rsidRPr="00645CB8" w:rsidRDefault="00BC1114" w:rsidP="00A02094">
            <w:pPr>
              <w:jc w:val="center"/>
              <w:rPr>
                <w:rFonts w:ascii="Candara" w:hAnsi="Candara"/>
                <w:sz w:val="16"/>
                <w:szCs w:val="16"/>
              </w:rPr>
            </w:pPr>
            <w:r w:rsidRPr="00645CB8">
              <w:rPr>
                <w:rFonts w:ascii="Candara" w:hAnsi="Candara"/>
                <w:sz w:val="16"/>
                <w:szCs w:val="16"/>
              </w:rPr>
              <w:t>AC</w:t>
            </w: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hideMark/>
          </w:tcPr>
          <w:p w14:paraId="38779123" w14:textId="77777777" w:rsidR="00BC1114" w:rsidRPr="00645CB8" w:rsidRDefault="00BC1114" w:rsidP="00A02094">
            <w:pPr>
              <w:jc w:val="center"/>
              <w:rPr>
                <w:rFonts w:ascii="Candara" w:hAnsi="Candara"/>
                <w:sz w:val="16"/>
                <w:szCs w:val="16"/>
              </w:rPr>
            </w:pPr>
            <w:r w:rsidRPr="00645CB8">
              <w:rPr>
                <w:rFonts w:ascii="Candara" w:hAnsi="Candara"/>
                <w:sz w:val="16"/>
                <w:szCs w:val="16"/>
              </w:rPr>
              <w:t>LP</w:t>
            </w:r>
          </w:p>
        </w:tc>
        <w:tc>
          <w:tcPr>
            <w:tcW w:w="784" w:type="dxa"/>
            <w:tcBorders>
              <w:top w:val="single" w:sz="8" w:space="0" w:color="auto"/>
              <w:left w:val="nil"/>
              <w:bottom w:val="single" w:sz="4" w:space="0" w:color="auto"/>
              <w:right w:val="single" w:sz="8" w:space="0" w:color="auto"/>
            </w:tcBorders>
            <w:shd w:val="clear" w:color="auto" w:fill="EEECE1"/>
            <w:vAlign w:val="center"/>
            <w:hideMark/>
          </w:tcPr>
          <w:p w14:paraId="5E07C733" w14:textId="77777777" w:rsidR="00BC1114" w:rsidRPr="00645CB8" w:rsidRDefault="00BC1114" w:rsidP="00A02094">
            <w:pPr>
              <w:jc w:val="center"/>
              <w:rPr>
                <w:rFonts w:ascii="Candara" w:hAnsi="Candara"/>
                <w:sz w:val="16"/>
                <w:szCs w:val="16"/>
              </w:rPr>
            </w:pPr>
            <w:r w:rsidRPr="00645CB8">
              <w:rPr>
                <w:rFonts w:ascii="Candara" w:hAnsi="Candara"/>
                <w:sz w:val="16"/>
                <w:szCs w:val="16"/>
              </w:rPr>
              <w:t>LP</w:t>
            </w:r>
          </w:p>
        </w:tc>
        <w:tc>
          <w:tcPr>
            <w:tcW w:w="1418" w:type="dxa"/>
            <w:tcBorders>
              <w:top w:val="single" w:sz="8" w:space="0" w:color="auto"/>
              <w:left w:val="single" w:sz="8" w:space="0" w:color="auto"/>
              <w:bottom w:val="single" w:sz="4" w:space="0" w:color="auto"/>
              <w:right w:val="double" w:sz="4" w:space="0" w:color="auto"/>
            </w:tcBorders>
            <w:shd w:val="clear" w:color="auto" w:fill="auto"/>
            <w:vAlign w:val="center"/>
            <w:hideMark/>
          </w:tcPr>
          <w:p w14:paraId="6B71E769" w14:textId="77777777" w:rsidR="00BC1114" w:rsidRPr="00645CB8" w:rsidRDefault="00BC1114" w:rsidP="00A02094">
            <w:pPr>
              <w:ind w:left="57" w:right="57"/>
              <w:jc w:val="center"/>
              <w:rPr>
                <w:rFonts w:ascii="Candara" w:hAnsi="Candara"/>
                <w:sz w:val="16"/>
                <w:szCs w:val="16"/>
              </w:rPr>
            </w:pPr>
            <w:r w:rsidRPr="00645CB8">
              <w:rPr>
                <w:rFonts w:ascii="Candara" w:hAnsi="Candara"/>
                <w:sz w:val="16"/>
                <w:szCs w:val="16"/>
              </w:rPr>
              <w:t>LP</w:t>
            </w: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0BC798F7" w14:textId="77777777" w:rsidR="00BC1114" w:rsidRPr="00645CB8" w:rsidRDefault="00BC1114" w:rsidP="00A02094">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0343EBEA" w14:textId="77777777" w:rsidR="00BC1114" w:rsidRPr="00645CB8" w:rsidRDefault="00BC1114" w:rsidP="00A02094">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EEECE1"/>
            <w:vAlign w:val="center"/>
          </w:tcPr>
          <w:p w14:paraId="5FBE1B9D" w14:textId="77777777" w:rsidR="00BC1114" w:rsidRPr="00645CB8" w:rsidRDefault="00BC1114" w:rsidP="00A02094">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hideMark/>
          </w:tcPr>
          <w:p w14:paraId="1B364B4E" w14:textId="77777777" w:rsidR="00BC1114" w:rsidRPr="00645CB8" w:rsidRDefault="00BC1114" w:rsidP="00A02094">
            <w:pPr>
              <w:jc w:val="center"/>
              <w:rPr>
                <w:rFonts w:ascii="Candara" w:hAnsi="Candara"/>
                <w:sz w:val="16"/>
                <w:szCs w:val="16"/>
              </w:rPr>
            </w:pPr>
            <w:r w:rsidRPr="00645CB8">
              <w:rPr>
                <w:rFonts w:ascii="Candara" w:hAnsi="Candara"/>
                <w:sz w:val="16"/>
                <w:szCs w:val="16"/>
              </w:rPr>
              <w:t>IC</w:t>
            </w:r>
          </w:p>
        </w:tc>
        <w:tc>
          <w:tcPr>
            <w:tcW w:w="510" w:type="dxa"/>
            <w:tcBorders>
              <w:top w:val="single" w:sz="8" w:space="0" w:color="auto"/>
              <w:left w:val="nil"/>
              <w:bottom w:val="single" w:sz="4" w:space="0" w:color="auto"/>
              <w:right w:val="single" w:sz="8" w:space="0" w:color="000000"/>
            </w:tcBorders>
            <w:shd w:val="clear" w:color="auto" w:fill="EEECE1"/>
            <w:vAlign w:val="center"/>
          </w:tcPr>
          <w:p w14:paraId="0CF39DB8" w14:textId="77777777" w:rsidR="00BC1114" w:rsidRPr="00645CB8" w:rsidRDefault="00BC1114" w:rsidP="00A02094">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78F66006" w14:textId="77777777" w:rsidR="00BC1114" w:rsidRPr="00645CB8" w:rsidRDefault="00BC1114" w:rsidP="00A02094">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EEECE1"/>
            <w:vAlign w:val="center"/>
            <w:hideMark/>
          </w:tcPr>
          <w:p w14:paraId="1ECED1A0" w14:textId="77777777" w:rsidR="00BC1114" w:rsidRPr="00645CB8" w:rsidRDefault="00BC1114" w:rsidP="00A02094">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7F4C9BF2" w14:textId="77777777" w:rsidR="00BC1114" w:rsidRPr="00645CB8" w:rsidRDefault="00BC1114" w:rsidP="00A02094">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double" w:sz="4" w:space="0" w:color="auto"/>
            </w:tcBorders>
            <w:shd w:val="clear" w:color="auto" w:fill="EEECE1"/>
            <w:vAlign w:val="center"/>
          </w:tcPr>
          <w:p w14:paraId="3907954A" w14:textId="77777777" w:rsidR="00BC1114" w:rsidRPr="00645CB8" w:rsidRDefault="00BC1114" w:rsidP="00A02094">
            <w:pPr>
              <w:jc w:val="center"/>
              <w:rPr>
                <w:rFonts w:ascii="Candara" w:hAnsi="Candara"/>
                <w:sz w:val="16"/>
                <w:szCs w:val="16"/>
              </w:rPr>
            </w:pPr>
            <w:r w:rsidRPr="00645CB8">
              <w:rPr>
                <w:rFonts w:ascii="Candara" w:hAnsi="Candara"/>
                <w:sz w:val="16"/>
                <w:szCs w:val="16"/>
              </w:rPr>
              <w:t>LP/ IC</w:t>
            </w:r>
          </w:p>
        </w:tc>
      </w:tr>
      <w:tr w:rsidR="00BC1114" w:rsidRPr="00645CB8" w14:paraId="67A1A137" w14:textId="77777777" w:rsidTr="00A02094">
        <w:trPr>
          <w:cantSplit/>
          <w:trHeight w:val="395"/>
          <w:jc w:val="center"/>
        </w:trPr>
        <w:tc>
          <w:tcPr>
            <w:tcW w:w="15366" w:type="dxa"/>
            <w:gridSpan w:val="22"/>
            <w:tcBorders>
              <w:top w:val="single" w:sz="4" w:space="0" w:color="auto"/>
            </w:tcBorders>
            <w:shd w:val="clear" w:color="auto" w:fill="FFFFFF"/>
            <w:vAlign w:val="center"/>
            <w:hideMark/>
          </w:tcPr>
          <w:p w14:paraId="0BC03443" w14:textId="77777777" w:rsidR="00BC1114" w:rsidRPr="00645CB8" w:rsidRDefault="00BC1114" w:rsidP="00A02094">
            <w:pPr>
              <w:rPr>
                <w:szCs w:val="22"/>
              </w:rPr>
            </w:pPr>
            <w:r w:rsidRPr="00645CB8">
              <w:rPr>
                <w:rFonts w:ascii="Candara" w:hAnsi="Candara"/>
                <w:b/>
                <w:bCs/>
                <w:sz w:val="22"/>
                <w:szCs w:val="22"/>
              </w:rPr>
              <w:t>Domains of learning outcomes</w:t>
            </w:r>
          </w:p>
        </w:tc>
      </w:tr>
      <w:tr w:rsidR="00BC1114" w:rsidRPr="00645CB8" w14:paraId="44248B2A" w14:textId="77777777" w:rsidTr="00A02094">
        <w:trPr>
          <w:cantSplit/>
          <w:trHeight w:val="504"/>
          <w:jc w:val="center"/>
        </w:trPr>
        <w:tc>
          <w:tcPr>
            <w:tcW w:w="3372" w:type="dxa"/>
            <w:tcBorders>
              <w:top w:val="single" w:sz="8" w:space="0" w:color="auto"/>
              <w:left w:val="double" w:sz="4" w:space="0" w:color="auto"/>
              <w:bottom w:val="single" w:sz="8" w:space="0" w:color="auto"/>
              <w:right w:val="double" w:sz="4" w:space="0" w:color="auto"/>
            </w:tcBorders>
            <w:shd w:val="clear" w:color="auto" w:fill="D9D9D9"/>
            <w:vAlign w:val="center"/>
            <w:hideMark/>
          </w:tcPr>
          <w:p w14:paraId="3EB2A1A2" w14:textId="77777777" w:rsidR="00BC1114" w:rsidRPr="00645CB8" w:rsidRDefault="00BC1114" w:rsidP="00A02094">
            <w:pPr>
              <w:rPr>
                <w:rFonts w:ascii="Candara" w:hAnsi="Candara"/>
                <w:b/>
                <w:bCs/>
                <w:sz w:val="20"/>
                <w:szCs w:val="20"/>
              </w:rPr>
            </w:pPr>
            <w:r w:rsidRPr="00645CB8">
              <w:rPr>
                <w:rFonts w:ascii="Candara" w:hAnsi="Candara" w:cs="Times New Roman"/>
                <w:b/>
                <w:bCs/>
                <w:sz w:val="20"/>
                <w:szCs w:val="20"/>
              </w:rPr>
              <w:t>2 Knowledge</w:t>
            </w:r>
          </w:p>
        </w:tc>
        <w:tc>
          <w:tcPr>
            <w:tcW w:w="1470"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65EF97D8" w14:textId="77777777" w:rsidR="00BC1114" w:rsidRPr="00645CB8" w:rsidRDefault="00BC1114" w:rsidP="00A02094">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33A12B10" w14:textId="77777777" w:rsidR="00BC1114" w:rsidRPr="00645CB8" w:rsidRDefault="00BC1114" w:rsidP="00A02094">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48FDC660" w14:textId="77777777" w:rsidR="00BC1114" w:rsidRPr="00645CB8" w:rsidRDefault="00BC1114" w:rsidP="00A02094">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4AB0283E" w14:textId="77777777" w:rsidR="00BC1114" w:rsidRPr="00645CB8" w:rsidRDefault="00BC1114" w:rsidP="00A02094">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6304A46B" w14:textId="77777777" w:rsidR="00BC1114" w:rsidRPr="00645CB8" w:rsidRDefault="00BC1114" w:rsidP="00A02094">
            <w:pPr>
              <w:jc w:val="center"/>
              <w:rPr>
                <w:rFonts w:ascii="Candara" w:hAnsi="Candara"/>
                <w:sz w:val="16"/>
                <w:szCs w:val="16"/>
              </w:rPr>
            </w:pPr>
          </w:p>
        </w:tc>
      </w:tr>
      <w:tr w:rsidR="00BC1114" w:rsidRPr="00645CB8" w14:paraId="0EEBAD1C"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48FBB27C" w14:textId="77777777" w:rsidR="00BC1114" w:rsidRPr="00645CB8" w:rsidRDefault="00BC1114" w:rsidP="00A02094">
            <w:pPr>
              <w:rPr>
                <w:rFonts w:ascii="Candara" w:hAnsi="Candara"/>
                <w:sz w:val="20"/>
                <w:szCs w:val="20"/>
              </w:rPr>
            </w:pPr>
            <w:r w:rsidRPr="00645CB8">
              <w:rPr>
                <w:rFonts w:ascii="Candara" w:hAnsi="Candara"/>
                <w:sz w:val="20"/>
                <w:szCs w:val="20"/>
              </w:rPr>
              <w:t>(3)Comprehend and effectively respond to various forms of English/Thai texts for academic and professional purposes</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7AFB0BEC" w14:textId="77777777" w:rsidR="00BC1114" w:rsidRPr="00645CB8" w:rsidRDefault="00BC1114" w:rsidP="00A02094">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0C054483" w14:textId="77777777" w:rsidR="00BC1114" w:rsidRPr="00645CB8" w:rsidRDefault="00BC1114" w:rsidP="00A02094">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41221F18" w14:textId="77777777" w:rsidR="00BC1114" w:rsidRPr="00645CB8" w:rsidRDefault="00BC1114" w:rsidP="00A02094">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hideMark/>
          </w:tcPr>
          <w:p w14:paraId="550FBCD3" w14:textId="77777777" w:rsidR="00BC1114" w:rsidRPr="00645CB8" w:rsidRDefault="00BC1114" w:rsidP="00A02094">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57CBD413" w14:textId="77777777" w:rsidR="00BC1114" w:rsidRPr="00645CB8" w:rsidRDefault="00BC1114" w:rsidP="00A02094">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4193CC8C" w14:textId="77777777" w:rsidR="00BC1114" w:rsidRPr="00645CB8" w:rsidRDefault="00BC1114" w:rsidP="00A02094">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5E1AE30F" w14:textId="77777777" w:rsidR="00BC1114" w:rsidRPr="00645CB8" w:rsidRDefault="00BC1114" w:rsidP="00A02094">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4885AC3C" w14:textId="77777777" w:rsidR="00BC1114" w:rsidRPr="00645CB8" w:rsidRDefault="00BC1114" w:rsidP="00A02094">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4B2D6851" w14:textId="77777777" w:rsidR="00BC1114" w:rsidRPr="00645CB8" w:rsidRDefault="00BC1114" w:rsidP="00A02094">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hideMark/>
          </w:tcPr>
          <w:p w14:paraId="2807C232" w14:textId="77777777" w:rsidR="00BC1114" w:rsidRPr="00645CB8" w:rsidRDefault="00BC1114" w:rsidP="00A02094">
            <w:pPr>
              <w:jc w:val="center"/>
            </w:pPr>
            <w:r w:rsidRPr="00645CB8">
              <w:rPr>
                <w:rFonts w:ascii="Wingdings" w:eastAsia="Wingdings" w:hAnsi="Wingdings" w:cs="Wingdings"/>
              </w:rPr>
              <w:t>l</w:t>
            </w:r>
          </w:p>
        </w:tc>
        <w:tc>
          <w:tcPr>
            <w:tcW w:w="784" w:type="dxa"/>
            <w:tcBorders>
              <w:top w:val="single" w:sz="8" w:space="0" w:color="auto"/>
              <w:left w:val="nil"/>
              <w:bottom w:val="single" w:sz="8" w:space="0" w:color="auto"/>
              <w:right w:val="single" w:sz="8" w:space="0" w:color="auto"/>
            </w:tcBorders>
            <w:shd w:val="clear" w:color="auto" w:fill="EEECE1"/>
            <w:vAlign w:val="center"/>
            <w:hideMark/>
          </w:tcPr>
          <w:p w14:paraId="4CB1B8AD" w14:textId="77777777" w:rsidR="00BC1114" w:rsidRPr="00645CB8" w:rsidRDefault="00BC1114" w:rsidP="00A02094">
            <w:pPr>
              <w:jc w:val="center"/>
              <w:rPr>
                <w:rFonts w:ascii="Candara" w:hAnsi="Candara"/>
                <w:sz w:val="16"/>
                <w:szCs w:val="16"/>
              </w:rPr>
            </w:pPr>
            <w:r w:rsidRPr="00645CB8">
              <w:rPr>
                <w:rFonts w:ascii="Wingdings" w:eastAsia="Wingdings" w:hAnsi="Wingdings" w:cs="Wingdings"/>
              </w:rPr>
              <w:t>l</w:t>
            </w:r>
          </w:p>
        </w:tc>
        <w:tc>
          <w:tcPr>
            <w:tcW w:w="1418" w:type="dxa"/>
            <w:tcBorders>
              <w:top w:val="single" w:sz="4" w:space="0" w:color="auto"/>
              <w:left w:val="single" w:sz="8" w:space="0" w:color="auto"/>
              <w:bottom w:val="single" w:sz="8" w:space="0" w:color="auto"/>
              <w:right w:val="double" w:sz="4" w:space="0" w:color="auto"/>
            </w:tcBorders>
            <w:shd w:val="clear" w:color="auto" w:fill="auto"/>
            <w:vAlign w:val="center"/>
            <w:hideMark/>
          </w:tcPr>
          <w:p w14:paraId="5906ADBF" w14:textId="77777777" w:rsidR="00BC1114" w:rsidRPr="00645CB8" w:rsidRDefault="00BC1114" w:rsidP="00A02094">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70445D9D" w14:textId="77777777" w:rsidR="00BC1114" w:rsidRPr="00645CB8" w:rsidRDefault="00BC1114" w:rsidP="00A02094">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09C83917" w14:textId="77777777" w:rsidR="00BC1114" w:rsidRPr="00645CB8" w:rsidRDefault="00BC1114" w:rsidP="00A02094">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6142CDF1" w14:textId="77777777" w:rsidR="00BC1114" w:rsidRPr="00645CB8" w:rsidRDefault="00BC1114" w:rsidP="00A02094">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hideMark/>
          </w:tcPr>
          <w:p w14:paraId="5AE3854B" w14:textId="77777777" w:rsidR="00BC1114" w:rsidRPr="00645CB8" w:rsidRDefault="00BC1114" w:rsidP="00A02094">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657D79EB" w14:textId="77777777" w:rsidR="00BC1114" w:rsidRPr="00645CB8" w:rsidRDefault="00BC1114" w:rsidP="00A02094">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19BB06E3" w14:textId="77777777" w:rsidR="00BC1114" w:rsidRPr="00645CB8" w:rsidRDefault="00BC1114" w:rsidP="00A02094">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hideMark/>
          </w:tcPr>
          <w:p w14:paraId="3703F620" w14:textId="77777777" w:rsidR="00BC1114" w:rsidRPr="00645CB8" w:rsidRDefault="00BC1114" w:rsidP="00A02094">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2E06044A" w14:textId="77777777" w:rsidR="00BC1114" w:rsidRPr="00645CB8" w:rsidRDefault="00BC1114" w:rsidP="00A02094">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37DF5C7B" w14:textId="77777777" w:rsidR="00BC1114" w:rsidRPr="00645CB8" w:rsidRDefault="00BC1114" w:rsidP="00A02094">
            <w:pPr>
              <w:jc w:val="center"/>
              <w:rPr>
                <w:rFonts w:ascii="Candara" w:hAnsi="Candara"/>
                <w:sz w:val="16"/>
                <w:szCs w:val="16"/>
              </w:rPr>
            </w:pPr>
          </w:p>
        </w:tc>
      </w:tr>
      <w:tr w:rsidR="00BC1114" w:rsidRPr="00645CB8" w14:paraId="48F1B9E6" w14:textId="77777777" w:rsidTr="00A02094">
        <w:trPr>
          <w:cantSplit/>
          <w:trHeight w:val="504"/>
          <w:jc w:val="center"/>
        </w:trPr>
        <w:tc>
          <w:tcPr>
            <w:tcW w:w="3372" w:type="dxa"/>
            <w:tcBorders>
              <w:top w:val="single" w:sz="8" w:space="0" w:color="auto"/>
              <w:left w:val="double" w:sz="4" w:space="0" w:color="auto"/>
              <w:bottom w:val="single" w:sz="4" w:space="0" w:color="auto"/>
              <w:right w:val="double" w:sz="4" w:space="0" w:color="auto"/>
            </w:tcBorders>
          </w:tcPr>
          <w:p w14:paraId="025CB729" w14:textId="77777777" w:rsidR="00BC1114" w:rsidRPr="00645CB8" w:rsidRDefault="00BC1114" w:rsidP="00A02094">
            <w:pPr>
              <w:rPr>
                <w:rFonts w:ascii="Candara" w:hAnsi="Candara"/>
              </w:rPr>
            </w:pPr>
            <w:r w:rsidRPr="00645CB8">
              <w:rPr>
                <w:rFonts w:ascii="Candara" w:hAnsi="Candara"/>
                <w:sz w:val="20"/>
                <w:szCs w:val="20"/>
              </w:rPr>
              <w:t>(</w:t>
            </w:r>
            <w:r w:rsidRPr="00645CB8">
              <w:rPr>
                <w:rFonts w:ascii="Candara" w:hAnsi="Candara"/>
                <w:sz w:val="20"/>
                <w:szCs w:val="20"/>
                <w:rtl/>
                <w:cs/>
              </w:rPr>
              <w:t>4</w:t>
            </w:r>
            <w:r w:rsidRPr="00645CB8">
              <w:rPr>
                <w:rFonts w:ascii="Candara" w:hAnsi="Candara"/>
                <w:sz w:val="20"/>
                <w:szCs w:val="20"/>
              </w:rPr>
              <w:t>)Understand a wide variety of knowledge areas and contemporary issues through studies in Humanities, Social Sciences, Languages, and Science and Mathematics</w:t>
            </w: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tcPr>
          <w:p w14:paraId="39EB44E9" w14:textId="77777777" w:rsidR="00BC1114" w:rsidRPr="00645CB8" w:rsidRDefault="00BC1114" w:rsidP="00A02094">
            <w:pPr>
              <w:jc w:val="center"/>
              <w:rPr>
                <w:rFonts w:ascii="Candara" w:hAnsi="Candara"/>
                <w:sz w:val="16"/>
                <w:szCs w:val="16"/>
              </w:rPr>
            </w:pPr>
          </w:p>
        </w:tc>
        <w:tc>
          <w:tcPr>
            <w:tcW w:w="490" w:type="dxa"/>
            <w:tcBorders>
              <w:top w:val="single" w:sz="8" w:space="0" w:color="auto"/>
              <w:left w:val="nil"/>
              <w:bottom w:val="single" w:sz="4" w:space="0" w:color="auto"/>
              <w:right w:val="single" w:sz="8" w:space="0" w:color="000000"/>
            </w:tcBorders>
            <w:shd w:val="clear" w:color="auto" w:fill="auto"/>
            <w:vAlign w:val="center"/>
          </w:tcPr>
          <w:p w14:paraId="11BF6E26" w14:textId="77777777" w:rsidR="00BC1114" w:rsidRPr="00645CB8" w:rsidRDefault="00BC1114" w:rsidP="00A02094">
            <w:pPr>
              <w:jc w:val="center"/>
              <w:rPr>
                <w:rFonts w:ascii="Candara" w:hAnsi="Candara"/>
                <w:sz w:val="16"/>
                <w:szCs w:val="16"/>
              </w:rPr>
            </w:pPr>
          </w:p>
        </w:tc>
        <w:tc>
          <w:tcPr>
            <w:tcW w:w="490" w:type="dxa"/>
            <w:tcBorders>
              <w:top w:val="single" w:sz="8" w:space="0" w:color="auto"/>
              <w:left w:val="nil"/>
              <w:bottom w:val="single" w:sz="4" w:space="0" w:color="auto"/>
              <w:right w:val="double" w:sz="4" w:space="0" w:color="auto"/>
            </w:tcBorders>
            <w:shd w:val="clear" w:color="auto" w:fill="EEECE1"/>
            <w:noWrap/>
            <w:tcFitText/>
            <w:vAlign w:val="center"/>
          </w:tcPr>
          <w:p w14:paraId="77F16791" w14:textId="77777777" w:rsidR="00BC1114" w:rsidRPr="00645CB8" w:rsidRDefault="00BC1114" w:rsidP="00A02094">
            <w:pPr>
              <w:jc w:val="center"/>
              <w:rPr>
                <w:rFonts w:ascii="Candara" w:hAnsi="Candara"/>
                <w:sz w:val="16"/>
                <w:szCs w:val="16"/>
              </w:rPr>
            </w:pPr>
          </w:p>
        </w:tc>
        <w:tc>
          <w:tcPr>
            <w:tcW w:w="490" w:type="dxa"/>
            <w:tcBorders>
              <w:top w:val="single" w:sz="8" w:space="0" w:color="auto"/>
              <w:left w:val="double" w:sz="4" w:space="0" w:color="auto"/>
              <w:bottom w:val="single" w:sz="4" w:space="0" w:color="auto"/>
              <w:right w:val="single" w:sz="8" w:space="0" w:color="000000"/>
            </w:tcBorders>
            <w:shd w:val="clear" w:color="auto" w:fill="FFFFFF"/>
            <w:vAlign w:val="center"/>
          </w:tcPr>
          <w:p w14:paraId="031F159F" w14:textId="77777777" w:rsidR="00BC1114" w:rsidRPr="00645CB8" w:rsidRDefault="00BC1114" w:rsidP="00A02094">
            <w:pPr>
              <w:jc w:val="center"/>
              <w:rPr>
                <w:rFonts w:ascii="Candara" w:hAnsi="Candara"/>
                <w:sz w:val="16"/>
                <w:szCs w:val="16"/>
              </w:rPr>
            </w:pPr>
          </w:p>
        </w:tc>
        <w:tc>
          <w:tcPr>
            <w:tcW w:w="491" w:type="dxa"/>
            <w:tcBorders>
              <w:top w:val="single" w:sz="8" w:space="0" w:color="auto"/>
              <w:left w:val="nil"/>
              <w:bottom w:val="single" w:sz="4" w:space="0" w:color="auto"/>
              <w:right w:val="single" w:sz="8" w:space="0" w:color="000000"/>
            </w:tcBorders>
            <w:shd w:val="clear" w:color="auto" w:fill="EEECE1"/>
            <w:vAlign w:val="center"/>
          </w:tcPr>
          <w:p w14:paraId="5A8D369F" w14:textId="77777777" w:rsidR="00BC1114" w:rsidRPr="00645CB8" w:rsidRDefault="00BC1114" w:rsidP="00A02094">
            <w:pPr>
              <w:jc w:val="center"/>
              <w:rPr>
                <w:rFonts w:ascii="Candara" w:hAnsi="Candara"/>
                <w:sz w:val="16"/>
                <w:szCs w:val="16"/>
              </w:rPr>
            </w:pPr>
          </w:p>
        </w:tc>
        <w:tc>
          <w:tcPr>
            <w:tcW w:w="490" w:type="dxa"/>
            <w:tcBorders>
              <w:top w:val="single" w:sz="8" w:space="0" w:color="auto"/>
              <w:left w:val="nil"/>
              <w:bottom w:val="single" w:sz="4" w:space="0" w:color="auto"/>
              <w:right w:val="double" w:sz="4" w:space="0" w:color="auto"/>
            </w:tcBorders>
            <w:shd w:val="clear" w:color="auto" w:fill="FFFFFF"/>
            <w:vAlign w:val="center"/>
          </w:tcPr>
          <w:p w14:paraId="76756500" w14:textId="77777777" w:rsidR="00BC1114" w:rsidRPr="00645CB8" w:rsidRDefault="00BC1114" w:rsidP="00A02094">
            <w:pPr>
              <w:jc w:val="center"/>
              <w:rPr>
                <w:rFonts w:ascii="Candara" w:hAnsi="Candara"/>
                <w:sz w:val="16"/>
                <w:szCs w:val="16"/>
              </w:rPr>
            </w:pP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tcPr>
          <w:p w14:paraId="10B0AFC8" w14:textId="77777777" w:rsidR="00BC1114" w:rsidRPr="00645CB8" w:rsidRDefault="00BC1114" w:rsidP="00A02094">
            <w:pPr>
              <w:jc w:val="center"/>
              <w:rPr>
                <w:rFonts w:ascii="Candara" w:hAnsi="Candara"/>
                <w:sz w:val="16"/>
                <w:szCs w:val="16"/>
              </w:rPr>
            </w:pPr>
          </w:p>
        </w:tc>
        <w:tc>
          <w:tcPr>
            <w:tcW w:w="490" w:type="dxa"/>
            <w:tcBorders>
              <w:top w:val="single" w:sz="8" w:space="0" w:color="auto"/>
              <w:left w:val="nil"/>
              <w:bottom w:val="single" w:sz="4" w:space="0" w:color="auto"/>
              <w:right w:val="single" w:sz="8" w:space="0" w:color="000000"/>
            </w:tcBorders>
            <w:shd w:val="clear" w:color="auto" w:fill="auto"/>
            <w:vAlign w:val="center"/>
          </w:tcPr>
          <w:p w14:paraId="65544C05" w14:textId="77777777" w:rsidR="00BC1114" w:rsidRPr="00645CB8" w:rsidRDefault="00BC1114" w:rsidP="00A02094">
            <w:pPr>
              <w:jc w:val="center"/>
              <w:rPr>
                <w:rFonts w:ascii="Candara" w:hAnsi="Candara"/>
                <w:sz w:val="16"/>
                <w:szCs w:val="16"/>
              </w:rPr>
            </w:pPr>
          </w:p>
        </w:tc>
        <w:tc>
          <w:tcPr>
            <w:tcW w:w="491" w:type="dxa"/>
            <w:tcBorders>
              <w:top w:val="single" w:sz="8" w:space="0" w:color="auto"/>
              <w:left w:val="nil"/>
              <w:bottom w:val="single" w:sz="4" w:space="0" w:color="auto"/>
              <w:right w:val="double" w:sz="4" w:space="0" w:color="auto"/>
            </w:tcBorders>
            <w:shd w:val="clear" w:color="auto" w:fill="EEECE1"/>
            <w:vAlign w:val="center"/>
          </w:tcPr>
          <w:p w14:paraId="6DF536C7" w14:textId="77777777" w:rsidR="00BC1114" w:rsidRPr="00645CB8" w:rsidRDefault="00BC1114" w:rsidP="00A02094">
            <w:pPr>
              <w:jc w:val="center"/>
              <w:rPr>
                <w:rFonts w:ascii="Candara" w:hAnsi="Candara"/>
                <w:sz w:val="16"/>
                <w:szCs w:val="16"/>
              </w:rPr>
            </w:pP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tcPr>
          <w:p w14:paraId="73435DC3" w14:textId="77777777" w:rsidR="00BC1114" w:rsidRPr="00645CB8" w:rsidRDefault="00BC1114" w:rsidP="00A02094">
            <w:pPr>
              <w:ind w:left="-57" w:right="-57"/>
              <w:jc w:val="center"/>
              <w:rPr>
                <w:rFonts w:ascii="Candara" w:hAnsi="Candara"/>
                <w:sz w:val="16"/>
                <w:szCs w:val="16"/>
              </w:rPr>
            </w:pPr>
          </w:p>
        </w:tc>
        <w:tc>
          <w:tcPr>
            <w:tcW w:w="784" w:type="dxa"/>
            <w:tcBorders>
              <w:top w:val="single" w:sz="8" w:space="0" w:color="auto"/>
              <w:left w:val="nil"/>
              <w:bottom w:val="single" w:sz="4" w:space="0" w:color="auto"/>
              <w:right w:val="single" w:sz="8" w:space="0" w:color="auto"/>
            </w:tcBorders>
            <w:shd w:val="clear" w:color="auto" w:fill="EEECE1"/>
            <w:vAlign w:val="center"/>
          </w:tcPr>
          <w:p w14:paraId="7A70EA36" w14:textId="77777777" w:rsidR="00BC1114" w:rsidRPr="00645CB8" w:rsidRDefault="00BC1114" w:rsidP="00A02094">
            <w:pPr>
              <w:jc w:val="center"/>
            </w:pPr>
            <w:r w:rsidRPr="00645CB8">
              <w:rPr>
                <w:rFonts w:ascii="Wingdings" w:eastAsia="Wingdings" w:hAnsi="Wingdings" w:cs="Wingdings"/>
              </w:rPr>
              <w:t>l</w:t>
            </w:r>
          </w:p>
        </w:tc>
        <w:tc>
          <w:tcPr>
            <w:tcW w:w="1418" w:type="dxa"/>
            <w:tcBorders>
              <w:top w:val="single" w:sz="4" w:space="0" w:color="auto"/>
              <w:left w:val="single" w:sz="8" w:space="0" w:color="auto"/>
              <w:bottom w:val="single" w:sz="4" w:space="0" w:color="auto"/>
              <w:right w:val="double" w:sz="4" w:space="0" w:color="auto"/>
            </w:tcBorders>
            <w:shd w:val="clear" w:color="auto" w:fill="auto"/>
            <w:vAlign w:val="center"/>
          </w:tcPr>
          <w:p w14:paraId="58D61ADE" w14:textId="77777777" w:rsidR="00BC1114" w:rsidRPr="00645CB8" w:rsidRDefault="00BC1114" w:rsidP="00A02094">
            <w:pPr>
              <w:ind w:left="-57" w:right="-57"/>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tcPr>
          <w:p w14:paraId="28D19D3A" w14:textId="77777777" w:rsidR="00BC1114" w:rsidRPr="00645CB8" w:rsidRDefault="00BC1114" w:rsidP="00A02094">
            <w:pPr>
              <w:jc w:val="center"/>
              <w:rPr>
                <w:rFonts w:ascii="Candara" w:hAnsi="Candara"/>
                <w:sz w:val="16"/>
                <w:szCs w:val="16"/>
                <w:u w:val="single"/>
              </w:rPr>
            </w:pPr>
          </w:p>
        </w:tc>
        <w:tc>
          <w:tcPr>
            <w:tcW w:w="511" w:type="dxa"/>
            <w:tcBorders>
              <w:top w:val="single" w:sz="8" w:space="0" w:color="auto"/>
              <w:left w:val="nil"/>
              <w:bottom w:val="single" w:sz="4" w:space="0" w:color="auto"/>
              <w:right w:val="single" w:sz="8" w:space="0" w:color="000000"/>
            </w:tcBorders>
            <w:shd w:val="clear" w:color="auto" w:fill="auto"/>
            <w:vAlign w:val="center"/>
          </w:tcPr>
          <w:p w14:paraId="0C89871A" w14:textId="77777777" w:rsidR="00BC1114" w:rsidRPr="00645CB8" w:rsidRDefault="00BC1114" w:rsidP="00A02094">
            <w:pPr>
              <w:jc w:val="center"/>
              <w:rPr>
                <w:rFonts w:ascii="Candara" w:hAnsi="Candara"/>
                <w:sz w:val="16"/>
                <w:szCs w:val="16"/>
                <w:u w:val="single"/>
              </w:rPr>
            </w:pPr>
          </w:p>
        </w:tc>
        <w:tc>
          <w:tcPr>
            <w:tcW w:w="511" w:type="dxa"/>
            <w:tcBorders>
              <w:top w:val="single" w:sz="8" w:space="0" w:color="auto"/>
              <w:left w:val="nil"/>
              <w:bottom w:val="single" w:sz="4" w:space="0" w:color="auto"/>
              <w:right w:val="single" w:sz="8" w:space="0" w:color="000000"/>
            </w:tcBorders>
            <w:shd w:val="clear" w:color="auto" w:fill="EEECE1"/>
            <w:vAlign w:val="center"/>
          </w:tcPr>
          <w:p w14:paraId="1310996F" w14:textId="77777777" w:rsidR="00BC1114" w:rsidRPr="00645CB8" w:rsidRDefault="00BC1114" w:rsidP="00A02094">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vAlign w:val="center"/>
          </w:tcPr>
          <w:p w14:paraId="7EDAF882" w14:textId="77777777" w:rsidR="00BC1114" w:rsidRPr="00645CB8" w:rsidRDefault="00BC1114" w:rsidP="00A02094">
            <w:pPr>
              <w:jc w:val="center"/>
              <w:rPr>
                <w:rFonts w:ascii="Candara" w:hAnsi="Candara"/>
                <w:sz w:val="16"/>
                <w:szCs w:val="16"/>
              </w:rPr>
            </w:pPr>
          </w:p>
        </w:tc>
        <w:tc>
          <w:tcPr>
            <w:tcW w:w="510" w:type="dxa"/>
            <w:tcBorders>
              <w:top w:val="single" w:sz="8" w:space="0" w:color="auto"/>
              <w:left w:val="nil"/>
              <w:bottom w:val="single" w:sz="4" w:space="0" w:color="auto"/>
              <w:right w:val="single" w:sz="8" w:space="0" w:color="000000"/>
            </w:tcBorders>
            <w:shd w:val="clear" w:color="auto" w:fill="EEECE1"/>
            <w:vAlign w:val="center"/>
          </w:tcPr>
          <w:p w14:paraId="317C947B" w14:textId="77777777" w:rsidR="00BC1114" w:rsidRPr="00645CB8" w:rsidRDefault="00BC1114" w:rsidP="00A02094">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vAlign w:val="center"/>
          </w:tcPr>
          <w:p w14:paraId="1358F2E6" w14:textId="77777777" w:rsidR="00BC1114" w:rsidRPr="00645CB8" w:rsidRDefault="00BC1114" w:rsidP="00A02094">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EEECE1"/>
            <w:vAlign w:val="center"/>
          </w:tcPr>
          <w:p w14:paraId="566B2E94" w14:textId="77777777" w:rsidR="00BC1114" w:rsidRPr="00645CB8" w:rsidRDefault="00BC1114" w:rsidP="00A02094">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vAlign w:val="center"/>
          </w:tcPr>
          <w:p w14:paraId="68E6D97A" w14:textId="77777777" w:rsidR="00BC1114" w:rsidRPr="00645CB8" w:rsidRDefault="00BC1114" w:rsidP="00A02094">
            <w:pPr>
              <w:jc w:val="center"/>
              <w:rPr>
                <w:rFonts w:ascii="Candara" w:hAnsi="Candara"/>
                <w:sz w:val="16"/>
                <w:szCs w:val="16"/>
              </w:rPr>
            </w:pPr>
          </w:p>
        </w:tc>
        <w:tc>
          <w:tcPr>
            <w:tcW w:w="511" w:type="dxa"/>
            <w:tcBorders>
              <w:top w:val="single" w:sz="8" w:space="0" w:color="auto"/>
              <w:left w:val="nil"/>
              <w:bottom w:val="single" w:sz="4" w:space="0" w:color="auto"/>
              <w:right w:val="double" w:sz="4" w:space="0" w:color="auto"/>
            </w:tcBorders>
            <w:shd w:val="clear" w:color="auto" w:fill="EEECE1"/>
            <w:vAlign w:val="center"/>
          </w:tcPr>
          <w:p w14:paraId="7B3204DE" w14:textId="77777777" w:rsidR="00BC1114" w:rsidRPr="00645CB8" w:rsidRDefault="00BC1114" w:rsidP="00A02094">
            <w:pPr>
              <w:jc w:val="center"/>
              <w:rPr>
                <w:rFonts w:ascii="Candara" w:hAnsi="Candara"/>
                <w:sz w:val="16"/>
                <w:szCs w:val="16"/>
              </w:rPr>
            </w:pPr>
          </w:p>
        </w:tc>
      </w:tr>
    </w:tbl>
    <w:p w14:paraId="7C759321" w14:textId="77777777" w:rsidR="00BC1114" w:rsidRPr="00645CB8" w:rsidRDefault="00BC1114">
      <w:pPr>
        <w:rPr>
          <w:lang w:bidi="th-TH"/>
        </w:rPr>
      </w:pPr>
    </w:p>
    <w:p w14:paraId="459A4C61" w14:textId="77777777" w:rsidR="00BC1114" w:rsidRPr="00645CB8" w:rsidRDefault="00BC1114">
      <w:pPr>
        <w:rPr>
          <w:lang w:bidi="th-TH"/>
        </w:rPr>
      </w:pPr>
    </w:p>
    <w:p w14:paraId="4B70F496" w14:textId="77777777" w:rsidR="005F4AFB" w:rsidRPr="00645CB8" w:rsidRDefault="005F4AFB">
      <w:pPr>
        <w:rPr>
          <w:lang w:bidi="th-TH"/>
        </w:rPr>
      </w:pPr>
    </w:p>
    <w:tbl>
      <w:tblPr>
        <w:tblW w:w="15366" w:type="dxa"/>
        <w:jc w:val="center"/>
        <w:tblLayout w:type="fixed"/>
        <w:tblLook w:val="04A0" w:firstRow="1" w:lastRow="0" w:firstColumn="1" w:lastColumn="0" w:noHBand="0" w:noVBand="1"/>
      </w:tblPr>
      <w:tblGrid>
        <w:gridCol w:w="3372"/>
        <w:gridCol w:w="490"/>
        <w:gridCol w:w="490"/>
        <w:gridCol w:w="490"/>
        <w:gridCol w:w="490"/>
        <w:gridCol w:w="491"/>
        <w:gridCol w:w="490"/>
        <w:gridCol w:w="490"/>
        <w:gridCol w:w="490"/>
        <w:gridCol w:w="491"/>
        <w:gridCol w:w="783"/>
        <w:gridCol w:w="784"/>
        <w:gridCol w:w="1418"/>
        <w:gridCol w:w="510"/>
        <w:gridCol w:w="511"/>
        <w:gridCol w:w="511"/>
        <w:gridCol w:w="511"/>
        <w:gridCol w:w="510"/>
        <w:gridCol w:w="511"/>
        <w:gridCol w:w="511"/>
        <w:gridCol w:w="511"/>
        <w:gridCol w:w="511"/>
      </w:tblGrid>
      <w:tr w:rsidR="00F21AE7" w:rsidRPr="00645CB8" w14:paraId="6348AEE2" w14:textId="77777777" w:rsidTr="005F4AFB">
        <w:trPr>
          <w:trHeight w:val="345"/>
          <w:jc w:val="center"/>
        </w:trPr>
        <w:tc>
          <w:tcPr>
            <w:tcW w:w="15366" w:type="dxa"/>
            <w:gridSpan w:val="22"/>
            <w:tcBorders>
              <w:top w:val="single" w:sz="4" w:space="0" w:color="auto"/>
              <w:left w:val="double" w:sz="4" w:space="0" w:color="auto"/>
              <w:bottom w:val="single" w:sz="4" w:space="0" w:color="auto"/>
              <w:right w:val="double" w:sz="4" w:space="0" w:color="auto"/>
            </w:tcBorders>
            <w:shd w:val="clear" w:color="auto" w:fill="auto"/>
            <w:noWrap/>
            <w:vAlign w:val="center"/>
            <w:hideMark/>
          </w:tcPr>
          <w:p w14:paraId="4764060B" w14:textId="77777777" w:rsidR="00866E13" w:rsidRPr="00645CB8" w:rsidRDefault="00866E13" w:rsidP="00BE7DE3">
            <w:pPr>
              <w:jc w:val="center"/>
              <w:rPr>
                <w:rFonts w:ascii="Candara" w:hAnsi="Candara"/>
                <w:b/>
                <w:bCs/>
              </w:rPr>
            </w:pPr>
            <w:r w:rsidRPr="00645CB8">
              <w:rPr>
                <w:rFonts w:ascii="Candara" w:hAnsi="Candara"/>
                <w:b/>
                <w:bCs/>
              </w:rPr>
              <w:t xml:space="preserve">Alignments of Domains of Learning outcomes in TQF 2 with AU Identities and Desired Outcomes of Education </w:t>
            </w:r>
          </w:p>
        </w:tc>
      </w:tr>
      <w:tr w:rsidR="00F21AE7" w:rsidRPr="00645CB8" w14:paraId="01C6B497" w14:textId="77777777" w:rsidTr="005F4AFB">
        <w:trPr>
          <w:trHeight w:val="467"/>
          <w:jc w:val="center"/>
        </w:trPr>
        <w:tc>
          <w:tcPr>
            <w:tcW w:w="3372" w:type="dxa"/>
            <w:vMerge w:val="restart"/>
            <w:tcBorders>
              <w:top w:val="single" w:sz="4" w:space="0" w:color="auto"/>
              <w:left w:val="double" w:sz="4" w:space="0" w:color="auto"/>
              <w:bottom w:val="single" w:sz="8" w:space="0" w:color="auto"/>
              <w:right w:val="single" w:sz="8" w:space="0" w:color="auto"/>
            </w:tcBorders>
            <w:shd w:val="clear" w:color="auto" w:fill="D9D9D9"/>
            <w:vAlign w:val="center"/>
            <w:hideMark/>
          </w:tcPr>
          <w:p w14:paraId="7669FA9A" w14:textId="77777777" w:rsidR="00866E13" w:rsidRPr="00645CB8" w:rsidRDefault="00000000" w:rsidP="00BE7DE3">
            <w:pPr>
              <w:jc w:val="center"/>
              <w:rPr>
                <w:rFonts w:ascii="Candara" w:hAnsi="Candara"/>
                <w:b/>
                <w:bCs/>
              </w:rPr>
            </w:pPr>
            <w:r>
              <w:rPr>
                <w:rFonts w:ascii="Candara" w:hAnsi="Candara"/>
                <w:b/>
                <w:bCs/>
                <w:noProof/>
                <w:lang w:bidi="th-TH"/>
              </w:rPr>
              <w:pict w14:anchorId="2022A3DA">
                <v:shape id="Straight Arrow Connector 109" o:spid="_x0000_s2073" type="#_x0000_t32" style="position:absolute;left:0;text-align:left;margin-left:-2.65pt;margin-top:.6pt;width:166.2pt;height:187.6pt;flip:y;z-index:2516807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"/>
              </w:pict>
            </w:r>
          </w:p>
          <w:p w14:paraId="5ABFD25E" w14:textId="77777777" w:rsidR="00866E13" w:rsidRPr="00645CB8" w:rsidRDefault="00866E13" w:rsidP="00BE7DE3">
            <w:pPr>
              <w:rPr>
                <w:rFonts w:ascii="Candara" w:hAnsi="Candara"/>
                <w:b/>
                <w:bCs/>
              </w:rPr>
            </w:pPr>
          </w:p>
          <w:p w14:paraId="0BF633B2" w14:textId="77777777" w:rsidR="00866E13" w:rsidRPr="00645CB8" w:rsidRDefault="00000000" w:rsidP="00BE7DE3">
            <w:pPr>
              <w:rPr>
                <w:rFonts w:ascii="Candara" w:hAnsi="Candara"/>
                <w:b/>
                <w:bCs/>
              </w:rPr>
            </w:pPr>
            <w:r>
              <w:rPr>
                <w:rFonts w:ascii="Candara" w:hAnsi="Candara"/>
                <w:b/>
                <w:bCs/>
                <w:noProof/>
                <w:lang w:bidi="th-TH"/>
              </w:rPr>
              <w:pict w14:anchorId="6BF4B12B">
                <v:rect id="Rectangle 110" o:spid="_x0000_s2072" style="position:absolute;margin-left:-2.8pt;margin-top:8.95pt;width:106.15pt;height:26.75pt;z-index:25168179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" filled="f" stroked="f">
                  <v:textbox style="mso-fit-shape-to-text:t">
                    <w:txbxContent>
                      <w:p w14:paraId="0DE3FA94"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AU Identities</w:t>
                        </w:r>
                      </w:p>
                    </w:txbxContent>
                  </v:textbox>
                </v:rect>
              </w:pict>
            </w:r>
          </w:p>
          <w:p w14:paraId="7F29FB71" w14:textId="77777777" w:rsidR="00866E13" w:rsidRPr="00645CB8" w:rsidRDefault="00000000" w:rsidP="00BE7DE3">
            <w:pPr>
              <w:rPr>
                <w:rFonts w:ascii="Candara" w:hAnsi="Candara"/>
                <w:b/>
                <w:bCs/>
              </w:rPr>
            </w:pPr>
            <w:r>
              <w:rPr>
                <w:rFonts w:ascii="Candara" w:hAnsi="Candara"/>
                <w:b/>
                <w:bCs/>
                <w:noProof/>
                <w:lang w:bidi="th-TH"/>
              </w:rPr>
              <w:pict w14:anchorId="253DA9B2">
                <v:rect id="Rectangle 111" o:spid="_x0000_s2071" style="position:absolute;margin-left:57.45pt;margin-top:58.45pt;width:106.15pt;height:65.8pt;z-index:25168281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" filled="f" stroked="f">
                  <v:textbox style="mso-fit-shape-to-text:t">
                    <w:txbxContent>
                      <w:p w14:paraId="632ED262"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Desired Outcomes of</w:t>
                        </w:r>
                      </w:p>
                      <w:p w14:paraId="1649D458" w14:textId="77777777" w:rsidR="00A02094" w:rsidRPr="00B60D12" w:rsidRDefault="00A02094" w:rsidP="00866E13">
                        <w:pPr>
                          <w:jc w:val="center"/>
                          <w:rPr>
                            <w:b/>
                            <w:bCs/>
                            <w:sz w:val="32"/>
                            <w:szCs w:val="32"/>
                          </w:rPr>
                        </w:pPr>
                        <w:r w:rsidRPr="00B60D12">
                          <w:rPr>
                            <w:rFonts w:ascii="Candara" w:hAnsi="Candara"/>
                            <w:b/>
                            <w:bCs/>
                            <w:sz w:val="32"/>
                            <w:szCs w:val="32"/>
                          </w:rPr>
                          <w:t>Education</w:t>
                        </w:r>
                      </w:p>
                    </w:txbxContent>
                  </v:textbox>
                </v:rect>
              </w:pict>
            </w:r>
          </w:p>
        </w:tc>
        <w:tc>
          <w:tcPr>
            <w:tcW w:w="11994" w:type="dxa"/>
            <w:gridSpan w:val="21"/>
            <w:tcBorders>
              <w:top w:val="single" w:sz="4" w:space="0" w:color="auto"/>
              <w:left w:val="nil"/>
              <w:bottom w:val="single" w:sz="8" w:space="0" w:color="auto"/>
              <w:right w:val="double" w:sz="4" w:space="0" w:color="auto"/>
            </w:tcBorders>
            <w:shd w:val="clear" w:color="auto" w:fill="FBD4B4"/>
            <w:noWrap/>
            <w:vAlign w:val="bottom"/>
            <w:hideMark/>
          </w:tcPr>
          <w:p w14:paraId="08A01EB5" w14:textId="77777777" w:rsidR="00866E13" w:rsidRPr="00645CB8" w:rsidRDefault="00866E13" w:rsidP="00BE7DE3">
            <w:pPr>
              <w:jc w:val="center"/>
              <w:rPr>
                <w:rFonts w:ascii="Candara" w:hAnsi="Candara"/>
                <w:b/>
                <w:bCs/>
              </w:rPr>
            </w:pPr>
            <w:r w:rsidRPr="00645CB8">
              <w:rPr>
                <w:rFonts w:ascii="Candara" w:hAnsi="Candara"/>
                <w:b/>
                <w:bCs/>
              </w:rPr>
              <w:t xml:space="preserve">AU Identities and Desired  Outcomes of Education </w:t>
            </w:r>
          </w:p>
        </w:tc>
      </w:tr>
      <w:tr w:rsidR="00F21AE7" w:rsidRPr="00645CB8" w14:paraId="09238CDD" w14:textId="77777777" w:rsidTr="005F4AFB">
        <w:trPr>
          <w:trHeight w:val="330"/>
          <w:jc w:val="center"/>
        </w:trPr>
        <w:tc>
          <w:tcPr>
            <w:tcW w:w="3372" w:type="dxa"/>
            <w:vMerge/>
            <w:tcBorders>
              <w:top w:val="single" w:sz="8" w:space="0" w:color="auto"/>
              <w:left w:val="double" w:sz="4" w:space="0" w:color="auto"/>
              <w:right w:val="single" w:sz="8" w:space="0" w:color="auto"/>
            </w:tcBorders>
            <w:shd w:val="clear" w:color="auto" w:fill="D9D9D9"/>
            <w:vAlign w:val="center"/>
            <w:hideMark/>
          </w:tcPr>
          <w:p w14:paraId="3F0AA620" w14:textId="77777777" w:rsidR="00866E13" w:rsidRPr="00645CB8" w:rsidRDefault="00866E13" w:rsidP="00BE7DE3">
            <w:pPr>
              <w:rPr>
                <w:rFonts w:ascii="Candara" w:hAnsi="Candara"/>
                <w:b/>
                <w:bCs/>
              </w:rPr>
            </w:pPr>
          </w:p>
        </w:tc>
        <w:tc>
          <w:tcPr>
            <w:tcW w:w="4412" w:type="dxa"/>
            <w:gridSpan w:val="9"/>
            <w:tcBorders>
              <w:top w:val="single" w:sz="8" w:space="0" w:color="auto"/>
              <w:left w:val="single" w:sz="8" w:space="0" w:color="auto"/>
              <w:bottom w:val="nil"/>
              <w:right w:val="double" w:sz="4" w:space="0" w:color="auto"/>
            </w:tcBorders>
            <w:shd w:val="clear" w:color="000000" w:fill="BFBFBF"/>
            <w:noWrap/>
            <w:vAlign w:val="center"/>
            <w:hideMark/>
          </w:tcPr>
          <w:p w14:paraId="1693E5FB"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Ethics</w:t>
            </w:r>
          </w:p>
        </w:tc>
        <w:tc>
          <w:tcPr>
            <w:tcW w:w="2985" w:type="dxa"/>
            <w:gridSpan w:val="3"/>
            <w:tcBorders>
              <w:top w:val="single" w:sz="8" w:space="0" w:color="auto"/>
              <w:left w:val="double" w:sz="4" w:space="0" w:color="auto"/>
              <w:bottom w:val="nil"/>
              <w:right w:val="double" w:sz="4" w:space="0" w:color="auto"/>
            </w:tcBorders>
            <w:shd w:val="clear" w:color="000000" w:fill="BFBFBF"/>
            <w:noWrap/>
            <w:vAlign w:val="center"/>
            <w:hideMark/>
          </w:tcPr>
          <w:p w14:paraId="42EA9C2F"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English Proficiency</w:t>
            </w:r>
          </w:p>
        </w:tc>
        <w:tc>
          <w:tcPr>
            <w:tcW w:w="4597" w:type="dxa"/>
            <w:gridSpan w:val="9"/>
            <w:tcBorders>
              <w:top w:val="single" w:sz="8" w:space="0" w:color="auto"/>
              <w:left w:val="double" w:sz="4" w:space="0" w:color="auto"/>
              <w:bottom w:val="nil"/>
              <w:right w:val="double" w:sz="4" w:space="0" w:color="auto"/>
            </w:tcBorders>
            <w:shd w:val="clear" w:color="000000" w:fill="BFBFBF"/>
            <w:noWrap/>
            <w:vAlign w:val="center"/>
            <w:hideMark/>
          </w:tcPr>
          <w:p w14:paraId="3D769449"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Entrepreneurial Spirit</w:t>
            </w:r>
          </w:p>
        </w:tc>
      </w:tr>
      <w:tr w:rsidR="00F21AE7" w:rsidRPr="00645CB8" w14:paraId="3FF791E8" w14:textId="77777777" w:rsidTr="00527E7E">
        <w:trPr>
          <w:trHeight w:val="585"/>
          <w:jc w:val="center"/>
        </w:trPr>
        <w:tc>
          <w:tcPr>
            <w:tcW w:w="3372" w:type="dxa"/>
            <w:vMerge/>
            <w:tcBorders>
              <w:left w:val="double" w:sz="4" w:space="0" w:color="auto"/>
              <w:right w:val="single" w:sz="8" w:space="0" w:color="auto"/>
            </w:tcBorders>
            <w:shd w:val="clear" w:color="auto" w:fill="D9D9D9"/>
            <w:vAlign w:val="center"/>
            <w:hideMark/>
          </w:tcPr>
          <w:p w14:paraId="33DFB3AE" w14:textId="77777777" w:rsidR="00866E13" w:rsidRPr="00645CB8" w:rsidRDefault="00866E13" w:rsidP="00BE7DE3">
            <w:pPr>
              <w:rPr>
                <w:rFonts w:ascii="Candara" w:hAnsi="Candara"/>
                <w:b/>
                <w:bCs/>
              </w:rPr>
            </w:pPr>
          </w:p>
        </w:tc>
        <w:tc>
          <w:tcPr>
            <w:tcW w:w="1470" w:type="dxa"/>
            <w:gridSpan w:val="3"/>
            <w:tcBorders>
              <w:top w:val="single" w:sz="8" w:space="0" w:color="auto"/>
              <w:left w:val="single" w:sz="8" w:space="0" w:color="auto"/>
              <w:bottom w:val="single" w:sz="8" w:space="0" w:color="auto"/>
              <w:right w:val="double" w:sz="4" w:space="0" w:color="auto"/>
            </w:tcBorders>
            <w:shd w:val="clear" w:color="000000" w:fill="D8D8D8"/>
            <w:vAlign w:val="center"/>
            <w:hideMark/>
          </w:tcPr>
          <w:p w14:paraId="27FCF94C"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 xml:space="preserve"> Integrity</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2EF49F58"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Social Consciousness</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7991B86D"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Discipline</w:t>
            </w:r>
          </w:p>
        </w:tc>
        <w:tc>
          <w:tcPr>
            <w:tcW w:w="783" w:type="dxa"/>
            <w:tcBorders>
              <w:top w:val="single" w:sz="8" w:space="0" w:color="auto"/>
              <w:left w:val="double" w:sz="4" w:space="0" w:color="auto"/>
              <w:bottom w:val="single" w:sz="8" w:space="0" w:color="auto"/>
              <w:right w:val="single" w:sz="8" w:space="0" w:color="auto"/>
            </w:tcBorders>
            <w:shd w:val="clear" w:color="000000" w:fill="D8D8D8"/>
            <w:vAlign w:val="center"/>
            <w:hideMark/>
          </w:tcPr>
          <w:p w14:paraId="665D160C"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Communicating</w:t>
            </w:r>
          </w:p>
        </w:tc>
        <w:tc>
          <w:tcPr>
            <w:tcW w:w="784" w:type="dxa"/>
            <w:tcBorders>
              <w:top w:val="single" w:sz="8" w:space="0" w:color="auto"/>
              <w:left w:val="nil"/>
              <w:bottom w:val="single" w:sz="8" w:space="0" w:color="auto"/>
              <w:right w:val="single" w:sz="8" w:space="0" w:color="auto"/>
            </w:tcBorders>
            <w:shd w:val="clear" w:color="000000" w:fill="D8D8D8"/>
            <w:vAlign w:val="center"/>
            <w:hideMark/>
          </w:tcPr>
          <w:p w14:paraId="1C23AC4B"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Under</w:t>
            </w:r>
          </w:p>
          <w:p w14:paraId="1F957C3C"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standing</w:t>
            </w:r>
          </w:p>
        </w:tc>
        <w:tc>
          <w:tcPr>
            <w:tcW w:w="1418" w:type="dxa"/>
            <w:tcBorders>
              <w:top w:val="single" w:sz="8" w:space="0" w:color="auto"/>
              <w:left w:val="single" w:sz="8" w:space="0" w:color="auto"/>
              <w:bottom w:val="single" w:sz="8" w:space="0" w:color="auto"/>
              <w:right w:val="double" w:sz="4" w:space="0" w:color="auto"/>
            </w:tcBorders>
            <w:shd w:val="clear" w:color="000000" w:fill="D8D8D8"/>
            <w:vAlign w:val="center"/>
            <w:hideMark/>
          </w:tcPr>
          <w:p w14:paraId="44CBCC1C"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Learning</w:t>
            </w:r>
          </w:p>
        </w:tc>
        <w:tc>
          <w:tcPr>
            <w:tcW w:w="1532" w:type="dxa"/>
            <w:gridSpan w:val="3"/>
            <w:tcBorders>
              <w:top w:val="single" w:sz="8" w:space="0" w:color="auto"/>
              <w:left w:val="double" w:sz="4" w:space="0" w:color="auto"/>
              <w:bottom w:val="single" w:sz="8" w:space="0" w:color="auto"/>
              <w:right w:val="single" w:sz="8" w:space="0" w:color="000000"/>
            </w:tcBorders>
            <w:shd w:val="clear" w:color="000000" w:fill="D8D8D8"/>
            <w:vAlign w:val="center"/>
            <w:hideMark/>
          </w:tcPr>
          <w:p w14:paraId="59621E7E"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Leadership</w:t>
            </w:r>
          </w:p>
        </w:tc>
        <w:tc>
          <w:tcPr>
            <w:tcW w:w="1532" w:type="dxa"/>
            <w:gridSpan w:val="3"/>
            <w:tcBorders>
              <w:top w:val="single" w:sz="8" w:space="0" w:color="auto"/>
              <w:left w:val="nil"/>
              <w:bottom w:val="single" w:sz="8" w:space="0" w:color="auto"/>
              <w:right w:val="single" w:sz="8" w:space="0" w:color="000000"/>
            </w:tcBorders>
            <w:shd w:val="clear" w:color="000000" w:fill="D8D8D8"/>
            <w:vAlign w:val="center"/>
            <w:hideMark/>
          </w:tcPr>
          <w:p w14:paraId="2438BD30" w14:textId="77777777" w:rsidR="00866E13" w:rsidRPr="00645CB8" w:rsidRDefault="00866E13" w:rsidP="00BE7DE3">
            <w:pPr>
              <w:jc w:val="center"/>
              <w:rPr>
                <w:rFonts w:ascii="Symbol" w:hAnsi="Symbol"/>
                <w:b/>
                <w:bCs/>
                <w:sz w:val="16"/>
                <w:szCs w:val="16"/>
              </w:rPr>
            </w:pPr>
            <w:r w:rsidRPr="00645CB8">
              <w:rPr>
                <w:rFonts w:ascii="Candara" w:hAnsi="Candara"/>
                <w:b/>
                <w:bCs/>
                <w:sz w:val="16"/>
                <w:szCs w:val="16"/>
              </w:rPr>
              <w:t xml:space="preserve">Management knowledge </w:t>
            </w:r>
          </w:p>
        </w:tc>
        <w:tc>
          <w:tcPr>
            <w:tcW w:w="1533" w:type="dxa"/>
            <w:gridSpan w:val="3"/>
            <w:tcBorders>
              <w:top w:val="single" w:sz="8" w:space="0" w:color="auto"/>
              <w:left w:val="nil"/>
              <w:bottom w:val="single" w:sz="8" w:space="0" w:color="auto"/>
              <w:right w:val="double" w:sz="4" w:space="0" w:color="auto"/>
            </w:tcBorders>
            <w:shd w:val="clear" w:color="000000" w:fill="D8D8D8"/>
            <w:vAlign w:val="center"/>
            <w:hideMark/>
          </w:tcPr>
          <w:p w14:paraId="2FBEA61E"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Labor Omnia  Vincit</w:t>
            </w:r>
          </w:p>
        </w:tc>
      </w:tr>
      <w:tr w:rsidR="00F21AE7" w:rsidRPr="00645CB8" w14:paraId="649A2CBF" w14:textId="77777777" w:rsidTr="00527E7E">
        <w:trPr>
          <w:cantSplit/>
          <w:trHeight w:val="2307"/>
          <w:jc w:val="center"/>
        </w:trPr>
        <w:tc>
          <w:tcPr>
            <w:tcW w:w="3372" w:type="dxa"/>
            <w:vMerge/>
            <w:tcBorders>
              <w:left w:val="double" w:sz="4" w:space="0" w:color="auto"/>
              <w:bottom w:val="single" w:sz="4" w:space="0" w:color="auto"/>
              <w:right w:val="single" w:sz="8" w:space="0" w:color="auto"/>
            </w:tcBorders>
            <w:shd w:val="clear" w:color="auto" w:fill="D9D9D9"/>
            <w:vAlign w:val="center"/>
            <w:hideMark/>
          </w:tcPr>
          <w:p w14:paraId="17A5564A" w14:textId="77777777" w:rsidR="00866E13" w:rsidRPr="00645CB8" w:rsidRDefault="00866E13" w:rsidP="00BE7DE3">
            <w:pPr>
              <w:rPr>
                <w:rFonts w:ascii="Candara" w:hAnsi="Candara"/>
                <w:b/>
                <w:bCs/>
              </w:rPr>
            </w:pPr>
          </w:p>
        </w:tc>
        <w:tc>
          <w:tcPr>
            <w:tcW w:w="490" w:type="dxa"/>
            <w:tcBorders>
              <w:top w:val="single" w:sz="8" w:space="0" w:color="auto"/>
              <w:left w:val="single" w:sz="8" w:space="0" w:color="auto"/>
              <w:bottom w:val="single" w:sz="8" w:space="0" w:color="auto"/>
              <w:right w:val="single" w:sz="8" w:space="0" w:color="000000"/>
            </w:tcBorders>
            <w:shd w:val="clear" w:color="auto" w:fill="EEECE1"/>
            <w:textDirection w:val="btLr"/>
            <w:vAlign w:val="center"/>
            <w:hideMark/>
          </w:tcPr>
          <w:p w14:paraId="3CEC02AA"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Empathy</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452F0CEC" w14:textId="77777777" w:rsidR="00866E13" w:rsidRPr="00645CB8" w:rsidRDefault="00866E13" w:rsidP="00BE7DE3">
            <w:pPr>
              <w:jc w:val="center"/>
              <w:rPr>
                <w:rFonts w:ascii="Candara" w:hAnsi="Candara"/>
                <w:sz w:val="16"/>
                <w:szCs w:val="16"/>
              </w:rPr>
            </w:pPr>
            <w:r w:rsidRPr="00645CB8">
              <w:rPr>
                <w:rFonts w:ascii="Candara" w:hAnsi="Candara"/>
                <w:sz w:val="16"/>
                <w:szCs w:val="16"/>
              </w:rPr>
              <w:t>Concern for Others</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390F996B" w14:textId="77777777" w:rsidR="00866E13" w:rsidRPr="00645CB8" w:rsidRDefault="00866E13" w:rsidP="00BE7DE3">
            <w:pPr>
              <w:jc w:val="center"/>
              <w:rPr>
                <w:rFonts w:ascii="Candara" w:hAnsi="Candara"/>
                <w:sz w:val="16"/>
                <w:szCs w:val="16"/>
              </w:rPr>
            </w:pPr>
            <w:r w:rsidRPr="00645CB8">
              <w:rPr>
                <w:rFonts w:ascii="Candara" w:hAnsi="Candara"/>
                <w:sz w:val="16"/>
                <w:szCs w:val="16"/>
              </w:rPr>
              <w:t>Nurturing Relationships</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267D75FD"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Community Service  </w:t>
            </w:r>
          </w:p>
          <w:p w14:paraId="362435C4" w14:textId="77777777" w:rsidR="00866E13" w:rsidRPr="00645CB8" w:rsidRDefault="00866E13" w:rsidP="00BE7DE3">
            <w:pPr>
              <w:jc w:val="center"/>
              <w:rPr>
                <w:rFonts w:ascii="Candara" w:hAnsi="Candara"/>
                <w:sz w:val="16"/>
                <w:szCs w:val="16"/>
              </w:rPr>
            </w:pPr>
            <w:r w:rsidRPr="00645CB8">
              <w:rPr>
                <w:rFonts w:ascii="Candara" w:hAnsi="Candara"/>
                <w:sz w:val="16"/>
                <w:szCs w:val="16"/>
              </w:rPr>
              <w:t>Volunteering</w:t>
            </w: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262F654A" w14:textId="77777777" w:rsidR="00866E13" w:rsidRPr="00645CB8" w:rsidRDefault="00866E13" w:rsidP="00BE7DE3">
            <w:pPr>
              <w:jc w:val="center"/>
              <w:rPr>
                <w:rFonts w:ascii="Candara" w:hAnsi="Candara"/>
                <w:sz w:val="16"/>
                <w:szCs w:val="16"/>
              </w:rPr>
            </w:pPr>
            <w:r w:rsidRPr="00645CB8">
              <w:rPr>
                <w:rFonts w:ascii="Candara" w:hAnsi="Candara"/>
                <w:sz w:val="16"/>
                <w:szCs w:val="16"/>
              </w:rPr>
              <w:t>Responsible Citizenship</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034D8D7F"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Contributions to Group  </w:t>
            </w:r>
          </w:p>
          <w:p w14:paraId="5139EACC" w14:textId="77777777" w:rsidR="00866E13" w:rsidRPr="00645CB8" w:rsidRDefault="00866E13" w:rsidP="00BE7DE3">
            <w:pPr>
              <w:jc w:val="center"/>
              <w:rPr>
                <w:rFonts w:ascii="Candara" w:hAnsi="Candara"/>
                <w:sz w:val="16"/>
                <w:szCs w:val="16"/>
              </w:rPr>
            </w:pPr>
            <w:r w:rsidRPr="00645CB8">
              <w:rPr>
                <w:rFonts w:ascii="Candara" w:hAnsi="Candara"/>
                <w:sz w:val="16"/>
                <w:szCs w:val="16"/>
              </w:rPr>
              <w:t>Effort</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35F16DA7" w14:textId="77777777" w:rsidR="00866E13" w:rsidRPr="00645CB8" w:rsidRDefault="00866E13" w:rsidP="00BE7DE3">
            <w:pPr>
              <w:jc w:val="center"/>
              <w:rPr>
                <w:rFonts w:ascii="Candara" w:hAnsi="Candara"/>
                <w:sz w:val="16"/>
                <w:szCs w:val="16"/>
              </w:rPr>
            </w:pPr>
            <w:r w:rsidRPr="00645CB8">
              <w:rPr>
                <w:rFonts w:ascii="Candara" w:hAnsi="Candara"/>
                <w:sz w:val="16"/>
                <w:szCs w:val="16"/>
              </w:rPr>
              <w:t>Self-esteem</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0A086C79" w14:textId="77777777" w:rsidR="00866E13" w:rsidRPr="00645CB8" w:rsidRDefault="00866E13" w:rsidP="00BE7DE3">
            <w:pPr>
              <w:jc w:val="center"/>
              <w:rPr>
                <w:rFonts w:ascii="Candara" w:hAnsi="Candara"/>
                <w:sz w:val="16"/>
                <w:szCs w:val="16"/>
              </w:rPr>
            </w:pPr>
            <w:r w:rsidRPr="00645CB8">
              <w:rPr>
                <w:rFonts w:ascii="Candara" w:hAnsi="Candara"/>
                <w:sz w:val="16"/>
                <w:szCs w:val="16"/>
              </w:rPr>
              <w:t>Self-discipline</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00361868" w14:textId="77777777" w:rsidR="00866E13" w:rsidRPr="00645CB8" w:rsidRDefault="00866E13" w:rsidP="00BE7DE3">
            <w:pPr>
              <w:jc w:val="center"/>
              <w:rPr>
                <w:rFonts w:ascii="Candara" w:hAnsi="Candara"/>
                <w:sz w:val="16"/>
                <w:szCs w:val="16"/>
              </w:rPr>
            </w:pPr>
            <w:r w:rsidRPr="00645CB8">
              <w:rPr>
                <w:rFonts w:ascii="Candara" w:hAnsi="Candara"/>
                <w:sz w:val="16"/>
                <w:szCs w:val="16"/>
              </w:rPr>
              <w:t>Self-responsibility</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3652F4F8" w14:textId="77777777" w:rsidR="00866E13" w:rsidRPr="00645CB8" w:rsidRDefault="00866E13" w:rsidP="00BE7DE3">
            <w:pPr>
              <w:jc w:val="center"/>
              <w:rPr>
                <w:rFonts w:ascii="Candara" w:hAnsi="Candara"/>
                <w:sz w:val="16"/>
                <w:szCs w:val="16"/>
              </w:rPr>
            </w:pPr>
            <w:r w:rsidRPr="00645CB8">
              <w:rPr>
                <w:rFonts w:ascii="Candara" w:hAnsi="Candara"/>
                <w:sz w:val="16"/>
                <w:szCs w:val="16"/>
              </w:rPr>
              <w:t>Skills in listening, reading, speaking and writing</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278CA7DC"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Ability to use communicative English proficiency to understand a cultural diversity</w:t>
            </w:r>
          </w:p>
        </w:tc>
        <w:tc>
          <w:tcPr>
            <w:tcW w:w="1418" w:type="dxa"/>
            <w:tcBorders>
              <w:left w:val="single" w:sz="8" w:space="0" w:color="auto"/>
              <w:bottom w:val="single" w:sz="8" w:space="0" w:color="auto"/>
              <w:right w:val="double" w:sz="4" w:space="0" w:color="auto"/>
            </w:tcBorders>
            <w:shd w:val="clear" w:color="auto" w:fill="auto"/>
            <w:textDirection w:val="btLr"/>
            <w:vAlign w:val="center"/>
            <w:hideMark/>
          </w:tcPr>
          <w:p w14:paraId="5A107C03"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Ability to use communicative English skills to search for new knowledge in the world of change </w:t>
            </w:r>
            <w:proofErr w:type="gramStart"/>
            <w:r w:rsidRPr="00645CB8">
              <w:rPr>
                <w:rFonts w:ascii="Candara" w:hAnsi="Candara"/>
                <w:sz w:val="16"/>
                <w:szCs w:val="16"/>
              </w:rPr>
              <w:t>so as to</w:t>
            </w:r>
            <w:proofErr w:type="gramEnd"/>
            <w:r w:rsidRPr="00645CB8">
              <w:rPr>
                <w:rFonts w:ascii="Candara" w:hAnsi="Candara"/>
                <w:sz w:val="16"/>
                <w:szCs w:val="16"/>
              </w:rPr>
              <w:t xml:space="preserve"> succeed in professions and lead the society and meet the new challenge.</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457257CE" w14:textId="77777777" w:rsidR="00866E13" w:rsidRPr="00645CB8" w:rsidRDefault="00866E13" w:rsidP="00BE7DE3">
            <w:pPr>
              <w:ind w:left="57" w:right="57"/>
              <w:rPr>
                <w:rFonts w:ascii="Candara" w:hAnsi="Candara"/>
                <w:sz w:val="16"/>
                <w:szCs w:val="16"/>
              </w:rPr>
            </w:pPr>
            <w:r w:rsidRPr="00645CB8">
              <w:rPr>
                <w:rFonts w:ascii="Candara" w:hAnsi="Candara"/>
                <w:sz w:val="16"/>
                <w:szCs w:val="16"/>
              </w:rPr>
              <w:t xml:space="preserve"> Creative Thinking to respond to business and social issues</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E9F5612"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Critical </w:t>
            </w:r>
            <w:proofErr w:type="spellStart"/>
            <w:r w:rsidRPr="00645CB8">
              <w:rPr>
                <w:rFonts w:ascii="Candara" w:hAnsi="Candara"/>
                <w:sz w:val="16"/>
                <w:szCs w:val="16"/>
              </w:rPr>
              <w:t>Thinkingto</w:t>
            </w:r>
            <w:proofErr w:type="spellEnd"/>
            <w:r w:rsidRPr="00645CB8">
              <w:rPr>
                <w:rFonts w:ascii="Candara" w:hAnsi="Candara"/>
                <w:sz w:val="16"/>
                <w:szCs w:val="16"/>
              </w:rPr>
              <w:t xml:space="preserve"> understand the pressing issues </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51B5E161" w14:textId="77777777" w:rsidR="00866E13" w:rsidRPr="00645CB8" w:rsidRDefault="00866E13" w:rsidP="00BE7DE3">
            <w:pPr>
              <w:jc w:val="center"/>
              <w:rPr>
                <w:rFonts w:ascii="Candara" w:hAnsi="Candara"/>
                <w:sz w:val="16"/>
                <w:szCs w:val="16"/>
              </w:rPr>
            </w:pPr>
            <w:r w:rsidRPr="00645CB8">
              <w:rPr>
                <w:rFonts w:ascii="Candara" w:hAnsi="Candara"/>
                <w:sz w:val="16"/>
                <w:szCs w:val="16"/>
              </w:rPr>
              <w:t>Decision Making</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49943535" w14:textId="77777777" w:rsidR="00866E13" w:rsidRPr="00645CB8" w:rsidRDefault="00866E13" w:rsidP="00BE7DE3">
            <w:pPr>
              <w:jc w:val="center"/>
              <w:rPr>
                <w:rFonts w:ascii="Candara" w:hAnsi="Candara"/>
                <w:sz w:val="16"/>
                <w:szCs w:val="16"/>
              </w:rPr>
            </w:pPr>
            <w:r w:rsidRPr="00645CB8">
              <w:rPr>
                <w:rFonts w:ascii="Candara" w:hAnsi="Candara"/>
                <w:sz w:val="16"/>
                <w:szCs w:val="16"/>
              </w:rPr>
              <w:t>Digital Literacy</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55CA0C77"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Business Understanding </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34D25BE"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 Marketability Understanding</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01ADD52D" w14:textId="77777777" w:rsidR="00866E13" w:rsidRPr="00645CB8" w:rsidRDefault="00866E13" w:rsidP="00BE7DE3">
            <w:pPr>
              <w:jc w:val="center"/>
              <w:rPr>
                <w:rFonts w:ascii="Candara" w:hAnsi="Candara"/>
                <w:sz w:val="16"/>
                <w:szCs w:val="16"/>
              </w:rPr>
            </w:pPr>
            <w:r w:rsidRPr="00645CB8">
              <w:rPr>
                <w:rFonts w:ascii="Candara" w:hAnsi="Candara"/>
                <w:sz w:val="16"/>
                <w:szCs w:val="16"/>
              </w:rPr>
              <w:t>Teamwork</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04D7C916" w14:textId="77777777" w:rsidR="00866E13" w:rsidRPr="00645CB8" w:rsidRDefault="00866E13" w:rsidP="00BE7DE3">
            <w:pPr>
              <w:jc w:val="center"/>
              <w:rPr>
                <w:rFonts w:ascii="Candara" w:hAnsi="Candara"/>
                <w:sz w:val="16"/>
                <w:szCs w:val="16"/>
              </w:rPr>
            </w:pPr>
            <w:r w:rsidRPr="00645CB8">
              <w:rPr>
                <w:rFonts w:ascii="Candara" w:hAnsi="Candara"/>
                <w:sz w:val="16"/>
                <w:szCs w:val="16"/>
              </w:rPr>
              <w:t>Self-motivation</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654A0B23" w14:textId="77777777" w:rsidR="00866E13" w:rsidRPr="00645CB8" w:rsidRDefault="00866E13" w:rsidP="00BE7DE3">
            <w:pPr>
              <w:jc w:val="center"/>
              <w:rPr>
                <w:rFonts w:ascii="Candara" w:hAnsi="Candara"/>
                <w:sz w:val="16"/>
                <w:szCs w:val="16"/>
              </w:rPr>
            </w:pPr>
            <w:r w:rsidRPr="00645CB8">
              <w:rPr>
                <w:rFonts w:ascii="Candara" w:hAnsi="Candara"/>
                <w:sz w:val="16"/>
                <w:szCs w:val="16"/>
              </w:rPr>
              <w:t>Problem Solving</w:t>
            </w:r>
          </w:p>
        </w:tc>
      </w:tr>
      <w:tr w:rsidR="00F21AE7" w:rsidRPr="00645CB8" w14:paraId="434ED219" w14:textId="77777777" w:rsidTr="00527E7E">
        <w:trPr>
          <w:cantSplit/>
          <w:trHeight w:val="1101"/>
          <w:jc w:val="center"/>
        </w:trPr>
        <w:tc>
          <w:tcPr>
            <w:tcW w:w="3372" w:type="dxa"/>
            <w:tcBorders>
              <w:top w:val="single" w:sz="4" w:space="0" w:color="auto"/>
              <w:left w:val="double" w:sz="4" w:space="0" w:color="auto"/>
              <w:bottom w:val="single" w:sz="4" w:space="0" w:color="auto"/>
              <w:right w:val="single" w:sz="8" w:space="0" w:color="auto"/>
            </w:tcBorders>
            <w:shd w:val="clear" w:color="auto" w:fill="D9D9D9"/>
            <w:vAlign w:val="center"/>
            <w:hideMark/>
          </w:tcPr>
          <w:p w14:paraId="09B393A6" w14:textId="77777777" w:rsidR="00866E13" w:rsidRPr="00645CB8" w:rsidRDefault="00866E13" w:rsidP="00BE7DE3">
            <w:pPr>
              <w:rPr>
                <w:rFonts w:ascii="Candara" w:hAnsi="Candara"/>
                <w:b/>
                <w:bCs/>
                <w:szCs w:val="22"/>
              </w:rPr>
            </w:pPr>
            <w:r w:rsidRPr="00645CB8">
              <w:rPr>
                <w:rFonts w:ascii="Candara" w:hAnsi="Candara"/>
                <w:b/>
                <w:bCs/>
                <w:szCs w:val="22"/>
              </w:rPr>
              <w:t>Desired  Outcomes of Education</w:t>
            </w:r>
          </w:p>
          <w:p w14:paraId="49340F3C" w14:textId="77777777" w:rsidR="00866E13" w:rsidRPr="00645CB8" w:rsidRDefault="00866E13" w:rsidP="00BE7DE3">
            <w:pPr>
              <w:rPr>
                <w:rFonts w:ascii="Candara" w:hAnsi="Candara"/>
                <w:sz w:val="20"/>
                <w:szCs w:val="20"/>
              </w:rPr>
            </w:pPr>
            <w:r w:rsidRPr="00645CB8">
              <w:rPr>
                <w:rFonts w:ascii="Candara" w:hAnsi="Candara"/>
                <w:sz w:val="20"/>
                <w:szCs w:val="20"/>
              </w:rPr>
              <w:t>Active Citizen (AC)</w:t>
            </w:r>
          </w:p>
          <w:p w14:paraId="6D395905" w14:textId="77777777" w:rsidR="00866E13" w:rsidRPr="00645CB8" w:rsidRDefault="00866E13" w:rsidP="00BE7DE3">
            <w:pPr>
              <w:rPr>
                <w:rFonts w:ascii="Candara" w:hAnsi="Candara"/>
                <w:sz w:val="20"/>
                <w:szCs w:val="20"/>
              </w:rPr>
            </w:pPr>
            <w:r w:rsidRPr="00645CB8">
              <w:rPr>
                <w:rFonts w:ascii="Candara" w:hAnsi="Candara"/>
                <w:sz w:val="20"/>
                <w:szCs w:val="20"/>
              </w:rPr>
              <w:t>Learner Person (LP)</w:t>
            </w:r>
          </w:p>
          <w:p w14:paraId="4C19080E" w14:textId="77777777" w:rsidR="00866E13" w:rsidRPr="00645CB8" w:rsidRDefault="00866E13" w:rsidP="00BE7DE3">
            <w:pPr>
              <w:rPr>
                <w:rFonts w:ascii="Candara" w:hAnsi="Candara"/>
                <w:sz w:val="20"/>
                <w:szCs w:val="20"/>
              </w:rPr>
            </w:pPr>
            <w:r w:rsidRPr="00645CB8">
              <w:rPr>
                <w:rFonts w:ascii="Candara" w:hAnsi="Candara"/>
                <w:sz w:val="20"/>
                <w:szCs w:val="20"/>
              </w:rPr>
              <w:t>Innovative Co-creator (IC)</w:t>
            </w:r>
          </w:p>
        </w:tc>
        <w:tc>
          <w:tcPr>
            <w:tcW w:w="490" w:type="dxa"/>
            <w:tcBorders>
              <w:top w:val="single" w:sz="8" w:space="0" w:color="auto"/>
              <w:left w:val="single" w:sz="8" w:space="0" w:color="auto"/>
              <w:bottom w:val="single" w:sz="4" w:space="0" w:color="auto"/>
              <w:right w:val="single" w:sz="8" w:space="0" w:color="000000"/>
            </w:tcBorders>
            <w:shd w:val="clear" w:color="auto" w:fill="EEECE1"/>
            <w:vAlign w:val="center"/>
            <w:hideMark/>
          </w:tcPr>
          <w:p w14:paraId="7756E902"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5C35EF74"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EEECE1"/>
            <w:noWrap/>
            <w:vAlign w:val="center"/>
          </w:tcPr>
          <w:p w14:paraId="1C302D8E"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FFFFFF"/>
            <w:vAlign w:val="center"/>
            <w:hideMark/>
          </w:tcPr>
          <w:p w14:paraId="7F505016"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single" w:sz="8" w:space="0" w:color="000000"/>
            </w:tcBorders>
            <w:shd w:val="clear" w:color="auto" w:fill="EEECE1"/>
            <w:vAlign w:val="center"/>
          </w:tcPr>
          <w:p w14:paraId="471D6257"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FFFFFF"/>
            <w:vAlign w:val="center"/>
          </w:tcPr>
          <w:p w14:paraId="4D52714E"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6ED1A509"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7BB53317"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double" w:sz="4" w:space="0" w:color="auto"/>
            </w:tcBorders>
            <w:shd w:val="clear" w:color="auto" w:fill="EEECE1"/>
            <w:vAlign w:val="center"/>
          </w:tcPr>
          <w:p w14:paraId="7175FE0D"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hideMark/>
          </w:tcPr>
          <w:p w14:paraId="56A02CEF"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784" w:type="dxa"/>
            <w:tcBorders>
              <w:top w:val="single" w:sz="8" w:space="0" w:color="auto"/>
              <w:left w:val="nil"/>
              <w:bottom w:val="single" w:sz="4" w:space="0" w:color="auto"/>
              <w:right w:val="single" w:sz="8" w:space="0" w:color="auto"/>
            </w:tcBorders>
            <w:shd w:val="clear" w:color="auto" w:fill="EEECE1"/>
            <w:vAlign w:val="center"/>
            <w:hideMark/>
          </w:tcPr>
          <w:p w14:paraId="59E8C289"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1418" w:type="dxa"/>
            <w:tcBorders>
              <w:top w:val="single" w:sz="8" w:space="0" w:color="auto"/>
              <w:left w:val="single" w:sz="8" w:space="0" w:color="auto"/>
              <w:bottom w:val="single" w:sz="4" w:space="0" w:color="auto"/>
              <w:right w:val="double" w:sz="4" w:space="0" w:color="auto"/>
            </w:tcBorders>
            <w:shd w:val="clear" w:color="auto" w:fill="auto"/>
            <w:vAlign w:val="center"/>
            <w:hideMark/>
          </w:tcPr>
          <w:p w14:paraId="517BE952"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w:t>
            </w: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19B2C9AE"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7AEFD859"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EEECE1"/>
            <w:vAlign w:val="center"/>
          </w:tcPr>
          <w:p w14:paraId="5E4BBAC0"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hideMark/>
          </w:tcPr>
          <w:p w14:paraId="1A4851A9"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0" w:type="dxa"/>
            <w:tcBorders>
              <w:top w:val="single" w:sz="8" w:space="0" w:color="auto"/>
              <w:left w:val="nil"/>
              <w:bottom w:val="single" w:sz="4" w:space="0" w:color="auto"/>
              <w:right w:val="single" w:sz="8" w:space="0" w:color="000000"/>
            </w:tcBorders>
            <w:shd w:val="clear" w:color="auto" w:fill="EEECE1"/>
            <w:vAlign w:val="center"/>
          </w:tcPr>
          <w:p w14:paraId="6371882D"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158200A4"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EEECE1"/>
            <w:vAlign w:val="center"/>
            <w:hideMark/>
          </w:tcPr>
          <w:p w14:paraId="375F4256"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5C809DE7"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double" w:sz="4" w:space="0" w:color="auto"/>
            </w:tcBorders>
            <w:shd w:val="clear" w:color="auto" w:fill="EEECE1"/>
            <w:vAlign w:val="center"/>
          </w:tcPr>
          <w:p w14:paraId="4D369DC1" w14:textId="77777777" w:rsidR="00866E13" w:rsidRPr="00645CB8" w:rsidRDefault="00866E13" w:rsidP="00BE7DE3">
            <w:pPr>
              <w:jc w:val="center"/>
              <w:rPr>
                <w:rFonts w:ascii="Candara" w:hAnsi="Candara"/>
                <w:sz w:val="16"/>
                <w:szCs w:val="16"/>
              </w:rPr>
            </w:pPr>
            <w:r w:rsidRPr="00645CB8">
              <w:rPr>
                <w:rFonts w:ascii="Candara" w:hAnsi="Candara"/>
                <w:sz w:val="16"/>
                <w:szCs w:val="16"/>
              </w:rPr>
              <w:t>LP/ IC</w:t>
            </w:r>
          </w:p>
        </w:tc>
      </w:tr>
      <w:tr w:rsidR="00F21AE7" w:rsidRPr="00645CB8" w14:paraId="21188DDD" w14:textId="77777777" w:rsidTr="00BE7DE3">
        <w:trPr>
          <w:cantSplit/>
          <w:trHeight w:val="395"/>
          <w:jc w:val="center"/>
        </w:trPr>
        <w:tc>
          <w:tcPr>
            <w:tcW w:w="15366" w:type="dxa"/>
            <w:gridSpan w:val="22"/>
            <w:tcBorders>
              <w:top w:val="single" w:sz="4" w:space="0" w:color="auto"/>
            </w:tcBorders>
            <w:shd w:val="clear" w:color="auto" w:fill="FFFFFF"/>
            <w:vAlign w:val="center"/>
            <w:hideMark/>
          </w:tcPr>
          <w:p w14:paraId="41DEF2E2" w14:textId="77777777" w:rsidR="00866E13" w:rsidRPr="00645CB8" w:rsidRDefault="00866E13" w:rsidP="00BE7DE3">
            <w:pPr>
              <w:rPr>
                <w:szCs w:val="22"/>
              </w:rPr>
            </w:pPr>
            <w:r w:rsidRPr="00645CB8">
              <w:rPr>
                <w:rFonts w:ascii="Candara" w:hAnsi="Candara"/>
                <w:b/>
                <w:bCs/>
                <w:sz w:val="22"/>
                <w:szCs w:val="22"/>
              </w:rPr>
              <w:t>Domains of learning outcomes</w:t>
            </w:r>
          </w:p>
        </w:tc>
      </w:tr>
      <w:tr w:rsidR="00F21AE7" w:rsidRPr="00645CB8" w14:paraId="280B8D87"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shd w:val="clear" w:color="auto" w:fill="D9D9D9"/>
            <w:vAlign w:val="center"/>
            <w:hideMark/>
          </w:tcPr>
          <w:p w14:paraId="46070EE2" w14:textId="77777777" w:rsidR="00866E13" w:rsidRPr="00645CB8" w:rsidRDefault="00866E13" w:rsidP="00BE7DE3">
            <w:pPr>
              <w:rPr>
                <w:rFonts w:ascii="Candara" w:hAnsi="Candara"/>
                <w:b/>
                <w:bCs/>
                <w:sz w:val="20"/>
                <w:szCs w:val="20"/>
              </w:rPr>
            </w:pPr>
            <w:r w:rsidRPr="00645CB8">
              <w:rPr>
                <w:rFonts w:ascii="Candara" w:hAnsi="Candara" w:cs="Times New Roman"/>
                <w:b/>
                <w:bCs/>
                <w:sz w:val="20"/>
                <w:szCs w:val="20"/>
              </w:rPr>
              <w:t>2 Knowledge</w:t>
            </w:r>
          </w:p>
        </w:tc>
        <w:tc>
          <w:tcPr>
            <w:tcW w:w="1470"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17D2C567"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0BEBB6F8"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6CD7048F" w14:textId="77777777" w:rsidR="00866E13" w:rsidRPr="00645CB8" w:rsidRDefault="00866E13"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0FD6D232" w14:textId="77777777" w:rsidR="00866E13" w:rsidRPr="00645CB8" w:rsidRDefault="00866E13"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3F4A7F89" w14:textId="77777777" w:rsidR="00866E13" w:rsidRPr="00645CB8" w:rsidRDefault="00866E13" w:rsidP="00BE7DE3">
            <w:pPr>
              <w:jc w:val="center"/>
              <w:rPr>
                <w:rFonts w:ascii="Candara" w:hAnsi="Candara"/>
                <w:sz w:val="16"/>
                <w:szCs w:val="16"/>
              </w:rPr>
            </w:pPr>
          </w:p>
        </w:tc>
      </w:tr>
      <w:tr w:rsidR="00F21AE7" w:rsidRPr="00645CB8" w14:paraId="3DF70816"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tcPr>
          <w:p w14:paraId="5E4136F4" w14:textId="77777777" w:rsidR="00866E13" w:rsidRPr="00645CB8" w:rsidRDefault="00866E13" w:rsidP="00BE7DE3">
            <w:pPr>
              <w:rPr>
                <w:rFonts w:ascii="Candara" w:hAnsi="Candara"/>
              </w:rPr>
            </w:pPr>
            <w:r w:rsidRPr="00645CB8">
              <w:rPr>
                <w:rFonts w:ascii="Candara" w:hAnsi="Candara"/>
                <w:sz w:val="20"/>
                <w:szCs w:val="20"/>
              </w:rPr>
              <w:t>(</w:t>
            </w:r>
            <w:r w:rsidRPr="00645CB8">
              <w:rPr>
                <w:rFonts w:ascii="Candara" w:hAnsi="Candara"/>
                <w:sz w:val="20"/>
                <w:szCs w:val="20"/>
                <w:rtl/>
                <w:cs/>
              </w:rPr>
              <w:t>5</w:t>
            </w:r>
            <w:r w:rsidRPr="00645CB8">
              <w:rPr>
                <w:rFonts w:ascii="Candara" w:hAnsi="Candara"/>
                <w:sz w:val="20"/>
                <w:szCs w:val="20"/>
              </w:rPr>
              <w:t>)Associate a wide variety of knowledge areas with other related subjects</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tcPr>
          <w:p w14:paraId="06E6105A"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430DFAC7"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0A5A72F9"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tcPr>
          <w:p w14:paraId="4AF9634B"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5C630DDC"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5F17940D"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tcPr>
          <w:p w14:paraId="26979C7A"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215AC16C"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31BB228E"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tcPr>
          <w:p w14:paraId="73295EA6"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cPr>
          <w:p w14:paraId="152107EF" w14:textId="77777777" w:rsidR="00866E13" w:rsidRPr="00645CB8" w:rsidRDefault="00866E13" w:rsidP="00BE7DE3">
            <w:pPr>
              <w:jc w:val="center"/>
            </w:pPr>
          </w:p>
        </w:tc>
        <w:tc>
          <w:tcPr>
            <w:tcW w:w="1418" w:type="dxa"/>
            <w:tcBorders>
              <w:top w:val="single" w:sz="4" w:space="0" w:color="auto"/>
              <w:left w:val="single" w:sz="8" w:space="0" w:color="auto"/>
              <w:bottom w:val="single" w:sz="8" w:space="0" w:color="auto"/>
              <w:right w:val="double" w:sz="4" w:space="0" w:color="auto"/>
            </w:tcBorders>
            <w:shd w:val="clear" w:color="auto" w:fill="auto"/>
            <w:vAlign w:val="center"/>
          </w:tcPr>
          <w:p w14:paraId="2F3A1898" w14:textId="77777777" w:rsidR="00866E13" w:rsidRPr="00645CB8" w:rsidRDefault="00866E13" w:rsidP="00BE7DE3">
            <w:pPr>
              <w:ind w:left="-57" w:right="-57"/>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tcPr>
          <w:p w14:paraId="62CE3E9B"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1D44B3C7"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6FB1893F"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08EB1952"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3E3713C4"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61FE09C9"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69CA5E13"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1387FAFD"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62B46797" w14:textId="77777777" w:rsidR="00866E13" w:rsidRPr="00645CB8" w:rsidRDefault="00866E13" w:rsidP="00BE7DE3">
            <w:pPr>
              <w:jc w:val="center"/>
              <w:rPr>
                <w:rFonts w:ascii="Candara" w:hAnsi="Candara"/>
                <w:sz w:val="16"/>
                <w:szCs w:val="16"/>
              </w:rPr>
            </w:pPr>
          </w:p>
        </w:tc>
      </w:tr>
    </w:tbl>
    <w:p w14:paraId="48FE13FA" w14:textId="77777777" w:rsidR="00866E13" w:rsidRPr="00645CB8" w:rsidRDefault="00866E13" w:rsidP="00866E13">
      <w:pPr>
        <w:ind w:left="-540" w:right="-442"/>
        <w:jc w:val="center"/>
      </w:pPr>
    </w:p>
    <w:p w14:paraId="56512B72" w14:textId="77777777" w:rsidR="00866E13" w:rsidRPr="00645CB8" w:rsidRDefault="00866E13" w:rsidP="00866E13">
      <w:pPr>
        <w:ind w:left="-540" w:right="-442"/>
        <w:jc w:val="center"/>
      </w:pPr>
    </w:p>
    <w:p w14:paraId="02FC9527" w14:textId="77777777" w:rsidR="00866E13" w:rsidRPr="00645CB8" w:rsidRDefault="00866E13" w:rsidP="00866E13">
      <w:pPr>
        <w:ind w:left="-540" w:right="-442"/>
        <w:jc w:val="center"/>
      </w:pPr>
    </w:p>
    <w:p w14:paraId="2EF29963" w14:textId="77777777" w:rsidR="00866E13" w:rsidRPr="00645CB8" w:rsidRDefault="00866E13" w:rsidP="00866E13">
      <w:pPr>
        <w:ind w:left="-540" w:right="-442"/>
        <w:jc w:val="center"/>
      </w:pPr>
    </w:p>
    <w:p w14:paraId="2BF348DB" w14:textId="77777777" w:rsidR="00866E13" w:rsidRPr="00645CB8" w:rsidRDefault="00866E13" w:rsidP="00866E13">
      <w:pPr>
        <w:ind w:left="-540" w:right="-442"/>
        <w:jc w:val="center"/>
      </w:pPr>
    </w:p>
    <w:p w14:paraId="2F3EB487" w14:textId="77777777" w:rsidR="00866E13" w:rsidRPr="00645CB8" w:rsidRDefault="00866E13" w:rsidP="00866E13">
      <w:pPr>
        <w:ind w:left="-540" w:right="-442"/>
        <w:jc w:val="center"/>
      </w:pPr>
    </w:p>
    <w:tbl>
      <w:tblPr>
        <w:tblW w:w="15366" w:type="dxa"/>
        <w:jc w:val="center"/>
        <w:tblLayout w:type="fixed"/>
        <w:tblLook w:val="04A0" w:firstRow="1" w:lastRow="0" w:firstColumn="1" w:lastColumn="0" w:noHBand="0" w:noVBand="1"/>
      </w:tblPr>
      <w:tblGrid>
        <w:gridCol w:w="3372"/>
        <w:gridCol w:w="490"/>
        <w:gridCol w:w="490"/>
        <w:gridCol w:w="490"/>
        <w:gridCol w:w="490"/>
        <w:gridCol w:w="491"/>
        <w:gridCol w:w="490"/>
        <w:gridCol w:w="490"/>
        <w:gridCol w:w="490"/>
        <w:gridCol w:w="491"/>
        <w:gridCol w:w="783"/>
        <w:gridCol w:w="784"/>
        <w:gridCol w:w="1418"/>
        <w:gridCol w:w="510"/>
        <w:gridCol w:w="511"/>
        <w:gridCol w:w="511"/>
        <w:gridCol w:w="511"/>
        <w:gridCol w:w="510"/>
        <w:gridCol w:w="511"/>
        <w:gridCol w:w="511"/>
        <w:gridCol w:w="511"/>
        <w:gridCol w:w="511"/>
      </w:tblGrid>
      <w:tr w:rsidR="00F21AE7" w:rsidRPr="00645CB8" w14:paraId="0E026B03" w14:textId="77777777" w:rsidTr="00BE7DE3">
        <w:trPr>
          <w:trHeight w:val="345"/>
          <w:jc w:val="center"/>
        </w:trPr>
        <w:tc>
          <w:tcPr>
            <w:tcW w:w="15366" w:type="dxa"/>
            <w:gridSpan w:val="22"/>
            <w:tcBorders>
              <w:top w:val="single" w:sz="8" w:space="0" w:color="auto"/>
              <w:left w:val="double" w:sz="4" w:space="0" w:color="auto"/>
              <w:bottom w:val="nil"/>
              <w:right w:val="double" w:sz="4" w:space="0" w:color="auto"/>
            </w:tcBorders>
            <w:shd w:val="clear" w:color="auto" w:fill="auto"/>
            <w:noWrap/>
            <w:vAlign w:val="center"/>
            <w:hideMark/>
          </w:tcPr>
          <w:p w14:paraId="13A07703" w14:textId="77777777" w:rsidR="00866E13" w:rsidRPr="00645CB8" w:rsidRDefault="00866E13" w:rsidP="00BE7DE3">
            <w:pPr>
              <w:jc w:val="center"/>
              <w:rPr>
                <w:rFonts w:ascii="Candara" w:hAnsi="Candara"/>
                <w:b/>
                <w:bCs/>
              </w:rPr>
            </w:pPr>
            <w:r w:rsidRPr="00645CB8">
              <w:rPr>
                <w:rFonts w:ascii="Candara" w:hAnsi="Candara"/>
                <w:b/>
                <w:bCs/>
              </w:rPr>
              <w:t xml:space="preserve">Alignments of Domains of Learning outcomes in TQF 2 with AU Identities and Desired Outcomes of Education </w:t>
            </w:r>
          </w:p>
        </w:tc>
      </w:tr>
      <w:tr w:rsidR="00F21AE7" w:rsidRPr="00645CB8" w14:paraId="266CC6A7" w14:textId="77777777" w:rsidTr="00BE7DE3">
        <w:trPr>
          <w:trHeight w:val="467"/>
          <w:jc w:val="center"/>
        </w:trPr>
        <w:tc>
          <w:tcPr>
            <w:tcW w:w="3372" w:type="dxa"/>
            <w:vMerge w:val="restart"/>
            <w:tcBorders>
              <w:top w:val="single" w:sz="8" w:space="0" w:color="auto"/>
              <w:left w:val="double" w:sz="4" w:space="0" w:color="auto"/>
              <w:right w:val="single" w:sz="8" w:space="0" w:color="auto"/>
            </w:tcBorders>
            <w:shd w:val="clear" w:color="auto" w:fill="D9D9D9"/>
            <w:vAlign w:val="center"/>
            <w:hideMark/>
          </w:tcPr>
          <w:p w14:paraId="0DCFF90E" w14:textId="77777777" w:rsidR="00866E13" w:rsidRPr="00645CB8" w:rsidRDefault="00000000" w:rsidP="00BE7DE3">
            <w:pPr>
              <w:jc w:val="center"/>
              <w:rPr>
                <w:rFonts w:ascii="Candara" w:hAnsi="Candara"/>
                <w:b/>
                <w:bCs/>
              </w:rPr>
            </w:pPr>
            <w:r>
              <w:rPr>
                <w:rFonts w:ascii="Candara" w:hAnsi="Candara"/>
                <w:b/>
                <w:bCs/>
                <w:noProof/>
                <w:lang w:bidi="th-TH"/>
              </w:rPr>
              <w:pict w14:anchorId="49A3DADE">
                <v:shape id="Straight Arrow Connector 30" o:spid="_x0000_s2070" type="#_x0000_t32" style="position:absolute;left:0;text-align:left;margin-left:-2.65pt;margin-top:.6pt;width:166.2pt;height:187.6pt;flip:y;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"/>
              </w:pict>
            </w:r>
          </w:p>
          <w:p w14:paraId="7E9252F1" w14:textId="77777777" w:rsidR="00866E13" w:rsidRPr="00645CB8" w:rsidRDefault="00866E13" w:rsidP="00BE7DE3">
            <w:pPr>
              <w:rPr>
                <w:rFonts w:ascii="Candara" w:hAnsi="Candara"/>
                <w:b/>
                <w:bCs/>
              </w:rPr>
            </w:pPr>
          </w:p>
          <w:p w14:paraId="4E84E4FB" w14:textId="77777777" w:rsidR="00866E13" w:rsidRPr="00645CB8" w:rsidRDefault="00000000" w:rsidP="00BE7DE3">
            <w:pPr>
              <w:rPr>
                <w:rFonts w:ascii="Candara" w:hAnsi="Candara"/>
                <w:b/>
                <w:bCs/>
              </w:rPr>
            </w:pPr>
            <w:r>
              <w:rPr>
                <w:rFonts w:ascii="Candara" w:hAnsi="Candara"/>
                <w:b/>
                <w:bCs/>
                <w:noProof/>
                <w:lang w:bidi="th-TH"/>
              </w:rPr>
              <w:pict w14:anchorId="2E10623F">
                <v:rect id="Rectangle 29" o:spid="_x0000_s2069" style="position:absolute;margin-left:-2.8pt;margin-top:8.95pt;width:106.15pt;height:26.75pt;z-index:25166643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" filled="f" stroked="f">
                  <v:textbox style="mso-fit-shape-to-text:t">
                    <w:txbxContent>
                      <w:p w14:paraId="7881F448"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AU Identities</w:t>
                        </w:r>
                      </w:p>
                    </w:txbxContent>
                  </v:textbox>
                </v:rect>
              </w:pict>
            </w:r>
          </w:p>
          <w:p w14:paraId="5B514DB8" w14:textId="77777777" w:rsidR="00866E13" w:rsidRPr="00645CB8" w:rsidRDefault="00000000" w:rsidP="00BE7DE3">
            <w:pPr>
              <w:rPr>
                <w:rFonts w:ascii="Candara" w:hAnsi="Candara"/>
                <w:b/>
                <w:bCs/>
              </w:rPr>
            </w:pPr>
            <w:r>
              <w:rPr>
                <w:rFonts w:ascii="Candara" w:hAnsi="Candara"/>
                <w:b/>
                <w:bCs/>
                <w:noProof/>
                <w:lang w:bidi="th-TH"/>
              </w:rPr>
              <w:pict w14:anchorId="4595DE6F">
                <v:rect id="Rectangle 28" o:spid="_x0000_s2068" style="position:absolute;margin-left:53.15pt;margin-top:58.45pt;width:106.15pt;height:65.8pt;z-index:25166745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" filled="f" stroked="f">
                  <v:textbox style="mso-fit-shape-to-text:t">
                    <w:txbxContent>
                      <w:p w14:paraId="14D67D62"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Desired Outcomes of</w:t>
                        </w:r>
                      </w:p>
                      <w:p w14:paraId="0394D380"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Education</w:t>
                        </w:r>
                      </w:p>
                    </w:txbxContent>
                  </v:textbox>
                </v:rect>
              </w:pict>
            </w:r>
          </w:p>
        </w:tc>
        <w:tc>
          <w:tcPr>
            <w:tcW w:w="11994" w:type="dxa"/>
            <w:gridSpan w:val="21"/>
            <w:tcBorders>
              <w:top w:val="single" w:sz="8" w:space="0" w:color="auto"/>
              <w:left w:val="nil"/>
              <w:right w:val="double" w:sz="4" w:space="0" w:color="auto"/>
            </w:tcBorders>
            <w:shd w:val="clear" w:color="auto" w:fill="FBD4B4"/>
            <w:noWrap/>
            <w:vAlign w:val="bottom"/>
            <w:hideMark/>
          </w:tcPr>
          <w:p w14:paraId="591F7232" w14:textId="77777777" w:rsidR="00866E13" w:rsidRPr="00645CB8" w:rsidRDefault="00866E13" w:rsidP="00BE7DE3">
            <w:pPr>
              <w:jc w:val="center"/>
              <w:rPr>
                <w:rFonts w:ascii="Candara" w:hAnsi="Candara"/>
                <w:b/>
                <w:bCs/>
              </w:rPr>
            </w:pPr>
            <w:r w:rsidRPr="00645CB8">
              <w:rPr>
                <w:rFonts w:ascii="Candara" w:hAnsi="Candara"/>
                <w:b/>
                <w:bCs/>
              </w:rPr>
              <w:t xml:space="preserve">AU Identities and Desired Outcomes of Education </w:t>
            </w:r>
          </w:p>
        </w:tc>
      </w:tr>
      <w:tr w:rsidR="00F21AE7" w:rsidRPr="00645CB8" w14:paraId="74F68020" w14:textId="77777777" w:rsidTr="00BE7DE3">
        <w:trPr>
          <w:trHeight w:val="330"/>
          <w:jc w:val="center"/>
        </w:trPr>
        <w:tc>
          <w:tcPr>
            <w:tcW w:w="3372" w:type="dxa"/>
            <w:vMerge/>
            <w:tcBorders>
              <w:left w:val="double" w:sz="4" w:space="0" w:color="auto"/>
              <w:right w:val="single" w:sz="8" w:space="0" w:color="auto"/>
            </w:tcBorders>
            <w:shd w:val="clear" w:color="auto" w:fill="D9D9D9"/>
            <w:vAlign w:val="center"/>
            <w:hideMark/>
          </w:tcPr>
          <w:p w14:paraId="360DAA05" w14:textId="77777777" w:rsidR="00866E13" w:rsidRPr="00645CB8" w:rsidRDefault="00866E13" w:rsidP="00BE7DE3">
            <w:pPr>
              <w:rPr>
                <w:rFonts w:ascii="Candara" w:hAnsi="Candara"/>
                <w:b/>
                <w:bCs/>
              </w:rPr>
            </w:pPr>
          </w:p>
        </w:tc>
        <w:tc>
          <w:tcPr>
            <w:tcW w:w="4412" w:type="dxa"/>
            <w:gridSpan w:val="9"/>
            <w:tcBorders>
              <w:top w:val="single" w:sz="4" w:space="0" w:color="auto"/>
              <w:left w:val="single" w:sz="8" w:space="0" w:color="auto"/>
              <w:bottom w:val="nil"/>
              <w:right w:val="double" w:sz="4" w:space="0" w:color="auto"/>
            </w:tcBorders>
            <w:shd w:val="clear" w:color="000000" w:fill="BFBFBF"/>
            <w:noWrap/>
            <w:vAlign w:val="center"/>
            <w:hideMark/>
          </w:tcPr>
          <w:p w14:paraId="454041E1"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Ethics</w:t>
            </w:r>
          </w:p>
        </w:tc>
        <w:tc>
          <w:tcPr>
            <w:tcW w:w="2985" w:type="dxa"/>
            <w:gridSpan w:val="3"/>
            <w:tcBorders>
              <w:top w:val="single" w:sz="4" w:space="0" w:color="auto"/>
              <w:left w:val="double" w:sz="4" w:space="0" w:color="auto"/>
              <w:bottom w:val="nil"/>
              <w:right w:val="double" w:sz="4" w:space="0" w:color="auto"/>
            </w:tcBorders>
            <w:shd w:val="clear" w:color="000000" w:fill="BFBFBF"/>
            <w:noWrap/>
            <w:vAlign w:val="center"/>
            <w:hideMark/>
          </w:tcPr>
          <w:p w14:paraId="4D2C3A31"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English Proficiency</w:t>
            </w:r>
          </w:p>
        </w:tc>
        <w:tc>
          <w:tcPr>
            <w:tcW w:w="4597" w:type="dxa"/>
            <w:gridSpan w:val="9"/>
            <w:tcBorders>
              <w:top w:val="single" w:sz="4" w:space="0" w:color="auto"/>
              <w:left w:val="double" w:sz="4" w:space="0" w:color="auto"/>
              <w:bottom w:val="nil"/>
              <w:right w:val="double" w:sz="4" w:space="0" w:color="auto"/>
            </w:tcBorders>
            <w:shd w:val="clear" w:color="000000" w:fill="BFBFBF"/>
            <w:noWrap/>
            <w:vAlign w:val="center"/>
            <w:hideMark/>
          </w:tcPr>
          <w:p w14:paraId="34C14165"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Entrepreneurial Spirit</w:t>
            </w:r>
          </w:p>
        </w:tc>
      </w:tr>
      <w:tr w:rsidR="00F21AE7" w:rsidRPr="00645CB8" w14:paraId="45A03C8A" w14:textId="77777777" w:rsidTr="0036552D">
        <w:trPr>
          <w:trHeight w:val="585"/>
          <w:jc w:val="center"/>
        </w:trPr>
        <w:tc>
          <w:tcPr>
            <w:tcW w:w="3372" w:type="dxa"/>
            <w:vMerge/>
            <w:tcBorders>
              <w:left w:val="double" w:sz="4" w:space="0" w:color="auto"/>
              <w:right w:val="single" w:sz="8" w:space="0" w:color="auto"/>
            </w:tcBorders>
            <w:shd w:val="clear" w:color="auto" w:fill="D9D9D9"/>
            <w:vAlign w:val="center"/>
            <w:hideMark/>
          </w:tcPr>
          <w:p w14:paraId="2F9E53EC" w14:textId="77777777" w:rsidR="00866E13" w:rsidRPr="00645CB8" w:rsidRDefault="00866E13" w:rsidP="00BE7DE3">
            <w:pPr>
              <w:rPr>
                <w:rFonts w:ascii="Candara" w:hAnsi="Candara"/>
                <w:b/>
                <w:bCs/>
              </w:rPr>
            </w:pPr>
          </w:p>
        </w:tc>
        <w:tc>
          <w:tcPr>
            <w:tcW w:w="1470" w:type="dxa"/>
            <w:gridSpan w:val="3"/>
            <w:tcBorders>
              <w:top w:val="single" w:sz="8" w:space="0" w:color="auto"/>
              <w:left w:val="single" w:sz="8" w:space="0" w:color="auto"/>
              <w:bottom w:val="single" w:sz="8" w:space="0" w:color="auto"/>
              <w:right w:val="double" w:sz="4" w:space="0" w:color="auto"/>
            </w:tcBorders>
            <w:shd w:val="clear" w:color="000000" w:fill="D8D8D8"/>
            <w:vAlign w:val="center"/>
            <w:hideMark/>
          </w:tcPr>
          <w:p w14:paraId="680647CB"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 xml:space="preserve"> Integrity</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53FD2663"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Social Consciousness</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31B69688"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Discipline</w:t>
            </w:r>
          </w:p>
        </w:tc>
        <w:tc>
          <w:tcPr>
            <w:tcW w:w="783" w:type="dxa"/>
            <w:tcBorders>
              <w:top w:val="single" w:sz="8" w:space="0" w:color="auto"/>
              <w:left w:val="double" w:sz="4" w:space="0" w:color="auto"/>
              <w:bottom w:val="single" w:sz="8" w:space="0" w:color="auto"/>
              <w:right w:val="single" w:sz="8" w:space="0" w:color="auto"/>
            </w:tcBorders>
            <w:shd w:val="clear" w:color="000000" w:fill="D8D8D8"/>
            <w:vAlign w:val="center"/>
            <w:hideMark/>
          </w:tcPr>
          <w:p w14:paraId="44B9AED5"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Communicating</w:t>
            </w:r>
          </w:p>
        </w:tc>
        <w:tc>
          <w:tcPr>
            <w:tcW w:w="784" w:type="dxa"/>
            <w:tcBorders>
              <w:top w:val="single" w:sz="8" w:space="0" w:color="auto"/>
              <w:left w:val="nil"/>
              <w:bottom w:val="single" w:sz="8" w:space="0" w:color="auto"/>
              <w:right w:val="single" w:sz="8" w:space="0" w:color="auto"/>
            </w:tcBorders>
            <w:shd w:val="clear" w:color="000000" w:fill="D8D8D8"/>
            <w:vAlign w:val="center"/>
            <w:hideMark/>
          </w:tcPr>
          <w:p w14:paraId="2274E989"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Under</w:t>
            </w:r>
          </w:p>
          <w:p w14:paraId="7A300389"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standing</w:t>
            </w:r>
          </w:p>
        </w:tc>
        <w:tc>
          <w:tcPr>
            <w:tcW w:w="1418" w:type="dxa"/>
            <w:tcBorders>
              <w:top w:val="single" w:sz="8" w:space="0" w:color="auto"/>
              <w:left w:val="single" w:sz="8" w:space="0" w:color="auto"/>
              <w:bottom w:val="single" w:sz="8" w:space="0" w:color="auto"/>
              <w:right w:val="double" w:sz="4" w:space="0" w:color="auto"/>
            </w:tcBorders>
            <w:shd w:val="clear" w:color="000000" w:fill="D8D8D8"/>
            <w:vAlign w:val="center"/>
            <w:hideMark/>
          </w:tcPr>
          <w:p w14:paraId="1F0485A6"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Learning</w:t>
            </w:r>
          </w:p>
        </w:tc>
        <w:tc>
          <w:tcPr>
            <w:tcW w:w="1532" w:type="dxa"/>
            <w:gridSpan w:val="3"/>
            <w:tcBorders>
              <w:top w:val="single" w:sz="8" w:space="0" w:color="auto"/>
              <w:left w:val="double" w:sz="4" w:space="0" w:color="auto"/>
              <w:bottom w:val="single" w:sz="8" w:space="0" w:color="auto"/>
              <w:right w:val="single" w:sz="8" w:space="0" w:color="000000"/>
            </w:tcBorders>
            <w:shd w:val="clear" w:color="000000" w:fill="D8D8D8"/>
            <w:vAlign w:val="center"/>
            <w:hideMark/>
          </w:tcPr>
          <w:p w14:paraId="0B87F3EB"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Leadership</w:t>
            </w:r>
          </w:p>
        </w:tc>
        <w:tc>
          <w:tcPr>
            <w:tcW w:w="1532" w:type="dxa"/>
            <w:gridSpan w:val="3"/>
            <w:tcBorders>
              <w:top w:val="single" w:sz="8" w:space="0" w:color="auto"/>
              <w:left w:val="nil"/>
              <w:bottom w:val="single" w:sz="8" w:space="0" w:color="auto"/>
              <w:right w:val="single" w:sz="8" w:space="0" w:color="000000"/>
            </w:tcBorders>
            <w:shd w:val="clear" w:color="000000" w:fill="D8D8D8"/>
            <w:vAlign w:val="center"/>
            <w:hideMark/>
          </w:tcPr>
          <w:p w14:paraId="79A54433" w14:textId="77777777" w:rsidR="00866E13" w:rsidRPr="00645CB8" w:rsidRDefault="00866E13" w:rsidP="00BE7DE3">
            <w:pPr>
              <w:jc w:val="center"/>
              <w:rPr>
                <w:rFonts w:ascii="Symbol" w:hAnsi="Symbol"/>
                <w:b/>
                <w:bCs/>
                <w:sz w:val="16"/>
                <w:szCs w:val="16"/>
              </w:rPr>
            </w:pPr>
            <w:r w:rsidRPr="00645CB8">
              <w:rPr>
                <w:rFonts w:ascii="Candara" w:hAnsi="Candara"/>
                <w:b/>
                <w:bCs/>
                <w:sz w:val="16"/>
                <w:szCs w:val="16"/>
              </w:rPr>
              <w:t xml:space="preserve">Management knowledge </w:t>
            </w:r>
          </w:p>
        </w:tc>
        <w:tc>
          <w:tcPr>
            <w:tcW w:w="1533" w:type="dxa"/>
            <w:gridSpan w:val="3"/>
            <w:tcBorders>
              <w:top w:val="single" w:sz="8" w:space="0" w:color="auto"/>
              <w:left w:val="nil"/>
              <w:bottom w:val="single" w:sz="8" w:space="0" w:color="auto"/>
              <w:right w:val="double" w:sz="4" w:space="0" w:color="auto"/>
            </w:tcBorders>
            <w:shd w:val="clear" w:color="000000" w:fill="D8D8D8"/>
            <w:vAlign w:val="center"/>
            <w:hideMark/>
          </w:tcPr>
          <w:p w14:paraId="543663D1"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Labor Omnia  Vincit</w:t>
            </w:r>
          </w:p>
        </w:tc>
      </w:tr>
      <w:tr w:rsidR="00F21AE7" w:rsidRPr="00645CB8" w14:paraId="1CAB8455" w14:textId="77777777" w:rsidTr="00527E7E">
        <w:trPr>
          <w:cantSplit/>
          <w:trHeight w:val="2050"/>
          <w:jc w:val="center"/>
        </w:trPr>
        <w:tc>
          <w:tcPr>
            <w:tcW w:w="3372" w:type="dxa"/>
            <w:vMerge/>
            <w:tcBorders>
              <w:left w:val="double" w:sz="4" w:space="0" w:color="auto"/>
              <w:bottom w:val="single" w:sz="4" w:space="0" w:color="auto"/>
              <w:right w:val="single" w:sz="8" w:space="0" w:color="auto"/>
            </w:tcBorders>
            <w:shd w:val="clear" w:color="auto" w:fill="D9D9D9"/>
            <w:vAlign w:val="center"/>
            <w:hideMark/>
          </w:tcPr>
          <w:p w14:paraId="2F3F5E63" w14:textId="77777777" w:rsidR="00866E13" w:rsidRPr="00645CB8" w:rsidRDefault="00866E13" w:rsidP="00BE7DE3">
            <w:pPr>
              <w:rPr>
                <w:rFonts w:ascii="Candara" w:hAnsi="Candara"/>
                <w:b/>
                <w:bCs/>
              </w:rPr>
            </w:pPr>
          </w:p>
        </w:tc>
        <w:tc>
          <w:tcPr>
            <w:tcW w:w="490" w:type="dxa"/>
            <w:tcBorders>
              <w:top w:val="single" w:sz="8" w:space="0" w:color="auto"/>
              <w:left w:val="single" w:sz="8" w:space="0" w:color="auto"/>
              <w:bottom w:val="single" w:sz="8" w:space="0" w:color="auto"/>
              <w:right w:val="single" w:sz="8" w:space="0" w:color="000000"/>
            </w:tcBorders>
            <w:shd w:val="clear" w:color="auto" w:fill="EEECE1"/>
            <w:textDirection w:val="btLr"/>
            <w:vAlign w:val="center"/>
            <w:hideMark/>
          </w:tcPr>
          <w:p w14:paraId="2D14D727"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Empathy</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138ECF2F" w14:textId="77777777" w:rsidR="00866E13" w:rsidRPr="00645CB8" w:rsidRDefault="00866E13" w:rsidP="00BE7DE3">
            <w:pPr>
              <w:jc w:val="center"/>
              <w:rPr>
                <w:rFonts w:ascii="Candara" w:hAnsi="Candara"/>
                <w:sz w:val="16"/>
                <w:szCs w:val="16"/>
              </w:rPr>
            </w:pPr>
            <w:r w:rsidRPr="00645CB8">
              <w:rPr>
                <w:rFonts w:ascii="Candara" w:hAnsi="Candara"/>
                <w:sz w:val="16"/>
                <w:szCs w:val="16"/>
              </w:rPr>
              <w:t>Concern for Others</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68AEF3A5" w14:textId="77777777" w:rsidR="00866E13" w:rsidRPr="00645CB8" w:rsidRDefault="00866E13" w:rsidP="00BE7DE3">
            <w:pPr>
              <w:jc w:val="center"/>
              <w:rPr>
                <w:rFonts w:ascii="Candara" w:hAnsi="Candara"/>
                <w:sz w:val="16"/>
                <w:szCs w:val="16"/>
              </w:rPr>
            </w:pPr>
            <w:r w:rsidRPr="00645CB8">
              <w:rPr>
                <w:rFonts w:ascii="Candara" w:hAnsi="Candara"/>
                <w:sz w:val="16"/>
                <w:szCs w:val="16"/>
              </w:rPr>
              <w:t>Nurturing Relationships</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1AC5FC47"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Community Service  </w:t>
            </w:r>
          </w:p>
          <w:p w14:paraId="386BE285" w14:textId="77777777" w:rsidR="00866E13" w:rsidRPr="00645CB8" w:rsidRDefault="00866E13" w:rsidP="00BE7DE3">
            <w:pPr>
              <w:jc w:val="center"/>
              <w:rPr>
                <w:rFonts w:ascii="Candara" w:hAnsi="Candara"/>
                <w:sz w:val="16"/>
                <w:szCs w:val="16"/>
              </w:rPr>
            </w:pPr>
            <w:r w:rsidRPr="00645CB8">
              <w:rPr>
                <w:rFonts w:ascii="Candara" w:hAnsi="Candara"/>
                <w:sz w:val="16"/>
                <w:szCs w:val="16"/>
              </w:rPr>
              <w:t>Volunteering</w:t>
            </w: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1DDDE109" w14:textId="77777777" w:rsidR="00866E13" w:rsidRPr="00645CB8" w:rsidRDefault="00866E13" w:rsidP="00BE7DE3">
            <w:pPr>
              <w:jc w:val="center"/>
              <w:rPr>
                <w:rFonts w:ascii="Candara" w:hAnsi="Candara"/>
                <w:sz w:val="16"/>
                <w:szCs w:val="16"/>
              </w:rPr>
            </w:pPr>
            <w:r w:rsidRPr="00645CB8">
              <w:rPr>
                <w:rFonts w:ascii="Candara" w:hAnsi="Candara"/>
                <w:sz w:val="16"/>
                <w:szCs w:val="16"/>
              </w:rPr>
              <w:t>Responsible Citizenship</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640ECC24"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Contributions to Group  </w:t>
            </w:r>
          </w:p>
          <w:p w14:paraId="26BA71EC" w14:textId="77777777" w:rsidR="00866E13" w:rsidRPr="00645CB8" w:rsidRDefault="00866E13" w:rsidP="00BE7DE3">
            <w:pPr>
              <w:jc w:val="center"/>
              <w:rPr>
                <w:rFonts w:ascii="Candara" w:hAnsi="Candara"/>
                <w:sz w:val="16"/>
                <w:szCs w:val="16"/>
              </w:rPr>
            </w:pPr>
            <w:r w:rsidRPr="00645CB8">
              <w:rPr>
                <w:rFonts w:ascii="Candara" w:hAnsi="Candara"/>
                <w:sz w:val="16"/>
                <w:szCs w:val="16"/>
              </w:rPr>
              <w:t>Effort</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59B13357" w14:textId="77777777" w:rsidR="00866E13" w:rsidRPr="00645CB8" w:rsidRDefault="00866E13" w:rsidP="00BE7DE3">
            <w:pPr>
              <w:jc w:val="center"/>
              <w:rPr>
                <w:rFonts w:ascii="Candara" w:hAnsi="Candara"/>
                <w:sz w:val="16"/>
                <w:szCs w:val="16"/>
              </w:rPr>
            </w:pPr>
            <w:r w:rsidRPr="00645CB8">
              <w:rPr>
                <w:rFonts w:ascii="Candara" w:hAnsi="Candara"/>
                <w:sz w:val="16"/>
                <w:szCs w:val="16"/>
              </w:rPr>
              <w:t>Self-esteem</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7E0B6AD1" w14:textId="77777777" w:rsidR="00866E13" w:rsidRPr="00645CB8" w:rsidRDefault="00866E13" w:rsidP="00BE7DE3">
            <w:pPr>
              <w:jc w:val="center"/>
              <w:rPr>
                <w:rFonts w:ascii="Candara" w:hAnsi="Candara"/>
                <w:sz w:val="16"/>
                <w:szCs w:val="16"/>
              </w:rPr>
            </w:pPr>
            <w:r w:rsidRPr="00645CB8">
              <w:rPr>
                <w:rFonts w:ascii="Candara" w:hAnsi="Candara"/>
                <w:sz w:val="16"/>
                <w:szCs w:val="16"/>
              </w:rPr>
              <w:t>Self-discipline</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170DC871" w14:textId="77777777" w:rsidR="00866E13" w:rsidRPr="00645CB8" w:rsidRDefault="00866E13" w:rsidP="00BE7DE3">
            <w:pPr>
              <w:jc w:val="center"/>
              <w:rPr>
                <w:rFonts w:ascii="Candara" w:hAnsi="Candara"/>
                <w:sz w:val="16"/>
                <w:szCs w:val="16"/>
              </w:rPr>
            </w:pPr>
            <w:r w:rsidRPr="00645CB8">
              <w:rPr>
                <w:rFonts w:ascii="Candara" w:hAnsi="Candara"/>
                <w:sz w:val="16"/>
                <w:szCs w:val="16"/>
              </w:rPr>
              <w:t>Self-responsibility</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06CF5BEA" w14:textId="77777777" w:rsidR="00866E13" w:rsidRPr="00645CB8" w:rsidRDefault="00866E13" w:rsidP="00BE7DE3">
            <w:pPr>
              <w:jc w:val="center"/>
              <w:rPr>
                <w:rFonts w:ascii="Candara" w:hAnsi="Candara"/>
                <w:sz w:val="16"/>
                <w:szCs w:val="16"/>
              </w:rPr>
            </w:pPr>
            <w:r w:rsidRPr="00645CB8">
              <w:rPr>
                <w:rFonts w:ascii="Candara" w:hAnsi="Candara"/>
                <w:sz w:val="16"/>
                <w:szCs w:val="16"/>
              </w:rPr>
              <w:t>Skills in listening, reading, speaking and writing</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5C05D0B6"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Ability to use communicative English proficiency to understand a cultural diversity</w:t>
            </w:r>
          </w:p>
        </w:tc>
        <w:tc>
          <w:tcPr>
            <w:tcW w:w="1418" w:type="dxa"/>
            <w:tcBorders>
              <w:left w:val="single" w:sz="8" w:space="0" w:color="auto"/>
              <w:bottom w:val="single" w:sz="8" w:space="0" w:color="auto"/>
              <w:right w:val="double" w:sz="4" w:space="0" w:color="auto"/>
            </w:tcBorders>
            <w:shd w:val="clear" w:color="auto" w:fill="auto"/>
            <w:textDirection w:val="btLr"/>
            <w:vAlign w:val="center"/>
            <w:hideMark/>
          </w:tcPr>
          <w:p w14:paraId="6624B280"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Ability to use communicative English skills to search for new knowledge in the world of change </w:t>
            </w:r>
            <w:proofErr w:type="gramStart"/>
            <w:r w:rsidRPr="00645CB8">
              <w:rPr>
                <w:rFonts w:ascii="Candara" w:hAnsi="Candara"/>
                <w:sz w:val="16"/>
                <w:szCs w:val="16"/>
              </w:rPr>
              <w:t>so as to</w:t>
            </w:r>
            <w:proofErr w:type="gramEnd"/>
            <w:r w:rsidRPr="00645CB8">
              <w:rPr>
                <w:rFonts w:ascii="Candara" w:hAnsi="Candara"/>
                <w:sz w:val="16"/>
                <w:szCs w:val="16"/>
              </w:rPr>
              <w:t xml:space="preserve"> succeed in professions and lead the society and meet the new challenge.</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28E0D748" w14:textId="77777777" w:rsidR="00866E13" w:rsidRPr="00645CB8" w:rsidRDefault="00866E13" w:rsidP="00BE7DE3">
            <w:pPr>
              <w:ind w:left="57" w:right="57"/>
              <w:rPr>
                <w:rFonts w:ascii="Candara" w:hAnsi="Candara"/>
                <w:sz w:val="16"/>
                <w:szCs w:val="16"/>
              </w:rPr>
            </w:pPr>
            <w:r w:rsidRPr="00645CB8">
              <w:rPr>
                <w:rFonts w:ascii="Candara" w:hAnsi="Candara"/>
                <w:sz w:val="16"/>
                <w:szCs w:val="16"/>
              </w:rPr>
              <w:t xml:space="preserve"> Creative Thinking to respond to business and social issues</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4AFA585"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Critical </w:t>
            </w:r>
            <w:proofErr w:type="spellStart"/>
            <w:r w:rsidRPr="00645CB8">
              <w:rPr>
                <w:rFonts w:ascii="Candara" w:hAnsi="Candara"/>
                <w:sz w:val="16"/>
                <w:szCs w:val="16"/>
              </w:rPr>
              <w:t>Thinkingto</w:t>
            </w:r>
            <w:proofErr w:type="spellEnd"/>
            <w:r w:rsidRPr="00645CB8">
              <w:rPr>
                <w:rFonts w:ascii="Candara" w:hAnsi="Candara"/>
                <w:sz w:val="16"/>
                <w:szCs w:val="16"/>
              </w:rPr>
              <w:t xml:space="preserve"> understand the pressing issues </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716DBA47" w14:textId="77777777" w:rsidR="00866E13" w:rsidRPr="00645CB8" w:rsidRDefault="00866E13" w:rsidP="00BE7DE3">
            <w:pPr>
              <w:jc w:val="center"/>
              <w:rPr>
                <w:rFonts w:ascii="Candara" w:hAnsi="Candara"/>
                <w:sz w:val="16"/>
                <w:szCs w:val="16"/>
              </w:rPr>
            </w:pPr>
            <w:r w:rsidRPr="00645CB8">
              <w:rPr>
                <w:rFonts w:ascii="Candara" w:hAnsi="Candara"/>
                <w:sz w:val="16"/>
                <w:szCs w:val="16"/>
              </w:rPr>
              <w:t>Decision Making</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19902344" w14:textId="77777777" w:rsidR="00866E13" w:rsidRPr="00645CB8" w:rsidRDefault="00866E13" w:rsidP="00BE7DE3">
            <w:pPr>
              <w:jc w:val="center"/>
              <w:rPr>
                <w:rFonts w:ascii="Candara" w:hAnsi="Candara"/>
                <w:sz w:val="16"/>
                <w:szCs w:val="16"/>
              </w:rPr>
            </w:pPr>
            <w:r w:rsidRPr="00645CB8">
              <w:rPr>
                <w:rFonts w:ascii="Candara" w:hAnsi="Candara"/>
                <w:sz w:val="16"/>
                <w:szCs w:val="16"/>
              </w:rPr>
              <w:t>Digital Literacy</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49A5A9B7"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Business Understanding </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736CAC4A"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 Marketability Understanding</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2B1A98C8" w14:textId="77777777" w:rsidR="00866E13" w:rsidRPr="00645CB8" w:rsidRDefault="00866E13" w:rsidP="00BE7DE3">
            <w:pPr>
              <w:jc w:val="center"/>
              <w:rPr>
                <w:rFonts w:ascii="Candara" w:hAnsi="Candara"/>
                <w:sz w:val="16"/>
                <w:szCs w:val="16"/>
              </w:rPr>
            </w:pPr>
            <w:r w:rsidRPr="00645CB8">
              <w:rPr>
                <w:rFonts w:ascii="Candara" w:hAnsi="Candara"/>
                <w:sz w:val="16"/>
                <w:szCs w:val="16"/>
              </w:rPr>
              <w:t>Teamwork</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3663FAE9" w14:textId="77777777" w:rsidR="00866E13" w:rsidRPr="00645CB8" w:rsidRDefault="00866E13" w:rsidP="00BE7DE3">
            <w:pPr>
              <w:jc w:val="center"/>
              <w:rPr>
                <w:rFonts w:ascii="Candara" w:hAnsi="Candara"/>
                <w:sz w:val="16"/>
                <w:szCs w:val="16"/>
              </w:rPr>
            </w:pPr>
            <w:r w:rsidRPr="00645CB8">
              <w:rPr>
                <w:rFonts w:ascii="Candara" w:hAnsi="Candara"/>
                <w:sz w:val="16"/>
                <w:szCs w:val="16"/>
              </w:rPr>
              <w:t>Self-motivation</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349D96B6" w14:textId="77777777" w:rsidR="00866E13" w:rsidRPr="00645CB8" w:rsidRDefault="00866E13" w:rsidP="00BE7DE3">
            <w:pPr>
              <w:jc w:val="center"/>
              <w:rPr>
                <w:rFonts w:ascii="Candara" w:hAnsi="Candara"/>
                <w:sz w:val="16"/>
                <w:szCs w:val="16"/>
              </w:rPr>
            </w:pPr>
            <w:r w:rsidRPr="00645CB8">
              <w:rPr>
                <w:rFonts w:ascii="Candara" w:hAnsi="Candara"/>
                <w:sz w:val="16"/>
                <w:szCs w:val="16"/>
              </w:rPr>
              <w:t>Problem Solving</w:t>
            </w:r>
          </w:p>
        </w:tc>
      </w:tr>
      <w:tr w:rsidR="00F21AE7" w:rsidRPr="00645CB8" w14:paraId="154E0B0E" w14:textId="77777777" w:rsidTr="00527E7E">
        <w:trPr>
          <w:cantSplit/>
          <w:trHeight w:val="1101"/>
          <w:jc w:val="center"/>
        </w:trPr>
        <w:tc>
          <w:tcPr>
            <w:tcW w:w="3372" w:type="dxa"/>
            <w:tcBorders>
              <w:top w:val="single" w:sz="4" w:space="0" w:color="auto"/>
              <w:left w:val="double" w:sz="4" w:space="0" w:color="auto"/>
              <w:bottom w:val="single" w:sz="4" w:space="0" w:color="auto"/>
              <w:right w:val="single" w:sz="8" w:space="0" w:color="auto"/>
            </w:tcBorders>
            <w:shd w:val="clear" w:color="auto" w:fill="D9D9D9"/>
            <w:vAlign w:val="center"/>
            <w:hideMark/>
          </w:tcPr>
          <w:p w14:paraId="7B007DE7" w14:textId="77777777" w:rsidR="00866E13" w:rsidRPr="00645CB8" w:rsidRDefault="00866E13" w:rsidP="00BE7DE3">
            <w:pPr>
              <w:rPr>
                <w:rFonts w:ascii="Candara" w:hAnsi="Candara"/>
                <w:b/>
                <w:bCs/>
                <w:szCs w:val="22"/>
              </w:rPr>
            </w:pPr>
            <w:r w:rsidRPr="00645CB8">
              <w:rPr>
                <w:rFonts w:ascii="Candara" w:hAnsi="Candara"/>
                <w:b/>
                <w:bCs/>
                <w:szCs w:val="22"/>
              </w:rPr>
              <w:t>Desired Outcomes of Education</w:t>
            </w:r>
          </w:p>
          <w:p w14:paraId="5CEAFCA1" w14:textId="77777777" w:rsidR="00866E13" w:rsidRPr="00645CB8" w:rsidRDefault="00866E13" w:rsidP="00BE7DE3">
            <w:pPr>
              <w:rPr>
                <w:rFonts w:ascii="Candara" w:hAnsi="Candara"/>
                <w:sz w:val="20"/>
                <w:szCs w:val="20"/>
              </w:rPr>
            </w:pPr>
            <w:r w:rsidRPr="00645CB8">
              <w:rPr>
                <w:rFonts w:ascii="Candara" w:hAnsi="Candara"/>
                <w:sz w:val="20"/>
                <w:szCs w:val="20"/>
              </w:rPr>
              <w:t>Active Citizen (AC)</w:t>
            </w:r>
          </w:p>
          <w:p w14:paraId="3DEA941D" w14:textId="77777777" w:rsidR="00866E13" w:rsidRPr="00645CB8" w:rsidRDefault="00866E13" w:rsidP="00BE7DE3">
            <w:pPr>
              <w:rPr>
                <w:rFonts w:ascii="Candara" w:hAnsi="Candara"/>
                <w:sz w:val="20"/>
                <w:szCs w:val="20"/>
              </w:rPr>
            </w:pPr>
            <w:r w:rsidRPr="00645CB8">
              <w:rPr>
                <w:rFonts w:ascii="Candara" w:hAnsi="Candara"/>
                <w:sz w:val="20"/>
                <w:szCs w:val="20"/>
              </w:rPr>
              <w:t>Learner Person (LP)</w:t>
            </w:r>
          </w:p>
          <w:p w14:paraId="6B40FE64" w14:textId="77777777" w:rsidR="00866E13" w:rsidRPr="00645CB8" w:rsidRDefault="00866E13" w:rsidP="00BE7DE3">
            <w:pPr>
              <w:rPr>
                <w:rFonts w:ascii="Candara" w:hAnsi="Candara"/>
                <w:sz w:val="20"/>
                <w:szCs w:val="20"/>
              </w:rPr>
            </w:pPr>
            <w:r w:rsidRPr="00645CB8">
              <w:rPr>
                <w:rFonts w:ascii="Candara" w:hAnsi="Candara"/>
                <w:sz w:val="20"/>
                <w:szCs w:val="20"/>
              </w:rPr>
              <w:t>Innovative Co-creator (IC)</w:t>
            </w:r>
          </w:p>
        </w:tc>
        <w:tc>
          <w:tcPr>
            <w:tcW w:w="490" w:type="dxa"/>
            <w:tcBorders>
              <w:top w:val="single" w:sz="8" w:space="0" w:color="auto"/>
              <w:left w:val="single" w:sz="8" w:space="0" w:color="auto"/>
              <w:bottom w:val="single" w:sz="4" w:space="0" w:color="auto"/>
              <w:right w:val="single" w:sz="8" w:space="0" w:color="000000"/>
            </w:tcBorders>
            <w:shd w:val="clear" w:color="auto" w:fill="EEECE1"/>
            <w:vAlign w:val="center"/>
            <w:hideMark/>
          </w:tcPr>
          <w:p w14:paraId="376C24B6"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4AC920A0"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EEECE1"/>
            <w:noWrap/>
            <w:vAlign w:val="center"/>
          </w:tcPr>
          <w:p w14:paraId="20F5710B"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FFFFFF"/>
            <w:vAlign w:val="center"/>
            <w:hideMark/>
          </w:tcPr>
          <w:p w14:paraId="02FE8173"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single" w:sz="8" w:space="0" w:color="000000"/>
            </w:tcBorders>
            <w:shd w:val="clear" w:color="auto" w:fill="EEECE1"/>
            <w:vAlign w:val="center"/>
          </w:tcPr>
          <w:p w14:paraId="78B8D312"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FFFFFF"/>
            <w:vAlign w:val="center"/>
          </w:tcPr>
          <w:p w14:paraId="65863F84"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6A3FA3F6"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2681FB9F"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double" w:sz="4" w:space="0" w:color="auto"/>
            </w:tcBorders>
            <w:shd w:val="clear" w:color="auto" w:fill="EEECE1"/>
            <w:vAlign w:val="center"/>
          </w:tcPr>
          <w:p w14:paraId="639EC1C6"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hideMark/>
          </w:tcPr>
          <w:p w14:paraId="5C7CBFEA"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784" w:type="dxa"/>
            <w:tcBorders>
              <w:top w:val="single" w:sz="8" w:space="0" w:color="auto"/>
              <w:left w:val="nil"/>
              <w:bottom w:val="single" w:sz="4" w:space="0" w:color="auto"/>
              <w:right w:val="single" w:sz="8" w:space="0" w:color="auto"/>
            </w:tcBorders>
            <w:shd w:val="clear" w:color="auto" w:fill="EEECE1"/>
            <w:vAlign w:val="center"/>
            <w:hideMark/>
          </w:tcPr>
          <w:p w14:paraId="38DB5EEE"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1418" w:type="dxa"/>
            <w:tcBorders>
              <w:top w:val="single" w:sz="8" w:space="0" w:color="auto"/>
              <w:left w:val="single" w:sz="8" w:space="0" w:color="auto"/>
              <w:bottom w:val="single" w:sz="4" w:space="0" w:color="auto"/>
              <w:right w:val="double" w:sz="4" w:space="0" w:color="auto"/>
            </w:tcBorders>
            <w:shd w:val="clear" w:color="auto" w:fill="auto"/>
            <w:vAlign w:val="center"/>
            <w:hideMark/>
          </w:tcPr>
          <w:p w14:paraId="52D5B204"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w:t>
            </w: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6B1B3052"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0D19B713"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EEECE1"/>
            <w:vAlign w:val="center"/>
          </w:tcPr>
          <w:p w14:paraId="2E90FBFE"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hideMark/>
          </w:tcPr>
          <w:p w14:paraId="0B1FF992"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0" w:type="dxa"/>
            <w:tcBorders>
              <w:top w:val="single" w:sz="8" w:space="0" w:color="auto"/>
              <w:left w:val="nil"/>
              <w:bottom w:val="single" w:sz="4" w:space="0" w:color="auto"/>
              <w:right w:val="single" w:sz="8" w:space="0" w:color="000000"/>
            </w:tcBorders>
            <w:shd w:val="clear" w:color="auto" w:fill="EEECE1"/>
            <w:vAlign w:val="center"/>
          </w:tcPr>
          <w:p w14:paraId="64B615A7"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386989AD"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EEECE1"/>
            <w:vAlign w:val="center"/>
            <w:hideMark/>
          </w:tcPr>
          <w:p w14:paraId="43D37BCD"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23414C07"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double" w:sz="4" w:space="0" w:color="auto"/>
            </w:tcBorders>
            <w:shd w:val="clear" w:color="auto" w:fill="EEECE1"/>
            <w:vAlign w:val="center"/>
          </w:tcPr>
          <w:p w14:paraId="1B0E793E" w14:textId="77777777" w:rsidR="00866E13" w:rsidRPr="00645CB8" w:rsidRDefault="00866E13" w:rsidP="00BE7DE3">
            <w:pPr>
              <w:jc w:val="center"/>
              <w:rPr>
                <w:rFonts w:ascii="Candara" w:hAnsi="Candara"/>
                <w:sz w:val="16"/>
                <w:szCs w:val="16"/>
              </w:rPr>
            </w:pPr>
            <w:r w:rsidRPr="00645CB8">
              <w:rPr>
                <w:rFonts w:ascii="Candara" w:hAnsi="Candara"/>
                <w:sz w:val="16"/>
                <w:szCs w:val="16"/>
              </w:rPr>
              <w:t>LP/ IC</w:t>
            </w:r>
          </w:p>
        </w:tc>
      </w:tr>
      <w:tr w:rsidR="00F21AE7" w:rsidRPr="00645CB8" w14:paraId="2FBA1EC7" w14:textId="77777777" w:rsidTr="00BE7DE3">
        <w:trPr>
          <w:cantSplit/>
          <w:trHeight w:val="395"/>
          <w:jc w:val="center"/>
        </w:trPr>
        <w:tc>
          <w:tcPr>
            <w:tcW w:w="15366" w:type="dxa"/>
            <w:gridSpan w:val="22"/>
            <w:tcBorders>
              <w:top w:val="single" w:sz="4" w:space="0" w:color="auto"/>
            </w:tcBorders>
            <w:shd w:val="clear" w:color="auto" w:fill="FFFFFF"/>
            <w:vAlign w:val="center"/>
            <w:hideMark/>
          </w:tcPr>
          <w:p w14:paraId="6E0ACF28" w14:textId="77777777" w:rsidR="00866E13" w:rsidRPr="00645CB8" w:rsidRDefault="00866E13" w:rsidP="00BE7DE3">
            <w:pPr>
              <w:rPr>
                <w:szCs w:val="22"/>
              </w:rPr>
            </w:pPr>
            <w:r w:rsidRPr="00645CB8">
              <w:rPr>
                <w:rFonts w:ascii="Candara" w:hAnsi="Candara"/>
                <w:b/>
                <w:bCs/>
                <w:sz w:val="22"/>
                <w:szCs w:val="22"/>
              </w:rPr>
              <w:t>Domains of learning outcomes</w:t>
            </w:r>
          </w:p>
        </w:tc>
      </w:tr>
      <w:tr w:rsidR="00F21AE7" w:rsidRPr="00645CB8" w14:paraId="7B3AE097"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shd w:val="clear" w:color="auto" w:fill="D9D9D9"/>
            <w:vAlign w:val="center"/>
            <w:hideMark/>
          </w:tcPr>
          <w:p w14:paraId="123B8BD7" w14:textId="77777777" w:rsidR="00866E13" w:rsidRPr="00645CB8" w:rsidRDefault="00866E13" w:rsidP="00BE7DE3">
            <w:pPr>
              <w:rPr>
                <w:rFonts w:ascii="Candara" w:hAnsi="Candara"/>
                <w:b/>
                <w:bCs/>
                <w:sz w:val="20"/>
                <w:szCs w:val="20"/>
              </w:rPr>
            </w:pPr>
            <w:r w:rsidRPr="00645CB8">
              <w:rPr>
                <w:rFonts w:ascii="Candara" w:hAnsi="Candara" w:cs="Times New Roman"/>
                <w:b/>
                <w:bCs/>
                <w:sz w:val="20"/>
                <w:szCs w:val="20"/>
              </w:rPr>
              <w:t>3 Cognitive skills</w:t>
            </w:r>
          </w:p>
        </w:tc>
        <w:tc>
          <w:tcPr>
            <w:tcW w:w="1470"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11707EE4"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23C0A4C1"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307D553C" w14:textId="77777777" w:rsidR="00866E13" w:rsidRPr="00645CB8" w:rsidRDefault="00866E13"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533B9F76" w14:textId="77777777" w:rsidR="00866E13" w:rsidRPr="00645CB8" w:rsidRDefault="00866E13"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31614257" w14:textId="77777777" w:rsidR="00866E13" w:rsidRPr="00645CB8" w:rsidRDefault="00866E13" w:rsidP="00BE7DE3">
            <w:pPr>
              <w:jc w:val="center"/>
              <w:rPr>
                <w:rFonts w:ascii="Candara" w:hAnsi="Candara"/>
                <w:sz w:val="16"/>
                <w:szCs w:val="16"/>
              </w:rPr>
            </w:pPr>
          </w:p>
        </w:tc>
      </w:tr>
      <w:tr w:rsidR="00F21AE7" w:rsidRPr="00645CB8" w14:paraId="6BACE487"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1CC6EAA8" w14:textId="77777777" w:rsidR="00866E13" w:rsidRPr="00645CB8" w:rsidRDefault="00866E13" w:rsidP="00BE7DE3">
            <w:pPr>
              <w:rPr>
                <w:rFonts w:ascii="Candara" w:hAnsi="Candara"/>
                <w:b/>
                <w:bCs/>
              </w:rPr>
            </w:pPr>
            <w:r w:rsidRPr="00645CB8">
              <w:rPr>
                <w:rFonts w:ascii="Candara" w:hAnsi="Candara" w:cs="Times New Roman"/>
                <w:b/>
                <w:bCs/>
                <w:sz w:val="20"/>
                <w:szCs w:val="20"/>
              </w:rPr>
              <w:t>3.1Cognitive skills to be developed</w:t>
            </w:r>
          </w:p>
        </w:tc>
        <w:tc>
          <w:tcPr>
            <w:tcW w:w="1470" w:type="dxa"/>
            <w:gridSpan w:val="3"/>
            <w:tcBorders>
              <w:top w:val="single" w:sz="8" w:space="0" w:color="auto"/>
              <w:left w:val="double" w:sz="4" w:space="0" w:color="auto"/>
              <w:bottom w:val="single" w:sz="8" w:space="0" w:color="auto"/>
              <w:right w:val="double" w:sz="4" w:space="0" w:color="auto"/>
            </w:tcBorders>
            <w:shd w:val="clear" w:color="auto" w:fill="FFFFFF"/>
            <w:vAlign w:val="center"/>
            <w:hideMark/>
          </w:tcPr>
          <w:p w14:paraId="1624F4CB"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vAlign w:val="center"/>
            <w:hideMark/>
          </w:tcPr>
          <w:p w14:paraId="22CFC758"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vAlign w:val="center"/>
            <w:hideMark/>
          </w:tcPr>
          <w:p w14:paraId="181F4C45" w14:textId="77777777" w:rsidR="00866E13" w:rsidRPr="00645CB8" w:rsidRDefault="00866E13"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FFFFFF"/>
            <w:vAlign w:val="center"/>
            <w:hideMark/>
          </w:tcPr>
          <w:p w14:paraId="03BDA99E" w14:textId="77777777" w:rsidR="00866E13" w:rsidRPr="00645CB8" w:rsidRDefault="00866E13"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FFFFFF"/>
            <w:vAlign w:val="center"/>
            <w:hideMark/>
          </w:tcPr>
          <w:p w14:paraId="1E20CEDE" w14:textId="77777777" w:rsidR="00866E13" w:rsidRPr="00645CB8" w:rsidRDefault="00866E13" w:rsidP="00BE7DE3">
            <w:pPr>
              <w:jc w:val="center"/>
              <w:rPr>
                <w:rFonts w:ascii="Candara" w:hAnsi="Candara"/>
                <w:sz w:val="16"/>
                <w:szCs w:val="16"/>
              </w:rPr>
            </w:pPr>
          </w:p>
        </w:tc>
      </w:tr>
      <w:tr w:rsidR="00F21AE7" w:rsidRPr="00645CB8" w14:paraId="556CAE8E"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62C7ECA0" w14:textId="77777777" w:rsidR="00866E13" w:rsidRPr="00645CB8" w:rsidRDefault="00866E13" w:rsidP="00BE7DE3">
            <w:pPr>
              <w:rPr>
                <w:rFonts w:ascii="Candara" w:hAnsi="Candara"/>
                <w:sz w:val="20"/>
                <w:szCs w:val="20"/>
              </w:rPr>
            </w:pPr>
            <w:r w:rsidRPr="00645CB8">
              <w:rPr>
                <w:rFonts w:ascii="Candara" w:hAnsi="Candara"/>
                <w:sz w:val="20"/>
                <w:szCs w:val="20"/>
              </w:rPr>
              <w:t>(1)Transfer and apply concepts/ knowledge in life</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2ACDB162"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301ACEB9"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0F796C0C"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hideMark/>
          </w:tcPr>
          <w:p w14:paraId="4032BDDC"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75AA6EEB"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266E30F2"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6C588C41"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1C097960"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328210BF"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hideMark/>
          </w:tcPr>
          <w:p w14:paraId="42C9440E"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hideMark/>
          </w:tcPr>
          <w:p w14:paraId="3E44B0AB" w14:textId="77777777" w:rsidR="00866E13" w:rsidRPr="00645CB8" w:rsidRDefault="00866E13" w:rsidP="00BE7DE3">
            <w:pPr>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vAlign w:val="center"/>
            <w:hideMark/>
          </w:tcPr>
          <w:p w14:paraId="6C3A52F4"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148D5BBF"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0E0560AB"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7F5A2F06"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hideMark/>
          </w:tcPr>
          <w:p w14:paraId="41CAEE25"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211EC9C0"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352E8917"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hideMark/>
          </w:tcPr>
          <w:p w14:paraId="554E15FD"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2FAE748F"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52BA7022" w14:textId="77777777" w:rsidR="00866E13" w:rsidRPr="00645CB8" w:rsidRDefault="00866E13" w:rsidP="00BE7DE3">
            <w:pPr>
              <w:jc w:val="center"/>
              <w:rPr>
                <w:rFonts w:ascii="Candara" w:hAnsi="Candara"/>
                <w:sz w:val="16"/>
                <w:szCs w:val="16"/>
              </w:rPr>
            </w:pPr>
          </w:p>
        </w:tc>
      </w:tr>
      <w:tr w:rsidR="00F21AE7" w:rsidRPr="00645CB8" w14:paraId="383C2CC9" w14:textId="77777777" w:rsidTr="00527E7E">
        <w:trPr>
          <w:cantSplit/>
          <w:trHeight w:val="504"/>
          <w:jc w:val="center"/>
        </w:trPr>
        <w:tc>
          <w:tcPr>
            <w:tcW w:w="3372" w:type="dxa"/>
            <w:tcBorders>
              <w:top w:val="single" w:sz="8" w:space="0" w:color="auto"/>
              <w:left w:val="double" w:sz="4" w:space="0" w:color="auto"/>
              <w:bottom w:val="single" w:sz="4" w:space="0" w:color="auto"/>
              <w:right w:val="double" w:sz="4" w:space="0" w:color="auto"/>
            </w:tcBorders>
            <w:vAlign w:val="center"/>
            <w:hideMark/>
          </w:tcPr>
          <w:p w14:paraId="45714E22" w14:textId="77777777" w:rsidR="00866E13" w:rsidRPr="00645CB8" w:rsidRDefault="00866E13" w:rsidP="00BE7DE3">
            <w:pPr>
              <w:rPr>
                <w:rFonts w:ascii="Candara" w:hAnsi="Candara"/>
                <w:sz w:val="20"/>
                <w:szCs w:val="20"/>
              </w:rPr>
            </w:pPr>
            <w:r w:rsidRPr="00645CB8">
              <w:rPr>
                <w:rFonts w:ascii="Candara" w:hAnsi="Candara"/>
                <w:sz w:val="20"/>
                <w:szCs w:val="20"/>
              </w:rPr>
              <w:t>(2)Engage in inquiry and acquisition of knowledge</w:t>
            </w: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26CF524F"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4" w:space="0" w:color="auto"/>
              <w:right w:val="single" w:sz="8" w:space="0" w:color="000000"/>
            </w:tcBorders>
            <w:shd w:val="clear" w:color="auto" w:fill="auto"/>
            <w:vAlign w:val="center"/>
          </w:tcPr>
          <w:p w14:paraId="7A956003"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4" w:space="0" w:color="auto"/>
              <w:right w:val="double" w:sz="4" w:space="0" w:color="auto"/>
            </w:tcBorders>
            <w:shd w:val="clear" w:color="auto" w:fill="EEECE1"/>
            <w:noWrap/>
            <w:tcFitText/>
            <w:vAlign w:val="center"/>
          </w:tcPr>
          <w:p w14:paraId="4F913F96"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4" w:space="0" w:color="auto"/>
              <w:right w:val="single" w:sz="8" w:space="0" w:color="000000"/>
            </w:tcBorders>
            <w:shd w:val="clear" w:color="auto" w:fill="FFFFFF"/>
            <w:vAlign w:val="center"/>
            <w:hideMark/>
          </w:tcPr>
          <w:p w14:paraId="124137EF"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4" w:space="0" w:color="auto"/>
              <w:right w:val="single" w:sz="8" w:space="0" w:color="000000"/>
            </w:tcBorders>
            <w:shd w:val="clear" w:color="auto" w:fill="EEECE1"/>
            <w:vAlign w:val="center"/>
          </w:tcPr>
          <w:p w14:paraId="6B0B8884"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4" w:space="0" w:color="auto"/>
              <w:right w:val="double" w:sz="4" w:space="0" w:color="auto"/>
            </w:tcBorders>
            <w:shd w:val="clear" w:color="auto" w:fill="FFFFFF"/>
            <w:vAlign w:val="center"/>
          </w:tcPr>
          <w:p w14:paraId="34810EBD"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561F39F5"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4" w:space="0" w:color="auto"/>
              <w:right w:val="single" w:sz="8" w:space="0" w:color="000000"/>
            </w:tcBorders>
            <w:shd w:val="clear" w:color="auto" w:fill="auto"/>
            <w:vAlign w:val="center"/>
          </w:tcPr>
          <w:p w14:paraId="06FF48EB"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4" w:space="0" w:color="auto"/>
              <w:right w:val="double" w:sz="4" w:space="0" w:color="auto"/>
            </w:tcBorders>
            <w:shd w:val="clear" w:color="auto" w:fill="EEECE1"/>
            <w:vAlign w:val="center"/>
          </w:tcPr>
          <w:p w14:paraId="0A9D1BD8"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hideMark/>
          </w:tcPr>
          <w:p w14:paraId="4841D0FC"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4" w:space="0" w:color="auto"/>
              <w:right w:val="single" w:sz="8" w:space="0" w:color="auto"/>
            </w:tcBorders>
            <w:shd w:val="clear" w:color="auto" w:fill="EEECE1"/>
            <w:vAlign w:val="center"/>
            <w:hideMark/>
          </w:tcPr>
          <w:p w14:paraId="1FFB3122" w14:textId="77777777" w:rsidR="00866E13" w:rsidRPr="00645CB8" w:rsidRDefault="00866E13" w:rsidP="00BE7DE3">
            <w:pPr>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vAlign w:val="center"/>
            <w:hideMark/>
          </w:tcPr>
          <w:p w14:paraId="0298BA2D"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382AF523"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4" w:space="0" w:color="auto"/>
              <w:right w:val="single" w:sz="8" w:space="0" w:color="000000"/>
            </w:tcBorders>
            <w:shd w:val="clear" w:color="auto" w:fill="auto"/>
            <w:vAlign w:val="center"/>
          </w:tcPr>
          <w:p w14:paraId="630B20AC"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4" w:space="0" w:color="auto"/>
              <w:right w:val="single" w:sz="8" w:space="0" w:color="000000"/>
            </w:tcBorders>
            <w:shd w:val="clear" w:color="auto" w:fill="EEECE1"/>
            <w:vAlign w:val="center"/>
          </w:tcPr>
          <w:p w14:paraId="3CF158FA"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vAlign w:val="center"/>
            <w:hideMark/>
          </w:tcPr>
          <w:p w14:paraId="11EF3747"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4" w:space="0" w:color="auto"/>
              <w:right w:val="single" w:sz="8" w:space="0" w:color="000000"/>
            </w:tcBorders>
            <w:shd w:val="clear" w:color="auto" w:fill="EEECE1"/>
            <w:vAlign w:val="center"/>
          </w:tcPr>
          <w:p w14:paraId="21286B12"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vAlign w:val="center"/>
          </w:tcPr>
          <w:p w14:paraId="26A067EF"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EEECE1"/>
            <w:vAlign w:val="center"/>
            <w:hideMark/>
          </w:tcPr>
          <w:p w14:paraId="72BFFFDB"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vAlign w:val="center"/>
          </w:tcPr>
          <w:p w14:paraId="4AC77210"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4" w:space="0" w:color="auto"/>
              <w:right w:val="double" w:sz="4" w:space="0" w:color="auto"/>
            </w:tcBorders>
            <w:shd w:val="clear" w:color="auto" w:fill="EEECE1"/>
            <w:textDirection w:val="btLr"/>
            <w:vAlign w:val="center"/>
          </w:tcPr>
          <w:p w14:paraId="606FB33E" w14:textId="77777777" w:rsidR="00866E13" w:rsidRPr="00645CB8" w:rsidRDefault="00866E13" w:rsidP="00BE7DE3">
            <w:pPr>
              <w:jc w:val="center"/>
              <w:rPr>
                <w:rFonts w:ascii="Candara" w:hAnsi="Candara"/>
                <w:sz w:val="16"/>
                <w:szCs w:val="16"/>
              </w:rPr>
            </w:pPr>
          </w:p>
        </w:tc>
      </w:tr>
      <w:tr w:rsidR="00F21AE7" w:rsidRPr="00645CB8" w14:paraId="18A1D67B"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778EFDFF" w14:textId="77777777" w:rsidR="00866E13" w:rsidRPr="00645CB8" w:rsidRDefault="00866E13" w:rsidP="00BE7DE3">
            <w:pPr>
              <w:rPr>
                <w:rFonts w:ascii="Candara" w:hAnsi="Candara"/>
                <w:sz w:val="20"/>
                <w:szCs w:val="20"/>
              </w:rPr>
            </w:pPr>
            <w:r w:rsidRPr="00645CB8">
              <w:rPr>
                <w:rFonts w:ascii="Candara" w:hAnsi="Candara"/>
                <w:sz w:val="20"/>
                <w:szCs w:val="20"/>
              </w:rPr>
              <w:t>(3)Develop competence in critical thinking, such as problem-solving, decision-making, and analytical reasoning</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43B31DD1"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498BB045"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0EF61CA3"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hideMark/>
          </w:tcPr>
          <w:p w14:paraId="12B55D54"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52CA1743"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2DEB4493"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35B29013"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1E4DE61F"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2D81F619"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hideMark/>
          </w:tcPr>
          <w:p w14:paraId="6DCAF7D1"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hideMark/>
          </w:tcPr>
          <w:p w14:paraId="1E920BDB" w14:textId="77777777" w:rsidR="00866E13" w:rsidRPr="00645CB8" w:rsidRDefault="00866E13" w:rsidP="00BE7DE3">
            <w:pPr>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vAlign w:val="center"/>
            <w:hideMark/>
          </w:tcPr>
          <w:p w14:paraId="63DD9F02"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4829F062"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0BF7C595"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3B63A0C6"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vAlign w:val="center"/>
            <w:hideMark/>
          </w:tcPr>
          <w:p w14:paraId="781B95E1"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5551E3A8"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419774E1"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hideMark/>
          </w:tcPr>
          <w:p w14:paraId="6A6BB533"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41136116"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1F8050A0"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r>
      <w:tr w:rsidR="00F21AE7" w:rsidRPr="00645CB8" w14:paraId="1104707E" w14:textId="77777777" w:rsidTr="00BE7DE3">
        <w:trPr>
          <w:trHeight w:val="345"/>
          <w:jc w:val="center"/>
        </w:trPr>
        <w:tc>
          <w:tcPr>
            <w:tcW w:w="15366" w:type="dxa"/>
            <w:gridSpan w:val="22"/>
            <w:tcBorders>
              <w:top w:val="single" w:sz="8" w:space="0" w:color="auto"/>
              <w:left w:val="double" w:sz="4" w:space="0" w:color="auto"/>
              <w:bottom w:val="nil"/>
              <w:right w:val="double" w:sz="4" w:space="0" w:color="auto"/>
            </w:tcBorders>
            <w:shd w:val="clear" w:color="auto" w:fill="auto"/>
            <w:noWrap/>
            <w:vAlign w:val="center"/>
            <w:hideMark/>
          </w:tcPr>
          <w:p w14:paraId="13ADE3AF" w14:textId="77777777" w:rsidR="00866E13" w:rsidRPr="00645CB8" w:rsidRDefault="00866E13" w:rsidP="00BE7DE3">
            <w:pPr>
              <w:jc w:val="center"/>
              <w:rPr>
                <w:rFonts w:ascii="Candara" w:hAnsi="Candara"/>
                <w:b/>
                <w:bCs/>
              </w:rPr>
            </w:pPr>
            <w:r w:rsidRPr="00645CB8">
              <w:rPr>
                <w:rFonts w:ascii="Candara" w:hAnsi="Candara"/>
                <w:b/>
                <w:bCs/>
              </w:rPr>
              <w:lastRenderedPageBreak/>
              <w:t xml:space="preserve">Alignments of Domains of Learning outcomes in TQF 2 with AU Identities and Desired Outcomes of Education </w:t>
            </w:r>
          </w:p>
        </w:tc>
      </w:tr>
      <w:tr w:rsidR="00F21AE7" w:rsidRPr="00645CB8" w14:paraId="100D475C" w14:textId="77777777" w:rsidTr="00BE7DE3">
        <w:trPr>
          <w:trHeight w:val="467"/>
          <w:jc w:val="center"/>
        </w:trPr>
        <w:tc>
          <w:tcPr>
            <w:tcW w:w="3372" w:type="dxa"/>
            <w:vMerge w:val="restart"/>
            <w:tcBorders>
              <w:top w:val="single" w:sz="8" w:space="0" w:color="auto"/>
              <w:left w:val="double" w:sz="4" w:space="0" w:color="auto"/>
              <w:right w:val="single" w:sz="8" w:space="0" w:color="auto"/>
            </w:tcBorders>
            <w:shd w:val="clear" w:color="auto" w:fill="D9D9D9"/>
            <w:vAlign w:val="center"/>
            <w:hideMark/>
          </w:tcPr>
          <w:p w14:paraId="725C42EC" w14:textId="77777777" w:rsidR="00866E13" w:rsidRPr="00645CB8" w:rsidRDefault="00000000" w:rsidP="00BE7DE3">
            <w:pPr>
              <w:jc w:val="center"/>
              <w:rPr>
                <w:rFonts w:ascii="Candara" w:hAnsi="Candara"/>
                <w:b/>
                <w:bCs/>
              </w:rPr>
            </w:pPr>
            <w:r>
              <w:rPr>
                <w:rFonts w:ascii="Candara" w:hAnsi="Candara"/>
                <w:b/>
                <w:bCs/>
                <w:noProof/>
                <w:lang w:bidi="th-TH"/>
              </w:rPr>
              <w:pict w14:anchorId="2183101C">
                <v:shape id="Straight Arrow Connector 115" o:spid="_x0000_s2067" type="#_x0000_t32" style="position:absolute;left:0;text-align:left;margin-left:-2.65pt;margin-top:.6pt;width:166.2pt;height:187.6pt;flip:y;z-index:2516838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"/>
              </w:pict>
            </w:r>
          </w:p>
          <w:p w14:paraId="58805DEE" w14:textId="77777777" w:rsidR="00866E13" w:rsidRPr="00645CB8" w:rsidRDefault="00866E13" w:rsidP="00BE7DE3">
            <w:pPr>
              <w:rPr>
                <w:rFonts w:ascii="Candara" w:hAnsi="Candara"/>
                <w:b/>
                <w:bCs/>
              </w:rPr>
            </w:pPr>
          </w:p>
          <w:p w14:paraId="4FA05996" w14:textId="77777777" w:rsidR="00866E13" w:rsidRPr="00645CB8" w:rsidRDefault="00000000" w:rsidP="00BE7DE3">
            <w:pPr>
              <w:rPr>
                <w:rFonts w:ascii="Candara" w:hAnsi="Candara"/>
                <w:b/>
                <w:bCs/>
              </w:rPr>
            </w:pPr>
            <w:r>
              <w:rPr>
                <w:rFonts w:ascii="Candara" w:hAnsi="Candara"/>
                <w:b/>
                <w:bCs/>
                <w:noProof/>
                <w:lang w:bidi="th-TH"/>
              </w:rPr>
              <w:pict w14:anchorId="3C0DB619">
                <v:rect id="Rectangle 116" o:spid="_x0000_s2066" style="position:absolute;margin-left:-2.8pt;margin-top:8.95pt;width:106.15pt;height:26.75pt;z-index:25168486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" filled="f" stroked="f">
                  <v:textbox style="mso-next-textbox:#Rectangle 116;mso-fit-shape-to-text:t">
                    <w:txbxContent>
                      <w:p w14:paraId="4C7A7FC1"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AU Identities</w:t>
                        </w:r>
                      </w:p>
                    </w:txbxContent>
                  </v:textbox>
                </v:rect>
              </w:pict>
            </w:r>
          </w:p>
          <w:p w14:paraId="5599BF6F" w14:textId="77777777" w:rsidR="00866E13" w:rsidRPr="00645CB8" w:rsidRDefault="00000000" w:rsidP="00BE7DE3">
            <w:pPr>
              <w:rPr>
                <w:rFonts w:ascii="Candara" w:hAnsi="Candara"/>
                <w:b/>
                <w:bCs/>
              </w:rPr>
            </w:pPr>
            <w:r>
              <w:rPr>
                <w:rFonts w:ascii="Candara" w:hAnsi="Candara"/>
                <w:b/>
                <w:bCs/>
                <w:noProof/>
                <w:lang w:bidi="th-TH"/>
              </w:rPr>
              <w:pict w14:anchorId="750FB233">
                <v:rect id="Rectangle 117" o:spid="_x0000_s2065" style="position:absolute;margin-left:57.45pt;margin-top:58.45pt;width:106.15pt;height:65.8pt;z-index:25168588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" filled="f" stroked="f">
                  <v:textbox style="mso-next-textbox:#Rectangle 117;mso-fit-shape-to-text:t">
                    <w:txbxContent>
                      <w:p w14:paraId="679E408E"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Desired Outcomes of</w:t>
                        </w:r>
                      </w:p>
                      <w:p w14:paraId="3D1F7342" w14:textId="77777777" w:rsidR="00A02094" w:rsidRPr="00B60D12" w:rsidRDefault="00A02094" w:rsidP="00866E13">
                        <w:pPr>
                          <w:jc w:val="center"/>
                          <w:rPr>
                            <w:b/>
                            <w:bCs/>
                            <w:sz w:val="32"/>
                            <w:szCs w:val="32"/>
                          </w:rPr>
                        </w:pPr>
                        <w:r w:rsidRPr="00B60D12">
                          <w:rPr>
                            <w:rFonts w:ascii="Candara" w:hAnsi="Candara"/>
                            <w:b/>
                            <w:bCs/>
                            <w:sz w:val="32"/>
                            <w:szCs w:val="32"/>
                          </w:rPr>
                          <w:t>Education</w:t>
                        </w:r>
                      </w:p>
                    </w:txbxContent>
                  </v:textbox>
                </v:rect>
              </w:pict>
            </w:r>
          </w:p>
        </w:tc>
        <w:tc>
          <w:tcPr>
            <w:tcW w:w="11994" w:type="dxa"/>
            <w:gridSpan w:val="21"/>
            <w:tcBorders>
              <w:top w:val="single" w:sz="8" w:space="0" w:color="auto"/>
              <w:left w:val="nil"/>
              <w:right w:val="double" w:sz="4" w:space="0" w:color="auto"/>
            </w:tcBorders>
            <w:shd w:val="clear" w:color="auto" w:fill="FBD4B4"/>
            <w:noWrap/>
            <w:vAlign w:val="bottom"/>
            <w:hideMark/>
          </w:tcPr>
          <w:p w14:paraId="0651ED67" w14:textId="77777777" w:rsidR="00866E13" w:rsidRPr="00645CB8" w:rsidRDefault="00866E13" w:rsidP="00BE7DE3">
            <w:pPr>
              <w:jc w:val="center"/>
              <w:rPr>
                <w:rFonts w:ascii="Candara" w:hAnsi="Candara"/>
                <w:b/>
                <w:bCs/>
              </w:rPr>
            </w:pPr>
            <w:r w:rsidRPr="00645CB8">
              <w:rPr>
                <w:rFonts w:ascii="Candara" w:hAnsi="Candara"/>
                <w:b/>
                <w:bCs/>
              </w:rPr>
              <w:t xml:space="preserve">AU Identities and Desired Outcomes of Education </w:t>
            </w:r>
          </w:p>
        </w:tc>
      </w:tr>
      <w:tr w:rsidR="00F21AE7" w:rsidRPr="00645CB8" w14:paraId="115C90B2" w14:textId="77777777" w:rsidTr="00BE7DE3">
        <w:trPr>
          <w:trHeight w:val="330"/>
          <w:jc w:val="center"/>
        </w:trPr>
        <w:tc>
          <w:tcPr>
            <w:tcW w:w="3372" w:type="dxa"/>
            <w:vMerge/>
            <w:tcBorders>
              <w:left w:val="double" w:sz="4" w:space="0" w:color="auto"/>
              <w:right w:val="single" w:sz="8" w:space="0" w:color="auto"/>
            </w:tcBorders>
            <w:shd w:val="clear" w:color="auto" w:fill="D9D9D9"/>
            <w:vAlign w:val="center"/>
            <w:hideMark/>
          </w:tcPr>
          <w:p w14:paraId="68775E13" w14:textId="77777777" w:rsidR="00866E13" w:rsidRPr="00645CB8" w:rsidRDefault="00866E13" w:rsidP="00BE7DE3">
            <w:pPr>
              <w:rPr>
                <w:rFonts w:ascii="Candara" w:hAnsi="Candara"/>
                <w:b/>
                <w:bCs/>
              </w:rPr>
            </w:pPr>
          </w:p>
        </w:tc>
        <w:tc>
          <w:tcPr>
            <w:tcW w:w="4412" w:type="dxa"/>
            <w:gridSpan w:val="9"/>
            <w:tcBorders>
              <w:top w:val="single" w:sz="4" w:space="0" w:color="auto"/>
              <w:left w:val="single" w:sz="8" w:space="0" w:color="auto"/>
              <w:bottom w:val="nil"/>
              <w:right w:val="double" w:sz="4" w:space="0" w:color="auto"/>
            </w:tcBorders>
            <w:shd w:val="clear" w:color="000000" w:fill="BFBFBF"/>
            <w:noWrap/>
            <w:vAlign w:val="center"/>
            <w:hideMark/>
          </w:tcPr>
          <w:p w14:paraId="4660EDF2"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Ethics</w:t>
            </w:r>
          </w:p>
        </w:tc>
        <w:tc>
          <w:tcPr>
            <w:tcW w:w="2985" w:type="dxa"/>
            <w:gridSpan w:val="3"/>
            <w:tcBorders>
              <w:top w:val="single" w:sz="4" w:space="0" w:color="auto"/>
              <w:left w:val="double" w:sz="4" w:space="0" w:color="auto"/>
              <w:bottom w:val="nil"/>
              <w:right w:val="double" w:sz="4" w:space="0" w:color="auto"/>
            </w:tcBorders>
            <w:shd w:val="clear" w:color="000000" w:fill="BFBFBF"/>
            <w:noWrap/>
            <w:vAlign w:val="center"/>
            <w:hideMark/>
          </w:tcPr>
          <w:p w14:paraId="0F953E19"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English Proficiency</w:t>
            </w:r>
          </w:p>
        </w:tc>
        <w:tc>
          <w:tcPr>
            <w:tcW w:w="4597" w:type="dxa"/>
            <w:gridSpan w:val="9"/>
            <w:tcBorders>
              <w:top w:val="single" w:sz="4" w:space="0" w:color="auto"/>
              <w:left w:val="double" w:sz="4" w:space="0" w:color="auto"/>
              <w:bottom w:val="nil"/>
              <w:right w:val="double" w:sz="4" w:space="0" w:color="auto"/>
            </w:tcBorders>
            <w:shd w:val="clear" w:color="000000" w:fill="BFBFBF"/>
            <w:noWrap/>
            <w:vAlign w:val="center"/>
            <w:hideMark/>
          </w:tcPr>
          <w:p w14:paraId="6B7C0F1C"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Entrepreneurial Spirit</w:t>
            </w:r>
          </w:p>
        </w:tc>
      </w:tr>
      <w:tr w:rsidR="00F21AE7" w:rsidRPr="00645CB8" w14:paraId="531E6F28" w14:textId="77777777" w:rsidTr="00527E7E">
        <w:trPr>
          <w:trHeight w:val="585"/>
          <w:jc w:val="center"/>
        </w:trPr>
        <w:tc>
          <w:tcPr>
            <w:tcW w:w="3372" w:type="dxa"/>
            <w:vMerge/>
            <w:tcBorders>
              <w:left w:val="double" w:sz="4" w:space="0" w:color="auto"/>
              <w:right w:val="single" w:sz="8" w:space="0" w:color="auto"/>
            </w:tcBorders>
            <w:shd w:val="clear" w:color="auto" w:fill="D9D9D9"/>
            <w:vAlign w:val="center"/>
            <w:hideMark/>
          </w:tcPr>
          <w:p w14:paraId="2727C951" w14:textId="77777777" w:rsidR="00866E13" w:rsidRPr="00645CB8" w:rsidRDefault="00866E13" w:rsidP="00BE7DE3">
            <w:pPr>
              <w:rPr>
                <w:rFonts w:ascii="Candara" w:hAnsi="Candara"/>
                <w:b/>
                <w:bCs/>
              </w:rPr>
            </w:pPr>
          </w:p>
        </w:tc>
        <w:tc>
          <w:tcPr>
            <w:tcW w:w="1470" w:type="dxa"/>
            <w:gridSpan w:val="3"/>
            <w:tcBorders>
              <w:top w:val="single" w:sz="8" w:space="0" w:color="auto"/>
              <w:left w:val="single" w:sz="8" w:space="0" w:color="auto"/>
              <w:bottom w:val="single" w:sz="8" w:space="0" w:color="auto"/>
              <w:right w:val="double" w:sz="4" w:space="0" w:color="auto"/>
            </w:tcBorders>
            <w:shd w:val="clear" w:color="000000" w:fill="D8D8D8"/>
            <w:vAlign w:val="center"/>
            <w:hideMark/>
          </w:tcPr>
          <w:p w14:paraId="3C62FB4C"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 xml:space="preserve"> Integrity</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3C4F6867"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Social Consciousness</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4D65106F"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Discipline</w:t>
            </w:r>
          </w:p>
        </w:tc>
        <w:tc>
          <w:tcPr>
            <w:tcW w:w="783" w:type="dxa"/>
            <w:tcBorders>
              <w:top w:val="single" w:sz="8" w:space="0" w:color="auto"/>
              <w:left w:val="double" w:sz="4" w:space="0" w:color="auto"/>
              <w:bottom w:val="single" w:sz="8" w:space="0" w:color="auto"/>
              <w:right w:val="single" w:sz="8" w:space="0" w:color="auto"/>
            </w:tcBorders>
            <w:shd w:val="clear" w:color="000000" w:fill="D8D8D8"/>
            <w:vAlign w:val="center"/>
            <w:hideMark/>
          </w:tcPr>
          <w:p w14:paraId="39344412"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Communicating</w:t>
            </w:r>
          </w:p>
        </w:tc>
        <w:tc>
          <w:tcPr>
            <w:tcW w:w="784" w:type="dxa"/>
            <w:tcBorders>
              <w:top w:val="single" w:sz="8" w:space="0" w:color="auto"/>
              <w:left w:val="nil"/>
              <w:bottom w:val="single" w:sz="8" w:space="0" w:color="auto"/>
              <w:right w:val="single" w:sz="8" w:space="0" w:color="auto"/>
            </w:tcBorders>
            <w:shd w:val="clear" w:color="000000" w:fill="D8D8D8"/>
            <w:vAlign w:val="center"/>
            <w:hideMark/>
          </w:tcPr>
          <w:p w14:paraId="252446E6"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Under</w:t>
            </w:r>
          </w:p>
          <w:p w14:paraId="7BC0AFA8"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standing</w:t>
            </w:r>
          </w:p>
        </w:tc>
        <w:tc>
          <w:tcPr>
            <w:tcW w:w="1418" w:type="dxa"/>
            <w:tcBorders>
              <w:top w:val="single" w:sz="8" w:space="0" w:color="auto"/>
              <w:left w:val="single" w:sz="8" w:space="0" w:color="auto"/>
              <w:bottom w:val="single" w:sz="8" w:space="0" w:color="auto"/>
              <w:right w:val="double" w:sz="4" w:space="0" w:color="auto"/>
            </w:tcBorders>
            <w:shd w:val="clear" w:color="000000" w:fill="D8D8D8"/>
            <w:vAlign w:val="center"/>
            <w:hideMark/>
          </w:tcPr>
          <w:p w14:paraId="2A1FB286"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Learning</w:t>
            </w:r>
          </w:p>
        </w:tc>
        <w:tc>
          <w:tcPr>
            <w:tcW w:w="1532" w:type="dxa"/>
            <w:gridSpan w:val="3"/>
            <w:tcBorders>
              <w:top w:val="single" w:sz="8" w:space="0" w:color="auto"/>
              <w:left w:val="double" w:sz="4" w:space="0" w:color="auto"/>
              <w:bottom w:val="single" w:sz="8" w:space="0" w:color="auto"/>
              <w:right w:val="single" w:sz="8" w:space="0" w:color="000000"/>
            </w:tcBorders>
            <w:shd w:val="clear" w:color="000000" w:fill="D8D8D8"/>
            <w:vAlign w:val="center"/>
            <w:hideMark/>
          </w:tcPr>
          <w:p w14:paraId="1D108723"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Leadership</w:t>
            </w:r>
          </w:p>
        </w:tc>
        <w:tc>
          <w:tcPr>
            <w:tcW w:w="1532" w:type="dxa"/>
            <w:gridSpan w:val="3"/>
            <w:tcBorders>
              <w:top w:val="single" w:sz="8" w:space="0" w:color="auto"/>
              <w:left w:val="nil"/>
              <w:bottom w:val="single" w:sz="8" w:space="0" w:color="auto"/>
              <w:right w:val="single" w:sz="8" w:space="0" w:color="000000"/>
            </w:tcBorders>
            <w:shd w:val="clear" w:color="000000" w:fill="D8D8D8"/>
            <w:vAlign w:val="center"/>
            <w:hideMark/>
          </w:tcPr>
          <w:p w14:paraId="1E1D15FF" w14:textId="77777777" w:rsidR="00866E13" w:rsidRPr="00645CB8" w:rsidRDefault="00866E13" w:rsidP="00BE7DE3">
            <w:pPr>
              <w:jc w:val="center"/>
              <w:rPr>
                <w:rFonts w:ascii="Symbol" w:hAnsi="Symbol"/>
                <w:b/>
                <w:bCs/>
                <w:sz w:val="16"/>
                <w:szCs w:val="16"/>
              </w:rPr>
            </w:pPr>
            <w:r w:rsidRPr="00645CB8">
              <w:rPr>
                <w:rFonts w:ascii="Candara" w:hAnsi="Candara"/>
                <w:b/>
                <w:bCs/>
                <w:sz w:val="16"/>
                <w:szCs w:val="16"/>
              </w:rPr>
              <w:t xml:space="preserve">Management knowledge </w:t>
            </w:r>
          </w:p>
        </w:tc>
        <w:tc>
          <w:tcPr>
            <w:tcW w:w="1533" w:type="dxa"/>
            <w:gridSpan w:val="3"/>
            <w:tcBorders>
              <w:top w:val="single" w:sz="8" w:space="0" w:color="auto"/>
              <w:left w:val="nil"/>
              <w:bottom w:val="single" w:sz="8" w:space="0" w:color="auto"/>
              <w:right w:val="double" w:sz="4" w:space="0" w:color="auto"/>
            </w:tcBorders>
            <w:shd w:val="clear" w:color="000000" w:fill="D8D8D8"/>
            <w:vAlign w:val="center"/>
            <w:hideMark/>
          </w:tcPr>
          <w:p w14:paraId="5CE187AA"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Labor Omnia  Vincit</w:t>
            </w:r>
          </w:p>
        </w:tc>
      </w:tr>
      <w:tr w:rsidR="00F21AE7" w:rsidRPr="00645CB8" w14:paraId="1F37400D" w14:textId="77777777" w:rsidTr="00527E7E">
        <w:trPr>
          <w:cantSplit/>
          <w:trHeight w:val="2307"/>
          <w:jc w:val="center"/>
        </w:trPr>
        <w:tc>
          <w:tcPr>
            <w:tcW w:w="3372" w:type="dxa"/>
            <w:vMerge/>
            <w:tcBorders>
              <w:left w:val="double" w:sz="4" w:space="0" w:color="auto"/>
              <w:bottom w:val="single" w:sz="4" w:space="0" w:color="auto"/>
              <w:right w:val="single" w:sz="8" w:space="0" w:color="auto"/>
            </w:tcBorders>
            <w:shd w:val="clear" w:color="auto" w:fill="D9D9D9"/>
            <w:vAlign w:val="center"/>
            <w:hideMark/>
          </w:tcPr>
          <w:p w14:paraId="519B28AC" w14:textId="77777777" w:rsidR="00866E13" w:rsidRPr="00645CB8" w:rsidRDefault="00866E13" w:rsidP="00BE7DE3">
            <w:pPr>
              <w:rPr>
                <w:rFonts w:ascii="Candara" w:hAnsi="Candara"/>
                <w:b/>
                <w:bCs/>
              </w:rPr>
            </w:pPr>
          </w:p>
        </w:tc>
        <w:tc>
          <w:tcPr>
            <w:tcW w:w="490" w:type="dxa"/>
            <w:tcBorders>
              <w:top w:val="single" w:sz="8" w:space="0" w:color="auto"/>
              <w:left w:val="single" w:sz="8" w:space="0" w:color="auto"/>
              <w:bottom w:val="single" w:sz="8" w:space="0" w:color="auto"/>
              <w:right w:val="single" w:sz="8" w:space="0" w:color="000000"/>
            </w:tcBorders>
            <w:shd w:val="clear" w:color="auto" w:fill="EEECE1"/>
            <w:textDirection w:val="btLr"/>
            <w:vAlign w:val="center"/>
            <w:hideMark/>
          </w:tcPr>
          <w:p w14:paraId="487431D7"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Empathy</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2CA8D967" w14:textId="77777777" w:rsidR="00866E13" w:rsidRPr="00645CB8" w:rsidRDefault="00866E13" w:rsidP="00BE7DE3">
            <w:pPr>
              <w:jc w:val="center"/>
              <w:rPr>
                <w:rFonts w:ascii="Candara" w:hAnsi="Candara"/>
                <w:sz w:val="16"/>
                <w:szCs w:val="16"/>
              </w:rPr>
            </w:pPr>
            <w:r w:rsidRPr="00645CB8">
              <w:rPr>
                <w:rFonts w:ascii="Candara" w:hAnsi="Candara"/>
                <w:sz w:val="16"/>
                <w:szCs w:val="16"/>
              </w:rPr>
              <w:t>Concern for Others</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64A90527" w14:textId="77777777" w:rsidR="00866E13" w:rsidRPr="00645CB8" w:rsidRDefault="00866E13" w:rsidP="00BE7DE3">
            <w:pPr>
              <w:jc w:val="center"/>
              <w:rPr>
                <w:rFonts w:ascii="Candara" w:hAnsi="Candara"/>
                <w:sz w:val="16"/>
                <w:szCs w:val="16"/>
              </w:rPr>
            </w:pPr>
            <w:r w:rsidRPr="00645CB8">
              <w:rPr>
                <w:rFonts w:ascii="Candara" w:hAnsi="Candara"/>
                <w:sz w:val="16"/>
                <w:szCs w:val="16"/>
              </w:rPr>
              <w:t>Nurturing Relationships</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4337A6F9"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Community Service  </w:t>
            </w:r>
          </w:p>
          <w:p w14:paraId="490D7752" w14:textId="77777777" w:rsidR="00866E13" w:rsidRPr="00645CB8" w:rsidRDefault="00866E13" w:rsidP="00BE7DE3">
            <w:pPr>
              <w:jc w:val="center"/>
              <w:rPr>
                <w:rFonts w:ascii="Candara" w:hAnsi="Candara"/>
                <w:sz w:val="16"/>
                <w:szCs w:val="16"/>
              </w:rPr>
            </w:pPr>
            <w:r w:rsidRPr="00645CB8">
              <w:rPr>
                <w:rFonts w:ascii="Candara" w:hAnsi="Candara"/>
                <w:sz w:val="16"/>
                <w:szCs w:val="16"/>
              </w:rPr>
              <w:t>Volunteering</w:t>
            </w: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24A76EF7" w14:textId="77777777" w:rsidR="00866E13" w:rsidRPr="00645CB8" w:rsidRDefault="00866E13" w:rsidP="00BE7DE3">
            <w:pPr>
              <w:jc w:val="center"/>
              <w:rPr>
                <w:rFonts w:ascii="Candara" w:hAnsi="Candara"/>
                <w:sz w:val="16"/>
                <w:szCs w:val="16"/>
              </w:rPr>
            </w:pPr>
            <w:r w:rsidRPr="00645CB8">
              <w:rPr>
                <w:rFonts w:ascii="Candara" w:hAnsi="Candara"/>
                <w:sz w:val="16"/>
                <w:szCs w:val="16"/>
              </w:rPr>
              <w:t>Responsible Citizenship</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4658BBF8"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Contributions to Group  </w:t>
            </w:r>
          </w:p>
          <w:p w14:paraId="552FE273" w14:textId="77777777" w:rsidR="00866E13" w:rsidRPr="00645CB8" w:rsidRDefault="00866E13" w:rsidP="00BE7DE3">
            <w:pPr>
              <w:jc w:val="center"/>
              <w:rPr>
                <w:rFonts w:ascii="Candara" w:hAnsi="Candara"/>
                <w:sz w:val="16"/>
                <w:szCs w:val="16"/>
              </w:rPr>
            </w:pPr>
            <w:r w:rsidRPr="00645CB8">
              <w:rPr>
                <w:rFonts w:ascii="Candara" w:hAnsi="Candara"/>
                <w:sz w:val="16"/>
                <w:szCs w:val="16"/>
              </w:rPr>
              <w:t>Effort</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290F28F3" w14:textId="77777777" w:rsidR="00866E13" w:rsidRPr="00645CB8" w:rsidRDefault="00866E13" w:rsidP="00BE7DE3">
            <w:pPr>
              <w:jc w:val="center"/>
              <w:rPr>
                <w:rFonts w:ascii="Candara" w:hAnsi="Candara"/>
                <w:sz w:val="16"/>
                <w:szCs w:val="16"/>
              </w:rPr>
            </w:pPr>
            <w:r w:rsidRPr="00645CB8">
              <w:rPr>
                <w:rFonts w:ascii="Candara" w:hAnsi="Candara"/>
                <w:sz w:val="16"/>
                <w:szCs w:val="16"/>
              </w:rPr>
              <w:t>Self-esteem</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45A2BD95" w14:textId="77777777" w:rsidR="00866E13" w:rsidRPr="00645CB8" w:rsidRDefault="00866E13" w:rsidP="00BE7DE3">
            <w:pPr>
              <w:jc w:val="center"/>
              <w:rPr>
                <w:rFonts w:ascii="Candara" w:hAnsi="Candara"/>
                <w:sz w:val="16"/>
                <w:szCs w:val="16"/>
              </w:rPr>
            </w:pPr>
            <w:r w:rsidRPr="00645CB8">
              <w:rPr>
                <w:rFonts w:ascii="Candara" w:hAnsi="Candara"/>
                <w:sz w:val="16"/>
                <w:szCs w:val="16"/>
              </w:rPr>
              <w:t>Self-discipline</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0F4FC5AA" w14:textId="77777777" w:rsidR="00866E13" w:rsidRPr="00645CB8" w:rsidRDefault="00866E13" w:rsidP="00BE7DE3">
            <w:pPr>
              <w:jc w:val="center"/>
              <w:rPr>
                <w:rFonts w:ascii="Candara" w:hAnsi="Candara"/>
                <w:sz w:val="16"/>
                <w:szCs w:val="16"/>
              </w:rPr>
            </w:pPr>
            <w:r w:rsidRPr="00645CB8">
              <w:rPr>
                <w:rFonts w:ascii="Candara" w:hAnsi="Candara"/>
                <w:sz w:val="16"/>
                <w:szCs w:val="16"/>
              </w:rPr>
              <w:t>Self-responsibility</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025EB7A5" w14:textId="77777777" w:rsidR="00866E13" w:rsidRPr="00645CB8" w:rsidRDefault="00866E13" w:rsidP="00BE7DE3">
            <w:pPr>
              <w:jc w:val="center"/>
              <w:rPr>
                <w:rFonts w:ascii="Candara" w:hAnsi="Candara"/>
                <w:sz w:val="16"/>
                <w:szCs w:val="16"/>
              </w:rPr>
            </w:pPr>
            <w:r w:rsidRPr="00645CB8">
              <w:rPr>
                <w:rFonts w:ascii="Candara" w:hAnsi="Candara"/>
                <w:sz w:val="16"/>
                <w:szCs w:val="16"/>
              </w:rPr>
              <w:t>Skills in listening, reading, speaking and writing</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06B7E0DA"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Ability to use communicative English proficiency to understand a cultural diversity</w:t>
            </w:r>
          </w:p>
        </w:tc>
        <w:tc>
          <w:tcPr>
            <w:tcW w:w="1418" w:type="dxa"/>
            <w:tcBorders>
              <w:left w:val="single" w:sz="8" w:space="0" w:color="auto"/>
              <w:bottom w:val="single" w:sz="8" w:space="0" w:color="auto"/>
              <w:right w:val="double" w:sz="4" w:space="0" w:color="auto"/>
            </w:tcBorders>
            <w:shd w:val="clear" w:color="auto" w:fill="auto"/>
            <w:textDirection w:val="btLr"/>
            <w:vAlign w:val="center"/>
            <w:hideMark/>
          </w:tcPr>
          <w:p w14:paraId="5739CF9B"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Ability to use communicative English skills to search for new knowledge in the world of change </w:t>
            </w:r>
            <w:proofErr w:type="gramStart"/>
            <w:r w:rsidRPr="00645CB8">
              <w:rPr>
                <w:rFonts w:ascii="Candara" w:hAnsi="Candara"/>
                <w:sz w:val="16"/>
                <w:szCs w:val="16"/>
              </w:rPr>
              <w:t>so as to</w:t>
            </w:r>
            <w:proofErr w:type="gramEnd"/>
            <w:r w:rsidRPr="00645CB8">
              <w:rPr>
                <w:rFonts w:ascii="Candara" w:hAnsi="Candara"/>
                <w:sz w:val="16"/>
                <w:szCs w:val="16"/>
              </w:rPr>
              <w:t xml:space="preserve"> succeed in professions and lead the society and meet the new challenge.</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5FDE57EC" w14:textId="77777777" w:rsidR="00866E13" w:rsidRPr="00645CB8" w:rsidRDefault="00866E13" w:rsidP="00BE7DE3">
            <w:pPr>
              <w:ind w:left="57" w:right="57"/>
              <w:rPr>
                <w:rFonts w:ascii="Candara" w:hAnsi="Candara"/>
                <w:sz w:val="16"/>
                <w:szCs w:val="16"/>
              </w:rPr>
            </w:pPr>
            <w:r w:rsidRPr="00645CB8">
              <w:rPr>
                <w:rFonts w:ascii="Candara" w:hAnsi="Candara"/>
                <w:sz w:val="16"/>
                <w:szCs w:val="16"/>
              </w:rPr>
              <w:t xml:space="preserve"> Creative Thinking to respond to business and social issues</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FDFD57E"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Critical </w:t>
            </w:r>
            <w:proofErr w:type="spellStart"/>
            <w:r w:rsidRPr="00645CB8">
              <w:rPr>
                <w:rFonts w:ascii="Candara" w:hAnsi="Candara"/>
                <w:sz w:val="16"/>
                <w:szCs w:val="16"/>
              </w:rPr>
              <w:t>Thinkingto</w:t>
            </w:r>
            <w:proofErr w:type="spellEnd"/>
            <w:r w:rsidRPr="00645CB8">
              <w:rPr>
                <w:rFonts w:ascii="Candara" w:hAnsi="Candara"/>
                <w:sz w:val="16"/>
                <w:szCs w:val="16"/>
              </w:rPr>
              <w:t xml:space="preserve"> understand the pressing issues </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790E3E07" w14:textId="77777777" w:rsidR="00866E13" w:rsidRPr="00645CB8" w:rsidRDefault="00866E13" w:rsidP="00BE7DE3">
            <w:pPr>
              <w:jc w:val="center"/>
              <w:rPr>
                <w:rFonts w:ascii="Candara" w:hAnsi="Candara"/>
                <w:sz w:val="16"/>
                <w:szCs w:val="16"/>
              </w:rPr>
            </w:pPr>
            <w:r w:rsidRPr="00645CB8">
              <w:rPr>
                <w:rFonts w:ascii="Candara" w:hAnsi="Candara"/>
                <w:sz w:val="16"/>
                <w:szCs w:val="16"/>
              </w:rPr>
              <w:t>Decision Making</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326E8B1B" w14:textId="77777777" w:rsidR="00866E13" w:rsidRPr="00645CB8" w:rsidRDefault="00866E13" w:rsidP="00BE7DE3">
            <w:pPr>
              <w:jc w:val="center"/>
              <w:rPr>
                <w:rFonts w:ascii="Candara" w:hAnsi="Candara"/>
                <w:sz w:val="16"/>
                <w:szCs w:val="16"/>
              </w:rPr>
            </w:pPr>
            <w:r w:rsidRPr="00645CB8">
              <w:rPr>
                <w:rFonts w:ascii="Candara" w:hAnsi="Candara"/>
                <w:sz w:val="16"/>
                <w:szCs w:val="16"/>
              </w:rPr>
              <w:t>Digital Literacy</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55DB4853"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Business Understanding </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87276DC"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 Marketability Understanding</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3A46C68A" w14:textId="77777777" w:rsidR="00866E13" w:rsidRPr="00645CB8" w:rsidRDefault="00866E13" w:rsidP="00BE7DE3">
            <w:pPr>
              <w:jc w:val="center"/>
              <w:rPr>
                <w:rFonts w:ascii="Candara" w:hAnsi="Candara"/>
                <w:sz w:val="16"/>
                <w:szCs w:val="16"/>
              </w:rPr>
            </w:pPr>
            <w:r w:rsidRPr="00645CB8">
              <w:rPr>
                <w:rFonts w:ascii="Candara" w:hAnsi="Candara"/>
                <w:sz w:val="16"/>
                <w:szCs w:val="16"/>
              </w:rPr>
              <w:t>Teamwork</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83B7632" w14:textId="77777777" w:rsidR="00866E13" w:rsidRPr="00645CB8" w:rsidRDefault="00866E13" w:rsidP="00BE7DE3">
            <w:pPr>
              <w:jc w:val="center"/>
              <w:rPr>
                <w:rFonts w:ascii="Candara" w:hAnsi="Candara"/>
                <w:sz w:val="16"/>
                <w:szCs w:val="16"/>
              </w:rPr>
            </w:pPr>
            <w:r w:rsidRPr="00645CB8">
              <w:rPr>
                <w:rFonts w:ascii="Candara" w:hAnsi="Candara"/>
                <w:sz w:val="16"/>
                <w:szCs w:val="16"/>
              </w:rPr>
              <w:t>Self-motivation</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2C3242BE" w14:textId="77777777" w:rsidR="00866E13" w:rsidRPr="00645CB8" w:rsidRDefault="00866E13" w:rsidP="00BE7DE3">
            <w:pPr>
              <w:jc w:val="center"/>
              <w:rPr>
                <w:rFonts w:ascii="Candara" w:hAnsi="Candara"/>
                <w:sz w:val="16"/>
                <w:szCs w:val="16"/>
              </w:rPr>
            </w:pPr>
            <w:r w:rsidRPr="00645CB8">
              <w:rPr>
                <w:rFonts w:ascii="Candara" w:hAnsi="Candara"/>
                <w:sz w:val="16"/>
                <w:szCs w:val="16"/>
              </w:rPr>
              <w:t>Problem Solving</w:t>
            </w:r>
          </w:p>
        </w:tc>
      </w:tr>
      <w:tr w:rsidR="00F21AE7" w:rsidRPr="00645CB8" w14:paraId="30023313" w14:textId="77777777" w:rsidTr="00527E7E">
        <w:trPr>
          <w:cantSplit/>
          <w:trHeight w:val="1101"/>
          <w:jc w:val="center"/>
        </w:trPr>
        <w:tc>
          <w:tcPr>
            <w:tcW w:w="3372" w:type="dxa"/>
            <w:tcBorders>
              <w:top w:val="single" w:sz="4" w:space="0" w:color="auto"/>
              <w:left w:val="double" w:sz="4" w:space="0" w:color="auto"/>
              <w:bottom w:val="single" w:sz="4" w:space="0" w:color="auto"/>
              <w:right w:val="single" w:sz="8" w:space="0" w:color="auto"/>
            </w:tcBorders>
            <w:shd w:val="clear" w:color="auto" w:fill="D9D9D9"/>
            <w:vAlign w:val="center"/>
            <w:hideMark/>
          </w:tcPr>
          <w:p w14:paraId="25A10213" w14:textId="77777777" w:rsidR="00866E13" w:rsidRPr="00645CB8" w:rsidRDefault="00866E13" w:rsidP="00BE7DE3">
            <w:pPr>
              <w:rPr>
                <w:rFonts w:ascii="Candara" w:hAnsi="Candara"/>
                <w:b/>
                <w:bCs/>
                <w:szCs w:val="22"/>
              </w:rPr>
            </w:pPr>
            <w:r w:rsidRPr="00645CB8">
              <w:rPr>
                <w:rFonts w:ascii="Candara" w:hAnsi="Candara"/>
                <w:b/>
                <w:bCs/>
                <w:szCs w:val="22"/>
              </w:rPr>
              <w:t>Desired Outcomes of Education</w:t>
            </w:r>
          </w:p>
          <w:p w14:paraId="2CD95417" w14:textId="77777777" w:rsidR="00866E13" w:rsidRPr="00645CB8" w:rsidRDefault="00866E13" w:rsidP="00BE7DE3">
            <w:pPr>
              <w:rPr>
                <w:rFonts w:ascii="Candara" w:hAnsi="Candara"/>
                <w:sz w:val="20"/>
                <w:szCs w:val="20"/>
              </w:rPr>
            </w:pPr>
            <w:r w:rsidRPr="00645CB8">
              <w:rPr>
                <w:rFonts w:ascii="Candara" w:hAnsi="Candara"/>
                <w:sz w:val="20"/>
                <w:szCs w:val="20"/>
              </w:rPr>
              <w:t>Active Citizen (AC)</w:t>
            </w:r>
          </w:p>
          <w:p w14:paraId="287BD13F" w14:textId="77777777" w:rsidR="00866E13" w:rsidRPr="00645CB8" w:rsidRDefault="00866E13" w:rsidP="00BE7DE3">
            <w:pPr>
              <w:rPr>
                <w:rFonts w:ascii="Candara" w:hAnsi="Candara"/>
                <w:sz w:val="20"/>
                <w:szCs w:val="20"/>
              </w:rPr>
            </w:pPr>
            <w:r w:rsidRPr="00645CB8">
              <w:rPr>
                <w:rFonts w:ascii="Candara" w:hAnsi="Candara"/>
                <w:sz w:val="20"/>
                <w:szCs w:val="20"/>
              </w:rPr>
              <w:t>Learner Person (LP)</w:t>
            </w:r>
          </w:p>
          <w:p w14:paraId="31171E07" w14:textId="77777777" w:rsidR="00866E13" w:rsidRPr="00645CB8" w:rsidRDefault="00866E13" w:rsidP="00BE7DE3">
            <w:pPr>
              <w:rPr>
                <w:rFonts w:ascii="Candara" w:hAnsi="Candara"/>
                <w:sz w:val="20"/>
                <w:szCs w:val="20"/>
              </w:rPr>
            </w:pPr>
            <w:r w:rsidRPr="00645CB8">
              <w:rPr>
                <w:rFonts w:ascii="Candara" w:hAnsi="Candara"/>
                <w:sz w:val="20"/>
                <w:szCs w:val="20"/>
              </w:rPr>
              <w:t>Innovative Co-creator (IC)</w:t>
            </w:r>
          </w:p>
        </w:tc>
        <w:tc>
          <w:tcPr>
            <w:tcW w:w="490" w:type="dxa"/>
            <w:tcBorders>
              <w:top w:val="single" w:sz="8" w:space="0" w:color="auto"/>
              <w:left w:val="single" w:sz="8" w:space="0" w:color="auto"/>
              <w:bottom w:val="single" w:sz="4" w:space="0" w:color="auto"/>
              <w:right w:val="single" w:sz="8" w:space="0" w:color="000000"/>
            </w:tcBorders>
            <w:shd w:val="clear" w:color="auto" w:fill="EEECE1"/>
            <w:vAlign w:val="center"/>
            <w:hideMark/>
          </w:tcPr>
          <w:p w14:paraId="5EE7B899"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7AA1BF6A"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EEECE1"/>
            <w:noWrap/>
            <w:vAlign w:val="center"/>
          </w:tcPr>
          <w:p w14:paraId="2A392CB0"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FFFFFF"/>
            <w:vAlign w:val="center"/>
            <w:hideMark/>
          </w:tcPr>
          <w:p w14:paraId="6E74140E"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single" w:sz="8" w:space="0" w:color="000000"/>
            </w:tcBorders>
            <w:shd w:val="clear" w:color="auto" w:fill="EEECE1"/>
            <w:vAlign w:val="center"/>
          </w:tcPr>
          <w:p w14:paraId="76325F29"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FFFFFF"/>
            <w:vAlign w:val="center"/>
          </w:tcPr>
          <w:p w14:paraId="05798E53"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2355C552"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2C7F92FD"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double" w:sz="4" w:space="0" w:color="auto"/>
            </w:tcBorders>
            <w:shd w:val="clear" w:color="auto" w:fill="EEECE1"/>
            <w:vAlign w:val="center"/>
          </w:tcPr>
          <w:p w14:paraId="3536B03A"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hideMark/>
          </w:tcPr>
          <w:p w14:paraId="0E138361"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784" w:type="dxa"/>
            <w:tcBorders>
              <w:top w:val="single" w:sz="8" w:space="0" w:color="auto"/>
              <w:left w:val="nil"/>
              <w:bottom w:val="single" w:sz="4" w:space="0" w:color="auto"/>
              <w:right w:val="single" w:sz="8" w:space="0" w:color="auto"/>
            </w:tcBorders>
            <w:shd w:val="clear" w:color="auto" w:fill="EEECE1"/>
            <w:vAlign w:val="center"/>
            <w:hideMark/>
          </w:tcPr>
          <w:p w14:paraId="1DA3DFB4"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1418" w:type="dxa"/>
            <w:tcBorders>
              <w:top w:val="single" w:sz="8" w:space="0" w:color="auto"/>
              <w:left w:val="single" w:sz="8" w:space="0" w:color="auto"/>
              <w:bottom w:val="single" w:sz="4" w:space="0" w:color="auto"/>
              <w:right w:val="double" w:sz="4" w:space="0" w:color="auto"/>
            </w:tcBorders>
            <w:shd w:val="clear" w:color="auto" w:fill="auto"/>
            <w:vAlign w:val="center"/>
            <w:hideMark/>
          </w:tcPr>
          <w:p w14:paraId="32C9D076"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w:t>
            </w: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034F1111"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0B4E769F"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EEECE1"/>
            <w:vAlign w:val="center"/>
          </w:tcPr>
          <w:p w14:paraId="5C296324"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hideMark/>
          </w:tcPr>
          <w:p w14:paraId="3ACD4173"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0" w:type="dxa"/>
            <w:tcBorders>
              <w:top w:val="single" w:sz="8" w:space="0" w:color="auto"/>
              <w:left w:val="nil"/>
              <w:bottom w:val="single" w:sz="4" w:space="0" w:color="auto"/>
              <w:right w:val="single" w:sz="8" w:space="0" w:color="000000"/>
            </w:tcBorders>
            <w:shd w:val="clear" w:color="auto" w:fill="EEECE1"/>
            <w:vAlign w:val="center"/>
          </w:tcPr>
          <w:p w14:paraId="6F549A1D"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1BA9335D"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EEECE1"/>
            <w:vAlign w:val="center"/>
            <w:hideMark/>
          </w:tcPr>
          <w:p w14:paraId="45242EC2"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18229641"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double" w:sz="4" w:space="0" w:color="auto"/>
            </w:tcBorders>
            <w:shd w:val="clear" w:color="auto" w:fill="EEECE1"/>
            <w:vAlign w:val="center"/>
          </w:tcPr>
          <w:p w14:paraId="01EB03EC" w14:textId="77777777" w:rsidR="00866E13" w:rsidRPr="00645CB8" w:rsidRDefault="00866E13" w:rsidP="00BE7DE3">
            <w:pPr>
              <w:jc w:val="center"/>
              <w:rPr>
                <w:rFonts w:ascii="Candara" w:hAnsi="Candara"/>
                <w:sz w:val="16"/>
                <w:szCs w:val="16"/>
              </w:rPr>
            </w:pPr>
            <w:r w:rsidRPr="00645CB8">
              <w:rPr>
                <w:rFonts w:ascii="Candara" w:hAnsi="Candara"/>
                <w:sz w:val="16"/>
                <w:szCs w:val="16"/>
              </w:rPr>
              <w:t>LP/ IC</w:t>
            </w:r>
          </w:p>
        </w:tc>
      </w:tr>
      <w:tr w:rsidR="00F21AE7" w:rsidRPr="00645CB8" w14:paraId="23620E6C" w14:textId="77777777" w:rsidTr="00BE7DE3">
        <w:trPr>
          <w:cantSplit/>
          <w:trHeight w:val="395"/>
          <w:jc w:val="center"/>
        </w:trPr>
        <w:tc>
          <w:tcPr>
            <w:tcW w:w="15366" w:type="dxa"/>
            <w:gridSpan w:val="22"/>
            <w:tcBorders>
              <w:top w:val="single" w:sz="4" w:space="0" w:color="auto"/>
            </w:tcBorders>
            <w:shd w:val="clear" w:color="auto" w:fill="FFFFFF"/>
            <w:vAlign w:val="center"/>
            <w:hideMark/>
          </w:tcPr>
          <w:p w14:paraId="5F6E3E8A" w14:textId="77777777" w:rsidR="00866E13" w:rsidRPr="00645CB8" w:rsidRDefault="00866E13" w:rsidP="00BE7DE3">
            <w:pPr>
              <w:rPr>
                <w:szCs w:val="22"/>
              </w:rPr>
            </w:pPr>
            <w:r w:rsidRPr="00645CB8">
              <w:rPr>
                <w:rFonts w:ascii="Candara" w:hAnsi="Candara"/>
                <w:b/>
                <w:bCs/>
                <w:sz w:val="22"/>
                <w:szCs w:val="22"/>
              </w:rPr>
              <w:t>Domains of learning outcomes</w:t>
            </w:r>
          </w:p>
        </w:tc>
      </w:tr>
      <w:tr w:rsidR="00F21AE7" w:rsidRPr="00645CB8" w14:paraId="2329375F"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shd w:val="clear" w:color="auto" w:fill="D9D9D9"/>
            <w:vAlign w:val="center"/>
            <w:hideMark/>
          </w:tcPr>
          <w:p w14:paraId="03D01A5B" w14:textId="77777777" w:rsidR="00866E13" w:rsidRPr="00645CB8" w:rsidRDefault="00866E13" w:rsidP="00BE7DE3">
            <w:pPr>
              <w:rPr>
                <w:rFonts w:ascii="Candara" w:hAnsi="Candara"/>
                <w:b/>
                <w:bCs/>
                <w:sz w:val="20"/>
                <w:szCs w:val="20"/>
              </w:rPr>
            </w:pPr>
            <w:r w:rsidRPr="00645CB8">
              <w:rPr>
                <w:rFonts w:ascii="Candara" w:hAnsi="Candara" w:cs="Times New Roman"/>
                <w:b/>
                <w:bCs/>
                <w:sz w:val="20"/>
                <w:szCs w:val="20"/>
              </w:rPr>
              <w:t>3 Cognitive skills</w:t>
            </w:r>
          </w:p>
        </w:tc>
        <w:tc>
          <w:tcPr>
            <w:tcW w:w="1470"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618FD5B8"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6606EAAE"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3265F233" w14:textId="77777777" w:rsidR="00866E13" w:rsidRPr="00645CB8" w:rsidRDefault="00866E13"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0C0951F7" w14:textId="77777777" w:rsidR="00866E13" w:rsidRPr="00645CB8" w:rsidRDefault="00866E13"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5C9A367D" w14:textId="77777777" w:rsidR="00866E13" w:rsidRPr="00645CB8" w:rsidRDefault="00866E13" w:rsidP="00BE7DE3">
            <w:pPr>
              <w:jc w:val="center"/>
              <w:rPr>
                <w:rFonts w:ascii="Candara" w:hAnsi="Candara"/>
                <w:sz w:val="16"/>
                <w:szCs w:val="16"/>
              </w:rPr>
            </w:pPr>
          </w:p>
        </w:tc>
      </w:tr>
      <w:tr w:rsidR="00F21AE7" w:rsidRPr="00645CB8" w14:paraId="10516571"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7F3E08CE" w14:textId="77777777" w:rsidR="00866E13" w:rsidRPr="00645CB8" w:rsidRDefault="00866E13" w:rsidP="00BE7DE3">
            <w:pPr>
              <w:rPr>
                <w:rFonts w:ascii="Candara" w:hAnsi="Candara"/>
                <w:sz w:val="20"/>
                <w:szCs w:val="20"/>
              </w:rPr>
            </w:pPr>
            <w:r w:rsidRPr="00645CB8">
              <w:rPr>
                <w:rFonts w:ascii="Candara" w:hAnsi="Candara"/>
                <w:sz w:val="20"/>
                <w:szCs w:val="20"/>
              </w:rPr>
              <w:t>(4) Think logically, using both inductive and deductive reasoning</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tcPr>
          <w:p w14:paraId="09E4CA1D"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292A7701"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5D242B3E"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tcPr>
          <w:p w14:paraId="4F9BC71C"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263251FE"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7380486C"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tcPr>
          <w:p w14:paraId="1B675E8F"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67A34939"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7E3CEF2A"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tcPr>
          <w:p w14:paraId="02B007D6"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tcPr>
          <w:p w14:paraId="36294DAC" w14:textId="77777777" w:rsidR="00866E13" w:rsidRPr="00645CB8" w:rsidRDefault="00866E13" w:rsidP="00BE7DE3">
            <w:pPr>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vAlign w:val="center"/>
          </w:tcPr>
          <w:p w14:paraId="69958A6A"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cPr>
          <w:p w14:paraId="28EBE791" w14:textId="77777777" w:rsidR="00866E13" w:rsidRPr="00645CB8" w:rsidRDefault="00866E13" w:rsidP="00BE7DE3">
            <w:pPr>
              <w:jc w:val="center"/>
              <w:rPr>
                <w:rFonts w:ascii="Candara" w:hAnsi="Candara"/>
                <w:sz w:val="16"/>
                <w:szCs w:val="16"/>
                <w:u w:val="single"/>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cPr>
          <w:p w14:paraId="7D1F5E18" w14:textId="77777777" w:rsidR="00866E13" w:rsidRPr="00645CB8" w:rsidRDefault="00866E13" w:rsidP="00BE7DE3">
            <w:pPr>
              <w:jc w:val="center"/>
              <w:rPr>
                <w:rFonts w:ascii="Candara" w:hAnsi="Candara"/>
                <w:sz w:val="16"/>
                <w:szCs w:val="16"/>
                <w:u w:val="single"/>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EEECE1"/>
            <w:vAlign w:val="center"/>
          </w:tcPr>
          <w:p w14:paraId="3769B64E" w14:textId="77777777" w:rsidR="00866E13" w:rsidRPr="00645CB8" w:rsidRDefault="00866E13" w:rsidP="00BE7DE3">
            <w:pPr>
              <w:jc w:val="center"/>
              <w:rPr>
                <w:rFonts w:ascii="Candara" w:hAnsi="Candara"/>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6D83A447"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6E421EBE"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79A24F0A"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62BF21C0"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597EAAF9"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6B7205B2" w14:textId="77777777" w:rsidR="00866E13" w:rsidRPr="00645CB8" w:rsidRDefault="00866E13" w:rsidP="00BE7DE3">
            <w:pPr>
              <w:jc w:val="center"/>
              <w:rPr>
                <w:rFonts w:ascii="Candara" w:hAnsi="Candara"/>
              </w:rPr>
            </w:pPr>
          </w:p>
        </w:tc>
      </w:tr>
    </w:tbl>
    <w:p w14:paraId="1DAD698F" w14:textId="77777777" w:rsidR="00866E13" w:rsidRPr="00645CB8" w:rsidRDefault="00866E13" w:rsidP="00866E13">
      <w:pPr>
        <w:ind w:left="-540" w:right="-442"/>
        <w:jc w:val="center"/>
      </w:pPr>
    </w:p>
    <w:p w14:paraId="20B74DB2" w14:textId="77777777" w:rsidR="00866E13" w:rsidRPr="00645CB8" w:rsidRDefault="00866E13" w:rsidP="00866E13">
      <w:pPr>
        <w:ind w:left="-540" w:right="-442"/>
        <w:jc w:val="center"/>
      </w:pPr>
    </w:p>
    <w:p w14:paraId="332C68BA" w14:textId="77777777" w:rsidR="00866E13" w:rsidRPr="00645CB8" w:rsidRDefault="00866E13" w:rsidP="00866E13">
      <w:pPr>
        <w:ind w:left="-540" w:right="-442"/>
        <w:jc w:val="center"/>
      </w:pPr>
    </w:p>
    <w:p w14:paraId="49BA70DA" w14:textId="77777777" w:rsidR="00866E13" w:rsidRPr="00645CB8" w:rsidRDefault="00866E13" w:rsidP="00866E13">
      <w:pPr>
        <w:ind w:left="-540" w:right="-442"/>
        <w:jc w:val="center"/>
      </w:pPr>
    </w:p>
    <w:p w14:paraId="10882767" w14:textId="77777777" w:rsidR="00866E13" w:rsidRPr="00645CB8" w:rsidRDefault="00866E13" w:rsidP="00866E13">
      <w:pPr>
        <w:ind w:left="-540" w:right="-442"/>
        <w:jc w:val="center"/>
      </w:pPr>
    </w:p>
    <w:p w14:paraId="525C437A" w14:textId="77777777" w:rsidR="00866E13" w:rsidRPr="00645CB8" w:rsidRDefault="00866E13" w:rsidP="00866E13">
      <w:pPr>
        <w:ind w:left="-540" w:right="-442"/>
        <w:jc w:val="center"/>
      </w:pPr>
    </w:p>
    <w:p w14:paraId="38958DD7" w14:textId="77777777" w:rsidR="00866E13" w:rsidRPr="00645CB8" w:rsidRDefault="00866E13" w:rsidP="00866E13">
      <w:pPr>
        <w:ind w:left="-540" w:right="-442"/>
        <w:jc w:val="center"/>
      </w:pPr>
    </w:p>
    <w:tbl>
      <w:tblPr>
        <w:tblW w:w="15366" w:type="dxa"/>
        <w:jc w:val="center"/>
        <w:tblLayout w:type="fixed"/>
        <w:tblLook w:val="04A0" w:firstRow="1" w:lastRow="0" w:firstColumn="1" w:lastColumn="0" w:noHBand="0" w:noVBand="1"/>
      </w:tblPr>
      <w:tblGrid>
        <w:gridCol w:w="3372"/>
        <w:gridCol w:w="490"/>
        <w:gridCol w:w="490"/>
        <w:gridCol w:w="490"/>
        <w:gridCol w:w="490"/>
        <w:gridCol w:w="491"/>
        <w:gridCol w:w="490"/>
        <w:gridCol w:w="490"/>
        <w:gridCol w:w="490"/>
        <w:gridCol w:w="491"/>
        <w:gridCol w:w="783"/>
        <w:gridCol w:w="784"/>
        <w:gridCol w:w="1418"/>
        <w:gridCol w:w="510"/>
        <w:gridCol w:w="511"/>
        <w:gridCol w:w="511"/>
        <w:gridCol w:w="511"/>
        <w:gridCol w:w="510"/>
        <w:gridCol w:w="511"/>
        <w:gridCol w:w="511"/>
        <w:gridCol w:w="511"/>
        <w:gridCol w:w="511"/>
      </w:tblGrid>
      <w:tr w:rsidR="00F21AE7" w:rsidRPr="00645CB8" w14:paraId="34251CE4" w14:textId="77777777" w:rsidTr="00BE7DE3">
        <w:trPr>
          <w:trHeight w:val="345"/>
          <w:jc w:val="center"/>
        </w:trPr>
        <w:tc>
          <w:tcPr>
            <w:tcW w:w="15366" w:type="dxa"/>
            <w:gridSpan w:val="22"/>
            <w:tcBorders>
              <w:top w:val="single" w:sz="8" w:space="0" w:color="auto"/>
              <w:left w:val="double" w:sz="4" w:space="0" w:color="auto"/>
              <w:bottom w:val="nil"/>
              <w:right w:val="double" w:sz="4" w:space="0" w:color="auto"/>
            </w:tcBorders>
            <w:shd w:val="clear" w:color="auto" w:fill="auto"/>
            <w:noWrap/>
            <w:vAlign w:val="center"/>
            <w:hideMark/>
          </w:tcPr>
          <w:p w14:paraId="5C6F47DF" w14:textId="77777777" w:rsidR="00866E13" w:rsidRPr="00645CB8" w:rsidRDefault="00866E13" w:rsidP="00BE7DE3">
            <w:pPr>
              <w:jc w:val="center"/>
              <w:rPr>
                <w:rFonts w:ascii="Candara" w:hAnsi="Candara"/>
                <w:b/>
                <w:bCs/>
              </w:rPr>
            </w:pPr>
            <w:r w:rsidRPr="00645CB8">
              <w:rPr>
                <w:rFonts w:ascii="Candara" w:hAnsi="Candara"/>
                <w:b/>
                <w:bCs/>
              </w:rPr>
              <w:lastRenderedPageBreak/>
              <w:t xml:space="preserve">Alignments of Domains of Learning outcomes in TQF 2 with AU Identities and Desired Outcomes of Education </w:t>
            </w:r>
          </w:p>
        </w:tc>
      </w:tr>
      <w:tr w:rsidR="00F21AE7" w:rsidRPr="00645CB8" w14:paraId="7CAF4F68" w14:textId="77777777" w:rsidTr="00BE7DE3">
        <w:trPr>
          <w:trHeight w:val="467"/>
          <w:jc w:val="center"/>
        </w:trPr>
        <w:tc>
          <w:tcPr>
            <w:tcW w:w="3372" w:type="dxa"/>
            <w:vMerge w:val="restart"/>
            <w:tcBorders>
              <w:top w:val="single" w:sz="8" w:space="0" w:color="auto"/>
              <w:left w:val="double" w:sz="4" w:space="0" w:color="auto"/>
              <w:right w:val="single" w:sz="8" w:space="0" w:color="auto"/>
            </w:tcBorders>
            <w:shd w:val="clear" w:color="auto" w:fill="D9D9D9"/>
            <w:vAlign w:val="center"/>
            <w:hideMark/>
          </w:tcPr>
          <w:p w14:paraId="0ED2195E" w14:textId="77777777" w:rsidR="00866E13" w:rsidRPr="00645CB8" w:rsidRDefault="00000000" w:rsidP="00BE7DE3">
            <w:pPr>
              <w:jc w:val="center"/>
              <w:rPr>
                <w:rFonts w:ascii="Candara" w:hAnsi="Candara"/>
                <w:b/>
                <w:bCs/>
              </w:rPr>
            </w:pPr>
            <w:r>
              <w:rPr>
                <w:rFonts w:ascii="Candara" w:hAnsi="Candara"/>
                <w:b/>
                <w:bCs/>
                <w:noProof/>
                <w:lang w:bidi="th-TH"/>
              </w:rPr>
              <w:pict w14:anchorId="7634358D">
                <v:shape id="Straight Arrow Connector 27" o:spid="_x0000_s2064" type="#_x0000_t32" style="position:absolute;left:0;text-align:left;margin-left:-2.65pt;margin-top:.6pt;width:166.2pt;height:187.6pt;flip:y;z-index:2516684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"/>
              </w:pict>
            </w:r>
          </w:p>
          <w:p w14:paraId="2D23EA04" w14:textId="77777777" w:rsidR="00866E13" w:rsidRPr="00645CB8" w:rsidRDefault="00866E13" w:rsidP="00BE7DE3">
            <w:pPr>
              <w:rPr>
                <w:rFonts w:ascii="Candara" w:hAnsi="Candara"/>
                <w:b/>
                <w:bCs/>
              </w:rPr>
            </w:pPr>
          </w:p>
          <w:p w14:paraId="55D55E23" w14:textId="77777777" w:rsidR="00866E13" w:rsidRPr="00645CB8" w:rsidRDefault="00000000" w:rsidP="00BE7DE3">
            <w:pPr>
              <w:rPr>
                <w:rFonts w:ascii="Candara" w:hAnsi="Candara"/>
                <w:b/>
                <w:bCs/>
              </w:rPr>
            </w:pPr>
            <w:r>
              <w:rPr>
                <w:rFonts w:ascii="Candara" w:hAnsi="Candara"/>
                <w:b/>
                <w:bCs/>
                <w:noProof/>
                <w:lang w:bidi="th-TH"/>
              </w:rPr>
              <w:pict w14:anchorId="4BF75922">
                <v:rect id="Rectangle 26" o:spid="_x0000_s2063" style="position:absolute;margin-left:-2.8pt;margin-top:8.95pt;width:106.15pt;height:26.75pt;z-index:25166950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" filled="f" stroked="f">
                  <v:textbox style="mso-fit-shape-to-text:t">
                    <w:txbxContent>
                      <w:p w14:paraId="552EF66F"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AU Identities</w:t>
                        </w:r>
                      </w:p>
                    </w:txbxContent>
                  </v:textbox>
                </v:rect>
              </w:pict>
            </w:r>
          </w:p>
          <w:p w14:paraId="758957E0" w14:textId="77777777" w:rsidR="00866E13" w:rsidRPr="00645CB8" w:rsidRDefault="00000000" w:rsidP="00BE7DE3">
            <w:pPr>
              <w:rPr>
                <w:rFonts w:ascii="Candara" w:hAnsi="Candara"/>
                <w:b/>
                <w:bCs/>
              </w:rPr>
            </w:pPr>
            <w:r>
              <w:rPr>
                <w:rFonts w:ascii="Candara" w:hAnsi="Candara"/>
                <w:b/>
                <w:bCs/>
                <w:noProof/>
                <w:lang w:bidi="th-TH"/>
              </w:rPr>
              <w:pict w14:anchorId="6B235161">
                <v:rect id="Rectangle 25" o:spid="_x0000_s2062" style="position:absolute;margin-left:50.4pt;margin-top:71.8pt;width:106.15pt;height:65.8pt;z-index:25167052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" filled="f" stroked="f">
                  <v:textbox style="mso-fit-shape-to-text:t">
                    <w:txbxContent>
                      <w:p w14:paraId="6CD0CD60"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Desired Outcomes of</w:t>
                        </w:r>
                      </w:p>
                      <w:p w14:paraId="2163D08A" w14:textId="77777777" w:rsidR="00A02094" w:rsidRPr="00B60D12" w:rsidRDefault="00A02094" w:rsidP="00866E13">
                        <w:pPr>
                          <w:jc w:val="center"/>
                          <w:rPr>
                            <w:b/>
                            <w:bCs/>
                            <w:sz w:val="32"/>
                            <w:szCs w:val="32"/>
                          </w:rPr>
                        </w:pPr>
                        <w:r w:rsidRPr="00B60D12">
                          <w:rPr>
                            <w:rFonts w:ascii="Candara" w:hAnsi="Candara"/>
                            <w:b/>
                            <w:bCs/>
                            <w:sz w:val="32"/>
                            <w:szCs w:val="32"/>
                          </w:rPr>
                          <w:t>Education</w:t>
                        </w:r>
                      </w:p>
                    </w:txbxContent>
                  </v:textbox>
                </v:rect>
              </w:pict>
            </w:r>
          </w:p>
        </w:tc>
        <w:tc>
          <w:tcPr>
            <w:tcW w:w="11994" w:type="dxa"/>
            <w:gridSpan w:val="21"/>
            <w:tcBorders>
              <w:top w:val="single" w:sz="8" w:space="0" w:color="auto"/>
              <w:left w:val="nil"/>
              <w:right w:val="double" w:sz="4" w:space="0" w:color="auto"/>
            </w:tcBorders>
            <w:shd w:val="clear" w:color="auto" w:fill="FBD4B4"/>
            <w:noWrap/>
            <w:vAlign w:val="bottom"/>
            <w:hideMark/>
          </w:tcPr>
          <w:p w14:paraId="30FD338C" w14:textId="77777777" w:rsidR="00866E13" w:rsidRPr="00645CB8" w:rsidRDefault="00866E13" w:rsidP="00BE7DE3">
            <w:pPr>
              <w:jc w:val="center"/>
              <w:rPr>
                <w:rFonts w:ascii="Candara" w:hAnsi="Candara"/>
                <w:b/>
                <w:bCs/>
              </w:rPr>
            </w:pPr>
            <w:r w:rsidRPr="00645CB8">
              <w:rPr>
                <w:rFonts w:ascii="Candara" w:hAnsi="Candara"/>
                <w:b/>
                <w:bCs/>
              </w:rPr>
              <w:t xml:space="preserve">AU Identities and Desired Outcomes of Education </w:t>
            </w:r>
          </w:p>
        </w:tc>
      </w:tr>
      <w:tr w:rsidR="00F21AE7" w:rsidRPr="00645CB8" w14:paraId="6D145B3A" w14:textId="77777777" w:rsidTr="00BE7DE3">
        <w:trPr>
          <w:trHeight w:val="330"/>
          <w:jc w:val="center"/>
        </w:trPr>
        <w:tc>
          <w:tcPr>
            <w:tcW w:w="3372" w:type="dxa"/>
            <w:vMerge/>
            <w:tcBorders>
              <w:left w:val="double" w:sz="4" w:space="0" w:color="auto"/>
              <w:right w:val="single" w:sz="8" w:space="0" w:color="auto"/>
            </w:tcBorders>
            <w:shd w:val="clear" w:color="auto" w:fill="D9D9D9"/>
            <w:vAlign w:val="center"/>
            <w:hideMark/>
          </w:tcPr>
          <w:p w14:paraId="6C8648E8" w14:textId="77777777" w:rsidR="00866E13" w:rsidRPr="00645CB8" w:rsidRDefault="00866E13" w:rsidP="00BE7DE3">
            <w:pPr>
              <w:rPr>
                <w:rFonts w:ascii="Candara" w:hAnsi="Candara"/>
                <w:b/>
                <w:bCs/>
              </w:rPr>
            </w:pPr>
          </w:p>
        </w:tc>
        <w:tc>
          <w:tcPr>
            <w:tcW w:w="4412" w:type="dxa"/>
            <w:gridSpan w:val="9"/>
            <w:tcBorders>
              <w:top w:val="single" w:sz="4" w:space="0" w:color="auto"/>
              <w:left w:val="single" w:sz="8" w:space="0" w:color="auto"/>
              <w:bottom w:val="nil"/>
              <w:right w:val="double" w:sz="4" w:space="0" w:color="auto"/>
            </w:tcBorders>
            <w:shd w:val="clear" w:color="000000" w:fill="BFBFBF"/>
            <w:noWrap/>
            <w:vAlign w:val="center"/>
            <w:hideMark/>
          </w:tcPr>
          <w:p w14:paraId="76A7DD7F"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Ethics</w:t>
            </w:r>
          </w:p>
        </w:tc>
        <w:tc>
          <w:tcPr>
            <w:tcW w:w="2985" w:type="dxa"/>
            <w:gridSpan w:val="3"/>
            <w:tcBorders>
              <w:top w:val="single" w:sz="4" w:space="0" w:color="auto"/>
              <w:left w:val="double" w:sz="4" w:space="0" w:color="auto"/>
              <w:bottom w:val="nil"/>
              <w:right w:val="double" w:sz="4" w:space="0" w:color="auto"/>
            </w:tcBorders>
            <w:shd w:val="clear" w:color="000000" w:fill="BFBFBF"/>
            <w:noWrap/>
            <w:vAlign w:val="center"/>
            <w:hideMark/>
          </w:tcPr>
          <w:p w14:paraId="20E93CA9"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English Proficiency</w:t>
            </w:r>
          </w:p>
        </w:tc>
        <w:tc>
          <w:tcPr>
            <w:tcW w:w="4597" w:type="dxa"/>
            <w:gridSpan w:val="9"/>
            <w:tcBorders>
              <w:top w:val="single" w:sz="4" w:space="0" w:color="auto"/>
              <w:left w:val="double" w:sz="4" w:space="0" w:color="auto"/>
              <w:bottom w:val="nil"/>
              <w:right w:val="double" w:sz="4" w:space="0" w:color="auto"/>
            </w:tcBorders>
            <w:shd w:val="clear" w:color="000000" w:fill="BFBFBF"/>
            <w:noWrap/>
            <w:vAlign w:val="center"/>
            <w:hideMark/>
          </w:tcPr>
          <w:p w14:paraId="2EC8EC0C"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Entrepreneurial Spirit</w:t>
            </w:r>
          </w:p>
        </w:tc>
      </w:tr>
      <w:tr w:rsidR="00F21AE7" w:rsidRPr="00645CB8" w14:paraId="7F662157" w14:textId="77777777" w:rsidTr="00527E7E">
        <w:trPr>
          <w:trHeight w:val="585"/>
          <w:jc w:val="center"/>
        </w:trPr>
        <w:tc>
          <w:tcPr>
            <w:tcW w:w="3372" w:type="dxa"/>
            <w:vMerge/>
            <w:tcBorders>
              <w:left w:val="double" w:sz="4" w:space="0" w:color="auto"/>
              <w:right w:val="single" w:sz="8" w:space="0" w:color="auto"/>
            </w:tcBorders>
            <w:shd w:val="clear" w:color="auto" w:fill="D9D9D9"/>
            <w:vAlign w:val="center"/>
            <w:hideMark/>
          </w:tcPr>
          <w:p w14:paraId="40FCBC3A" w14:textId="77777777" w:rsidR="00866E13" w:rsidRPr="00645CB8" w:rsidRDefault="00866E13" w:rsidP="00BE7DE3">
            <w:pPr>
              <w:rPr>
                <w:rFonts w:ascii="Candara" w:hAnsi="Candara"/>
                <w:b/>
                <w:bCs/>
              </w:rPr>
            </w:pPr>
          </w:p>
        </w:tc>
        <w:tc>
          <w:tcPr>
            <w:tcW w:w="1470" w:type="dxa"/>
            <w:gridSpan w:val="3"/>
            <w:tcBorders>
              <w:top w:val="single" w:sz="8" w:space="0" w:color="auto"/>
              <w:left w:val="single" w:sz="8" w:space="0" w:color="auto"/>
              <w:bottom w:val="single" w:sz="8" w:space="0" w:color="auto"/>
              <w:right w:val="double" w:sz="4" w:space="0" w:color="auto"/>
            </w:tcBorders>
            <w:shd w:val="clear" w:color="000000" w:fill="D8D8D8"/>
            <w:vAlign w:val="center"/>
            <w:hideMark/>
          </w:tcPr>
          <w:p w14:paraId="3ACDD629"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 xml:space="preserve"> Integrity</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059DBB9D"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Social Consciousness</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0F332BE9"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Discipline</w:t>
            </w:r>
          </w:p>
        </w:tc>
        <w:tc>
          <w:tcPr>
            <w:tcW w:w="783" w:type="dxa"/>
            <w:tcBorders>
              <w:top w:val="single" w:sz="8" w:space="0" w:color="auto"/>
              <w:left w:val="double" w:sz="4" w:space="0" w:color="auto"/>
              <w:bottom w:val="single" w:sz="8" w:space="0" w:color="auto"/>
              <w:right w:val="single" w:sz="8" w:space="0" w:color="auto"/>
            </w:tcBorders>
            <w:shd w:val="clear" w:color="000000" w:fill="D8D8D8"/>
            <w:vAlign w:val="center"/>
            <w:hideMark/>
          </w:tcPr>
          <w:p w14:paraId="39285420"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Communicating</w:t>
            </w:r>
          </w:p>
        </w:tc>
        <w:tc>
          <w:tcPr>
            <w:tcW w:w="784" w:type="dxa"/>
            <w:tcBorders>
              <w:top w:val="single" w:sz="8" w:space="0" w:color="auto"/>
              <w:left w:val="nil"/>
              <w:bottom w:val="single" w:sz="8" w:space="0" w:color="auto"/>
              <w:right w:val="single" w:sz="8" w:space="0" w:color="auto"/>
            </w:tcBorders>
            <w:shd w:val="clear" w:color="000000" w:fill="D8D8D8"/>
            <w:vAlign w:val="center"/>
            <w:hideMark/>
          </w:tcPr>
          <w:p w14:paraId="5B30183B"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Under</w:t>
            </w:r>
          </w:p>
          <w:p w14:paraId="5F1E69A5"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standing</w:t>
            </w:r>
          </w:p>
        </w:tc>
        <w:tc>
          <w:tcPr>
            <w:tcW w:w="1418" w:type="dxa"/>
            <w:tcBorders>
              <w:top w:val="single" w:sz="8" w:space="0" w:color="auto"/>
              <w:left w:val="single" w:sz="8" w:space="0" w:color="auto"/>
              <w:right w:val="double" w:sz="4" w:space="0" w:color="auto"/>
            </w:tcBorders>
            <w:shd w:val="clear" w:color="000000" w:fill="D8D8D8"/>
            <w:vAlign w:val="center"/>
            <w:hideMark/>
          </w:tcPr>
          <w:p w14:paraId="2CC7D375"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Learning</w:t>
            </w:r>
          </w:p>
        </w:tc>
        <w:tc>
          <w:tcPr>
            <w:tcW w:w="1532" w:type="dxa"/>
            <w:gridSpan w:val="3"/>
            <w:tcBorders>
              <w:top w:val="single" w:sz="8" w:space="0" w:color="auto"/>
              <w:left w:val="double" w:sz="4" w:space="0" w:color="auto"/>
              <w:bottom w:val="single" w:sz="8" w:space="0" w:color="auto"/>
              <w:right w:val="single" w:sz="8" w:space="0" w:color="000000"/>
            </w:tcBorders>
            <w:shd w:val="clear" w:color="000000" w:fill="D8D8D8"/>
            <w:vAlign w:val="center"/>
            <w:hideMark/>
          </w:tcPr>
          <w:p w14:paraId="0907F44B"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Leadership</w:t>
            </w:r>
          </w:p>
        </w:tc>
        <w:tc>
          <w:tcPr>
            <w:tcW w:w="1532" w:type="dxa"/>
            <w:gridSpan w:val="3"/>
            <w:tcBorders>
              <w:top w:val="single" w:sz="8" w:space="0" w:color="auto"/>
              <w:left w:val="nil"/>
              <w:bottom w:val="single" w:sz="8" w:space="0" w:color="auto"/>
              <w:right w:val="single" w:sz="8" w:space="0" w:color="000000"/>
            </w:tcBorders>
            <w:shd w:val="clear" w:color="000000" w:fill="D8D8D8"/>
            <w:vAlign w:val="center"/>
            <w:hideMark/>
          </w:tcPr>
          <w:p w14:paraId="11338AFC" w14:textId="77777777" w:rsidR="00866E13" w:rsidRPr="00645CB8" w:rsidRDefault="00866E13" w:rsidP="00BE7DE3">
            <w:pPr>
              <w:jc w:val="center"/>
              <w:rPr>
                <w:rFonts w:ascii="Symbol" w:hAnsi="Symbol"/>
                <w:b/>
                <w:bCs/>
                <w:sz w:val="16"/>
                <w:szCs w:val="16"/>
              </w:rPr>
            </w:pPr>
            <w:r w:rsidRPr="00645CB8">
              <w:rPr>
                <w:rFonts w:ascii="Candara" w:hAnsi="Candara"/>
                <w:b/>
                <w:bCs/>
                <w:sz w:val="16"/>
                <w:szCs w:val="16"/>
              </w:rPr>
              <w:t xml:space="preserve">Management knowledge </w:t>
            </w:r>
          </w:p>
        </w:tc>
        <w:tc>
          <w:tcPr>
            <w:tcW w:w="1533" w:type="dxa"/>
            <w:gridSpan w:val="3"/>
            <w:tcBorders>
              <w:top w:val="single" w:sz="8" w:space="0" w:color="auto"/>
              <w:left w:val="nil"/>
              <w:bottom w:val="single" w:sz="8" w:space="0" w:color="auto"/>
              <w:right w:val="double" w:sz="4" w:space="0" w:color="auto"/>
            </w:tcBorders>
            <w:shd w:val="clear" w:color="000000" w:fill="D8D8D8"/>
            <w:vAlign w:val="center"/>
            <w:hideMark/>
          </w:tcPr>
          <w:p w14:paraId="01679FB2"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Labor Omnia  Vincit</w:t>
            </w:r>
          </w:p>
        </w:tc>
      </w:tr>
      <w:tr w:rsidR="00F21AE7" w:rsidRPr="00645CB8" w14:paraId="43A81AFE" w14:textId="77777777" w:rsidTr="00527E7E">
        <w:trPr>
          <w:cantSplit/>
          <w:trHeight w:val="2307"/>
          <w:jc w:val="center"/>
        </w:trPr>
        <w:tc>
          <w:tcPr>
            <w:tcW w:w="3372" w:type="dxa"/>
            <w:vMerge/>
            <w:tcBorders>
              <w:left w:val="double" w:sz="4" w:space="0" w:color="auto"/>
              <w:bottom w:val="single" w:sz="4" w:space="0" w:color="auto"/>
              <w:right w:val="single" w:sz="8" w:space="0" w:color="auto"/>
            </w:tcBorders>
            <w:shd w:val="clear" w:color="auto" w:fill="D9D9D9"/>
            <w:vAlign w:val="center"/>
            <w:hideMark/>
          </w:tcPr>
          <w:p w14:paraId="0C19F0DC" w14:textId="77777777" w:rsidR="00866E13" w:rsidRPr="00645CB8" w:rsidRDefault="00866E13" w:rsidP="00BE7DE3">
            <w:pPr>
              <w:rPr>
                <w:rFonts w:ascii="Candara" w:hAnsi="Candara"/>
                <w:b/>
                <w:bCs/>
              </w:rPr>
            </w:pPr>
          </w:p>
        </w:tc>
        <w:tc>
          <w:tcPr>
            <w:tcW w:w="490" w:type="dxa"/>
            <w:tcBorders>
              <w:top w:val="single" w:sz="8" w:space="0" w:color="auto"/>
              <w:left w:val="single" w:sz="8" w:space="0" w:color="auto"/>
              <w:bottom w:val="single" w:sz="8" w:space="0" w:color="auto"/>
              <w:right w:val="single" w:sz="8" w:space="0" w:color="000000"/>
            </w:tcBorders>
            <w:shd w:val="clear" w:color="auto" w:fill="EEECE1"/>
            <w:textDirection w:val="btLr"/>
            <w:vAlign w:val="center"/>
            <w:hideMark/>
          </w:tcPr>
          <w:p w14:paraId="5A39D64D"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Empathy</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77DF3285" w14:textId="77777777" w:rsidR="00866E13" w:rsidRPr="00645CB8" w:rsidRDefault="00866E13" w:rsidP="00BE7DE3">
            <w:pPr>
              <w:jc w:val="center"/>
              <w:rPr>
                <w:rFonts w:ascii="Candara" w:hAnsi="Candara"/>
                <w:sz w:val="16"/>
                <w:szCs w:val="16"/>
              </w:rPr>
            </w:pPr>
            <w:r w:rsidRPr="00645CB8">
              <w:rPr>
                <w:rFonts w:ascii="Candara" w:hAnsi="Candara"/>
                <w:sz w:val="16"/>
                <w:szCs w:val="16"/>
              </w:rPr>
              <w:t>Concern for Others</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48A1FD65" w14:textId="77777777" w:rsidR="00866E13" w:rsidRPr="00645CB8" w:rsidRDefault="00866E13" w:rsidP="00BE7DE3">
            <w:pPr>
              <w:jc w:val="center"/>
              <w:rPr>
                <w:rFonts w:ascii="Candara" w:hAnsi="Candara"/>
                <w:sz w:val="16"/>
                <w:szCs w:val="16"/>
              </w:rPr>
            </w:pPr>
            <w:r w:rsidRPr="00645CB8">
              <w:rPr>
                <w:rFonts w:ascii="Candara" w:hAnsi="Candara"/>
                <w:sz w:val="16"/>
                <w:szCs w:val="16"/>
              </w:rPr>
              <w:t>Nurturing Relationships</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0982E6E2"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Community Service  </w:t>
            </w:r>
          </w:p>
          <w:p w14:paraId="7DE021BF" w14:textId="77777777" w:rsidR="00866E13" w:rsidRPr="00645CB8" w:rsidRDefault="00866E13" w:rsidP="00BE7DE3">
            <w:pPr>
              <w:jc w:val="center"/>
              <w:rPr>
                <w:rFonts w:ascii="Candara" w:hAnsi="Candara"/>
                <w:sz w:val="16"/>
                <w:szCs w:val="16"/>
              </w:rPr>
            </w:pPr>
            <w:r w:rsidRPr="00645CB8">
              <w:rPr>
                <w:rFonts w:ascii="Candara" w:hAnsi="Candara"/>
                <w:sz w:val="16"/>
                <w:szCs w:val="16"/>
              </w:rPr>
              <w:t>Volunteering</w:t>
            </w: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1A7B9EB1" w14:textId="77777777" w:rsidR="00866E13" w:rsidRPr="00645CB8" w:rsidRDefault="00866E13" w:rsidP="00BE7DE3">
            <w:pPr>
              <w:jc w:val="center"/>
              <w:rPr>
                <w:rFonts w:ascii="Candara" w:hAnsi="Candara"/>
                <w:sz w:val="16"/>
                <w:szCs w:val="16"/>
              </w:rPr>
            </w:pPr>
            <w:r w:rsidRPr="00645CB8">
              <w:rPr>
                <w:rFonts w:ascii="Candara" w:hAnsi="Candara"/>
                <w:sz w:val="16"/>
                <w:szCs w:val="16"/>
              </w:rPr>
              <w:t>Responsible Citizenship</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13839AFC"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Contributions to Group  </w:t>
            </w:r>
          </w:p>
          <w:p w14:paraId="3ADD6F3E" w14:textId="77777777" w:rsidR="00866E13" w:rsidRPr="00645CB8" w:rsidRDefault="00866E13" w:rsidP="00BE7DE3">
            <w:pPr>
              <w:jc w:val="center"/>
              <w:rPr>
                <w:rFonts w:ascii="Candara" w:hAnsi="Candara"/>
                <w:sz w:val="16"/>
                <w:szCs w:val="16"/>
              </w:rPr>
            </w:pPr>
            <w:r w:rsidRPr="00645CB8">
              <w:rPr>
                <w:rFonts w:ascii="Candara" w:hAnsi="Candara"/>
                <w:sz w:val="16"/>
                <w:szCs w:val="16"/>
              </w:rPr>
              <w:t>Effort</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5C01721E" w14:textId="77777777" w:rsidR="00866E13" w:rsidRPr="00645CB8" w:rsidRDefault="00866E13" w:rsidP="00BE7DE3">
            <w:pPr>
              <w:jc w:val="center"/>
              <w:rPr>
                <w:rFonts w:ascii="Candara" w:hAnsi="Candara"/>
                <w:sz w:val="16"/>
                <w:szCs w:val="16"/>
              </w:rPr>
            </w:pPr>
            <w:r w:rsidRPr="00645CB8">
              <w:rPr>
                <w:rFonts w:ascii="Candara" w:hAnsi="Candara"/>
                <w:sz w:val="16"/>
                <w:szCs w:val="16"/>
              </w:rPr>
              <w:t>Self-esteem</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3E83C583" w14:textId="77777777" w:rsidR="00866E13" w:rsidRPr="00645CB8" w:rsidRDefault="00866E13" w:rsidP="00BE7DE3">
            <w:pPr>
              <w:jc w:val="center"/>
              <w:rPr>
                <w:rFonts w:ascii="Candara" w:hAnsi="Candara"/>
                <w:sz w:val="16"/>
                <w:szCs w:val="16"/>
              </w:rPr>
            </w:pPr>
            <w:r w:rsidRPr="00645CB8">
              <w:rPr>
                <w:rFonts w:ascii="Candara" w:hAnsi="Candara"/>
                <w:sz w:val="16"/>
                <w:szCs w:val="16"/>
              </w:rPr>
              <w:t>Self-discipline</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603CF98C" w14:textId="77777777" w:rsidR="00866E13" w:rsidRPr="00645CB8" w:rsidRDefault="00866E13" w:rsidP="00BE7DE3">
            <w:pPr>
              <w:jc w:val="center"/>
              <w:rPr>
                <w:rFonts w:ascii="Candara" w:hAnsi="Candara"/>
                <w:sz w:val="16"/>
                <w:szCs w:val="16"/>
              </w:rPr>
            </w:pPr>
            <w:r w:rsidRPr="00645CB8">
              <w:rPr>
                <w:rFonts w:ascii="Candara" w:hAnsi="Candara"/>
                <w:sz w:val="16"/>
                <w:szCs w:val="16"/>
              </w:rPr>
              <w:t>Self-responsibility</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1E3E4A3A" w14:textId="77777777" w:rsidR="00866E13" w:rsidRPr="00645CB8" w:rsidRDefault="00866E13" w:rsidP="00BE7DE3">
            <w:pPr>
              <w:jc w:val="center"/>
              <w:rPr>
                <w:rFonts w:ascii="Candara" w:hAnsi="Candara"/>
                <w:sz w:val="16"/>
                <w:szCs w:val="16"/>
              </w:rPr>
            </w:pPr>
            <w:r w:rsidRPr="00645CB8">
              <w:rPr>
                <w:rFonts w:ascii="Candara" w:hAnsi="Candara"/>
                <w:sz w:val="16"/>
                <w:szCs w:val="16"/>
              </w:rPr>
              <w:t>Skills in listening, reading, speaking and writing</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56B248CB"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Ability to use communicative English proficiency to understand a cultural diversity</w:t>
            </w:r>
          </w:p>
        </w:tc>
        <w:tc>
          <w:tcPr>
            <w:tcW w:w="1418" w:type="dxa"/>
            <w:tcBorders>
              <w:left w:val="single" w:sz="8" w:space="0" w:color="auto"/>
              <w:bottom w:val="single" w:sz="8" w:space="0" w:color="auto"/>
              <w:right w:val="double" w:sz="4" w:space="0" w:color="auto"/>
            </w:tcBorders>
            <w:shd w:val="clear" w:color="auto" w:fill="auto"/>
            <w:textDirection w:val="btLr"/>
            <w:vAlign w:val="center"/>
            <w:hideMark/>
          </w:tcPr>
          <w:p w14:paraId="109F76A8"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Ability to use communicative English skills to search for new knowledge in the world of change </w:t>
            </w:r>
            <w:proofErr w:type="gramStart"/>
            <w:r w:rsidRPr="00645CB8">
              <w:rPr>
                <w:rFonts w:ascii="Candara" w:hAnsi="Candara"/>
                <w:sz w:val="16"/>
                <w:szCs w:val="16"/>
              </w:rPr>
              <w:t>so as to</w:t>
            </w:r>
            <w:proofErr w:type="gramEnd"/>
            <w:r w:rsidRPr="00645CB8">
              <w:rPr>
                <w:rFonts w:ascii="Candara" w:hAnsi="Candara"/>
                <w:sz w:val="16"/>
                <w:szCs w:val="16"/>
              </w:rPr>
              <w:t xml:space="preserve"> succeed in professions and lead the society and meet the new challenge.</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5097B584" w14:textId="77777777" w:rsidR="00866E13" w:rsidRPr="00645CB8" w:rsidRDefault="00866E13" w:rsidP="00BE7DE3">
            <w:pPr>
              <w:ind w:left="57" w:right="57"/>
              <w:rPr>
                <w:rFonts w:ascii="Candara" w:hAnsi="Candara"/>
                <w:sz w:val="16"/>
                <w:szCs w:val="16"/>
              </w:rPr>
            </w:pPr>
            <w:r w:rsidRPr="00645CB8">
              <w:rPr>
                <w:rFonts w:ascii="Candara" w:hAnsi="Candara"/>
                <w:sz w:val="16"/>
                <w:szCs w:val="16"/>
              </w:rPr>
              <w:t xml:space="preserve"> Creative Thinking to respond to business and social issues</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71B626A"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Critical </w:t>
            </w:r>
            <w:proofErr w:type="spellStart"/>
            <w:r w:rsidRPr="00645CB8">
              <w:rPr>
                <w:rFonts w:ascii="Candara" w:hAnsi="Candara"/>
                <w:sz w:val="16"/>
                <w:szCs w:val="16"/>
              </w:rPr>
              <w:t>Thinkingto</w:t>
            </w:r>
            <w:proofErr w:type="spellEnd"/>
            <w:r w:rsidRPr="00645CB8">
              <w:rPr>
                <w:rFonts w:ascii="Candara" w:hAnsi="Candara"/>
                <w:sz w:val="16"/>
                <w:szCs w:val="16"/>
              </w:rPr>
              <w:t xml:space="preserve"> understand the pressing issues </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209B7811" w14:textId="77777777" w:rsidR="00866E13" w:rsidRPr="00645CB8" w:rsidRDefault="00866E13" w:rsidP="00BE7DE3">
            <w:pPr>
              <w:jc w:val="center"/>
              <w:rPr>
                <w:rFonts w:ascii="Candara" w:hAnsi="Candara"/>
                <w:sz w:val="16"/>
                <w:szCs w:val="16"/>
              </w:rPr>
            </w:pPr>
            <w:r w:rsidRPr="00645CB8">
              <w:rPr>
                <w:rFonts w:ascii="Candara" w:hAnsi="Candara"/>
                <w:sz w:val="16"/>
                <w:szCs w:val="16"/>
              </w:rPr>
              <w:t>Decision Making</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0759EBD0" w14:textId="77777777" w:rsidR="00866E13" w:rsidRPr="00645CB8" w:rsidRDefault="00866E13" w:rsidP="00BE7DE3">
            <w:pPr>
              <w:jc w:val="center"/>
              <w:rPr>
                <w:rFonts w:ascii="Candara" w:hAnsi="Candara"/>
                <w:sz w:val="16"/>
                <w:szCs w:val="16"/>
              </w:rPr>
            </w:pPr>
            <w:r w:rsidRPr="00645CB8">
              <w:rPr>
                <w:rFonts w:ascii="Candara" w:hAnsi="Candara"/>
                <w:sz w:val="16"/>
                <w:szCs w:val="16"/>
              </w:rPr>
              <w:t>Digital Literacy</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1FB8308E"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Business Understanding </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782B6E95"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 Marketability Understanding</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353E3068" w14:textId="77777777" w:rsidR="00866E13" w:rsidRPr="00645CB8" w:rsidRDefault="00866E13" w:rsidP="00BE7DE3">
            <w:pPr>
              <w:jc w:val="center"/>
              <w:rPr>
                <w:rFonts w:ascii="Candara" w:hAnsi="Candara"/>
                <w:sz w:val="16"/>
                <w:szCs w:val="16"/>
              </w:rPr>
            </w:pPr>
            <w:r w:rsidRPr="00645CB8">
              <w:rPr>
                <w:rFonts w:ascii="Candara" w:hAnsi="Candara"/>
                <w:sz w:val="16"/>
                <w:szCs w:val="16"/>
              </w:rPr>
              <w:t>Teamwork</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DD3DD60" w14:textId="77777777" w:rsidR="00866E13" w:rsidRPr="00645CB8" w:rsidRDefault="00866E13" w:rsidP="00BE7DE3">
            <w:pPr>
              <w:jc w:val="center"/>
              <w:rPr>
                <w:rFonts w:ascii="Candara" w:hAnsi="Candara"/>
                <w:sz w:val="16"/>
                <w:szCs w:val="16"/>
              </w:rPr>
            </w:pPr>
            <w:r w:rsidRPr="00645CB8">
              <w:rPr>
                <w:rFonts w:ascii="Candara" w:hAnsi="Candara"/>
                <w:sz w:val="16"/>
                <w:szCs w:val="16"/>
              </w:rPr>
              <w:t>Self-motivation</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33E06C50" w14:textId="77777777" w:rsidR="00866E13" w:rsidRPr="00645CB8" w:rsidRDefault="00866E13" w:rsidP="00BE7DE3">
            <w:pPr>
              <w:jc w:val="center"/>
              <w:rPr>
                <w:rFonts w:ascii="Candara" w:hAnsi="Candara"/>
                <w:sz w:val="16"/>
                <w:szCs w:val="16"/>
              </w:rPr>
            </w:pPr>
            <w:r w:rsidRPr="00645CB8">
              <w:rPr>
                <w:rFonts w:ascii="Candara" w:hAnsi="Candara"/>
                <w:sz w:val="16"/>
                <w:szCs w:val="16"/>
              </w:rPr>
              <w:t>Problem Solving</w:t>
            </w:r>
          </w:p>
        </w:tc>
      </w:tr>
      <w:tr w:rsidR="00F21AE7" w:rsidRPr="00645CB8" w14:paraId="3365B372" w14:textId="77777777" w:rsidTr="00527E7E">
        <w:trPr>
          <w:cantSplit/>
          <w:trHeight w:val="1101"/>
          <w:jc w:val="center"/>
        </w:trPr>
        <w:tc>
          <w:tcPr>
            <w:tcW w:w="3372" w:type="dxa"/>
            <w:tcBorders>
              <w:top w:val="single" w:sz="4" w:space="0" w:color="auto"/>
              <w:left w:val="double" w:sz="4" w:space="0" w:color="auto"/>
              <w:bottom w:val="single" w:sz="4" w:space="0" w:color="auto"/>
              <w:right w:val="single" w:sz="8" w:space="0" w:color="auto"/>
            </w:tcBorders>
            <w:shd w:val="clear" w:color="auto" w:fill="D9D9D9"/>
            <w:vAlign w:val="center"/>
            <w:hideMark/>
          </w:tcPr>
          <w:p w14:paraId="23206BA0" w14:textId="77777777" w:rsidR="00866E13" w:rsidRPr="00645CB8" w:rsidRDefault="00866E13" w:rsidP="00BE7DE3">
            <w:pPr>
              <w:rPr>
                <w:rFonts w:ascii="Candara" w:hAnsi="Candara"/>
                <w:b/>
                <w:bCs/>
                <w:szCs w:val="22"/>
              </w:rPr>
            </w:pPr>
            <w:r w:rsidRPr="00645CB8">
              <w:rPr>
                <w:rFonts w:ascii="Candara" w:hAnsi="Candara"/>
                <w:b/>
                <w:bCs/>
                <w:szCs w:val="22"/>
              </w:rPr>
              <w:t>Desired Outcomes of Education</w:t>
            </w:r>
          </w:p>
          <w:p w14:paraId="2DCD9B70" w14:textId="77777777" w:rsidR="00866E13" w:rsidRPr="00645CB8" w:rsidRDefault="00866E13" w:rsidP="00BE7DE3">
            <w:pPr>
              <w:rPr>
                <w:rFonts w:ascii="Candara" w:hAnsi="Candara"/>
                <w:sz w:val="20"/>
                <w:szCs w:val="20"/>
              </w:rPr>
            </w:pPr>
            <w:r w:rsidRPr="00645CB8">
              <w:rPr>
                <w:rFonts w:ascii="Candara" w:hAnsi="Candara"/>
                <w:sz w:val="20"/>
                <w:szCs w:val="20"/>
              </w:rPr>
              <w:t>Active Citizen (AC)</w:t>
            </w:r>
          </w:p>
          <w:p w14:paraId="43D0E803" w14:textId="77777777" w:rsidR="00866E13" w:rsidRPr="00645CB8" w:rsidRDefault="00866E13" w:rsidP="00BE7DE3">
            <w:pPr>
              <w:rPr>
                <w:rFonts w:ascii="Candara" w:hAnsi="Candara"/>
                <w:sz w:val="20"/>
                <w:szCs w:val="20"/>
              </w:rPr>
            </w:pPr>
            <w:r w:rsidRPr="00645CB8">
              <w:rPr>
                <w:rFonts w:ascii="Candara" w:hAnsi="Candara"/>
                <w:sz w:val="20"/>
                <w:szCs w:val="20"/>
              </w:rPr>
              <w:t>Learner Person (LP)</w:t>
            </w:r>
          </w:p>
          <w:p w14:paraId="40618A24" w14:textId="77777777" w:rsidR="00866E13" w:rsidRPr="00645CB8" w:rsidRDefault="00866E13" w:rsidP="00BE7DE3">
            <w:pPr>
              <w:rPr>
                <w:rFonts w:ascii="Candara" w:hAnsi="Candara"/>
                <w:sz w:val="20"/>
                <w:szCs w:val="20"/>
              </w:rPr>
            </w:pPr>
            <w:r w:rsidRPr="00645CB8">
              <w:rPr>
                <w:rFonts w:ascii="Candara" w:hAnsi="Candara"/>
                <w:sz w:val="20"/>
                <w:szCs w:val="20"/>
              </w:rPr>
              <w:t>Innovative Co-creator (IC)</w:t>
            </w:r>
          </w:p>
        </w:tc>
        <w:tc>
          <w:tcPr>
            <w:tcW w:w="490" w:type="dxa"/>
            <w:tcBorders>
              <w:top w:val="single" w:sz="8" w:space="0" w:color="auto"/>
              <w:left w:val="single" w:sz="8" w:space="0" w:color="auto"/>
              <w:bottom w:val="single" w:sz="4" w:space="0" w:color="auto"/>
              <w:right w:val="single" w:sz="8" w:space="0" w:color="000000"/>
            </w:tcBorders>
            <w:shd w:val="clear" w:color="auto" w:fill="EEECE1"/>
            <w:vAlign w:val="center"/>
            <w:hideMark/>
          </w:tcPr>
          <w:p w14:paraId="78FD52C1"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295CA17D"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EEECE1"/>
            <w:noWrap/>
            <w:vAlign w:val="center"/>
          </w:tcPr>
          <w:p w14:paraId="61ABF720"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FFFFFF"/>
            <w:vAlign w:val="center"/>
            <w:hideMark/>
          </w:tcPr>
          <w:p w14:paraId="1D3461BE"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single" w:sz="8" w:space="0" w:color="000000"/>
            </w:tcBorders>
            <w:shd w:val="clear" w:color="auto" w:fill="EEECE1"/>
            <w:vAlign w:val="center"/>
          </w:tcPr>
          <w:p w14:paraId="7D9664B3"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FFFFFF"/>
            <w:vAlign w:val="center"/>
          </w:tcPr>
          <w:p w14:paraId="0DA22D74"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21B66986"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6DFAFDDD"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double" w:sz="4" w:space="0" w:color="auto"/>
            </w:tcBorders>
            <w:shd w:val="clear" w:color="auto" w:fill="EEECE1"/>
            <w:vAlign w:val="center"/>
          </w:tcPr>
          <w:p w14:paraId="50E9EC5D"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hideMark/>
          </w:tcPr>
          <w:p w14:paraId="391D86F9"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784" w:type="dxa"/>
            <w:tcBorders>
              <w:top w:val="single" w:sz="8" w:space="0" w:color="auto"/>
              <w:left w:val="nil"/>
              <w:bottom w:val="single" w:sz="4" w:space="0" w:color="auto"/>
              <w:right w:val="single" w:sz="8" w:space="0" w:color="auto"/>
            </w:tcBorders>
            <w:shd w:val="clear" w:color="auto" w:fill="EEECE1"/>
            <w:vAlign w:val="center"/>
            <w:hideMark/>
          </w:tcPr>
          <w:p w14:paraId="3CCFDA78"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1418" w:type="dxa"/>
            <w:tcBorders>
              <w:top w:val="single" w:sz="8" w:space="0" w:color="auto"/>
              <w:left w:val="single" w:sz="8" w:space="0" w:color="auto"/>
              <w:bottom w:val="single" w:sz="4" w:space="0" w:color="auto"/>
              <w:right w:val="double" w:sz="4" w:space="0" w:color="auto"/>
            </w:tcBorders>
            <w:shd w:val="clear" w:color="auto" w:fill="auto"/>
            <w:vAlign w:val="center"/>
            <w:hideMark/>
          </w:tcPr>
          <w:p w14:paraId="0CFD0989"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w:t>
            </w: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62637B60"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1D80EAF8"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EEECE1"/>
            <w:vAlign w:val="center"/>
          </w:tcPr>
          <w:p w14:paraId="75C2DE71"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hideMark/>
          </w:tcPr>
          <w:p w14:paraId="4FDC97A6"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0" w:type="dxa"/>
            <w:tcBorders>
              <w:top w:val="single" w:sz="8" w:space="0" w:color="auto"/>
              <w:left w:val="nil"/>
              <w:bottom w:val="single" w:sz="4" w:space="0" w:color="auto"/>
              <w:right w:val="single" w:sz="8" w:space="0" w:color="000000"/>
            </w:tcBorders>
            <w:shd w:val="clear" w:color="auto" w:fill="EEECE1"/>
            <w:vAlign w:val="center"/>
          </w:tcPr>
          <w:p w14:paraId="5CB2AC38"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4D85D648"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EEECE1"/>
            <w:vAlign w:val="center"/>
            <w:hideMark/>
          </w:tcPr>
          <w:p w14:paraId="227A5E40"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4B7E8BC6"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double" w:sz="4" w:space="0" w:color="auto"/>
            </w:tcBorders>
            <w:shd w:val="clear" w:color="auto" w:fill="EEECE1"/>
            <w:vAlign w:val="center"/>
          </w:tcPr>
          <w:p w14:paraId="50C5128E" w14:textId="77777777" w:rsidR="00866E13" w:rsidRPr="00645CB8" w:rsidRDefault="00866E13" w:rsidP="00BE7DE3">
            <w:pPr>
              <w:jc w:val="center"/>
              <w:rPr>
                <w:rFonts w:ascii="Candara" w:hAnsi="Candara"/>
                <w:sz w:val="16"/>
                <w:szCs w:val="16"/>
              </w:rPr>
            </w:pPr>
            <w:r w:rsidRPr="00645CB8">
              <w:rPr>
                <w:rFonts w:ascii="Candara" w:hAnsi="Candara"/>
                <w:sz w:val="16"/>
                <w:szCs w:val="16"/>
              </w:rPr>
              <w:t>LP/ IC</w:t>
            </w:r>
          </w:p>
        </w:tc>
      </w:tr>
      <w:tr w:rsidR="00F21AE7" w:rsidRPr="00645CB8" w14:paraId="5EF8E0C1" w14:textId="77777777" w:rsidTr="00BE7DE3">
        <w:trPr>
          <w:cantSplit/>
          <w:trHeight w:val="395"/>
          <w:jc w:val="center"/>
        </w:trPr>
        <w:tc>
          <w:tcPr>
            <w:tcW w:w="15366" w:type="dxa"/>
            <w:gridSpan w:val="22"/>
            <w:tcBorders>
              <w:top w:val="single" w:sz="4" w:space="0" w:color="auto"/>
            </w:tcBorders>
            <w:shd w:val="clear" w:color="auto" w:fill="FFFFFF"/>
            <w:vAlign w:val="center"/>
            <w:hideMark/>
          </w:tcPr>
          <w:p w14:paraId="5FA1D86E" w14:textId="77777777" w:rsidR="00866E13" w:rsidRPr="00645CB8" w:rsidRDefault="00866E13" w:rsidP="00BE7DE3">
            <w:pPr>
              <w:rPr>
                <w:szCs w:val="22"/>
              </w:rPr>
            </w:pPr>
            <w:r w:rsidRPr="00645CB8">
              <w:rPr>
                <w:rFonts w:ascii="Candara" w:hAnsi="Candara"/>
                <w:b/>
                <w:bCs/>
                <w:sz w:val="22"/>
                <w:szCs w:val="22"/>
              </w:rPr>
              <w:t>Domains of learning outcomes</w:t>
            </w:r>
          </w:p>
        </w:tc>
      </w:tr>
      <w:tr w:rsidR="00F21AE7" w:rsidRPr="00645CB8" w14:paraId="55D937EB"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shd w:val="clear" w:color="auto" w:fill="D9D9D9"/>
            <w:vAlign w:val="center"/>
            <w:hideMark/>
          </w:tcPr>
          <w:p w14:paraId="0CD3426E" w14:textId="77777777" w:rsidR="00866E13" w:rsidRPr="00645CB8" w:rsidRDefault="00866E13" w:rsidP="00BE7DE3">
            <w:pPr>
              <w:rPr>
                <w:rFonts w:ascii="Candara" w:hAnsi="Candara"/>
                <w:b/>
                <w:bCs/>
                <w:sz w:val="20"/>
                <w:szCs w:val="20"/>
              </w:rPr>
            </w:pPr>
            <w:r w:rsidRPr="00645CB8">
              <w:rPr>
                <w:rFonts w:ascii="Candara" w:hAnsi="Candara" w:cs="Times New Roman"/>
                <w:b/>
                <w:bCs/>
                <w:sz w:val="20"/>
                <w:szCs w:val="20"/>
              </w:rPr>
              <w:t>4 Interpersonal skills</w:t>
            </w:r>
          </w:p>
        </w:tc>
        <w:tc>
          <w:tcPr>
            <w:tcW w:w="1470"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1FA8222C"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1033ABE8"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2956A66B" w14:textId="77777777" w:rsidR="00866E13" w:rsidRPr="00645CB8" w:rsidRDefault="00866E13"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7C3B271E" w14:textId="77777777" w:rsidR="00866E13" w:rsidRPr="00645CB8" w:rsidRDefault="00866E13"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04589859" w14:textId="77777777" w:rsidR="00866E13" w:rsidRPr="00645CB8" w:rsidRDefault="00866E13" w:rsidP="00BE7DE3">
            <w:pPr>
              <w:jc w:val="center"/>
              <w:rPr>
                <w:rFonts w:ascii="Candara" w:hAnsi="Candara"/>
                <w:sz w:val="16"/>
                <w:szCs w:val="16"/>
              </w:rPr>
            </w:pPr>
          </w:p>
        </w:tc>
      </w:tr>
      <w:tr w:rsidR="00F21AE7" w:rsidRPr="00645CB8" w14:paraId="38C2B46E"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094304F2" w14:textId="77777777" w:rsidR="00866E13" w:rsidRPr="00645CB8" w:rsidRDefault="00866E13" w:rsidP="00BE7DE3">
            <w:pPr>
              <w:rPr>
                <w:rFonts w:ascii="Candara" w:hAnsi="Candara"/>
                <w:sz w:val="20"/>
                <w:szCs w:val="20"/>
              </w:rPr>
            </w:pPr>
            <w:r w:rsidRPr="00645CB8">
              <w:rPr>
                <w:rFonts w:ascii="Candara" w:hAnsi="Candara" w:cs="Times New Roman"/>
                <w:b/>
                <w:bCs/>
                <w:sz w:val="20"/>
                <w:szCs w:val="20"/>
              </w:rPr>
              <w:t>4.1Interpersonal skills and</w:t>
            </w:r>
            <w:r w:rsidR="00EE565B">
              <w:rPr>
                <w:rFonts w:ascii="Candara" w:hAnsi="Candara" w:cs="Times New Roman"/>
                <w:b/>
                <w:bCs/>
                <w:sz w:val="20"/>
                <w:szCs w:val="20"/>
              </w:rPr>
              <w:t xml:space="preserve"> </w:t>
            </w:r>
            <w:r w:rsidRPr="00645CB8">
              <w:rPr>
                <w:rFonts w:ascii="Candara" w:hAnsi="Candara"/>
                <w:b/>
                <w:bCs/>
                <w:sz w:val="20"/>
                <w:szCs w:val="20"/>
              </w:rPr>
              <w:t>responsibilities to be developed</w:t>
            </w:r>
          </w:p>
        </w:tc>
        <w:tc>
          <w:tcPr>
            <w:tcW w:w="1470"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6B2171D5"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7D18E1E0"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3E9E44FD" w14:textId="77777777" w:rsidR="00866E13" w:rsidRPr="00645CB8" w:rsidRDefault="00866E13"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58C96611" w14:textId="77777777" w:rsidR="00866E13" w:rsidRPr="00645CB8" w:rsidRDefault="00866E13"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415D70F1" w14:textId="77777777" w:rsidR="00866E13" w:rsidRPr="00645CB8" w:rsidRDefault="00866E13" w:rsidP="00BE7DE3">
            <w:pPr>
              <w:jc w:val="center"/>
              <w:rPr>
                <w:rFonts w:ascii="Candara" w:hAnsi="Candara"/>
                <w:sz w:val="16"/>
                <w:szCs w:val="16"/>
              </w:rPr>
            </w:pPr>
          </w:p>
        </w:tc>
      </w:tr>
      <w:tr w:rsidR="00F21AE7" w:rsidRPr="00645CB8" w14:paraId="24FC6B9E"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2090A280" w14:textId="77777777" w:rsidR="00866E13" w:rsidRPr="00645CB8" w:rsidRDefault="00866E13" w:rsidP="00BE7DE3">
            <w:pPr>
              <w:rPr>
                <w:rFonts w:ascii="Candara" w:hAnsi="Candara"/>
                <w:sz w:val="20"/>
                <w:szCs w:val="20"/>
              </w:rPr>
            </w:pPr>
            <w:r w:rsidRPr="00645CB8">
              <w:rPr>
                <w:rFonts w:ascii="Candara" w:hAnsi="Candara"/>
                <w:sz w:val="20"/>
                <w:szCs w:val="20"/>
              </w:rPr>
              <w:t>(1)Participate effectively in group activities</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67B6C75D"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6A0B23D5"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486A958B"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hideMark/>
          </w:tcPr>
          <w:p w14:paraId="3BF7D64E"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2DE53BE3"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4E374D3A"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3A9A9B23"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583E6B39"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6DA45DEB"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hideMark/>
          </w:tcPr>
          <w:p w14:paraId="55B3F602"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hideMark/>
          </w:tcPr>
          <w:p w14:paraId="73F18B75" w14:textId="77777777" w:rsidR="00866E13" w:rsidRPr="00645CB8" w:rsidRDefault="00866E13" w:rsidP="00BE7DE3">
            <w:pPr>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vAlign w:val="center"/>
            <w:hideMark/>
          </w:tcPr>
          <w:p w14:paraId="147FF474"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0BD1BDD1"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086BACD5"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25D219CF"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hideMark/>
          </w:tcPr>
          <w:p w14:paraId="0834D70B"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6E2A875A"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70977709"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hideMark/>
          </w:tcPr>
          <w:p w14:paraId="7DBE9179"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vAlign w:val="center"/>
          </w:tcPr>
          <w:p w14:paraId="12DFBCE1"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2C5DC933" w14:textId="77777777" w:rsidR="00866E13" w:rsidRPr="00645CB8" w:rsidRDefault="00866E13" w:rsidP="00BE7DE3">
            <w:pPr>
              <w:jc w:val="center"/>
              <w:rPr>
                <w:rFonts w:ascii="Candara" w:hAnsi="Candara"/>
                <w:sz w:val="16"/>
                <w:szCs w:val="16"/>
              </w:rPr>
            </w:pPr>
          </w:p>
        </w:tc>
      </w:tr>
      <w:tr w:rsidR="00F21AE7" w:rsidRPr="00645CB8" w14:paraId="623024C7"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02B947D2" w14:textId="77777777" w:rsidR="00866E13" w:rsidRPr="00645CB8" w:rsidRDefault="00866E13" w:rsidP="00BE7DE3">
            <w:pPr>
              <w:rPr>
                <w:rFonts w:ascii="Candara" w:hAnsi="Candara"/>
                <w:sz w:val="20"/>
                <w:szCs w:val="20"/>
              </w:rPr>
            </w:pPr>
            <w:r w:rsidRPr="00645CB8">
              <w:rPr>
                <w:rFonts w:ascii="Candara" w:hAnsi="Candara"/>
                <w:sz w:val="20"/>
                <w:szCs w:val="20"/>
              </w:rPr>
              <w:t>(2)Develop responsibility in completing given assignments and tasks</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1904F857"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6EB7EC29"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20EBC779"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hideMark/>
          </w:tcPr>
          <w:p w14:paraId="10503A10"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70D027C4"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7C926DA1"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1884BB31"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370E0A76"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30B42B88"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hideMark/>
          </w:tcPr>
          <w:p w14:paraId="0AF6D202"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hideMark/>
          </w:tcPr>
          <w:p w14:paraId="39E342C9" w14:textId="77777777" w:rsidR="00866E13" w:rsidRPr="00645CB8" w:rsidRDefault="00866E13" w:rsidP="00BE7DE3">
            <w:pPr>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vAlign w:val="center"/>
            <w:hideMark/>
          </w:tcPr>
          <w:p w14:paraId="5E85EB5D"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52A34087"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5BEF4A8A"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060B85A0"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hideMark/>
          </w:tcPr>
          <w:p w14:paraId="0311F769"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634D3808"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246B704A"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hideMark/>
          </w:tcPr>
          <w:p w14:paraId="48BF8825"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76D6D54B"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2AC1A6FE" w14:textId="77777777" w:rsidR="00866E13" w:rsidRPr="00645CB8" w:rsidRDefault="00866E13" w:rsidP="00BE7DE3">
            <w:pPr>
              <w:jc w:val="center"/>
              <w:rPr>
                <w:rFonts w:ascii="Candara" w:hAnsi="Candara"/>
                <w:sz w:val="16"/>
                <w:szCs w:val="16"/>
              </w:rPr>
            </w:pPr>
          </w:p>
        </w:tc>
      </w:tr>
      <w:tr w:rsidR="00F21AE7" w:rsidRPr="00645CB8" w14:paraId="2642B94B"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6BFFE392" w14:textId="77777777" w:rsidR="00866E13" w:rsidRPr="00645CB8" w:rsidRDefault="00866E13" w:rsidP="00BE7DE3">
            <w:pPr>
              <w:rPr>
                <w:rFonts w:ascii="Candara" w:hAnsi="Candara"/>
                <w:sz w:val="20"/>
                <w:szCs w:val="20"/>
              </w:rPr>
            </w:pPr>
            <w:r w:rsidRPr="00645CB8">
              <w:rPr>
                <w:rFonts w:ascii="Candara" w:hAnsi="Candara"/>
                <w:sz w:val="20"/>
                <w:szCs w:val="20"/>
              </w:rPr>
              <w:t>(3)Communicate with others effectively to achieve mutual benefit</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52CA4CDA"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35F327EE"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4C4F9C0B" w14:textId="77777777" w:rsidR="00866E13" w:rsidRPr="00645CB8" w:rsidRDefault="00866E13" w:rsidP="00BE7DE3">
            <w:pPr>
              <w:jc w:val="center"/>
              <w:rPr>
                <w:rFonts w:ascii="Candara" w:hAnsi="Candara"/>
                <w:sz w:val="16"/>
                <w:szCs w:val="16"/>
              </w:rPr>
            </w:pPr>
            <w:r w:rsidRPr="0024517F">
              <w:rPr>
                <w:rFonts w:ascii="Wingdings" w:eastAsia="Wingdings" w:hAnsi="Wingdings" w:cs="Wingdings"/>
                <w:w w:val="85"/>
              </w:rPr>
              <w:t>l</w:t>
            </w: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hideMark/>
          </w:tcPr>
          <w:p w14:paraId="25222FE2"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2B93BB6F"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5D8A4BFE"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1D9231BB"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0C8AA057"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3D35CF12"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hideMark/>
          </w:tcPr>
          <w:p w14:paraId="5455B87C"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hideMark/>
          </w:tcPr>
          <w:p w14:paraId="779349CE" w14:textId="77777777" w:rsidR="00866E13" w:rsidRPr="00645CB8" w:rsidRDefault="00866E13" w:rsidP="00BE7DE3">
            <w:pPr>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vAlign w:val="center"/>
            <w:hideMark/>
          </w:tcPr>
          <w:p w14:paraId="68835F17"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12E3EDEB"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4D2B0DD0"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07BDBC4F"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hideMark/>
          </w:tcPr>
          <w:p w14:paraId="14EDCAB7"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018681CF"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202EA5F0"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hideMark/>
          </w:tcPr>
          <w:p w14:paraId="38A0A375"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05AB987C"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23058818" w14:textId="77777777" w:rsidR="00866E13" w:rsidRPr="00645CB8" w:rsidRDefault="00866E13" w:rsidP="00BE7DE3">
            <w:pPr>
              <w:jc w:val="center"/>
              <w:rPr>
                <w:rFonts w:ascii="Candara" w:hAnsi="Candara"/>
                <w:sz w:val="16"/>
                <w:szCs w:val="16"/>
              </w:rPr>
            </w:pPr>
          </w:p>
        </w:tc>
      </w:tr>
    </w:tbl>
    <w:p w14:paraId="68CB2B0A" w14:textId="77777777" w:rsidR="005F4AFB" w:rsidRPr="00645CB8" w:rsidRDefault="005F4AFB"/>
    <w:tbl>
      <w:tblPr>
        <w:tblW w:w="15366" w:type="dxa"/>
        <w:jc w:val="center"/>
        <w:tblLayout w:type="fixed"/>
        <w:tblLook w:val="04A0" w:firstRow="1" w:lastRow="0" w:firstColumn="1" w:lastColumn="0" w:noHBand="0" w:noVBand="1"/>
      </w:tblPr>
      <w:tblGrid>
        <w:gridCol w:w="3372"/>
        <w:gridCol w:w="490"/>
        <w:gridCol w:w="490"/>
        <w:gridCol w:w="490"/>
        <w:gridCol w:w="490"/>
        <w:gridCol w:w="491"/>
        <w:gridCol w:w="490"/>
        <w:gridCol w:w="490"/>
        <w:gridCol w:w="490"/>
        <w:gridCol w:w="491"/>
        <w:gridCol w:w="783"/>
        <w:gridCol w:w="784"/>
        <w:gridCol w:w="1418"/>
        <w:gridCol w:w="510"/>
        <w:gridCol w:w="511"/>
        <w:gridCol w:w="511"/>
        <w:gridCol w:w="511"/>
        <w:gridCol w:w="510"/>
        <w:gridCol w:w="511"/>
        <w:gridCol w:w="511"/>
        <w:gridCol w:w="511"/>
        <w:gridCol w:w="511"/>
      </w:tblGrid>
      <w:tr w:rsidR="00F21AE7" w:rsidRPr="00645CB8" w14:paraId="6FBD1E5D" w14:textId="77777777" w:rsidTr="00BE7DE3">
        <w:trPr>
          <w:trHeight w:val="345"/>
          <w:jc w:val="center"/>
        </w:trPr>
        <w:tc>
          <w:tcPr>
            <w:tcW w:w="15366" w:type="dxa"/>
            <w:gridSpan w:val="22"/>
            <w:tcBorders>
              <w:top w:val="single" w:sz="8" w:space="0" w:color="auto"/>
              <w:left w:val="double" w:sz="4" w:space="0" w:color="auto"/>
              <w:bottom w:val="nil"/>
              <w:right w:val="double" w:sz="4" w:space="0" w:color="auto"/>
            </w:tcBorders>
            <w:shd w:val="clear" w:color="auto" w:fill="auto"/>
            <w:noWrap/>
            <w:vAlign w:val="center"/>
            <w:hideMark/>
          </w:tcPr>
          <w:p w14:paraId="553F12B2" w14:textId="77777777" w:rsidR="00866E13" w:rsidRPr="00645CB8" w:rsidRDefault="00866E13" w:rsidP="00BE7DE3">
            <w:pPr>
              <w:jc w:val="center"/>
              <w:rPr>
                <w:rFonts w:ascii="Candara" w:hAnsi="Candara"/>
                <w:b/>
                <w:bCs/>
              </w:rPr>
            </w:pPr>
            <w:r w:rsidRPr="00645CB8">
              <w:rPr>
                <w:rFonts w:ascii="Candara" w:hAnsi="Candara"/>
                <w:b/>
                <w:bCs/>
              </w:rPr>
              <w:lastRenderedPageBreak/>
              <w:t xml:space="preserve">Alignments of Domains of Learning outcomes in TQF 2 with AU Identities and Desired Outcomes of Education </w:t>
            </w:r>
          </w:p>
        </w:tc>
      </w:tr>
      <w:tr w:rsidR="00F21AE7" w:rsidRPr="00645CB8" w14:paraId="0A5728CA" w14:textId="77777777" w:rsidTr="00BE7DE3">
        <w:trPr>
          <w:trHeight w:val="467"/>
          <w:jc w:val="center"/>
        </w:trPr>
        <w:tc>
          <w:tcPr>
            <w:tcW w:w="3372" w:type="dxa"/>
            <w:vMerge w:val="restart"/>
            <w:tcBorders>
              <w:top w:val="single" w:sz="8" w:space="0" w:color="auto"/>
              <w:left w:val="double" w:sz="4" w:space="0" w:color="auto"/>
              <w:right w:val="single" w:sz="8" w:space="0" w:color="auto"/>
            </w:tcBorders>
            <w:shd w:val="clear" w:color="auto" w:fill="D9D9D9"/>
            <w:vAlign w:val="center"/>
            <w:hideMark/>
          </w:tcPr>
          <w:p w14:paraId="4542BE9C" w14:textId="77777777" w:rsidR="00866E13" w:rsidRPr="00645CB8" w:rsidRDefault="00000000" w:rsidP="00BE7DE3">
            <w:pPr>
              <w:jc w:val="center"/>
              <w:rPr>
                <w:rFonts w:ascii="Candara" w:hAnsi="Candara"/>
                <w:b/>
                <w:bCs/>
              </w:rPr>
            </w:pPr>
            <w:r>
              <w:rPr>
                <w:rFonts w:ascii="Candara" w:hAnsi="Candara"/>
                <w:b/>
                <w:bCs/>
                <w:noProof/>
                <w:lang w:bidi="th-TH"/>
              </w:rPr>
              <w:pict w14:anchorId="44F5E2E2">
                <v:shape id="Straight Arrow Connector 118" o:spid="_x0000_s2061" type="#_x0000_t32" style="position:absolute;left:0;text-align:left;margin-left:-2.65pt;margin-top:.6pt;width:166.2pt;height:187.6pt;flip:y;z-index:2516869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"/>
              </w:pict>
            </w:r>
          </w:p>
          <w:p w14:paraId="2C974502" w14:textId="77777777" w:rsidR="00866E13" w:rsidRPr="00645CB8" w:rsidRDefault="00866E13" w:rsidP="00BE7DE3">
            <w:pPr>
              <w:rPr>
                <w:rFonts w:ascii="Candara" w:hAnsi="Candara"/>
                <w:b/>
                <w:bCs/>
              </w:rPr>
            </w:pPr>
          </w:p>
          <w:p w14:paraId="423F2B81" w14:textId="77777777" w:rsidR="00866E13" w:rsidRPr="00645CB8" w:rsidRDefault="00000000" w:rsidP="00BE7DE3">
            <w:pPr>
              <w:rPr>
                <w:rFonts w:ascii="Candara" w:hAnsi="Candara"/>
                <w:b/>
                <w:bCs/>
              </w:rPr>
            </w:pPr>
            <w:r>
              <w:rPr>
                <w:rFonts w:ascii="Candara" w:hAnsi="Candara"/>
                <w:b/>
                <w:bCs/>
                <w:noProof/>
                <w:lang w:bidi="th-TH"/>
              </w:rPr>
              <w:pict w14:anchorId="280DE0A1">
                <v:rect id="Rectangle 119" o:spid="_x0000_s2060" style="position:absolute;margin-left:-2.8pt;margin-top:8.95pt;width:106.15pt;height:26.75pt;z-index:25168793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" filled="f" stroked="f">
                  <v:textbox style="mso-fit-shape-to-text:t">
                    <w:txbxContent>
                      <w:p w14:paraId="074A494A"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AU Identities</w:t>
                        </w:r>
                      </w:p>
                    </w:txbxContent>
                  </v:textbox>
                </v:rect>
              </w:pict>
            </w:r>
          </w:p>
          <w:p w14:paraId="0C74BC2C" w14:textId="77777777" w:rsidR="00866E13" w:rsidRPr="00645CB8" w:rsidRDefault="00000000" w:rsidP="00BE7DE3">
            <w:pPr>
              <w:rPr>
                <w:rFonts w:ascii="Candara" w:hAnsi="Candara"/>
                <w:b/>
                <w:bCs/>
              </w:rPr>
            </w:pPr>
            <w:r>
              <w:rPr>
                <w:rFonts w:ascii="Candara" w:hAnsi="Candara"/>
                <w:b/>
                <w:bCs/>
                <w:noProof/>
                <w:lang w:bidi="th-TH"/>
              </w:rPr>
              <w:pict w14:anchorId="376F42E0">
                <v:rect id="Rectangle 120" o:spid="_x0000_s2059" style="position:absolute;margin-left:50.4pt;margin-top:71.8pt;width:106.15pt;height:65.8pt;z-index:25168896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" filled="f" stroked="f">
                  <v:textbox style="mso-fit-shape-to-text:t">
                    <w:txbxContent>
                      <w:p w14:paraId="0371C868"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Desired Outcomes of</w:t>
                        </w:r>
                      </w:p>
                      <w:p w14:paraId="3F21FB4C" w14:textId="77777777" w:rsidR="00A02094" w:rsidRPr="00B60D12" w:rsidRDefault="00A02094" w:rsidP="00866E13">
                        <w:pPr>
                          <w:jc w:val="center"/>
                          <w:rPr>
                            <w:b/>
                            <w:bCs/>
                            <w:sz w:val="32"/>
                            <w:szCs w:val="32"/>
                          </w:rPr>
                        </w:pPr>
                        <w:r w:rsidRPr="00B60D12">
                          <w:rPr>
                            <w:rFonts w:ascii="Candara" w:hAnsi="Candara"/>
                            <w:b/>
                            <w:bCs/>
                            <w:sz w:val="32"/>
                            <w:szCs w:val="32"/>
                          </w:rPr>
                          <w:t>Education</w:t>
                        </w:r>
                      </w:p>
                    </w:txbxContent>
                  </v:textbox>
                </v:rect>
              </w:pict>
            </w:r>
          </w:p>
        </w:tc>
        <w:tc>
          <w:tcPr>
            <w:tcW w:w="11994" w:type="dxa"/>
            <w:gridSpan w:val="21"/>
            <w:tcBorders>
              <w:top w:val="single" w:sz="8" w:space="0" w:color="auto"/>
              <w:left w:val="nil"/>
              <w:right w:val="double" w:sz="4" w:space="0" w:color="auto"/>
            </w:tcBorders>
            <w:shd w:val="clear" w:color="auto" w:fill="FBD4B4"/>
            <w:noWrap/>
            <w:vAlign w:val="bottom"/>
            <w:hideMark/>
          </w:tcPr>
          <w:p w14:paraId="7563A252" w14:textId="77777777" w:rsidR="00866E13" w:rsidRPr="00645CB8" w:rsidRDefault="00866E13" w:rsidP="00BE7DE3">
            <w:pPr>
              <w:jc w:val="center"/>
              <w:rPr>
                <w:rFonts w:ascii="Candara" w:hAnsi="Candara"/>
                <w:b/>
                <w:bCs/>
              </w:rPr>
            </w:pPr>
            <w:r w:rsidRPr="00645CB8">
              <w:rPr>
                <w:rFonts w:ascii="Candara" w:hAnsi="Candara"/>
                <w:b/>
                <w:bCs/>
              </w:rPr>
              <w:t xml:space="preserve">AU Identities and Desired Outcomes of Education </w:t>
            </w:r>
          </w:p>
        </w:tc>
      </w:tr>
      <w:tr w:rsidR="00F21AE7" w:rsidRPr="00645CB8" w14:paraId="034C608A" w14:textId="77777777" w:rsidTr="00BE7DE3">
        <w:trPr>
          <w:trHeight w:val="330"/>
          <w:jc w:val="center"/>
        </w:trPr>
        <w:tc>
          <w:tcPr>
            <w:tcW w:w="3372" w:type="dxa"/>
            <w:vMerge/>
            <w:tcBorders>
              <w:left w:val="double" w:sz="4" w:space="0" w:color="auto"/>
              <w:right w:val="single" w:sz="8" w:space="0" w:color="auto"/>
            </w:tcBorders>
            <w:shd w:val="clear" w:color="auto" w:fill="D9D9D9"/>
            <w:vAlign w:val="center"/>
            <w:hideMark/>
          </w:tcPr>
          <w:p w14:paraId="4CC490BE" w14:textId="77777777" w:rsidR="00866E13" w:rsidRPr="00645CB8" w:rsidRDefault="00866E13" w:rsidP="00BE7DE3">
            <w:pPr>
              <w:rPr>
                <w:rFonts w:ascii="Candara" w:hAnsi="Candara"/>
                <w:b/>
                <w:bCs/>
              </w:rPr>
            </w:pPr>
          </w:p>
        </w:tc>
        <w:tc>
          <w:tcPr>
            <w:tcW w:w="4412" w:type="dxa"/>
            <w:gridSpan w:val="9"/>
            <w:tcBorders>
              <w:top w:val="single" w:sz="4" w:space="0" w:color="auto"/>
              <w:left w:val="single" w:sz="8" w:space="0" w:color="auto"/>
              <w:bottom w:val="nil"/>
              <w:right w:val="double" w:sz="4" w:space="0" w:color="auto"/>
            </w:tcBorders>
            <w:shd w:val="clear" w:color="000000" w:fill="BFBFBF"/>
            <w:noWrap/>
            <w:vAlign w:val="center"/>
            <w:hideMark/>
          </w:tcPr>
          <w:p w14:paraId="2BF1AE2E"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Ethics</w:t>
            </w:r>
          </w:p>
        </w:tc>
        <w:tc>
          <w:tcPr>
            <w:tcW w:w="2985" w:type="dxa"/>
            <w:gridSpan w:val="3"/>
            <w:tcBorders>
              <w:top w:val="single" w:sz="4" w:space="0" w:color="auto"/>
              <w:left w:val="double" w:sz="4" w:space="0" w:color="auto"/>
              <w:bottom w:val="nil"/>
              <w:right w:val="double" w:sz="4" w:space="0" w:color="auto"/>
            </w:tcBorders>
            <w:shd w:val="clear" w:color="000000" w:fill="BFBFBF"/>
            <w:noWrap/>
            <w:vAlign w:val="center"/>
            <w:hideMark/>
          </w:tcPr>
          <w:p w14:paraId="71B3D66D"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English Proficiency</w:t>
            </w:r>
          </w:p>
        </w:tc>
        <w:tc>
          <w:tcPr>
            <w:tcW w:w="4597" w:type="dxa"/>
            <w:gridSpan w:val="9"/>
            <w:tcBorders>
              <w:top w:val="single" w:sz="4" w:space="0" w:color="auto"/>
              <w:left w:val="double" w:sz="4" w:space="0" w:color="auto"/>
              <w:bottom w:val="nil"/>
              <w:right w:val="double" w:sz="4" w:space="0" w:color="auto"/>
            </w:tcBorders>
            <w:shd w:val="clear" w:color="000000" w:fill="BFBFBF"/>
            <w:noWrap/>
            <w:vAlign w:val="center"/>
            <w:hideMark/>
          </w:tcPr>
          <w:p w14:paraId="1B360AE3"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Entrepreneurial Spirit</w:t>
            </w:r>
          </w:p>
        </w:tc>
      </w:tr>
      <w:tr w:rsidR="00F21AE7" w:rsidRPr="00645CB8" w14:paraId="3AE69107" w14:textId="77777777" w:rsidTr="00527E7E">
        <w:trPr>
          <w:trHeight w:val="585"/>
          <w:jc w:val="center"/>
        </w:trPr>
        <w:tc>
          <w:tcPr>
            <w:tcW w:w="3372" w:type="dxa"/>
            <w:vMerge/>
            <w:tcBorders>
              <w:left w:val="double" w:sz="4" w:space="0" w:color="auto"/>
              <w:right w:val="single" w:sz="8" w:space="0" w:color="auto"/>
            </w:tcBorders>
            <w:shd w:val="clear" w:color="auto" w:fill="D9D9D9"/>
            <w:vAlign w:val="center"/>
            <w:hideMark/>
          </w:tcPr>
          <w:p w14:paraId="242038D8" w14:textId="77777777" w:rsidR="00866E13" w:rsidRPr="00645CB8" w:rsidRDefault="00866E13" w:rsidP="00BE7DE3">
            <w:pPr>
              <w:rPr>
                <w:rFonts w:ascii="Candara" w:hAnsi="Candara"/>
                <w:b/>
                <w:bCs/>
              </w:rPr>
            </w:pPr>
          </w:p>
        </w:tc>
        <w:tc>
          <w:tcPr>
            <w:tcW w:w="1470" w:type="dxa"/>
            <w:gridSpan w:val="3"/>
            <w:tcBorders>
              <w:top w:val="single" w:sz="8" w:space="0" w:color="auto"/>
              <w:left w:val="single" w:sz="8" w:space="0" w:color="auto"/>
              <w:bottom w:val="single" w:sz="8" w:space="0" w:color="auto"/>
              <w:right w:val="double" w:sz="4" w:space="0" w:color="auto"/>
            </w:tcBorders>
            <w:shd w:val="clear" w:color="000000" w:fill="D8D8D8"/>
            <w:vAlign w:val="center"/>
            <w:hideMark/>
          </w:tcPr>
          <w:p w14:paraId="03317E7B"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 xml:space="preserve"> Integrity</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1CCDEE28"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Social Consciousness</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2336343A"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Discipline</w:t>
            </w:r>
          </w:p>
        </w:tc>
        <w:tc>
          <w:tcPr>
            <w:tcW w:w="783" w:type="dxa"/>
            <w:tcBorders>
              <w:top w:val="single" w:sz="8" w:space="0" w:color="auto"/>
              <w:left w:val="double" w:sz="4" w:space="0" w:color="auto"/>
              <w:bottom w:val="single" w:sz="8" w:space="0" w:color="auto"/>
              <w:right w:val="single" w:sz="8" w:space="0" w:color="auto"/>
            </w:tcBorders>
            <w:shd w:val="clear" w:color="000000" w:fill="D8D8D8"/>
            <w:vAlign w:val="center"/>
            <w:hideMark/>
          </w:tcPr>
          <w:p w14:paraId="717E4852"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Communicating</w:t>
            </w:r>
          </w:p>
        </w:tc>
        <w:tc>
          <w:tcPr>
            <w:tcW w:w="784" w:type="dxa"/>
            <w:tcBorders>
              <w:top w:val="single" w:sz="8" w:space="0" w:color="auto"/>
              <w:left w:val="nil"/>
              <w:bottom w:val="single" w:sz="8" w:space="0" w:color="auto"/>
              <w:right w:val="single" w:sz="8" w:space="0" w:color="auto"/>
            </w:tcBorders>
            <w:shd w:val="clear" w:color="000000" w:fill="D8D8D8"/>
            <w:vAlign w:val="center"/>
            <w:hideMark/>
          </w:tcPr>
          <w:p w14:paraId="14A954EC"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Under</w:t>
            </w:r>
          </w:p>
          <w:p w14:paraId="3F2BA133"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standing</w:t>
            </w:r>
          </w:p>
        </w:tc>
        <w:tc>
          <w:tcPr>
            <w:tcW w:w="1418" w:type="dxa"/>
            <w:tcBorders>
              <w:top w:val="single" w:sz="8" w:space="0" w:color="auto"/>
              <w:left w:val="single" w:sz="8" w:space="0" w:color="auto"/>
              <w:bottom w:val="single" w:sz="8" w:space="0" w:color="auto"/>
              <w:right w:val="double" w:sz="4" w:space="0" w:color="auto"/>
            </w:tcBorders>
            <w:shd w:val="clear" w:color="000000" w:fill="D8D8D8"/>
            <w:vAlign w:val="center"/>
            <w:hideMark/>
          </w:tcPr>
          <w:p w14:paraId="07D3F59A"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Learning</w:t>
            </w:r>
          </w:p>
        </w:tc>
        <w:tc>
          <w:tcPr>
            <w:tcW w:w="1532" w:type="dxa"/>
            <w:gridSpan w:val="3"/>
            <w:tcBorders>
              <w:top w:val="single" w:sz="8" w:space="0" w:color="auto"/>
              <w:left w:val="double" w:sz="4" w:space="0" w:color="auto"/>
              <w:bottom w:val="single" w:sz="8" w:space="0" w:color="auto"/>
              <w:right w:val="single" w:sz="8" w:space="0" w:color="000000"/>
            </w:tcBorders>
            <w:shd w:val="clear" w:color="000000" w:fill="D8D8D8"/>
            <w:vAlign w:val="center"/>
            <w:hideMark/>
          </w:tcPr>
          <w:p w14:paraId="6981C0C7"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Leadership</w:t>
            </w:r>
          </w:p>
        </w:tc>
        <w:tc>
          <w:tcPr>
            <w:tcW w:w="1532" w:type="dxa"/>
            <w:gridSpan w:val="3"/>
            <w:tcBorders>
              <w:top w:val="single" w:sz="8" w:space="0" w:color="auto"/>
              <w:left w:val="nil"/>
              <w:bottom w:val="single" w:sz="8" w:space="0" w:color="auto"/>
              <w:right w:val="single" w:sz="8" w:space="0" w:color="000000"/>
            </w:tcBorders>
            <w:shd w:val="clear" w:color="000000" w:fill="D8D8D8"/>
            <w:vAlign w:val="center"/>
            <w:hideMark/>
          </w:tcPr>
          <w:p w14:paraId="31CD7619" w14:textId="77777777" w:rsidR="00866E13" w:rsidRPr="00645CB8" w:rsidRDefault="00866E13" w:rsidP="00BE7DE3">
            <w:pPr>
              <w:jc w:val="center"/>
              <w:rPr>
                <w:rFonts w:ascii="Symbol" w:hAnsi="Symbol"/>
                <w:b/>
                <w:bCs/>
                <w:sz w:val="16"/>
                <w:szCs w:val="16"/>
              </w:rPr>
            </w:pPr>
            <w:r w:rsidRPr="00645CB8">
              <w:rPr>
                <w:rFonts w:ascii="Candara" w:hAnsi="Candara"/>
                <w:b/>
                <w:bCs/>
                <w:sz w:val="16"/>
                <w:szCs w:val="16"/>
              </w:rPr>
              <w:t xml:space="preserve">Management knowledge </w:t>
            </w:r>
          </w:p>
        </w:tc>
        <w:tc>
          <w:tcPr>
            <w:tcW w:w="1533" w:type="dxa"/>
            <w:gridSpan w:val="3"/>
            <w:tcBorders>
              <w:top w:val="single" w:sz="8" w:space="0" w:color="auto"/>
              <w:left w:val="nil"/>
              <w:bottom w:val="single" w:sz="8" w:space="0" w:color="auto"/>
              <w:right w:val="double" w:sz="4" w:space="0" w:color="auto"/>
            </w:tcBorders>
            <w:shd w:val="clear" w:color="000000" w:fill="D8D8D8"/>
            <w:vAlign w:val="center"/>
            <w:hideMark/>
          </w:tcPr>
          <w:p w14:paraId="323874D3"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Labor Omnia  Vincit</w:t>
            </w:r>
          </w:p>
        </w:tc>
      </w:tr>
      <w:tr w:rsidR="00F21AE7" w:rsidRPr="00645CB8" w14:paraId="50FE3743" w14:textId="77777777" w:rsidTr="00527E7E">
        <w:trPr>
          <w:cantSplit/>
          <w:trHeight w:val="2307"/>
          <w:jc w:val="center"/>
        </w:trPr>
        <w:tc>
          <w:tcPr>
            <w:tcW w:w="3372" w:type="dxa"/>
            <w:vMerge/>
            <w:tcBorders>
              <w:left w:val="double" w:sz="4" w:space="0" w:color="auto"/>
              <w:bottom w:val="single" w:sz="4" w:space="0" w:color="auto"/>
              <w:right w:val="single" w:sz="8" w:space="0" w:color="auto"/>
            </w:tcBorders>
            <w:shd w:val="clear" w:color="auto" w:fill="D9D9D9"/>
            <w:vAlign w:val="center"/>
            <w:hideMark/>
          </w:tcPr>
          <w:p w14:paraId="3A56933C" w14:textId="77777777" w:rsidR="00866E13" w:rsidRPr="00645CB8" w:rsidRDefault="00866E13" w:rsidP="00BE7DE3">
            <w:pPr>
              <w:rPr>
                <w:rFonts w:ascii="Candara" w:hAnsi="Candara"/>
                <w:b/>
                <w:bCs/>
              </w:rPr>
            </w:pPr>
          </w:p>
        </w:tc>
        <w:tc>
          <w:tcPr>
            <w:tcW w:w="490" w:type="dxa"/>
            <w:tcBorders>
              <w:top w:val="single" w:sz="8" w:space="0" w:color="auto"/>
              <w:left w:val="single" w:sz="8" w:space="0" w:color="auto"/>
              <w:bottom w:val="single" w:sz="8" w:space="0" w:color="auto"/>
              <w:right w:val="single" w:sz="8" w:space="0" w:color="000000"/>
            </w:tcBorders>
            <w:shd w:val="clear" w:color="auto" w:fill="EEECE1"/>
            <w:textDirection w:val="btLr"/>
            <w:vAlign w:val="center"/>
            <w:hideMark/>
          </w:tcPr>
          <w:p w14:paraId="265B2889"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Empathy</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122ECB0A" w14:textId="77777777" w:rsidR="00866E13" w:rsidRPr="00645CB8" w:rsidRDefault="00866E13" w:rsidP="00BE7DE3">
            <w:pPr>
              <w:jc w:val="center"/>
              <w:rPr>
                <w:rFonts w:ascii="Candara" w:hAnsi="Candara"/>
                <w:sz w:val="16"/>
                <w:szCs w:val="16"/>
              </w:rPr>
            </w:pPr>
            <w:r w:rsidRPr="00645CB8">
              <w:rPr>
                <w:rFonts w:ascii="Candara" w:hAnsi="Candara"/>
                <w:sz w:val="16"/>
                <w:szCs w:val="16"/>
              </w:rPr>
              <w:t>Concern for Others</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28300C1C" w14:textId="77777777" w:rsidR="00866E13" w:rsidRPr="00645CB8" w:rsidRDefault="00866E13" w:rsidP="00BE7DE3">
            <w:pPr>
              <w:jc w:val="center"/>
              <w:rPr>
                <w:rFonts w:ascii="Candara" w:hAnsi="Candara"/>
                <w:sz w:val="16"/>
                <w:szCs w:val="16"/>
              </w:rPr>
            </w:pPr>
            <w:r w:rsidRPr="00645CB8">
              <w:rPr>
                <w:rFonts w:ascii="Candara" w:hAnsi="Candara"/>
                <w:sz w:val="16"/>
                <w:szCs w:val="16"/>
              </w:rPr>
              <w:t>Nurturing Relationships</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564D60F7"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Community Service  </w:t>
            </w:r>
          </w:p>
          <w:p w14:paraId="718DD8EA" w14:textId="77777777" w:rsidR="00866E13" w:rsidRPr="00645CB8" w:rsidRDefault="00866E13" w:rsidP="00BE7DE3">
            <w:pPr>
              <w:jc w:val="center"/>
              <w:rPr>
                <w:rFonts w:ascii="Candara" w:hAnsi="Candara"/>
                <w:sz w:val="16"/>
                <w:szCs w:val="16"/>
              </w:rPr>
            </w:pPr>
            <w:r w:rsidRPr="00645CB8">
              <w:rPr>
                <w:rFonts w:ascii="Candara" w:hAnsi="Candara"/>
                <w:sz w:val="16"/>
                <w:szCs w:val="16"/>
              </w:rPr>
              <w:t>Volunteering</w:t>
            </w: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69C78C81" w14:textId="77777777" w:rsidR="00866E13" w:rsidRPr="00645CB8" w:rsidRDefault="00866E13" w:rsidP="00BE7DE3">
            <w:pPr>
              <w:jc w:val="center"/>
              <w:rPr>
                <w:rFonts w:ascii="Candara" w:hAnsi="Candara"/>
                <w:sz w:val="16"/>
                <w:szCs w:val="16"/>
              </w:rPr>
            </w:pPr>
            <w:r w:rsidRPr="00645CB8">
              <w:rPr>
                <w:rFonts w:ascii="Candara" w:hAnsi="Candara"/>
                <w:sz w:val="16"/>
                <w:szCs w:val="16"/>
              </w:rPr>
              <w:t>Responsible Citizenship</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276628AD"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Contributions to Group  </w:t>
            </w:r>
          </w:p>
          <w:p w14:paraId="15333956" w14:textId="77777777" w:rsidR="00866E13" w:rsidRPr="00645CB8" w:rsidRDefault="00866E13" w:rsidP="00BE7DE3">
            <w:pPr>
              <w:jc w:val="center"/>
              <w:rPr>
                <w:rFonts w:ascii="Candara" w:hAnsi="Candara"/>
                <w:sz w:val="16"/>
                <w:szCs w:val="16"/>
              </w:rPr>
            </w:pPr>
            <w:r w:rsidRPr="00645CB8">
              <w:rPr>
                <w:rFonts w:ascii="Candara" w:hAnsi="Candara"/>
                <w:sz w:val="16"/>
                <w:szCs w:val="16"/>
              </w:rPr>
              <w:t>Effort</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692B4C77" w14:textId="77777777" w:rsidR="00866E13" w:rsidRPr="00645CB8" w:rsidRDefault="00866E13" w:rsidP="00BE7DE3">
            <w:pPr>
              <w:jc w:val="center"/>
              <w:rPr>
                <w:rFonts w:ascii="Candara" w:hAnsi="Candara"/>
                <w:sz w:val="16"/>
                <w:szCs w:val="16"/>
              </w:rPr>
            </w:pPr>
            <w:r w:rsidRPr="00645CB8">
              <w:rPr>
                <w:rFonts w:ascii="Candara" w:hAnsi="Candara"/>
                <w:sz w:val="16"/>
                <w:szCs w:val="16"/>
              </w:rPr>
              <w:t>Self-esteem</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3D216239" w14:textId="77777777" w:rsidR="00866E13" w:rsidRPr="00645CB8" w:rsidRDefault="00866E13" w:rsidP="00BE7DE3">
            <w:pPr>
              <w:jc w:val="center"/>
              <w:rPr>
                <w:rFonts w:ascii="Candara" w:hAnsi="Candara"/>
                <w:sz w:val="16"/>
                <w:szCs w:val="16"/>
              </w:rPr>
            </w:pPr>
            <w:r w:rsidRPr="00645CB8">
              <w:rPr>
                <w:rFonts w:ascii="Candara" w:hAnsi="Candara"/>
                <w:sz w:val="16"/>
                <w:szCs w:val="16"/>
              </w:rPr>
              <w:t>Self-discipline</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44C1FB40" w14:textId="77777777" w:rsidR="00866E13" w:rsidRPr="00645CB8" w:rsidRDefault="00866E13" w:rsidP="00BE7DE3">
            <w:pPr>
              <w:jc w:val="center"/>
              <w:rPr>
                <w:rFonts w:ascii="Candara" w:hAnsi="Candara"/>
                <w:sz w:val="16"/>
                <w:szCs w:val="16"/>
              </w:rPr>
            </w:pPr>
            <w:r w:rsidRPr="00645CB8">
              <w:rPr>
                <w:rFonts w:ascii="Candara" w:hAnsi="Candara"/>
                <w:sz w:val="16"/>
                <w:szCs w:val="16"/>
              </w:rPr>
              <w:t>Self-responsibility</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60D09838" w14:textId="77777777" w:rsidR="00866E13" w:rsidRPr="00645CB8" w:rsidRDefault="00866E13" w:rsidP="00BE7DE3">
            <w:pPr>
              <w:jc w:val="center"/>
              <w:rPr>
                <w:rFonts w:ascii="Candara" w:hAnsi="Candara"/>
                <w:sz w:val="16"/>
                <w:szCs w:val="16"/>
              </w:rPr>
            </w:pPr>
            <w:r w:rsidRPr="00645CB8">
              <w:rPr>
                <w:rFonts w:ascii="Candara" w:hAnsi="Candara"/>
                <w:sz w:val="16"/>
                <w:szCs w:val="16"/>
              </w:rPr>
              <w:t>Skills in listening, reading, speaking and writing</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3D6C919B"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Ability to use communicative English proficiency to understand a cultural diversity</w:t>
            </w:r>
          </w:p>
        </w:tc>
        <w:tc>
          <w:tcPr>
            <w:tcW w:w="1418" w:type="dxa"/>
            <w:tcBorders>
              <w:left w:val="single" w:sz="8" w:space="0" w:color="auto"/>
              <w:bottom w:val="single" w:sz="8" w:space="0" w:color="auto"/>
              <w:right w:val="double" w:sz="4" w:space="0" w:color="auto"/>
            </w:tcBorders>
            <w:shd w:val="clear" w:color="auto" w:fill="auto"/>
            <w:textDirection w:val="btLr"/>
            <w:vAlign w:val="center"/>
            <w:hideMark/>
          </w:tcPr>
          <w:p w14:paraId="091ACB6B"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Ability to use communicative English skills to search for new knowledge in the world of change </w:t>
            </w:r>
            <w:proofErr w:type="gramStart"/>
            <w:r w:rsidRPr="00645CB8">
              <w:rPr>
                <w:rFonts w:ascii="Candara" w:hAnsi="Candara"/>
                <w:sz w:val="16"/>
                <w:szCs w:val="16"/>
              </w:rPr>
              <w:t>so as to</w:t>
            </w:r>
            <w:proofErr w:type="gramEnd"/>
            <w:r w:rsidRPr="00645CB8">
              <w:rPr>
                <w:rFonts w:ascii="Candara" w:hAnsi="Candara"/>
                <w:sz w:val="16"/>
                <w:szCs w:val="16"/>
              </w:rPr>
              <w:t xml:space="preserve"> succeed in professions and lead the society and meet the new challenge.</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63FA6EC2" w14:textId="77777777" w:rsidR="00866E13" w:rsidRPr="00645CB8" w:rsidRDefault="00866E13" w:rsidP="00BE7DE3">
            <w:pPr>
              <w:ind w:left="57" w:right="57"/>
              <w:rPr>
                <w:rFonts w:ascii="Candara" w:hAnsi="Candara"/>
                <w:sz w:val="16"/>
                <w:szCs w:val="16"/>
              </w:rPr>
            </w:pPr>
            <w:r w:rsidRPr="00645CB8">
              <w:rPr>
                <w:rFonts w:ascii="Candara" w:hAnsi="Candara"/>
                <w:sz w:val="16"/>
                <w:szCs w:val="16"/>
              </w:rPr>
              <w:t xml:space="preserve"> Creative Thinking to respond to business and social issues</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1977ECBC"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Critical </w:t>
            </w:r>
            <w:proofErr w:type="spellStart"/>
            <w:r w:rsidRPr="00645CB8">
              <w:rPr>
                <w:rFonts w:ascii="Candara" w:hAnsi="Candara"/>
                <w:sz w:val="16"/>
                <w:szCs w:val="16"/>
              </w:rPr>
              <w:t>Thinkingto</w:t>
            </w:r>
            <w:proofErr w:type="spellEnd"/>
            <w:r w:rsidRPr="00645CB8">
              <w:rPr>
                <w:rFonts w:ascii="Candara" w:hAnsi="Candara"/>
                <w:sz w:val="16"/>
                <w:szCs w:val="16"/>
              </w:rPr>
              <w:t xml:space="preserve"> understand the pressing issues </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28C19D20" w14:textId="77777777" w:rsidR="00866E13" w:rsidRPr="00645CB8" w:rsidRDefault="00866E13" w:rsidP="00BE7DE3">
            <w:pPr>
              <w:jc w:val="center"/>
              <w:rPr>
                <w:rFonts w:ascii="Candara" w:hAnsi="Candara"/>
                <w:sz w:val="16"/>
                <w:szCs w:val="16"/>
              </w:rPr>
            </w:pPr>
            <w:r w:rsidRPr="00645CB8">
              <w:rPr>
                <w:rFonts w:ascii="Candara" w:hAnsi="Candara"/>
                <w:sz w:val="16"/>
                <w:szCs w:val="16"/>
              </w:rPr>
              <w:t>Decision Making</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26B58A47" w14:textId="77777777" w:rsidR="00866E13" w:rsidRPr="00645CB8" w:rsidRDefault="00866E13" w:rsidP="00BE7DE3">
            <w:pPr>
              <w:jc w:val="center"/>
              <w:rPr>
                <w:rFonts w:ascii="Candara" w:hAnsi="Candara"/>
                <w:sz w:val="16"/>
                <w:szCs w:val="16"/>
              </w:rPr>
            </w:pPr>
            <w:r w:rsidRPr="00645CB8">
              <w:rPr>
                <w:rFonts w:ascii="Candara" w:hAnsi="Candara"/>
                <w:sz w:val="16"/>
                <w:szCs w:val="16"/>
              </w:rPr>
              <w:t>Digital Literacy</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1D867B5E"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Business Understanding </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B379A1E"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 Marketability Understanding</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2F2049FD" w14:textId="77777777" w:rsidR="00866E13" w:rsidRPr="00645CB8" w:rsidRDefault="00866E13" w:rsidP="00BE7DE3">
            <w:pPr>
              <w:jc w:val="center"/>
              <w:rPr>
                <w:rFonts w:ascii="Candara" w:hAnsi="Candara"/>
                <w:sz w:val="16"/>
                <w:szCs w:val="16"/>
              </w:rPr>
            </w:pPr>
            <w:r w:rsidRPr="00645CB8">
              <w:rPr>
                <w:rFonts w:ascii="Candara" w:hAnsi="Candara"/>
                <w:sz w:val="16"/>
                <w:szCs w:val="16"/>
              </w:rPr>
              <w:t>Teamwork</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04C347A1" w14:textId="77777777" w:rsidR="00866E13" w:rsidRPr="00645CB8" w:rsidRDefault="00866E13" w:rsidP="00BE7DE3">
            <w:pPr>
              <w:jc w:val="center"/>
              <w:rPr>
                <w:rFonts w:ascii="Candara" w:hAnsi="Candara"/>
                <w:sz w:val="16"/>
                <w:szCs w:val="16"/>
              </w:rPr>
            </w:pPr>
            <w:r w:rsidRPr="00645CB8">
              <w:rPr>
                <w:rFonts w:ascii="Candara" w:hAnsi="Candara"/>
                <w:sz w:val="16"/>
                <w:szCs w:val="16"/>
              </w:rPr>
              <w:t>Self-motivation</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529FA15C" w14:textId="77777777" w:rsidR="00866E13" w:rsidRPr="00645CB8" w:rsidRDefault="00866E13" w:rsidP="00BE7DE3">
            <w:pPr>
              <w:jc w:val="center"/>
              <w:rPr>
                <w:rFonts w:ascii="Candara" w:hAnsi="Candara"/>
                <w:sz w:val="16"/>
                <w:szCs w:val="16"/>
              </w:rPr>
            </w:pPr>
            <w:r w:rsidRPr="00645CB8">
              <w:rPr>
                <w:rFonts w:ascii="Candara" w:hAnsi="Candara"/>
                <w:sz w:val="16"/>
                <w:szCs w:val="16"/>
              </w:rPr>
              <w:t>Problem Solving</w:t>
            </w:r>
          </w:p>
        </w:tc>
      </w:tr>
      <w:tr w:rsidR="00F21AE7" w:rsidRPr="00645CB8" w14:paraId="524D40CC" w14:textId="77777777" w:rsidTr="00527E7E">
        <w:trPr>
          <w:cantSplit/>
          <w:trHeight w:val="1101"/>
          <w:jc w:val="center"/>
        </w:trPr>
        <w:tc>
          <w:tcPr>
            <w:tcW w:w="3372" w:type="dxa"/>
            <w:tcBorders>
              <w:top w:val="single" w:sz="4" w:space="0" w:color="auto"/>
              <w:left w:val="double" w:sz="4" w:space="0" w:color="auto"/>
              <w:bottom w:val="single" w:sz="4" w:space="0" w:color="auto"/>
              <w:right w:val="single" w:sz="8" w:space="0" w:color="auto"/>
            </w:tcBorders>
            <w:shd w:val="clear" w:color="auto" w:fill="D9D9D9"/>
            <w:vAlign w:val="center"/>
            <w:hideMark/>
          </w:tcPr>
          <w:p w14:paraId="439AF44F" w14:textId="77777777" w:rsidR="00866E13" w:rsidRPr="00645CB8" w:rsidRDefault="00866E13" w:rsidP="00BE7DE3">
            <w:pPr>
              <w:rPr>
                <w:rFonts w:ascii="Candara" w:hAnsi="Candara"/>
                <w:b/>
                <w:bCs/>
                <w:szCs w:val="22"/>
              </w:rPr>
            </w:pPr>
            <w:r w:rsidRPr="00645CB8">
              <w:rPr>
                <w:rFonts w:ascii="Candara" w:hAnsi="Candara"/>
                <w:b/>
                <w:bCs/>
                <w:szCs w:val="22"/>
              </w:rPr>
              <w:t>Desired Outcomes of Education</w:t>
            </w:r>
          </w:p>
          <w:p w14:paraId="2A9B54EA" w14:textId="77777777" w:rsidR="00866E13" w:rsidRPr="00645CB8" w:rsidRDefault="00866E13" w:rsidP="00BE7DE3">
            <w:pPr>
              <w:rPr>
                <w:rFonts w:ascii="Candara" w:hAnsi="Candara"/>
                <w:sz w:val="20"/>
                <w:szCs w:val="20"/>
              </w:rPr>
            </w:pPr>
            <w:r w:rsidRPr="00645CB8">
              <w:rPr>
                <w:rFonts w:ascii="Candara" w:hAnsi="Candara"/>
                <w:sz w:val="20"/>
                <w:szCs w:val="20"/>
              </w:rPr>
              <w:t>Active Citizen (AC)</w:t>
            </w:r>
          </w:p>
          <w:p w14:paraId="24156329" w14:textId="77777777" w:rsidR="00866E13" w:rsidRPr="00645CB8" w:rsidRDefault="00866E13" w:rsidP="00BE7DE3">
            <w:pPr>
              <w:rPr>
                <w:rFonts w:ascii="Candara" w:hAnsi="Candara"/>
                <w:sz w:val="20"/>
                <w:szCs w:val="20"/>
              </w:rPr>
            </w:pPr>
            <w:r w:rsidRPr="00645CB8">
              <w:rPr>
                <w:rFonts w:ascii="Candara" w:hAnsi="Candara"/>
                <w:sz w:val="20"/>
                <w:szCs w:val="20"/>
              </w:rPr>
              <w:t>Learner Person (LP)</w:t>
            </w:r>
          </w:p>
          <w:p w14:paraId="6389E0AD" w14:textId="77777777" w:rsidR="00866E13" w:rsidRPr="00645CB8" w:rsidRDefault="00866E13" w:rsidP="00BE7DE3">
            <w:pPr>
              <w:rPr>
                <w:rFonts w:ascii="Candara" w:hAnsi="Candara"/>
                <w:sz w:val="20"/>
                <w:szCs w:val="20"/>
              </w:rPr>
            </w:pPr>
            <w:r w:rsidRPr="00645CB8">
              <w:rPr>
                <w:rFonts w:ascii="Candara" w:hAnsi="Candara"/>
                <w:sz w:val="20"/>
                <w:szCs w:val="20"/>
              </w:rPr>
              <w:t>Innovative Co-creator (IC)</w:t>
            </w:r>
          </w:p>
        </w:tc>
        <w:tc>
          <w:tcPr>
            <w:tcW w:w="490" w:type="dxa"/>
            <w:tcBorders>
              <w:top w:val="single" w:sz="8" w:space="0" w:color="auto"/>
              <w:left w:val="single" w:sz="8" w:space="0" w:color="auto"/>
              <w:bottom w:val="single" w:sz="4" w:space="0" w:color="auto"/>
              <w:right w:val="single" w:sz="8" w:space="0" w:color="000000"/>
            </w:tcBorders>
            <w:shd w:val="clear" w:color="auto" w:fill="EEECE1"/>
            <w:vAlign w:val="center"/>
            <w:hideMark/>
          </w:tcPr>
          <w:p w14:paraId="3B7D434F"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4F8C0E35"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EEECE1"/>
            <w:noWrap/>
            <w:vAlign w:val="center"/>
          </w:tcPr>
          <w:p w14:paraId="4B09DF4B"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FFFFFF"/>
            <w:vAlign w:val="center"/>
            <w:hideMark/>
          </w:tcPr>
          <w:p w14:paraId="54C82A7E"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single" w:sz="8" w:space="0" w:color="000000"/>
            </w:tcBorders>
            <w:shd w:val="clear" w:color="auto" w:fill="EEECE1"/>
            <w:vAlign w:val="center"/>
          </w:tcPr>
          <w:p w14:paraId="1E131358"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FFFFFF"/>
            <w:vAlign w:val="center"/>
          </w:tcPr>
          <w:p w14:paraId="5CD9DC33"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2CE18A70"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6388B278"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double" w:sz="4" w:space="0" w:color="auto"/>
            </w:tcBorders>
            <w:shd w:val="clear" w:color="auto" w:fill="EEECE1"/>
            <w:vAlign w:val="center"/>
          </w:tcPr>
          <w:p w14:paraId="0E337FE3"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hideMark/>
          </w:tcPr>
          <w:p w14:paraId="68BDD638"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784" w:type="dxa"/>
            <w:tcBorders>
              <w:top w:val="single" w:sz="8" w:space="0" w:color="auto"/>
              <w:left w:val="nil"/>
              <w:bottom w:val="single" w:sz="4" w:space="0" w:color="auto"/>
              <w:right w:val="single" w:sz="8" w:space="0" w:color="auto"/>
            </w:tcBorders>
            <w:shd w:val="clear" w:color="auto" w:fill="EEECE1"/>
            <w:vAlign w:val="center"/>
            <w:hideMark/>
          </w:tcPr>
          <w:p w14:paraId="55D0095F"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1418" w:type="dxa"/>
            <w:tcBorders>
              <w:top w:val="single" w:sz="8" w:space="0" w:color="auto"/>
              <w:left w:val="single" w:sz="8" w:space="0" w:color="auto"/>
              <w:bottom w:val="single" w:sz="4" w:space="0" w:color="auto"/>
              <w:right w:val="double" w:sz="4" w:space="0" w:color="auto"/>
            </w:tcBorders>
            <w:shd w:val="clear" w:color="auto" w:fill="auto"/>
            <w:vAlign w:val="center"/>
            <w:hideMark/>
          </w:tcPr>
          <w:p w14:paraId="290451FD"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w:t>
            </w: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25CA0D89"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53760434"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EEECE1"/>
            <w:vAlign w:val="center"/>
          </w:tcPr>
          <w:p w14:paraId="718C2B02"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hideMark/>
          </w:tcPr>
          <w:p w14:paraId="295AF00D"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0" w:type="dxa"/>
            <w:tcBorders>
              <w:top w:val="single" w:sz="8" w:space="0" w:color="auto"/>
              <w:left w:val="nil"/>
              <w:bottom w:val="single" w:sz="4" w:space="0" w:color="auto"/>
              <w:right w:val="single" w:sz="8" w:space="0" w:color="000000"/>
            </w:tcBorders>
            <w:shd w:val="clear" w:color="auto" w:fill="EEECE1"/>
            <w:vAlign w:val="center"/>
          </w:tcPr>
          <w:p w14:paraId="20B7F42C"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4C1F0078"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EEECE1"/>
            <w:vAlign w:val="center"/>
            <w:hideMark/>
          </w:tcPr>
          <w:p w14:paraId="5C61D62E"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306293B4"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double" w:sz="4" w:space="0" w:color="auto"/>
            </w:tcBorders>
            <w:shd w:val="clear" w:color="auto" w:fill="EEECE1"/>
            <w:vAlign w:val="center"/>
          </w:tcPr>
          <w:p w14:paraId="50C936EF" w14:textId="77777777" w:rsidR="00866E13" w:rsidRPr="00645CB8" w:rsidRDefault="00866E13" w:rsidP="00BE7DE3">
            <w:pPr>
              <w:jc w:val="center"/>
              <w:rPr>
                <w:rFonts w:ascii="Candara" w:hAnsi="Candara"/>
                <w:sz w:val="16"/>
                <w:szCs w:val="16"/>
              </w:rPr>
            </w:pPr>
            <w:r w:rsidRPr="00645CB8">
              <w:rPr>
                <w:rFonts w:ascii="Candara" w:hAnsi="Candara"/>
                <w:sz w:val="16"/>
                <w:szCs w:val="16"/>
              </w:rPr>
              <w:t>LP/ IC</w:t>
            </w:r>
          </w:p>
        </w:tc>
      </w:tr>
      <w:tr w:rsidR="00F21AE7" w:rsidRPr="00645CB8" w14:paraId="511CADD4" w14:textId="77777777" w:rsidTr="00BE7DE3">
        <w:trPr>
          <w:cantSplit/>
          <w:trHeight w:val="395"/>
          <w:jc w:val="center"/>
        </w:trPr>
        <w:tc>
          <w:tcPr>
            <w:tcW w:w="15366" w:type="dxa"/>
            <w:gridSpan w:val="22"/>
            <w:tcBorders>
              <w:top w:val="single" w:sz="4" w:space="0" w:color="auto"/>
            </w:tcBorders>
            <w:shd w:val="clear" w:color="auto" w:fill="FFFFFF"/>
            <w:vAlign w:val="center"/>
            <w:hideMark/>
          </w:tcPr>
          <w:p w14:paraId="78BBA101" w14:textId="77777777" w:rsidR="00866E13" w:rsidRPr="00645CB8" w:rsidRDefault="00866E13" w:rsidP="00BE7DE3">
            <w:pPr>
              <w:rPr>
                <w:szCs w:val="22"/>
              </w:rPr>
            </w:pPr>
            <w:r w:rsidRPr="00645CB8">
              <w:rPr>
                <w:rFonts w:ascii="Candara" w:hAnsi="Candara"/>
                <w:b/>
                <w:bCs/>
                <w:sz w:val="22"/>
                <w:szCs w:val="22"/>
              </w:rPr>
              <w:t>Domains of learning outcomes</w:t>
            </w:r>
          </w:p>
        </w:tc>
      </w:tr>
      <w:tr w:rsidR="00F21AE7" w:rsidRPr="00645CB8" w14:paraId="04A6E1C5"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shd w:val="clear" w:color="auto" w:fill="D9D9D9"/>
            <w:vAlign w:val="center"/>
            <w:hideMark/>
          </w:tcPr>
          <w:p w14:paraId="544591A1" w14:textId="77777777" w:rsidR="00866E13" w:rsidRPr="00645CB8" w:rsidRDefault="00866E13" w:rsidP="00BE7DE3">
            <w:pPr>
              <w:rPr>
                <w:rFonts w:ascii="Candara" w:hAnsi="Candara"/>
                <w:b/>
                <w:bCs/>
                <w:sz w:val="20"/>
                <w:szCs w:val="20"/>
              </w:rPr>
            </w:pPr>
            <w:r w:rsidRPr="00645CB8">
              <w:rPr>
                <w:rFonts w:ascii="Candara" w:hAnsi="Candara" w:cs="Times New Roman"/>
                <w:b/>
                <w:bCs/>
                <w:sz w:val="20"/>
                <w:szCs w:val="20"/>
              </w:rPr>
              <w:t>4 Interpersonal skills</w:t>
            </w:r>
          </w:p>
        </w:tc>
        <w:tc>
          <w:tcPr>
            <w:tcW w:w="1470"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0BF0B1BF"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2BDFA136"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3D3870A1" w14:textId="77777777" w:rsidR="00866E13" w:rsidRPr="00645CB8" w:rsidRDefault="00866E13"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3945AC6D" w14:textId="77777777" w:rsidR="00866E13" w:rsidRPr="00645CB8" w:rsidRDefault="00866E13"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40F4A691" w14:textId="77777777" w:rsidR="00866E13" w:rsidRPr="00645CB8" w:rsidRDefault="00866E13" w:rsidP="00BE7DE3">
            <w:pPr>
              <w:jc w:val="center"/>
              <w:rPr>
                <w:rFonts w:ascii="Candara" w:hAnsi="Candara"/>
                <w:sz w:val="16"/>
                <w:szCs w:val="16"/>
              </w:rPr>
            </w:pPr>
          </w:p>
        </w:tc>
      </w:tr>
      <w:tr w:rsidR="00F21AE7" w:rsidRPr="00645CB8" w14:paraId="3418F929"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112FF4EC" w14:textId="77777777" w:rsidR="00866E13" w:rsidRPr="00645CB8" w:rsidRDefault="00866E13" w:rsidP="00BE7DE3">
            <w:pPr>
              <w:rPr>
                <w:rFonts w:ascii="Candara" w:hAnsi="Candara"/>
                <w:sz w:val="20"/>
                <w:szCs w:val="20"/>
              </w:rPr>
            </w:pPr>
            <w:r w:rsidRPr="00645CB8">
              <w:rPr>
                <w:rFonts w:ascii="Candara" w:hAnsi="Candara"/>
                <w:sz w:val="20"/>
                <w:szCs w:val="20"/>
              </w:rPr>
              <w:t>(4)Develop competence in intercultural communication</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tcPr>
          <w:p w14:paraId="77D3B79B"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1037A627"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41EDEEEC"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tcPr>
          <w:p w14:paraId="5FF3BBE2"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c>
          <w:tcPr>
            <w:tcW w:w="491" w:type="dxa"/>
            <w:tcBorders>
              <w:top w:val="single" w:sz="8" w:space="0" w:color="auto"/>
              <w:left w:val="nil"/>
              <w:bottom w:val="single" w:sz="8" w:space="0" w:color="auto"/>
              <w:right w:val="single" w:sz="8" w:space="0" w:color="000000"/>
            </w:tcBorders>
            <w:shd w:val="clear" w:color="auto" w:fill="EEECE1"/>
            <w:vAlign w:val="center"/>
          </w:tcPr>
          <w:p w14:paraId="247BB960"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39835D69"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tcPr>
          <w:p w14:paraId="7FA34E32"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36FBD830"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76A1855F"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tcPr>
          <w:p w14:paraId="2D8688D8"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tcPr>
          <w:p w14:paraId="1D3C9FB6" w14:textId="77777777" w:rsidR="00866E13" w:rsidRPr="00645CB8" w:rsidRDefault="00866E13" w:rsidP="00BE7DE3">
            <w:pPr>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vAlign w:val="center"/>
          </w:tcPr>
          <w:p w14:paraId="39C7C968"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tcPr>
          <w:p w14:paraId="40866EC7"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00549386"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47AC3D3E"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35B64AE4"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2D63ED1D"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6D8C34AB"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36CD7ABC"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03EA4675"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4D9DA6E8" w14:textId="77777777" w:rsidR="00866E13" w:rsidRPr="00645CB8" w:rsidRDefault="00866E13" w:rsidP="00BE7DE3">
            <w:pPr>
              <w:jc w:val="center"/>
              <w:rPr>
                <w:rFonts w:ascii="Candara" w:hAnsi="Candara"/>
                <w:sz w:val="16"/>
                <w:szCs w:val="16"/>
              </w:rPr>
            </w:pPr>
          </w:p>
        </w:tc>
      </w:tr>
      <w:tr w:rsidR="00F21AE7" w:rsidRPr="00645CB8" w14:paraId="2FE15404"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3D1B5C6E" w14:textId="77777777" w:rsidR="00866E13" w:rsidRPr="00645CB8" w:rsidRDefault="00866E13" w:rsidP="00BE7DE3">
            <w:pPr>
              <w:rPr>
                <w:rFonts w:ascii="Candara" w:hAnsi="Candara"/>
                <w:sz w:val="20"/>
                <w:szCs w:val="20"/>
              </w:rPr>
            </w:pPr>
            <w:r w:rsidRPr="00645CB8">
              <w:rPr>
                <w:rFonts w:ascii="Candara" w:hAnsi="Candara"/>
                <w:sz w:val="20"/>
                <w:szCs w:val="20"/>
              </w:rPr>
              <w:t>(5)Recognize multicultural differences in personal and professional contexts</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tcPr>
          <w:p w14:paraId="5DB5CD30"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228D937D"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2C5FEF37"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tcPr>
          <w:p w14:paraId="7768CB6C"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0A50E227"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5C00A5A4"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tcPr>
          <w:p w14:paraId="1FDF7C9E"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5BBC6C6C"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66985FD2"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tcPr>
          <w:p w14:paraId="7EA0ED67"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tcPr>
          <w:p w14:paraId="7EC07AC1" w14:textId="77777777" w:rsidR="00866E13" w:rsidRPr="00645CB8" w:rsidRDefault="00866E13" w:rsidP="00BE7DE3">
            <w:pPr>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vAlign w:val="center"/>
          </w:tcPr>
          <w:p w14:paraId="39324582"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tcPr>
          <w:p w14:paraId="58A16EC2"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4422DCD9"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087F388B"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13A8D975"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tcPr>
          <w:p w14:paraId="4FAB1061" w14:textId="77777777" w:rsidR="00866E13" w:rsidRPr="00645CB8" w:rsidRDefault="00866E13" w:rsidP="00BE7DE3">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cPr>
          <w:p w14:paraId="70A03FE3" w14:textId="77777777" w:rsidR="00866E13" w:rsidRPr="00645CB8" w:rsidRDefault="00866E13" w:rsidP="00BE7DE3">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EEECE1"/>
            <w:vAlign w:val="center"/>
          </w:tcPr>
          <w:p w14:paraId="4EBFE1D2"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324726F5"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6EAE4D88" w14:textId="77777777" w:rsidR="00866E13" w:rsidRPr="00645CB8" w:rsidRDefault="00866E13" w:rsidP="00BE7DE3">
            <w:pPr>
              <w:jc w:val="center"/>
              <w:rPr>
                <w:rFonts w:ascii="Candara" w:hAnsi="Candara"/>
                <w:sz w:val="16"/>
                <w:szCs w:val="16"/>
              </w:rPr>
            </w:pPr>
          </w:p>
        </w:tc>
      </w:tr>
    </w:tbl>
    <w:p w14:paraId="7260EFCC" w14:textId="77777777" w:rsidR="00866E13" w:rsidRPr="00645CB8" w:rsidRDefault="00866E13" w:rsidP="00866E13">
      <w:pPr>
        <w:ind w:left="-540" w:right="-442"/>
        <w:jc w:val="center"/>
      </w:pPr>
    </w:p>
    <w:p w14:paraId="0BDC56DB" w14:textId="77777777" w:rsidR="00866E13" w:rsidRPr="00645CB8" w:rsidRDefault="00866E13" w:rsidP="00866E13">
      <w:pPr>
        <w:ind w:left="-540" w:right="-442"/>
        <w:jc w:val="center"/>
      </w:pPr>
    </w:p>
    <w:p w14:paraId="1EFCB8D9" w14:textId="77777777" w:rsidR="00866E13" w:rsidRPr="00645CB8" w:rsidRDefault="00866E13" w:rsidP="00866E13">
      <w:pPr>
        <w:ind w:left="-540" w:right="-442"/>
        <w:jc w:val="center"/>
      </w:pPr>
    </w:p>
    <w:p w14:paraId="604C1387" w14:textId="77777777" w:rsidR="00866E13" w:rsidRPr="00645CB8" w:rsidRDefault="00866E13" w:rsidP="00866E13">
      <w:pPr>
        <w:ind w:left="-540" w:right="-442"/>
        <w:jc w:val="center"/>
      </w:pPr>
    </w:p>
    <w:tbl>
      <w:tblPr>
        <w:tblW w:w="15366" w:type="dxa"/>
        <w:jc w:val="center"/>
        <w:tblLayout w:type="fixed"/>
        <w:tblLook w:val="04A0" w:firstRow="1" w:lastRow="0" w:firstColumn="1" w:lastColumn="0" w:noHBand="0" w:noVBand="1"/>
      </w:tblPr>
      <w:tblGrid>
        <w:gridCol w:w="3372"/>
        <w:gridCol w:w="490"/>
        <w:gridCol w:w="490"/>
        <w:gridCol w:w="490"/>
        <w:gridCol w:w="490"/>
        <w:gridCol w:w="491"/>
        <w:gridCol w:w="490"/>
        <w:gridCol w:w="490"/>
        <w:gridCol w:w="490"/>
        <w:gridCol w:w="491"/>
        <w:gridCol w:w="783"/>
        <w:gridCol w:w="784"/>
        <w:gridCol w:w="1418"/>
        <w:gridCol w:w="510"/>
        <w:gridCol w:w="511"/>
        <w:gridCol w:w="511"/>
        <w:gridCol w:w="511"/>
        <w:gridCol w:w="510"/>
        <w:gridCol w:w="511"/>
        <w:gridCol w:w="511"/>
        <w:gridCol w:w="511"/>
        <w:gridCol w:w="511"/>
      </w:tblGrid>
      <w:tr w:rsidR="00F21AE7" w:rsidRPr="00645CB8" w14:paraId="555C7733" w14:textId="77777777" w:rsidTr="00BE7DE3">
        <w:trPr>
          <w:trHeight w:val="345"/>
          <w:jc w:val="center"/>
        </w:trPr>
        <w:tc>
          <w:tcPr>
            <w:tcW w:w="15366" w:type="dxa"/>
            <w:gridSpan w:val="22"/>
            <w:tcBorders>
              <w:top w:val="single" w:sz="8" w:space="0" w:color="auto"/>
              <w:left w:val="double" w:sz="4" w:space="0" w:color="auto"/>
              <w:bottom w:val="nil"/>
              <w:right w:val="double" w:sz="4" w:space="0" w:color="auto"/>
            </w:tcBorders>
            <w:shd w:val="clear" w:color="auto" w:fill="auto"/>
            <w:noWrap/>
            <w:vAlign w:val="center"/>
            <w:hideMark/>
          </w:tcPr>
          <w:p w14:paraId="619612CF" w14:textId="77777777" w:rsidR="00866E13" w:rsidRPr="00645CB8" w:rsidRDefault="00866E13" w:rsidP="00BE7DE3">
            <w:pPr>
              <w:jc w:val="center"/>
              <w:rPr>
                <w:rFonts w:ascii="Candara" w:hAnsi="Candara"/>
                <w:b/>
                <w:bCs/>
              </w:rPr>
            </w:pPr>
            <w:r w:rsidRPr="00645CB8">
              <w:rPr>
                <w:rFonts w:ascii="Candara" w:hAnsi="Candara"/>
                <w:b/>
                <w:bCs/>
              </w:rPr>
              <w:lastRenderedPageBreak/>
              <w:t xml:space="preserve">Alignments of Domains of Learning outcomes in TQF 2 with AU Identities and Desired Outcomes of Education </w:t>
            </w:r>
          </w:p>
        </w:tc>
      </w:tr>
      <w:tr w:rsidR="00F21AE7" w:rsidRPr="00645CB8" w14:paraId="7FB5477C" w14:textId="77777777" w:rsidTr="00BE7DE3">
        <w:trPr>
          <w:trHeight w:val="467"/>
          <w:jc w:val="center"/>
        </w:trPr>
        <w:tc>
          <w:tcPr>
            <w:tcW w:w="3372" w:type="dxa"/>
            <w:vMerge w:val="restart"/>
            <w:tcBorders>
              <w:top w:val="single" w:sz="8" w:space="0" w:color="auto"/>
              <w:left w:val="double" w:sz="4" w:space="0" w:color="auto"/>
              <w:right w:val="single" w:sz="8" w:space="0" w:color="auto"/>
            </w:tcBorders>
            <w:shd w:val="clear" w:color="auto" w:fill="D9D9D9"/>
            <w:vAlign w:val="center"/>
            <w:hideMark/>
          </w:tcPr>
          <w:p w14:paraId="5755BDDC" w14:textId="77777777" w:rsidR="00866E13" w:rsidRPr="00645CB8" w:rsidRDefault="00000000" w:rsidP="00BE7DE3">
            <w:pPr>
              <w:jc w:val="center"/>
              <w:rPr>
                <w:rFonts w:ascii="Candara" w:hAnsi="Candara"/>
                <w:b/>
                <w:bCs/>
              </w:rPr>
            </w:pPr>
            <w:r>
              <w:rPr>
                <w:rFonts w:ascii="Candara" w:hAnsi="Candara"/>
                <w:b/>
                <w:bCs/>
                <w:noProof/>
                <w:lang w:bidi="th-TH"/>
              </w:rPr>
              <w:pict w14:anchorId="426562AB">
                <v:shape id="Straight Arrow Connector 18" o:spid="_x0000_s2058" type="#_x0000_t32" style="position:absolute;left:0;text-align:left;margin-left:-2.65pt;margin-top:.6pt;width:166.2pt;height:187.6pt;flip:y;z-index:2516715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"/>
              </w:pict>
            </w:r>
          </w:p>
          <w:p w14:paraId="0F619510" w14:textId="77777777" w:rsidR="00866E13" w:rsidRPr="00645CB8" w:rsidRDefault="00866E13" w:rsidP="00BE7DE3">
            <w:pPr>
              <w:rPr>
                <w:rFonts w:ascii="Candara" w:hAnsi="Candara"/>
                <w:b/>
                <w:bCs/>
              </w:rPr>
            </w:pPr>
          </w:p>
          <w:p w14:paraId="2DA04F1F" w14:textId="77777777" w:rsidR="00866E13" w:rsidRPr="00645CB8" w:rsidRDefault="00000000" w:rsidP="00BE7DE3">
            <w:pPr>
              <w:rPr>
                <w:rFonts w:ascii="Candara" w:hAnsi="Candara"/>
                <w:b/>
                <w:bCs/>
              </w:rPr>
            </w:pPr>
            <w:r>
              <w:rPr>
                <w:rFonts w:ascii="Candara" w:hAnsi="Candara"/>
                <w:b/>
                <w:bCs/>
                <w:noProof/>
                <w:lang w:bidi="th-TH"/>
              </w:rPr>
              <w:pict w14:anchorId="4687050D">
                <v:rect id="Rectangle 17" o:spid="_x0000_s2057" style="position:absolute;margin-left:-2.8pt;margin-top:8.95pt;width:106.15pt;height:26.75pt;z-index:25167257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" filled="f" stroked="f">
                  <v:textbox style="mso-fit-shape-to-text:t">
                    <w:txbxContent>
                      <w:p w14:paraId="79B2210A"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AU Identities</w:t>
                        </w:r>
                      </w:p>
                    </w:txbxContent>
                  </v:textbox>
                </v:rect>
              </w:pict>
            </w:r>
          </w:p>
          <w:p w14:paraId="7A081699" w14:textId="77777777" w:rsidR="00866E13" w:rsidRPr="00645CB8" w:rsidRDefault="00000000" w:rsidP="00BE7DE3">
            <w:pPr>
              <w:rPr>
                <w:rFonts w:ascii="Candara" w:hAnsi="Candara"/>
                <w:b/>
                <w:bCs/>
              </w:rPr>
            </w:pPr>
            <w:r>
              <w:rPr>
                <w:rFonts w:ascii="Candara" w:hAnsi="Candara"/>
                <w:b/>
                <w:bCs/>
                <w:noProof/>
                <w:lang w:bidi="th-TH"/>
              </w:rPr>
              <w:pict w14:anchorId="44D98FC6">
                <v:rect id="Rectangle 16" o:spid="_x0000_s2056" style="position:absolute;margin-left:52.55pt;margin-top:63.8pt;width:106.15pt;height:65.8pt;z-index:25167360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" filled="f" stroked="f">
                  <v:textbox style="mso-fit-shape-to-text:t">
                    <w:txbxContent>
                      <w:p w14:paraId="448C8F2D"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Desired Outcomes of</w:t>
                        </w:r>
                      </w:p>
                      <w:p w14:paraId="5F5D8C4F"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Education</w:t>
                        </w:r>
                      </w:p>
                    </w:txbxContent>
                  </v:textbox>
                </v:rect>
              </w:pict>
            </w:r>
          </w:p>
        </w:tc>
        <w:tc>
          <w:tcPr>
            <w:tcW w:w="11994" w:type="dxa"/>
            <w:gridSpan w:val="21"/>
            <w:tcBorders>
              <w:top w:val="single" w:sz="8" w:space="0" w:color="auto"/>
              <w:left w:val="nil"/>
              <w:right w:val="double" w:sz="4" w:space="0" w:color="auto"/>
            </w:tcBorders>
            <w:shd w:val="clear" w:color="auto" w:fill="FBD4B4"/>
            <w:noWrap/>
            <w:vAlign w:val="bottom"/>
            <w:hideMark/>
          </w:tcPr>
          <w:p w14:paraId="2357F095" w14:textId="77777777" w:rsidR="00866E13" w:rsidRPr="00645CB8" w:rsidRDefault="00866E13" w:rsidP="00BE7DE3">
            <w:pPr>
              <w:jc w:val="center"/>
              <w:rPr>
                <w:rFonts w:ascii="Candara" w:hAnsi="Candara"/>
                <w:b/>
                <w:bCs/>
              </w:rPr>
            </w:pPr>
            <w:r w:rsidRPr="00645CB8">
              <w:rPr>
                <w:rFonts w:ascii="Candara" w:hAnsi="Candara"/>
                <w:b/>
                <w:bCs/>
              </w:rPr>
              <w:t xml:space="preserve">AU Identities and Desired Outcomes of Education </w:t>
            </w:r>
          </w:p>
        </w:tc>
      </w:tr>
      <w:tr w:rsidR="00F21AE7" w:rsidRPr="00645CB8" w14:paraId="4E984C12" w14:textId="77777777" w:rsidTr="00BE7DE3">
        <w:trPr>
          <w:trHeight w:val="330"/>
          <w:jc w:val="center"/>
        </w:trPr>
        <w:tc>
          <w:tcPr>
            <w:tcW w:w="3372" w:type="dxa"/>
            <w:vMerge/>
            <w:tcBorders>
              <w:left w:val="double" w:sz="4" w:space="0" w:color="auto"/>
              <w:right w:val="single" w:sz="8" w:space="0" w:color="auto"/>
            </w:tcBorders>
            <w:shd w:val="clear" w:color="auto" w:fill="D9D9D9"/>
            <w:vAlign w:val="center"/>
            <w:hideMark/>
          </w:tcPr>
          <w:p w14:paraId="68846B90" w14:textId="77777777" w:rsidR="00866E13" w:rsidRPr="00645CB8" w:rsidRDefault="00866E13" w:rsidP="00BE7DE3">
            <w:pPr>
              <w:rPr>
                <w:rFonts w:ascii="Candara" w:hAnsi="Candara"/>
                <w:b/>
                <w:bCs/>
              </w:rPr>
            </w:pPr>
          </w:p>
        </w:tc>
        <w:tc>
          <w:tcPr>
            <w:tcW w:w="4412" w:type="dxa"/>
            <w:gridSpan w:val="9"/>
            <w:tcBorders>
              <w:top w:val="single" w:sz="4" w:space="0" w:color="auto"/>
              <w:left w:val="single" w:sz="8" w:space="0" w:color="auto"/>
              <w:bottom w:val="nil"/>
              <w:right w:val="double" w:sz="4" w:space="0" w:color="auto"/>
            </w:tcBorders>
            <w:shd w:val="clear" w:color="000000" w:fill="BFBFBF"/>
            <w:noWrap/>
            <w:vAlign w:val="center"/>
            <w:hideMark/>
          </w:tcPr>
          <w:p w14:paraId="3B1F558B"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Ethics</w:t>
            </w:r>
          </w:p>
        </w:tc>
        <w:tc>
          <w:tcPr>
            <w:tcW w:w="2985" w:type="dxa"/>
            <w:gridSpan w:val="3"/>
            <w:tcBorders>
              <w:top w:val="single" w:sz="4" w:space="0" w:color="auto"/>
              <w:left w:val="double" w:sz="4" w:space="0" w:color="auto"/>
              <w:bottom w:val="nil"/>
              <w:right w:val="double" w:sz="4" w:space="0" w:color="auto"/>
            </w:tcBorders>
            <w:shd w:val="clear" w:color="000000" w:fill="BFBFBF"/>
            <w:noWrap/>
            <w:vAlign w:val="center"/>
            <w:hideMark/>
          </w:tcPr>
          <w:p w14:paraId="3C21945B"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English Proficiency</w:t>
            </w:r>
          </w:p>
        </w:tc>
        <w:tc>
          <w:tcPr>
            <w:tcW w:w="4597" w:type="dxa"/>
            <w:gridSpan w:val="9"/>
            <w:tcBorders>
              <w:top w:val="single" w:sz="4" w:space="0" w:color="auto"/>
              <w:left w:val="double" w:sz="4" w:space="0" w:color="auto"/>
              <w:bottom w:val="nil"/>
              <w:right w:val="double" w:sz="4" w:space="0" w:color="auto"/>
            </w:tcBorders>
            <w:shd w:val="clear" w:color="000000" w:fill="BFBFBF"/>
            <w:noWrap/>
            <w:vAlign w:val="center"/>
            <w:hideMark/>
          </w:tcPr>
          <w:p w14:paraId="6F453F3F"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Entrepreneurial Spirit</w:t>
            </w:r>
          </w:p>
        </w:tc>
      </w:tr>
      <w:tr w:rsidR="00F21AE7" w:rsidRPr="00645CB8" w14:paraId="4DECF97A" w14:textId="77777777" w:rsidTr="00527E7E">
        <w:trPr>
          <w:trHeight w:val="585"/>
          <w:jc w:val="center"/>
        </w:trPr>
        <w:tc>
          <w:tcPr>
            <w:tcW w:w="3372" w:type="dxa"/>
            <w:vMerge/>
            <w:tcBorders>
              <w:left w:val="double" w:sz="4" w:space="0" w:color="auto"/>
              <w:right w:val="single" w:sz="8" w:space="0" w:color="auto"/>
            </w:tcBorders>
            <w:shd w:val="clear" w:color="auto" w:fill="D9D9D9"/>
            <w:vAlign w:val="center"/>
            <w:hideMark/>
          </w:tcPr>
          <w:p w14:paraId="43AB35DE" w14:textId="77777777" w:rsidR="00866E13" w:rsidRPr="00645CB8" w:rsidRDefault="00866E13" w:rsidP="00BE7DE3">
            <w:pPr>
              <w:rPr>
                <w:rFonts w:ascii="Candara" w:hAnsi="Candara"/>
                <w:b/>
                <w:bCs/>
              </w:rPr>
            </w:pPr>
          </w:p>
        </w:tc>
        <w:tc>
          <w:tcPr>
            <w:tcW w:w="1470" w:type="dxa"/>
            <w:gridSpan w:val="3"/>
            <w:tcBorders>
              <w:top w:val="single" w:sz="8" w:space="0" w:color="auto"/>
              <w:left w:val="single" w:sz="8" w:space="0" w:color="auto"/>
              <w:bottom w:val="single" w:sz="8" w:space="0" w:color="auto"/>
              <w:right w:val="double" w:sz="4" w:space="0" w:color="auto"/>
            </w:tcBorders>
            <w:shd w:val="clear" w:color="000000" w:fill="D8D8D8"/>
            <w:vAlign w:val="center"/>
            <w:hideMark/>
          </w:tcPr>
          <w:p w14:paraId="1A3E4BA2"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 xml:space="preserve"> Integrity</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62E8525A"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Social Consciousness</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05AC31FF"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Discipline</w:t>
            </w:r>
          </w:p>
        </w:tc>
        <w:tc>
          <w:tcPr>
            <w:tcW w:w="783" w:type="dxa"/>
            <w:tcBorders>
              <w:top w:val="single" w:sz="8" w:space="0" w:color="auto"/>
              <w:left w:val="double" w:sz="4" w:space="0" w:color="auto"/>
              <w:bottom w:val="single" w:sz="8" w:space="0" w:color="auto"/>
              <w:right w:val="single" w:sz="8" w:space="0" w:color="auto"/>
            </w:tcBorders>
            <w:shd w:val="clear" w:color="000000" w:fill="D8D8D8"/>
            <w:vAlign w:val="center"/>
            <w:hideMark/>
          </w:tcPr>
          <w:p w14:paraId="3A06BB4F"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Communicating</w:t>
            </w:r>
          </w:p>
        </w:tc>
        <w:tc>
          <w:tcPr>
            <w:tcW w:w="784" w:type="dxa"/>
            <w:tcBorders>
              <w:top w:val="single" w:sz="8" w:space="0" w:color="auto"/>
              <w:left w:val="nil"/>
              <w:bottom w:val="single" w:sz="8" w:space="0" w:color="auto"/>
              <w:right w:val="single" w:sz="8" w:space="0" w:color="auto"/>
            </w:tcBorders>
            <w:shd w:val="clear" w:color="000000" w:fill="D8D8D8"/>
            <w:vAlign w:val="center"/>
            <w:hideMark/>
          </w:tcPr>
          <w:p w14:paraId="2F4C9DF7"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Under</w:t>
            </w:r>
          </w:p>
          <w:p w14:paraId="2954E586"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standing</w:t>
            </w:r>
          </w:p>
        </w:tc>
        <w:tc>
          <w:tcPr>
            <w:tcW w:w="1418" w:type="dxa"/>
            <w:tcBorders>
              <w:top w:val="single" w:sz="8" w:space="0" w:color="auto"/>
              <w:left w:val="single" w:sz="8" w:space="0" w:color="auto"/>
              <w:bottom w:val="single" w:sz="8" w:space="0" w:color="auto"/>
              <w:right w:val="double" w:sz="4" w:space="0" w:color="auto"/>
            </w:tcBorders>
            <w:shd w:val="clear" w:color="000000" w:fill="D8D8D8"/>
            <w:vAlign w:val="center"/>
            <w:hideMark/>
          </w:tcPr>
          <w:p w14:paraId="38F60286"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Learning</w:t>
            </w:r>
          </w:p>
        </w:tc>
        <w:tc>
          <w:tcPr>
            <w:tcW w:w="1532" w:type="dxa"/>
            <w:gridSpan w:val="3"/>
            <w:tcBorders>
              <w:top w:val="single" w:sz="8" w:space="0" w:color="auto"/>
              <w:left w:val="double" w:sz="4" w:space="0" w:color="auto"/>
              <w:bottom w:val="single" w:sz="8" w:space="0" w:color="auto"/>
              <w:right w:val="single" w:sz="8" w:space="0" w:color="000000"/>
            </w:tcBorders>
            <w:shd w:val="clear" w:color="000000" w:fill="D8D8D8"/>
            <w:vAlign w:val="center"/>
            <w:hideMark/>
          </w:tcPr>
          <w:p w14:paraId="50CB9509"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Leadership</w:t>
            </w:r>
          </w:p>
        </w:tc>
        <w:tc>
          <w:tcPr>
            <w:tcW w:w="1532" w:type="dxa"/>
            <w:gridSpan w:val="3"/>
            <w:tcBorders>
              <w:top w:val="single" w:sz="8" w:space="0" w:color="auto"/>
              <w:left w:val="nil"/>
              <w:bottom w:val="single" w:sz="8" w:space="0" w:color="auto"/>
              <w:right w:val="single" w:sz="8" w:space="0" w:color="000000"/>
            </w:tcBorders>
            <w:shd w:val="clear" w:color="000000" w:fill="D8D8D8"/>
            <w:vAlign w:val="center"/>
            <w:hideMark/>
          </w:tcPr>
          <w:p w14:paraId="2D21699D" w14:textId="77777777" w:rsidR="00866E13" w:rsidRPr="00645CB8" w:rsidRDefault="00866E13" w:rsidP="00BE7DE3">
            <w:pPr>
              <w:jc w:val="center"/>
              <w:rPr>
                <w:rFonts w:ascii="Symbol" w:hAnsi="Symbol"/>
                <w:b/>
                <w:bCs/>
                <w:sz w:val="16"/>
                <w:szCs w:val="16"/>
              </w:rPr>
            </w:pPr>
            <w:r w:rsidRPr="00645CB8">
              <w:rPr>
                <w:rFonts w:ascii="Candara" w:hAnsi="Candara"/>
                <w:b/>
                <w:bCs/>
                <w:sz w:val="16"/>
                <w:szCs w:val="16"/>
              </w:rPr>
              <w:t xml:space="preserve">Management knowledge </w:t>
            </w:r>
          </w:p>
        </w:tc>
        <w:tc>
          <w:tcPr>
            <w:tcW w:w="1533" w:type="dxa"/>
            <w:gridSpan w:val="3"/>
            <w:tcBorders>
              <w:top w:val="single" w:sz="8" w:space="0" w:color="auto"/>
              <w:left w:val="nil"/>
              <w:bottom w:val="single" w:sz="8" w:space="0" w:color="auto"/>
              <w:right w:val="double" w:sz="4" w:space="0" w:color="auto"/>
            </w:tcBorders>
            <w:shd w:val="clear" w:color="000000" w:fill="D8D8D8"/>
            <w:vAlign w:val="center"/>
            <w:hideMark/>
          </w:tcPr>
          <w:p w14:paraId="75DD82B9"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Labor Omnia  Vincit</w:t>
            </w:r>
          </w:p>
        </w:tc>
      </w:tr>
      <w:tr w:rsidR="00F21AE7" w:rsidRPr="00645CB8" w14:paraId="392C34E6" w14:textId="77777777" w:rsidTr="00527E7E">
        <w:trPr>
          <w:cantSplit/>
          <w:trHeight w:val="2307"/>
          <w:jc w:val="center"/>
        </w:trPr>
        <w:tc>
          <w:tcPr>
            <w:tcW w:w="3372" w:type="dxa"/>
            <w:vMerge/>
            <w:tcBorders>
              <w:left w:val="double" w:sz="4" w:space="0" w:color="auto"/>
              <w:bottom w:val="single" w:sz="4" w:space="0" w:color="auto"/>
              <w:right w:val="single" w:sz="8" w:space="0" w:color="auto"/>
            </w:tcBorders>
            <w:shd w:val="clear" w:color="auto" w:fill="D9D9D9"/>
            <w:vAlign w:val="center"/>
            <w:hideMark/>
          </w:tcPr>
          <w:p w14:paraId="172BAA58" w14:textId="77777777" w:rsidR="00866E13" w:rsidRPr="00645CB8" w:rsidRDefault="00866E13" w:rsidP="00BE7DE3">
            <w:pPr>
              <w:rPr>
                <w:rFonts w:ascii="Candara" w:hAnsi="Candara"/>
                <w:b/>
                <w:bCs/>
              </w:rPr>
            </w:pPr>
          </w:p>
        </w:tc>
        <w:tc>
          <w:tcPr>
            <w:tcW w:w="490" w:type="dxa"/>
            <w:tcBorders>
              <w:top w:val="single" w:sz="8" w:space="0" w:color="auto"/>
              <w:left w:val="single" w:sz="8" w:space="0" w:color="auto"/>
              <w:bottom w:val="single" w:sz="8" w:space="0" w:color="auto"/>
              <w:right w:val="single" w:sz="8" w:space="0" w:color="000000"/>
            </w:tcBorders>
            <w:shd w:val="clear" w:color="auto" w:fill="EEECE1"/>
            <w:textDirection w:val="btLr"/>
            <w:vAlign w:val="center"/>
            <w:hideMark/>
          </w:tcPr>
          <w:p w14:paraId="0132B077"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Empathy</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10A86514" w14:textId="77777777" w:rsidR="00866E13" w:rsidRPr="00645CB8" w:rsidRDefault="00866E13" w:rsidP="00BE7DE3">
            <w:pPr>
              <w:jc w:val="center"/>
              <w:rPr>
                <w:rFonts w:ascii="Candara" w:hAnsi="Candara"/>
                <w:sz w:val="16"/>
                <w:szCs w:val="16"/>
              </w:rPr>
            </w:pPr>
            <w:r w:rsidRPr="00645CB8">
              <w:rPr>
                <w:rFonts w:ascii="Candara" w:hAnsi="Candara"/>
                <w:sz w:val="16"/>
                <w:szCs w:val="16"/>
              </w:rPr>
              <w:t>Concern for Others</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273A6B50" w14:textId="77777777" w:rsidR="00866E13" w:rsidRPr="00645CB8" w:rsidRDefault="00866E13" w:rsidP="00BE7DE3">
            <w:pPr>
              <w:jc w:val="center"/>
              <w:rPr>
                <w:rFonts w:ascii="Candara" w:hAnsi="Candara"/>
                <w:sz w:val="16"/>
                <w:szCs w:val="16"/>
              </w:rPr>
            </w:pPr>
            <w:r w:rsidRPr="00645CB8">
              <w:rPr>
                <w:rFonts w:ascii="Candara" w:hAnsi="Candara"/>
                <w:sz w:val="16"/>
                <w:szCs w:val="16"/>
              </w:rPr>
              <w:t>Nurturing Relationships</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0733A023"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Community Service  </w:t>
            </w:r>
          </w:p>
          <w:p w14:paraId="62932628" w14:textId="77777777" w:rsidR="00866E13" w:rsidRPr="00645CB8" w:rsidRDefault="00866E13" w:rsidP="00BE7DE3">
            <w:pPr>
              <w:jc w:val="center"/>
              <w:rPr>
                <w:rFonts w:ascii="Candara" w:hAnsi="Candara"/>
                <w:sz w:val="16"/>
                <w:szCs w:val="16"/>
              </w:rPr>
            </w:pPr>
            <w:r w:rsidRPr="00645CB8">
              <w:rPr>
                <w:rFonts w:ascii="Candara" w:hAnsi="Candara"/>
                <w:sz w:val="16"/>
                <w:szCs w:val="16"/>
              </w:rPr>
              <w:t>Volunteering</w:t>
            </w: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422BC102" w14:textId="77777777" w:rsidR="00866E13" w:rsidRPr="00645CB8" w:rsidRDefault="00866E13" w:rsidP="00BE7DE3">
            <w:pPr>
              <w:jc w:val="center"/>
              <w:rPr>
                <w:rFonts w:ascii="Candara" w:hAnsi="Candara"/>
                <w:sz w:val="16"/>
                <w:szCs w:val="16"/>
              </w:rPr>
            </w:pPr>
            <w:r w:rsidRPr="00645CB8">
              <w:rPr>
                <w:rFonts w:ascii="Candara" w:hAnsi="Candara"/>
                <w:sz w:val="16"/>
                <w:szCs w:val="16"/>
              </w:rPr>
              <w:t>Responsible Citizenship</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23983E3F"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Contributions to Group  </w:t>
            </w:r>
          </w:p>
          <w:p w14:paraId="2298CC88" w14:textId="77777777" w:rsidR="00866E13" w:rsidRPr="00645CB8" w:rsidRDefault="00866E13" w:rsidP="00BE7DE3">
            <w:pPr>
              <w:jc w:val="center"/>
              <w:rPr>
                <w:rFonts w:ascii="Candara" w:hAnsi="Candara"/>
                <w:sz w:val="16"/>
                <w:szCs w:val="16"/>
              </w:rPr>
            </w:pPr>
            <w:r w:rsidRPr="00645CB8">
              <w:rPr>
                <w:rFonts w:ascii="Candara" w:hAnsi="Candara"/>
                <w:sz w:val="16"/>
                <w:szCs w:val="16"/>
              </w:rPr>
              <w:t>Effort</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5AEB487C" w14:textId="77777777" w:rsidR="00866E13" w:rsidRPr="00645CB8" w:rsidRDefault="00866E13" w:rsidP="00BE7DE3">
            <w:pPr>
              <w:jc w:val="center"/>
              <w:rPr>
                <w:rFonts w:ascii="Candara" w:hAnsi="Candara"/>
                <w:sz w:val="16"/>
                <w:szCs w:val="16"/>
              </w:rPr>
            </w:pPr>
            <w:r w:rsidRPr="00645CB8">
              <w:rPr>
                <w:rFonts w:ascii="Candara" w:hAnsi="Candara"/>
                <w:sz w:val="16"/>
                <w:szCs w:val="16"/>
              </w:rPr>
              <w:t>Self-esteem</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0F48970A" w14:textId="77777777" w:rsidR="00866E13" w:rsidRPr="00645CB8" w:rsidRDefault="00866E13" w:rsidP="00BE7DE3">
            <w:pPr>
              <w:jc w:val="center"/>
              <w:rPr>
                <w:rFonts w:ascii="Candara" w:hAnsi="Candara"/>
                <w:sz w:val="16"/>
                <w:szCs w:val="16"/>
              </w:rPr>
            </w:pPr>
            <w:r w:rsidRPr="00645CB8">
              <w:rPr>
                <w:rFonts w:ascii="Candara" w:hAnsi="Candara"/>
                <w:sz w:val="16"/>
                <w:szCs w:val="16"/>
              </w:rPr>
              <w:t>Self-discipline</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6ED713E0" w14:textId="77777777" w:rsidR="00866E13" w:rsidRPr="00645CB8" w:rsidRDefault="00866E13" w:rsidP="00BE7DE3">
            <w:pPr>
              <w:jc w:val="center"/>
              <w:rPr>
                <w:rFonts w:ascii="Candara" w:hAnsi="Candara"/>
                <w:sz w:val="16"/>
                <w:szCs w:val="16"/>
              </w:rPr>
            </w:pPr>
            <w:r w:rsidRPr="00645CB8">
              <w:rPr>
                <w:rFonts w:ascii="Candara" w:hAnsi="Candara"/>
                <w:sz w:val="16"/>
                <w:szCs w:val="16"/>
              </w:rPr>
              <w:t>Self-responsibility</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4C226FE3" w14:textId="77777777" w:rsidR="00866E13" w:rsidRPr="00645CB8" w:rsidRDefault="00866E13" w:rsidP="00BE7DE3">
            <w:pPr>
              <w:jc w:val="center"/>
              <w:rPr>
                <w:rFonts w:ascii="Candara" w:hAnsi="Candara"/>
                <w:sz w:val="16"/>
                <w:szCs w:val="16"/>
              </w:rPr>
            </w:pPr>
            <w:r w:rsidRPr="00645CB8">
              <w:rPr>
                <w:rFonts w:ascii="Candara" w:hAnsi="Candara"/>
                <w:sz w:val="16"/>
                <w:szCs w:val="16"/>
              </w:rPr>
              <w:t>Skills in listening, reading, speaking and writing</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602B2683"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Ability to use communicative English proficiency to understand a cultural diversity</w:t>
            </w:r>
          </w:p>
        </w:tc>
        <w:tc>
          <w:tcPr>
            <w:tcW w:w="1418" w:type="dxa"/>
            <w:tcBorders>
              <w:left w:val="single" w:sz="8" w:space="0" w:color="auto"/>
              <w:bottom w:val="single" w:sz="8" w:space="0" w:color="auto"/>
              <w:right w:val="double" w:sz="4" w:space="0" w:color="auto"/>
            </w:tcBorders>
            <w:shd w:val="clear" w:color="auto" w:fill="auto"/>
            <w:textDirection w:val="btLr"/>
            <w:vAlign w:val="center"/>
            <w:hideMark/>
          </w:tcPr>
          <w:p w14:paraId="727161A1"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Ability to use communicative English skills to search for new knowledge in the world of change </w:t>
            </w:r>
            <w:proofErr w:type="gramStart"/>
            <w:r w:rsidRPr="00645CB8">
              <w:rPr>
                <w:rFonts w:ascii="Candara" w:hAnsi="Candara"/>
                <w:sz w:val="16"/>
                <w:szCs w:val="16"/>
              </w:rPr>
              <w:t>so as to</w:t>
            </w:r>
            <w:proofErr w:type="gramEnd"/>
            <w:r w:rsidRPr="00645CB8">
              <w:rPr>
                <w:rFonts w:ascii="Candara" w:hAnsi="Candara"/>
                <w:sz w:val="16"/>
                <w:szCs w:val="16"/>
              </w:rPr>
              <w:t xml:space="preserve"> succeed in professions and lead the society and meet the new challenge.</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02BB48DD" w14:textId="77777777" w:rsidR="00866E13" w:rsidRPr="00645CB8" w:rsidRDefault="00866E13" w:rsidP="00BE7DE3">
            <w:pPr>
              <w:ind w:left="57" w:right="57"/>
              <w:rPr>
                <w:rFonts w:ascii="Candara" w:hAnsi="Candara"/>
                <w:sz w:val="16"/>
                <w:szCs w:val="16"/>
              </w:rPr>
            </w:pPr>
            <w:r w:rsidRPr="00645CB8">
              <w:rPr>
                <w:rFonts w:ascii="Candara" w:hAnsi="Candara"/>
                <w:sz w:val="16"/>
                <w:szCs w:val="16"/>
              </w:rPr>
              <w:t xml:space="preserve"> Creative Thinking to respond to business and social issues</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5E70500"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Critical </w:t>
            </w:r>
            <w:proofErr w:type="spellStart"/>
            <w:r w:rsidRPr="00645CB8">
              <w:rPr>
                <w:rFonts w:ascii="Candara" w:hAnsi="Candara"/>
                <w:sz w:val="16"/>
                <w:szCs w:val="16"/>
              </w:rPr>
              <w:t>Thinkingto</w:t>
            </w:r>
            <w:proofErr w:type="spellEnd"/>
            <w:r w:rsidRPr="00645CB8">
              <w:rPr>
                <w:rFonts w:ascii="Candara" w:hAnsi="Candara"/>
                <w:sz w:val="16"/>
                <w:szCs w:val="16"/>
              </w:rPr>
              <w:t xml:space="preserve"> understand the pressing issues </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6AB7AC1D" w14:textId="77777777" w:rsidR="00866E13" w:rsidRPr="00645CB8" w:rsidRDefault="00866E13" w:rsidP="00BE7DE3">
            <w:pPr>
              <w:jc w:val="center"/>
              <w:rPr>
                <w:rFonts w:ascii="Candara" w:hAnsi="Candara"/>
                <w:sz w:val="16"/>
                <w:szCs w:val="16"/>
              </w:rPr>
            </w:pPr>
            <w:r w:rsidRPr="00645CB8">
              <w:rPr>
                <w:rFonts w:ascii="Candara" w:hAnsi="Candara"/>
                <w:sz w:val="16"/>
                <w:szCs w:val="16"/>
              </w:rPr>
              <w:t>Decision Making</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2352C095" w14:textId="77777777" w:rsidR="00866E13" w:rsidRPr="00645CB8" w:rsidRDefault="00866E13" w:rsidP="00BE7DE3">
            <w:pPr>
              <w:jc w:val="center"/>
              <w:rPr>
                <w:rFonts w:ascii="Candara" w:hAnsi="Candara"/>
                <w:sz w:val="16"/>
                <w:szCs w:val="16"/>
              </w:rPr>
            </w:pPr>
            <w:r w:rsidRPr="00645CB8">
              <w:rPr>
                <w:rFonts w:ascii="Candara" w:hAnsi="Candara"/>
                <w:sz w:val="16"/>
                <w:szCs w:val="16"/>
              </w:rPr>
              <w:t>Digital Literacy</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38B2EB1F"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Business Understanding </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2F2D9AE"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 Marketability Understanding</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7995C4BF" w14:textId="77777777" w:rsidR="00866E13" w:rsidRPr="00645CB8" w:rsidRDefault="00866E13" w:rsidP="00BE7DE3">
            <w:pPr>
              <w:jc w:val="center"/>
              <w:rPr>
                <w:rFonts w:ascii="Candara" w:hAnsi="Candara"/>
                <w:sz w:val="16"/>
                <w:szCs w:val="16"/>
              </w:rPr>
            </w:pPr>
            <w:r w:rsidRPr="00645CB8">
              <w:rPr>
                <w:rFonts w:ascii="Candara" w:hAnsi="Candara"/>
                <w:sz w:val="16"/>
                <w:szCs w:val="16"/>
              </w:rPr>
              <w:t>Teamwork</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01A9B9BE" w14:textId="77777777" w:rsidR="00866E13" w:rsidRPr="00645CB8" w:rsidRDefault="00866E13" w:rsidP="00BE7DE3">
            <w:pPr>
              <w:jc w:val="center"/>
              <w:rPr>
                <w:rFonts w:ascii="Candara" w:hAnsi="Candara"/>
                <w:sz w:val="16"/>
                <w:szCs w:val="16"/>
              </w:rPr>
            </w:pPr>
            <w:r w:rsidRPr="00645CB8">
              <w:rPr>
                <w:rFonts w:ascii="Candara" w:hAnsi="Candara"/>
                <w:sz w:val="16"/>
                <w:szCs w:val="16"/>
              </w:rPr>
              <w:t>Self-motivation</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6747664B" w14:textId="77777777" w:rsidR="00866E13" w:rsidRPr="00645CB8" w:rsidRDefault="00866E13" w:rsidP="00BE7DE3">
            <w:pPr>
              <w:jc w:val="center"/>
              <w:rPr>
                <w:rFonts w:ascii="Candara" w:hAnsi="Candara"/>
                <w:sz w:val="16"/>
                <w:szCs w:val="16"/>
              </w:rPr>
            </w:pPr>
            <w:r w:rsidRPr="00645CB8">
              <w:rPr>
                <w:rFonts w:ascii="Candara" w:hAnsi="Candara"/>
                <w:sz w:val="16"/>
                <w:szCs w:val="16"/>
              </w:rPr>
              <w:t>Problem Solving</w:t>
            </w:r>
          </w:p>
        </w:tc>
      </w:tr>
      <w:tr w:rsidR="00F21AE7" w:rsidRPr="00645CB8" w14:paraId="5B4D2B78" w14:textId="77777777" w:rsidTr="00527E7E">
        <w:trPr>
          <w:cantSplit/>
          <w:trHeight w:val="1101"/>
          <w:jc w:val="center"/>
        </w:trPr>
        <w:tc>
          <w:tcPr>
            <w:tcW w:w="3372" w:type="dxa"/>
            <w:tcBorders>
              <w:top w:val="single" w:sz="4" w:space="0" w:color="auto"/>
              <w:left w:val="double" w:sz="4" w:space="0" w:color="auto"/>
              <w:bottom w:val="single" w:sz="4" w:space="0" w:color="auto"/>
              <w:right w:val="single" w:sz="8" w:space="0" w:color="auto"/>
            </w:tcBorders>
            <w:shd w:val="clear" w:color="auto" w:fill="D9D9D9"/>
            <w:vAlign w:val="center"/>
            <w:hideMark/>
          </w:tcPr>
          <w:p w14:paraId="6FF61ED6" w14:textId="77777777" w:rsidR="00866E13" w:rsidRPr="00645CB8" w:rsidRDefault="00866E13" w:rsidP="00BE7DE3">
            <w:pPr>
              <w:rPr>
                <w:rFonts w:ascii="Candara" w:hAnsi="Candara"/>
                <w:b/>
                <w:bCs/>
                <w:szCs w:val="22"/>
              </w:rPr>
            </w:pPr>
            <w:r w:rsidRPr="00645CB8">
              <w:rPr>
                <w:rFonts w:ascii="Candara" w:hAnsi="Candara"/>
                <w:b/>
                <w:bCs/>
                <w:szCs w:val="22"/>
              </w:rPr>
              <w:t>Desired Outcomes of Education</w:t>
            </w:r>
          </w:p>
          <w:p w14:paraId="5009FC4A" w14:textId="77777777" w:rsidR="00866E13" w:rsidRPr="00645CB8" w:rsidRDefault="00866E13" w:rsidP="00BE7DE3">
            <w:pPr>
              <w:rPr>
                <w:rFonts w:ascii="Candara" w:hAnsi="Candara"/>
                <w:sz w:val="20"/>
                <w:szCs w:val="20"/>
              </w:rPr>
            </w:pPr>
            <w:r w:rsidRPr="00645CB8">
              <w:rPr>
                <w:rFonts w:ascii="Candara" w:hAnsi="Candara"/>
                <w:sz w:val="20"/>
                <w:szCs w:val="20"/>
              </w:rPr>
              <w:t>Active Citizen (AC)</w:t>
            </w:r>
          </w:p>
          <w:p w14:paraId="2A208929" w14:textId="77777777" w:rsidR="00866E13" w:rsidRPr="00645CB8" w:rsidRDefault="00866E13" w:rsidP="00BE7DE3">
            <w:pPr>
              <w:rPr>
                <w:rFonts w:ascii="Candara" w:hAnsi="Candara"/>
                <w:sz w:val="20"/>
                <w:szCs w:val="20"/>
              </w:rPr>
            </w:pPr>
            <w:r w:rsidRPr="00645CB8">
              <w:rPr>
                <w:rFonts w:ascii="Candara" w:hAnsi="Candara"/>
                <w:sz w:val="20"/>
                <w:szCs w:val="20"/>
              </w:rPr>
              <w:t>Learner Person (LP)</w:t>
            </w:r>
          </w:p>
          <w:p w14:paraId="3D3AC169" w14:textId="77777777" w:rsidR="00866E13" w:rsidRPr="00645CB8" w:rsidRDefault="00866E13" w:rsidP="00BE7DE3">
            <w:pPr>
              <w:rPr>
                <w:rFonts w:ascii="Candara" w:hAnsi="Candara"/>
                <w:sz w:val="20"/>
                <w:szCs w:val="20"/>
              </w:rPr>
            </w:pPr>
            <w:r w:rsidRPr="00645CB8">
              <w:rPr>
                <w:rFonts w:ascii="Candara" w:hAnsi="Candara"/>
                <w:sz w:val="20"/>
                <w:szCs w:val="20"/>
              </w:rPr>
              <w:t>Innovative Co-creator (IC)</w:t>
            </w:r>
          </w:p>
        </w:tc>
        <w:tc>
          <w:tcPr>
            <w:tcW w:w="490" w:type="dxa"/>
            <w:tcBorders>
              <w:top w:val="single" w:sz="8" w:space="0" w:color="auto"/>
              <w:left w:val="single" w:sz="8" w:space="0" w:color="auto"/>
              <w:bottom w:val="single" w:sz="4" w:space="0" w:color="auto"/>
              <w:right w:val="single" w:sz="8" w:space="0" w:color="000000"/>
            </w:tcBorders>
            <w:shd w:val="clear" w:color="auto" w:fill="EEECE1"/>
            <w:vAlign w:val="center"/>
            <w:hideMark/>
          </w:tcPr>
          <w:p w14:paraId="121AB8FB"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263734E0"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EEECE1"/>
            <w:noWrap/>
            <w:vAlign w:val="center"/>
          </w:tcPr>
          <w:p w14:paraId="2EF437FD"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FFFFFF"/>
            <w:vAlign w:val="center"/>
            <w:hideMark/>
          </w:tcPr>
          <w:p w14:paraId="6A14AABE"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single" w:sz="8" w:space="0" w:color="000000"/>
            </w:tcBorders>
            <w:shd w:val="clear" w:color="auto" w:fill="EEECE1"/>
            <w:vAlign w:val="center"/>
          </w:tcPr>
          <w:p w14:paraId="35E71FF4"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FFFFFF"/>
            <w:vAlign w:val="center"/>
          </w:tcPr>
          <w:p w14:paraId="7EC1A0D0"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65434F36"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6242AA00"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double" w:sz="4" w:space="0" w:color="auto"/>
            </w:tcBorders>
            <w:shd w:val="clear" w:color="auto" w:fill="EEECE1"/>
            <w:vAlign w:val="center"/>
          </w:tcPr>
          <w:p w14:paraId="3280A49B"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hideMark/>
          </w:tcPr>
          <w:p w14:paraId="0C37A9A6"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784" w:type="dxa"/>
            <w:tcBorders>
              <w:top w:val="single" w:sz="8" w:space="0" w:color="auto"/>
              <w:left w:val="nil"/>
              <w:bottom w:val="single" w:sz="4" w:space="0" w:color="auto"/>
              <w:right w:val="single" w:sz="8" w:space="0" w:color="auto"/>
            </w:tcBorders>
            <w:shd w:val="clear" w:color="auto" w:fill="EEECE1"/>
            <w:vAlign w:val="center"/>
            <w:hideMark/>
          </w:tcPr>
          <w:p w14:paraId="4E7408E4"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1418" w:type="dxa"/>
            <w:tcBorders>
              <w:top w:val="single" w:sz="8" w:space="0" w:color="auto"/>
              <w:left w:val="single" w:sz="8" w:space="0" w:color="auto"/>
              <w:bottom w:val="single" w:sz="4" w:space="0" w:color="auto"/>
              <w:right w:val="double" w:sz="4" w:space="0" w:color="auto"/>
            </w:tcBorders>
            <w:shd w:val="clear" w:color="auto" w:fill="auto"/>
            <w:vAlign w:val="center"/>
            <w:hideMark/>
          </w:tcPr>
          <w:p w14:paraId="5485E686"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w:t>
            </w: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2FE97866"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2ABCB31A"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EEECE1"/>
            <w:vAlign w:val="center"/>
          </w:tcPr>
          <w:p w14:paraId="242FC251"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hideMark/>
          </w:tcPr>
          <w:p w14:paraId="573E570B"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0" w:type="dxa"/>
            <w:tcBorders>
              <w:top w:val="single" w:sz="8" w:space="0" w:color="auto"/>
              <w:left w:val="nil"/>
              <w:bottom w:val="single" w:sz="4" w:space="0" w:color="auto"/>
              <w:right w:val="single" w:sz="8" w:space="0" w:color="000000"/>
            </w:tcBorders>
            <w:shd w:val="clear" w:color="auto" w:fill="EEECE1"/>
            <w:vAlign w:val="center"/>
          </w:tcPr>
          <w:p w14:paraId="0D9E34FD"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09638848"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EEECE1"/>
            <w:vAlign w:val="center"/>
            <w:hideMark/>
          </w:tcPr>
          <w:p w14:paraId="4A6FF8BD"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44A6488C"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double" w:sz="4" w:space="0" w:color="auto"/>
            </w:tcBorders>
            <w:shd w:val="clear" w:color="auto" w:fill="EEECE1"/>
            <w:vAlign w:val="center"/>
          </w:tcPr>
          <w:p w14:paraId="3A39ED30" w14:textId="77777777" w:rsidR="00866E13" w:rsidRPr="00645CB8" w:rsidRDefault="00866E13" w:rsidP="00BE7DE3">
            <w:pPr>
              <w:jc w:val="center"/>
              <w:rPr>
                <w:rFonts w:ascii="Candara" w:hAnsi="Candara"/>
                <w:sz w:val="16"/>
                <w:szCs w:val="16"/>
              </w:rPr>
            </w:pPr>
            <w:r w:rsidRPr="00645CB8">
              <w:rPr>
                <w:rFonts w:ascii="Candara" w:hAnsi="Candara"/>
                <w:sz w:val="16"/>
                <w:szCs w:val="16"/>
              </w:rPr>
              <w:t>LP/ IC</w:t>
            </w:r>
          </w:p>
        </w:tc>
      </w:tr>
      <w:tr w:rsidR="00F21AE7" w:rsidRPr="00645CB8" w14:paraId="478F2920" w14:textId="77777777" w:rsidTr="00BE7DE3">
        <w:trPr>
          <w:cantSplit/>
          <w:trHeight w:val="395"/>
          <w:jc w:val="center"/>
        </w:trPr>
        <w:tc>
          <w:tcPr>
            <w:tcW w:w="15366" w:type="dxa"/>
            <w:gridSpan w:val="22"/>
            <w:tcBorders>
              <w:top w:val="single" w:sz="4" w:space="0" w:color="auto"/>
            </w:tcBorders>
            <w:shd w:val="clear" w:color="auto" w:fill="FFFFFF"/>
            <w:vAlign w:val="center"/>
            <w:hideMark/>
          </w:tcPr>
          <w:p w14:paraId="3A897D0D" w14:textId="77777777" w:rsidR="00866E13" w:rsidRPr="00645CB8" w:rsidRDefault="00866E13" w:rsidP="00BE7DE3">
            <w:pPr>
              <w:rPr>
                <w:szCs w:val="22"/>
              </w:rPr>
            </w:pPr>
            <w:r w:rsidRPr="00645CB8">
              <w:rPr>
                <w:rFonts w:ascii="Candara" w:hAnsi="Candara"/>
                <w:b/>
                <w:bCs/>
                <w:sz w:val="22"/>
                <w:szCs w:val="22"/>
              </w:rPr>
              <w:t>Domains of learning outcomes</w:t>
            </w:r>
          </w:p>
        </w:tc>
      </w:tr>
      <w:tr w:rsidR="00F21AE7" w:rsidRPr="00645CB8" w14:paraId="160CE0FC"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shd w:val="clear" w:color="auto" w:fill="D9D9D9"/>
            <w:vAlign w:val="center"/>
            <w:hideMark/>
          </w:tcPr>
          <w:p w14:paraId="5A297C73" w14:textId="77777777" w:rsidR="00866E13" w:rsidRPr="00645CB8" w:rsidRDefault="00866E13" w:rsidP="00BE7DE3">
            <w:pPr>
              <w:rPr>
                <w:rFonts w:ascii="Candara" w:hAnsi="Candara"/>
                <w:b/>
                <w:bCs/>
                <w:sz w:val="20"/>
                <w:szCs w:val="20"/>
              </w:rPr>
            </w:pPr>
            <w:r w:rsidRPr="00645CB8">
              <w:rPr>
                <w:rFonts w:ascii="Candara" w:hAnsi="Candara" w:cs="Times New Roman"/>
                <w:b/>
                <w:bCs/>
                <w:sz w:val="20"/>
                <w:szCs w:val="20"/>
              </w:rPr>
              <w:t xml:space="preserve">5 </w:t>
            </w:r>
            <w:r w:rsidRPr="00645CB8">
              <w:rPr>
                <w:rFonts w:ascii="Candara" w:hAnsi="Candara"/>
                <w:b/>
                <w:bCs/>
                <w:sz w:val="20"/>
                <w:szCs w:val="20"/>
              </w:rPr>
              <w:t>Numerical Analysis, Communication and Information Technology Skills</w:t>
            </w:r>
          </w:p>
        </w:tc>
        <w:tc>
          <w:tcPr>
            <w:tcW w:w="1470"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04984117"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6005C5C0"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58805202" w14:textId="77777777" w:rsidR="00866E13" w:rsidRPr="00645CB8" w:rsidRDefault="00866E13"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4DD6E8D9" w14:textId="77777777" w:rsidR="00866E13" w:rsidRPr="00645CB8" w:rsidRDefault="00866E13"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48AFA9AB" w14:textId="77777777" w:rsidR="00866E13" w:rsidRPr="00645CB8" w:rsidRDefault="00866E13" w:rsidP="00BE7DE3">
            <w:pPr>
              <w:jc w:val="center"/>
              <w:rPr>
                <w:rFonts w:ascii="Candara" w:hAnsi="Candara"/>
                <w:sz w:val="16"/>
                <w:szCs w:val="16"/>
              </w:rPr>
            </w:pPr>
          </w:p>
        </w:tc>
      </w:tr>
      <w:tr w:rsidR="00F21AE7" w:rsidRPr="00645CB8" w14:paraId="5F093879"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shd w:val="clear" w:color="auto" w:fill="FFFFFF" w:themeFill="background1"/>
            <w:vAlign w:val="center"/>
          </w:tcPr>
          <w:p w14:paraId="071FF18D" w14:textId="77777777" w:rsidR="00866E13" w:rsidRPr="00645CB8" w:rsidRDefault="00866E13" w:rsidP="00BE7DE3">
            <w:pPr>
              <w:rPr>
                <w:rFonts w:ascii="Candara" w:hAnsi="Candara" w:cs="Times New Roman"/>
                <w:b/>
                <w:bCs/>
                <w:sz w:val="20"/>
                <w:szCs w:val="20"/>
              </w:rPr>
            </w:pPr>
            <w:r w:rsidRPr="00645CB8">
              <w:rPr>
                <w:rFonts w:ascii="Candara" w:hAnsi="Candara" w:cs="Times New Roman"/>
                <w:b/>
                <w:bCs/>
                <w:sz w:val="20"/>
                <w:szCs w:val="20"/>
              </w:rPr>
              <w:t>5.1</w:t>
            </w:r>
            <w:r w:rsidRPr="00645CB8">
              <w:rPr>
                <w:rFonts w:ascii="Candara" w:hAnsi="Candara"/>
                <w:b/>
                <w:bCs/>
                <w:sz w:val="20"/>
                <w:szCs w:val="20"/>
              </w:rPr>
              <w:t>Numerical Analysis, Communication and Information Technology Skills to be developed</w:t>
            </w:r>
          </w:p>
        </w:tc>
        <w:tc>
          <w:tcPr>
            <w:tcW w:w="1470" w:type="dxa"/>
            <w:gridSpan w:val="3"/>
            <w:tcBorders>
              <w:top w:val="single" w:sz="8" w:space="0" w:color="auto"/>
              <w:left w:val="double" w:sz="4" w:space="0" w:color="auto"/>
              <w:bottom w:val="single" w:sz="8" w:space="0" w:color="auto"/>
              <w:right w:val="double" w:sz="4" w:space="0" w:color="auto"/>
            </w:tcBorders>
            <w:shd w:val="clear" w:color="auto" w:fill="FFFFFF" w:themeFill="background1"/>
            <w:textDirection w:val="btLr"/>
            <w:vAlign w:val="center"/>
          </w:tcPr>
          <w:p w14:paraId="6F826511"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hemeFill="background1"/>
            <w:textDirection w:val="btLr"/>
            <w:vAlign w:val="center"/>
          </w:tcPr>
          <w:p w14:paraId="786C3BE0"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hemeFill="background1"/>
            <w:textDirection w:val="btLr"/>
            <w:vAlign w:val="center"/>
          </w:tcPr>
          <w:p w14:paraId="6B420692" w14:textId="77777777" w:rsidR="00866E13" w:rsidRPr="00645CB8" w:rsidRDefault="00866E13"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FFFFFF" w:themeFill="background1"/>
            <w:textDirection w:val="btLr"/>
            <w:vAlign w:val="center"/>
          </w:tcPr>
          <w:p w14:paraId="5F02F52A" w14:textId="77777777" w:rsidR="00866E13" w:rsidRPr="00645CB8" w:rsidRDefault="00866E13"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FFFFFF" w:themeFill="background1"/>
            <w:textDirection w:val="btLr"/>
            <w:vAlign w:val="center"/>
          </w:tcPr>
          <w:p w14:paraId="0F843C47" w14:textId="77777777" w:rsidR="00866E13" w:rsidRPr="00645CB8" w:rsidRDefault="00866E13" w:rsidP="00BE7DE3">
            <w:pPr>
              <w:jc w:val="center"/>
              <w:rPr>
                <w:rFonts w:ascii="Candara" w:hAnsi="Candara"/>
                <w:sz w:val="16"/>
                <w:szCs w:val="16"/>
              </w:rPr>
            </w:pPr>
          </w:p>
        </w:tc>
      </w:tr>
      <w:tr w:rsidR="00F21AE7" w:rsidRPr="00645CB8" w14:paraId="485C827E"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7FC85B23" w14:textId="77777777" w:rsidR="00866E13" w:rsidRPr="00645CB8" w:rsidRDefault="00866E13" w:rsidP="00BE7DE3">
            <w:pPr>
              <w:rPr>
                <w:rFonts w:ascii="Candara" w:hAnsi="Candara"/>
                <w:sz w:val="20"/>
                <w:szCs w:val="20"/>
              </w:rPr>
            </w:pPr>
            <w:r w:rsidRPr="00645CB8">
              <w:rPr>
                <w:rFonts w:ascii="Candara" w:hAnsi="Candara"/>
                <w:sz w:val="20"/>
                <w:szCs w:val="20"/>
              </w:rPr>
              <w:t>(1)Solve problems using quantitative, logical, and computational approaches</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445D3E1B"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48247D55"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3AE8F275"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hideMark/>
          </w:tcPr>
          <w:p w14:paraId="15AA3E69"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3F28F5B2"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2166864E"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753B339A"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7B378FE8"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1D98A5F4"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hideMark/>
          </w:tcPr>
          <w:p w14:paraId="0423400F"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hideMark/>
          </w:tcPr>
          <w:p w14:paraId="575D3EB0" w14:textId="77777777" w:rsidR="00866E13" w:rsidRPr="00645CB8" w:rsidRDefault="00866E13" w:rsidP="00BE7DE3">
            <w:pPr>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vAlign w:val="center"/>
            <w:hideMark/>
          </w:tcPr>
          <w:p w14:paraId="2F3ACB77"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7D9C72C9"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75EC920F" w14:textId="77777777" w:rsidR="00866E13" w:rsidRPr="00645CB8" w:rsidRDefault="00866E13" w:rsidP="00BE7DE3">
            <w:pPr>
              <w:jc w:val="center"/>
              <w:rPr>
                <w:rFonts w:ascii="Candara" w:hAnsi="Candara"/>
                <w:sz w:val="16"/>
                <w:szCs w:val="16"/>
                <w:u w:val="single"/>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EEECE1"/>
            <w:vAlign w:val="center"/>
          </w:tcPr>
          <w:p w14:paraId="0FAC5232"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hideMark/>
          </w:tcPr>
          <w:p w14:paraId="60DA0EAB" w14:textId="77777777" w:rsidR="00866E13" w:rsidRPr="00645CB8" w:rsidRDefault="00866E13" w:rsidP="00BE7DE3">
            <w:pPr>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vAlign w:val="center"/>
          </w:tcPr>
          <w:p w14:paraId="2871B367"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2CFC44DF"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hideMark/>
          </w:tcPr>
          <w:p w14:paraId="64EAD94E"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209F6B51"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1EE4BE12"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r>
      <w:tr w:rsidR="00F21AE7" w:rsidRPr="00645CB8" w14:paraId="09DBFD77"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20070054" w14:textId="77777777" w:rsidR="00866E13" w:rsidRPr="00645CB8" w:rsidRDefault="00866E13" w:rsidP="00BE7DE3">
            <w:pPr>
              <w:rPr>
                <w:rFonts w:ascii="Candara" w:hAnsi="Candara"/>
                <w:sz w:val="20"/>
                <w:szCs w:val="20"/>
              </w:rPr>
            </w:pPr>
            <w:r w:rsidRPr="00645CB8">
              <w:rPr>
                <w:rFonts w:ascii="Candara" w:hAnsi="Candara"/>
                <w:sz w:val="20"/>
                <w:szCs w:val="20"/>
              </w:rPr>
              <w:t>(2)Enhance creativity and innovation using ICT tools</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47A46737"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09187483"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0A3A7CAA"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hideMark/>
          </w:tcPr>
          <w:p w14:paraId="00CD4CA5"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5F0202F9"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6B38EAAA"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hideMark/>
          </w:tcPr>
          <w:p w14:paraId="018F69C2"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75D8DD76"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1BB4FB98"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hideMark/>
          </w:tcPr>
          <w:p w14:paraId="0924C1AD"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hideMark/>
          </w:tcPr>
          <w:p w14:paraId="6226B9F3" w14:textId="77777777" w:rsidR="00866E13" w:rsidRPr="00645CB8" w:rsidRDefault="00866E13" w:rsidP="00BE7DE3">
            <w:pPr>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vAlign w:val="center"/>
            <w:hideMark/>
          </w:tcPr>
          <w:p w14:paraId="02B890A6"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hideMark/>
          </w:tcPr>
          <w:p w14:paraId="7D91DCF5" w14:textId="77777777" w:rsidR="00866E13" w:rsidRPr="00645CB8" w:rsidRDefault="00866E13" w:rsidP="00BE7DE3">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cPr>
          <w:p w14:paraId="5FD6AD19" w14:textId="77777777" w:rsidR="00866E13" w:rsidRPr="00645CB8" w:rsidRDefault="00866E13" w:rsidP="00BE7DE3">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EEECE1"/>
            <w:vAlign w:val="center"/>
          </w:tcPr>
          <w:p w14:paraId="49BB7FDC"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hideMark/>
          </w:tcPr>
          <w:p w14:paraId="3924E45A"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nil"/>
              <w:bottom w:val="single" w:sz="8" w:space="0" w:color="auto"/>
              <w:right w:val="single" w:sz="8" w:space="0" w:color="000000"/>
            </w:tcBorders>
            <w:shd w:val="clear" w:color="auto" w:fill="EEECE1"/>
            <w:vAlign w:val="center"/>
          </w:tcPr>
          <w:p w14:paraId="57592AD5"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12CD1AED"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hideMark/>
          </w:tcPr>
          <w:p w14:paraId="618EBF00"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3C425916"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58608505" w14:textId="77777777" w:rsidR="00866E13" w:rsidRPr="00645CB8" w:rsidRDefault="00866E13" w:rsidP="00BE7DE3">
            <w:pPr>
              <w:jc w:val="center"/>
              <w:rPr>
                <w:rFonts w:ascii="Candara" w:hAnsi="Candara"/>
                <w:sz w:val="16"/>
                <w:szCs w:val="16"/>
              </w:rPr>
            </w:pPr>
          </w:p>
        </w:tc>
      </w:tr>
    </w:tbl>
    <w:p w14:paraId="5797803E" w14:textId="77777777" w:rsidR="005F4AFB" w:rsidRPr="00645CB8" w:rsidRDefault="005F4AFB"/>
    <w:tbl>
      <w:tblPr>
        <w:tblW w:w="15366" w:type="dxa"/>
        <w:jc w:val="center"/>
        <w:tblLayout w:type="fixed"/>
        <w:tblLook w:val="04A0" w:firstRow="1" w:lastRow="0" w:firstColumn="1" w:lastColumn="0" w:noHBand="0" w:noVBand="1"/>
      </w:tblPr>
      <w:tblGrid>
        <w:gridCol w:w="3372"/>
        <w:gridCol w:w="490"/>
        <w:gridCol w:w="490"/>
        <w:gridCol w:w="490"/>
        <w:gridCol w:w="490"/>
        <w:gridCol w:w="491"/>
        <w:gridCol w:w="490"/>
        <w:gridCol w:w="490"/>
        <w:gridCol w:w="490"/>
        <w:gridCol w:w="491"/>
        <w:gridCol w:w="783"/>
        <w:gridCol w:w="784"/>
        <w:gridCol w:w="1418"/>
        <w:gridCol w:w="510"/>
        <w:gridCol w:w="511"/>
        <w:gridCol w:w="511"/>
        <w:gridCol w:w="511"/>
        <w:gridCol w:w="510"/>
        <w:gridCol w:w="511"/>
        <w:gridCol w:w="511"/>
        <w:gridCol w:w="511"/>
        <w:gridCol w:w="511"/>
      </w:tblGrid>
      <w:tr w:rsidR="00F21AE7" w:rsidRPr="00645CB8" w14:paraId="5B16B3C6" w14:textId="77777777" w:rsidTr="00BE7DE3">
        <w:trPr>
          <w:trHeight w:val="345"/>
          <w:jc w:val="center"/>
        </w:trPr>
        <w:tc>
          <w:tcPr>
            <w:tcW w:w="15366" w:type="dxa"/>
            <w:gridSpan w:val="22"/>
            <w:tcBorders>
              <w:top w:val="single" w:sz="8" w:space="0" w:color="auto"/>
              <w:left w:val="double" w:sz="4" w:space="0" w:color="auto"/>
              <w:bottom w:val="nil"/>
              <w:right w:val="double" w:sz="4" w:space="0" w:color="auto"/>
            </w:tcBorders>
            <w:shd w:val="clear" w:color="auto" w:fill="auto"/>
            <w:noWrap/>
            <w:vAlign w:val="center"/>
            <w:hideMark/>
          </w:tcPr>
          <w:p w14:paraId="6A1FA556" w14:textId="77777777" w:rsidR="00866E13" w:rsidRPr="00645CB8" w:rsidRDefault="00866E13" w:rsidP="00BE7DE3">
            <w:pPr>
              <w:jc w:val="center"/>
              <w:rPr>
                <w:rFonts w:ascii="Candara" w:hAnsi="Candara"/>
                <w:b/>
                <w:bCs/>
              </w:rPr>
            </w:pPr>
            <w:r w:rsidRPr="00645CB8">
              <w:rPr>
                <w:rFonts w:ascii="Candara" w:hAnsi="Candara"/>
                <w:b/>
                <w:bCs/>
              </w:rPr>
              <w:lastRenderedPageBreak/>
              <w:t xml:space="preserve">Alignments of Domains of Learning outcomes in TQF 2 with AU Identities and Desired Outcomes of Education </w:t>
            </w:r>
          </w:p>
        </w:tc>
      </w:tr>
      <w:tr w:rsidR="00F21AE7" w:rsidRPr="00645CB8" w14:paraId="358D2409" w14:textId="77777777" w:rsidTr="00BE7DE3">
        <w:trPr>
          <w:trHeight w:val="467"/>
          <w:jc w:val="center"/>
        </w:trPr>
        <w:tc>
          <w:tcPr>
            <w:tcW w:w="3372" w:type="dxa"/>
            <w:vMerge w:val="restart"/>
            <w:tcBorders>
              <w:top w:val="single" w:sz="8" w:space="0" w:color="auto"/>
              <w:left w:val="double" w:sz="4" w:space="0" w:color="auto"/>
              <w:right w:val="single" w:sz="8" w:space="0" w:color="auto"/>
            </w:tcBorders>
            <w:shd w:val="clear" w:color="auto" w:fill="D9D9D9"/>
            <w:vAlign w:val="center"/>
            <w:hideMark/>
          </w:tcPr>
          <w:p w14:paraId="10FBA37A" w14:textId="77777777" w:rsidR="00866E13" w:rsidRPr="00645CB8" w:rsidRDefault="00000000" w:rsidP="00BE7DE3">
            <w:pPr>
              <w:jc w:val="center"/>
              <w:rPr>
                <w:rFonts w:ascii="Candara" w:hAnsi="Candara"/>
                <w:b/>
                <w:bCs/>
              </w:rPr>
            </w:pPr>
            <w:r>
              <w:rPr>
                <w:rFonts w:ascii="Candara" w:hAnsi="Candara"/>
                <w:b/>
                <w:bCs/>
                <w:noProof/>
                <w:lang w:bidi="th-TH"/>
              </w:rPr>
              <w:pict w14:anchorId="696D86C7">
                <v:shape id="Straight Arrow Connector 121" o:spid="_x0000_s2055" type="#_x0000_t32" style="position:absolute;left:0;text-align:left;margin-left:-2.65pt;margin-top:.6pt;width:166.2pt;height:187.6pt;flip:y;z-index:2516899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"/>
              </w:pict>
            </w:r>
          </w:p>
          <w:p w14:paraId="20BB2C0E" w14:textId="77777777" w:rsidR="00866E13" w:rsidRPr="00645CB8" w:rsidRDefault="00866E13" w:rsidP="00BE7DE3">
            <w:pPr>
              <w:rPr>
                <w:rFonts w:ascii="Candara" w:hAnsi="Candara"/>
                <w:b/>
                <w:bCs/>
              </w:rPr>
            </w:pPr>
          </w:p>
          <w:p w14:paraId="4795D96C" w14:textId="77777777" w:rsidR="00866E13" w:rsidRPr="00645CB8" w:rsidRDefault="00000000" w:rsidP="00BE7DE3">
            <w:pPr>
              <w:rPr>
                <w:rFonts w:ascii="Candara" w:hAnsi="Candara"/>
                <w:b/>
                <w:bCs/>
              </w:rPr>
            </w:pPr>
            <w:r>
              <w:rPr>
                <w:rFonts w:ascii="Candara" w:hAnsi="Candara"/>
                <w:b/>
                <w:bCs/>
                <w:noProof/>
                <w:lang w:bidi="th-TH"/>
              </w:rPr>
              <w:pict w14:anchorId="29D8770E">
                <v:rect id="Rectangle 122" o:spid="_x0000_s2054" style="position:absolute;margin-left:-2.8pt;margin-top:8.95pt;width:106.15pt;height:26.75pt;z-index:25169100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" filled="f" stroked="f">
                  <v:textbox style="mso-fit-shape-to-text:t">
                    <w:txbxContent>
                      <w:p w14:paraId="04F979ED"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AU Identities</w:t>
                        </w:r>
                      </w:p>
                    </w:txbxContent>
                  </v:textbox>
                </v:rect>
              </w:pict>
            </w:r>
          </w:p>
          <w:p w14:paraId="5AC2D0E2" w14:textId="77777777" w:rsidR="00866E13" w:rsidRPr="00645CB8" w:rsidRDefault="00000000" w:rsidP="00BE7DE3">
            <w:pPr>
              <w:rPr>
                <w:rFonts w:ascii="Candara" w:hAnsi="Candara"/>
                <w:b/>
                <w:bCs/>
              </w:rPr>
            </w:pPr>
            <w:r>
              <w:rPr>
                <w:rFonts w:ascii="Candara" w:hAnsi="Candara"/>
                <w:b/>
                <w:bCs/>
                <w:noProof/>
                <w:lang w:bidi="th-TH"/>
              </w:rPr>
              <w:pict w14:anchorId="705C2A1A">
                <v:rect id="Rectangle 123" o:spid="_x0000_s2053" style="position:absolute;margin-left:52.55pt;margin-top:63.8pt;width:106.15pt;height:65.8pt;z-index:25169203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" filled="f" stroked="f">
                  <v:textbox style="mso-fit-shape-to-text:t">
                    <w:txbxContent>
                      <w:p w14:paraId="001FDF6D"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Desired Outcomes of</w:t>
                        </w:r>
                      </w:p>
                      <w:p w14:paraId="61CAFC30" w14:textId="77777777" w:rsidR="00A02094" w:rsidRPr="00B60D12" w:rsidRDefault="00A02094" w:rsidP="00866E13">
                        <w:pPr>
                          <w:jc w:val="center"/>
                          <w:rPr>
                            <w:rFonts w:ascii="Candara" w:hAnsi="Candara"/>
                            <w:b/>
                            <w:bCs/>
                            <w:sz w:val="32"/>
                            <w:szCs w:val="32"/>
                          </w:rPr>
                        </w:pPr>
                        <w:r w:rsidRPr="00B60D12">
                          <w:rPr>
                            <w:rFonts w:ascii="Candara" w:hAnsi="Candara"/>
                            <w:b/>
                            <w:bCs/>
                            <w:sz w:val="32"/>
                            <w:szCs w:val="32"/>
                          </w:rPr>
                          <w:t>Education</w:t>
                        </w:r>
                      </w:p>
                    </w:txbxContent>
                  </v:textbox>
                </v:rect>
              </w:pict>
            </w:r>
          </w:p>
        </w:tc>
        <w:tc>
          <w:tcPr>
            <w:tcW w:w="11994" w:type="dxa"/>
            <w:gridSpan w:val="21"/>
            <w:tcBorders>
              <w:top w:val="single" w:sz="8" w:space="0" w:color="auto"/>
              <w:left w:val="nil"/>
              <w:right w:val="double" w:sz="4" w:space="0" w:color="auto"/>
            </w:tcBorders>
            <w:shd w:val="clear" w:color="auto" w:fill="FBD4B4"/>
            <w:noWrap/>
            <w:vAlign w:val="bottom"/>
            <w:hideMark/>
          </w:tcPr>
          <w:p w14:paraId="7ED46755" w14:textId="77777777" w:rsidR="00866E13" w:rsidRPr="00645CB8" w:rsidRDefault="00866E13" w:rsidP="00BE7DE3">
            <w:pPr>
              <w:jc w:val="center"/>
              <w:rPr>
                <w:rFonts w:ascii="Candara" w:hAnsi="Candara"/>
                <w:b/>
                <w:bCs/>
              </w:rPr>
            </w:pPr>
            <w:r w:rsidRPr="00645CB8">
              <w:rPr>
                <w:rFonts w:ascii="Candara" w:hAnsi="Candara"/>
                <w:b/>
                <w:bCs/>
              </w:rPr>
              <w:t xml:space="preserve">AU Identities and Desired Outcomes of Education </w:t>
            </w:r>
          </w:p>
        </w:tc>
      </w:tr>
      <w:tr w:rsidR="00F21AE7" w:rsidRPr="00645CB8" w14:paraId="7240AF29" w14:textId="77777777" w:rsidTr="00BE7DE3">
        <w:trPr>
          <w:trHeight w:val="330"/>
          <w:jc w:val="center"/>
        </w:trPr>
        <w:tc>
          <w:tcPr>
            <w:tcW w:w="3372" w:type="dxa"/>
            <w:vMerge/>
            <w:tcBorders>
              <w:left w:val="double" w:sz="4" w:space="0" w:color="auto"/>
              <w:right w:val="single" w:sz="8" w:space="0" w:color="auto"/>
            </w:tcBorders>
            <w:shd w:val="clear" w:color="auto" w:fill="D9D9D9"/>
            <w:vAlign w:val="center"/>
            <w:hideMark/>
          </w:tcPr>
          <w:p w14:paraId="02AC465D" w14:textId="77777777" w:rsidR="00866E13" w:rsidRPr="00645CB8" w:rsidRDefault="00866E13" w:rsidP="00BE7DE3">
            <w:pPr>
              <w:rPr>
                <w:rFonts w:ascii="Candara" w:hAnsi="Candara"/>
                <w:b/>
                <w:bCs/>
              </w:rPr>
            </w:pPr>
          </w:p>
        </w:tc>
        <w:tc>
          <w:tcPr>
            <w:tcW w:w="4412" w:type="dxa"/>
            <w:gridSpan w:val="9"/>
            <w:tcBorders>
              <w:top w:val="single" w:sz="4" w:space="0" w:color="auto"/>
              <w:left w:val="single" w:sz="8" w:space="0" w:color="auto"/>
              <w:bottom w:val="nil"/>
              <w:right w:val="double" w:sz="4" w:space="0" w:color="auto"/>
            </w:tcBorders>
            <w:shd w:val="clear" w:color="000000" w:fill="BFBFBF"/>
            <w:noWrap/>
            <w:vAlign w:val="center"/>
            <w:hideMark/>
          </w:tcPr>
          <w:p w14:paraId="26141024"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Ethics</w:t>
            </w:r>
          </w:p>
        </w:tc>
        <w:tc>
          <w:tcPr>
            <w:tcW w:w="2985" w:type="dxa"/>
            <w:gridSpan w:val="3"/>
            <w:tcBorders>
              <w:top w:val="single" w:sz="4" w:space="0" w:color="auto"/>
              <w:left w:val="double" w:sz="4" w:space="0" w:color="auto"/>
              <w:bottom w:val="nil"/>
              <w:right w:val="double" w:sz="4" w:space="0" w:color="auto"/>
            </w:tcBorders>
            <w:shd w:val="clear" w:color="000000" w:fill="BFBFBF"/>
            <w:noWrap/>
            <w:vAlign w:val="center"/>
            <w:hideMark/>
          </w:tcPr>
          <w:p w14:paraId="6ABBEAF4"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English Proficiency</w:t>
            </w:r>
          </w:p>
        </w:tc>
        <w:tc>
          <w:tcPr>
            <w:tcW w:w="4597" w:type="dxa"/>
            <w:gridSpan w:val="9"/>
            <w:tcBorders>
              <w:top w:val="single" w:sz="4" w:space="0" w:color="auto"/>
              <w:left w:val="double" w:sz="4" w:space="0" w:color="auto"/>
              <w:bottom w:val="nil"/>
              <w:right w:val="double" w:sz="4" w:space="0" w:color="auto"/>
            </w:tcBorders>
            <w:shd w:val="clear" w:color="000000" w:fill="BFBFBF"/>
            <w:noWrap/>
            <w:vAlign w:val="center"/>
            <w:hideMark/>
          </w:tcPr>
          <w:p w14:paraId="4631741F" w14:textId="77777777" w:rsidR="00866E13" w:rsidRPr="00645CB8" w:rsidRDefault="00866E13" w:rsidP="00BE7DE3">
            <w:pPr>
              <w:jc w:val="center"/>
              <w:rPr>
                <w:rFonts w:ascii="Candara" w:hAnsi="Candara"/>
                <w:b/>
                <w:bCs/>
                <w:sz w:val="20"/>
                <w:szCs w:val="20"/>
              </w:rPr>
            </w:pPr>
            <w:r w:rsidRPr="00645CB8">
              <w:rPr>
                <w:rFonts w:ascii="Candara" w:hAnsi="Candara"/>
                <w:b/>
                <w:bCs/>
                <w:sz w:val="20"/>
                <w:szCs w:val="20"/>
              </w:rPr>
              <w:t>Entrepreneurial Spirit</w:t>
            </w:r>
          </w:p>
        </w:tc>
      </w:tr>
      <w:tr w:rsidR="00F21AE7" w:rsidRPr="00645CB8" w14:paraId="7468280B" w14:textId="77777777" w:rsidTr="00527E7E">
        <w:trPr>
          <w:trHeight w:val="585"/>
          <w:jc w:val="center"/>
        </w:trPr>
        <w:tc>
          <w:tcPr>
            <w:tcW w:w="3372" w:type="dxa"/>
            <w:vMerge/>
            <w:tcBorders>
              <w:left w:val="double" w:sz="4" w:space="0" w:color="auto"/>
              <w:right w:val="single" w:sz="8" w:space="0" w:color="auto"/>
            </w:tcBorders>
            <w:shd w:val="clear" w:color="auto" w:fill="D9D9D9"/>
            <w:vAlign w:val="center"/>
            <w:hideMark/>
          </w:tcPr>
          <w:p w14:paraId="368CB94C" w14:textId="77777777" w:rsidR="00866E13" w:rsidRPr="00645CB8" w:rsidRDefault="00866E13" w:rsidP="00BE7DE3">
            <w:pPr>
              <w:rPr>
                <w:rFonts w:ascii="Candara" w:hAnsi="Candara"/>
                <w:b/>
                <w:bCs/>
              </w:rPr>
            </w:pPr>
          </w:p>
        </w:tc>
        <w:tc>
          <w:tcPr>
            <w:tcW w:w="1470" w:type="dxa"/>
            <w:gridSpan w:val="3"/>
            <w:tcBorders>
              <w:top w:val="single" w:sz="8" w:space="0" w:color="auto"/>
              <w:left w:val="single" w:sz="8" w:space="0" w:color="auto"/>
              <w:bottom w:val="single" w:sz="8" w:space="0" w:color="auto"/>
              <w:right w:val="double" w:sz="4" w:space="0" w:color="auto"/>
            </w:tcBorders>
            <w:shd w:val="clear" w:color="000000" w:fill="D8D8D8"/>
            <w:vAlign w:val="center"/>
            <w:hideMark/>
          </w:tcPr>
          <w:p w14:paraId="4FAD66C2"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 xml:space="preserve"> Integrity</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4A4C0BA0"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Social Consciousness</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6266C939"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Discipline</w:t>
            </w:r>
          </w:p>
        </w:tc>
        <w:tc>
          <w:tcPr>
            <w:tcW w:w="783" w:type="dxa"/>
            <w:tcBorders>
              <w:top w:val="single" w:sz="8" w:space="0" w:color="auto"/>
              <w:left w:val="double" w:sz="4" w:space="0" w:color="auto"/>
              <w:bottom w:val="single" w:sz="8" w:space="0" w:color="auto"/>
              <w:right w:val="single" w:sz="8" w:space="0" w:color="auto"/>
            </w:tcBorders>
            <w:shd w:val="clear" w:color="000000" w:fill="D8D8D8"/>
            <w:vAlign w:val="center"/>
            <w:hideMark/>
          </w:tcPr>
          <w:p w14:paraId="1C427038"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Communicating</w:t>
            </w:r>
          </w:p>
        </w:tc>
        <w:tc>
          <w:tcPr>
            <w:tcW w:w="784" w:type="dxa"/>
            <w:tcBorders>
              <w:top w:val="single" w:sz="8" w:space="0" w:color="auto"/>
              <w:left w:val="nil"/>
              <w:bottom w:val="single" w:sz="8" w:space="0" w:color="auto"/>
              <w:right w:val="single" w:sz="8" w:space="0" w:color="auto"/>
            </w:tcBorders>
            <w:shd w:val="clear" w:color="000000" w:fill="D8D8D8"/>
            <w:vAlign w:val="center"/>
            <w:hideMark/>
          </w:tcPr>
          <w:p w14:paraId="3BD7C606"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Under</w:t>
            </w:r>
          </w:p>
          <w:p w14:paraId="5FD49810"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standing</w:t>
            </w:r>
          </w:p>
        </w:tc>
        <w:tc>
          <w:tcPr>
            <w:tcW w:w="1418" w:type="dxa"/>
            <w:tcBorders>
              <w:top w:val="single" w:sz="8" w:space="0" w:color="auto"/>
              <w:left w:val="single" w:sz="8" w:space="0" w:color="auto"/>
              <w:bottom w:val="single" w:sz="8" w:space="0" w:color="auto"/>
              <w:right w:val="double" w:sz="4" w:space="0" w:color="auto"/>
            </w:tcBorders>
            <w:shd w:val="clear" w:color="000000" w:fill="D8D8D8"/>
            <w:vAlign w:val="center"/>
            <w:hideMark/>
          </w:tcPr>
          <w:p w14:paraId="79DA8D61" w14:textId="77777777" w:rsidR="00866E13" w:rsidRPr="00645CB8" w:rsidRDefault="00866E13" w:rsidP="00BE7DE3">
            <w:pPr>
              <w:ind w:left="-57" w:right="-57"/>
              <w:jc w:val="center"/>
              <w:rPr>
                <w:rFonts w:ascii="Candara" w:hAnsi="Candara"/>
                <w:b/>
                <w:bCs/>
                <w:sz w:val="16"/>
                <w:szCs w:val="16"/>
              </w:rPr>
            </w:pPr>
            <w:r w:rsidRPr="00645CB8">
              <w:rPr>
                <w:rFonts w:ascii="Candara" w:hAnsi="Candara"/>
                <w:b/>
                <w:bCs/>
                <w:sz w:val="16"/>
                <w:szCs w:val="16"/>
              </w:rPr>
              <w:t>Learning</w:t>
            </w:r>
          </w:p>
        </w:tc>
        <w:tc>
          <w:tcPr>
            <w:tcW w:w="1532" w:type="dxa"/>
            <w:gridSpan w:val="3"/>
            <w:tcBorders>
              <w:top w:val="single" w:sz="8" w:space="0" w:color="auto"/>
              <w:left w:val="double" w:sz="4" w:space="0" w:color="auto"/>
              <w:bottom w:val="single" w:sz="8" w:space="0" w:color="auto"/>
              <w:right w:val="single" w:sz="8" w:space="0" w:color="000000"/>
            </w:tcBorders>
            <w:shd w:val="clear" w:color="000000" w:fill="D8D8D8"/>
            <w:vAlign w:val="center"/>
            <w:hideMark/>
          </w:tcPr>
          <w:p w14:paraId="506EADD6"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Leadership</w:t>
            </w:r>
          </w:p>
        </w:tc>
        <w:tc>
          <w:tcPr>
            <w:tcW w:w="1532" w:type="dxa"/>
            <w:gridSpan w:val="3"/>
            <w:tcBorders>
              <w:top w:val="single" w:sz="8" w:space="0" w:color="auto"/>
              <w:left w:val="nil"/>
              <w:bottom w:val="single" w:sz="8" w:space="0" w:color="auto"/>
              <w:right w:val="single" w:sz="8" w:space="0" w:color="000000"/>
            </w:tcBorders>
            <w:shd w:val="clear" w:color="000000" w:fill="D8D8D8"/>
            <w:vAlign w:val="center"/>
            <w:hideMark/>
          </w:tcPr>
          <w:p w14:paraId="410FBE4A" w14:textId="77777777" w:rsidR="00866E13" w:rsidRPr="00645CB8" w:rsidRDefault="00866E13" w:rsidP="00BE7DE3">
            <w:pPr>
              <w:jc w:val="center"/>
              <w:rPr>
                <w:rFonts w:ascii="Symbol" w:hAnsi="Symbol"/>
                <w:b/>
                <w:bCs/>
                <w:sz w:val="16"/>
                <w:szCs w:val="16"/>
              </w:rPr>
            </w:pPr>
            <w:r w:rsidRPr="00645CB8">
              <w:rPr>
                <w:rFonts w:ascii="Candara" w:hAnsi="Candara"/>
                <w:b/>
                <w:bCs/>
                <w:sz w:val="16"/>
                <w:szCs w:val="16"/>
              </w:rPr>
              <w:t xml:space="preserve">Management knowledge </w:t>
            </w:r>
          </w:p>
        </w:tc>
        <w:tc>
          <w:tcPr>
            <w:tcW w:w="1533" w:type="dxa"/>
            <w:gridSpan w:val="3"/>
            <w:tcBorders>
              <w:top w:val="single" w:sz="8" w:space="0" w:color="auto"/>
              <w:left w:val="nil"/>
              <w:bottom w:val="single" w:sz="8" w:space="0" w:color="auto"/>
              <w:right w:val="double" w:sz="4" w:space="0" w:color="auto"/>
            </w:tcBorders>
            <w:shd w:val="clear" w:color="000000" w:fill="D8D8D8"/>
            <w:vAlign w:val="center"/>
            <w:hideMark/>
          </w:tcPr>
          <w:p w14:paraId="1403E4AB" w14:textId="77777777" w:rsidR="00866E13" w:rsidRPr="00645CB8" w:rsidRDefault="00866E13" w:rsidP="00BE7DE3">
            <w:pPr>
              <w:jc w:val="center"/>
              <w:rPr>
                <w:rFonts w:ascii="Candara" w:hAnsi="Candara"/>
                <w:b/>
                <w:bCs/>
                <w:sz w:val="16"/>
                <w:szCs w:val="16"/>
              </w:rPr>
            </w:pPr>
            <w:r w:rsidRPr="00645CB8">
              <w:rPr>
                <w:rFonts w:ascii="Candara" w:hAnsi="Candara"/>
                <w:b/>
                <w:bCs/>
                <w:sz w:val="16"/>
                <w:szCs w:val="16"/>
              </w:rPr>
              <w:t>Labor Omnia  Vincit</w:t>
            </w:r>
          </w:p>
        </w:tc>
      </w:tr>
      <w:tr w:rsidR="00F21AE7" w:rsidRPr="00645CB8" w14:paraId="7C0D2A38" w14:textId="77777777" w:rsidTr="00527E7E">
        <w:trPr>
          <w:cantSplit/>
          <w:trHeight w:val="2307"/>
          <w:jc w:val="center"/>
        </w:trPr>
        <w:tc>
          <w:tcPr>
            <w:tcW w:w="3372" w:type="dxa"/>
            <w:vMerge/>
            <w:tcBorders>
              <w:left w:val="double" w:sz="4" w:space="0" w:color="auto"/>
              <w:bottom w:val="single" w:sz="4" w:space="0" w:color="auto"/>
              <w:right w:val="single" w:sz="8" w:space="0" w:color="auto"/>
            </w:tcBorders>
            <w:shd w:val="clear" w:color="auto" w:fill="D9D9D9"/>
            <w:vAlign w:val="center"/>
            <w:hideMark/>
          </w:tcPr>
          <w:p w14:paraId="5AD5297A" w14:textId="77777777" w:rsidR="00866E13" w:rsidRPr="00645CB8" w:rsidRDefault="00866E13" w:rsidP="00BE7DE3">
            <w:pPr>
              <w:rPr>
                <w:rFonts w:ascii="Candara" w:hAnsi="Candara"/>
                <w:b/>
                <w:bCs/>
              </w:rPr>
            </w:pPr>
          </w:p>
        </w:tc>
        <w:tc>
          <w:tcPr>
            <w:tcW w:w="490" w:type="dxa"/>
            <w:tcBorders>
              <w:top w:val="single" w:sz="8" w:space="0" w:color="auto"/>
              <w:left w:val="single" w:sz="8" w:space="0" w:color="auto"/>
              <w:bottom w:val="single" w:sz="8" w:space="0" w:color="auto"/>
              <w:right w:val="single" w:sz="8" w:space="0" w:color="000000"/>
            </w:tcBorders>
            <w:shd w:val="clear" w:color="auto" w:fill="EEECE1"/>
            <w:textDirection w:val="btLr"/>
            <w:vAlign w:val="center"/>
            <w:hideMark/>
          </w:tcPr>
          <w:p w14:paraId="3EA51459"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Empathy</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5E0A6ACE" w14:textId="77777777" w:rsidR="00866E13" w:rsidRPr="00645CB8" w:rsidRDefault="00866E13" w:rsidP="00BE7DE3">
            <w:pPr>
              <w:jc w:val="center"/>
              <w:rPr>
                <w:rFonts w:ascii="Candara" w:hAnsi="Candara"/>
                <w:sz w:val="16"/>
                <w:szCs w:val="16"/>
              </w:rPr>
            </w:pPr>
            <w:r w:rsidRPr="00645CB8">
              <w:rPr>
                <w:rFonts w:ascii="Candara" w:hAnsi="Candara"/>
                <w:sz w:val="16"/>
                <w:szCs w:val="16"/>
              </w:rPr>
              <w:t>Concern for Others</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50B03DD2" w14:textId="77777777" w:rsidR="00866E13" w:rsidRPr="00645CB8" w:rsidRDefault="00866E13" w:rsidP="00BE7DE3">
            <w:pPr>
              <w:jc w:val="center"/>
              <w:rPr>
                <w:rFonts w:ascii="Candara" w:hAnsi="Candara"/>
                <w:sz w:val="16"/>
                <w:szCs w:val="16"/>
              </w:rPr>
            </w:pPr>
            <w:r w:rsidRPr="00645CB8">
              <w:rPr>
                <w:rFonts w:ascii="Candara" w:hAnsi="Candara"/>
                <w:sz w:val="16"/>
                <w:szCs w:val="16"/>
              </w:rPr>
              <w:t>Nurturing Relationships</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14408B17"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Community Service  </w:t>
            </w:r>
          </w:p>
          <w:p w14:paraId="0B24B71E" w14:textId="77777777" w:rsidR="00866E13" w:rsidRPr="00645CB8" w:rsidRDefault="00866E13" w:rsidP="00BE7DE3">
            <w:pPr>
              <w:jc w:val="center"/>
              <w:rPr>
                <w:rFonts w:ascii="Candara" w:hAnsi="Candara"/>
                <w:sz w:val="16"/>
                <w:szCs w:val="16"/>
              </w:rPr>
            </w:pPr>
            <w:r w:rsidRPr="00645CB8">
              <w:rPr>
                <w:rFonts w:ascii="Candara" w:hAnsi="Candara"/>
                <w:sz w:val="16"/>
                <w:szCs w:val="16"/>
              </w:rPr>
              <w:t>Volunteering</w:t>
            </w: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1A91B17F" w14:textId="77777777" w:rsidR="00866E13" w:rsidRPr="00645CB8" w:rsidRDefault="00866E13" w:rsidP="00BE7DE3">
            <w:pPr>
              <w:jc w:val="center"/>
              <w:rPr>
                <w:rFonts w:ascii="Candara" w:hAnsi="Candara"/>
                <w:sz w:val="16"/>
                <w:szCs w:val="16"/>
              </w:rPr>
            </w:pPr>
            <w:r w:rsidRPr="00645CB8">
              <w:rPr>
                <w:rFonts w:ascii="Candara" w:hAnsi="Candara"/>
                <w:sz w:val="16"/>
                <w:szCs w:val="16"/>
              </w:rPr>
              <w:t>Responsible Citizenship</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6253266F"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Contributions to Group  </w:t>
            </w:r>
          </w:p>
          <w:p w14:paraId="2AF64D3D" w14:textId="77777777" w:rsidR="00866E13" w:rsidRPr="00645CB8" w:rsidRDefault="00866E13" w:rsidP="00BE7DE3">
            <w:pPr>
              <w:jc w:val="center"/>
              <w:rPr>
                <w:rFonts w:ascii="Candara" w:hAnsi="Candara"/>
                <w:sz w:val="16"/>
                <w:szCs w:val="16"/>
              </w:rPr>
            </w:pPr>
            <w:r w:rsidRPr="00645CB8">
              <w:rPr>
                <w:rFonts w:ascii="Candara" w:hAnsi="Candara"/>
                <w:sz w:val="16"/>
                <w:szCs w:val="16"/>
              </w:rPr>
              <w:t>Effort</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45FDD9A1" w14:textId="77777777" w:rsidR="00866E13" w:rsidRPr="00645CB8" w:rsidRDefault="00866E13" w:rsidP="00BE7DE3">
            <w:pPr>
              <w:jc w:val="center"/>
              <w:rPr>
                <w:rFonts w:ascii="Candara" w:hAnsi="Candara"/>
                <w:sz w:val="16"/>
                <w:szCs w:val="16"/>
              </w:rPr>
            </w:pPr>
            <w:r w:rsidRPr="00645CB8">
              <w:rPr>
                <w:rFonts w:ascii="Candara" w:hAnsi="Candara"/>
                <w:sz w:val="16"/>
                <w:szCs w:val="16"/>
              </w:rPr>
              <w:t>Self-esteem</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3692BF5E" w14:textId="77777777" w:rsidR="00866E13" w:rsidRPr="00645CB8" w:rsidRDefault="00866E13" w:rsidP="00BE7DE3">
            <w:pPr>
              <w:jc w:val="center"/>
              <w:rPr>
                <w:rFonts w:ascii="Candara" w:hAnsi="Candara"/>
                <w:sz w:val="16"/>
                <w:szCs w:val="16"/>
              </w:rPr>
            </w:pPr>
            <w:r w:rsidRPr="00645CB8">
              <w:rPr>
                <w:rFonts w:ascii="Candara" w:hAnsi="Candara"/>
                <w:sz w:val="16"/>
                <w:szCs w:val="16"/>
              </w:rPr>
              <w:t>Self-discipline</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36C456BC" w14:textId="77777777" w:rsidR="00866E13" w:rsidRPr="00645CB8" w:rsidRDefault="00866E13" w:rsidP="00BE7DE3">
            <w:pPr>
              <w:jc w:val="center"/>
              <w:rPr>
                <w:rFonts w:ascii="Candara" w:hAnsi="Candara"/>
                <w:sz w:val="16"/>
                <w:szCs w:val="16"/>
              </w:rPr>
            </w:pPr>
            <w:r w:rsidRPr="00645CB8">
              <w:rPr>
                <w:rFonts w:ascii="Candara" w:hAnsi="Candara"/>
                <w:sz w:val="16"/>
                <w:szCs w:val="16"/>
              </w:rPr>
              <w:t>Self-responsibility</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25403F1E" w14:textId="77777777" w:rsidR="00866E13" w:rsidRPr="00645CB8" w:rsidRDefault="00866E13" w:rsidP="00BE7DE3">
            <w:pPr>
              <w:jc w:val="center"/>
              <w:rPr>
                <w:rFonts w:ascii="Candara" w:hAnsi="Candara"/>
                <w:sz w:val="16"/>
                <w:szCs w:val="16"/>
              </w:rPr>
            </w:pPr>
            <w:r w:rsidRPr="00645CB8">
              <w:rPr>
                <w:rFonts w:ascii="Candara" w:hAnsi="Candara"/>
                <w:sz w:val="16"/>
                <w:szCs w:val="16"/>
              </w:rPr>
              <w:t>Skills in listening, reading, speaking and writing</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2CC22D0E" w14:textId="77777777" w:rsidR="00866E13" w:rsidRPr="00645CB8" w:rsidRDefault="00866E13" w:rsidP="00BE7DE3">
            <w:pPr>
              <w:ind w:left="113" w:right="113"/>
              <w:jc w:val="center"/>
              <w:rPr>
                <w:rFonts w:ascii="Candara" w:hAnsi="Candara"/>
                <w:sz w:val="16"/>
                <w:szCs w:val="16"/>
              </w:rPr>
            </w:pPr>
            <w:r w:rsidRPr="00645CB8">
              <w:rPr>
                <w:rFonts w:ascii="Candara" w:hAnsi="Candara"/>
                <w:sz w:val="16"/>
                <w:szCs w:val="16"/>
              </w:rPr>
              <w:t>Ability to use communicative English proficiency to understand a cultural diversity</w:t>
            </w:r>
          </w:p>
        </w:tc>
        <w:tc>
          <w:tcPr>
            <w:tcW w:w="1418" w:type="dxa"/>
            <w:tcBorders>
              <w:left w:val="single" w:sz="8" w:space="0" w:color="auto"/>
              <w:bottom w:val="single" w:sz="8" w:space="0" w:color="auto"/>
              <w:right w:val="double" w:sz="4" w:space="0" w:color="auto"/>
            </w:tcBorders>
            <w:shd w:val="clear" w:color="auto" w:fill="auto"/>
            <w:textDirection w:val="btLr"/>
            <w:vAlign w:val="center"/>
            <w:hideMark/>
          </w:tcPr>
          <w:p w14:paraId="30472CAE"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Ability to use communicative English skills to search for new knowledge in the world of change </w:t>
            </w:r>
            <w:proofErr w:type="gramStart"/>
            <w:r w:rsidRPr="00645CB8">
              <w:rPr>
                <w:rFonts w:ascii="Candara" w:hAnsi="Candara"/>
                <w:sz w:val="16"/>
                <w:szCs w:val="16"/>
              </w:rPr>
              <w:t>so as to</w:t>
            </w:r>
            <w:proofErr w:type="gramEnd"/>
            <w:r w:rsidRPr="00645CB8">
              <w:rPr>
                <w:rFonts w:ascii="Candara" w:hAnsi="Candara"/>
                <w:sz w:val="16"/>
                <w:szCs w:val="16"/>
              </w:rPr>
              <w:t xml:space="preserve"> succeed in professions and lead the society and meet the new challenge.</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3589EAB3" w14:textId="77777777" w:rsidR="00866E13" w:rsidRPr="00645CB8" w:rsidRDefault="00866E13" w:rsidP="00BE7DE3">
            <w:pPr>
              <w:ind w:left="57" w:right="57"/>
              <w:rPr>
                <w:rFonts w:ascii="Candara" w:hAnsi="Candara"/>
                <w:sz w:val="16"/>
                <w:szCs w:val="16"/>
              </w:rPr>
            </w:pPr>
            <w:r w:rsidRPr="00645CB8">
              <w:rPr>
                <w:rFonts w:ascii="Candara" w:hAnsi="Candara"/>
                <w:sz w:val="16"/>
                <w:szCs w:val="16"/>
              </w:rPr>
              <w:t xml:space="preserve"> Creative Thinking to respond to business and social issues</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06FDA68E"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 xml:space="preserve">Critical </w:t>
            </w:r>
            <w:proofErr w:type="spellStart"/>
            <w:r w:rsidRPr="00645CB8">
              <w:rPr>
                <w:rFonts w:ascii="Candara" w:hAnsi="Candara"/>
                <w:sz w:val="16"/>
                <w:szCs w:val="16"/>
              </w:rPr>
              <w:t>Thinkingto</w:t>
            </w:r>
            <w:proofErr w:type="spellEnd"/>
            <w:r w:rsidRPr="00645CB8">
              <w:rPr>
                <w:rFonts w:ascii="Candara" w:hAnsi="Candara"/>
                <w:sz w:val="16"/>
                <w:szCs w:val="16"/>
              </w:rPr>
              <w:t xml:space="preserve"> understand the pressing issues </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4BEB3AAD" w14:textId="77777777" w:rsidR="00866E13" w:rsidRPr="00645CB8" w:rsidRDefault="00866E13" w:rsidP="00BE7DE3">
            <w:pPr>
              <w:jc w:val="center"/>
              <w:rPr>
                <w:rFonts w:ascii="Candara" w:hAnsi="Candara"/>
                <w:sz w:val="16"/>
                <w:szCs w:val="16"/>
              </w:rPr>
            </w:pPr>
            <w:r w:rsidRPr="00645CB8">
              <w:rPr>
                <w:rFonts w:ascii="Candara" w:hAnsi="Candara"/>
                <w:sz w:val="16"/>
                <w:szCs w:val="16"/>
              </w:rPr>
              <w:t>Decision Making</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1A36D551" w14:textId="77777777" w:rsidR="00866E13" w:rsidRPr="00645CB8" w:rsidRDefault="00866E13" w:rsidP="00BE7DE3">
            <w:pPr>
              <w:jc w:val="center"/>
              <w:rPr>
                <w:rFonts w:ascii="Candara" w:hAnsi="Candara"/>
                <w:sz w:val="16"/>
                <w:szCs w:val="16"/>
              </w:rPr>
            </w:pPr>
            <w:r w:rsidRPr="00645CB8">
              <w:rPr>
                <w:rFonts w:ascii="Candara" w:hAnsi="Candara"/>
                <w:sz w:val="16"/>
                <w:szCs w:val="16"/>
              </w:rPr>
              <w:t>Digital Literacy</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44A24F6E"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Business Understanding </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1CE01FC" w14:textId="77777777" w:rsidR="00866E13" w:rsidRPr="00645CB8" w:rsidRDefault="00866E13" w:rsidP="00BE7DE3">
            <w:pPr>
              <w:jc w:val="center"/>
              <w:rPr>
                <w:rFonts w:ascii="Candara" w:hAnsi="Candara"/>
                <w:sz w:val="16"/>
                <w:szCs w:val="16"/>
              </w:rPr>
            </w:pPr>
            <w:r w:rsidRPr="00645CB8">
              <w:rPr>
                <w:rFonts w:ascii="Candara" w:hAnsi="Candara"/>
                <w:sz w:val="16"/>
                <w:szCs w:val="16"/>
              </w:rPr>
              <w:t xml:space="preserve"> Marketability Understanding</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772EDDE9" w14:textId="77777777" w:rsidR="00866E13" w:rsidRPr="00645CB8" w:rsidRDefault="00866E13" w:rsidP="00BE7DE3">
            <w:pPr>
              <w:jc w:val="center"/>
              <w:rPr>
                <w:rFonts w:ascii="Candara" w:hAnsi="Candara"/>
                <w:sz w:val="16"/>
                <w:szCs w:val="16"/>
              </w:rPr>
            </w:pPr>
            <w:r w:rsidRPr="00645CB8">
              <w:rPr>
                <w:rFonts w:ascii="Candara" w:hAnsi="Candara"/>
                <w:sz w:val="16"/>
                <w:szCs w:val="16"/>
              </w:rPr>
              <w:t>Teamwork</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C042AC7" w14:textId="77777777" w:rsidR="00866E13" w:rsidRPr="00645CB8" w:rsidRDefault="00866E13" w:rsidP="00BE7DE3">
            <w:pPr>
              <w:jc w:val="center"/>
              <w:rPr>
                <w:rFonts w:ascii="Candara" w:hAnsi="Candara"/>
                <w:sz w:val="16"/>
                <w:szCs w:val="16"/>
              </w:rPr>
            </w:pPr>
            <w:r w:rsidRPr="00645CB8">
              <w:rPr>
                <w:rFonts w:ascii="Candara" w:hAnsi="Candara"/>
                <w:sz w:val="16"/>
                <w:szCs w:val="16"/>
              </w:rPr>
              <w:t>Self-motivation</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26EA0D4E" w14:textId="77777777" w:rsidR="00866E13" w:rsidRPr="00645CB8" w:rsidRDefault="00866E13" w:rsidP="00BE7DE3">
            <w:pPr>
              <w:jc w:val="center"/>
              <w:rPr>
                <w:rFonts w:ascii="Candara" w:hAnsi="Candara"/>
                <w:sz w:val="16"/>
                <w:szCs w:val="16"/>
              </w:rPr>
            </w:pPr>
            <w:r w:rsidRPr="00645CB8">
              <w:rPr>
                <w:rFonts w:ascii="Candara" w:hAnsi="Candara"/>
                <w:sz w:val="16"/>
                <w:szCs w:val="16"/>
              </w:rPr>
              <w:t>Problem Solving</w:t>
            </w:r>
          </w:p>
        </w:tc>
      </w:tr>
      <w:tr w:rsidR="00F21AE7" w:rsidRPr="00645CB8" w14:paraId="4F8A037A" w14:textId="77777777" w:rsidTr="00527E7E">
        <w:trPr>
          <w:cantSplit/>
          <w:trHeight w:val="1101"/>
          <w:jc w:val="center"/>
        </w:trPr>
        <w:tc>
          <w:tcPr>
            <w:tcW w:w="3372" w:type="dxa"/>
            <w:tcBorders>
              <w:top w:val="single" w:sz="4" w:space="0" w:color="auto"/>
              <w:left w:val="double" w:sz="4" w:space="0" w:color="auto"/>
              <w:bottom w:val="single" w:sz="4" w:space="0" w:color="auto"/>
              <w:right w:val="single" w:sz="8" w:space="0" w:color="auto"/>
            </w:tcBorders>
            <w:shd w:val="clear" w:color="auto" w:fill="D9D9D9"/>
            <w:vAlign w:val="center"/>
            <w:hideMark/>
          </w:tcPr>
          <w:p w14:paraId="2019B216" w14:textId="77777777" w:rsidR="00866E13" w:rsidRPr="00645CB8" w:rsidRDefault="00866E13" w:rsidP="00BE7DE3">
            <w:pPr>
              <w:rPr>
                <w:rFonts w:ascii="Candara" w:hAnsi="Candara"/>
                <w:b/>
                <w:bCs/>
                <w:szCs w:val="22"/>
              </w:rPr>
            </w:pPr>
            <w:r w:rsidRPr="00645CB8">
              <w:rPr>
                <w:rFonts w:ascii="Candara" w:hAnsi="Candara"/>
                <w:b/>
                <w:bCs/>
                <w:szCs w:val="22"/>
              </w:rPr>
              <w:t>Desired Outcomes of Education</w:t>
            </w:r>
          </w:p>
          <w:p w14:paraId="14D1C6B1" w14:textId="77777777" w:rsidR="00866E13" w:rsidRPr="00645CB8" w:rsidRDefault="00866E13" w:rsidP="00BE7DE3">
            <w:pPr>
              <w:rPr>
                <w:rFonts w:ascii="Candara" w:hAnsi="Candara"/>
                <w:sz w:val="20"/>
                <w:szCs w:val="20"/>
              </w:rPr>
            </w:pPr>
            <w:r w:rsidRPr="00645CB8">
              <w:rPr>
                <w:rFonts w:ascii="Candara" w:hAnsi="Candara"/>
                <w:sz w:val="20"/>
                <w:szCs w:val="20"/>
              </w:rPr>
              <w:t>Active Citizen (AC)</w:t>
            </w:r>
          </w:p>
          <w:p w14:paraId="4EC03FD4" w14:textId="77777777" w:rsidR="00866E13" w:rsidRPr="00645CB8" w:rsidRDefault="00866E13" w:rsidP="00BE7DE3">
            <w:pPr>
              <w:rPr>
                <w:rFonts w:ascii="Candara" w:hAnsi="Candara"/>
                <w:sz w:val="20"/>
                <w:szCs w:val="20"/>
              </w:rPr>
            </w:pPr>
            <w:r w:rsidRPr="00645CB8">
              <w:rPr>
                <w:rFonts w:ascii="Candara" w:hAnsi="Candara"/>
                <w:sz w:val="20"/>
                <w:szCs w:val="20"/>
              </w:rPr>
              <w:t>Learner Person (LP)</w:t>
            </w:r>
          </w:p>
          <w:p w14:paraId="405D8574" w14:textId="77777777" w:rsidR="00866E13" w:rsidRPr="00645CB8" w:rsidRDefault="00866E13" w:rsidP="00BE7DE3">
            <w:pPr>
              <w:rPr>
                <w:rFonts w:ascii="Candara" w:hAnsi="Candara"/>
                <w:sz w:val="20"/>
                <w:szCs w:val="20"/>
              </w:rPr>
            </w:pPr>
            <w:r w:rsidRPr="00645CB8">
              <w:rPr>
                <w:rFonts w:ascii="Candara" w:hAnsi="Candara"/>
                <w:sz w:val="20"/>
                <w:szCs w:val="20"/>
              </w:rPr>
              <w:t>Innovative Co-creator (IC)</w:t>
            </w:r>
          </w:p>
        </w:tc>
        <w:tc>
          <w:tcPr>
            <w:tcW w:w="490" w:type="dxa"/>
            <w:tcBorders>
              <w:top w:val="single" w:sz="8" w:space="0" w:color="auto"/>
              <w:left w:val="single" w:sz="8" w:space="0" w:color="auto"/>
              <w:bottom w:val="single" w:sz="4" w:space="0" w:color="auto"/>
              <w:right w:val="single" w:sz="8" w:space="0" w:color="000000"/>
            </w:tcBorders>
            <w:shd w:val="clear" w:color="auto" w:fill="EEECE1"/>
            <w:vAlign w:val="center"/>
            <w:hideMark/>
          </w:tcPr>
          <w:p w14:paraId="5ED57A05"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3EB70B93"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EEECE1"/>
            <w:noWrap/>
            <w:vAlign w:val="center"/>
          </w:tcPr>
          <w:p w14:paraId="0F43E69D"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FFFFFF"/>
            <w:vAlign w:val="center"/>
            <w:hideMark/>
          </w:tcPr>
          <w:p w14:paraId="3AF2D134"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single" w:sz="8" w:space="0" w:color="000000"/>
            </w:tcBorders>
            <w:shd w:val="clear" w:color="auto" w:fill="EEECE1"/>
            <w:vAlign w:val="center"/>
          </w:tcPr>
          <w:p w14:paraId="10508C43"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FFFFFF"/>
            <w:vAlign w:val="center"/>
          </w:tcPr>
          <w:p w14:paraId="7D21AE0B"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101ED5AF"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09F84D74"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double" w:sz="4" w:space="0" w:color="auto"/>
            </w:tcBorders>
            <w:shd w:val="clear" w:color="auto" w:fill="EEECE1"/>
            <w:vAlign w:val="center"/>
          </w:tcPr>
          <w:p w14:paraId="15C01B6F" w14:textId="77777777" w:rsidR="00866E13" w:rsidRPr="00645CB8" w:rsidRDefault="00866E13" w:rsidP="00BE7DE3">
            <w:pPr>
              <w:jc w:val="center"/>
              <w:rPr>
                <w:rFonts w:ascii="Candara" w:hAnsi="Candara"/>
                <w:sz w:val="16"/>
                <w:szCs w:val="16"/>
              </w:rPr>
            </w:pPr>
            <w:r w:rsidRPr="00645CB8">
              <w:rPr>
                <w:rFonts w:ascii="Candara" w:hAnsi="Candara"/>
                <w:sz w:val="16"/>
                <w:szCs w:val="16"/>
              </w:rPr>
              <w:t>AC</w:t>
            </w: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hideMark/>
          </w:tcPr>
          <w:p w14:paraId="05E91EF6"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784" w:type="dxa"/>
            <w:tcBorders>
              <w:top w:val="single" w:sz="8" w:space="0" w:color="auto"/>
              <w:left w:val="nil"/>
              <w:bottom w:val="single" w:sz="4" w:space="0" w:color="auto"/>
              <w:right w:val="single" w:sz="8" w:space="0" w:color="auto"/>
            </w:tcBorders>
            <w:shd w:val="clear" w:color="auto" w:fill="EEECE1"/>
            <w:vAlign w:val="center"/>
            <w:hideMark/>
          </w:tcPr>
          <w:p w14:paraId="5B55683B" w14:textId="77777777" w:rsidR="00866E13" w:rsidRPr="00645CB8" w:rsidRDefault="00866E13" w:rsidP="00BE7DE3">
            <w:pPr>
              <w:jc w:val="center"/>
              <w:rPr>
                <w:rFonts w:ascii="Candara" w:hAnsi="Candara"/>
                <w:sz w:val="16"/>
                <w:szCs w:val="16"/>
              </w:rPr>
            </w:pPr>
            <w:r w:rsidRPr="00645CB8">
              <w:rPr>
                <w:rFonts w:ascii="Candara" w:hAnsi="Candara"/>
                <w:sz w:val="16"/>
                <w:szCs w:val="16"/>
              </w:rPr>
              <w:t>LP</w:t>
            </w:r>
          </w:p>
        </w:tc>
        <w:tc>
          <w:tcPr>
            <w:tcW w:w="1418" w:type="dxa"/>
            <w:tcBorders>
              <w:top w:val="single" w:sz="8" w:space="0" w:color="auto"/>
              <w:left w:val="single" w:sz="8" w:space="0" w:color="auto"/>
              <w:bottom w:val="single" w:sz="4" w:space="0" w:color="auto"/>
              <w:right w:val="double" w:sz="4" w:space="0" w:color="auto"/>
            </w:tcBorders>
            <w:shd w:val="clear" w:color="auto" w:fill="auto"/>
            <w:vAlign w:val="center"/>
            <w:hideMark/>
          </w:tcPr>
          <w:p w14:paraId="768C875B"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w:t>
            </w: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0831ABCB"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7498366D" w14:textId="77777777" w:rsidR="00866E13" w:rsidRPr="00645CB8" w:rsidRDefault="00866E13" w:rsidP="00BE7DE3">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EEECE1"/>
            <w:vAlign w:val="center"/>
          </w:tcPr>
          <w:p w14:paraId="0E6CEFD5"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hideMark/>
          </w:tcPr>
          <w:p w14:paraId="04397827"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0" w:type="dxa"/>
            <w:tcBorders>
              <w:top w:val="single" w:sz="8" w:space="0" w:color="auto"/>
              <w:left w:val="nil"/>
              <w:bottom w:val="single" w:sz="4" w:space="0" w:color="auto"/>
              <w:right w:val="single" w:sz="8" w:space="0" w:color="000000"/>
            </w:tcBorders>
            <w:shd w:val="clear" w:color="auto" w:fill="EEECE1"/>
            <w:vAlign w:val="center"/>
          </w:tcPr>
          <w:p w14:paraId="2BC3255E"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787D5FA3"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EEECE1"/>
            <w:vAlign w:val="center"/>
            <w:hideMark/>
          </w:tcPr>
          <w:p w14:paraId="7CCADDE8"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0DB00A7D" w14:textId="77777777" w:rsidR="00866E13" w:rsidRPr="00645CB8" w:rsidRDefault="00866E13" w:rsidP="00BE7DE3">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double" w:sz="4" w:space="0" w:color="auto"/>
            </w:tcBorders>
            <w:shd w:val="clear" w:color="auto" w:fill="EEECE1"/>
            <w:vAlign w:val="center"/>
          </w:tcPr>
          <w:p w14:paraId="358F24F8" w14:textId="77777777" w:rsidR="00866E13" w:rsidRPr="00645CB8" w:rsidRDefault="00866E13" w:rsidP="00BE7DE3">
            <w:pPr>
              <w:jc w:val="center"/>
              <w:rPr>
                <w:rFonts w:ascii="Candara" w:hAnsi="Candara"/>
                <w:sz w:val="16"/>
                <w:szCs w:val="16"/>
              </w:rPr>
            </w:pPr>
            <w:r w:rsidRPr="00645CB8">
              <w:rPr>
                <w:rFonts w:ascii="Candara" w:hAnsi="Candara"/>
                <w:sz w:val="16"/>
                <w:szCs w:val="16"/>
              </w:rPr>
              <w:t>LP/ IC</w:t>
            </w:r>
          </w:p>
        </w:tc>
      </w:tr>
      <w:tr w:rsidR="00F21AE7" w:rsidRPr="00645CB8" w14:paraId="2A26DE60" w14:textId="77777777" w:rsidTr="00BE7DE3">
        <w:trPr>
          <w:cantSplit/>
          <w:trHeight w:val="395"/>
          <w:jc w:val="center"/>
        </w:trPr>
        <w:tc>
          <w:tcPr>
            <w:tcW w:w="15366" w:type="dxa"/>
            <w:gridSpan w:val="22"/>
            <w:tcBorders>
              <w:top w:val="single" w:sz="4" w:space="0" w:color="auto"/>
            </w:tcBorders>
            <w:shd w:val="clear" w:color="auto" w:fill="FFFFFF"/>
            <w:vAlign w:val="center"/>
            <w:hideMark/>
          </w:tcPr>
          <w:p w14:paraId="7CB440CC" w14:textId="77777777" w:rsidR="00866E13" w:rsidRPr="00645CB8" w:rsidRDefault="00866E13" w:rsidP="00BE7DE3">
            <w:pPr>
              <w:rPr>
                <w:szCs w:val="22"/>
              </w:rPr>
            </w:pPr>
            <w:r w:rsidRPr="00645CB8">
              <w:rPr>
                <w:rFonts w:ascii="Candara" w:hAnsi="Candara"/>
                <w:b/>
                <w:bCs/>
                <w:sz w:val="22"/>
                <w:szCs w:val="22"/>
              </w:rPr>
              <w:t>Domains of learning outcomes</w:t>
            </w:r>
          </w:p>
        </w:tc>
      </w:tr>
      <w:tr w:rsidR="00F21AE7" w:rsidRPr="00645CB8" w14:paraId="7A2E2ECA"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shd w:val="clear" w:color="auto" w:fill="D9D9D9"/>
            <w:vAlign w:val="center"/>
            <w:hideMark/>
          </w:tcPr>
          <w:p w14:paraId="302DE3EA" w14:textId="77777777" w:rsidR="00866E13" w:rsidRPr="00645CB8" w:rsidRDefault="00866E13" w:rsidP="00BE7DE3">
            <w:pPr>
              <w:rPr>
                <w:rFonts w:ascii="Candara" w:hAnsi="Candara"/>
                <w:b/>
                <w:bCs/>
                <w:sz w:val="20"/>
                <w:szCs w:val="20"/>
              </w:rPr>
            </w:pPr>
            <w:r w:rsidRPr="00645CB8">
              <w:rPr>
                <w:rFonts w:ascii="Candara" w:hAnsi="Candara" w:cs="Times New Roman"/>
                <w:b/>
                <w:bCs/>
                <w:sz w:val="20"/>
                <w:szCs w:val="20"/>
              </w:rPr>
              <w:t xml:space="preserve">5 </w:t>
            </w:r>
            <w:r w:rsidRPr="00645CB8">
              <w:rPr>
                <w:rFonts w:ascii="Candara" w:hAnsi="Candara"/>
                <w:b/>
                <w:bCs/>
                <w:sz w:val="20"/>
                <w:szCs w:val="20"/>
              </w:rPr>
              <w:t>Numerical Analysis, Communication and Information Technology Skills</w:t>
            </w:r>
          </w:p>
        </w:tc>
        <w:tc>
          <w:tcPr>
            <w:tcW w:w="1470"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6B8D5615"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282C47CF" w14:textId="77777777" w:rsidR="00866E13" w:rsidRPr="00645CB8" w:rsidRDefault="00866E13"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45CBA47E" w14:textId="77777777" w:rsidR="00866E13" w:rsidRPr="00645CB8" w:rsidRDefault="00866E13"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30725CE0" w14:textId="77777777" w:rsidR="00866E13" w:rsidRPr="00645CB8" w:rsidRDefault="00866E13"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2E61D4D1" w14:textId="77777777" w:rsidR="00866E13" w:rsidRPr="00645CB8" w:rsidRDefault="00866E13" w:rsidP="00BE7DE3">
            <w:pPr>
              <w:jc w:val="center"/>
              <w:rPr>
                <w:rFonts w:ascii="Candara" w:hAnsi="Candara"/>
                <w:sz w:val="16"/>
                <w:szCs w:val="16"/>
              </w:rPr>
            </w:pPr>
          </w:p>
        </w:tc>
      </w:tr>
      <w:tr w:rsidR="00F21AE7" w:rsidRPr="00645CB8" w14:paraId="3094A70F" w14:textId="77777777" w:rsidTr="00527E7E">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58C5E58E" w14:textId="77777777" w:rsidR="00866E13" w:rsidRPr="00645CB8" w:rsidRDefault="00866E13" w:rsidP="00BE7DE3">
            <w:pPr>
              <w:rPr>
                <w:rFonts w:ascii="Candara" w:hAnsi="Candara"/>
                <w:sz w:val="20"/>
                <w:szCs w:val="20"/>
              </w:rPr>
            </w:pPr>
            <w:r w:rsidRPr="00645CB8">
              <w:rPr>
                <w:rFonts w:ascii="Candara" w:hAnsi="Candara"/>
                <w:sz w:val="20"/>
                <w:szCs w:val="20"/>
              </w:rPr>
              <w:t>(3)Search for and make proper use of information from various media</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tcPr>
          <w:p w14:paraId="3B046143"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321417AA"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47DCA3CF"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tcPr>
          <w:p w14:paraId="768507E0"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688C07BF"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5F120F77"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tcPr>
          <w:p w14:paraId="52E82358"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2EA0BC04"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67599F25"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tcPr>
          <w:p w14:paraId="743B4965"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tcPr>
          <w:p w14:paraId="217BAAAB" w14:textId="77777777" w:rsidR="00866E13" w:rsidRPr="00645CB8" w:rsidRDefault="00866E13" w:rsidP="00BE7DE3">
            <w:pPr>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vAlign w:val="center"/>
          </w:tcPr>
          <w:p w14:paraId="204F2915"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tcPr>
          <w:p w14:paraId="17E7BEA2"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30890294"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1334A450"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65903B8B"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nil"/>
              <w:bottom w:val="single" w:sz="8" w:space="0" w:color="auto"/>
              <w:right w:val="single" w:sz="8" w:space="0" w:color="000000"/>
            </w:tcBorders>
            <w:shd w:val="clear" w:color="auto" w:fill="EEECE1"/>
            <w:vAlign w:val="center"/>
          </w:tcPr>
          <w:p w14:paraId="69494352"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3AA89C59"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7182C9F6"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418AD515"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061D6411" w14:textId="77777777" w:rsidR="00866E13" w:rsidRPr="00645CB8" w:rsidRDefault="00866E13" w:rsidP="00BE7DE3">
            <w:pPr>
              <w:jc w:val="center"/>
              <w:rPr>
                <w:rFonts w:ascii="Candara" w:hAnsi="Candara"/>
                <w:sz w:val="16"/>
                <w:szCs w:val="16"/>
              </w:rPr>
            </w:pPr>
          </w:p>
        </w:tc>
      </w:tr>
      <w:tr w:rsidR="00F21AE7" w:rsidRPr="00645CB8" w14:paraId="226C41FD"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51D9BDD8" w14:textId="77777777" w:rsidR="00866E13" w:rsidRPr="00645CB8" w:rsidRDefault="00866E13" w:rsidP="00BE7DE3">
            <w:pPr>
              <w:rPr>
                <w:rFonts w:ascii="Candara" w:hAnsi="Candara"/>
                <w:sz w:val="20"/>
                <w:szCs w:val="20"/>
              </w:rPr>
            </w:pPr>
            <w:r w:rsidRPr="00645CB8">
              <w:rPr>
                <w:rFonts w:ascii="Candara" w:hAnsi="Candara"/>
                <w:sz w:val="20"/>
                <w:szCs w:val="20"/>
              </w:rPr>
              <w:t>(4)Develop communication skills with the use of ICT tools</w:t>
            </w: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tcPr>
          <w:p w14:paraId="2954E7AE"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3948BA61"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cFitText/>
            <w:vAlign w:val="center"/>
          </w:tcPr>
          <w:p w14:paraId="3622EF9C"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vAlign w:val="center"/>
          </w:tcPr>
          <w:p w14:paraId="754EFB60"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vAlign w:val="center"/>
          </w:tcPr>
          <w:p w14:paraId="720E8B8E"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vAlign w:val="center"/>
          </w:tcPr>
          <w:p w14:paraId="330CC631"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vAlign w:val="center"/>
          </w:tcPr>
          <w:p w14:paraId="0C1C062B" w14:textId="77777777" w:rsidR="00866E13" w:rsidRPr="00645CB8" w:rsidRDefault="00866E13" w:rsidP="00BE7DE3">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vAlign w:val="center"/>
          </w:tcPr>
          <w:p w14:paraId="2A255439" w14:textId="77777777" w:rsidR="00866E13" w:rsidRPr="00645CB8" w:rsidRDefault="00866E13" w:rsidP="00BE7DE3">
            <w:pPr>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vAlign w:val="center"/>
          </w:tcPr>
          <w:p w14:paraId="751CD5D0" w14:textId="77777777" w:rsidR="00866E13" w:rsidRPr="00645CB8" w:rsidRDefault="00866E13" w:rsidP="00BE7DE3">
            <w:pPr>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vAlign w:val="center"/>
          </w:tcPr>
          <w:p w14:paraId="6E4374DC" w14:textId="77777777" w:rsidR="00866E13" w:rsidRPr="00645CB8" w:rsidRDefault="00866E13" w:rsidP="00BE7DE3">
            <w:pPr>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vAlign w:val="center"/>
          </w:tcPr>
          <w:p w14:paraId="2CE71622" w14:textId="77777777" w:rsidR="00866E13" w:rsidRPr="00645CB8" w:rsidRDefault="00866E13" w:rsidP="00BE7DE3">
            <w:pPr>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vAlign w:val="center"/>
          </w:tcPr>
          <w:p w14:paraId="3848D3B8" w14:textId="77777777" w:rsidR="00866E13" w:rsidRPr="00645CB8" w:rsidRDefault="00866E13" w:rsidP="00BE7DE3">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vAlign w:val="center"/>
          </w:tcPr>
          <w:p w14:paraId="5CEF0A9D"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597721E5" w14:textId="77777777" w:rsidR="00866E13" w:rsidRPr="00645CB8" w:rsidRDefault="00866E13" w:rsidP="00BE7DE3">
            <w:pPr>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4A5C2781"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4C646D7C" w14:textId="77777777" w:rsidR="00866E13" w:rsidRPr="00645CB8" w:rsidRDefault="00866E13" w:rsidP="00BE7DE3">
            <w:pPr>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nil"/>
              <w:bottom w:val="single" w:sz="8" w:space="0" w:color="auto"/>
              <w:right w:val="single" w:sz="8" w:space="0" w:color="000000"/>
            </w:tcBorders>
            <w:shd w:val="clear" w:color="auto" w:fill="EEECE1"/>
            <w:vAlign w:val="center"/>
          </w:tcPr>
          <w:p w14:paraId="43C8FDEC"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10C21257"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vAlign w:val="center"/>
          </w:tcPr>
          <w:p w14:paraId="004651A6"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vAlign w:val="center"/>
          </w:tcPr>
          <w:p w14:paraId="24B71011" w14:textId="77777777" w:rsidR="00866E13" w:rsidRPr="00645CB8" w:rsidRDefault="00866E13" w:rsidP="00BE7DE3">
            <w:pPr>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vAlign w:val="center"/>
          </w:tcPr>
          <w:p w14:paraId="1DF02FF3" w14:textId="77777777" w:rsidR="00866E13" w:rsidRPr="00645CB8" w:rsidRDefault="00866E13" w:rsidP="00BE7DE3">
            <w:pPr>
              <w:jc w:val="center"/>
              <w:rPr>
                <w:rFonts w:ascii="Candara" w:hAnsi="Candara"/>
                <w:sz w:val="16"/>
                <w:szCs w:val="16"/>
              </w:rPr>
            </w:pPr>
          </w:p>
        </w:tc>
      </w:tr>
    </w:tbl>
    <w:p w14:paraId="2E2C500B" w14:textId="77777777" w:rsidR="00866E13" w:rsidRPr="00645CB8" w:rsidRDefault="00866E13" w:rsidP="00866E13">
      <w:pPr>
        <w:spacing w:after="160" w:line="259" w:lineRule="auto"/>
        <w:rPr>
          <w:rFonts w:ascii="Browallia New" w:hAnsi="Browallia New" w:cs="Browallia New"/>
          <w:b/>
          <w:bCs/>
          <w:sz w:val="32"/>
          <w:szCs w:val="32"/>
        </w:rPr>
      </w:pPr>
    </w:p>
    <w:p w14:paraId="75077442" w14:textId="77777777" w:rsidR="00866E13" w:rsidRPr="00645CB8" w:rsidRDefault="00866E13" w:rsidP="002B1CB4">
      <w:pPr>
        <w:jc w:val="center"/>
        <w:rPr>
          <w:rFonts w:ascii="Browallia New" w:hAnsi="Browallia New" w:cs="Browallia New"/>
          <w:b/>
          <w:bCs/>
          <w:sz w:val="32"/>
          <w:szCs w:val="32"/>
        </w:rPr>
      </w:pPr>
    </w:p>
    <w:p w14:paraId="3A040602" w14:textId="77777777" w:rsidR="002B1CB4" w:rsidRPr="00645CB8" w:rsidRDefault="002B1CB4" w:rsidP="002B1CB4">
      <w:pPr>
        <w:jc w:val="center"/>
        <w:rPr>
          <w:rFonts w:ascii="Browallia New" w:hAnsi="Browallia New" w:cs="Browallia New"/>
          <w:b/>
          <w:bCs/>
          <w:sz w:val="32"/>
          <w:szCs w:val="32"/>
        </w:rPr>
      </w:pPr>
      <w:r w:rsidRPr="00645CB8">
        <w:rPr>
          <w:rFonts w:ascii="Browallia New" w:hAnsi="Browallia New" w:cs="Browallia New"/>
          <w:b/>
          <w:bCs/>
          <w:sz w:val="32"/>
          <w:szCs w:val="32"/>
        </w:rPr>
        <w:lastRenderedPageBreak/>
        <w:t>Curriculum Mapping Illustrating the Distribution of Program Standard Learning Outcomes to Course Level</w:t>
      </w:r>
    </w:p>
    <w:p w14:paraId="47674248" w14:textId="77777777" w:rsidR="002B1CB4" w:rsidRPr="00645CB8" w:rsidRDefault="002B1CB4" w:rsidP="002B1CB4">
      <w:pPr>
        <w:jc w:val="center"/>
        <w:rPr>
          <w:rFonts w:ascii="Browallia New" w:hAnsi="Browallia New" w:cs="Browallia New"/>
          <w:b/>
          <w:bCs/>
          <w:sz w:val="32"/>
          <w:szCs w:val="32"/>
        </w:rPr>
      </w:pPr>
      <w:r w:rsidRPr="00645CB8">
        <w:rPr>
          <w:rFonts w:ascii="Browallia New" w:hAnsi="Browallia New" w:cs="Browallia New"/>
          <w:b/>
          <w:bCs/>
          <w:sz w:val="32"/>
          <w:szCs w:val="32"/>
        </w:rPr>
        <w:t>General Education Courses</w:t>
      </w:r>
    </w:p>
    <w:p w14:paraId="5F66AFE7" w14:textId="77777777" w:rsidR="002B1CB4" w:rsidRPr="00645CB8" w:rsidRDefault="00000000" w:rsidP="002B1CB4">
      <w:pPr>
        <w:jc w:val="center"/>
        <w:rPr>
          <w:rFonts w:ascii="Browallia New" w:hAnsi="Browallia New" w:cs="Browallia New"/>
          <w:b/>
          <w:bCs/>
          <w:sz w:val="32"/>
          <w:szCs w:val="32"/>
        </w:rPr>
      </w:pPr>
      <w:r>
        <w:rPr>
          <w:noProof/>
        </w:rPr>
        <w:pict w14:anchorId="1AC8155E">
          <v:rect id="Ink 1" o:spid="_x0000_s2091" style="position:absolute;left:0;text-align:left;margin-left:886.15pt;margin-top:192.5pt;width:6.75pt;height:61.95pt;z-index:251697152;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1mm">
            <v:stroke endcap="round"/>
            <v:path shadowok="f" o:extrusionok="f" fillok="f" insetpenok="f"/>
            <o:lock v:ext="edit" rotation="t" aspectratio="t" verticies="t" text="t" shapetype="t"/>
            <o:ink i="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" annotation="t"/>
          </v:rect>
        </w:pict>
      </w:r>
      <w:r w:rsidR="00A76BBD" w:rsidRPr="00645CB8">
        <w:rPr>
          <w:rFonts w:ascii="Wingdings 2" w:eastAsia="Wingdings 2" w:hAnsi="Wingdings 2" w:cs="Wingdings 2"/>
          <w:sz w:val="16"/>
          <w:szCs w:val="16"/>
        </w:rPr>
        <w:t></w:t>
      </w:r>
      <w:r w:rsidR="002B1CB4" w:rsidRPr="00645CB8">
        <w:rPr>
          <w:rFonts w:ascii="Browallia New" w:hAnsi="Browallia New" w:cs="Browallia New"/>
          <w:b/>
          <w:bCs/>
          <w:sz w:val="32"/>
          <w:szCs w:val="32"/>
        </w:rPr>
        <w:t xml:space="preserve"> Major Responsibilities</w:t>
      </w:r>
      <w:r w:rsidR="002B1CB4" w:rsidRPr="00645CB8">
        <w:rPr>
          <w:rFonts w:ascii="Browallia New" w:hAnsi="Browallia New" w:cs="Browallia New"/>
          <w:b/>
          <w:bCs/>
          <w:sz w:val="32"/>
          <w:szCs w:val="32"/>
          <w:rtl/>
          <w:cs/>
        </w:rPr>
        <w:tab/>
      </w:r>
      <w:r w:rsidR="002B1CB4" w:rsidRPr="00645CB8">
        <w:rPr>
          <w:rFonts w:ascii="Browallia New" w:hAnsi="Browallia New" w:cs="Browallia New"/>
          <w:b/>
          <w:bCs/>
          <w:sz w:val="32"/>
          <w:szCs w:val="32"/>
          <w:rtl/>
          <w:cs/>
        </w:rPr>
        <w:tab/>
      </w:r>
      <w:r w:rsidR="00A76BBD" w:rsidRPr="00645CB8">
        <w:rPr>
          <w:rFonts w:ascii="Wingdings 2" w:eastAsia="Wingdings 2" w:hAnsi="Wingdings 2" w:cs="Wingdings 2"/>
          <w:sz w:val="16"/>
          <w:szCs w:val="16"/>
        </w:rPr>
        <w:t></w:t>
      </w:r>
      <w:r w:rsidR="002B1CB4" w:rsidRPr="00645CB8">
        <w:rPr>
          <w:rFonts w:ascii="Browallia New" w:hAnsi="Browallia New" w:cs="Browallia New"/>
          <w:b/>
          <w:bCs/>
          <w:sz w:val="32"/>
          <w:szCs w:val="32"/>
        </w:rPr>
        <w:t>Minor Responsibilities</w:t>
      </w:r>
    </w:p>
    <w:tbl>
      <w:tblPr>
        <w:tblW w:w="15394" w:type="dxa"/>
        <w:tblInd w:w="-459" w:type="dxa"/>
        <w:tblLayout w:type="fixed"/>
        <w:tblLook w:val="0000" w:firstRow="0" w:lastRow="0" w:firstColumn="0" w:lastColumn="0" w:noHBand="0" w:noVBand="0"/>
      </w:tblPr>
      <w:tblGrid>
        <w:gridCol w:w="5685"/>
        <w:gridCol w:w="502"/>
        <w:gridCol w:w="450"/>
        <w:gridCol w:w="397"/>
        <w:gridCol w:w="450"/>
        <w:gridCol w:w="429"/>
        <w:gridCol w:w="432"/>
        <w:gridCol w:w="432"/>
        <w:gridCol w:w="432"/>
        <w:gridCol w:w="425"/>
        <w:gridCol w:w="439"/>
        <w:gridCol w:w="432"/>
        <w:gridCol w:w="495"/>
        <w:gridCol w:w="432"/>
        <w:gridCol w:w="432"/>
        <w:gridCol w:w="432"/>
        <w:gridCol w:w="437"/>
        <w:gridCol w:w="432"/>
        <w:gridCol w:w="432"/>
        <w:gridCol w:w="432"/>
        <w:gridCol w:w="432"/>
        <w:gridCol w:w="432"/>
        <w:gridCol w:w="501"/>
      </w:tblGrid>
      <w:tr w:rsidR="00F21AE7" w:rsidRPr="00645CB8" w14:paraId="3ADB33F8" w14:textId="77777777" w:rsidTr="00B03EF2">
        <w:trPr>
          <w:cantSplit/>
          <w:tblHeader/>
        </w:trPr>
        <w:tc>
          <w:tcPr>
            <w:tcW w:w="5685" w:type="dxa"/>
            <w:vMerge w:val="restart"/>
            <w:tcBorders>
              <w:top w:val="single" w:sz="4" w:space="0" w:color="000000"/>
              <w:left w:val="single" w:sz="4" w:space="0" w:color="000000"/>
              <w:bottom w:val="single" w:sz="4" w:space="0" w:color="000000"/>
            </w:tcBorders>
            <w:shd w:val="clear" w:color="auto" w:fill="auto"/>
            <w:vAlign w:val="center"/>
          </w:tcPr>
          <w:p w14:paraId="01771267" w14:textId="77777777" w:rsidR="007A4EB2" w:rsidRPr="00645CB8" w:rsidRDefault="007A4EB2" w:rsidP="007C1D78">
            <w:pPr>
              <w:jc w:val="center"/>
              <w:rPr>
                <w:rFonts w:ascii="Browallia New" w:hAnsi="Browallia New" w:cs="Browallia New"/>
                <w:sz w:val="28"/>
                <w:rtl/>
                <w:cs/>
              </w:rPr>
            </w:pPr>
            <w:bookmarkStart w:id="23" w:name="_Hlk79939097"/>
            <w:r w:rsidRPr="00645CB8">
              <w:rPr>
                <w:rFonts w:ascii="Browallia New" w:hAnsi="Browallia New" w:cs="Browallia New"/>
                <w:b/>
                <w:bCs/>
                <w:sz w:val="28"/>
                <w:szCs w:val="28"/>
                <w:lang w:bidi="th-TH"/>
              </w:rPr>
              <w:t>Subjects</w:t>
            </w:r>
          </w:p>
        </w:tc>
        <w:tc>
          <w:tcPr>
            <w:tcW w:w="1799" w:type="dxa"/>
            <w:gridSpan w:val="4"/>
            <w:tcBorders>
              <w:top w:val="single" w:sz="4" w:space="0" w:color="000000"/>
              <w:left w:val="single" w:sz="4" w:space="0" w:color="000000"/>
              <w:bottom w:val="single" w:sz="4" w:space="0" w:color="000000"/>
            </w:tcBorders>
            <w:shd w:val="clear" w:color="auto" w:fill="auto"/>
            <w:vAlign w:val="center"/>
          </w:tcPr>
          <w:p w14:paraId="5009B8F5" w14:textId="77777777" w:rsidR="007A4EB2" w:rsidRPr="00645CB8" w:rsidRDefault="007A4EB2" w:rsidP="007C1D78">
            <w:pPr>
              <w:jc w:val="center"/>
              <w:rPr>
                <w:sz w:val="28"/>
              </w:rPr>
            </w:pPr>
            <w:r w:rsidRPr="00645CB8">
              <w:rPr>
                <w:rFonts w:ascii="Browallia New" w:eastAsia="Wingdings 2" w:hAnsi="Browallia New" w:cs="Browallia New"/>
                <w:b/>
                <w:bCs/>
                <w:sz w:val="28"/>
                <w:szCs w:val="28"/>
              </w:rPr>
              <w:t xml:space="preserve">1. </w:t>
            </w:r>
            <w:r w:rsidRPr="00645CB8">
              <w:rPr>
                <w:rFonts w:ascii="Browallia New" w:hAnsi="Browallia New" w:cs="Browallia New"/>
                <w:b/>
                <w:bCs/>
                <w:sz w:val="28"/>
                <w:szCs w:val="28"/>
                <w:lang w:bidi="th-TH"/>
              </w:rPr>
              <w:t>Morals and Ethics</w:t>
            </w:r>
          </w:p>
        </w:tc>
        <w:tc>
          <w:tcPr>
            <w:tcW w:w="2150" w:type="dxa"/>
            <w:gridSpan w:val="5"/>
            <w:tcBorders>
              <w:top w:val="single" w:sz="4" w:space="0" w:color="000000"/>
              <w:left w:val="single" w:sz="4" w:space="0" w:color="000000"/>
              <w:bottom w:val="single" w:sz="4" w:space="0" w:color="000000"/>
            </w:tcBorders>
            <w:shd w:val="clear" w:color="auto" w:fill="auto"/>
            <w:vAlign w:val="center"/>
          </w:tcPr>
          <w:p w14:paraId="20096A0C" w14:textId="77777777" w:rsidR="007A4EB2" w:rsidRPr="00645CB8" w:rsidRDefault="007A4EB2" w:rsidP="007C1D78">
            <w:pPr>
              <w:jc w:val="center"/>
              <w:rPr>
                <w:sz w:val="28"/>
              </w:rPr>
            </w:pPr>
            <w:r w:rsidRPr="00645CB8">
              <w:rPr>
                <w:rFonts w:ascii="Browallia New" w:eastAsia="Wingdings 2" w:hAnsi="Browallia New" w:cs="Browallia New"/>
                <w:b/>
                <w:bCs/>
                <w:sz w:val="28"/>
                <w:szCs w:val="28"/>
              </w:rPr>
              <w:t xml:space="preserve">2. </w:t>
            </w:r>
            <w:r w:rsidRPr="00645CB8">
              <w:rPr>
                <w:rFonts w:ascii="Browallia New" w:hAnsi="Browallia New" w:cs="Browallia New"/>
                <w:b/>
                <w:bCs/>
                <w:sz w:val="28"/>
                <w:szCs w:val="28"/>
                <w:lang w:bidi="th-TH"/>
              </w:rPr>
              <w:t>Knowledge</w:t>
            </w:r>
          </w:p>
        </w:tc>
        <w:tc>
          <w:tcPr>
            <w:tcW w:w="179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2436018A" w14:textId="77777777" w:rsidR="007A4EB2" w:rsidRPr="00645CB8" w:rsidRDefault="007A4EB2" w:rsidP="007C1D78">
            <w:pPr>
              <w:jc w:val="center"/>
              <w:rPr>
                <w:rFonts w:ascii="Browallia New" w:eastAsia="Wingdings 2" w:hAnsi="Browallia New" w:cs="Browallia New"/>
                <w:b/>
                <w:bCs/>
                <w:sz w:val="28"/>
              </w:rPr>
            </w:pPr>
            <w:r w:rsidRPr="00645CB8">
              <w:rPr>
                <w:rFonts w:ascii="Browallia New" w:eastAsia="Wingdings 2" w:hAnsi="Browallia New" w:cs="Browallia New"/>
                <w:b/>
                <w:bCs/>
                <w:sz w:val="28"/>
                <w:szCs w:val="28"/>
              </w:rPr>
              <w:t>3.</w:t>
            </w:r>
            <w:r w:rsidRPr="00645CB8">
              <w:rPr>
                <w:rFonts w:ascii="Browallia New" w:hAnsi="Browallia New" w:cs="Browallia New"/>
                <w:b/>
                <w:bCs/>
                <w:sz w:val="28"/>
                <w:szCs w:val="28"/>
                <w:lang w:bidi="th-TH"/>
              </w:rPr>
              <w:t xml:space="preserve"> Cognitive Skills</w:t>
            </w:r>
          </w:p>
        </w:tc>
        <w:tc>
          <w:tcPr>
            <w:tcW w:w="2165" w:type="dxa"/>
            <w:gridSpan w:val="5"/>
            <w:tcBorders>
              <w:top w:val="single" w:sz="4" w:space="0" w:color="000000"/>
              <w:left w:val="single" w:sz="4" w:space="0" w:color="000000"/>
              <w:bottom w:val="single" w:sz="4" w:space="0" w:color="000000"/>
            </w:tcBorders>
            <w:shd w:val="clear" w:color="auto" w:fill="auto"/>
            <w:vAlign w:val="center"/>
          </w:tcPr>
          <w:p w14:paraId="46E5C0EE" w14:textId="77777777" w:rsidR="007A4EB2" w:rsidRPr="00645CB8" w:rsidRDefault="007A4EB2" w:rsidP="007C1D78">
            <w:pPr>
              <w:jc w:val="center"/>
              <w:rPr>
                <w:sz w:val="28"/>
              </w:rPr>
            </w:pPr>
            <w:r w:rsidRPr="00645CB8">
              <w:rPr>
                <w:rFonts w:ascii="Browallia New" w:eastAsia="Wingdings 2" w:hAnsi="Browallia New" w:cs="Browallia New"/>
                <w:b/>
                <w:bCs/>
                <w:sz w:val="28"/>
                <w:szCs w:val="28"/>
              </w:rPr>
              <w:t xml:space="preserve">4. </w:t>
            </w:r>
            <w:r w:rsidRPr="00645CB8">
              <w:rPr>
                <w:rFonts w:ascii="Browallia New" w:hAnsi="Browallia New" w:cs="Browallia New"/>
                <w:b/>
                <w:bCs/>
                <w:sz w:val="28"/>
                <w:szCs w:val="28"/>
                <w:lang w:bidi="th-TH"/>
              </w:rPr>
              <w:t>Interpersonal Skills and Responsibilities</w:t>
            </w:r>
          </w:p>
        </w:tc>
        <w:tc>
          <w:tcPr>
            <w:tcW w:w="1797" w:type="dxa"/>
            <w:gridSpan w:val="4"/>
            <w:tcBorders>
              <w:top w:val="single" w:sz="4" w:space="0" w:color="000000"/>
              <w:left w:val="single" w:sz="4" w:space="0" w:color="000000"/>
              <w:bottom w:val="single" w:sz="4" w:space="0" w:color="000000"/>
              <w:right w:val="single" w:sz="4" w:space="0" w:color="000000"/>
            </w:tcBorders>
            <w:shd w:val="clear" w:color="auto" w:fill="auto"/>
          </w:tcPr>
          <w:p w14:paraId="77275455" w14:textId="77777777" w:rsidR="007A4EB2" w:rsidRPr="00645CB8" w:rsidRDefault="007A4EB2" w:rsidP="007C1D78">
            <w:pPr>
              <w:jc w:val="center"/>
              <w:rPr>
                <w:sz w:val="28"/>
              </w:rPr>
            </w:pPr>
            <w:r w:rsidRPr="00645CB8">
              <w:rPr>
                <w:rFonts w:ascii="Browallia New" w:eastAsia="Wingdings 2" w:hAnsi="Browallia New" w:cs="Browallia New"/>
                <w:b/>
                <w:bCs/>
                <w:sz w:val="28"/>
                <w:szCs w:val="28"/>
              </w:rPr>
              <w:t xml:space="preserve">5. </w:t>
            </w:r>
            <w:r w:rsidRPr="00645CB8">
              <w:rPr>
                <w:rFonts w:ascii="Browallia New" w:hAnsi="Browallia New" w:cs="Browallia New"/>
                <w:b/>
                <w:bCs/>
                <w:spacing w:val="-8"/>
                <w:sz w:val="28"/>
                <w:szCs w:val="28"/>
                <w:lang w:bidi="th-TH"/>
              </w:rPr>
              <w:t xml:space="preserve">Numerical Analysis, </w:t>
            </w:r>
            <w:r w:rsidRPr="00645CB8">
              <w:rPr>
                <w:rFonts w:ascii="Browallia New" w:hAnsi="Browallia New" w:cs="Browallia New"/>
                <w:b/>
                <w:bCs/>
                <w:sz w:val="28"/>
                <w:szCs w:val="28"/>
                <w:lang w:bidi="th-TH"/>
              </w:rPr>
              <w:t>Communication and Information Technology Skills</w:t>
            </w:r>
          </w:p>
        </w:tc>
      </w:tr>
      <w:tr w:rsidR="00F21AE7" w:rsidRPr="00645CB8" w14:paraId="66C15F19" w14:textId="77777777" w:rsidTr="00B03EF2">
        <w:trPr>
          <w:cantSplit/>
          <w:tblHeader/>
        </w:trPr>
        <w:tc>
          <w:tcPr>
            <w:tcW w:w="5685" w:type="dxa"/>
            <w:vMerge/>
            <w:tcBorders>
              <w:top w:val="single" w:sz="4" w:space="0" w:color="000000"/>
              <w:left w:val="single" w:sz="4" w:space="0" w:color="000000"/>
              <w:bottom w:val="single" w:sz="4" w:space="0" w:color="000000"/>
            </w:tcBorders>
            <w:shd w:val="clear" w:color="auto" w:fill="auto"/>
          </w:tcPr>
          <w:p w14:paraId="06658AF0" w14:textId="77777777" w:rsidR="00B03EF2" w:rsidRPr="00645CB8" w:rsidRDefault="00B03EF2" w:rsidP="007C1D78">
            <w:pPr>
              <w:snapToGrid w:val="0"/>
              <w:rPr>
                <w:rFonts w:ascii="Browallia New" w:eastAsia="Wingdings 2" w:hAnsi="Browallia New" w:cs="Browallia New"/>
                <w:b/>
                <w:bCs/>
                <w:sz w:val="32"/>
                <w:szCs w:val="32"/>
              </w:rPr>
            </w:pPr>
          </w:p>
        </w:tc>
        <w:tc>
          <w:tcPr>
            <w:tcW w:w="502" w:type="dxa"/>
            <w:tcBorders>
              <w:top w:val="single" w:sz="4" w:space="0" w:color="000000"/>
              <w:left w:val="single" w:sz="4" w:space="0" w:color="000000"/>
              <w:bottom w:val="single" w:sz="4" w:space="0" w:color="000000"/>
            </w:tcBorders>
            <w:shd w:val="clear" w:color="auto" w:fill="auto"/>
          </w:tcPr>
          <w:p w14:paraId="008FC480"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1</w:t>
            </w:r>
          </w:p>
        </w:tc>
        <w:tc>
          <w:tcPr>
            <w:tcW w:w="450" w:type="dxa"/>
            <w:tcBorders>
              <w:top w:val="single" w:sz="4" w:space="0" w:color="000000"/>
              <w:left w:val="single" w:sz="4" w:space="0" w:color="000000"/>
              <w:bottom w:val="single" w:sz="4" w:space="0" w:color="000000"/>
            </w:tcBorders>
            <w:shd w:val="clear" w:color="auto" w:fill="auto"/>
          </w:tcPr>
          <w:p w14:paraId="26721587"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2</w:t>
            </w:r>
          </w:p>
        </w:tc>
        <w:tc>
          <w:tcPr>
            <w:tcW w:w="397" w:type="dxa"/>
            <w:tcBorders>
              <w:top w:val="single" w:sz="4" w:space="0" w:color="000000"/>
              <w:left w:val="single" w:sz="4" w:space="0" w:color="000000"/>
              <w:bottom w:val="single" w:sz="4" w:space="0" w:color="000000"/>
            </w:tcBorders>
            <w:shd w:val="clear" w:color="auto" w:fill="auto"/>
          </w:tcPr>
          <w:p w14:paraId="01B0AA46"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3</w:t>
            </w:r>
          </w:p>
        </w:tc>
        <w:tc>
          <w:tcPr>
            <w:tcW w:w="450" w:type="dxa"/>
            <w:tcBorders>
              <w:top w:val="single" w:sz="4" w:space="0" w:color="000000"/>
              <w:left w:val="single" w:sz="4" w:space="0" w:color="000000"/>
              <w:bottom w:val="single" w:sz="4" w:space="0" w:color="000000"/>
            </w:tcBorders>
            <w:shd w:val="clear" w:color="auto" w:fill="auto"/>
          </w:tcPr>
          <w:p w14:paraId="7180F051"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4</w:t>
            </w:r>
          </w:p>
        </w:tc>
        <w:tc>
          <w:tcPr>
            <w:tcW w:w="429" w:type="dxa"/>
            <w:tcBorders>
              <w:top w:val="single" w:sz="4" w:space="0" w:color="000000"/>
              <w:left w:val="single" w:sz="4" w:space="0" w:color="000000"/>
              <w:bottom w:val="single" w:sz="4" w:space="0" w:color="000000"/>
            </w:tcBorders>
            <w:shd w:val="clear" w:color="auto" w:fill="auto"/>
          </w:tcPr>
          <w:p w14:paraId="7A90546A"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1</w:t>
            </w:r>
          </w:p>
        </w:tc>
        <w:tc>
          <w:tcPr>
            <w:tcW w:w="432" w:type="dxa"/>
            <w:tcBorders>
              <w:top w:val="single" w:sz="4" w:space="0" w:color="000000"/>
              <w:left w:val="single" w:sz="4" w:space="0" w:color="000000"/>
              <w:bottom w:val="single" w:sz="4" w:space="0" w:color="000000"/>
            </w:tcBorders>
            <w:shd w:val="clear" w:color="auto" w:fill="auto"/>
          </w:tcPr>
          <w:p w14:paraId="0E035EEC"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2</w:t>
            </w:r>
          </w:p>
        </w:tc>
        <w:tc>
          <w:tcPr>
            <w:tcW w:w="432" w:type="dxa"/>
            <w:tcBorders>
              <w:top w:val="single" w:sz="4" w:space="0" w:color="000000"/>
              <w:left w:val="single" w:sz="4" w:space="0" w:color="000000"/>
              <w:bottom w:val="single" w:sz="4" w:space="0" w:color="000000"/>
            </w:tcBorders>
            <w:shd w:val="clear" w:color="auto" w:fill="auto"/>
          </w:tcPr>
          <w:p w14:paraId="325D3351"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3</w:t>
            </w:r>
          </w:p>
        </w:tc>
        <w:tc>
          <w:tcPr>
            <w:tcW w:w="432" w:type="dxa"/>
            <w:tcBorders>
              <w:top w:val="single" w:sz="4" w:space="0" w:color="000000"/>
              <w:left w:val="single" w:sz="4" w:space="0" w:color="000000"/>
              <w:bottom w:val="single" w:sz="4" w:space="0" w:color="000000"/>
            </w:tcBorders>
            <w:shd w:val="clear" w:color="auto" w:fill="auto"/>
          </w:tcPr>
          <w:p w14:paraId="3C866B04"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4</w:t>
            </w:r>
          </w:p>
        </w:tc>
        <w:tc>
          <w:tcPr>
            <w:tcW w:w="425" w:type="dxa"/>
            <w:tcBorders>
              <w:top w:val="single" w:sz="4" w:space="0" w:color="000000"/>
              <w:left w:val="single" w:sz="4" w:space="0" w:color="000000"/>
              <w:bottom w:val="single" w:sz="4" w:space="0" w:color="000000"/>
            </w:tcBorders>
            <w:shd w:val="clear" w:color="auto" w:fill="auto"/>
          </w:tcPr>
          <w:p w14:paraId="0BC441F6"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5</w:t>
            </w:r>
          </w:p>
        </w:tc>
        <w:tc>
          <w:tcPr>
            <w:tcW w:w="439" w:type="dxa"/>
            <w:tcBorders>
              <w:top w:val="single" w:sz="4" w:space="0" w:color="000000"/>
              <w:left w:val="single" w:sz="4" w:space="0" w:color="000000"/>
              <w:bottom w:val="single" w:sz="4" w:space="0" w:color="000000"/>
            </w:tcBorders>
            <w:shd w:val="clear" w:color="auto" w:fill="auto"/>
          </w:tcPr>
          <w:p w14:paraId="0323351D"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1</w:t>
            </w:r>
          </w:p>
        </w:tc>
        <w:tc>
          <w:tcPr>
            <w:tcW w:w="432" w:type="dxa"/>
            <w:tcBorders>
              <w:top w:val="single" w:sz="4" w:space="0" w:color="000000"/>
              <w:left w:val="single" w:sz="4" w:space="0" w:color="000000"/>
              <w:bottom w:val="single" w:sz="4" w:space="0" w:color="000000"/>
            </w:tcBorders>
            <w:shd w:val="clear" w:color="auto" w:fill="auto"/>
          </w:tcPr>
          <w:p w14:paraId="78B95C98"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2</w:t>
            </w:r>
          </w:p>
        </w:tc>
        <w:tc>
          <w:tcPr>
            <w:tcW w:w="495" w:type="dxa"/>
            <w:tcBorders>
              <w:top w:val="single" w:sz="4" w:space="0" w:color="000000"/>
              <w:left w:val="single" w:sz="4" w:space="0" w:color="000000"/>
              <w:bottom w:val="single" w:sz="4" w:space="0" w:color="000000"/>
            </w:tcBorders>
            <w:shd w:val="clear" w:color="auto" w:fill="auto"/>
          </w:tcPr>
          <w:p w14:paraId="7A2222DC"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3</w:t>
            </w:r>
          </w:p>
        </w:tc>
        <w:tc>
          <w:tcPr>
            <w:tcW w:w="432" w:type="dxa"/>
            <w:tcBorders>
              <w:top w:val="single" w:sz="4" w:space="0" w:color="000000"/>
              <w:left w:val="single" w:sz="4" w:space="0" w:color="000000"/>
              <w:bottom w:val="single" w:sz="4" w:space="0" w:color="000000"/>
              <w:right w:val="single" w:sz="4" w:space="0" w:color="000000"/>
            </w:tcBorders>
          </w:tcPr>
          <w:p w14:paraId="0AA05B92" w14:textId="77777777" w:rsidR="00B03EF2" w:rsidRPr="00645CB8" w:rsidRDefault="00B03EF2" w:rsidP="007C1D78">
            <w:pPr>
              <w:jc w:val="center"/>
              <w:rPr>
                <w:rFonts w:ascii="Browallia New" w:eastAsia="Wingdings 2" w:hAnsi="Browallia New" w:cs="Browallia New"/>
                <w:b/>
                <w:bCs/>
                <w:sz w:val="32"/>
                <w:szCs w:val="32"/>
              </w:rPr>
            </w:pPr>
            <w:r w:rsidRPr="00645CB8">
              <w:rPr>
                <w:rFonts w:ascii="Browallia New" w:eastAsia="Wingdings 2" w:hAnsi="Browallia New" w:cs="Browallia New"/>
                <w:b/>
                <w:bCs/>
                <w:sz w:val="32"/>
                <w:szCs w:val="32"/>
              </w:rPr>
              <w:t>4</w:t>
            </w:r>
          </w:p>
        </w:tc>
        <w:tc>
          <w:tcPr>
            <w:tcW w:w="432" w:type="dxa"/>
            <w:tcBorders>
              <w:top w:val="single" w:sz="4" w:space="0" w:color="000000"/>
              <w:left w:val="single" w:sz="4" w:space="0" w:color="000000"/>
              <w:bottom w:val="single" w:sz="4" w:space="0" w:color="000000"/>
            </w:tcBorders>
            <w:shd w:val="clear" w:color="auto" w:fill="auto"/>
          </w:tcPr>
          <w:p w14:paraId="44E59714"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1</w:t>
            </w:r>
          </w:p>
        </w:tc>
        <w:tc>
          <w:tcPr>
            <w:tcW w:w="432" w:type="dxa"/>
            <w:tcBorders>
              <w:top w:val="single" w:sz="4" w:space="0" w:color="000000"/>
              <w:left w:val="single" w:sz="4" w:space="0" w:color="000000"/>
              <w:bottom w:val="single" w:sz="4" w:space="0" w:color="000000"/>
            </w:tcBorders>
            <w:shd w:val="clear" w:color="auto" w:fill="auto"/>
          </w:tcPr>
          <w:p w14:paraId="36E1A618"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2</w:t>
            </w:r>
          </w:p>
        </w:tc>
        <w:tc>
          <w:tcPr>
            <w:tcW w:w="437" w:type="dxa"/>
            <w:tcBorders>
              <w:top w:val="single" w:sz="4" w:space="0" w:color="000000"/>
              <w:left w:val="single" w:sz="4" w:space="0" w:color="000000"/>
              <w:bottom w:val="single" w:sz="4" w:space="0" w:color="000000"/>
            </w:tcBorders>
            <w:shd w:val="clear" w:color="auto" w:fill="auto"/>
          </w:tcPr>
          <w:p w14:paraId="09ADB9AB"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3</w:t>
            </w:r>
          </w:p>
        </w:tc>
        <w:tc>
          <w:tcPr>
            <w:tcW w:w="432" w:type="dxa"/>
            <w:tcBorders>
              <w:top w:val="single" w:sz="4" w:space="0" w:color="000000"/>
              <w:left w:val="single" w:sz="4" w:space="0" w:color="000000"/>
              <w:bottom w:val="single" w:sz="4" w:space="0" w:color="000000"/>
            </w:tcBorders>
            <w:shd w:val="clear" w:color="auto" w:fill="auto"/>
          </w:tcPr>
          <w:p w14:paraId="68B88B84"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4</w:t>
            </w:r>
          </w:p>
        </w:tc>
        <w:tc>
          <w:tcPr>
            <w:tcW w:w="432" w:type="dxa"/>
            <w:tcBorders>
              <w:top w:val="single" w:sz="4" w:space="0" w:color="000000"/>
              <w:left w:val="single" w:sz="4" w:space="0" w:color="000000"/>
              <w:bottom w:val="single" w:sz="4" w:space="0" w:color="000000"/>
            </w:tcBorders>
            <w:shd w:val="clear" w:color="auto" w:fill="auto"/>
          </w:tcPr>
          <w:p w14:paraId="0ACD4237" w14:textId="77777777" w:rsidR="00B03EF2" w:rsidRPr="00645CB8" w:rsidRDefault="00B03EF2" w:rsidP="007C1D78">
            <w:pPr>
              <w:jc w:val="center"/>
              <w:rPr>
                <w:sz w:val="32"/>
                <w:szCs w:val="32"/>
              </w:rPr>
            </w:pPr>
            <w:r w:rsidRPr="00645CB8">
              <w:rPr>
                <w:rFonts w:ascii="Browallia New" w:eastAsia="Wingdings 2" w:hAnsi="Browallia New" w:cs="Browallia New"/>
                <w:b/>
                <w:bCs/>
                <w:sz w:val="32"/>
                <w:szCs w:val="32"/>
              </w:rPr>
              <w:t>5</w:t>
            </w:r>
          </w:p>
        </w:tc>
        <w:tc>
          <w:tcPr>
            <w:tcW w:w="432" w:type="dxa"/>
            <w:tcBorders>
              <w:top w:val="single" w:sz="4" w:space="0" w:color="000000"/>
              <w:left w:val="single" w:sz="4" w:space="0" w:color="000000"/>
              <w:bottom w:val="single" w:sz="4" w:space="0" w:color="000000"/>
            </w:tcBorders>
            <w:shd w:val="clear" w:color="auto" w:fill="auto"/>
          </w:tcPr>
          <w:p w14:paraId="7F71E3BC" w14:textId="77777777" w:rsidR="00B03EF2" w:rsidRPr="00645CB8" w:rsidRDefault="009C5E9C" w:rsidP="007C1D78">
            <w:pPr>
              <w:jc w:val="center"/>
              <w:rPr>
                <w:sz w:val="32"/>
                <w:szCs w:val="32"/>
              </w:rPr>
            </w:pPr>
            <w:r w:rsidRPr="00645CB8">
              <w:rPr>
                <w:rFonts w:ascii="Browallia New" w:eastAsia="Wingdings 2" w:hAnsi="Browallia New" w:cs="Browallia New"/>
                <w:b/>
                <w:bCs/>
                <w:sz w:val="32"/>
                <w:szCs w:val="32"/>
              </w:rPr>
              <w:t>1</w:t>
            </w:r>
          </w:p>
        </w:tc>
        <w:tc>
          <w:tcPr>
            <w:tcW w:w="432" w:type="dxa"/>
            <w:tcBorders>
              <w:top w:val="single" w:sz="4" w:space="0" w:color="000000"/>
              <w:left w:val="single" w:sz="4" w:space="0" w:color="000000"/>
              <w:bottom w:val="single" w:sz="4" w:space="0" w:color="000000"/>
            </w:tcBorders>
            <w:shd w:val="clear" w:color="auto" w:fill="auto"/>
          </w:tcPr>
          <w:p w14:paraId="4F3AA67F" w14:textId="77777777" w:rsidR="00B03EF2" w:rsidRPr="00645CB8" w:rsidRDefault="009C5E9C" w:rsidP="007C1D78">
            <w:pPr>
              <w:jc w:val="center"/>
              <w:rPr>
                <w:sz w:val="32"/>
                <w:szCs w:val="32"/>
              </w:rPr>
            </w:pPr>
            <w:r w:rsidRPr="00645CB8">
              <w:rPr>
                <w:rFonts w:ascii="Browallia New" w:eastAsia="Wingdings 2" w:hAnsi="Browallia New" w:cs="Browallia New"/>
                <w:b/>
                <w:bCs/>
                <w:sz w:val="32"/>
                <w:szCs w:val="32"/>
              </w:rPr>
              <w:t>2</w:t>
            </w:r>
          </w:p>
        </w:tc>
        <w:tc>
          <w:tcPr>
            <w:tcW w:w="432" w:type="dxa"/>
            <w:tcBorders>
              <w:top w:val="single" w:sz="4" w:space="0" w:color="000000"/>
              <w:left w:val="single" w:sz="4" w:space="0" w:color="000000"/>
              <w:bottom w:val="single" w:sz="4" w:space="0" w:color="000000"/>
            </w:tcBorders>
          </w:tcPr>
          <w:p w14:paraId="18123214" w14:textId="77777777" w:rsidR="00B03EF2" w:rsidRPr="00645CB8" w:rsidRDefault="009C5E9C" w:rsidP="007C1D78">
            <w:pPr>
              <w:jc w:val="center"/>
              <w:rPr>
                <w:sz w:val="32"/>
                <w:szCs w:val="32"/>
              </w:rPr>
            </w:pPr>
            <w:r w:rsidRPr="00645CB8">
              <w:rPr>
                <w:rFonts w:ascii="Browallia New" w:eastAsia="Wingdings 2" w:hAnsi="Browallia New" w:cs="Browallia New"/>
                <w:b/>
                <w:bCs/>
                <w:sz w:val="32"/>
                <w:szCs w:val="32"/>
              </w:rPr>
              <w:t>3</w:t>
            </w:r>
          </w:p>
        </w:tc>
        <w:tc>
          <w:tcPr>
            <w:tcW w:w="501" w:type="dxa"/>
            <w:tcBorders>
              <w:top w:val="single" w:sz="4" w:space="0" w:color="000000"/>
              <w:left w:val="single" w:sz="4" w:space="0" w:color="000000"/>
              <w:bottom w:val="single" w:sz="4" w:space="0" w:color="000000"/>
              <w:right w:val="single" w:sz="4" w:space="0" w:color="000000"/>
            </w:tcBorders>
          </w:tcPr>
          <w:p w14:paraId="0D17D7E0" w14:textId="77777777" w:rsidR="00B03EF2" w:rsidRPr="00645CB8" w:rsidRDefault="009C5E9C" w:rsidP="007C1D78">
            <w:pPr>
              <w:jc w:val="center"/>
              <w:rPr>
                <w:sz w:val="32"/>
                <w:szCs w:val="32"/>
                <w:cs/>
                <w:lang w:bidi="th-TH"/>
              </w:rPr>
            </w:pPr>
            <w:r w:rsidRPr="00645CB8">
              <w:rPr>
                <w:rFonts w:ascii="Browallia New" w:eastAsia="Wingdings 2" w:hAnsi="Browallia New" w:cs="Browallia New"/>
                <w:b/>
                <w:bCs/>
                <w:sz w:val="32"/>
                <w:szCs w:val="32"/>
              </w:rPr>
              <w:t>4</w:t>
            </w:r>
          </w:p>
        </w:tc>
      </w:tr>
      <w:tr w:rsidR="00F21AE7" w:rsidRPr="00645CB8" w14:paraId="6FB2D5CD" w14:textId="77777777" w:rsidTr="00B03EF2">
        <w:tc>
          <w:tcPr>
            <w:tcW w:w="5685" w:type="dxa"/>
            <w:tcBorders>
              <w:top w:val="single" w:sz="4" w:space="0" w:color="000000"/>
              <w:left w:val="single" w:sz="4" w:space="0" w:color="000000"/>
              <w:bottom w:val="single" w:sz="4" w:space="0" w:color="000000"/>
            </w:tcBorders>
            <w:shd w:val="clear" w:color="auto" w:fill="auto"/>
          </w:tcPr>
          <w:p w14:paraId="236A412A" w14:textId="77777777" w:rsidR="00B03EF2" w:rsidRPr="00645CB8" w:rsidRDefault="00B03EF2" w:rsidP="007A4EB2">
            <w:pPr>
              <w:suppressAutoHyphens/>
              <w:rPr>
                <w:rFonts w:ascii="Browallia New" w:eastAsia="Wingdings 2" w:hAnsi="Browallia New" w:cs="Browallia New"/>
                <w:b/>
                <w:bCs/>
                <w:sz w:val="32"/>
                <w:szCs w:val="32"/>
              </w:rPr>
            </w:pPr>
            <w:r w:rsidRPr="00645CB8">
              <w:rPr>
                <w:rFonts w:ascii="Browallia New" w:eastAsia="Wingdings 2" w:hAnsi="Browallia New" w:cs="Browallia New"/>
                <w:b/>
                <w:bCs/>
                <w:sz w:val="32"/>
                <w:szCs w:val="32"/>
              </w:rPr>
              <w:t>(1) General Education Courses</w:t>
            </w:r>
          </w:p>
        </w:tc>
        <w:tc>
          <w:tcPr>
            <w:tcW w:w="502" w:type="dxa"/>
            <w:tcBorders>
              <w:top w:val="single" w:sz="4" w:space="0" w:color="000000"/>
              <w:left w:val="single" w:sz="4" w:space="0" w:color="000000"/>
              <w:bottom w:val="single" w:sz="4" w:space="0" w:color="000000"/>
            </w:tcBorders>
            <w:shd w:val="clear" w:color="auto" w:fill="FFFFFF"/>
            <w:vAlign w:val="center"/>
          </w:tcPr>
          <w:p w14:paraId="3E529E22" w14:textId="77777777" w:rsidR="00B03EF2" w:rsidRPr="00645CB8" w:rsidRDefault="00B03EF2" w:rsidP="007A4EB2">
            <w:pPr>
              <w:snapToGrid w:val="0"/>
              <w:jc w:val="center"/>
              <w:rPr>
                <w:rFonts w:ascii="Angsana New" w:eastAsia="Wingdings 2" w:hAnsi="Angsana New"/>
                <w:b/>
                <w:bCs/>
                <w:sz w:val="20"/>
                <w:szCs w:val="20"/>
              </w:rPr>
            </w:pPr>
          </w:p>
        </w:tc>
        <w:tc>
          <w:tcPr>
            <w:tcW w:w="450" w:type="dxa"/>
            <w:tcBorders>
              <w:top w:val="single" w:sz="4" w:space="0" w:color="000000"/>
              <w:left w:val="single" w:sz="4" w:space="0" w:color="000000"/>
              <w:bottom w:val="single" w:sz="4" w:space="0" w:color="000000"/>
            </w:tcBorders>
            <w:shd w:val="clear" w:color="auto" w:fill="FFFFFF"/>
            <w:vAlign w:val="center"/>
          </w:tcPr>
          <w:p w14:paraId="028948D6" w14:textId="77777777" w:rsidR="00B03EF2" w:rsidRPr="00645CB8" w:rsidRDefault="00B03EF2" w:rsidP="007A4EB2">
            <w:pPr>
              <w:snapToGrid w:val="0"/>
              <w:jc w:val="center"/>
              <w:rPr>
                <w:rFonts w:ascii="Angsana New" w:eastAsia="Wingdings 2" w:hAnsi="Angsana New"/>
                <w:sz w:val="20"/>
                <w:szCs w:val="20"/>
              </w:rPr>
            </w:pPr>
          </w:p>
        </w:tc>
        <w:tc>
          <w:tcPr>
            <w:tcW w:w="397" w:type="dxa"/>
            <w:tcBorders>
              <w:top w:val="single" w:sz="4" w:space="0" w:color="000000"/>
              <w:left w:val="single" w:sz="4" w:space="0" w:color="000000"/>
              <w:bottom w:val="single" w:sz="4" w:space="0" w:color="000000"/>
            </w:tcBorders>
            <w:shd w:val="clear" w:color="auto" w:fill="FFFFFF"/>
            <w:vAlign w:val="center"/>
          </w:tcPr>
          <w:p w14:paraId="67BBDBFB" w14:textId="77777777" w:rsidR="00B03EF2" w:rsidRPr="00645CB8" w:rsidRDefault="00B03EF2" w:rsidP="007A4EB2">
            <w:pPr>
              <w:snapToGrid w:val="0"/>
              <w:jc w:val="center"/>
              <w:rPr>
                <w:rFonts w:ascii="Angsana New" w:eastAsia="Wingdings 2" w:hAnsi="Angsana New"/>
                <w:sz w:val="20"/>
                <w:szCs w:val="20"/>
              </w:rPr>
            </w:pPr>
          </w:p>
        </w:tc>
        <w:tc>
          <w:tcPr>
            <w:tcW w:w="450" w:type="dxa"/>
            <w:tcBorders>
              <w:top w:val="single" w:sz="4" w:space="0" w:color="000000"/>
              <w:left w:val="single" w:sz="4" w:space="0" w:color="000000"/>
              <w:bottom w:val="single" w:sz="4" w:space="0" w:color="000000"/>
            </w:tcBorders>
            <w:shd w:val="clear" w:color="auto" w:fill="FFFFFF"/>
            <w:vAlign w:val="center"/>
          </w:tcPr>
          <w:p w14:paraId="2CF32CC4" w14:textId="77777777" w:rsidR="00B03EF2" w:rsidRPr="00645CB8" w:rsidRDefault="00B03EF2" w:rsidP="007A4EB2">
            <w:pPr>
              <w:snapToGrid w:val="0"/>
              <w:jc w:val="center"/>
              <w:rPr>
                <w:rFonts w:ascii="Angsana New" w:eastAsia="Wingdings 2" w:hAnsi="Angsana New"/>
                <w:sz w:val="20"/>
                <w:szCs w:val="20"/>
              </w:rPr>
            </w:pPr>
          </w:p>
        </w:tc>
        <w:tc>
          <w:tcPr>
            <w:tcW w:w="429" w:type="dxa"/>
            <w:tcBorders>
              <w:top w:val="single" w:sz="4" w:space="0" w:color="000000"/>
              <w:left w:val="single" w:sz="4" w:space="0" w:color="000000"/>
              <w:bottom w:val="single" w:sz="4" w:space="0" w:color="000000"/>
            </w:tcBorders>
            <w:shd w:val="clear" w:color="auto" w:fill="FFFFFF"/>
            <w:vAlign w:val="center"/>
          </w:tcPr>
          <w:p w14:paraId="080919FF"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6037075A"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3A21FEFB"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453FC39E" w14:textId="77777777" w:rsidR="00B03EF2" w:rsidRPr="00645CB8" w:rsidRDefault="00B03EF2" w:rsidP="007A4EB2">
            <w:pPr>
              <w:snapToGrid w:val="0"/>
              <w:jc w:val="center"/>
              <w:rPr>
                <w:rFonts w:ascii="Angsana New" w:eastAsia="Wingdings 2" w:hAnsi="Angsana New"/>
                <w:sz w:val="20"/>
                <w:szCs w:val="20"/>
              </w:rPr>
            </w:pPr>
          </w:p>
        </w:tc>
        <w:tc>
          <w:tcPr>
            <w:tcW w:w="425" w:type="dxa"/>
            <w:tcBorders>
              <w:top w:val="single" w:sz="4" w:space="0" w:color="000000"/>
              <w:left w:val="single" w:sz="4" w:space="0" w:color="000000"/>
              <w:bottom w:val="single" w:sz="4" w:space="0" w:color="000000"/>
            </w:tcBorders>
            <w:shd w:val="clear" w:color="auto" w:fill="FFFFFF"/>
            <w:vAlign w:val="center"/>
          </w:tcPr>
          <w:p w14:paraId="3A405579" w14:textId="77777777" w:rsidR="00B03EF2" w:rsidRPr="00645CB8" w:rsidRDefault="00B03EF2" w:rsidP="007A4EB2">
            <w:pPr>
              <w:snapToGrid w:val="0"/>
              <w:jc w:val="center"/>
              <w:rPr>
                <w:rFonts w:ascii="Angsana New" w:eastAsia="Wingdings 2" w:hAnsi="Angsana New"/>
                <w:sz w:val="20"/>
                <w:szCs w:val="20"/>
              </w:rPr>
            </w:pPr>
          </w:p>
        </w:tc>
        <w:tc>
          <w:tcPr>
            <w:tcW w:w="439" w:type="dxa"/>
            <w:tcBorders>
              <w:top w:val="single" w:sz="4" w:space="0" w:color="000000"/>
              <w:left w:val="single" w:sz="4" w:space="0" w:color="000000"/>
              <w:bottom w:val="single" w:sz="4" w:space="0" w:color="000000"/>
            </w:tcBorders>
            <w:shd w:val="clear" w:color="auto" w:fill="FFFFFF"/>
            <w:vAlign w:val="center"/>
          </w:tcPr>
          <w:p w14:paraId="511BCAF6"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32462E90" w14:textId="77777777" w:rsidR="00B03EF2" w:rsidRPr="00645CB8" w:rsidRDefault="00B03EF2" w:rsidP="007A4EB2">
            <w:pPr>
              <w:snapToGrid w:val="0"/>
              <w:jc w:val="center"/>
              <w:rPr>
                <w:rFonts w:ascii="Angsana New" w:eastAsia="Wingdings 2" w:hAnsi="Angsana New"/>
                <w:sz w:val="20"/>
                <w:szCs w:val="20"/>
              </w:rPr>
            </w:pPr>
          </w:p>
        </w:tc>
        <w:tc>
          <w:tcPr>
            <w:tcW w:w="495" w:type="dxa"/>
            <w:tcBorders>
              <w:top w:val="single" w:sz="4" w:space="0" w:color="000000"/>
              <w:left w:val="single" w:sz="4" w:space="0" w:color="000000"/>
              <w:bottom w:val="single" w:sz="4" w:space="0" w:color="000000"/>
            </w:tcBorders>
            <w:shd w:val="clear" w:color="auto" w:fill="FFFFFF"/>
            <w:vAlign w:val="center"/>
          </w:tcPr>
          <w:p w14:paraId="49751311"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695B54"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03E16B6D"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79E2FA21" w14:textId="77777777" w:rsidR="00B03EF2" w:rsidRPr="00645CB8" w:rsidRDefault="00B03EF2" w:rsidP="007A4EB2">
            <w:pPr>
              <w:snapToGrid w:val="0"/>
              <w:jc w:val="center"/>
              <w:rPr>
                <w:rFonts w:ascii="Angsana New" w:eastAsia="Wingdings 2" w:hAnsi="Angsana New"/>
                <w:sz w:val="20"/>
                <w:szCs w:val="20"/>
              </w:rPr>
            </w:pPr>
          </w:p>
        </w:tc>
        <w:tc>
          <w:tcPr>
            <w:tcW w:w="437" w:type="dxa"/>
            <w:tcBorders>
              <w:top w:val="single" w:sz="4" w:space="0" w:color="000000"/>
              <w:left w:val="single" w:sz="4" w:space="0" w:color="000000"/>
              <w:bottom w:val="single" w:sz="4" w:space="0" w:color="000000"/>
            </w:tcBorders>
            <w:shd w:val="clear" w:color="auto" w:fill="FFFFFF"/>
            <w:vAlign w:val="center"/>
          </w:tcPr>
          <w:p w14:paraId="13A2B369"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63C97A84"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436DFCB5"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6D849507"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12560F41"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vAlign w:val="center"/>
          </w:tcPr>
          <w:p w14:paraId="0A93DEB3" w14:textId="77777777" w:rsidR="00B03EF2" w:rsidRPr="00645CB8" w:rsidRDefault="00B03EF2" w:rsidP="007A4EB2">
            <w:pPr>
              <w:snapToGrid w:val="0"/>
              <w:jc w:val="center"/>
              <w:rPr>
                <w:rFonts w:ascii="Angsana New" w:eastAsia="Wingdings 2" w:hAnsi="Angsana New"/>
                <w:sz w:val="20"/>
                <w:szCs w:val="20"/>
              </w:rPr>
            </w:pPr>
          </w:p>
        </w:tc>
        <w:tc>
          <w:tcPr>
            <w:tcW w:w="501" w:type="dxa"/>
            <w:tcBorders>
              <w:top w:val="single" w:sz="4" w:space="0" w:color="000000"/>
              <w:left w:val="single" w:sz="4" w:space="0" w:color="000000"/>
              <w:bottom w:val="single" w:sz="4" w:space="0" w:color="000000"/>
              <w:right w:val="single" w:sz="4" w:space="0" w:color="000000"/>
            </w:tcBorders>
            <w:vAlign w:val="center"/>
          </w:tcPr>
          <w:p w14:paraId="65D32156" w14:textId="77777777" w:rsidR="00B03EF2" w:rsidRPr="00645CB8" w:rsidRDefault="00B03EF2" w:rsidP="007A4EB2">
            <w:pPr>
              <w:snapToGrid w:val="0"/>
              <w:jc w:val="center"/>
              <w:rPr>
                <w:rFonts w:ascii="Angsana New" w:eastAsia="Wingdings 2" w:hAnsi="Angsana New"/>
                <w:sz w:val="20"/>
                <w:szCs w:val="20"/>
              </w:rPr>
            </w:pPr>
          </w:p>
        </w:tc>
      </w:tr>
      <w:tr w:rsidR="00F21AE7" w:rsidRPr="00645CB8" w14:paraId="0BB10C8B" w14:textId="77777777" w:rsidTr="00B03EF2">
        <w:tc>
          <w:tcPr>
            <w:tcW w:w="5685" w:type="dxa"/>
            <w:tcBorders>
              <w:top w:val="single" w:sz="4" w:space="0" w:color="000000"/>
              <w:left w:val="single" w:sz="4" w:space="0" w:color="000000"/>
              <w:bottom w:val="single" w:sz="4" w:space="0" w:color="000000"/>
            </w:tcBorders>
            <w:shd w:val="clear" w:color="auto" w:fill="auto"/>
          </w:tcPr>
          <w:p w14:paraId="3AC11973" w14:textId="77777777" w:rsidR="00B03EF2" w:rsidRPr="00645CB8" w:rsidRDefault="00B03EF2" w:rsidP="007A4EB2">
            <w:pPr>
              <w:suppressAutoHyphens/>
              <w:rPr>
                <w:rFonts w:ascii="Browallia New" w:eastAsia="Wingdings 2" w:hAnsi="Browallia New" w:cs="Browallia New"/>
                <w:b/>
                <w:bCs/>
                <w:sz w:val="32"/>
                <w:szCs w:val="32"/>
              </w:rPr>
            </w:pPr>
            <w:r w:rsidRPr="00645CB8">
              <w:rPr>
                <w:rFonts w:ascii="Browallia New" w:eastAsia="Wingdings 2" w:hAnsi="Browallia New" w:cs="Browallia New"/>
                <w:b/>
                <w:bCs/>
                <w:sz w:val="32"/>
                <w:szCs w:val="32"/>
              </w:rPr>
              <w:t>Language Courses</w:t>
            </w:r>
          </w:p>
        </w:tc>
        <w:tc>
          <w:tcPr>
            <w:tcW w:w="502" w:type="dxa"/>
            <w:tcBorders>
              <w:top w:val="single" w:sz="4" w:space="0" w:color="000000"/>
              <w:left w:val="single" w:sz="4" w:space="0" w:color="000000"/>
              <w:bottom w:val="single" w:sz="4" w:space="0" w:color="000000"/>
            </w:tcBorders>
            <w:shd w:val="clear" w:color="auto" w:fill="FFFFFF"/>
            <w:vAlign w:val="center"/>
          </w:tcPr>
          <w:p w14:paraId="1CFA33E9" w14:textId="77777777" w:rsidR="00B03EF2" w:rsidRPr="00645CB8" w:rsidRDefault="00B03EF2" w:rsidP="007A4EB2">
            <w:pPr>
              <w:snapToGrid w:val="0"/>
              <w:jc w:val="center"/>
              <w:rPr>
                <w:rFonts w:ascii="Angsana New" w:eastAsia="Wingdings 2" w:hAnsi="Angsana New"/>
                <w:b/>
                <w:bCs/>
                <w:sz w:val="20"/>
                <w:szCs w:val="20"/>
              </w:rPr>
            </w:pPr>
          </w:p>
        </w:tc>
        <w:tc>
          <w:tcPr>
            <w:tcW w:w="450" w:type="dxa"/>
            <w:tcBorders>
              <w:top w:val="single" w:sz="4" w:space="0" w:color="000000"/>
              <w:left w:val="single" w:sz="4" w:space="0" w:color="000000"/>
              <w:bottom w:val="single" w:sz="4" w:space="0" w:color="000000"/>
            </w:tcBorders>
            <w:shd w:val="clear" w:color="auto" w:fill="FFFFFF"/>
            <w:vAlign w:val="center"/>
          </w:tcPr>
          <w:p w14:paraId="45A63109" w14:textId="77777777" w:rsidR="00B03EF2" w:rsidRPr="00645CB8" w:rsidRDefault="00B03EF2" w:rsidP="007A4EB2">
            <w:pPr>
              <w:snapToGrid w:val="0"/>
              <w:jc w:val="center"/>
              <w:rPr>
                <w:rFonts w:ascii="Angsana New" w:eastAsia="Wingdings 2" w:hAnsi="Angsana New"/>
                <w:sz w:val="20"/>
                <w:szCs w:val="20"/>
              </w:rPr>
            </w:pPr>
          </w:p>
        </w:tc>
        <w:tc>
          <w:tcPr>
            <w:tcW w:w="397" w:type="dxa"/>
            <w:tcBorders>
              <w:top w:val="single" w:sz="4" w:space="0" w:color="000000"/>
              <w:left w:val="single" w:sz="4" w:space="0" w:color="000000"/>
              <w:bottom w:val="single" w:sz="4" w:space="0" w:color="000000"/>
            </w:tcBorders>
            <w:shd w:val="clear" w:color="auto" w:fill="FFFFFF"/>
            <w:vAlign w:val="center"/>
          </w:tcPr>
          <w:p w14:paraId="13B3F360" w14:textId="77777777" w:rsidR="00B03EF2" w:rsidRPr="00645CB8" w:rsidRDefault="00B03EF2" w:rsidP="007A4EB2">
            <w:pPr>
              <w:snapToGrid w:val="0"/>
              <w:jc w:val="center"/>
              <w:rPr>
                <w:rFonts w:ascii="Angsana New" w:eastAsia="Wingdings 2" w:hAnsi="Angsana New"/>
                <w:sz w:val="20"/>
                <w:szCs w:val="20"/>
              </w:rPr>
            </w:pPr>
          </w:p>
        </w:tc>
        <w:tc>
          <w:tcPr>
            <w:tcW w:w="450" w:type="dxa"/>
            <w:tcBorders>
              <w:top w:val="single" w:sz="4" w:space="0" w:color="000000"/>
              <w:left w:val="single" w:sz="4" w:space="0" w:color="000000"/>
              <w:bottom w:val="single" w:sz="4" w:space="0" w:color="000000"/>
            </w:tcBorders>
            <w:shd w:val="clear" w:color="auto" w:fill="FFFFFF"/>
            <w:vAlign w:val="center"/>
          </w:tcPr>
          <w:p w14:paraId="798C59D3" w14:textId="77777777" w:rsidR="00B03EF2" w:rsidRPr="00645CB8" w:rsidRDefault="00B03EF2" w:rsidP="007A4EB2">
            <w:pPr>
              <w:snapToGrid w:val="0"/>
              <w:jc w:val="center"/>
              <w:rPr>
                <w:rFonts w:ascii="Angsana New" w:eastAsia="Wingdings 2" w:hAnsi="Angsana New"/>
                <w:sz w:val="20"/>
                <w:szCs w:val="20"/>
              </w:rPr>
            </w:pPr>
          </w:p>
        </w:tc>
        <w:tc>
          <w:tcPr>
            <w:tcW w:w="429" w:type="dxa"/>
            <w:tcBorders>
              <w:top w:val="single" w:sz="4" w:space="0" w:color="000000"/>
              <w:left w:val="single" w:sz="4" w:space="0" w:color="000000"/>
              <w:bottom w:val="single" w:sz="4" w:space="0" w:color="000000"/>
            </w:tcBorders>
            <w:shd w:val="clear" w:color="auto" w:fill="FFFFFF"/>
            <w:vAlign w:val="center"/>
          </w:tcPr>
          <w:p w14:paraId="185EFD73"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0F2DD9C1"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6D0784B2"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547A9AB9" w14:textId="77777777" w:rsidR="00B03EF2" w:rsidRPr="00645CB8" w:rsidRDefault="00B03EF2" w:rsidP="007A4EB2">
            <w:pPr>
              <w:snapToGrid w:val="0"/>
              <w:jc w:val="center"/>
              <w:rPr>
                <w:rFonts w:ascii="Angsana New" w:eastAsia="Wingdings 2" w:hAnsi="Angsana New"/>
                <w:sz w:val="20"/>
                <w:szCs w:val="20"/>
              </w:rPr>
            </w:pPr>
          </w:p>
        </w:tc>
        <w:tc>
          <w:tcPr>
            <w:tcW w:w="425" w:type="dxa"/>
            <w:tcBorders>
              <w:top w:val="single" w:sz="4" w:space="0" w:color="000000"/>
              <w:left w:val="single" w:sz="4" w:space="0" w:color="000000"/>
              <w:bottom w:val="single" w:sz="4" w:space="0" w:color="000000"/>
            </w:tcBorders>
            <w:shd w:val="clear" w:color="auto" w:fill="FFFFFF"/>
            <w:vAlign w:val="center"/>
          </w:tcPr>
          <w:p w14:paraId="7E8E80FF" w14:textId="77777777" w:rsidR="00B03EF2" w:rsidRPr="00645CB8" w:rsidRDefault="00B03EF2" w:rsidP="007A4EB2">
            <w:pPr>
              <w:snapToGrid w:val="0"/>
              <w:jc w:val="center"/>
              <w:rPr>
                <w:rFonts w:ascii="Angsana New" w:eastAsia="Wingdings 2" w:hAnsi="Angsana New"/>
                <w:sz w:val="20"/>
                <w:szCs w:val="20"/>
              </w:rPr>
            </w:pPr>
          </w:p>
        </w:tc>
        <w:tc>
          <w:tcPr>
            <w:tcW w:w="439" w:type="dxa"/>
            <w:tcBorders>
              <w:top w:val="single" w:sz="4" w:space="0" w:color="000000"/>
              <w:left w:val="single" w:sz="4" w:space="0" w:color="000000"/>
              <w:bottom w:val="single" w:sz="4" w:space="0" w:color="000000"/>
            </w:tcBorders>
            <w:shd w:val="clear" w:color="auto" w:fill="FFFFFF"/>
            <w:vAlign w:val="center"/>
          </w:tcPr>
          <w:p w14:paraId="3BF7B604"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290E8934" w14:textId="77777777" w:rsidR="00B03EF2" w:rsidRPr="00645CB8" w:rsidRDefault="00B03EF2" w:rsidP="007A4EB2">
            <w:pPr>
              <w:snapToGrid w:val="0"/>
              <w:jc w:val="center"/>
              <w:rPr>
                <w:rFonts w:ascii="Angsana New" w:eastAsia="Wingdings 2" w:hAnsi="Angsana New"/>
                <w:sz w:val="20"/>
                <w:szCs w:val="20"/>
              </w:rPr>
            </w:pPr>
          </w:p>
        </w:tc>
        <w:tc>
          <w:tcPr>
            <w:tcW w:w="495" w:type="dxa"/>
            <w:tcBorders>
              <w:top w:val="single" w:sz="4" w:space="0" w:color="000000"/>
              <w:left w:val="single" w:sz="4" w:space="0" w:color="000000"/>
              <w:bottom w:val="single" w:sz="4" w:space="0" w:color="000000"/>
            </w:tcBorders>
            <w:shd w:val="clear" w:color="auto" w:fill="FFFFFF"/>
            <w:vAlign w:val="center"/>
          </w:tcPr>
          <w:p w14:paraId="2DB249E3"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C95392"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6597D42A"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0CB33E15" w14:textId="77777777" w:rsidR="00B03EF2" w:rsidRPr="00645CB8" w:rsidRDefault="00B03EF2" w:rsidP="007A4EB2">
            <w:pPr>
              <w:snapToGrid w:val="0"/>
              <w:jc w:val="center"/>
              <w:rPr>
                <w:rFonts w:ascii="Angsana New" w:eastAsia="Wingdings 2" w:hAnsi="Angsana New"/>
                <w:sz w:val="20"/>
                <w:szCs w:val="20"/>
              </w:rPr>
            </w:pPr>
          </w:p>
        </w:tc>
        <w:tc>
          <w:tcPr>
            <w:tcW w:w="437" w:type="dxa"/>
            <w:tcBorders>
              <w:top w:val="single" w:sz="4" w:space="0" w:color="000000"/>
              <w:left w:val="single" w:sz="4" w:space="0" w:color="000000"/>
              <w:bottom w:val="single" w:sz="4" w:space="0" w:color="000000"/>
            </w:tcBorders>
            <w:shd w:val="clear" w:color="auto" w:fill="FFFFFF"/>
            <w:vAlign w:val="center"/>
          </w:tcPr>
          <w:p w14:paraId="5361518B"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578217E3"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34DB49DD"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5BAD7A6D"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293E8AF4" w14:textId="77777777" w:rsidR="00B03EF2" w:rsidRPr="00645CB8" w:rsidRDefault="00B03EF2" w:rsidP="007A4EB2">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vAlign w:val="center"/>
          </w:tcPr>
          <w:p w14:paraId="5F6586EF" w14:textId="77777777" w:rsidR="00B03EF2" w:rsidRPr="00645CB8" w:rsidRDefault="00B03EF2" w:rsidP="007A4EB2">
            <w:pPr>
              <w:snapToGrid w:val="0"/>
              <w:jc w:val="center"/>
              <w:rPr>
                <w:rFonts w:ascii="Angsana New" w:eastAsia="Wingdings 2" w:hAnsi="Angsana New"/>
                <w:sz w:val="20"/>
                <w:szCs w:val="20"/>
              </w:rPr>
            </w:pPr>
          </w:p>
        </w:tc>
        <w:tc>
          <w:tcPr>
            <w:tcW w:w="501" w:type="dxa"/>
            <w:tcBorders>
              <w:top w:val="single" w:sz="4" w:space="0" w:color="000000"/>
              <w:left w:val="single" w:sz="4" w:space="0" w:color="000000"/>
              <w:bottom w:val="single" w:sz="4" w:space="0" w:color="000000"/>
              <w:right w:val="single" w:sz="4" w:space="0" w:color="000000"/>
            </w:tcBorders>
            <w:vAlign w:val="center"/>
          </w:tcPr>
          <w:p w14:paraId="54F665ED" w14:textId="77777777" w:rsidR="00B03EF2" w:rsidRPr="00645CB8" w:rsidRDefault="00B03EF2" w:rsidP="007A4EB2">
            <w:pPr>
              <w:snapToGrid w:val="0"/>
              <w:jc w:val="center"/>
              <w:rPr>
                <w:rFonts w:ascii="Angsana New" w:eastAsia="Wingdings 2" w:hAnsi="Angsana New"/>
                <w:sz w:val="20"/>
                <w:szCs w:val="20"/>
              </w:rPr>
            </w:pPr>
          </w:p>
        </w:tc>
      </w:tr>
      <w:tr w:rsidR="00F21AE7" w:rsidRPr="00645CB8" w14:paraId="458E5365" w14:textId="77777777" w:rsidTr="00B03EF2">
        <w:tc>
          <w:tcPr>
            <w:tcW w:w="5685" w:type="dxa"/>
            <w:tcBorders>
              <w:top w:val="single" w:sz="4" w:space="0" w:color="000000"/>
              <w:left w:val="single" w:sz="4" w:space="0" w:color="000000"/>
              <w:bottom w:val="single" w:sz="4" w:space="0" w:color="000000"/>
            </w:tcBorders>
            <w:shd w:val="clear" w:color="auto" w:fill="auto"/>
          </w:tcPr>
          <w:p w14:paraId="223AE300" w14:textId="77777777" w:rsidR="00B03EF2" w:rsidRPr="00645CB8" w:rsidRDefault="00B03EF2" w:rsidP="00B03EF2">
            <w:pPr>
              <w:tabs>
                <w:tab w:val="num" w:pos="0"/>
              </w:tabs>
              <w:suppressAutoHyphens/>
              <w:ind w:left="265" w:hanging="265"/>
              <w:rPr>
                <w:rFonts w:ascii="Browallia New" w:eastAsia="Wingdings 2" w:hAnsi="Browallia New" w:cs="Browallia New"/>
                <w:sz w:val="32"/>
                <w:szCs w:val="32"/>
              </w:rPr>
            </w:pPr>
            <w:bookmarkStart w:id="24" w:name="_Hlk80707267"/>
            <w:r w:rsidRPr="00645CB8">
              <w:rPr>
                <w:rFonts w:ascii="Browallia New" w:eastAsia="Wingdings 2" w:hAnsi="Browallia New" w:cs="Browallia New"/>
                <w:sz w:val="32"/>
                <w:szCs w:val="32"/>
              </w:rPr>
              <w:t>ELE 1001 Communicative English I</w:t>
            </w:r>
          </w:p>
        </w:tc>
        <w:tc>
          <w:tcPr>
            <w:tcW w:w="502" w:type="dxa"/>
            <w:tcBorders>
              <w:top w:val="single" w:sz="4" w:space="0" w:color="000000"/>
              <w:left w:val="single" w:sz="4" w:space="0" w:color="000000"/>
              <w:bottom w:val="single" w:sz="4" w:space="0" w:color="000000"/>
            </w:tcBorders>
            <w:shd w:val="clear" w:color="auto" w:fill="FFFFFF"/>
            <w:vAlign w:val="center"/>
          </w:tcPr>
          <w:p w14:paraId="48233ACF"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0A93FFCD" w14:textId="77777777" w:rsidR="00B03EF2" w:rsidRPr="00645CB8" w:rsidRDefault="00B03EF2" w:rsidP="00B03EF2">
            <w:pPr>
              <w:jc w:val="center"/>
            </w:pPr>
            <w:r w:rsidRPr="00645CB8">
              <w:rPr>
                <w:rFonts w:ascii="Wingdings 2" w:eastAsia="Wingdings 2" w:hAnsi="Wingdings 2" w:cs="Wingdings 2"/>
                <w:sz w:val="16"/>
                <w:szCs w:val="16"/>
              </w:rPr>
              <w:t></w:t>
            </w:r>
          </w:p>
        </w:tc>
        <w:tc>
          <w:tcPr>
            <w:tcW w:w="397" w:type="dxa"/>
            <w:tcBorders>
              <w:top w:val="single" w:sz="4" w:space="0" w:color="000000"/>
              <w:left w:val="single" w:sz="4" w:space="0" w:color="000000"/>
              <w:bottom w:val="single" w:sz="4" w:space="0" w:color="000000"/>
            </w:tcBorders>
            <w:shd w:val="clear" w:color="auto" w:fill="FFFFFF"/>
            <w:vAlign w:val="center"/>
          </w:tcPr>
          <w:p w14:paraId="6AC924D3"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4196AC30"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29" w:type="dxa"/>
            <w:tcBorders>
              <w:top w:val="single" w:sz="4" w:space="0" w:color="000000"/>
              <w:left w:val="single" w:sz="4" w:space="0" w:color="000000"/>
              <w:bottom w:val="single" w:sz="4" w:space="0" w:color="000000"/>
            </w:tcBorders>
            <w:shd w:val="clear" w:color="auto" w:fill="FFFFFF"/>
            <w:vAlign w:val="center"/>
          </w:tcPr>
          <w:p w14:paraId="4C5878E4"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922994B"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F5FC39D"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7E03121"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25" w:type="dxa"/>
            <w:tcBorders>
              <w:top w:val="single" w:sz="4" w:space="0" w:color="000000"/>
              <w:left w:val="single" w:sz="4" w:space="0" w:color="000000"/>
              <w:bottom w:val="single" w:sz="4" w:space="0" w:color="000000"/>
            </w:tcBorders>
            <w:shd w:val="clear" w:color="auto" w:fill="FFFFFF"/>
            <w:vAlign w:val="center"/>
          </w:tcPr>
          <w:p w14:paraId="4EC9A9B0"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9" w:type="dxa"/>
            <w:tcBorders>
              <w:top w:val="single" w:sz="4" w:space="0" w:color="000000"/>
              <w:left w:val="single" w:sz="4" w:space="0" w:color="000000"/>
              <w:bottom w:val="single" w:sz="4" w:space="0" w:color="000000"/>
            </w:tcBorders>
            <w:shd w:val="clear" w:color="auto" w:fill="FFFFFF"/>
            <w:vAlign w:val="center"/>
          </w:tcPr>
          <w:p w14:paraId="297F9197"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1E0120BB"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95" w:type="dxa"/>
            <w:tcBorders>
              <w:top w:val="single" w:sz="4" w:space="0" w:color="000000"/>
              <w:left w:val="single" w:sz="4" w:space="0" w:color="000000"/>
              <w:bottom w:val="single" w:sz="4" w:space="0" w:color="000000"/>
            </w:tcBorders>
            <w:shd w:val="clear" w:color="auto" w:fill="FFFFFF"/>
            <w:vAlign w:val="center"/>
          </w:tcPr>
          <w:p w14:paraId="2C51555D"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44A9CD"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032EF39"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2D1017B4"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7" w:type="dxa"/>
            <w:tcBorders>
              <w:top w:val="single" w:sz="4" w:space="0" w:color="000000"/>
              <w:left w:val="single" w:sz="4" w:space="0" w:color="000000"/>
              <w:bottom w:val="single" w:sz="4" w:space="0" w:color="000000"/>
            </w:tcBorders>
            <w:shd w:val="clear" w:color="auto" w:fill="FFFFFF"/>
            <w:vAlign w:val="center"/>
          </w:tcPr>
          <w:p w14:paraId="5D6A1E7E"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4B20BA43"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41968B29"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4765702C"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198D1E61"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vAlign w:val="center"/>
          </w:tcPr>
          <w:p w14:paraId="55D33346" w14:textId="77777777" w:rsidR="00B03EF2" w:rsidRPr="00645CB8" w:rsidRDefault="00B03EF2" w:rsidP="00B03EF2">
            <w:pPr>
              <w:jc w:val="center"/>
            </w:pPr>
            <w:r w:rsidRPr="00645CB8">
              <w:rPr>
                <w:rFonts w:ascii="Wingdings 2" w:eastAsia="Wingdings 2" w:hAnsi="Wingdings 2" w:cs="Wingdings 2"/>
                <w:sz w:val="16"/>
                <w:szCs w:val="16"/>
              </w:rPr>
              <w:t></w:t>
            </w:r>
          </w:p>
        </w:tc>
        <w:tc>
          <w:tcPr>
            <w:tcW w:w="501" w:type="dxa"/>
            <w:tcBorders>
              <w:top w:val="single" w:sz="4" w:space="0" w:color="000000"/>
              <w:left w:val="single" w:sz="4" w:space="0" w:color="000000"/>
              <w:bottom w:val="single" w:sz="4" w:space="0" w:color="000000"/>
              <w:right w:val="single" w:sz="4" w:space="0" w:color="000000"/>
            </w:tcBorders>
            <w:vAlign w:val="center"/>
          </w:tcPr>
          <w:p w14:paraId="2262DB93" w14:textId="77777777" w:rsidR="00B03EF2" w:rsidRPr="00645CB8" w:rsidRDefault="00B03EF2" w:rsidP="00B03EF2">
            <w:pPr>
              <w:jc w:val="center"/>
            </w:pPr>
            <w:r w:rsidRPr="00645CB8">
              <w:rPr>
                <w:rFonts w:ascii="Wingdings 2" w:eastAsia="Wingdings 2" w:hAnsi="Wingdings 2" w:cs="Wingdings 2"/>
                <w:sz w:val="16"/>
                <w:szCs w:val="16"/>
              </w:rPr>
              <w:t></w:t>
            </w:r>
          </w:p>
        </w:tc>
      </w:tr>
      <w:tr w:rsidR="00F21AE7" w:rsidRPr="00645CB8" w14:paraId="34A012BA" w14:textId="77777777" w:rsidTr="00B03EF2">
        <w:tc>
          <w:tcPr>
            <w:tcW w:w="5685" w:type="dxa"/>
            <w:tcBorders>
              <w:top w:val="single" w:sz="4" w:space="0" w:color="000000"/>
              <w:left w:val="single" w:sz="4" w:space="0" w:color="000000"/>
              <w:bottom w:val="single" w:sz="4" w:space="0" w:color="000000"/>
            </w:tcBorders>
            <w:shd w:val="clear" w:color="auto" w:fill="auto"/>
          </w:tcPr>
          <w:p w14:paraId="00221DFD" w14:textId="77777777" w:rsidR="00B03EF2" w:rsidRPr="00645CB8" w:rsidRDefault="00B03EF2" w:rsidP="00B03EF2">
            <w:r w:rsidRPr="00645CB8">
              <w:rPr>
                <w:rFonts w:ascii="Browallia New" w:eastAsia="Wingdings 2" w:hAnsi="Browallia New" w:cs="Browallia New"/>
                <w:sz w:val="32"/>
                <w:szCs w:val="32"/>
              </w:rPr>
              <w:t>ELE 1002 Communicative English II</w:t>
            </w:r>
          </w:p>
        </w:tc>
        <w:tc>
          <w:tcPr>
            <w:tcW w:w="502" w:type="dxa"/>
            <w:tcBorders>
              <w:top w:val="single" w:sz="4" w:space="0" w:color="000000"/>
              <w:left w:val="single" w:sz="4" w:space="0" w:color="000000"/>
              <w:bottom w:val="single" w:sz="4" w:space="0" w:color="000000"/>
            </w:tcBorders>
            <w:shd w:val="clear" w:color="auto" w:fill="FFFFFF"/>
            <w:vAlign w:val="center"/>
          </w:tcPr>
          <w:p w14:paraId="37E533A6"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6EFB3EBF" w14:textId="77777777" w:rsidR="00B03EF2" w:rsidRPr="00645CB8" w:rsidRDefault="00B03EF2" w:rsidP="00B03EF2">
            <w:pPr>
              <w:jc w:val="center"/>
            </w:pPr>
            <w:r w:rsidRPr="00645CB8">
              <w:rPr>
                <w:rFonts w:ascii="Wingdings 2" w:eastAsia="Wingdings 2" w:hAnsi="Wingdings 2" w:cs="Wingdings 2"/>
                <w:sz w:val="16"/>
                <w:szCs w:val="16"/>
              </w:rPr>
              <w:t></w:t>
            </w:r>
          </w:p>
        </w:tc>
        <w:tc>
          <w:tcPr>
            <w:tcW w:w="397" w:type="dxa"/>
            <w:tcBorders>
              <w:top w:val="single" w:sz="4" w:space="0" w:color="000000"/>
              <w:left w:val="single" w:sz="4" w:space="0" w:color="000000"/>
              <w:bottom w:val="single" w:sz="4" w:space="0" w:color="000000"/>
            </w:tcBorders>
            <w:shd w:val="clear" w:color="auto" w:fill="FFFFFF"/>
            <w:vAlign w:val="center"/>
          </w:tcPr>
          <w:p w14:paraId="37A30CA4"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0528AEBF"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29" w:type="dxa"/>
            <w:tcBorders>
              <w:top w:val="single" w:sz="4" w:space="0" w:color="000000"/>
              <w:left w:val="single" w:sz="4" w:space="0" w:color="000000"/>
              <w:bottom w:val="single" w:sz="4" w:space="0" w:color="000000"/>
            </w:tcBorders>
            <w:shd w:val="clear" w:color="auto" w:fill="FFFFFF"/>
            <w:vAlign w:val="center"/>
          </w:tcPr>
          <w:p w14:paraId="04C48D96"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03786FD0"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E663A81"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2DF4CB0"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25" w:type="dxa"/>
            <w:tcBorders>
              <w:top w:val="single" w:sz="4" w:space="0" w:color="000000"/>
              <w:left w:val="single" w:sz="4" w:space="0" w:color="000000"/>
              <w:bottom w:val="single" w:sz="4" w:space="0" w:color="000000"/>
            </w:tcBorders>
            <w:shd w:val="clear" w:color="auto" w:fill="FFFFFF"/>
            <w:vAlign w:val="center"/>
          </w:tcPr>
          <w:p w14:paraId="7B8DF65E"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9" w:type="dxa"/>
            <w:tcBorders>
              <w:top w:val="single" w:sz="4" w:space="0" w:color="000000"/>
              <w:left w:val="single" w:sz="4" w:space="0" w:color="000000"/>
              <w:bottom w:val="single" w:sz="4" w:space="0" w:color="000000"/>
            </w:tcBorders>
            <w:shd w:val="clear" w:color="auto" w:fill="FFFFFF"/>
            <w:vAlign w:val="center"/>
          </w:tcPr>
          <w:p w14:paraId="10316CDC"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329FF60"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95" w:type="dxa"/>
            <w:tcBorders>
              <w:top w:val="single" w:sz="4" w:space="0" w:color="000000"/>
              <w:left w:val="single" w:sz="4" w:space="0" w:color="000000"/>
              <w:bottom w:val="single" w:sz="4" w:space="0" w:color="000000"/>
            </w:tcBorders>
            <w:shd w:val="clear" w:color="auto" w:fill="FFFFFF"/>
            <w:vAlign w:val="center"/>
          </w:tcPr>
          <w:p w14:paraId="0D36DC58"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AFE6FA"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33CB17A"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A71790C"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7" w:type="dxa"/>
            <w:tcBorders>
              <w:top w:val="single" w:sz="4" w:space="0" w:color="000000"/>
              <w:left w:val="single" w:sz="4" w:space="0" w:color="000000"/>
              <w:bottom w:val="single" w:sz="4" w:space="0" w:color="000000"/>
            </w:tcBorders>
            <w:shd w:val="clear" w:color="auto" w:fill="FFFFFF"/>
            <w:vAlign w:val="center"/>
          </w:tcPr>
          <w:p w14:paraId="4E3DB87F"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0DBB2A2"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760CA2A"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7389AE0"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19A79B0"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vAlign w:val="center"/>
          </w:tcPr>
          <w:p w14:paraId="0E3B2783" w14:textId="77777777" w:rsidR="00B03EF2" w:rsidRPr="00645CB8" w:rsidRDefault="00B03EF2" w:rsidP="00B03EF2">
            <w:pPr>
              <w:jc w:val="center"/>
            </w:pPr>
            <w:r w:rsidRPr="00645CB8">
              <w:rPr>
                <w:rFonts w:ascii="Wingdings 2" w:eastAsia="Wingdings 2" w:hAnsi="Wingdings 2" w:cs="Wingdings 2"/>
                <w:sz w:val="16"/>
                <w:szCs w:val="16"/>
              </w:rPr>
              <w:t></w:t>
            </w:r>
          </w:p>
        </w:tc>
        <w:tc>
          <w:tcPr>
            <w:tcW w:w="501" w:type="dxa"/>
            <w:tcBorders>
              <w:top w:val="single" w:sz="4" w:space="0" w:color="000000"/>
              <w:left w:val="single" w:sz="4" w:space="0" w:color="000000"/>
              <w:bottom w:val="single" w:sz="4" w:space="0" w:color="000000"/>
              <w:right w:val="single" w:sz="4" w:space="0" w:color="000000"/>
            </w:tcBorders>
            <w:vAlign w:val="center"/>
          </w:tcPr>
          <w:p w14:paraId="0E678683" w14:textId="77777777" w:rsidR="00B03EF2" w:rsidRPr="00645CB8" w:rsidRDefault="00B03EF2" w:rsidP="00B03EF2">
            <w:pPr>
              <w:jc w:val="center"/>
            </w:pPr>
            <w:r w:rsidRPr="00645CB8">
              <w:rPr>
                <w:rFonts w:ascii="Wingdings 2" w:eastAsia="Wingdings 2" w:hAnsi="Wingdings 2" w:cs="Wingdings 2"/>
                <w:sz w:val="16"/>
                <w:szCs w:val="16"/>
              </w:rPr>
              <w:t></w:t>
            </w:r>
          </w:p>
        </w:tc>
      </w:tr>
      <w:tr w:rsidR="00F21AE7" w:rsidRPr="00645CB8" w14:paraId="2EC7FFA0" w14:textId="77777777" w:rsidTr="00B03EF2">
        <w:tc>
          <w:tcPr>
            <w:tcW w:w="5685" w:type="dxa"/>
            <w:tcBorders>
              <w:top w:val="single" w:sz="4" w:space="0" w:color="000000"/>
              <w:left w:val="single" w:sz="4" w:space="0" w:color="000000"/>
              <w:bottom w:val="single" w:sz="4" w:space="0" w:color="000000"/>
            </w:tcBorders>
            <w:shd w:val="clear" w:color="auto" w:fill="auto"/>
          </w:tcPr>
          <w:p w14:paraId="7BFB39D1" w14:textId="77777777" w:rsidR="00B03EF2" w:rsidRPr="00645CB8" w:rsidRDefault="00B03EF2" w:rsidP="00B03EF2">
            <w:pPr>
              <w:rPr>
                <w:rFonts w:ascii="Browallia New" w:eastAsia="Wingdings 2" w:hAnsi="Browallia New" w:cs="Browallia New"/>
                <w:sz w:val="32"/>
                <w:szCs w:val="32"/>
              </w:rPr>
            </w:pPr>
            <w:r w:rsidRPr="00645CB8">
              <w:rPr>
                <w:rFonts w:ascii="Browallia New" w:eastAsia="Wingdings 2" w:hAnsi="Browallia New" w:cs="Browallia New"/>
                <w:sz w:val="32"/>
                <w:szCs w:val="32"/>
              </w:rPr>
              <w:t>ELE 2000 Academic English</w:t>
            </w:r>
          </w:p>
        </w:tc>
        <w:tc>
          <w:tcPr>
            <w:tcW w:w="502" w:type="dxa"/>
            <w:tcBorders>
              <w:top w:val="single" w:sz="4" w:space="0" w:color="000000"/>
              <w:left w:val="single" w:sz="4" w:space="0" w:color="000000"/>
              <w:bottom w:val="single" w:sz="4" w:space="0" w:color="000000"/>
            </w:tcBorders>
            <w:shd w:val="clear" w:color="auto" w:fill="FFFFFF"/>
            <w:vAlign w:val="center"/>
          </w:tcPr>
          <w:p w14:paraId="6FE5F55E"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64030D75" w14:textId="77777777" w:rsidR="00B03EF2" w:rsidRPr="00645CB8" w:rsidRDefault="00B03EF2" w:rsidP="00B03EF2">
            <w:pPr>
              <w:jc w:val="center"/>
            </w:pPr>
            <w:r w:rsidRPr="00645CB8">
              <w:rPr>
                <w:rFonts w:ascii="Wingdings 2" w:eastAsia="Wingdings 2" w:hAnsi="Wingdings 2" w:cs="Wingdings 2"/>
                <w:sz w:val="16"/>
                <w:szCs w:val="16"/>
              </w:rPr>
              <w:t></w:t>
            </w:r>
          </w:p>
        </w:tc>
        <w:tc>
          <w:tcPr>
            <w:tcW w:w="397" w:type="dxa"/>
            <w:tcBorders>
              <w:top w:val="single" w:sz="4" w:space="0" w:color="000000"/>
              <w:left w:val="single" w:sz="4" w:space="0" w:color="000000"/>
              <w:bottom w:val="single" w:sz="4" w:space="0" w:color="000000"/>
            </w:tcBorders>
            <w:shd w:val="clear" w:color="auto" w:fill="FFFFFF"/>
            <w:vAlign w:val="center"/>
          </w:tcPr>
          <w:p w14:paraId="64283A83"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76599AD7"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29" w:type="dxa"/>
            <w:tcBorders>
              <w:top w:val="single" w:sz="4" w:space="0" w:color="000000"/>
              <w:left w:val="single" w:sz="4" w:space="0" w:color="000000"/>
              <w:bottom w:val="single" w:sz="4" w:space="0" w:color="000000"/>
            </w:tcBorders>
            <w:shd w:val="clear" w:color="auto" w:fill="FFFFFF"/>
            <w:vAlign w:val="center"/>
          </w:tcPr>
          <w:p w14:paraId="66960F7B"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25DCD8BF"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2473E2EB"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0CD50872"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25" w:type="dxa"/>
            <w:tcBorders>
              <w:top w:val="single" w:sz="4" w:space="0" w:color="000000"/>
              <w:left w:val="single" w:sz="4" w:space="0" w:color="000000"/>
              <w:bottom w:val="single" w:sz="4" w:space="0" w:color="000000"/>
            </w:tcBorders>
            <w:shd w:val="clear" w:color="auto" w:fill="FFFFFF"/>
            <w:vAlign w:val="center"/>
          </w:tcPr>
          <w:p w14:paraId="63B1C44B"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9" w:type="dxa"/>
            <w:tcBorders>
              <w:top w:val="single" w:sz="4" w:space="0" w:color="000000"/>
              <w:left w:val="single" w:sz="4" w:space="0" w:color="000000"/>
              <w:bottom w:val="single" w:sz="4" w:space="0" w:color="000000"/>
            </w:tcBorders>
            <w:shd w:val="clear" w:color="auto" w:fill="FFFFFF"/>
            <w:vAlign w:val="center"/>
          </w:tcPr>
          <w:p w14:paraId="35C46B01"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4B49E592"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95" w:type="dxa"/>
            <w:tcBorders>
              <w:top w:val="single" w:sz="4" w:space="0" w:color="000000"/>
              <w:left w:val="single" w:sz="4" w:space="0" w:color="000000"/>
              <w:bottom w:val="single" w:sz="4" w:space="0" w:color="000000"/>
            </w:tcBorders>
            <w:shd w:val="clear" w:color="auto" w:fill="FFFFFF"/>
            <w:vAlign w:val="center"/>
          </w:tcPr>
          <w:p w14:paraId="6CF8F491"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CB5969"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0531D901"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645EB641"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7" w:type="dxa"/>
            <w:tcBorders>
              <w:top w:val="single" w:sz="4" w:space="0" w:color="000000"/>
              <w:left w:val="single" w:sz="4" w:space="0" w:color="000000"/>
              <w:bottom w:val="single" w:sz="4" w:space="0" w:color="000000"/>
            </w:tcBorders>
            <w:shd w:val="clear" w:color="auto" w:fill="FFFFFF"/>
            <w:vAlign w:val="center"/>
          </w:tcPr>
          <w:p w14:paraId="2082D2FA"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5E481DB"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A56A1E0"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288CD6C2"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E1795C9"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vAlign w:val="center"/>
          </w:tcPr>
          <w:p w14:paraId="29DA1A89" w14:textId="77777777" w:rsidR="00B03EF2" w:rsidRPr="00645CB8" w:rsidRDefault="00B03EF2" w:rsidP="00B03EF2">
            <w:pPr>
              <w:jc w:val="center"/>
            </w:pPr>
            <w:r w:rsidRPr="00645CB8">
              <w:rPr>
                <w:rFonts w:ascii="Wingdings 2" w:eastAsia="Wingdings 2" w:hAnsi="Wingdings 2" w:cs="Wingdings 2"/>
                <w:sz w:val="16"/>
                <w:szCs w:val="16"/>
              </w:rPr>
              <w:t></w:t>
            </w:r>
          </w:p>
        </w:tc>
        <w:tc>
          <w:tcPr>
            <w:tcW w:w="501" w:type="dxa"/>
            <w:tcBorders>
              <w:top w:val="single" w:sz="4" w:space="0" w:color="000000"/>
              <w:left w:val="single" w:sz="4" w:space="0" w:color="000000"/>
              <w:bottom w:val="single" w:sz="4" w:space="0" w:color="000000"/>
              <w:right w:val="single" w:sz="4" w:space="0" w:color="000000"/>
            </w:tcBorders>
            <w:vAlign w:val="center"/>
          </w:tcPr>
          <w:p w14:paraId="2F38BD6E" w14:textId="77777777" w:rsidR="00B03EF2" w:rsidRPr="00645CB8" w:rsidRDefault="00B03EF2" w:rsidP="00B03EF2">
            <w:pPr>
              <w:jc w:val="center"/>
            </w:pPr>
            <w:r w:rsidRPr="00645CB8">
              <w:rPr>
                <w:rFonts w:ascii="Wingdings 2" w:eastAsia="Wingdings 2" w:hAnsi="Wingdings 2" w:cs="Wingdings 2"/>
                <w:sz w:val="16"/>
                <w:szCs w:val="16"/>
              </w:rPr>
              <w:t></w:t>
            </w:r>
          </w:p>
        </w:tc>
      </w:tr>
      <w:tr w:rsidR="00F21AE7" w:rsidRPr="00645CB8" w14:paraId="3548AD7B" w14:textId="77777777" w:rsidTr="00B03EF2">
        <w:tc>
          <w:tcPr>
            <w:tcW w:w="5685" w:type="dxa"/>
            <w:tcBorders>
              <w:top w:val="single" w:sz="4" w:space="0" w:color="000000"/>
              <w:left w:val="single" w:sz="4" w:space="0" w:color="000000"/>
              <w:bottom w:val="single" w:sz="4" w:space="0" w:color="000000"/>
            </w:tcBorders>
            <w:shd w:val="clear" w:color="auto" w:fill="auto"/>
          </w:tcPr>
          <w:p w14:paraId="49A66EB9" w14:textId="77777777" w:rsidR="00B03EF2" w:rsidRPr="00645CB8" w:rsidRDefault="00B03EF2" w:rsidP="00B03EF2">
            <w:pPr>
              <w:rPr>
                <w:rFonts w:ascii="Browallia New" w:eastAsia="Wingdings 2" w:hAnsi="Browallia New" w:cs="Browallia New"/>
                <w:sz w:val="32"/>
                <w:szCs w:val="32"/>
              </w:rPr>
            </w:pPr>
            <w:r w:rsidRPr="00645CB8">
              <w:rPr>
                <w:rFonts w:ascii="Browallia New" w:eastAsia="Wingdings 2" w:hAnsi="Browallia New" w:cs="Browallia New"/>
                <w:sz w:val="32"/>
                <w:szCs w:val="32"/>
              </w:rPr>
              <w:t xml:space="preserve">ELE 2001 Advanced Academic English                                            </w:t>
            </w:r>
          </w:p>
        </w:tc>
        <w:tc>
          <w:tcPr>
            <w:tcW w:w="502" w:type="dxa"/>
            <w:tcBorders>
              <w:top w:val="single" w:sz="4" w:space="0" w:color="000000"/>
              <w:left w:val="single" w:sz="4" w:space="0" w:color="000000"/>
              <w:bottom w:val="single" w:sz="4" w:space="0" w:color="000000"/>
            </w:tcBorders>
            <w:shd w:val="clear" w:color="auto" w:fill="FFFFFF"/>
            <w:vAlign w:val="center"/>
          </w:tcPr>
          <w:p w14:paraId="10F281A2"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4263CFD6" w14:textId="77777777" w:rsidR="00B03EF2" w:rsidRPr="00645CB8" w:rsidRDefault="00B03EF2" w:rsidP="00B03EF2">
            <w:pPr>
              <w:jc w:val="center"/>
            </w:pPr>
            <w:r w:rsidRPr="00645CB8">
              <w:rPr>
                <w:rFonts w:ascii="Wingdings 2" w:eastAsia="Wingdings 2" w:hAnsi="Wingdings 2" w:cs="Wingdings 2"/>
                <w:sz w:val="16"/>
                <w:szCs w:val="16"/>
              </w:rPr>
              <w:t></w:t>
            </w:r>
          </w:p>
        </w:tc>
        <w:tc>
          <w:tcPr>
            <w:tcW w:w="397" w:type="dxa"/>
            <w:tcBorders>
              <w:top w:val="single" w:sz="4" w:space="0" w:color="000000"/>
              <w:left w:val="single" w:sz="4" w:space="0" w:color="000000"/>
              <w:bottom w:val="single" w:sz="4" w:space="0" w:color="000000"/>
            </w:tcBorders>
            <w:shd w:val="clear" w:color="auto" w:fill="FFFFFF"/>
            <w:vAlign w:val="center"/>
          </w:tcPr>
          <w:p w14:paraId="0A291020"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645C44C2"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29" w:type="dxa"/>
            <w:tcBorders>
              <w:top w:val="single" w:sz="4" w:space="0" w:color="000000"/>
              <w:left w:val="single" w:sz="4" w:space="0" w:color="000000"/>
              <w:bottom w:val="single" w:sz="4" w:space="0" w:color="000000"/>
            </w:tcBorders>
            <w:shd w:val="clear" w:color="auto" w:fill="FFFFFF"/>
            <w:vAlign w:val="center"/>
          </w:tcPr>
          <w:p w14:paraId="42C6BBF7"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D25C560"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0D11DB21"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01104002"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25" w:type="dxa"/>
            <w:tcBorders>
              <w:top w:val="single" w:sz="4" w:space="0" w:color="000000"/>
              <w:left w:val="single" w:sz="4" w:space="0" w:color="000000"/>
              <w:bottom w:val="single" w:sz="4" w:space="0" w:color="000000"/>
            </w:tcBorders>
            <w:shd w:val="clear" w:color="auto" w:fill="FFFFFF"/>
            <w:vAlign w:val="center"/>
          </w:tcPr>
          <w:p w14:paraId="677436FC"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9" w:type="dxa"/>
            <w:tcBorders>
              <w:top w:val="single" w:sz="4" w:space="0" w:color="000000"/>
              <w:left w:val="single" w:sz="4" w:space="0" w:color="000000"/>
              <w:bottom w:val="single" w:sz="4" w:space="0" w:color="000000"/>
            </w:tcBorders>
            <w:shd w:val="clear" w:color="auto" w:fill="FFFFFF"/>
            <w:vAlign w:val="center"/>
          </w:tcPr>
          <w:p w14:paraId="706E4C78"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278849D"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95" w:type="dxa"/>
            <w:tcBorders>
              <w:top w:val="single" w:sz="4" w:space="0" w:color="000000"/>
              <w:left w:val="single" w:sz="4" w:space="0" w:color="000000"/>
              <w:bottom w:val="single" w:sz="4" w:space="0" w:color="000000"/>
            </w:tcBorders>
            <w:shd w:val="clear" w:color="auto" w:fill="FFFFFF"/>
            <w:vAlign w:val="center"/>
          </w:tcPr>
          <w:p w14:paraId="74845FF6"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6253E9"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839C8B7"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BD601B9"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7" w:type="dxa"/>
            <w:tcBorders>
              <w:top w:val="single" w:sz="4" w:space="0" w:color="000000"/>
              <w:left w:val="single" w:sz="4" w:space="0" w:color="000000"/>
              <w:bottom w:val="single" w:sz="4" w:space="0" w:color="000000"/>
            </w:tcBorders>
            <w:shd w:val="clear" w:color="auto" w:fill="FFFFFF"/>
            <w:vAlign w:val="center"/>
          </w:tcPr>
          <w:p w14:paraId="3C0D101E"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C3016AE"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BE2EB80"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0B71629F"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17E12E6D" w14:textId="77777777" w:rsidR="00B03EF2" w:rsidRPr="00645CB8" w:rsidRDefault="00B03EF2" w:rsidP="00B03EF2">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vAlign w:val="center"/>
          </w:tcPr>
          <w:p w14:paraId="34BEDC12" w14:textId="77777777" w:rsidR="00B03EF2" w:rsidRPr="00645CB8" w:rsidRDefault="00B03EF2" w:rsidP="00B03EF2">
            <w:pPr>
              <w:jc w:val="center"/>
            </w:pPr>
            <w:r w:rsidRPr="00645CB8">
              <w:rPr>
                <w:rFonts w:ascii="Wingdings 2" w:eastAsia="Wingdings 2" w:hAnsi="Wingdings 2" w:cs="Wingdings 2"/>
                <w:sz w:val="16"/>
                <w:szCs w:val="16"/>
              </w:rPr>
              <w:t></w:t>
            </w:r>
          </w:p>
        </w:tc>
        <w:tc>
          <w:tcPr>
            <w:tcW w:w="501" w:type="dxa"/>
            <w:tcBorders>
              <w:top w:val="single" w:sz="4" w:space="0" w:color="000000"/>
              <w:left w:val="single" w:sz="4" w:space="0" w:color="000000"/>
              <w:bottom w:val="single" w:sz="4" w:space="0" w:color="000000"/>
              <w:right w:val="single" w:sz="4" w:space="0" w:color="000000"/>
            </w:tcBorders>
            <w:vAlign w:val="center"/>
          </w:tcPr>
          <w:p w14:paraId="190D7B87" w14:textId="77777777" w:rsidR="00B03EF2" w:rsidRPr="00645CB8" w:rsidRDefault="00B03EF2" w:rsidP="00B03EF2">
            <w:pPr>
              <w:jc w:val="center"/>
            </w:pPr>
            <w:r w:rsidRPr="00645CB8">
              <w:rPr>
                <w:rFonts w:ascii="Wingdings 2" w:eastAsia="Wingdings 2" w:hAnsi="Wingdings 2" w:cs="Wingdings 2"/>
                <w:sz w:val="16"/>
                <w:szCs w:val="16"/>
              </w:rPr>
              <w:t></w:t>
            </w:r>
          </w:p>
        </w:tc>
      </w:tr>
      <w:bookmarkEnd w:id="24"/>
      <w:tr w:rsidR="00F21AE7" w:rsidRPr="00645CB8" w14:paraId="422C5B02" w14:textId="77777777" w:rsidTr="00B03EF2">
        <w:tc>
          <w:tcPr>
            <w:tcW w:w="5685" w:type="dxa"/>
            <w:tcBorders>
              <w:top w:val="single" w:sz="4" w:space="0" w:color="000000"/>
              <w:left w:val="single" w:sz="4" w:space="0" w:color="000000"/>
              <w:bottom w:val="single" w:sz="4" w:space="0" w:color="000000"/>
            </w:tcBorders>
            <w:shd w:val="clear" w:color="auto" w:fill="auto"/>
          </w:tcPr>
          <w:p w14:paraId="40340D71" w14:textId="77777777" w:rsidR="00B03EF2" w:rsidRPr="00645CB8" w:rsidRDefault="00B03EF2" w:rsidP="00B03EF2">
            <w:pPr>
              <w:rPr>
                <w:rFonts w:ascii="Browallia New" w:eastAsia="Wingdings 2" w:hAnsi="Browallia New" w:cs="Browallia New"/>
                <w:sz w:val="32"/>
                <w:szCs w:val="32"/>
              </w:rPr>
            </w:pPr>
            <w:r w:rsidRPr="00645CB8">
              <w:rPr>
                <w:rFonts w:ascii="Browallia New" w:eastAsia="Wingdings 2" w:hAnsi="Browallia New" w:cs="Browallia New"/>
                <w:sz w:val="32"/>
                <w:szCs w:val="32"/>
              </w:rPr>
              <w:t>GE 1403 Communication in Thai</w:t>
            </w:r>
          </w:p>
        </w:tc>
        <w:tc>
          <w:tcPr>
            <w:tcW w:w="502" w:type="dxa"/>
            <w:tcBorders>
              <w:top w:val="single" w:sz="4" w:space="0" w:color="000000"/>
              <w:left w:val="single" w:sz="4" w:space="0" w:color="000000"/>
              <w:bottom w:val="single" w:sz="4" w:space="0" w:color="000000"/>
            </w:tcBorders>
            <w:shd w:val="clear" w:color="auto" w:fill="FFFFFF"/>
            <w:vAlign w:val="center"/>
          </w:tcPr>
          <w:p w14:paraId="27F48603"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6AC5F262"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397" w:type="dxa"/>
            <w:tcBorders>
              <w:top w:val="single" w:sz="4" w:space="0" w:color="000000"/>
              <w:left w:val="single" w:sz="4" w:space="0" w:color="000000"/>
              <w:bottom w:val="single" w:sz="4" w:space="0" w:color="000000"/>
            </w:tcBorders>
            <w:shd w:val="clear" w:color="auto" w:fill="FFFFFF"/>
            <w:vAlign w:val="center"/>
          </w:tcPr>
          <w:p w14:paraId="46F09CE0"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17BF2035"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29" w:type="dxa"/>
            <w:tcBorders>
              <w:top w:val="single" w:sz="4" w:space="0" w:color="000000"/>
              <w:left w:val="single" w:sz="4" w:space="0" w:color="000000"/>
              <w:bottom w:val="single" w:sz="4" w:space="0" w:color="000000"/>
            </w:tcBorders>
            <w:shd w:val="clear" w:color="auto" w:fill="FFFFFF"/>
            <w:vAlign w:val="center"/>
          </w:tcPr>
          <w:p w14:paraId="1A435B23"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250C04F0"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9264001"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2B7257E2"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25" w:type="dxa"/>
            <w:tcBorders>
              <w:top w:val="single" w:sz="4" w:space="0" w:color="000000"/>
              <w:left w:val="single" w:sz="4" w:space="0" w:color="000000"/>
              <w:bottom w:val="single" w:sz="4" w:space="0" w:color="000000"/>
            </w:tcBorders>
            <w:shd w:val="clear" w:color="auto" w:fill="FFFFFF"/>
            <w:vAlign w:val="center"/>
          </w:tcPr>
          <w:p w14:paraId="5CA233B2"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9" w:type="dxa"/>
            <w:tcBorders>
              <w:top w:val="single" w:sz="4" w:space="0" w:color="000000"/>
              <w:left w:val="single" w:sz="4" w:space="0" w:color="000000"/>
              <w:bottom w:val="single" w:sz="4" w:space="0" w:color="000000"/>
            </w:tcBorders>
            <w:shd w:val="clear" w:color="auto" w:fill="FFFFFF"/>
            <w:vAlign w:val="center"/>
          </w:tcPr>
          <w:p w14:paraId="55A60F27"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EA01CB0"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95" w:type="dxa"/>
            <w:tcBorders>
              <w:top w:val="single" w:sz="4" w:space="0" w:color="000000"/>
              <w:left w:val="single" w:sz="4" w:space="0" w:color="000000"/>
              <w:bottom w:val="single" w:sz="4" w:space="0" w:color="000000"/>
            </w:tcBorders>
            <w:shd w:val="clear" w:color="auto" w:fill="FFFFFF"/>
            <w:vAlign w:val="center"/>
          </w:tcPr>
          <w:p w14:paraId="3F797DC1"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DA2B95"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6C6BE21"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4178F15F"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7" w:type="dxa"/>
            <w:tcBorders>
              <w:top w:val="single" w:sz="4" w:space="0" w:color="000000"/>
              <w:left w:val="single" w:sz="4" w:space="0" w:color="000000"/>
              <w:bottom w:val="single" w:sz="4" w:space="0" w:color="000000"/>
            </w:tcBorders>
            <w:shd w:val="clear" w:color="auto" w:fill="FFFFFF"/>
            <w:vAlign w:val="center"/>
          </w:tcPr>
          <w:p w14:paraId="57D0AD3D"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B92F44B"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4FB2DA1B"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1B661733"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694CDC1"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vAlign w:val="center"/>
          </w:tcPr>
          <w:p w14:paraId="05A630DF"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501" w:type="dxa"/>
            <w:tcBorders>
              <w:top w:val="single" w:sz="4" w:space="0" w:color="000000"/>
              <w:left w:val="single" w:sz="4" w:space="0" w:color="000000"/>
              <w:bottom w:val="single" w:sz="4" w:space="0" w:color="000000"/>
              <w:right w:val="single" w:sz="4" w:space="0" w:color="000000"/>
            </w:tcBorders>
            <w:vAlign w:val="center"/>
          </w:tcPr>
          <w:p w14:paraId="53AD80A0" w14:textId="77777777" w:rsidR="00B03EF2" w:rsidRPr="00645CB8" w:rsidRDefault="00B03EF2" w:rsidP="00B03EF2">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r>
      <w:tr w:rsidR="00F21AE7" w:rsidRPr="00645CB8" w14:paraId="5420DE6B" w14:textId="77777777" w:rsidTr="00B03EF2">
        <w:tc>
          <w:tcPr>
            <w:tcW w:w="5685" w:type="dxa"/>
            <w:tcBorders>
              <w:top w:val="single" w:sz="4" w:space="0" w:color="000000"/>
              <w:left w:val="single" w:sz="4" w:space="0" w:color="000000"/>
              <w:bottom w:val="single" w:sz="4" w:space="0" w:color="000000"/>
            </w:tcBorders>
            <w:shd w:val="clear" w:color="auto" w:fill="auto"/>
          </w:tcPr>
          <w:p w14:paraId="3AAC303F" w14:textId="77777777" w:rsidR="00866E13" w:rsidRPr="00645CB8" w:rsidRDefault="00866E13" w:rsidP="00866E13">
            <w:pPr>
              <w:rPr>
                <w:rFonts w:ascii="Browallia New" w:eastAsia="Wingdings 2" w:hAnsi="Browallia New" w:cs="Browallia New"/>
                <w:sz w:val="32"/>
                <w:szCs w:val="32"/>
              </w:rPr>
            </w:pPr>
            <w:r w:rsidRPr="00645CB8">
              <w:rPr>
                <w:rFonts w:ascii="Browallia New" w:eastAsia="Wingdings 2" w:hAnsi="Browallia New" w:cs="Browallia New"/>
                <w:sz w:val="32"/>
                <w:szCs w:val="32"/>
              </w:rPr>
              <w:t>GE 1408 Thai Usage</w:t>
            </w:r>
          </w:p>
        </w:tc>
        <w:tc>
          <w:tcPr>
            <w:tcW w:w="502" w:type="dxa"/>
            <w:tcBorders>
              <w:top w:val="single" w:sz="4" w:space="0" w:color="000000"/>
              <w:left w:val="single" w:sz="4" w:space="0" w:color="000000"/>
              <w:bottom w:val="single" w:sz="4" w:space="0" w:color="000000"/>
            </w:tcBorders>
            <w:shd w:val="clear" w:color="auto" w:fill="FFFFFF"/>
            <w:vAlign w:val="center"/>
          </w:tcPr>
          <w:p w14:paraId="7AC3B687"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413E4A7C" w14:textId="77777777" w:rsidR="00866E13" w:rsidRPr="00645CB8" w:rsidRDefault="0011088C"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397" w:type="dxa"/>
            <w:tcBorders>
              <w:top w:val="single" w:sz="4" w:space="0" w:color="000000"/>
              <w:left w:val="single" w:sz="4" w:space="0" w:color="000000"/>
              <w:bottom w:val="single" w:sz="4" w:space="0" w:color="000000"/>
            </w:tcBorders>
            <w:shd w:val="clear" w:color="auto" w:fill="FFFFFF"/>
            <w:vAlign w:val="center"/>
          </w:tcPr>
          <w:p w14:paraId="0DBC5130"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0C83659F"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29" w:type="dxa"/>
            <w:tcBorders>
              <w:top w:val="single" w:sz="4" w:space="0" w:color="000000"/>
              <w:left w:val="single" w:sz="4" w:space="0" w:color="000000"/>
              <w:bottom w:val="single" w:sz="4" w:space="0" w:color="000000"/>
            </w:tcBorders>
            <w:shd w:val="clear" w:color="auto" w:fill="FFFFFF"/>
            <w:vAlign w:val="center"/>
          </w:tcPr>
          <w:p w14:paraId="27DE4DAB"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165668D9"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0C010A80"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1EFC96C9"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25" w:type="dxa"/>
            <w:tcBorders>
              <w:top w:val="single" w:sz="4" w:space="0" w:color="000000"/>
              <w:left w:val="single" w:sz="4" w:space="0" w:color="000000"/>
              <w:bottom w:val="single" w:sz="4" w:space="0" w:color="000000"/>
            </w:tcBorders>
            <w:shd w:val="clear" w:color="auto" w:fill="FFFFFF"/>
            <w:vAlign w:val="center"/>
          </w:tcPr>
          <w:p w14:paraId="5B315F08"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9" w:type="dxa"/>
            <w:tcBorders>
              <w:top w:val="single" w:sz="4" w:space="0" w:color="000000"/>
              <w:left w:val="single" w:sz="4" w:space="0" w:color="000000"/>
              <w:bottom w:val="single" w:sz="4" w:space="0" w:color="000000"/>
            </w:tcBorders>
            <w:shd w:val="clear" w:color="auto" w:fill="FFFFFF"/>
            <w:vAlign w:val="center"/>
          </w:tcPr>
          <w:p w14:paraId="101790B9"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317C260"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95" w:type="dxa"/>
            <w:tcBorders>
              <w:top w:val="single" w:sz="4" w:space="0" w:color="000000"/>
              <w:left w:val="single" w:sz="4" w:space="0" w:color="000000"/>
              <w:bottom w:val="single" w:sz="4" w:space="0" w:color="000000"/>
            </w:tcBorders>
            <w:shd w:val="clear" w:color="auto" w:fill="FFFFFF"/>
            <w:vAlign w:val="center"/>
          </w:tcPr>
          <w:p w14:paraId="7188CD6A"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3D551E"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3F7323E"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4D4F6644"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7" w:type="dxa"/>
            <w:tcBorders>
              <w:top w:val="single" w:sz="4" w:space="0" w:color="000000"/>
              <w:left w:val="single" w:sz="4" w:space="0" w:color="000000"/>
              <w:bottom w:val="single" w:sz="4" w:space="0" w:color="000000"/>
            </w:tcBorders>
            <w:shd w:val="clear" w:color="auto" w:fill="FFFFFF"/>
            <w:vAlign w:val="center"/>
          </w:tcPr>
          <w:p w14:paraId="7A130E33"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4814B004"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CB15C19"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1B271256"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44F72C42"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vAlign w:val="center"/>
          </w:tcPr>
          <w:p w14:paraId="5969B099"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501" w:type="dxa"/>
            <w:tcBorders>
              <w:top w:val="single" w:sz="4" w:space="0" w:color="000000"/>
              <w:left w:val="single" w:sz="4" w:space="0" w:color="000000"/>
              <w:bottom w:val="single" w:sz="4" w:space="0" w:color="000000"/>
              <w:right w:val="single" w:sz="4" w:space="0" w:color="000000"/>
            </w:tcBorders>
            <w:vAlign w:val="center"/>
          </w:tcPr>
          <w:p w14:paraId="46A8C881"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r>
      <w:tr w:rsidR="00F21AE7" w:rsidRPr="00645CB8" w14:paraId="7DFD6B69" w14:textId="77777777" w:rsidTr="00B03EF2">
        <w:tc>
          <w:tcPr>
            <w:tcW w:w="5685" w:type="dxa"/>
            <w:tcBorders>
              <w:top w:val="single" w:sz="4" w:space="0" w:color="000000"/>
              <w:left w:val="single" w:sz="4" w:space="0" w:color="000000"/>
              <w:bottom w:val="single" w:sz="4" w:space="0" w:color="000000"/>
            </w:tcBorders>
            <w:shd w:val="clear" w:color="auto" w:fill="auto"/>
          </w:tcPr>
          <w:p w14:paraId="0C019BBF" w14:textId="77777777" w:rsidR="00866E13" w:rsidRPr="00645CB8" w:rsidRDefault="00866E13" w:rsidP="00866E13">
            <w:pPr>
              <w:rPr>
                <w:rFonts w:ascii="Browallia New" w:eastAsia="Wingdings 2" w:hAnsi="Browallia New" w:cs="Browallia New"/>
                <w:sz w:val="32"/>
                <w:szCs w:val="32"/>
              </w:rPr>
            </w:pPr>
            <w:r w:rsidRPr="00645CB8">
              <w:rPr>
                <w:rFonts w:ascii="Browallia New" w:eastAsia="Wingdings 2" w:hAnsi="Browallia New" w:cs="Browallia New"/>
                <w:sz w:val="32"/>
                <w:szCs w:val="32"/>
              </w:rPr>
              <w:t>GE 1409 Thai Language for intercultural communication</w:t>
            </w:r>
          </w:p>
        </w:tc>
        <w:tc>
          <w:tcPr>
            <w:tcW w:w="502" w:type="dxa"/>
            <w:tcBorders>
              <w:top w:val="single" w:sz="4" w:space="0" w:color="000000"/>
              <w:left w:val="single" w:sz="4" w:space="0" w:color="000000"/>
              <w:bottom w:val="single" w:sz="4" w:space="0" w:color="000000"/>
            </w:tcBorders>
            <w:shd w:val="clear" w:color="auto" w:fill="FFFFFF"/>
            <w:vAlign w:val="center"/>
          </w:tcPr>
          <w:p w14:paraId="34C09EF1"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5C9E5200"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397" w:type="dxa"/>
            <w:tcBorders>
              <w:top w:val="single" w:sz="4" w:space="0" w:color="000000"/>
              <w:left w:val="single" w:sz="4" w:space="0" w:color="000000"/>
              <w:bottom w:val="single" w:sz="4" w:space="0" w:color="000000"/>
            </w:tcBorders>
            <w:shd w:val="clear" w:color="auto" w:fill="FFFFFF"/>
            <w:vAlign w:val="center"/>
          </w:tcPr>
          <w:p w14:paraId="40BCAAA8"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20EBD503"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29" w:type="dxa"/>
            <w:tcBorders>
              <w:top w:val="single" w:sz="4" w:space="0" w:color="000000"/>
              <w:left w:val="single" w:sz="4" w:space="0" w:color="000000"/>
              <w:bottom w:val="single" w:sz="4" w:space="0" w:color="000000"/>
            </w:tcBorders>
            <w:shd w:val="clear" w:color="auto" w:fill="FFFFFF"/>
            <w:vAlign w:val="center"/>
          </w:tcPr>
          <w:p w14:paraId="12578FBC"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4431E940"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49CE20CE"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03CD4F8A"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25" w:type="dxa"/>
            <w:tcBorders>
              <w:top w:val="single" w:sz="4" w:space="0" w:color="000000"/>
              <w:left w:val="single" w:sz="4" w:space="0" w:color="000000"/>
              <w:bottom w:val="single" w:sz="4" w:space="0" w:color="000000"/>
            </w:tcBorders>
            <w:shd w:val="clear" w:color="auto" w:fill="FFFFFF"/>
            <w:vAlign w:val="center"/>
          </w:tcPr>
          <w:p w14:paraId="7671064B"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9" w:type="dxa"/>
            <w:tcBorders>
              <w:top w:val="single" w:sz="4" w:space="0" w:color="000000"/>
              <w:left w:val="single" w:sz="4" w:space="0" w:color="000000"/>
              <w:bottom w:val="single" w:sz="4" w:space="0" w:color="000000"/>
            </w:tcBorders>
            <w:shd w:val="clear" w:color="auto" w:fill="FFFFFF"/>
            <w:vAlign w:val="center"/>
          </w:tcPr>
          <w:p w14:paraId="690B6F0B"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6AFE650"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95" w:type="dxa"/>
            <w:tcBorders>
              <w:top w:val="single" w:sz="4" w:space="0" w:color="000000"/>
              <w:left w:val="single" w:sz="4" w:space="0" w:color="000000"/>
              <w:bottom w:val="single" w:sz="4" w:space="0" w:color="000000"/>
            </w:tcBorders>
            <w:shd w:val="clear" w:color="auto" w:fill="FFFFFF"/>
            <w:vAlign w:val="center"/>
          </w:tcPr>
          <w:p w14:paraId="55238BCA"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B6A09E"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2C3CBE3E"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15B1921"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7" w:type="dxa"/>
            <w:tcBorders>
              <w:top w:val="single" w:sz="4" w:space="0" w:color="000000"/>
              <w:left w:val="single" w:sz="4" w:space="0" w:color="000000"/>
              <w:bottom w:val="single" w:sz="4" w:space="0" w:color="000000"/>
            </w:tcBorders>
            <w:shd w:val="clear" w:color="auto" w:fill="FFFFFF"/>
            <w:vAlign w:val="center"/>
          </w:tcPr>
          <w:p w14:paraId="0EDFE135"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DCF560B"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624A8C7"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76BD0C1"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auto"/>
            <w:vAlign w:val="center"/>
          </w:tcPr>
          <w:p w14:paraId="5E345C9F"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auto"/>
            <w:vAlign w:val="center"/>
          </w:tcPr>
          <w:p w14:paraId="19D217CE"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E7FDB9"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r>
      <w:tr w:rsidR="00F21AE7" w:rsidRPr="00645CB8" w14:paraId="09C6C593" w14:textId="77777777" w:rsidTr="00B03EF2">
        <w:tc>
          <w:tcPr>
            <w:tcW w:w="5685" w:type="dxa"/>
            <w:tcBorders>
              <w:top w:val="single" w:sz="4" w:space="0" w:color="000000"/>
              <w:left w:val="single" w:sz="4" w:space="0" w:color="000000"/>
              <w:bottom w:val="single" w:sz="4" w:space="0" w:color="000000"/>
            </w:tcBorders>
            <w:shd w:val="clear" w:color="auto" w:fill="auto"/>
          </w:tcPr>
          <w:p w14:paraId="7E0E86BD" w14:textId="77777777" w:rsidR="00866E13" w:rsidRPr="00645CB8" w:rsidRDefault="00866E13" w:rsidP="00866E13">
            <w:pPr>
              <w:suppressAutoHyphens/>
              <w:rPr>
                <w:rFonts w:ascii="Browallia New" w:hAnsi="Browallia New" w:cs="Browallia New"/>
                <w:sz w:val="32"/>
                <w:szCs w:val="32"/>
              </w:rPr>
            </w:pPr>
            <w:r w:rsidRPr="00645CB8">
              <w:rPr>
                <w:rFonts w:ascii="Browallia New" w:eastAsia="Wingdings 2" w:hAnsi="Browallia New" w:cs="Browallia New"/>
                <w:b/>
                <w:bCs/>
                <w:sz w:val="32"/>
                <w:szCs w:val="32"/>
              </w:rPr>
              <w:t>Humanities Courses</w:t>
            </w:r>
          </w:p>
        </w:tc>
        <w:tc>
          <w:tcPr>
            <w:tcW w:w="502" w:type="dxa"/>
            <w:tcBorders>
              <w:top w:val="single" w:sz="4" w:space="0" w:color="000000"/>
              <w:left w:val="single" w:sz="4" w:space="0" w:color="000000"/>
              <w:bottom w:val="single" w:sz="4" w:space="0" w:color="000000"/>
            </w:tcBorders>
            <w:shd w:val="clear" w:color="auto" w:fill="FFFFFF"/>
            <w:vAlign w:val="center"/>
          </w:tcPr>
          <w:p w14:paraId="0E53FA92" w14:textId="77777777" w:rsidR="00866E13" w:rsidRPr="00645CB8" w:rsidRDefault="00866E13" w:rsidP="00866E13">
            <w:pPr>
              <w:snapToGrid w:val="0"/>
              <w:jc w:val="center"/>
              <w:rPr>
                <w:rFonts w:ascii="Angsana New" w:eastAsia="Wingdings 2" w:hAnsi="Angsana New"/>
                <w:b/>
                <w:bCs/>
                <w:sz w:val="20"/>
                <w:szCs w:val="20"/>
              </w:rPr>
            </w:pPr>
          </w:p>
        </w:tc>
        <w:tc>
          <w:tcPr>
            <w:tcW w:w="450" w:type="dxa"/>
            <w:tcBorders>
              <w:top w:val="single" w:sz="4" w:space="0" w:color="000000"/>
              <w:left w:val="single" w:sz="4" w:space="0" w:color="000000"/>
              <w:bottom w:val="single" w:sz="4" w:space="0" w:color="000000"/>
            </w:tcBorders>
            <w:shd w:val="clear" w:color="auto" w:fill="FFFFFF"/>
            <w:vAlign w:val="center"/>
          </w:tcPr>
          <w:p w14:paraId="46C07AE5" w14:textId="77777777" w:rsidR="00866E13" w:rsidRPr="00645CB8" w:rsidRDefault="00866E13" w:rsidP="00866E13">
            <w:pPr>
              <w:snapToGrid w:val="0"/>
              <w:jc w:val="center"/>
              <w:rPr>
                <w:rFonts w:ascii="Angsana New" w:eastAsia="Wingdings 2" w:hAnsi="Angsana New"/>
                <w:sz w:val="20"/>
                <w:szCs w:val="20"/>
              </w:rPr>
            </w:pPr>
          </w:p>
        </w:tc>
        <w:tc>
          <w:tcPr>
            <w:tcW w:w="397" w:type="dxa"/>
            <w:tcBorders>
              <w:top w:val="single" w:sz="4" w:space="0" w:color="000000"/>
              <w:left w:val="single" w:sz="4" w:space="0" w:color="000000"/>
              <w:bottom w:val="single" w:sz="4" w:space="0" w:color="000000"/>
            </w:tcBorders>
            <w:shd w:val="clear" w:color="auto" w:fill="FFFFFF"/>
            <w:vAlign w:val="center"/>
          </w:tcPr>
          <w:p w14:paraId="61378472" w14:textId="77777777" w:rsidR="00866E13" w:rsidRPr="00645CB8" w:rsidRDefault="00866E13" w:rsidP="00866E13">
            <w:pPr>
              <w:snapToGrid w:val="0"/>
              <w:jc w:val="center"/>
              <w:rPr>
                <w:rFonts w:ascii="Angsana New" w:eastAsia="Wingdings 2" w:hAnsi="Angsana New"/>
                <w:sz w:val="20"/>
                <w:szCs w:val="20"/>
              </w:rPr>
            </w:pPr>
          </w:p>
        </w:tc>
        <w:tc>
          <w:tcPr>
            <w:tcW w:w="450" w:type="dxa"/>
            <w:tcBorders>
              <w:top w:val="single" w:sz="4" w:space="0" w:color="000000"/>
              <w:left w:val="single" w:sz="4" w:space="0" w:color="000000"/>
              <w:bottom w:val="single" w:sz="4" w:space="0" w:color="000000"/>
            </w:tcBorders>
            <w:shd w:val="clear" w:color="auto" w:fill="FFFFFF"/>
            <w:vAlign w:val="center"/>
          </w:tcPr>
          <w:p w14:paraId="29E100C7" w14:textId="77777777" w:rsidR="00866E13" w:rsidRPr="00645CB8" w:rsidRDefault="00866E13" w:rsidP="00866E13">
            <w:pPr>
              <w:snapToGrid w:val="0"/>
              <w:jc w:val="center"/>
              <w:rPr>
                <w:rFonts w:ascii="Angsana New" w:eastAsia="Wingdings 2" w:hAnsi="Angsana New"/>
                <w:sz w:val="20"/>
                <w:szCs w:val="20"/>
              </w:rPr>
            </w:pPr>
          </w:p>
        </w:tc>
        <w:tc>
          <w:tcPr>
            <w:tcW w:w="429" w:type="dxa"/>
            <w:tcBorders>
              <w:top w:val="single" w:sz="4" w:space="0" w:color="000000"/>
              <w:left w:val="single" w:sz="4" w:space="0" w:color="000000"/>
              <w:bottom w:val="single" w:sz="4" w:space="0" w:color="000000"/>
            </w:tcBorders>
            <w:shd w:val="clear" w:color="auto" w:fill="FFFFFF"/>
            <w:vAlign w:val="center"/>
          </w:tcPr>
          <w:p w14:paraId="37E79355"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4A0BF0D4"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4722E3C2"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20887527" w14:textId="77777777" w:rsidR="00866E13" w:rsidRPr="00645CB8" w:rsidRDefault="00866E13" w:rsidP="00866E13">
            <w:pPr>
              <w:snapToGrid w:val="0"/>
              <w:jc w:val="center"/>
              <w:rPr>
                <w:rFonts w:ascii="Angsana New" w:eastAsia="Wingdings 2" w:hAnsi="Angsana New"/>
                <w:sz w:val="20"/>
                <w:szCs w:val="20"/>
              </w:rPr>
            </w:pPr>
          </w:p>
        </w:tc>
        <w:tc>
          <w:tcPr>
            <w:tcW w:w="425" w:type="dxa"/>
            <w:tcBorders>
              <w:top w:val="single" w:sz="4" w:space="0" w:color="000000"/>
              <w:left w:val="single" w:sz="4" w:space="0" w:color="000000"/>
              <w:bottom w:val="single" w:sz="4" w:space="0" w:color="000000"/>
            </w:tcBorders>
            <w:shd w:val="clear" w:color="auto" w:fill="FFFFFF"/>
            <w:vAlign w:val="center"/>
          </w:tcPr>
          <w:p w14:paraId="2E030D52" w14:textId="77777777" w:rsidR="00866E13" w:rsidRPr="00645CB8" w:rsidRDefault="00866E13" w:rsidP="00866E13">
            <w:pPr>
              <w:snapToGrid w:val="0"/>
              <w:jc w:val="center"/>
              <w:rPr>
                <w:rFonts w:ascii="Angsana New" w:eastAsia="Wingdings 2" w:hAnsi="Angsana New"/>
                <w:sz w:val="20"/>
                <w:szCs w:val="20"/>
              </w:rPr>
            </w:pPr>
          </w:p>
        </w:tc>
        <w:tc>
          <w:tcPr>
            <w:tcW w:w="439" w:type="dxa"/>
            <w:tcBorders>
              <w:top w:val="single" w:sz="4" w:space="0" w:color="000000"/>
              <w:left w:val="single" w:sz="4" w:space="0" w:color="000000"/>
              <w:bottom w:val="single" w:sz="4" w:space="0" w:color="000000"/>
            </w:tcBorders>
            <w:shd w:val="clear" w:color="auto" w:fill="FFFFFF"/>
            <w:vAlign w:val="center"/>
          </w:tcPr>
          <w:p w14:paraId="4622C673"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3F240471" w14:textId="77777777" w:rsidR="00866E13" w:rsidRPr="00645CB8" w:rsidRDefault="00866E13" w:rsidP="00866E13">
            <w:pPr>
              <w:snapToGrid w:val="0"/>
              <w:jc w:val="center"/>
              <w:rPr>
                <w:rFonts w:ascii="Angsana New" w:eastAsia="Wingdings 2" w:hAnsi="Angsana New"/>
                <w:sz w:val="20"/>
                <w:szCs w:val="20"/>
              </w:rPr>
            </w:pPr>
          </w:p>
        </w:tc>
        <w:tc>
          <w:tcPr>
            <w:tcW w:w="495" w:type="dxa"/>
            <w:tcBorders>
              <w:top w:val="single" w:sz="4" w:space="0" w:color="000000"/>
              <w:left w:val="single" w:sz="4" w:space="0" w:color="000000"/>
              <w:bottom w:val="single" w:sz="4" w:space="0" w:color="000000"/>
            </w:tcBorders>
            <w:shd w:val="clear" w:color="auto" w:fill="FFFFFF"/>
            <w:vAlign w:val="center"/>
          </w:tcPr>
          <w:p w14:paraId="63CB34A5"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AF96BB"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3C362FEB"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05D915C1" w14:textId="77777777" w:rsidR="00866E13" w:rsidRPr="00645CB8" w:rsidRDefault="00866E13" w:rsidP="00866E13">
            <w:pPr>
              <w:snapToGrid w:val="0"/>
              <w:jc w:val="center"/>
              <w:rPr>
                <w:rFonts w:ascii="Angsana New" w:eastAsia="Wingdings 2" w:hAnsi="Angsana New"/>
                <w:sz w:val="20"/>
                <w:szCs w:val="20"/>
              </w:rPr>
            </w:pPr>
          </w:p>
        </w:tc>
        <w:tc>
          <w:tcPr>
            <w:tcW w:w="437" w:type="dxa"/>
            <w:tcBorders>
              <w:top w:val="single" w:sz="4" w:space="0" w:color="000000"/>
              <w:left w:val="single" w:sz="4" w:space="0" w:color="000000"/>
              <w:bottom w:val="single" w:sz="4" w:space="0" w:color="000000"/>
            </w:tcBorders>
            <w:shd w:val="clear" w:color="auto" w:fill="FFFFFF"/>
            <w:vAlign w:val="center"/>
          </w:tcPr>
          <w:p w14:paraId="7424363F"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2C420460"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7BAEA985"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76AA3A91"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7B95B233"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vAlign w:val="center"/>
          </w:tcPr>
          <w:p w14:paraId="38E25387" w14:textId="77777777" w:rsidR="00866E13" w:rsidRPr="00645CB8" w:rsidRDefault="00866E13" w:rsidP="00866E13">
            <w:pPr>
              <w:snapToGrid w:val="0"/>
              <w:jc w:val="center"/>
              <w:rPr>
                <w:rFonts w:ascii="Angsana New" w:eastAsia="Wingdings 2" w:hAnsi="Angsana New"/>
                <w:sz w:val="20"/>
                <w:szCs w:val="20"/>
              </w:rPr>
            </w:pPr>
          </w:p>
        </w:tc>
        <w:tc>
          <w:tcPr>
            <w:tcW w:w="501" w:type="dxa"/>
            <w:tcBorders>
              <w:top w:val="single" w:sz="4" w:space="0" w:color="000000"/>
              <w:left w:val="single" w:sz="4" w:space="0" w:color="000000"/>
              <w:bottom w:val="single" w:sz="4" w:space="0" w:color="000000"/>
              <w:right w:val="single" w:sz="4" w:space="0" w:color="000000"/>
            </w:tcBorders>
            <w:vAlign w:val="center"/>
          </w:tcPr>
          <w:p w14:paraId="5DAB2567" w14:textId="77777777" w:rsidR="00866E13" w:rsidRPr="00645CB8" w:rsidRDefault="00866E13" w:rsidP="00866E13">
            <w:pPr>
              <w:snapToGrid w:val="0"/>
              <w:jc w:val="center"/>
              <w:rPr>
                <w:rFonts w:ascii="Angsana New" w:eastAsia="Wingdings 2" w:hAnsi="Angsana New"/>
                <w:sz w:val="20"/>
                <w:szCs w:val="20"/>
              </w:rPr>
            </w:pPr>
          </w:p>
        </w:tc>
      </w:tr>
      <w:tr w:rsidR="00F21AE7" w:rsidRPr="00645CB8" w14:paraId="31BA7BAF" w14:textId="77777777" w:rsidTr="00B03EF2">
        <w:tc>
          <w:tcPr>
            <w:tcW w:w="5685" w:type="dxa"/>
            <w:tcBorders>
              <w:top w:val="single" w:sz="4" w:space="0" w:color="000000"/>
              <w:left w:val="single" w:sz="4" w:space="0" w:color="000000"/>
              <w:bottom w:val="single" w:sz="4" w:space="0" w:color="000000"/>
            </w:tcBorders>
            <w:shd w:val="clear" w:color="auto" w:fill="auto"/>
          </w:tcPr>
          <w:p w14:paraId="2996541F" w14:textId="77777777" w:rsidR="00866E13" w:rsidRPr="00645CB8" w:rsidRDefault="00866E13" w:rsidP="00866E13">
            <w:pPr>
              <w:rPr>
                <w:rFonts w:ascii="Browallia New" w:hAnsi="Browallia New" w:cs="Browallia New"/>
                <w:sz w:val="32"/>
                <w:szCs w:val="32"/>
              </w:rPr>
            </w:pPr>
            <w:r w:rsidRPr="00645CB8">
              <w:rPr>
                <w:rFonts w:ascii="Browallia New" w:eastAsia="Wingdings 2" w:hAnsi="Browallia New" w:cs="Browallia New"/>
                <w:sz w:val="32"/>
                <w:szCs w:val="32"/>
              </w:rPr>
              <w:t>GE 2102 Human Heritage and Globalization</w:t>
            </w:r>
          </w:p>
        </w:tc>
        <w:tc>
          <w:tcPr>
            <w:tcW w:w="502" w:type="dxa"/>
            <w:tcBorders>
              <w:top w:val="single" w:sz="4" w:space="0" w:color="000000"/>
              <w:left w:val="single" w:sz="4" w:space="0" w:color="000000"/>
              <w:bottom w:val="single" w:sz="4" w:space="0" w:color="000000"/>
            </w:tcBorders>
            <w:shd w:val="clear" w:color="auto" w:fill="FFFFFF"/>
            <w:vAlign w:val="center"/>
          </w:tcPr>
          <w:p w14:paraId="0725FA30"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56FBBD81" w14:textId="77777777" w:rsidR="00866E13" w:rsidRPr="00645CB8" w:rsidRDefault="00866E13" w:rsidP="00866E13">
            <w:pPr>
              <w:jc w:val="center"/>
            </w:pPr>
            <w:r w:rsidRPr="00645CB8">
              <w:rPr>
                <w:rFonts w:ascii="Wingdings 2" w:eastAsia="Wingdings 2" w:hAnsi="Wingdings 2" w:cs="Wingdings 2"/>
                <w:sz w:val="16"/>
                <w:szCs w:val="16"/>
              </w:rPr>
              <w:t></w:t>
            </w:r>
          </w:p>
        </w:tc>
        <w:tc>
          <w:tcPr>
            <w:tcW w:w="397" w:type="dxa"/>
            <w:tcBorders>
              <w:top w:val="single" w:sz="4" w:space="0" w:color="000000"/>
              <w:left w:val="single" w:sz="4" w:space="0" w:color="000000"/>
              <w:bottom w:val="single" w:sz="4" w:space="0" w:color="000000"/>
            </w:tcBorders>
            <w:shd w:val="clear" w:color="auto" w:fill="FFFFFF"/>
            <w:vAlign w:val="center"/>
          </w:tcPr>
          <w:p w14:paraId="12A1F54D"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6A4C52FA"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29" w:type="dxa"/>
            <w:tcBorders>
              <w:top w:val="single" w:sz="4" w:space="0" w:color="000000"/>
              <w:left w:val="single" w:sz="4" w:space="0" w:color="000000"/>
              <w:bottom w:val="single" w:sz="4" w:space="0" w:color="000000"/>
            </w:tcBorders>
            <w:shd w:val="clear" w:color="auto" w:fill="FFFFFF"/>
            <w:vAlign w:val="center"/>
          </w:tcPr>
          <w:p w14:paraId="0D183004"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3F6D235"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EEB2367" w14:textId="77777777" w:rsidR="00866E13" w:rsidRPr="00645CB8" w:rsidRDefault="00866E13" w:rsidP="00866E13">
            <w:pPr>
              <w:snapToGrid w:val="0"/>
              <w:jc w:val="center"/>
              <w:rPr>
                <w:rFonts w:eastAsia="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DBA12D6"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25" w:type="dxa"/>
            <w:tcBorders>
              <w:top w:val="single" w:sz="4" w:space="0" w:color="000000"/>
              <w:left w:val="single" w:sz="4" w:space="0" w:color="000000"/>
              <w:bottom w:val="single" w:sz="4" w:space="0" w:color="000000"/>
            </w:tcBorders>
            <w:shd w:val="clear" w:color="auto" w:fill="FFFFFF"/>
            <w:vAlign w:val="center"/>
          </w:tcPr>
          <w:p w14:paraId="66719593"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9" w:type="dxa"/>
            <w:tcBorders>
              <w:top w:val="single" w:sz="4" w:space="0" w:color="000000"/>
              <w:left w:val="single" w:sz="4" w:space="0" w:color="000000"/>
              <w:bottom w:val="single" w:sz="4" w:space="0" w:color="000000"/>
            </w:tcBorders>
            <w:shd w:val="clear" w:color="auto" w:fill="FFFFFF"/>
            <w:vAlign w:val="center"/>
          </w:tcPr>
          <w:p w14:paraId="2E840FBB"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1B5C3EEB"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95" w:type="dxa"/>
            <w:tcBorders>
              <w:top w:val="single" w:sz="4" w:space="0" w:color="000000"/>
              <w:left w:val="single" w:sz="4" w:space="0" w:color="000000"/>
              <w:bottom w:val="single" w:sz="4" w:space="0" w:color="000000"/>
            </w:tcBorders>
            <w:shd w:val="clear" w:color="auto" w:fill="FFFFFF"/>
            <w:vAlign w:val="center"/>
          </w:tcPr>
          <w:p w14:paraId="3CE689E0"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441B4E"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16D883BD"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0B429BA4"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7" w:type="dxa"/>
            <w:tcBorders>
              <w:top w:val="single" w:sz="4" w:space="0" w:color="000000"/>
              <w:left w:val="single" w:sz="4" w:space="0" w:color="000000"/>
              <w:bottom w:val="single" w:sz="4" w:space="0" w:color="000000"/>
            </w:tcBorders>
            <w:shd w:val="clear" w:color="auto" w:fill="FFFFFF"/>
            <w:vAlign w:val="center"/>
          </w:tcPr>
          <w:p w14:paraId="15599BFA"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29C17E8B"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F20613A"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183ED9E5" w14:textId="77777777" w:rsidR="00866E13" w:rsidRPr="00645CB8" w:rsidRDefault="00866E13" w:rsidP="00866E13">
            <w:pPr>
              <w:snapToGrid w:val="0"/>
              <w:jc w:val="center"/>
              <w:rPr>
                <w:rFonts w:eastAsia="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E39E85B" w14:textId="77777777" w:rsidR="00866E13" w:rsidRPr="00645CB8" w:rsidRDefault="00866E13" w:rsidP="00866E13">
            <w:pPr>
              <w:snapToGrid w:val="0"/>
              <w:jc w:val="center"/>
              <w:rPr>
                <w:rFonts w:eastAsia="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vAlign w:val="center"/>
          </w:tcPr>
          <w:p w14:paraId="4E93AD72" w14:textId="77777777" w:rsidR="00866E13" w:rsidRPr="00645CB8" w:rsidRDefault="00866E13" w:rsidP="00866E13">
            <w:pPr>
              <w:jc w:val="center"/>
            </w:pPr>
            <w:r w:rsidRPr="00645CB8">
              <w:rPr>
                <w:rFonts w:ascii="Wingdings 2" w:eastAsia="Wingdings 2" w:hAnsi="Wingdings 2" w:cs="Wingdings 2"/>
                <w:sz w:val="16"/>
                <w:szCs w:val="16"/>
              </w:rPr>
              <w:t></w:t>
            </w:r>
          </w:p>
        </w:tc>
        <w:tc>
          <w:tcPr>
            <w:tcW w:w="501" w:type="dxa"/>
            <w:tcBorders>
              <w:top w:val="single" w:sz="4" w:space="0" w:color="000000"/>
              <w:left w:val="single" w:sz="4" w:space="0" w:color="000000"/>
              <w:bottom w:val="single" w:sz="4" w:space="0" w:color="000000"/>
              <w:right w:val="single" w:sz="4" w:space="0" w:color="000000"/>
            </w:tcBorders>
            <w:vAlign w:val="center"/>
          </w:tcPr>
          <w:p w14:paraId="1271C5B5" w14:textId="77777777" w:rsidR="00866E13" w:rsidRPr="00645CB8" w:rsidRDefault="00866E13" w:rsidP="00866E13">
            <w:pPr>
              <w:jc w:val="center"/>
            </w:pPr>
            <w:r w:rsidRPr="00645CB8">
              <w:rPr>
                <w:rFonts w:ascii="Wingdings 2" w:eastAsia="Wingdings 2" w:hAnsi="Wingdings 2" w:cs="Wingdings 2"/>
                <w:sz w:val="16"/>
                <w:szCs w:val="16"/>
              </w:rPr>
              <w:t></w:t>
            </w:r>
          </w:p>
        </w:tc>
      </w:tr>
      <w:tr w:rsidR="00F21AE7" w:rsidRPr="00645CB8" w14:paraId="505E0E6E" w14:textId="77777777" w:rsidTr="00B03EF2">
        <w:tc>
          <w:tcPr>
            <w:tcW w:w="5685" w:type="dxa"/>
            <w:tcBorders>
              <w:top w:val="single" w:sz="4" w:space="0" w:color="000000"/>
              <w:left w:val="single" w:sz="4" w:space="0" w:color="000000"/>
              <w:bottom w:val="single" w:sz="4" w:space="0" w:color="000000"/>
            </w:tcBorders>
            <w:shd w:val="clear" w:color="auto" w:fill="auto"/>
          </w:tcPr>
          <w:p w14:paraId="5A27B4A0" w14:textId="77777777" w:rsidR="00866E13" w:rsidRPr="00645CB8" w:rsidRDefault="00866E13" w:rsidP="00866E13">
            <w:pPr>
              <w:rPr>
                <w:rFonts w:ascii="Browallia New" w:eastAsia="Wingdings 2" w:hAnsi="Browallia New" w:cs="Browallia New"/>
                <w:b/>
                <w:bCs/>
                <w:sz w:val="32"/>
                <w:szCs w:val="32"/>
              </w:rPr>
            </w:pPr>
            <w:r w:rsidRPr="00645CB8">
              <w:rPr>
                <w:rFonts w:ascii="Browallia New" w:eastAsia="Wingdings 2" w:hAnsi="Browallia New" w:cs="Browallia New"/>
                <w:b/>
                <w:bCs/>
                <w:sz w:val="32"/>
                <w:szCs w:val="32"/>
              </w:rPr>
              <w:t>Social Science Courses</w:t>
            </w:r>
          </w:p>
        </w:tc>
        <w:tc>
          <w:tcPr>
            <w:tcW w:w="502" w:type="dxa"/>
            <w:tcBorders>
              <w:top w:val="single" w:sz="4" w:space="0" w:color="000000"/>
              <w:left w:val="single" w:sz="4" w:space="0" w:color="000000"/>
              <w:bottom w:val="single" w:sz="4" w:space="0" w:color="000000"/>
            </w:tcBorders>
            <w:shd w:val="clear" w:color="auto" w:fill="FFFFFF"/>
            <w:vAlign w:val="center"/>
          </w:tcPr>
          <w:p w14:paraId="404945FA" w14:textId="77777777" w:rsidR="00866E13" w:rsidRPr="00645CB8" w:rsidRDefault="00866E13" w:rsidP="00866E13">
            <w:pPr>
              <w:jc w:val="center"/>
              <w:rPr>
                <w:rFonts w:ascii="Wingdings 2" w:eastAsia="Wingdings 2" w:hAnsi="Wingdings 2" w:cs="Wingdings 2"/>
                <w:b/>
                <w:bCs/>
                <w:sz w:val="16"/>
                <w:szCs w:val="16"/>
              </w:rPr>
            </w:pPr>
          </w:p>
        </w:tc>
        <w:tc>
          <w:tcPr>
            <w:tcW w:w="450" w:type="dxa"/>
            <w:tcBorders>
              <w:top w:val="single" w:sz="4" w:space="0" w:color="000000"/>
              <w:left w:val="single" w:sz="4" w:space="0" w:color="000000"/>
              <w:bottom w:val="single" w:sz="4" w:space="0" w:color="000000"/>
            </w:tcBorders>
            <w:shd w:val="clear" w:color="auto" w:fill="FFFFFF"/>
            <w:vAlign w:val="center"/>
          </w:tcPr>
          <w:p w14:paraId="560E5838" w14:textId="77777777" w:rsidR="00866E13" w:rsidRPr="00645CB8" w:rsidRDefault="00866E13" w:rsidP="00866E13">
            <w:pPr>
              <w:jc w:val="center"/>
              <w:rPr>
                <w:rFonts w:ascii="Wingdings 2" w:eastAsia="Wingdings 2" w:hAnsi="Wingdings 2" w:cs="Wingdings 2"/>
                <w:b/>
                <w:bCs/>
                <w:sz w:val="16"/>
                <w:szCs w:val="16"/>
              </w:rPr>
            </w:pPr>
          </w:p>
        </w:tc>
        <w:tc>
          <w:tcPr>
            <w:tcW w:w="397" w:type="dxa"/>
            <w:tcBorders>
              <w:top w:val="single" w:sz="4" w:space="0" w:color="000000"/>
              <w:left w:val="single" w:sz="4" w:space="0" w:color="000000"/>
              <w:bottom w:val="single" w:sz="4" w:space="0" w:color="000000"/>
            </w:tcBorders>
            <w:shd w:val="clear" w:color="auto" w:fill="FFFFFF"/>
            <w:vAlign w:val="center"/>
          </w:tcPr>
          <w:p w14:paraId="7F5B325C" w14:textId="77777777" w:rsidR="00866E13" w:rsidRPr="00645CB8" w:rsidRDefault="00866E13" w:rsidP="00866E13">
            <w:pPr>
              <w:jc w:val="center"/>
              <w:rPr>
                <w:rFonts w:ascii="Wingdings 2" w:eastAsia="Wingdings 2" w:hAnsi="Wingdings 2" w:cs="Wingdings 2"/>
                <w:b/>
                <w:bCs/>
                <w:sz w:val="16"/>
                <w:szCs w:val="16"/>
              </w:rPr>
            </w:pPr>
          </w:p>
        </w:tc>
        <w:tc>
          <w:tcPr>
            <w:tcW w:w="450" w:type="dxa"/>
            <w:tcBorders>
              <w:top w:val="single" w:sz="4" w:space="0" w:color="000000"/>
              <w:left w:val="single" w:sz="4" w:space="0" w:color="000000"/>
              <w:bottom w:val="single" w:sz="4" w:space="0" w:color="000000"/>
            </w:tcBorders>
            <w:shd w:val="clear" w:color="auto" w:fill="FFFFFF"/>
            <w:vAlign w:val="center"/>
          </w:tcPr>
          <w:p w14:paraId="68A7E157" w14:textId="77777777" w:rsidR="00866E13" w:rsidRPr="00645CB8" w:rsidRDefault="00866E13" w:rsidP="00866E13">
            <w:pPr>
              <w:jc w:val="center"/>
              <w:rPr>
                <w:rFonts w:ascii="Wingdings 2" w:eastAsia="Wingdings 2" w:hAnsi="Wingdings 2" w:cs="Wingdings 2"/>
                <w:b/>
                <w:bCs/>
                <w:sz w:val="16"/>
                <w:szCs w:val="16"/>
              </w:rPr>
            </w:pPr>
          </w:p>
        </w:tc>
        <w:tc>
          <w:tcPr>
            <w:tcW w:w="429" w:type="dxa"/>
            <w:tcBorders>
              <w:top w:val="single" w:sz="4" w:space="0" w:color="000000"/>
              <w:left w:val="single" w:sz="4" w:space="0" w:color="000000"/>
              <w:bottom w:val="single" w:sz="4" w:space="0" w:color="000000"/>
            </w:tcBorders>
            <w:shd w:val="clear" w:color="auto" w:fill="FFFFFF"/>
            <w:vAlign w:val="center"/>
          </w:tcPr>
          <w:p w14:paraId="0B7CB26E" w14:textId="77777777" w:rsidR="00866E13" w:rsidRPr="00645CB8" w:rsidRDefault="00866E13" w:rsidP="00866E13">
            <w:pPr>
              <w:jc w:val="center"/>
              <w:rPr>
                <w:rFonts w:ascii="Wingdings 2" w:eastAsia="Wingdings 2" w:hAnsi="Wingdings 2" w:cs="Wingdings 2"/>
                <w:b/>
                <w:bCs/>
                <w:sz w:val="16"/>
                <w:szCs w:val="16"/>
              </w:rPr>
            </w:pPr>
          </w:p>
        </w:tc>
        <w:tc>
          <w:tcPr>
            <w:tcW w:w="432" w:type="dxa"/>
            <w:tcBorders>
              <w:top w:val="single" w:sz="4" w:space="0" w:color="000000"/>
              <w:left w:val="single" w:sz="4" w:space="0" w:color="000000"/>
              <w:bottom w:val="single" w:sz="4" w:space="0" w:color="000000"/>
            </w:tcBorders>
            <w:shd w:val="clear" w:color="auto" w:fill="FFFFFF"/>
            <w:vAlign w:val="center"/>
          </w:tcPr>
          <w:p w14:paraId="49D5E80C" w14:textId="77777777" w:rsidR="00866E13" w:rsidRPr="00645CB8" w:rsidRDefault="00866E13" w:rsidP="00866E13">
            <w:pPr>
              <w:jc w:val="center"/>
              <w:rPr>
                <w:rFonts w:ascii="Wingdings 2" w:eastAsia="Wingdings 2" w:hAnsi="Wingdings 2" w:cs="Wingdings 2"/>
                <w:b/>
                <w:bCs/>
                <w:sz w:val="16"/>
                <w:szCs w:val="16"/>
              </w:rPr>
            </w:pPr>
          </w:p>
        </w:tc>
        <w:tc>
          <w:tcPr>
            <w:tcW w:w="432" w:type="dxa"/>
            <w:tcBorders>
              <w:top w:val="single" w:sz="4" w:space="0" w:color="000000"/>
              <w:left w:val="single" w:sz="4" w:space="0" w:color="000000"/>
              <w:bottom w:val="single" w:sz="4" w:space="0" w:color="000000"/>
            </w:tcBorders>
            <w:shd w:val="clear" w:color="auto" w:fill="FFFFFF"/>
            <w:vAlign w:val="center"/>
          </w:tcPr>
          <w:p w14:paraId="2E33F624" w14:textId="77777777" w:rsidR="00866E13" w:rsidRPr="00645CB8" w:rsidRDefault="00866E13" w:rsidP="00866E13">
            <w:pPr>
              <w:jc w:val="center"/>
              <w:rPr>
                <w:rFonts w:ascii="Wingdings 2" w:eastAsia="Wingdings 2" w:hAnsi="Wingdings 2" w:cs="Wingdings 2"/>
                <w:b/>
                <w:bCs/>
                <w:sz w:val="16"/>
                <w:szCs w:val="16"/>
              </w:rPr>
            </w:pPr>
          </w:p>
        </w:tc>
        <w:tc>
          <w:tcPr>
            <w:tcW w:w="432" w:type="dxa"/>
            <w:tcBorders>
              <w:top w:val="single" w:sz="4" w:space="0" w:color="000000"/>
              <w:left w:val="single" w:sz="4" w:space="0" w:color="000000"/>
              <w:bottom w:val="single" w:sz="4" w:space="0" w:color="000000"/>
            </w:tcBorders>
            <w:shd w:val="clear" w:color="auto" w:fill="FFFFFF"/>
            <w:vAlign w:val="center"/>
          </w:tcPr>
          <w:p w14:paraId="1A769E7E" w14:textId="77777777" w:rsidR="00866E13" w:rsidRPr="00645CB8" w:rsidRDefault="00866E13" w:rsidP="00866E13">
            <w:pPr>
              <w:jc w:val="center"/>
              <w:rPr>
                <w:rFonts w:ascii="Wingdings 2" w:eastAsia="Wingdings 2" w:hAnsi="Wingdings 2" w:cs="Wingdings 2"/>
                <w:b/>
                <w:bCs/>
                <w:sz w:val="16"/>
                <w:szCs w:val="16"/>
              </w:rPr>
            </w:pPr>
          </w:p>
        </w:tc>
        <w:tc>
          <w:tcPr>
            <w:tcW w:w="425" w:type="dxa"/>
            <w:tcBorders>
              <w:top w:val="single" w:sz="4" w:space="0" w:color="000000"/>
              <w:left w:val="single" w:sz="4" w:space="0" w:color="000000"/>
              <w:bottom w:val="single" w:sz="4" w:space="0" w:color="000000"/>
            </w:tcBorders>
            <w:shd w:val="clear" w:color="auto" w:fill="FFFFFF"/>
            <w:vAlign w:val="center"/>
          </w:tcPr>
          <w:p w14:paraId="53AB1254" w14:textId="77777777" w:rsidR="00866E13" w:rsidRPr="00645CB8" w:rsidRDefault="00866E13" w:rsidP="00866E13">
            <w:pPr>
              <w:jc w:val="center"/>
              <w:rPr>
                <w:rFonts w:ascii="Wingdings 2" w:eastAsia="Wingdings 2" w:hAnsi="Wingdings 2" w:cs="Wingdings 2"/>
                <w:b/>
                <w:bCs/>
                <w:sz w:val="16"/>
                <w:szCs w:val="16"/>
              </w:rPr>
            </w:pPr>
          </w:p>
        </w:tc>
        <w:tc>
          <w:tcPr>
            <w:tcW w:w="439" w:type="dxa"/>
            <w:tcBorders>
              <w:top w:val="single" w:sz="4" w:space="0" w:color="000000"/>
              <w:left w:val="single" w:sz="4" w:space="0" w:color="000000"/>
              <w:bottom w:val="single" w:sz="4" w:space="0" w:color="000000"/>
            </w:tcBorders>
            <w:shd w:val="clear" w:color="auto" w:fill="FFFFFF"/>
            <w:vAlign w:val="center"/>
          </w:tcPr>
          <w:p w14:paraId="64EAF016" w14:textId="77777777" w:rsidR="00866E13" w:rsidRPr="00645CB8" w:rsidRDefault="00866E13" w:rsidP="00866E13">
            <w:pPr>
              <w:jc w:val="center"/>
              <w:rPr>
                <w:rFonts w:ascii="Wingdings 2" w:eastAsia="Wingdings 2" w:hAnsi="Wingdings 2" w:cs="Wingdings 2"/>
                <w:b/>
                <w:bCs/>
                <w:sz w:val="16"/>
                <w:szCs w:val="16"/>
              </w:rPr>
            </w:pPr>
          </w:p>
        </w:tc>
        <w:tc>
          <w:tcPr>
            <w:tcW w:w="432" w:type="dxa"/>
            <w:tcBorders>
              <w:top w:val="single" w:sz="4" w:space="0" w:color="000000"/>
              <w:left w:val="single" w:sz="4" w:space="0" w:color="000000"/>
              <w:bottom w:val="single" w:sz="4" w:space="0" w:color="000000"/>
            </w:tcBorders>
            <w:shd w:val="clear" w:color="auto" w:fill="FFFFFF"/>
            <w:vAlign w:val="center"/>
          </w:tcPr>
          <w:p w14:paraId="24097873" w14:textId="77777777" w:rsidR="00866E13" w:rsidRPr="00645CB8" w:rsidRDefault="00866E13" w:rsidP="00866E13">
            <w:pPr>
              <w:jc w:val="center"/>
              <w:rPr>
                <w:rFonts w:ascii="Wingdings 2" w:eastAsia="Wingdings 2" w:hAnsi="Wingdings 2" w:cs="Wingdings 2"/>
                <w:b/>
                <w:bCs/>
                <w:sz w:val="16"/>
                <w:szCs w:val="16"/>
              </w:rPr>
            </w:pPr>
          </w:p>
        </w:tc>
        <w:tc>
          <w:tcPr>
            <w:tcW w:w="495" w:type="dxa"/>
            <w:tcBorders>
              <w:top w:val="single" w:sz="4" w:space="0" w:color="000000"/>
              <w:left w:val="single" w:sz="4" w:space="0" w:color="000000"/>
              <w:bottom w:val="single" w:sz="4" w:space="0" w:color="000000"/>
            </w:tcBorders>
            <w:shd w:val="clear" w:color="auto" w:fill="FFFFFF"/>
            <w:vAlign w:val="center"/>
          </w:tcPr>
          <w:p w14:paraId="1A5EA24E" w14:textId="77777777" w:rsidR="00866E13" w:rsidRPr="00645CB8" w:rsidRDefault="00866E13" w:rsidP="00866E13">
            <w:pPr>
              <w:jc w:val="center"/>
              <w:rPr>
                <w:rFonts w:ascii="Wingdings 2" w:eastAsia="Wingdings 2" w:hAnsi="Wingdings 2" w:cs="Wingdings 2"/>
                <w:b/>
                <w:bCs/>
                <w:sz w:val="16"/>
                <w:szCs w:val="16"/>
              </w:rPr>
            </w:pP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854B99" w14:textId="77777777" w:rsidR="00866E13" w:rsidRPr="00645CB8" w:rsidRDefault="00866E13" w:rsidP="00866E13">
            <w:pPr>
              <w:jc w:val="center"/>
              <w:rPr>
                <w:rFonts w:ascii="Wingdings 2" w:eastAsia="Wingdings 2" w:hAnsi="Wingdings 2" w:cs="Wingdings 2"/>
                <w:b/>
                <w:bCs/>
                <w:sz w:val="16"/>
                <w:szCs w:val="16"/>
              </w:rPr>
            </w:pPr>
          </w:p>
        </w:tc>
        <w:tc>
          <w:tcPr>
            <w:tcW w:w="432" w:type="dxa"/>
            <w:tcBorders>
              <w:top w:val="single" w:sz="4" w:space="0" w:color="000000"/>
              <w:left w:val="single" w:sz="4" w:space="0" w:color="000000"/>
              <w:bottom w:val="single" w:sz="4" w:space="0" w:color="000000"/>
            </w:tcBorders>
            <w:shd w:val="clear" w:color="auto" w:fill="FFFFFF"/>
            <w:vAlign w:val="center"/>
          </w:tcPr>
          <w:p w14:paraId="03B20E71" w14:textId="77777777" w:rsidR="00866E13" w:rsidRPr="00645CB8" w:rsidRDefault="00866E13" w:rsidP="00866E13">
            <w:pPr>
              <w:jc w:val="center"/>
              <w:rPr>
                <w:rFonts w:ascii="Wingdings 2" w:eastAsia="Wingdings 2" w:hAnsi="Wingdings 2" w:cs="Wingdings 2"/>
                <w:b/>
                <w:bCs/>
                <w:sz w:val="16"/>
                <w:szCs w:val="16"/>
              </w:rPr>
            </w:pPr>
          </w:p>
        </w:tc>
        <w:tc>
          <w:tcPr>
            <w:tcW w:w="432" w:type="dxa"/>
            <w:tcBorders>
              <w:top w:val="single" w:sz="4" w:space="0" w:color="000000"/>
              <w:left w:val="single" w:sz="4" w:space="0" w:color="000000"/>
              <w:bottom w:val="single" w:sz="4" w:space="0" w:color="000000"/>
            </w:tcBorders>
            <w:shd w:val="clear" w:color="auto" w:fill="FFFFFF"/>
            <w:vAlign w:val="center"/>
          </w:tcPr>
          <w:p w14:paraId="60E0C111" w14:textId="77777777" w:rsidR="00866E13" w:rsidRPr="00645CB8" w:rsidRDefault="00866E13" w:rsidP="00866E13">
            <w:pPr>
              <w:jc w:val="center"/>
              <w:rPr>
                <w:rFonts w:ascii="Wingdings 2" w:eastAsia="Wingdings 2" w:hAnsi="Wingdings 2" w:cs="Wingdings 2"/>
                <w:b/>
                <w:bCs/>
                <w:sz w:val="16"/>
                <w:szCs w:val="16"/>
              </w:rPr>
            </w:pPr>
          </w:p>
        </w:tc>
        <w:tc>
          <w:tcPr>
            <w:tcW w:w="437" w:type="dxa"/>
            <w:tcBorders>
              <w:top w:val="single" w:sz="4" w:space="0" w:color="000000"/>
              <w:left w:val="single" w:sz="4" w:space="0" w:color="000000"/>
              <w:bottom w:val="single" w:sz="4" w:space="0" w:color="000000"/>
            </w:tcBorders>
            <w:shd w:val="clear" w:color="auto" w:fill="FFFFFF"/>
            <w:vAlign w:val="center"/>
          </w:tcPr>
          <w:p w14:paraId="295B95F9" w14:textId="77777777" w:rsidR="00866E13" w:rsidRPr="00645CB8" w:rsidRDefault="00866E13" w:rsidP="00866E13">
            <w:pPr>
              <w:jc w:val="center"/>
              <w:rPr>
                <w:rFonts w:ascii="Wingdings 2" w:eastAsia="Wingdings 2" w:hAnsi="Wingdings 2" w:cs="Wingdings 2"/>
                <w:b/>
                <w:bCs/>
                <w:sz w:val="16"/>
                <w:szCs w:val="16"/>
              </w:rPr>
            </w:pPr>
          </w:p>
        </w:tc>
        <w:tc>
          <w:tcPr>
            <w:tcW w:w="432" w:type="dxa"/>
            <w:tcBorders>
              <w:top w:val="single" w:sz="4" w:space="0" w:color="000000"/>
              <w:left w:val="single" w:sz="4" w:space="0" w:color="000000"/>
              <w:bottom w:val="single" w:sz="4" w:space="0" w:color="000000"/>
            </w:tcBorders>
            <w:shd w:val="clear" w:color="auto" w:fill="FFFFFF"/>
            <w:vAlign w:val="center"/>
          </w:tcPr>
          <w:p w14:paraId="39954168" w14:textId="77777777" w:rsidR="00866E13" w:rsidRPr="00645CB8" w:rsidRDefault="00866E13" w:rsidP="00866E13">
            <w:pPr>
              <w:jc w:val="center"/>
              <w:rPr>
                <w:rFonts w:ascii="Wingdings 2" w:eastAsia="Wingdings 2" w:hAnsi="Wingdings 2" w:cs="Wingdings 2"/>
                <w:b/>
                <w:bCs/>
                <w:sz w:val="16"/>
                <w:szCs w:val="16"/>
              </w:rPr>
            </w:pPr>
          </w:p>
        </w:tc>
        <w:tc>
          <w:tcPr>
            <w:tcW w:w="432" w:type="dxa"/>
            <w:tcBorders>
              <w:top w:val="single" w:sz="4" w:space="0" w:color="000000"/>
              <w:left w:val="single" w:sz="4" w:space="0" w:color="000000"/>
              <w:bottom w:val="single" w:sz="4" w:space="0" w:color="000000"/>
            </w:tcBorders>
            <w:shd w:val="clear" w:color="auto" w:fill="FFFFFF"/>
            <w:vAlign w:val="center"/>
          </w:tcPr>
          <w:p w14:paraId="2DFB055B" w14:textId="77777777" w:rsidR="00866E13" w:rsidRPr="00645CB8" w:rsidRDefault="00866E13" w:rsidP="00866E13">
            <w:pPr>
              <w:jc w:val="center"/>
              <w:rPr>
                <w:rFonts w:ascii="Wingdings 2" w:eastAsia="Wingdings 2" w:hAnsi="Wingdings 2" w:cs="Wingdings 2"/>
                <w:b/>
                <w:bCs/>
                <w:sz w:val="16"/>
                <w:szCs w:val="16"/>
              </w:rPr>
            </w:pPr>
          </w:p>
        </w:tc>
        <w:tc>
          <w:tcPr>
            <w:tcW w:w="432" w:type="dxa"/>
            <w:tcBorders>
              <w:top w:val="single" w:sz="4" w:space="0" w:color="000000"/>
              <w:left w:val="single" w:sz="4" w:space="0" w:color="000000"/>
              <w:bottom w:val="single" w:sz="4" w:space="0" w:color="000000"/>
            </w:tcBorders>
            <w:shd w:val="clear" w:color="auto" w:fill="FFFFFF"/>
            <w:vAlign w:val="center"/>
          </w:tcPr>
          <w:p w14:paraId="12092DFB" w14:textId="77777777" w:rsidR="00866E13" w:rsidRPr="00645CB8" w:rsidRDefault="00866E13" w:rsidP="00866E13">
            <w:pPr>
              <w:jc w:val="center"/>
              <w:rPr>
                <w:rFonts w:ascii="Wingdings 2" w:eastAsia="Wingdings 2" w:hAnsi="Wingdings 2" w:cs="Wingdings 2"/>
                <w:b/>
                <w:bCs/>
                <w:sz w:val="16"/>
                <w:szCs w:val="16"/>
              </w:rPr>
            </w:pPr>
          </w:p>
        </w:tc>
        <w:tc>
          <w:tcPr>
            <w:tcW w:w="432" w:type="dxa"/>
            <w:tcBorders>
              <w:top w:val="single" w:sz="4" w:space="0" w:color="000000"/>
              <w:left w:val="single" w:sz="4" w:space="0" w:color="000000"/>
              <w:bottom w:val="single" w:sz="4" w:space="0" w:color="000000"/>
            </w:tcBorders>
            <w:shd w:val="clear" w:color="auto" w:fill="FFFFFF"/>
            <w:vAlign w:val="center"/>
          </w:tcPr>
          <w:p w14:paraId="0535B953" w14:textId="77777777" w:rsidR="00866E13" w:rsidRPr="00645CB8" w:rsidRDefault="00866E13" w:rsidP="00866E13">
            <w:pPr>
              <w:jc w:val="center"/>
              <w:rPr>
                <w:rFonts w:ascii="Wingdings 2" w:eastAsia="Wingdings 2" w:hAnsi="Wingdings 2" w:cs="Wingdings 2"/>
                <w:b/>
                <w:bCs/>
                <w:sz w:val="16"/>
                <w:szCs w:val="16"/>
              </w:rPr>
            </w:pPr>
          </w:p>
        </w:tc>
        <w:tc>
          <w:tcPr>
            <w:tcW w:w="432" w:type="dxa"/>
            <w:tcBorders>
              <w:top w:val="single" w:sz="4" w:space="0" w:color="000000"/>
              <w:left w:val="single" w:sz="4" w:space="0" w:color="000000"/>
              <w:bottom w:val="single" w:sz="4" w:space="0" w:color="000000"/>
            </w:tcBorders>
            <w:vAlign w:val="center"/>
          </w:tcPr>
          <w:p w14:paraId="79134F09" w14:textId="77777777" w:rsidR="00866E13" w:rsidRPr="00645CB8" w:rsidRDefault="00866E13" w:rsidP="00866E13">
            <w:pPr>
              <w:jc w:val="center"/>
              <w:rPr>
                <w:rFonts w:ascii="Wingdings 2" w:eastAsia="Wingdings 2" w:hAnsi="Wingdings 2" w:cs="Wingdings 2"/>
                <w:b/>
                <w:bCs/>
                <w:sz w:val="16"/>
                <w:szCs w:val="16"/>
              </w:rPr>
            </w:pPr>
          </w:p>
        </w:tc>
        <w:tc>
          <w:tcPr>
            <w:tcW w:w="501" w:type="dxa"/>
            <w:tcBorders>
              <w:top w:val="single" w:sz="4" w:space="0" w:color="000000"/>
              <w:left w:val="single" w:sz="4" w:space="0" w:color="000000"/>
              <w:bottom w:val="single" w:sz="4" w:space="0" w:color="000000"/>
              <w:right w:val="single" w:sz="4" w:space="0" w:color="000000"/>
            </w:tcBorders>
            <w:vAlign w:val="center"/>
          </w:tcPr>
          <w:p w14:paraId="74CBFAB6" w14:textId="77777777" w:rsidR="00866E13" w:rsidRPr="00645CB8" w:rsidRDefault="00866E13" w:rsidP="00866E13">
            <w:pPr>
              <w:jc w:val="center"/>
              <w:rPr>
                <w:rFonts w:ascii="Wingdings 2" w:eastAsia="Wingdings 2" w:hAnsi="Wingdings 2" w:cs="Wingdings 2"/>
                <w:b/>
                <w:bCs/>
                <w:sz w:val="16"/>
                <w:szCs w:val="16"/>
              </w:rPr>
            </w:pPr>
          </w:p>
        </w:tc>
      </w:tr>
      <w:tr w:rsidR="00F21AE7" w:rsidRPr="00645CB8" w14:paraId="677237EF" w14:textId="77777777" w:rsidTr="00B03EF2">
        <w:tc>
          <w:tcPr>
            <w:tcW w:w="5685" w:type="dxa"/>
            <w:tcBorders>
              <w:top w:val="single" w:sz="4" w:space="0" w:color="000000"/>
              <w:left w:val="single" w:sz="4" w:space="0" w:color="000000"/>
              <w:bottom w:val="single" w:sz="4" w:space="0" w:color="000000"/>
            </w:tcBorders>
            <w:shd w:val="clear" w:color="auto" w:fill="auto"/>
            <w:vAlign w:val="center"/>
          </w:tcPr>
          <w:p w14:paraId="435C649B" w14:textId="77777777" w:rsidR="00866E13" w:rsidRPr="00645CB8" w:rsidRDefault="00866E13" w:rsidP="00866E13">
            <w:pPr>
              <w:rPr>
                <w:rFonts w:ascii="Browallia New" w:hAnsi="Browallia New" w:cs="Browallia New"/>
                <w:sz w:val="32"/>
                <w:szCs w:val="32"/>
              </w:rPr>
            </w:pPr>
            <w:r w:rsidRPr="00645CB8">
              <w:rPr>
                <w:rFonts w:ascii="Browallia New" w:eastAsia="Wingdings 2" w:hAnsi="Browallia New" w:cs="Browallia New"/>
                <w:sz w:val="32"/>
                <w:szCs w:val="32"/>
              </w:rPr>
              <w:t>BBA 1001 Business Exploration</w:t>
            </w:r>
          </w:p>
        </w:tc>
        <w:tc>
          <w:tcPr>
            <w:tcW w:w="502" w:type="dxa"/>
            <w:tcBorders>
              <w:top w:val="single" w:sz="4" w:space="0" w:color="000000"/>
              <w:left w:val="single" w:sz="4" w:space="0" w:color="000000"/>
              <w:bottom w:val="single" w:sz="4" w:space="0" w:color="000000"/>
            </w:tcBorders>
            <w:shd w:val="clear" w:color="auto" w:fill="FFFFFF"/>
            <w:vAlign w:val="center"/>
          </w:tcPr>
          <w:p w14:paraId="4A8C758F"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0986D455" w14:textId="77777777" w:rsidR="00866E13" w:rsidRPr="00645CB8" w:rsidRDefault="00866E13" w:rsidP="00866E13">
            <w:pPr>
              <w:jc w:val="center"/>
            </w:pPr>
            <w:r w:rsidRPr="00645CB8">
              <w:rPr>
                <w:rFonts w:ascii="Wingdings 2" w:eastAsia="Wingdings 2" w:hAnsi="Wingdings 2" w:cs="Wingdings 2"/>
                <w:sz w:val="16"/>
                <w:szCs w:val="16"/>
              </w:rPr>
              <w:t></w:t>
            </w:r>
          </w:p>
        </w:tc>
        <w:tc>
          <w:tcPr>
            <w:tcW w:w="397" w:type="dxa"/>
            <w:tcBorders>
              <w:top w:val="single" w:sz="4" w:space="0" w:color="000000"/>
              <w:left w:val="single" w:sz="4" w:space="0" w:color="000000"/>
              <w:bottom w:val="single" w:sz="4" w:space="0" w:color="000000"/>
            </w:tcBorders>
            <w:shd w:val="clear" w:color="auto" w:fill="FFFFFF"/>
            <w:vAlign w:val="center"/>
          </w:tcPr>
          <w:p w14:paraId="148C6B24"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69F708A3"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29" w:type="dxa"/>
            <w:tcBorders>
              <w:top w:val="single" w:sz="4" w:space="0" w:color="000000"/>
              <w:left w:val="single" w:sz="4" w:space="0" w:color="000000"/>
              <w:bottom w:val="single" w:sz="4" w:space="0" w:color="000000"/>
            </w:tcBorders>
            <w:shd w:val="clear" w:color="auto" w:fill="FFFFFF"/>
            <w:vAlign w:val="center"/>
          </w:tcPr>
          <w:p w14:paraId="451336C6"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0D291071"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B686F9A"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08E5BC2"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25" w:type="dxa"/>
            <w:tcBorders>
              <w:top w:val="single" w:sz="4" w:space="0" w:color="000000"/>
              <w:left w:val="single" w:sz="4" w:space="0" w:color="000000"/>
              <w:bottom w:val="single" w:sz="4" w:space="0" w:color="000000"/>
            </w:tcBorders>
            <w:shd w:val="clear" w:color="auto" w:fill="FFFFFF"/>
            <w:vAlign w:val="center"/>
          </w:tcPr>
          <w:p w14:paraId="20630236"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9" w:type="dxa"/>
            <w:tcBorders>
              <w:top w:val="single" w:sz="4" w:space="0" w:color="000000"/>
              <w:left w:val="single" w:sz="4" w:space="0" w:color="000000"/>
              <w:bottom w:val="single" w:sz="4" w:space="0" w:color="000000"/>
            </w:tcBorders>
            <w:shd w:val="clear" w:color="auto" w:fill="FFFFFF"/>
            <w:vAlign w:val="center"/>
          </w:tcPr>
          <w:p w14:paraId="11589847"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0ED69A49" w14:textId="77777777" w:rsidR="00866E13" w:rsidRPr="00645CB8" w:rsidRDefault="00866E13" w:rsidP="00866E13">
            <w:pPr>
              <w:jc w:val="center"/>
            </w:pPr>
          </w:p>
        </w:tc>
        <w:tc>
          <w:tcPr>
            <w:tcW w:w="495" w:type="dxa"/>
            <w:tcBorders>
              <w:top w:val="single" w:sz="4" w:space="0" w:color="000000"/>
              <w:left w:val="single" w:sz="4" w:space="0" w:color="000000"/>
              <w:bottom w:val="single" w:sz="4" w:space="0" w:color="000000"/>
            </w:tcBorders>
            <w:shd w:val="clear" w:color="auto" w:fill="FFFFFF"/>
            <w:vAlign w:val="center"/>
          </w:tcPr>
          <w:p w14:paraId="59E9A8BA"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FAC8F9" w14:textId="77777777" w:rsidR="00866E13" w:rsidRPr="00645CB8" w:rsidRDefault="00866E13" w:rsidP="00866E13">
            <w:pPr>
              <w:jc w:val="center"/>
              <w:rPr>
                <w:rFonts w:ascii="Wingdings 2" w:eastAsia="Wingdings 2" w:hAnsi="Wingdings 2" w:cs="Wingdings 2"/>
                <w:sz w:val="16"/>
                <w:szCs w:val="16"/>
              </w:rPr>
            </w:pPr>
          </w:p>
        </w:tc>
        <w:tc>
          <w:tcPr>
            <w:tcW w:w="432" w:type="dxa"/>
            <w:tcBorders>
              <w:top w:val="single" w:sz="4" w:space="0" w:color="000000"/>
              <w:left w:val="single" w:sz="4" w:space="0" w:color="000000"/>
              <w:bottom w:val="single" w:sz="4" w:space="0" w:color="000000"/>
            </w:tcBorders>
            <w:shd w:val="clear" w:color="auto" w:fill="FFFFFF"/>
            <w:vAlign w:val="center"/>
          </w:tcPr>
          <w:p w14:paraId="76FCFDC0"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629FB458"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7" w:type="dxa"/>
            <w:tcBorders>
              <w:top w:val="single" w:sz="4" w:space="0" w:color="000000"/>
              <w:left w:val="single" w:sz="4" w:space="0" w:color="000000"/>
              <w:bottom w:val="single" w:sz="4" w:space="0" w:color="000000"/>
            </w:tcBorders>
            <w:shd w:val="clear" w:color="auto" w:fill="FFFFFF"/>
            <w:vAlign w:val="center"/>
          </w:tcPr>
          <w:p w14:paraId="23D68F14"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93BB672"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02D33EDC"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D1F32BE" w14:textId="77777777" w:rsidR="00866E13" w:rsidRPr="00645CB8" w:rsidRDefault="00866E13" w:rsidP="00866E13">
            <w:pPr>
              <w:jc w:val="center"/>
            </w:pPr>
          </w:p>
        </w:tc>
        <w:tc>
          <w:tcPr>
            <w:tcW w:w="432" w:type="dxa"/>
            <w:tcBorders>
              <w:top w:val="single" w:sz="4" w:space="0" w:color="000000"/>
              <w:left w:val="single" w:sz="4" w:space="0" w:color="000000"/>
              <w:bottom w:val="single" w:sz="4" w:space="0" w:color="000000"/>
            </w:tcBorders>
            <w:shd w:val="clear" w:color="auto" w:fill="FFFFFF"/>
            <w:vAlign w:val="center"/>
          </w:tcPr>
          <w:p w14:paraId="30EAA567" w14:textId="77777777" w:rsidR="00866E13" w:rsidRPr="00645CB8" w:rsidRDefault="00866E13" w:rsidP="00866E13">
            <w:pPr>
              <w:jc w:val="center"/>
            </w:pPr>
          </w:p>
        </w:tc>
        <w:tc>
          <w:tcPr>
            <w:tcW w:w="432" w:type="dxa"/>
            <w:tcBorders>
              <w:top w:val="single" w:sz="4" w:space="0" w:color="000000"/>
              <w:left w:val="single" w:sz="4" w:space="0" w:color="000000"/>
              <w:bottom w:val="single" w:sz="4" w:space="0" w:color="000000"/>
            </w:tcBorders>
            <w:vAlign w:val="center"/>
          </w:tcPr>
          <w:p w14:paraId="34D82D12" w14:textId="77777777" w:rsidR="00866E13" w:rsidRPr="00645CB8" w:rsidRDefault="00866E13" w:rsidP="00866E13">
            <w:pPr>
              <w:jc w:val="center"/>
            </w:pPr>
            <w:r w:rsidRPr="00645CB8">
              <w:rPr>
                <w:rFonts w:ascii="Wingdings 2" w:eastAsia="Wingdings 2" w:hAnsi="Wingdings 2" w:cs="Wingdings 2"/>
                <w:sz w:val="16"/>
                <w:szCs w:val="16"/>
              </w:rPr>
              <w:t></w:t>
            </w:r>
          </w:p>
        </w:tc>
        <w:tc>
          <w:tcPr>
            <w:tcW w:w="501" w:type="dxa"/>
            <w:tcBorders>
              <w:top w:val="single" w:sz="4" w:space="0" w:color="000000"/>
              <w:left w:val="single" w:sz="4" w:space="0" w:color="000000"/>
              <w:bottom w:val="single" w:sz="4" w:space="0" w:color="000000"/>
              <w:right w:val="single" w:sz="4" w:space="0" w:color="000000"/>
            </w:tcBorders>
            <w:vAlign w:val="center"/>
          </w:tcPr>
          <w:p w14:paraId="6445DE68" w14:textId="77777777" w:rsidR="00866E13" w:rsidRPr="00645CB8" w:rsidRDefault="00866E13" w:rsidP="00866E13">
            <w:pPr>
              <w:jc w:val="center"/>
            </w:pPr>
            <w:r w:rsidRPr="00645CB8">
              <w:rPr>
                <w:rFonts w:ascii="Wingdings 2" w:eastAsia="Wingdings 2" w:hAnsi="Wingdings 2" w:cs="Wingdings 2"/>
                <w:sz w:val="16"/>
                <w:szCs w:val="16"/>
              </w:rPr>
              <w:t></w:t>
            </w:r>
          </w:p>
        </w:tc>
      </w:tr>
      <w:tr w:rsidR="00F21AE7" w:rsidRPr="00645CB8" w14:paraId="3DAD3B24" w14:textId="77777777" w:rsidTr="00B03EF2">
        <w:tc>
          <w:tcPr>
            <w:tcW w:w="5685" w:type="dxa"/>
            <w:tcBorders>
              <w:top w:val="single" w:sz="4" w:space="0" w:color="000000"/>
              <w:left w:val="single" w:sz="4" w:space="0" w:color="000000"/>
              <w:bottom w:val="single" w:sz="4" w:space="0" w:color="000000"/>
            </w:tcBorders>
            <w:shd w:val="clear" w:color="auto" w:fill="auto"/>
          </w:tcPr>
          <w:p w14:paraId="23D8CB34" w14:textId="77777777" w:rsidR="00866E13" w:rsidRPr="00645CB8" w:rsidRDefault="00866E13" w:rsidP="00866E13">
            <w:pPr>
              <w:rPr>
                <w:rFonts w:ascii="Browallia New" w:hAnsi="Browallia New" w:cs="Browallia New"/>
                <w:sz w:val="32"/>
                <w:szCs w:val="32"/>
              </w:rPr>
            </w:pPr>
            <w:bookmarkStart w:id="25" w:name="_Hlk86654133"/>
            <w:r w:rsidRPr="00645CB8">
              <w:rPr>
                <w:rFonts w:ascii="Browallia New" w:eastAsia="Wingdings 2" w:hAnsi="Browallia New" w:cs="Browallia New"/>
                <w:sz w:val="32"/>
                <w:szCs w:val="32"/>
              </w:rPr>
              <w:lastRenderedPageBreak/>
              <w:t>GE 2202 Ethics</w:t>
            </w:r>
          </w:p>
        </w:tc>
        <w:tc>
          <w:tcPr>
            <w:tcW w:w="502" w:type="dxa"/>
            <w:tcBorders>
              <w:top w:val="single" w:sz="4" w:space="0" w:color="000000"/>
              <w:left w:val="single" w:sz="4" w:space="0" w:color="000000"/>
              <w:bottom w:val="single" w:sz="4" w:space="0" w:color="000000"/>
            </w:tcBorders>
            <w:shd w:val="clear" w:color="auto" w:fill="FFFFFF"/>
            <w:vAlign w:val="center"/>
          </w:tcPr>
          <w:p w14:paraId="4EF85BA3"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28E05C93" w14:textId="77777777" w:rsidR="00866E13" w:rsidRPr="00645CB8" w:rsidRDefault="00866E13" w:rsidP="00866E13">
            <w:pPr>
              <w:jc w:val="center"/>
            </w:pPr>
            <w:r w:rsidRPr="00645CB8">
              <w:rPr>
                <w:rFonts w:ascii="Wingdings 2" w:eastAsia="Wingdings 2" w:hAnsi="Wingdings 2" w:cs="Wingdings 2"/>
                <w:sz w:val="16"/>
                <w:szCs w:val="16"/>
              </w:rPr>
              <w:t></w:t>
            </w:r>
          </w:p>
        </w:tc>
        <w:tc>
          <w:tcPr>
            <w:tcW w:w="397" w:type="dxa"/>
            <w:tcBorders>
              <w:top w:val="single" w:sz="4" w:space="0" w:color="000000"/>
              <w:left w:val="single" w:sz="4" w:space="0" w:color="000000"/>
              <w:bottom w:val="single" w:sz="4" w:space="0" w:color="000000"/>
            </w:tcBorders>
            <w:shd w:val="clear" w:color="auto" w:fill="FFFFFF"/>
            <w:vAlign w:val="center"/>
          </w:tcPr>
          <w:p w14:paraId="424C3D82"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01E0705C"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29" w:type="dxa"/>
            <w:tcBorders>
              <w:top w:val="single" w:sz="4" w:space="0" w:color="000000"/>
              <w:left w:val="single" w:sz="4" w:space="0" w:color="000000"/>
              <w:bottom w:val="single" w:sz="4" w:space="0" w:color="000000"/>
            </w:tcBorders>
            <w:shd w:val="clear" w:color="auto" w:fill="FFFFFF"/>
            <w:vAlign w:val="center"/>
          </w:tcPr>
          <w:p w14:paraId="1A431B84"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1B83633C"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1A82BBD5" w14:textId="77777777" w:rsidR="00866E13" w:rsidRPr="00645CB8" w:rsidRDefault="00866E13" w:rsidP="00866E13">
            <w:pPr>
              <w:snapToGrid w:val="0"/>
              <w:jc w:val="center"/>
              <w:rPr>
                <w:rFonts w:ascii="Browallia New" w:eastAsia="Wingdings 2" w:hAnsi="Browallia New" w:cs="Browallia New"/>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246C9559"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25" w:type="dxa"/>
            <w:tcBorders>
              <w:top w:val="single" w:sz="4" w:space="0" w:color="000000"/>
              <w:left w:val="single" w:sz="4" w:space="0" w:color="000000"/>
              <w:bottom w:val="single" w:sz="4" w:space="0" w:color="000000"/>
            </w:tcBorders>
            <w:shd w:val="clear" w:color="auto" w:fill="FFFFFF"/>
            <w:vAlign w:val="center"/>
          </w:tcPr>
          <w:p w14:paraId="74AA4F4C"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9" w:type="dxa"/>
            <w:tcBorders>
              <w:top w:val="single" w:sz="4" w:space="0" w:color="000000"/>
              <w:left w:val="single" w:sz="4" w:space="0" w:color="000000"/>
              <w:bottom w:val="single" w:sz="4" w:space="0" w:color="000000"/>
            </w:tcBorders>
            <w:shd w:val="clear" w:color="auto" w:fill="FFFFFF"/>
            <w:vAlign w:val="center"/>
          </w:tcPr>
          <w:p w14:paraId="44B0F9E4"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546F6D3A"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95" w:type="dxa"/>
            <w:tcBorders>
              <w:top w:val="single" w:sz="4" w:space="0" w:color="000000"/>
              <w:left w:val="single" w:sz="4" w:space="0" w:color="000000"/>
              <w:bottom w:val="single" w:sz="4" w:space="0" w:color="000000"/>
            </w:tcBorders>
            <w:shd w:val="clear" w:color="auto" w:fill="FFFFFF"/>
            <w:vAlign w:val="center"/>
          </w:tcPr>
          <w:p w14:paraId="51BE3C43"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1AA94A"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BDD3248"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2FDEC90D"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7" w:type="dxa"/>
            <w:tcBorders>
              <w:top w:val="single" w:sz="4" w:space="0" w:color="000000"/>
              <w:left w:val="single" w:sz="4" w:space="0" w:color="000000"/>
              <w:bottom w:val="single" w:sz="4" w:space="0" w:color="000000"/>
            </w:tcBorders>
            <w:shd w:val="clear" w:color="auto" w:fill="FFFFFF"/>
            <w:vAlign w:val="center"/>
          </w:tcPr>
          <w:p w14:paraId="10D3C9D9"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27F3404F"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9F6CC33"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4C048E87" w14:textId="77777777" w:rsidR="00866E13" w:rsidRPr="00645CB8" w:rsidRDefault="00866E13" w:rsidP="00866E13">
            <w:pPr>
              <w:snapToGrid w:val="0"/>
              <w:jc w:val="center"/>
              <w:rPr>
                <w:rFonts w:ascii="Browallia New" w:eastAsia="Wingdings 2" w:hAnsi="Browallia New" w:cs="Browallia New"/>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65DCAE40" w14:textId="77777777" w:rsidR="00866E13" w:rsidRPr="00645CB8" w:rsidRDefault="00866E13" w:rsidP="00866E13">
            <w:pPr>
              <w:snapToGrid w:val="0"/>
              <w:jc w:val="center"/>
              <w:rPr>
                <w:rFonts w:ascii="Browallia New" w:eastAsia="Wingdings 2" w:hAnsi="Browallia New" w:cs="Browallia New"/>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vAlign w:val="center"/>
          </w:tcPr>
          <w:p w14:paraId="5E15CBF4" w14:textId="77777777" w:rsidR="00866E13" w:rsidRPr="00645CB8" w:rsidRDefault="00866E13" w:rsidP="00866E13">
            <w:pPr>
              <w:jc w:val="center"/>
            </w:pPr>
            <w:r w:rsidRPr="00645CB8">
              <w:rPr>
                <w:rFonts w:ascii="Wingdings 2" w:eastAsia="Wingdings 2" w:hAnsi="Wingdings 2" w:cs="Wingdings 2"/>
                <w:sz w:val="16"/>
                <w:szCs w:val="16"/>
              </w:rPr>
              <w:t></w:t>
            </w:r>
          </w:p>
        </w:tc>
        <w:tc>
          <w:tcPr>
            <w:tcW w:w="501" w:type="dxa"/>
            <w:tcBorders>
              <w:top w:val="single" w:sz="4" w:space="0" w:color="000000"/>
              <w:left w:val="single" w:sz="4" w:space="0" w:color="000000"/>
              <w:bottom w:val="single" w:sz="4" w:space="0" w:color="000000"/>
              <w:right w:val="single" w:sz="4" w:space="0" w:color="000000"/>
            </w:tcBorders>
            <w:vAlign w:val="center"/>
          </w:tcPr>
          <w:p w14:paraId="053E2F67" w14:textId="77777777" w:rsidR="00866E13" w:rsidRPr="00645CB8" w:rsidRDefault="00866E13" w:rsidP="00866E13">
            <w:pPr>
              <w:jc w:val="center"/>
            </w:pPr>
            <w:r w:rsidRPr="00645CB8">
              <w:rPr>
                <w:rFonts w:ascii="Wingdings 2" w:eastAsia="Wingdings 2" w:hAnsi="Wingdings 2" w:cs="Wingdings 2"/>
                <w:sz w:val="16"/>
                <w:szCs w:val="16"/>
              </w:rPr>
              <w:t></w:t>
            </w:r>
          </w:p>
        </w:tc>
      </w:tr>
      <w:tr w:rsidR="00F21AE7" w:rsidRPr="00645CB8" w14:paraId="61B33046" w14:textId="77777777" w:rsidTr="00B03EF2">
        <w:tc>
          <w:tcPr>
            <w:tcW w:w="5685" w:type="dxa"/>
            <w:tcBorders>
              <w:top w:val="single" w:sz="4" w:space="0" w:color="000000"/>
              <w:left w:val="single" w:sz="4" w:space="0" w:color="000000"/>
              <w:bottom w:val="single" w:sz="4" w:space="0" w:color="000000"/>
            </w:tcBorders>
            <w:shd w:val="clear" w:color="auto" w:fill="auto"/>
          </w:tcPr>
          <w:p w14:paraId="39C29AD0" w14:textId="77777777" w:rsidR="00866E13" w:rsidRPr="00645CB8" w:rsidRDefault="00866E13" w:rsidP="00866E13">
            <w:pPr>
              <w:rPr>
                <w:rFonts w:ascii="Browallia New" w:hAnsi="Browallia New" w:cs="Browallia New"/>
                <w:sz w:val="32"/>
                <w:szCs w:val="32"/>
                <w:rtl/>
                <w:cs/>
              </w:rPr>
            </w:pPr>
            <w:r w:rsidRPr="00645CB8">
              <w:rPr>
                <w:rFonts w:ascii="Browallia New" w:eastAsia="Wingdings 2" w:hAnsi="Browallia New" w:cs="Browallia New"/>
                <w:b/>
                <w:bCs/>
                <w:sz w:val="32"/>
                <w:szCs w:val="32"/>
                <w:lang w:bidi="th-TH"/>
              </w:rPr>
              <w:t>Science and Mathematics Courses</w:t>
            </w:r>
          </w:p>
        </w:tc>
        <w:tc>
          <w:tcPr>
            <w:tcW w:w="502" w:type="dxa"/>
            <w:tcBorders>
              <w:top w:val="single" w:sz="4" w:space="0" w:color="000000"/>
              <w:left w:val="single" w:sz="4" w:space="0" w:color="000000"/>
              <w:bottom w:val="single" w:sz="4" w:space="0" w:color="000000"/>
            </w:tcBorders>
            <w:shd w:val="clear" w:color="auto" w:fill="FFFFFF"/>
            <w:vAlign w:val="center"/>
          </w:tcPr>
          <w:p w14:paraId="79B9E305" w14:textId="77777777" w:rsidR="00866E13" w:rsidRPr="00645CB8" w:rsidRDefault="00866E13" w:rsidP="00866E13">
            <w:pPr>
              <w:snapToGrid w:val="0"/>
              <w:jc w:val="center"/>
              <w:rPr>
                <w:rFonts w:ascii="Angsana New" w:eastAsia="Wingdings 2" w:hAnsi="Angsana New"/>
                <w:b/>
                <w:bCs/>
                <w:sz w:val="20"/>
                <w:szCs w:val="20"/>
              </w:rPr>
            </w:pPr>
          </w:p>
        </w:tc>
        <w:tc>
          <w:tcPr>
            <w:tcW w:w="450" w:type="dxa"/>
            <w:tcBorders>
              <w:top w:val="single" w:sz="4" w:space="0" w:color="000000"/>
              <w:left w:val="single" w:sz="4" w:space="0" w:color="000000"/>
              <w:bottom w:val="single" w:sz="4" w:space="0" w:color="000000"/>
            </w:tcBorders>
            <w:shd w:val="clear" w:color="auto" w:fill="FFFFFF"/>
            <w:vAlign w:val="center"/>
          </w:tcPr>
          <w:p w14:paraId="6B471F44" w14:textId="77777777" w:rsidR="00866E13" w:rsidRPr="00645CB8" w:rsidRDefault="00866E13" w:rsidP="00866E13">
            <w:pPr>
              <w:snapToGrid w:val="0"/>
              <w:jc w:val="center"/>
              <w:rPr>
                <w:rFonts w:ascii="Angsana New" w:eastAsia="Wingdings 2" w:hAnsi="Angsana New"/>
                <w:sz w:val="20"/>
                <w:szCs w:val="20"/>
              </w:rPr>
            </w:pPr>
          </w:p>
        </w:tc>
        <w:tc>
          <w:tcPr>
            <w:tcW w:w="397" w:type="dxa"/>
            <w:tcBorders>
              <w:top w:val="single" w:sz="4" w:space="0" w:color="000000"/>
              <w:left w:val="single" w:sz="4" w:space="0" w:color="000000"/>
              <w:bottom w:val="single" w:sz="4" w:space="0" w:color="000000"/>
            </w:tcBorders>
            <w:shd w:val="clear" w:color="auto" w:fill="FFFFFF"/>
            <w:vAlign w:val="center"/>
          </w:tcPr>
          <w:p w14:paraId="228755A3" w14:textId="77777777" w:rsidR="00866E13" w:rsidRPr="00645CB8" w:rsidRDefault="00866E13" w:rsidP="00866E13">
            <w:pPr>
              <w:snapToGrid w:val="0"/>
              <w:jc w:val="center"/>
              <w:rPr>
                <w:rFonts w:ascii="Angsana New" w:eastAsia="Wingdings 2" w:hAnsi="Angsana New"/>
                <w:sz w:val="20"/>
                <w:szCs w:val="20"/>
              </w:rPr>
            </w:pPr>
          </w:p>
        </w:tc>
        <w:tc>
          <w:tcPr>
            <w:tcW w:w="450" w:type="dxa"/>
            <w:tcBorders>
              <w:top w:val="single" w:sz="4" w:space="0" w:color="000000"/>
              <w:left w:val="single" w:sz="4" w:space="0" w:color="000000"/>
              <w:bottom w:val="single" w:sz="4" w:space="0" w:color="000000"/>
            </w:tcBorders>
            <w:shd w:val="clear" w:color="auto" w:fill="FFFFFF"/>
            <w:vAlign w:val="center"/>
          </w:tcPr>
          <w:p w14:paraId="3CED1147" w14:textId="77777777" w:rsidR="00866E13" w:rsidRPr="00645CB8" w:rsidRDefault="00866E13" w:rsidP="00866E13">
            <w:pPr>
              <w:snapToGrid w:val="0"/>
              <w:jc w:val="center"/>
              <w:rPr>
                <w:rFonts w:ascii="Angsana New" w:eastAsia="Wingdings 2" w:hAnsi="Angsana New"/>
                <w:sz w:val="20"/>
                <w:szCs w:val="20"/>
              </w:rPr>
            </w:pPr>
          </w:p>
        </w:tc>
        <w:tc>
          <w:tcPr>
            <w:tcW w:w="429" w:type="dxa"/>
            <w:tcBorders>
              <w:top w:val="single" w:sz="4" w:space="0" w:color="000000"/>
              <w:left w:val="single" w:sz="4" w:space="0" w:color="000000"/>
              <w:bottom w:val="single" w:sz="4" w:space="0" w:color="000000"/>
            </w:tcBorders>
            <w:shd w:val="clear" w:color="auto" w:fill="FFFFFF"/>
            <w:vAlign w:val="center"/>
          </w:tcPr>
          <w:p w14:paraId="6DBC9A12"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776F971A"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0F04B650"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42D2C3E6" w14:textId="77777777" w:rsidR="00866E13" w:rsidRPr="00645CB8" w:rsidRDefault="00866E13" w:rsidP="00866E13">
            <w:pPr>
              <w:snapToGrid w:val="0"/>
              <w:jc w:val="center"/>
              <w:rPr>
                <w:rFonts w:ascii="Angsana New" w:eastAsia="Wingdings 2" w:hAnsi="Angsana New"/>
                <w:sz w:val="20"/>
                <w:szCs w:val="20"/>
              </w:rPr>
            </w:pPr>
          </w:p>
        </w:tc>
        <w:tc>
          <w:tcPr>
            <w:tcW w:w="425" w:type="dxa"/>
            <w:tcBorders>
              <w:top w:val="single" w:sz="4" w:space="0" w:color="000000"/>
              <w:left w:val="single" w:sz="4" w:space="0" w:color="000000"/>
              <w:bottom w:val="single" w:sz="4" w:space="0" w:color="000000"/>
            </w:tcBorders>
            <w:shd w:val="clear" w:color="auto" w:fill="FFFFFF"/>
            <w:vAlign w:val="center"/>
          </w:tcPr>
          <w:p w14:paraId="2AB2282C" w14:textId="77777777" w:rsidR="00866E13" w:rsidRPr="00645CB8" w:rsidRDefault="00866E13" w:rsidP="00866E13">
            <w:pPr>
              <w:snapToGrid w:val="0"/>
              <w:jc w:val="center"/>
              <w:rPr>
                <w:rFonts w:ascii="Angsana New" w:eastAsia="Wingdings 2" w:hAnsi="Angsana New"/>
                <w:sz w:val="20"/>
                <w:szCs w:val="20"/>
              </w:rPr>
            </w:pPr>
          </w:p>
        </w:tc>
        <w:tc>
          <w:tcPr>
            <w:tcW w:w="439" w:type="dxa"/>
            <w:tcBorders>
              <w:top w:val="single" w:sz="4" w:space="0" w:color="000000"/>
              <w:left w:val="single" w:sz="4" w:space="0" w:color="000000"/>
              <w:bottom w:val="single" w:sz="4" w:space="0" w:color="000000"/>
            </w:tcBorders>
            <w:shd w:val="clear" w:color="auto" w:fill="FFFFFF"/>
            <w:vAlign w:val="center"/>
          </w:tcPr>
          <w:p w14:paraId="0FBBDCC1"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35109781" w14:textId="77777777" w:rsidR="00866E13" w:rsidRPr="00645CB8" w:rsidRDefault="00866E13" w:rsidP="00866E13">
            <w:pPr>
              <w:snapToGrid w:val="0"/>
              <w:jc w:val="center"/>
              <w:rPr>
                <w:rFonts w:ascii="Angsana New" w:eastAsia="Wingdings 2" w:hAnsi="Angsana New"/>
                <w:sz w:val="20"/>
                <w:szCs w:val="20"/>
              </w:rPr>
            </w:pPr>
          </w:p>
        </w:tc>
        <w:tc>
          <w:tcPr>
            <w:tcW w:w="495" w:type="dxa"/>
            <w:tcBorders>
              <w:top w:val="single" w:sz="4" w:space="0" w:color="000000"/>
              <w:left w:val="single" w:sz="4" w:space="0" w:color="000000"/>
              <w:bottom w:val="single" w:sz="4" w:space="0" w:color="000000"/>
            </w:tcBorders>
            <w:shd w:val="clear" w:color="auto" w:fill="FFFFFF"/>
            <w:vAlign w:val="center"/>
          </w:tcPr>
          <w:p w14:paraId="5890FCF7"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45660C"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7A68BDC9"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1F45C9A6" w14:textId="77777777" w:rsidR="00866E13" w:rsidRPr="00645CB8" w:rsidRDefault="00866E13" w:rsidP="00866E13">
            <w:pPr>
              <w:snapToGrid w:val="0"/>
              <w:jc w:val="center"/>
              <w:rPr>
                <w:rFonts w:ascii="Angsana New" w:eastAsia="Wingdings 2" w:hAnsi="Angsana New"/>
                <w:sz w:val="20"/>
                <w:szCs w:val="20"/>
              </w:rPr>
            </w:pPr>
          </w:p>
        </w:tc>
        <w:tc>
          <w:tcPr>
            <w:tcW w:w="437" w:type="dxa"/>
            <w:tcBorders>
              <w:top w:val="single" w:sz="4" w:space="0" w:color="000000"/>
              <w:left w:val="single" w:sz="4" w:space="0" w:color="000000"/>
              <w:bottom w:val="single" w:sz="4" w:space="0" w:color="000000"/>
            </w:tcBorders>
            <w:shd w:val="clear" w:color="auto" w:fill="FFFFFF"/>
            <w:vAlign w:val="center"/>
          </w:tcPr>
          <w:p w14:paraId="5355A212"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1737724B"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45287459"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3C0450A6"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0C96D3BD" w14:textId="77777777" w:rsidR="00866E13" w:rsidRPr="00645CB8" w:rsidRDefault="00866E13" w:rsidP="00866E13">
            <w:pPr>
              <w:snapToGrid w:val="0"/>
              <w:jc w:val="center"/>
              <w:rPr>
                <w:rFonts w:ascii="Angsana New" w:eastAsia="Wingdings 2" w:hAnsi="Angsana New"/>
                <w:sz w:val="20"/>
                <w:szCs w:val="20"/>
              </w:rPr>
            </w:pPr>
          </w:p>
        </w:tc>
        <w:tc>
          <w:tcPr>
            <w:tcW w:w="432" w:type="dxa"/>
            <w:tcBorders>
              <w:top w:val="single" w:sz="4" w:space="0" w:color="000000"/>
              <w:left w:val="single" w:sz="4" w:space="0" w:color="000000"/>
              <w:bottom w:val="single" w:sz="4" w:space="0" w:color="000000"/>
            </w:tcBorders>
            <w:vAlign w:val="center"/>
          </w:tcPr>
          <w:p w14:paraId="1145AE90" w14:textId="77777777" w:rsidR="00866E13" w:rsidRPr="00645CB8" w:rsidRDefault="00866E13" w:rsidP="00866E13">
            <w:pPr>
              <w:snapToGrid w:val="0"/>
              <w:jc w:val="center"/>
              <w:rPr>
                <w:rFonts w:ascii="Angsana New" w:eastAsia="Wingdings 2" w:hAnsi="Angsana New"/>
                <w:sz w:val="20"/>
                <w:szCs w:val="20"/>
              </w:rPr>
            </w:pPr>
          </w:p>
        </w:tc>
        <w:tc>
          <w:tcPr>
            <w:tcW w:w="501" w:type="dxa"/>
            <w:tcBorders>
              <w:top w:val="single" w:sz="4" w:space="0" w:color="000000"/>
              <w:left w:val="single" w:sz="4" w:space="0" w:color="000000"/>
              <w:bottom w:val="single" w:sz="4" w:space="0" w:color="000000"/>
              <w:right w:val="single" w:sz="4" w:space="0" w:color="000000"/>
            </w:tcBorders>
            <w:vAlign w:val="center"/>
          </w:tcPr>
          <w:p w14:paraId="394686EE" w14:textId="77777777" w:rsidR="00866E13" w:rsidRPr="00645CB8" w:rsidRDefault="00866E13" w:rsidP="00866E13">
            <w:pPr>
              <w:snapToGrid w:val="0"/>
              <w:jc w:val="center"/>
              <w:rPr>
                <w:rFonts w:ascii="Angsana New" w:eastAsia="Wingdings 2" w:hAnsi="Angsana New"/>
                <w:sz w:val="20"/>
                <w:szCs w:val="20"/>
              </w:rPr>
            </w:pPr>
          </w:p>
        </w:tc>
      </w:tr>
      <w:tr w:rsidR="00F21AE7" w:rsidRPr="00645CB8" w14:paraId="7C7FDEEB" w14:textId="77777777" w:rsidTr="00B03EF2">
        <w:tc>
          <w:tcPr>
            <w:tcW w:w="5685" w:type="dxa"/>
            <w:tcBorders>
              <w:top w:val="single" w:sz="4" w:space="0" w:color="000000"/>
              <w:left w:val="single" w:sz="4" w:space="0" w:color="000000"/>
              <w:bottom w:val="single" w:sz="4" w:space="0" w:color="000000"/>
            </w:tcBorders>
            <w:shd w:val="clear" w:color="auto" w:fill="auto"/>
          </w:tcPr>
          <w:p w14:paraId="324FE923" w14:textId="77777777" w:rsidR="00866E13" w:rsidRPr="00645CB8" w:rsidRDefault="00866E13" w:rsidP="00866E13">
            <w:pPr>
              <w:rPr>
                <w:rFonts w:ascii="Browallia New" w:hAnsi="Browallia New" w:cs="Browallia New"/>
                <w:sz w:val="32"/>
                <w:szCs w:val="32"/>
              </w:rPr>
            </w:pPr>
            <w:r w:rsidRPr="00645CB8">
              <w:rPr>
                <w:rFonts w:ascii="Browallia New" w:eastAsia="Wingdings 2" w:hAnsi="Browallia New" w:cs="Browallia New"/>
                <w:sz w:val="32"/>
                <w:szCs w:val="32"/>
              </w:rPr>
              <w:t>GE 1302 Ecology and Sustainability</w:t>
            </w:r>
          </w:p>
        </w:tc>
        <w:tc>
          <w:tcPr>
            <w:tcW w:w="502" w:type="dxa"/>
            <w:tcBorders>
              <w:top w:val="single" w:sz="4" w:space="0" w:color="000000"/>
              <w:left w:val="single" w:sz="4" w:space="0" w:color="000000"/>
              <w:bottom w:val="single" w:sz="4" w:space="0" w:color="000000"/>
            </w:tcBorders>
            <w:shd w:val="clear" w:color="auto" w:fill="FFFFFF"/>
            <w:vAlign w:val="center"/>
          </w:tcPr>
          <w:p w14:paraId="3EAFB949"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7663E9A0" w14:textId="77777777" w:rsidR="00866E13" w:rsidRPr="00645CB8" w:rsidRDefault="00866E13" w:rsidP="00866E13">
            <w:pPr>
              <w:jc w:val="center"/>
            </w:pPr>
            <w:r w:rsidRPr="00645CB8">
              <w:rPr>
                <w:rFonts w:ascii="Wingdings 2" w:eastAsia="Wingdings 2" w:hAnsi="Wingdings 2" w:cs="Wingdings 2"/>
                <w:sz w:val="16"/>
                <w:szCs w:val="16"/>
              </w:rPr>
              <w:t></w:t>
            </w:r>
          </w:p>
        </w:tc>
        <w:tc>
          <w:tcPr>
            <w:tcW w:w="397" w:type="dxa"/>
            <w:tcBorders>
              <w:top w:val="single" w:sz="4" w:space="0" w:color="000000"/>
              <w:left w:val="single" w:sz="4" w:space="0" w:color="000000"/>
              <w:bottom w:val="single" w:sz="4" w:space="0" w:color="000000"/>
            </w:tcBorders>
            <w:shd w:val="clear" w:color="auto" w:fill="FFFFFF"/>
            <w:vAlign w:val="center"/>
          </w:tcPr>
          <w:p w14:paraId="7206A398"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FFFFFF"/>
            <w:vAlign w:val="center"/>
          </w:tcPr>
          <w:p w14:paraId="03BF03D2"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29" w:type="dxa"/>
            <w:tcBorders>
              <w:top w:val="single" w:sz="4" w:space="0" w:color="000000"/>
              <w:left w:val="single" w:sz="4" w:space="0" w:color="000000"/>
              <w:bottom w:val="single" w:sz="4" w:space="0" w:color="000000"/>
            </w:tcBorders>
            <w:shd w:val="clear" w:color="auto" w:fill="FFFFFF"/>
            <w:vAlign w:val="center"/>
          </w:tcPr>
          <w:p w14:paraId="52023DAB"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B04B3AB"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E6D8C33" w14:textId="77777777" w:rsidR="00866E13" w:rsidRPr="00645CB8" w:rsidRDefault="00866E13" w:rsidP="00866E13">
            <w:pPr>
              <w:snapToGrid w:val="0"/>
              <w:jc w:val="center"/>
              <w:rPr>
                <w:rFonts w:eastAsia="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0BA85BA5"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25" w:type="dxa"/>
            <w:tcBorders>
              <w:top w:val="single" w:sz="4" w:space="0" w:color="000000"/>
              <w:left w:val="single" w:sz="4" w:space="0" w:color="000000"/>
              <w:bottom w:val="single" w:sz="4" w:space="0" w:color="000000"/>
            </w:tcBorders>
            <w:shd w:val="clear" w:color="auto" w:fill="FFFFFF"/>
            <w:vAlign w:val="center"/>
          </w:tcPr>
          <w:p w14:paraId="54D0779F"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9" w:type="dxa"/>
            <w:tcBorders>
              <w:top w:val="single" w:sz="4" w:space="0" w:color="000000"/>
              <w:left w:val="single" w:sz="4" w:space="0" w:color="000000"/>
              <w:bottom w:val="single" w:sz="4" w:space="0" w:color="000000"/>
            </w:tcBorders>
            <w:shd w:val="clear" w:color="auto" w:fill="FFFFFF"/>
            <w:vAlign w:val="center"/>
          </w:tcPr>
          <w:p w14:paraId="5C89EED2"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329BC2E2"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95" w:type="dxa"/>
            <w:tcBorders>
              <w:top w:val="single" w:sz="4" w:space="0" w:color="000000"/>
              <w:left w:val="single" w:sz="4" w:space="0" w:color="000000"/>
              <w:bottom w:val="single" w:sz="4" w:space="0" w:color="000000"/>
            </w:tcBorders>
            <w:shd w:val="clear" w:color="auto" w:fill="FFFFFF"/>
            <w:vAlign w:val="center"/>
          </w:tcPr>
          <w:p w14:paraId="1C9034B7"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431770" w14:textId="77777777" w:rsidR="00866E13" w:rsidRPr="00645CB8" w:rsidRDefault="00866E13" w:rsidP="00866E13">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1FE6FE0E"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7BAD14CE"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7" w:type="dxa"/>
            <w:tcBorders>
              <w:top w:val="single" w:sz="4" w:space="0" w:color="000000"/>
              <w:left w:val="single" w:sz="4" w:space="0" w:color="000000"/>
              <w:bottom w:val="single" w:sz="4" w:space="0" w:color="000000"/>
            </w:tcBorders>
            <w:shd w:val="clear" w:color="auto" w:fill="FFFFFF"/>
            <w:vAlign w:val="center"/>
          </w:tcPr>
          <w:p w14:paraId="3A042C1B"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4D1CD8A8"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66B07E7E" w14:textId="77777777" w:rsidR="00866E13" w:rsidRPr="00645CB8" w:rsidRDefault="00866E13" w:rsidP="00866E13">
            <w:pPr>
              <w:jc w:val="cente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1BF1A355" w14:textId="77777777" w:rsidR="00866E13" w:rsidRPr="00645CB8" w:rsidRDefault="00866E13" w:rsidP="00866E13">
            <w:pPr>
              <w:snapToGrid w:val="0"/>
              <w:jc w:val="center"/>
              <w:rPr>
                <w:rFonts w:eastAsia="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FFFFFF"/>
            <w:vAlign w:val="center"/>
          </w:tcPr>
          <w:p w14:paraId="2013BB83" w14:textId="77777777" w:rsidR="00866E13" w:rsidRPr="00645CB8" w:rsidRDefault="00866E13" w:rsidP="00866E13">
            <w:pPr>
              <w:snapToGrid w:val="0"/>
              <w:jc w:val="center"/>
              <w:rPr>
                <w:rFonts w:eastAsia="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vAlign w:val="center"/>
          </w:tcPr>
          <w:p w14:paraId="300D5CF1" w14:textId="77777777" w:rsidR="00866E13" w:rsidRPr="00645CB8" w:rsidRDefault="00866E13" w:rsidP="00866E13">
            <w:pPr>
              <w:jc w:val="center"/>
            </w:pPr>
            <w:r w:rsidRPr="00645CB8">
              <w:rPr>
                <w:rFonts w:ascii="Wingdings 2" w:eastAsia="Wingdings 2" w:hAnsi="Wingdings 2" w:cs="Wingdings 2"/>
                <w:sz w:val="16"/>
                <w:szCs w:val="16"/>
              </w:rPr>
              <w:t></w:t>
            </w:r>
          </w:p>
        </w:tc>
        <w:tc>
          <w:tcPr>
            <w:tcW w:w="501" w:type="dxa"/>
            <w:tcBorders>
              <w:top w:val="single" w:sz="4" w:space="0" w:color="000000"/>
              <w:left w:val="single" w:sz="4" w:space="0" w:color="000000"/>
              <w:bottom w:val="single" w:sz="4" w:space="0" w:color="000000"/>
              <w:right w:val="single" w:sz="4" w:space="0" w:color="000000"/>
            </w:tcBorders>
            <w:vAlign w:val="center"/>
          </w:tcPr>
          <w:p w14:paraId="0BB366EA" w14:textId="77777777" w:rsidR="00866E13" w:rsidRPr="00645CB8" w:rsidRDefault="00866E13" w:rsidP="00866E13">
            <w:pPr>
              <w:jc w:val="center"/>
            </w:pPr>
            <w:r w:rsidRPr="00645CB8">
              <w:rPr>
                <w:rFonts w:ascii="Wingdings 2" w:eastAsia="Wingdings 2" w:hAnsi="Wingdings 2" w:cs="Wingdings 2"/>
                <w:sz w:val="16"/>
                <w:szCs w:val="16"/>
              </w:rPr>
              <w:t></w:t>
            </w:r>
          </w:p>
        </w:tc>
      </w:tr>
      <w:tr w:rsidR="00E32B09" w:rsidRPr="00645CB8" w14:paraId="0AE23F96" w14:textId="77777777" w:rsidTr="00E32B09">
        <w:tc>
          <w:tcPr>
            <w:tcW w:w="5685" w:type="dxa"/>
            <w:tcBorders>
              <w:top w:val="single" w:sz="4" w:space="0" w:color="000000"/>
              <w:left w:val="single" w:sz="4" w:space="0" w:color="000000"/>
              <w:bottom w:val="single" w:sz="4" w:space="0" w:color="000000"/>
            </w:tcBorders>
            <w:shd w:val="clear" w:color="auto" w:fill="auto"/>
            <w:vAlign w:val="center"/>
          </w:tcPr>
          <w:p w14:paraId="5097DB40" w14:textId="77777777" w:rsidR="00E32B09" w:rsidRPr="00645CB8" w:rsidRDefault="00E32B09" w:rsidP="00E32B09">
            <w:pPr>
              <w:rPr>
                <w:rFonts w:ascii="Browallia New" w:hAnsi="Browallia New" w:cs="Browallia New"/>
                <w:b/>
                <w:bCs/>
                <w:sz w:val="32"/>
                <w:szCs w:val="32"/>
              </w:rPr>
            </w:pPr>
            <w:r w:rsidRPr="00645CB8">
              <w:rPr>
                <w:rFonts w:ascii="Browallia New" w:hAnsi="Browallia New" w:cs="Browallia New"/>
                <w:spacing w:val="-6"/>
                <w:sz w:val="32"/>
                <w:szCs w:val="32"/>
                <w:lang w:bidi="th-TH"/>
              </w:rPr>
              <w:t xml:space="preserve">IBE 1122 Accounting for </w:t>
            </w:r>
            <w:r w:rsidRPr="00645CB8">
              <w:rPr>
                <w:rFonts w:ascii="Browallia New" w:hAnsi="Browallia New" w:cs="Browallia New"/>
                <w:sz w:val="32"/>
                <w:szCs w:val="32"/>
              </w:rPr>
              <w:t>Entrepreneurs</w:t>
            </w:r>
          </w:p>
        </w:tc>
        <w:tc>
          <w:tcPr>
            <w:tcW w:w="502" w:type="dxa"/>
            <w:tcBorders>
              <w:top w:val="single" w:sz="4" w:space="0" w:color="000000"/>
              <w:left w:val="single" w:sz="4" w:space="0" w:color="000000"/>
              <w:bottom w:val="single" w:sz="4" w:space="0" w:color="000000"/>
            </w:tcBorders>
            <w:shd w:val="clear" w:color="auto" w:fill="auto"/>
            <w:vAlign w:val="center"/>
          </w:tcPr>
          <w:p w14:paraId="6CC30615"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auto"/>
            <w:vAlign w:val="center"/>
          </w:tcPr>
          <w:p w14:paraId="10CD39AF"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397" w:type="dxa"/>
            <w:tcBorders>
              <w:top w:val="single" w:sz="4" w:space="0" w:color="000000"/>
              <w:left w:val="single" w:sz="4" w:space="0" w:color="000000"/>
              <w:bottom w:val="single" w:sz="4" w:space="0" w:color="000000"/>
            </w:tcBorders>
            <w:shd w:val="clear" w:color="auto" w:fill="auto"/>
            <w:vAlign w:val="center"/>
          </w:tcPr>
          <w:p w14:paraId="2C2AB156"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50" w:type="dxa"/>
            <w:tcBorders>
              <w:top w:val="single" w:sz="4" w:space="0" w:color="000000"/>
              <w:left w:val="single" w:sz="4" w:space="0" w:color="000000"/>
              <w:bottom w:val="single" w:sz="4" w:space="0" w:color="000000"/>
            </w:tcBorders>
            <w:shd w:val="clear" w:color="auto" w:fill="auto"/>
            <w:vAlign w:val="center"/>
          </w:tcPr>
          <w:p w14:paraId="7CE20402"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29" w:type="dxa"/>
            <w:tcBorders>
              <w:top w:val="single" w:sz="4" w:space="0" w:color="000000"/>
              <w:left w:val="single" w:sz="4" w:space="0" w:color="000000"/>
              <w:bottom w:val="single" w:sz="4" w:space="0" w:color="000000"/>
            </w:tcBorders>
            <w:shd w:val="clear" w:color="auto" w:fill="auto"/>
            <w:vAlign w:val="center"/>
          </w:tcPr>
          <w:p w14:paraId="05C0C3C8"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auto"/>
            <w:vAlign w:val="center"/>
          </w:tcPr>
          <w:p w14:paraId="4F23774B"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auto"/>
            <w:vAlign w:val="center"/>
          </w:tcPr>
          <w:p w14:paraId="1EA45576"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auto"/>
            <w:vAlign w:val="center"/>
          </w:tcPr>
          <w:p w14:paraId="216F41D9"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b/>
                <w:bCs/>
                <w:color w:val="000000"/>
                <w:sz w:val="16"/>
                <w:szCs w:val="16"/>
              </w:rPr>
              <w:t>□</w:t>
            </w:r>
          </w:p>
        </w:tc>
        <w:tc>
          <w:tcPr>
            <w:tcW w:w="425" w:type="dxa"/>
            <w:tcBorders>
              <w:top w:val="single" w:sz="4" w:space="0" w:color="000000"/>
              <w:left w:val="single" w:sz="4" w:space="0" w:color="000000"/>
              <w:bottom w:val="single" w:sz="4" w:space="0" w:color="000000"/>
            </w:tcBorders>
            <w:shd w:val="clear" w:color="auto" w:fill="auto"/>
            <w:vAlign w:val="center"/>
          </w:tcPr>
          <w:p w14:paraId="443DDB3A"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b/>
                <w:bCs/>
                <w:color w:val="000000"/>
                <w:sz w:val="16"/>
                <w:szCs w:val="16"/>
              </w:rPr>
              <w:t>□</w:t>
            </w:r>
          </w:p>
        </w:tc>
        <w:tc>
          <w:tcPr>
            <w:tcW w:w="439" w:type="dxa"/>
            <w:tcBorders>
              <w:top w:val="single" w:sz="4" w:space="0" w:color="000000"/>
              <w:left w:val="single" w:sz="4" w:space="0" w:color="000000"/>
              <w:bottom w:val="single" w:sz="4" w:space="0" w:color="000000"/>
            </w:tcBorders>
            <w:shd w:val="clear" w:color="auto" w:fill="auto"/>
            <w:vAlign w:val="center"/>
          </w:tcPr>
          <w:p w14:paraId="14101F28"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b/>
                <w:bCs/>
                <w:color w:val="000000"/>
                <w:sz w:val="16"/>
                <w:szCs w:val="16"/>
              </w:rPr>
              <w:t>□</w:t>
            </w:r>
          </w:p>
        </w:tc>
        <w:tc>
          <w:tcPr>
            <w:tcW w:w="432" w:type="dxa"/>
            <w:tcBorders>
              <w:top w:val="single" w:sz="4" w:space="0" w:color="000000"/>
              <w:left w:val="single" w:sz="4" w:space="0" w:color="000000"/>
              <w:bottom w:val="single" w:sz="4" w:space="0" w:color="000000"/>
            </w:tcBorders>
            <w:shd w:val="clear" w:color="auto" w:fill="auto"/>
            <w:vAlign w:val="center"/>
          </w:tcPr>
          <w:p w14:paraId="49880843"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95" w:type="dxa"/>
            <w:tcBorders>
              <w:top w:val="single" w:sz="4" w:space="0" w:color="000000"/>
              <w:left w:val="single" w:sz="4" w:space="0" w:color="000000"/>
              <w:bottom w:val="single" w:sz="4" w:space="0" w:color="000000"/>
            </w:tcBorders>
            <w:shd w:val="clear" w:color="auto" w:fill="auto"/>
            <w:vAlign w:val="center"/>
          </w:tcPr>
          <w:p w14:paraId="02B1DE2A"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A4B357" w14:textId="77777777" w:rsidR="00E32B09" w:rsidRPr="00645CB8" w:rsidRDefault="00E32B09" w:rsidP="00E32B09">
            <w:pPr>
              <w:jc w:val="center"/>
              <w:rPr>
                <w:rFonts w:ascii="Wingdings 2" w:eastAsia="Wingdings 2" w:hAnsi="Wingdings 2" w:cs="Wingdings 2"/>
                <w:sz w:val="16"/>
                <w:szCs w:val="16"/>
              </w:rPr>
            </w:pPr>
          </w:p>
        </w:tc>
        <w:tc>
          <w:tcPr>
            <w:tcW w:w="432" w:type="dxa"/>
            <w:tcBorders>
              <w:top w:val="single" w:sz="4" w:space="0" w:color="000000"/>
              <w:left w:val="single" w:sz="4" w:space="0" w:color="000000"/>
              <w:bottom w:val="single" w:sz="4" w:space="0" w:color="000000"/>
            </w:tcBorders>
            <w:shd w:val="clear" w:color="auto" w:fill="auto"/>
            <w:vAlign w:val="center"/>
          </w:tcPr>
          <w:p w14:paraId="558118C0"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auto"/>
            <w:vAlign w:val="center"/>
          </w:tcPr>
          <w:p w14:paraId="549F702A"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7" w:type="dxa"/>
            <w:tcBorders>
              <w:top w:val="single" w:sz="4" w:space="0" w:color="000000"/>
              <w:left w:val="single" w:sz="4" w:space="0" w:color="000000"/>
              <w:bottom w:val="single" w:sz="4" w:space="0" w:color="000000"/>
            </w:tcBorders>
            <w:shd w:val="clear" w:color="auto" w:fill="auto"/>
            <w:vAlign w:val="center"/>
          </w:tcPr>
          <w:p w14:paraId="039EE31D"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auto"/>
            <w:vAlign w:val="center"/>
          </w:tcPr>
          <w:p w14:paraId="017B7993" w14:textId="77777777" w:rsidR="00E32B09" w:rsidRPr="00645CB8" w:rsidRDefault="00E32B09" w:rsidP="00E32B09">
            <w:pPr>
              <w:jc w:val="center"/>
              <w:rPr>
                <w:rFonts w:ascii="Wingdings 2" w:eastAsia="Wingdings 2" w:hAnsi="Wingdings 2" w:cs="Wingdings 2"/>
                <w:sz w:val="16"/>
                <w:szCs w:val="16"/>
              </w:rPr>
            </w:pPr>
          </w:p>
        </w:tc>
        <w:tc>
          <w:tcPr>
            <w:tcW w:w="432" w:type="dxa"/>
            <w:tcBorders>
              <w:top w:val="single" w:sz="4" w:space="0" w:color="000000"/>
              <w:left w:val="single" w:sz="4" w:space="0" w:color="000000"/>
              <w:bottom w:val="single" w:sz="4" w:space="0" w:color="000000"/>
            </w:tcBorders>
            <w:shd w:val="clear" w:color="auto" w:fill="auto"/>
            <w:vAlign w:val="center"/>
          </w:tcPr>
          <w:p w14:paraId="78F3AC0E"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sz w:val="16"/>
                <w:szCs w:val="16"/>
              </w:rPr>
              <w:t>□</w:t>
            </w:r>
          </w:p>
        </w:tc>
        <w:tc>
          <w:tcPr>
            <w:tcW w:w="432" w:type="dxa"/>
            <w:tcBorders>
              <w:top w:val="single" w:sz="4" w:space="0" w:color="000000"/>
              <w:left w:val="single" w:sz="4" w:space="0" w:color="000000"/>
              <w:bottom w:val="single" w:sz="4" w:space="0" w:color="000000"/>
            </w:tcBorders>
            <w:shd w:val="clear" w:color="auto" w:fill="auto"/>
            <w:vAlign w:val="center"/>
          </w:tcPr>
          <w:p w14:paraId="371C8302"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b/>
                <w:bCs/>
                <w:color w:val="000000"/>
                <w:sz w:val="16"/>
                <w:szCs w:val="16"/>
              </w:rPr>
              <w:t>□</w:t>
            </w:r>
          </w:p>
        </w:tc>
        <w:tc>
          <w:tcPr>
            <w:tcW w:w="432" w:type="dxa"/>
            <w:tcBorders>
              <w:top w:val="single" w:sz="4" w:space="0" w:color="000000"/>
              <w:left w:val="single" w:sz="4" w:space="0" w:color="000000"/>
              <w:bottom w:val="single" w:sz="4" w:space="0" w:color="000000"/>
            </w:tcBorders>
            <w:shd w:val="clear" w:color="auto" w:fill="auto"/>
            <w:vAlign w:val="center"/>
          </w:tcPr>
          <w:p w14:paraId="5BDAB4B9" w14:textId="77777777" w:rsidR="00E32B09" w:rsidRPr="00645CB8" w:rsidRDefault="00E32B09" w:rsidP="00E32B09">
            <w:pPr>
              <w:jc w:val="center"/>
              <w:rPr>
                <w:rFonts w:ascii="Wingdings 2" w:eastAsia="Wingdings 2" w:hAnsi="Wingdings 2" w:cs="Wingdings 2"/>
                <w:sz w:val="16"/>
                <w:szCs w:val="16"/>
              </w:rPr>
            </w:pPr>
            <w:r w:rsidRPr="00645CB8">
              <w:rPr>
                <w:rFonts w:ascii="Wingdings 2" w:eastAsia="Wingdings 2" w:hAnsi="Wingdings 2" w:cs="Wingdings 2"/>
                <w:b/>
                <w:bCs/>
                <w:color w:val="000000"/>
                <w:sz w:val="16"/>
                <w:szCs w:val="16"/>
              </w:rPr>
              <w:t>□</w:t>
            </w:r>
          </w:p>
        </w:tc>
        <w:tc>
          <w:tcPr>
            <w:tcW w:w="432" w:type="dxa"/>
            <w:tcBorders>
              <w:top w:val="single" w:sz="4" w:space="0" w:color="000000"/>
              <w:left w:val="single" w:sz="4" w:space="0" w:color="000000"/>
              <w:bottom w:val="single" w:sz="4" w:space="0" w:color="000000"/>
            </w:tcBorders>
            <w:shd w:val="clear" w:color="auto" w:fill="auto"/>
            <w:vAlign w:val="center"/>
          </w:tcPr>
          <w:p w14:paraId="7054049B" w14:textId="77777777" w:rsidR="00E32B09" w:rsidRPr="00645CB8" w:rsidRDefault="00E32B09" w:rsidP="00E32B09">
            <w:pPr>
              <w:jc w:val="center"/>
              <w:rPr>
                <w:rFonts w:ascii="Wingdings 2" w:eastAsia="Wingdings 2" w:hAnsi="Wingdings 2" w:cs="Wingdings 2"/>
                <w:sz w:val="16"/>
                <w:szCs w:val="16"/>
              </w:rPr>
            </w:pPr>
          </w:p>
        </w:tc>
        <w:tc>
          <w:tcPr>
            <w:tcW w:w="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41A19F" w14:textId="77777777" w:rsidR="00E32B09" w:rsidRPr="00645CB8" w:rsidRDefault="00E32B09" w:rsidP="00E32B09">
            <w:pPr>
              <w:jc w:val="center"/>
              <w:rPr>
                <w:rFonts w:ascii="Wingdings 2" w:eastAsia="Wingdings 2" w:hAnsi="Wingdings 2" w:cs="Wingdings 2"/>
                <w:sz w:val="16"/>
                <w:szCs w:val="16"/>
              </w:rPr>
            </w:pPr>
          </w:p>
        </w:tc>
      </w:tr>
      <w:bookmarkEnd w:id="23"/>
    </w:tbl>
    <w:p w14:paraId="24AE0368" w14:textId="77777777" w:rsidR="0047300E" w:rsidRPr="00645CB8" w:rsidRDefault="0047300E" w:rsidP="002B1CB4">
      <w:pPr>
        <w:jc w:val="center"/>
        <w:rPr>
          <w:rFonts w:ascii="Browallia New" w:hAnsi="Browallia New" w:cs="Browallia New"/>
          <w:b/>
          <w:bCs/>
          <w:sz w:val="32"/>
          <w:szCs w:val="32"/>
        </w:rPr>
      </w:pPr>
    </w:p>
    <w:bookmarkEnd w:id="25"/>
    <w:p w14:paraId="42C5832C" w14:textId="77777777" w:rsidR="0047300E" w:rsidRPr="00645CB8" w:rsidRDefault="0047300E" w:rsidP="002B1CB4">
      <w:pPr>
        <w:jc w:val="center"/>
        <w:rPr>
          <w:rFonts w:ascii="Browallia New" w:hAnsi="Browallia New" w:cs="Browallia New"/>
          <w:b/>
          <w:bCs/>
          <w:sz w:val="32"/>
          <w:szCs w:val="32"/>
        </w:rPr>
      </w:pPr>
    </w:p>
    <w:p w14:paraId="2E461962" w14:textId="77777777" w:rsidR="0047300E" w:rsidRPr="00645CB8" w:rsidRDefault="0047300E" w:rsidP="002B1CB4">
      <w:pPr>
        <w:jc w:val="center"/>
        <w:rPr>
          <w:rFonts w:ascii="Browallia New" w:hAnsi="Browallia New" w:cs="Browallia New"/>
          <w:b/>
          <w:bCs/>
          <w:sz w:val="32"/>
          <w:szCs w:val="32"/>
        </w:rPr>
      </w:pPr>
    </w:p>
    <w:p w14:paraId="52489BBE" w14:textId="77777777" w:rsidR="00EC25BA" w:rsidRPr="00645CB8" w:rsidRDefault="00EC25BA" w:rsidP="00EC25BA">
      <w:pPr>
        <w:jc w:val="center"/>
        <w:rPr>
          <w:b/>
          <w:bCs/>
          <w:sz w:val="40"/>
          <w:szCs w:val="40"/>
          <w:cs/>
          <w:lang w:bidi="th-TH"/>
        </w:rPr>
      </w:pPr>
    </w:p>
    <w:p w14:paraId="468BAB61" w14:textId="77777777" w:rsidR="00EC25BA" w:rsidRPr="00645CB8" w:rsidRDefault="00EC25BA" w:rsidP="00EC25BA">
      <w:pPr>
        <w:rPr>
          <w:lang w:bidi="th-TH"/>
        </w:rPr>
        <w:sectPr w:rsidR="00EC25BA" w:rsidRPr="00645CB8" w:rsidSect="001B6937">
          <w:pgSz w:w="16834" w:h="11909" w:orient="landscape" w:code="9"/>
          <w:pgMar w:top="1440" w:right="1440" w:bottom="1151" w:left="1009" w:header="709" w:footer="709" w:gutter="0"/>
          <w:cols w:space="708"/>
          <w:titlePg/>
          <w:docGrid w:linePitch="360"/>
        </w:sectPr>
      </w:pPr>
    </w:p>
    <w:p w14:paraId="773A7C88" w14:textId="77777777" w:rsidR="00245A77" w:rsidRPr="00645CB8" w:rsidRDefault="004D040C" w:rsidP="00F2172D">
      <w:pPr>
        <w:pStyle w:val="Footer"/>
        <w:numPr>
          <w:ilvl w:val="1"/>
          <w:numId w:val="15"/>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lastRenderedPageBreak/>
        <w:t>Specialized Courses</w:t>
      </w:r>
    </w:p>
    <w:p w14:paraId="19C85483" w14:textId="77777777" w:rsidR="00CC7699" w:rsidRPr="00645CB8" w:rsidRDefault="00CC7699" w:rsidP="00CC7699">
      <w:pPr>
        <w:pStyle w:val="Footer"/>
        <w:numPr>
          <w:ilvl w:val="0"/>
          <w:numId w:val="37"/>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Morals and Ethics</w:t>
      </w:r>
    </w:p>
    <w:p w14:paraId="355ED6AB" w14:textId="77777777" w:rsidR="00CC7699" w:rsidRPr="00645CB8" w:rsidRDefault="00CC7699" w:rsidP="00CC7699">
      <w:pPr>
        <w:pStyle w:val="Footer"/>
        <w:numPr>
          <w:ilvl w:val="0"/>
          <w:numId w:val="38"/>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Aware of the merits of moral, ethical, sacrificial, and honest conduct</w:t>
      </w:r>
    </w:p>
    <w:p w14:paraId="125E36FD" w14:textId="77777777" w:rsidR="00CC7699" w:rsidRPr="00645CB8" w:rsidRDefault="00CC7699" w:rsidP="00CC7699">
      <w:pPr>
        <w:pStyle w:val="Footer"/>
        <w:numPr>
          <w:ilvl w:val="0"/>
          <w:numId w:val="38"/>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Disciplined, punctual and responsible for their personal welfare, profession and society</w:t>
      </w:r>
    </w:p>
    <w:p w14:paraId="43704BB8" w14:textId="77777777" w:rsidR="00CC7699" w:rsidRPr="00645CB8" w:rsidRDefault="00CC7699" w:rsidP="00CC7699">
      <w:pPr>
        <w:pStyle w:val="Footer"/>
        <w:numPr>
          <w:ilvl w:val="0"/>
          <w:numId w:val="38"/>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Able to act both as a leader and as a follower, work in teams, and resolve conflicts and priorities</w:t>
      </w:r>
    </w:p>
    <w:p w14:paraId="4615BA72" w14:textId="77777777" w:rsidR="00CC7699" w:rsidRPr="00645CB8" w:rsidRDefault="00CC7699" w:rsidP="00CC7699">
      <w:pPr>
        <w:pStyle w:val="Footer"/>
        <w:numPr>
          <w:ilvl w:val="0"/>
          <w:numId w:val="38"/>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Respect the rights and opinions of others, and </w:t>
      </w:r>
      <w:proofErr w:type="spellStart"/>
      <w:r w:rsidRPr="00645CB8">
        <w:rPr>
          <w:rFonts w:ascii="Browallia New" w:hAnsi="Browallia New" w:cs="Browallia New"/>
          <w:iCs/>
          <w:sz w:val="32"/>
          <w:szCs w:val="32"/>
          <w:lang w:bidi="th-TH"/>
        </w:rPr>
        <w:t>honor</w:t>
      </w:r>
      <w:proofErr w:type="spellEnd"/>
      <w:r w:rsidRPr="00645CB8">
        <w:rPr>
          <w:rFonts w:ascii="Browallia New" w:hAnsi="Browallia New" w:cs="Browallia New"/>
          <w:iCs/>
          <w:sz w:val="32"/>
          <w:szCs w:val="32"/>
          <w:lang w:bidi="th-TH"/>
        </w:rPr>
        <w:t xml:space="preserve"> the significance and dignity of fellow human beings</w:t>
      </w:r>
    </w:p>
    <w:p w14:paraId="4A9E70C5" w14:textId="77777777" w:rsidR="00CC7699" w:rsidRPr="00645CB8" w:rsidRDefault="00CC7699" w:rsidP="00CC7699">
      <w:pPr>
        <w:pStyle w:val="Footer"/>
        <w:numPr>
          <w:ilvl w:val="0"/>
          <w:numId w:val="38"/>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Comply with the rules and regulations of both the organization and the society</w:t>
      </w:r>
    </w:p>
    <w:p w14:paraId="3B5908BD" w14:textId="77777777" w:rsidR="00CC7699" w:rsidRPr="00645CB8" w:rsidRDefault="00CC7699" w:rsidP="00CC7699">
      <w:pPr>
        <w:pStyle w:val="Footer"/>
        <w:numPr>
          <w:ilvl w:val="0"/>
          <w:numId w:val="38"/>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Able to </w:t>
      </w:r>
      <w:proofErr w:type="spellStart"/>
      <w:r w:rsidRPr="00645CB8">
        <w:rPr>
          <w:rFonts w:ascii="Browallia New" w:hAnsi="Browallia New" w:cs="Browallia New"/>
          <w:iCs/>
          <w:sz w:val="32"/>
          <w:szCs w:val="32"/>
          <w:lang w:bidi="th-TH"/>
        </w:rPr>
        <w:t>analyze</w:t>
      </w:r>
      <w:proofErr w:type="spellEnd"/>
      <w:r w:rsidRPr="00645CB8">
        <w:rPr>
          <w:rFonts w:ascii="Browallia New" w:hAnsi="Browallia New" w:cs="Browallia New"/>
          <w:iCs/>
          <w:sz w:val="32"/>
          <w:szCs w:val="32"/>
          <w:lang w:bidi="th-TH"/>
        </w:rPr>
        <w:t xml:space="preserve"> the effects of computer on individuals, organizations and the society</w:t>
      </w:r>
    </w:p>
    <w:p w14:paraId="61B105F6" w14:textId="77777777" w:rsidR="00CC7699" w:rsidRPr="00645CB8" w:rsidRDefault="00CC7699" w:rsidP="00CC7699">
      <w:pPr>
        <w:pStyle w:val="Footer"/>
        <w:numPr>
          <w:ilvl w:val="0"/>
          <w:numId w:val="38"/>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Adhere to the academic and professional ethics</w:t>
      </w:r>
    </w:p>
    <w:p w14:paraId="5F3E9D42" w14:textId="77777777" w:rsidR="00CC7699" w:rsidRPr="00645CB8" w:rsidRDefault="00CC7699" w:rsidP="00CC7699">
      <w:pPr>
        <w:pStyle w:val="Footer"/>
        <w:numPr>
          <w:ilvl w:val="0"/>
          <w:numId w:val="37"/>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Knowledge</w:t>
      </w:r>
    </w:p>
    <w:p w14:paraId="0023E697" w14:textId="77777777" w:rsidR="00CC7699" w:rsidRPr="00645CB8" w:rsidRDefault="00CC7699" w:rsidP="00CC7699">
      <w:pPr>
        <w:pStyle w:val="Footer"/>
        <w:numPr>
          <w:ilvl w:val="0"/>
          <w:numId w:val="39"/>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Possess the knowledge and understanding of the major principles and theories of computer science</w:t>
      </w:r>
    </w:p>
    <w:p w14:paraId="7C51DAC3" w14:textId="77777777" w:rsidR="00CC7699" w:rsidRPr="00645CB8" w:rsidRDefault="00CC7699" w:rsidP="00CC7699">
      <w:pPr>
        <w:pStyle w:val="Footer"/>
        <w:numPr>
          <w:ilvl w:val="0"/>
          <w:numId w:val="39"/>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Able to understand, </w:t>
      </w:r>
      <w:proofErr w:type="spellStart"/>
      <w:r w:rsidRPr="00645CB8">
        <w:rPr>
          <w:rFonts w:ascii="Browallia New" w:hAnsi="Browallia New" w:cs="Browallia New"/>
          <w:iCs/>
          <w:sz w:val="32"/>
          <w:szCs w:val="32"/>
          <w:lang w:bidi="th-TH"/>
        </w:rPr>
        <w:t>analyze</w:t>
      </w:r>
      <w:proofErr w:type="spellEnd"/>
      <w:r w:rsidRPr="00645CB8">
        <w:rPr>
          <w:rFonts w:ascii="Browallia New" w:hAnsi="Browallia New" w:cs="Browallia New"/>
          <w:iCs/>
          <w:sz w:val="32"/>
          <w:szCs w:val="32"/>
          <w:lang w:bidi="th-TH"/>
        </w:rPr>
        <w:t xml:space="preserve"> and explain computer science problems, and apply the knowledge, skills and tools appropriate to solving the problems</w:t>
      </w:r>
    </w:p>
    <w:p w14:paraId="6B42559D" w14:textId="77777777" w:rsidR="00CC7699" w:rsidRPr="00645CB8" w:rsidRDefault="00CC7699" w:rsidP="00CC7699">
      <w:pPr>
        <w:pStyle w:val="Footer"/>
        <w:numPr>
          <w:ilvl w:val="0"/>
          <w:numId w:val="39"/>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Able to </w:t>
      </w:r>
      <w:proofErr w:type="spellStart"/>
      <w:r w:rsidRPr="00645CB8">
        <w:rPr>
          <w:rFonts w:ascii="Browallia New" w:hAnsi="Browallia New" w:cs="Browallia New"/>
          <w:iCs/>
          <w:sz w:val="32"/>
          <w:szCs w:val="32"/>
          <w:lang w:bidi="th-TH"/>
        </w:rPr>
        <w:t>analyze</w:t>
      </w:r>
      <w:proofErr w:type="spellEnd"/>
      <w:r w:rsidRPr="00645CB8">
        <w:rPr>
          <w:rFonts w:ascii="Browallia New" w:hAnsi="Browallia New" w:cs="Browallia New"/>
          <w:iCs/>
          <w:sz w:val="32"/>
          <w:szCs w:val="32"/>
          <w:lang w:bidi="th-TH"/>
        </w:rPr>
        <w:t>, design, install, maintain and assess the organizational system with respect to the computerized system and in accordance with the requirement specifications</w:t>
      </w:r>
    </w:p>
    <w:p w14:paraId="6ADB4A1D" w14:textId="77777777" w:rsidR="00CC7699" w:rsidRPr="00645CB8" w:rsidRDefault="00CC7699" w:rsidP="00CC7699">
      <w:pPr>
        <w:pStyle w:val="Footer"/>
        <w:numPr>
          <w:ilvl w:val="0"/>
          <w:numId w:val="39"/>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Able to keep </w:t>
      </w:r>
      <w:proofErr w:type="gramStart"/>
      <w:r w:rsidRPr="00645CB8">
        <w:rPr>
          <w:rFonts w:ascii="Browallia New" w:hAnsi="Browallia New" w:cs="Browallia New"/>
          <w:iCs/>
          <w:sz w:val="32"/>
          <w:szCs w:val="32"/>
          <w:lang w:bidi="th-TH"/>
        </w:rPr>
        <w:t>up-to-date</w:t>
      </w:r>
      <w:proofErr w:type="gramEnd"/>
      <w:r w:rsidRPr="00645CB8">
        <w:rPr>
          <w:rFonts w:ascii="Browallia New" w:hAnsi="Browallia New" w:cs="Browallia New"/>
          <w:iCs/>
          <w:sz w:val="32"/>
          <w:szCs w:val="32"/>
          <w:lang w:bidi="th-TH"/>
        </w:rPr>
        <w:t xml:space="preserve"> with the academic and technological progress, and apply them</w:t>
      </w:r>
    </w:p>
    <w:p w14:paraId="79B731E5" w14:textId="77777777" w:rsidR="00CC7699" w:rsidRPr="00645CB8" w:rsidRDefault="00CC7699" w:rsidP="00CC7699">
      <w:pPr>
        <w:pStyle w:val="Footer"/>
        <w:numPr>
          <w:ilvl w:val="0"/>
          <w:numId w:val="39"/>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Interested in continuously seeking to further develop their knowledge and skills</w:t>
      </w:r>
    </w:p>
    <w:p w14:paraId="040205AC" w14:textId="77777777" w:rsidR="00CC7699" w:rsidRPr="00645CB8" w:rsidRDefault="00CC7699" w:rsidP="00CC7699">
      <w:pPr>
        <w:pStyle w:val="Footer"/>
        <w:numPr>
          <w:ilvl w:val="0"/>
          <w:numId w:val="39"/>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Possess a broad perspective of their academic field, so that they </w:t>
      </w:r>
      <w:proofErr w:type="gramStart"/>
      <w:r w:rsidRPr="00645CB8">
        <w:rPr>
          <w:rFonts w:ascii="Browallia New" w:hAnsi="Browallia New" w:cs="Browallia New"/>
          <w:iCs/>
          <w:sz w:val="32"/>
          <w:szCs w:val="32"/>
          <w:lang w:bidi="th-TH"/>
        </w:rPr>
        <w:t>are capable of detecting</w:t>
      </w:r>
      <w:proofErr w:type="gramEnd"/>
      <w:r w:rsidRPr="00645CB8">
        <w:rPr>
          <w:rFonts w:ascii="Browallia New" w:hAnsi="Browallia New" w:cs="Browallia New"/>
          <w:iCs/>
          <w:sz w:val="32"/>
          <w:szCs w:val="32"/>
          <w:lang w:bidi="th-TH"/>
        </w:rPr>
        <w:t xml:space="preserve"> changes and understanding the effects of new and related technologies</w:t>
      </w:r>
    </w:p>
    <w:p w14:paraId="5CA0451D" w14:textId="77777777" w:rsidR="00CC7699" w:rsidRPr="00645CB8" w:rsidRDefault="00CC7699" w:rsidP="00CC7699">
      <w:pPr>
        <w:pStyle w:val="Footer"/>
        <w:numPr>
          <w:ilvl w:val="0"/>
          <w:numId w:val="39"/>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Possess the experience in the development and/or application of software for real use</w:t>
      </w:r>
    </w:p>
    <w:p w14:paraId="0B885B21" w14:textId="77777777" w:rsidR="00CC7699" w:rsidRPr="00645CB8" w:rsidRDefault="00CC7699" w:rsidP="00CC7699">
      <w:pPr>
        <w:pStyle w:val="Footer"/>
        <w:numPr>
          <w:ilvl w:val="0"/>
          <w:numId w:val="39"/>
        </w:numPr>
        <w:tabs>
          <w:tab w:val="clear" w:pos="4153"/>
          <w:tab w:val="clear" w:pos="8306"/>
        </w:tabs>
        <w:jc w:val="thaiDistribute"/>
        <w:rPr>
          <w:rFonts w:ascii="Browallia New" w:hAnsi="Browallia New" w:cs="Browallia New"/>
          <w:iCs/>
          <w:sz w:val="32"/>
          <w:szCs w:val="32"/>
          <w:cs/>
          <w:lang w:bidi="th-TH"/>
        </w:rPr>
      </w:pPr>
      <w:r w:rsidRPr="00645CB8">
        <w:rPr>
          <w:rFonts w:ascii="Browallia New" w:hAnsi="Browallia New" w:cs="Browallia New"/>
          <w:iCs/>
          <w:sz w:val="32"/>
          <w:szCs w:val="32"/>
          <w:lang w:bidi="th-TH"/>
        </w:rPr>
        <w:t>Able to integrate the knowledge in computer science to other related fields</w:t>
      </w:r>
    </w:p>
    <w:p w14:paraId="091CC28E" w14:textId="77777777" w:rsidR="00CC7699" w:rsidRPr="00645CB8" w:rsidRDefault="00CC7699" w:rsidP="00CC7699">
      <w:pPr>
        <w:pStyle w:val="Footer"/>
        <w:numPr>
          <w:ilvl w:val="0"/>
          <w:numId w:val="37"/>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iCs/>
          <w:sz w:val="32"/>
          <w:szCs w:val="32"/>
          <w:lang w:bidi="th-TH"/>
        </w:rPr>
        <w:t>Cognitive Skills</w:t>
      </w:r>
    </w:p>
    <w:p w14:paraId="2F607297" w14:textId="77777777" w:rsidR="00CC7699" w:rsidRPr="00645CB8" w:rsidRDefault="00CC7699" w:rsidP="00CC7699">
      <w:pPr>
        <w:pStyle w:val="Footer"/>
        <w:numPr>
          <w:ilvl w:val="0"/>
          <w:numId w:val="40"/>
        </w:numPr>
        <w:jc w:val="thaiDistribute"/>
        <w:rPr>
          <w:rFonts w:ascii="Browallia New" w:hAnsi="Browallia New" w:cs="Browallia New"/>
          <w:iCs/>
          <w:sz w:val="32"/>
          <w:szCs w:val="32"/>
          <w:lang w:val="en-US" w:bidi="th-TH"/>
        </w:rPr>
      </w:pPr>
      <w:r w:rsidRPr="00645CB8">
        <w:rPr>
          <w:rFonts w:ascii="Browallia New" w:hAnsi="Browallia New" w:cs="Browallia New"/>
          <w:iCs/>
          <w:sz w:val="32"/>
          <w:szCs w:val="32"/>
          <w:lang w:val="en-US" w:bidi="th-TH"/>
        </w:rPr>
        <w:t>Able to think in a rational and systematic manner</w:t>
      </w:r>
    </w:p>
    <w:p w14:paraId="2218DCC1" w14:textId="77777777" w:rsidR="00CC7699" w:rsidRPr="00645CB8" w:rsidRDefault="00CC7699" w:rsidP="00CC7699">
      <w:pPr>
        <w:pStyle w:val="Footer"/>
        <w:numPr>
          <w:ilvl w:val="0"/>
          <w:numId w:val="40"/>
        </w:numPr>
        <w:jc w:val="thaiDistribute"/>
        <w:rPr>
          <w:rFonts w:ascii="Browallia New" w:hAnsi="Browallia New" w:cs="Browallia New"/>
          <w:iCs/>
          <w:sz w:val="32"/>
          <w:szCs w:val="32"/>
          <w:lang w:val="en-US" w:bidi="th-TH"/>
        </w:rPr>
      </w:pPr>
      <w:r w:rsidRPr="00645CB8">
        <w:rPr>
          <w:rFonts w:ascii="Browallia New" w:hAnsi="Browallia New" w:cs="Browallia New"/>
          <w:iCs/>
          <w:sz w:val="32"/>
          <w:szCs w:val="32"/>
          <w:lang w:val="en-US" w:bidi="th-TH"/>
        </w:rPr>
        <w:t>Able to investigate, explore</w:t>
      </w:r>
      <w:proofErr w:type="gramStart"/>
      <w:r w:rsidRPr="00645CB8">
        <w:rPr>
          <w:rFonts w:ascii="Browallia New" w:hAnsi="Browallia New" w:cs="Browallia New"/>
          <w:iCs/>
          <w:sz w:val="32"/>
          <w:szCs w:val="32"/>
          <w:lang w:val="en-US" w:bidi="th-TH"/>
        </w:rPr>
        <w:t>, interpret</w:t>
      </w:r>
      <w:proofErr w:type="gramEnd"/>
      <w:r w:rsidRPr="00645CB8">
        <w:rPr>
          <w:rFonts w:ascii="Browallia New" w:hAnsi="Browallia New" w:cs="Browallia New"/>
          <w:iCs/>
          <w:sz w:val="32"/>
          <w:szCs w:val="32"/>
          <w:lang w:val="en-US" w:bidi="th-TH"/>
        </w:rPr>
        <w:t xml:space="preserve"> information, so that it can be used to solve problems in a constructive manner</w:t>
      </w:r>
    </w:p>
    <w:p w14:paraId="2ED9A00C" w14:textId="77777777" w:rsidR="00CC7699" w:rsidRPr="00645CB8" w:rsidRDefault="00CC7699" w:rsidP="00CC7699">
      <w:pPr>
        <w:pStyle w:val="Footer"/>
        <w:numPr>
          <w:ilvl w:val="0"/>
          <w:numId w:val="40"/>
        </w:numPr>
        <w:jc w:val="thaiDistribute"/>
        <w:rPr>
          <w:rFonts w:ascii="Browallia New" w:hAnsi="Browallia New" w:cs="Browallia New"/>
          <w:iCs/>
          <w:sz w:val="32"/>
          <w:szCs w:val="32"/>
          <w:lang w:val="en-US" w:bidi="th-TH"/>
        </w:rPr>
      </w:pPr>
      <w:r w:rsidRPr="00645CB8">
        <w:rPr>
          <w:rFonts w:ascii="Browallia New" w:hAnsi="Browallia New" w:cs="Browallia New"/>
          <w:iCs/>
          <w:sz w:val="32"/>
          <w:szCs w:val="32"/>
          <w:lang w:val="en-US" w:bidi="th-TH"/>
        </w:rPr>
        <w:t>Able to gather, study, analyze and summarize information and the core issues of the problem and their requirements</w:t>
      </w:r>
    </w:p>
    <w:p w14:paraId="6DDDAE38" w14:textId="77777777" w:rsidR="00CC7699" w:rsidRPr="00645CB8" w:rsidRDefault="00CC7699" w:rsidP="00CC7699">
      <w:pPr>
        <w:pStyle w:val="Footer"/>
        <w:numPr>
          <w:ilvl w:val="0"/>
          <w:numId w:val="40"/>
        </w:numPr>
        <w:tabs>
          <w:tab w:val="clear" w:pos="4153"/>
          <w:tab w:val="clear" w:pos="8306"/>
        </w:tabs>
        <w:jc w:val="thaiDistribute"/>
        <w:rPr>
          <w:rFonts w:ascii="Browallia New" w:hAnsi="Browallia New" w:cs="Browallia New"/>
          <w:iCs/>
          <w:sz w:val="32"/>
          <w:szCs w:val="32"/>
          <w:lang w:val="en-US" w:bidi="th-TH"/>
        </w:rPr>
      </w:pPr>
      <w:r w:rsidRPr="00645CB8">
        <w:rPr>
          <w:rFonts w:ascii="Browallia New" w:hAnsi="Browallia New" w:cs="Browallia New"/>
          <w:iCs/>
          <w:sz w:val="32"/>
          <w:szCs w:val="32"/>
          <w:lang w:val="en-US" w:bidi="th-TH"/>
        </w:rPr>
        <w:lastRenderedPageBreak/>
        <w:t>Able to appropriately apply computer knowledge and problem-solving skills in an effective and efficient manner</w:t>
      </w:r>
    </w:p>
    <w:p w14:paraId="6C718D95" w14:textId="77777777" w:rsidR="00CC7699" w:rsidRPr="00645CB8" w:rsidRDefault="00CC7699" w:rsidP="00CC7699">
      <w:pPr>
        <w:pStyle w:val="Footer"/>
        <w:numPr>
          <w:ilvl w:val="0"/>
          <w:numId w:val="37"/>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Interpersonal Skills and Responsibilities</w:t>
      </w:r>
    </w:p>
    <w:p w14:paraId="5B51750E" w14:textId="77777777" w:rsidR="00CC7699" w:rsidRPr="00645CB8" w:rsidRDefault="00CC7699" w:rsidP="00CC7699">
      <w:pPr>
        <w:pStyle w:val="Footer"/>
        <w:numPr>
          <w:ilvl w:val="0"/>
          <w:numId w:val="41"/>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Able to communicate with others effectively</w:t>
      </w:r>
    </w:p>
    <w:p w14:paraId="5F047187" w14:textId="77777777" w:rsidR="00CC7699" w:rsidRPr="00645CB8" w:rsidRDefault="00CC7699" w:rsidP="00CC7699">
      <w:pPr>
        <w:pStyle w:val="Footer"/>
        <w:numPr>
          <w:ilvl w:val="0"/>
          <w:numId w:val="41"/>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Able to </w:t>
      </w:r>
      <w:proofErr w:type="gramStart"/>
      <w:r w:rsidRPr="00645CB8">
        <w:rPr>
          <w:rFonts w:ascii="Browallia New" w:hAnsi="Browallia New" w:cs="Browallia New"/>
          <w:sz w:val="32"/>
          <w:szCs w:val="32"/>
          <w:lang w:bidi="th-TH"/>
        </w:rPr>
        <w:t>provide assistance</w:t>
      </w:r>
      <w:proofErr w:type="gramEnd"/>
      <w:r w:rsidRPr="00645CB8">
        <w:rPr>
          <w:rFonts w:ascii="Browallia New" w:hAnsi="Browallia New" w:cs="Browallia New"/>
          <w:sz w:val="32"/>
          <w:szCs w:val="32"/>
          <w:lang w:bidi="th-TH"/>
        </w:rPr>
        <w:t xml:space="preserve"> and support in solving problems and handling situations, both as a leader and as a team member</w:t>
      </w:r>
    </w:p>
    <w:p w14:paraId="488420E8" w14:textId="77777777" w:rsidR="00CC7699" w:rsidRPr="00645CB8" w:rsidRDefault="00CC7699" w:rsidP="00CC7699">
      <w:pPr>
        <w:pStyle w:val="Footer"/>
        <w:numPr>
          <w:ilvl w:val="0"/>
          <w:numId w:val="41"/>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Able to apply their knowledge in the field to lead the society under the appropriate context</w:t>
      </w:r>
    </w:p>
    <w:p w14:paraId="0FEF4E75" w14:textId="77777777" w:rsidR="00CC7699" w:rsidRPr="00645CB8" w:rsidRDefault="00CC7699" w:rsidP="00CC7699">
      <w:pPr>
        <w:pStyle w:val="Footer"/>
        <w:numPr>
          <w:ilvl w:val="0"/>
          <w:numId w:val="41"/>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Responsible for their action and team assignments/works</w:t>
      </w:r>
    </w:p>
    <w:p w14:paraId="6AA1A0BD" w14:textId="77777777" w:rsidR="00CC7699" w:rsidRPr="00645CB8" w:rsidRDefault="00CC7699" w:rsidP="00CC7699">
      <w:pPr>
        <w:pStyle w:val="Footer"/>
        <w:numPr>
          <w:ilvl w:val="0"/>
          <w:numId w:val="41"/>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Able to initiate solutions to problems relative to self and the society including display of individual and team position</w:t>
      </w:r>
    </w:p>
    <w:p w14:paraId="55A06261" w14:textId="77777777" w:rsidR="00CC7699" w:rsidRPr="00645CB8" w:rsidRDefault="00CC7699" w:rsidP="00CC7699">
      <w:pPr>
        <w:pStyle w:val="Footer"/>
        <w:numPr>
          <w:ilvl w:val="0"/>
          <w:numId w:val="41"/>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Responsible for the continuous development of their own knowledge and their profession</w:t>
      </w:r>
    </w:p>
    <w:p w14:paraId="04EAF66A" w14:textId="77777777" w:rsidR="00CC7699" w:rsidRPr="00645CB8" w:rsidRDefault="00CC7699" w:rsidP="00CC7699">
      <w:pPr>
        <w:pStyle w:val="Footer"/>
        <w:numPr>
          <w:ilvl w:val="0"/>
          <w:numId w:val="37"/>
        </w:numPr>
        <w:tabs>
          <w:tab w:val="clear" w:pos="4153"/>
          <w:tab w:val="clear" w:pos="8306"/>
        </w:tabs>
        <w:jc w:val="thaiDistribute"/>
        <w:rPr>
          <w:rFonts w:ascii="Browallia New" w:hAnsi="Browallia New" w:cs="Browallia New"/>
          <w:b/>
          <w:bCs/>
          <w:iCs/>
          <w:sz w:val="32"/>
          <w:szCs w:val="32"/>
          <w:lang w:bidi="th-TH"/>
        </w:rPr>
      </w:pPr>
      <w:r w:rsidRPr="00645CB8">
        <w:rPr>
          <w:rFonts w:ascii="Browallia New" w:hAnsi="Browallia New" w:cs="Browallia New"/>
          <w:b/>
          <w:bCs/>
          <w:sz w:val="32"/>
          <w:szCs w:val="32"/>
          <w:lang w:bidi="th-TH"/>
        </w:rPr>
        <w:t>Numerical Analysis, Communication and Information Technology Skills</w:t>
      </w:r>
    </w:p>
    <w:p w14:paraId="44FBE573" w14:textId="77777777" w:rsidR="00CC7699" w:rsidRPr="00645CB8" w:rsidRDefault="00CC7699" w:rsidP="00CC7699">
      <w:pPr>
        <w:pStyle w:val="Footer"/>
        <w:numPr>
          <w:ilvl w:val="0"/>
          <w:numId w:val="42"/>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Possess the skills in using the necessary tools that are currently available in their work</w:t>
      </w:r>
    </w:p>
    <w:p w14:paraId="0E9E3550" w14:textId="77777777" w:rsidR="00CC7699" w:rsidRPr="00645CB8" w:rsidRDefault="00CC7699" w:rsidP="00CC7699">
      <w:pPr>
        <w:pStyle w:val="Footer"/>
        <w:numPr>
          <w:ilvl w:val="0"/>
          <w:numId w:val="42"/>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 xml:space="preserve">Able to constructively suggest ways to solve problems </w:t>
      </w:r>
      <w:proofErr w:type="gramStart"/>
      <w:r w:rsidRPr="00645CB8">
        <w:rPr>
          <w:rFonts w:ascii="Browallia New" w:hAnsi="Browallia New" w:cs="Browallia New"/>
          <w:iCs/>
          <w:sz w:val="32"/>
          <w:szCs w:val="32"/>
          <w:lang w:bidi="th-TH"/>
        </w:rPr>
        <w:t>through the use of</w:t>
      </w:r>
      <w:proofErr w:type="gramEnd"/>
      <w:r w:rsidRPr="00645CB8">
        <w:rPr>
          <w:rFonts w:ascii="Browallia New" w:hAnsi="Browallia New" w:cs="Browallia New"/>
          <w:iCs/>
          <w:sz w:val="32"/>
          <w:szCs w:val="32"/>
          <w:lang w:bidi="th-TH"/>
        </w:rPr>
        <w:t xml:space="preserve"> information relating to mathematics and applied statistics</w:t>
      </w:r>
    </w:p>
    <w:p w14:paraId="666FEAF1" w14:textId="77777777" w:rsidR="00CC7699" w:rsidRPr="00645CB8" w:rsidRDefault="00CC7699" w:rsidP="00CC7699">
      <w:pPr>
        <w:pStyle w:val="Footer"/>
        <w:numPr>
          <w:ilvl w:val="0"/>
          <w:numId w:val="42"/>
        </w:numPr>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Able to communicate effectively, both verbally and in writing, as well as select the most appropriate form of media for presenting the information</w:t>
      </w:r>
    </w:p>
    <w:p w14:paraId="6E95182F" w14:textId="77777777" w:rsidR="00CC7699" w:rsidRPr="00645CB8" w:rsidRDefault="00CC7699" w:rsidP="00CC7699">
      <w:pPr>
        <w:pStyle w:val="Footer"/>
        <w:numPr>
          <w:ilvl w:val="0"/>
          <w:numId w:val="42"/>
        </w:numPr>
        <w:tabs>
          <w:tab w:val="clear" w:pos="4153"/>
          <w:tab w:val="clear" w:pos="8306"/>
        </w:tabs>
        <w:jc w:val="thaiDistribute"/>
        <w:rPr>
          <w:rFonts w:ascii="Browallia New" w:hAnsi="Browallia New" w:cs="Browallia New"/>
          <w:iCs/>
          <w:sz w:val="32"/>
          <w:szCs w:val="32"/>
          <w:lang w:bidi="th-TH"/>
        </w:rPr>
      </w:pPr>
      <w:r w:rsidRPr="00645CB8">
        <w:rPr>
          <w:rFonts w:ascii="Browallia New" w:hAnsi="Browallia New" w:cs="Browallia New"/>
          <w:iCs/>
          <w:sz w:val="32"/>
          <w:szCs w:val="32"/>
          <w:lang w:bidi="th-TH"/>
        </w:rPr>
        <w:t>Able to use information technology in an appropriate manner</w:t>
      </w:r>
    </w:p>
    <w:p w14:paraId="68CDADD8" w14:textId="77777777" w:rsidR="002B1CB4" w:rsidRPr="00645CB8" w:rsidRDefault="002B1CB4" w:rsidP="002B1CB4">
      <w:pPr>
        <w:rPr>
          <w:lang w:val="en-AU" w:bidi="th-TH"/>
        </w:rPr>
        <w:sectPr w:rsidR="002B1CB4" w:rsidRPr="00645CB8" w:rsidSect="001B6937">
          <w:pgSz w:w="11909" w:h="16834" w:code="9"/>
          <w:pgMar w:top="1440" w:right="994" w:bottom="1009" w:left="1440" w:header="709" w:footer="709" w:gutter="0"/>
          <w:cols w:space="708"/>
          <w:titlePg/>
          <w:docGrid w:linePitch="360"/>
        </w:sectPr>
      </w:pPr>
    </w:p>
    <w:tbl>
      <w:tblPr>
        <w:tblW w:w="15366" w:type="dxa"/>
        <w:jc w:val="center"/>
        <w:tblLayout w:type="fixed"/>
        <w:tblLook w:val="04A0" w:firstRow="1" w:lastRow="0" w:firstColumn="1" w:lastColumn="0" w:noHBand="0" w:noVBand="1"/>
      </w:tblPr>
      <w:tblGrid>
        <w:gridCol w:w="3372"/>
        <w:gridCol w:w="490"/>
        <w:gridCol w:w="490"/>
        <w:gridCol w:w="490"/>
        <w:gridCol w:w="490"/>
        <w:gridCol w:w="491"/>
        <w:gridCol w:w="490"/>
        <w:gridCol w:w="490"/>
        <w:gridCol w:w="490"/>
        <w:gridCol w:w="491"/>
        <w:gridCol w:w="783"/>
        <w:gridCol w:w="784"/>
        <w:gridCol w:w="1418"/>
        <w:gridCol w:w="510"/>
        <w:gridCol w:w="511"/>
        <w:gridCol w:w="511"/>
        <w:gridCol w:w="511"/>
        <w:gridCol w:w="510"/>
        <w:gridCol w:w="511"/>
        <w:gridCol w:w="511"/>
        <w:gridCol w:w="511"/>
        <w:gridCol w:w="511"/>
      </w:tblGrid>
      <w:tr w:rsidR="00F21AE7" w:rsidRPr="00645CB8" w14:paraId="6ADFDDC2" w14:textId="77777777" w:rsidTr="003627E4">
        <w:trPr>
          <w:trHeight w:val="345"/>
          <w:tblHeader/>
          <w:jc w:val="center"/>
        </w:trPr>
        <w:tc>
          <w:tcPr>
            <w:tcW w:w="15366" w:type="dxa"/>
            <w:gridSpan w:val="22"/>
            <w:tcBorders>
              <w:top w:val="single" w:sz="8" w:space="0" w:color="auto"/>
              <w:left w:val="double" w:sz="4" w:space="0" w:color="auto"/>
              <w:bottom w:val="nil"/>
              <w:right w:val="double" w:sz="4" w:space="0" w:color="auto"/>
            </w:tcBorders>
            <w:shd w:val="clear" w:color="auto" w:fill="auto"/>
            <w:noWrap/>
            <w:vAlign w:val="center"/>
            <w:hideMark/>
          </w:tcPr>
          <w:p w14:paraId="35933187" w14:textId="77777777" w:rsidR="00CF5957" w:rsidRPr="00645CB8" w:rsidRDefault="00CF5957" w:rsidP="007C1D78">
            <w:pPr>
              <w:jc w:val="center"/>
              <w:rPr>
                <w:rFonts w:ascii="Candara" w:hAnsi="Candara"/>
                <w:b/>
                <w:bCs/>
              </w:rPr>
            </w:pPr>
            <w:r w:rsidRPr="00645CB8">
              <w:rPr>
                <w:rFonts w:ascii="Candara" w:hAnsi="Candara"/>
                <w:b/>
                <w:bCs/>
              </w:rPr>
              <w:lastRenderedPageBreak/>
              <w:t xml:space="preserve">Alignments of Domains of Learning outcomes in TQF 2 with AU Identities and Desired Outcomes of Education </w:t>
            </w:r>
          </w:p>
        </w:tc>
      </w:tr>
      <w:tr w:rsidR="00F21AE7" w:rsidRPr="00645CB8" w14:paraId="0ACD4631" w14:textId="77777777" w:rsidTr="003627E4">
        <w:trPr>
          <w:trHeight w:val="467"/>
          <w:tblHeader/>
          <w:jc w:val="center"/>
        </w:trPr>
        <w:tc>
          <w:tcPr>
            <w:tcW w:w="3372" w:type="dxa"/>
            <w:vMerge w:val="restart"/>
            <w:tcBorders>
              <w:top w:val="single" w:sz="8" w:space="0" w:color="auto"/>
              <w:left w:val="double" w:sz="4" w:space="0" w:color="auto"/>
              <w:right w:val="single" w:sz="8" w:space="0" w:color="auto"/>
            </w:tcBorders>
            <w:shd w:val="clear" w:color="auto" w:fill="D9D9D9"/>
            <w:vAlign w:val="center"/>
            <w:hideMark/>
          </w:tcPr>
          <w:p w14:paraId="294B53E3" w14:textId="77777777" w:rsidR="00CF5957" w:rsidRPr="00645CB8" w:rsidRDefault="00000000" w:rsidP="007C1D78">
            <w:pPr>
              <w:jc w:val="center"/>
              <w:rPr>
                <w:rFonts w:ascii="Candara" w:hAnsi="Candara"/>
                <w:b/>
                <w:bCs/>
              </w:rPr>
            </w:pPr>
            <w:r>
              <w:rPr>
                <w:rFonts w:ascii="Candara" w:hAnsi="Candara"/>
                <w:b/>
                <w:bCs/>
                <w:noProof/>
                <w:lang w:bidi="th-TH"/>
              </w:rPr>
              <w:pict w14:anchorId="08E87C9C">
                <v:shape id="Straight Arrow Connector 15" o:spid="_x0000_s2052" type="#_x0000_t32" style="position:absolute;left:0;text-align:left;margin-left:-2.25pt;margin-top:1.1pt;width:162.3pt;height:186.15pt;flip:y;z-index:2516449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"/>
              </w:pict>
            </w:r>
          </w:p>
          <w:p w14:paraId="49DE0168" w14:textId="77777777" w:rsidR="00CF5957" w:rsidRPr="00645CB8" w:rsidRDefault="00CF5957" w:rsidP="007C1D78">
            <w:pPr>
              <w:rPr>
                <w:rFonts w:ascii="Candara" w:hAnsi="Candara"/>
                <w:b/>
                <w:bCs/>
              </w:rPr>
            </w:pPr>
          </w:p>
          <w:p w14:paraId="64E8D9BB" w14:textId="77777777" w:rsidR="00CF5957" w:rsidRPr="00645CB8" w:rsidRDefault="00000000" w:rsidP="007C1D78">
            <w:pPr>
              <w:rPr>
                <w:rFonts w:ascii="Candara" w:hAnsi="Candara"/>
                <w:b/>
                <w:bCs/>
              </w:rPr>
            </w:pPr>
            <w:r>
              <w:rPr>
                <w:rFonts w:ascii="Candara" w:hAnsi="Candara"/>
                <w:b/>
                <w:bCs/>
                <w:noProof/>
                <w:lang w:bidi="th-TH"/>
              </w:rPr>
              <w:pict w14:anchorId="5A012EC2">
                <v:rect id="Rectangle 14" o:spid="_x0000_s2051" style="position:absolute;margin-left:-2.8pt;margin-top:8.95pt;width:106.15pt;height:27.55pt;z-index:25164800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" filled="f" stroked="f">
                  <v:textbox style="mso-fit-shape-to-text:t">
                    <w:txbxContent>
                      <w:p w14:paraId="15086C5C" w14:textId="77777777" w:rsidR="00A02094" w:rsidRPr="00CF5957" w:rsidRDefault="00A02094" w:rsidP="00CF5957">
                        <w:pPr>
                          <w:jc w:val="center"/>
                          <w:rPr>
                            <w:b/>
                            <w:bCs/>
                            <w:sz w:val="32"/>
                            <w:szCs w:val="32"/>
                          </w:rPr>
                        </w:pPr>
                        <w:r w:rsidRPr="00CF5957">
                          <w:rPr>
                            <w:b/>
                            <w:bCs/>
                            <w:sz w:val="32"/>
                            <w:szCs w:val="32"/>
                          </w:rPr>
                          <w:t>AU Identities</w:t>
                        </w:r>
                      </w:p>
                    </w:txbxContent>
                  </v:textbox>
                </v:rect>
              </w:pict>
            </w:r>
          </w:p>
          <w:p w14:paraId="53F5CACD" w14:textId="77777777" w:rsidR="00CF5957" w:rsidRPr="00645CB8" w:rsidRDefault="00000000" w:rsidP="007C1D78">
            <w:pPr>
              <w:rPr>
                <w:rFonts w:ascii="Candara" w:hAnsi="Candara"/>
                <w:b/>
                <w:bCs/>
              </w:rPr>
            </w:pPr>
            <w:r>
              <w:rPr>
                <w:rFonts w:ascii="Candara" w:hAnsi="Candara"/>
                <w:b/>
                <w:bCs/>
                <w:noProof/>
                <w:lang w:bidi="th-TH"/>
              </w:rPr>
              <w:pict w14:anchorId="7A6BAA41">
                <v:rect id="Rectangle 13" o:spid="_x0000_s2050" style="position:absolute;margin-left:52.8pt;margin-top:56.75pt;width:106.15pt;height:62.4pt;z-index:25165107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" filled="f" stroked="f">
                  <v:textbox style="mso-fit-shape-to-text:t">
                    <w:txbxContent>
                      <w:p w14:paraId="3471DFFE" w14:textId="77777777" w:rsidR="00A02094" w:rsidRPr="00CF5957" w:rsidRDefault="00A02094" w:rsidP="00CF5957">
                        <w:pPr>
                          <w:jc w:val="center"/>
                          <w:rPr>
                            <w:b/>
                            <w:bCs/>
                            <w:sz w:val="32"/>
                            <w:szCs w:val="32"/>
                          </w:rPr>
                        </w:pPr>
                        <w:r w:rsidRPr="00CF5957">
                          <w:rPr>
                            <w:b/>
                            <w:bCs/>
                            <w:sz w:val="32"/>
                            <w:szCs w:val="32"/>
                          </w:rPr>
                          <w:t>Desired Outcomes of</w:t>
                        </w:r>
                      </w:p>
                      <w:p w14:paraId="0FAAD570" w14:textId="77777777" w:rsidR="00A02094" w:rsidRPr="00CF5957" w:rsidRDefault="00A02094" w:rsidP="00CF5957">
                        <w:pPr>
                          <w:jc w:val="center"/>
                          <w:rPr>
                            <w:b/>
                            <w:bCs/>
                            <w:sz w:val="32"/>
                            <w:szCs w:val="32"/>
                          </w:rPr>
                        </w:pPr>
                        <w:r w:rsidRPr="00CF5957">
                          <w:rPr>
                            <w:b/>
                            <w:bCs/>
                            <w:sz w:val="32"/>
                            <w:szCs w:val="32"/>
                          </w:rPr>
                          <w:t>Education</w:t>
                        </w:r>
                      </w:p>
                    </w:txbxContent>
                  </v:textbox>
                </v:rect>
              </w:pict>
            </w:r>
          </w:p>
        </w:tc>
        <w:tc>
          <w:tcPr>
            <w:tcW w:w="11994" w:type="dxa"/>
            <w:gridSpan w:val="21"/>
            <w:tcBorders>
              <w:top w:val="single" w:sz="8" w:space="0" w:color="auto"/>
              <w:left w:val="nil"/>
              <w:right w:val="double" w:sz="4" w:space="0" w:color="auto"/>
            </w:tcBorders>
            <w:shd w:val="clear" w:color="auto" w:fill="FBD4B4"/>
            <w:noWrap/>
            <w:vAlign w:val="bottom"/>
            <w:hideMark/>
          </w:tcPr>
          <w:p w14:paraId="1771FB95" w14:textId="77777777" w:rsidR="00CF5957" w:rsidRPr="00645CB8" w:rsidRDefault="00CF5957" w:rsidP="007C1D78">
            <w:pPr>
              <w:jc w:val="center"/>
              <w:rPr>
                <w:rFonts w:ascii="Candara" w:hAnsi="Candara"/>
                <w:b/>
                <w:bCs/>
              </w:rPr>
            </w:pPr>
            <w:r w:rsidRPr="00645CB8">
              <w:rPr>
                <w:rFonts w:ascii="Candara" w:hAnsi="Candara"/>
                <w:b/>
                <w:bCs/>
              </w:rPr>
              <w:t xml:space="preserve">AU Identities and Desired Outcomes of Education </w:t>
            </w:r>
          </w:p>
        </w:tc>
      </w:tr>
      <w:tr w:rsidR="00F21AE7" w:rsidRPr="00645CB8" w14:paraId="5EECDB80" w14:textId="77777777" w:rsidTr="003627E4">
        <w:trPr>
          <w:trHeight w:val="330"/>
          <w:tblHeader/>
          <w:jc w:val="center"/>
        </w:trPr>
        <w:tc>
          <w:tcPr>
            <w:tcW w:w="3372" w:type="dxa"/>
            <w:vMerge/>
            <w:tcBorders>
              <w:left w:val="double" w:sz="4" w:space="0" w:color="auto"/>
              <w:right w:val="single" w:sz="8" w:space="0" w:color="auto"/>
            </w:tcBorders>
            <w:shd w:val="clear" w:color="auto" w:fill="D9D9D9"/>
            <w:vAlign w:val="center"/>
            <w:hideMark/>
          </w:tcPr>
          <w:p w14:paraId="000A8F16" w14:textId="77777777" w:rsidR="00CF5957" w:rsidRPr="00645CB8" w:rsidRDefault="00CF5957" w:rsidP="007C1D78">
            <w:pPr>
              <w:rPr>
                <w:rFonts w:ascii="Candara" w:hAnsi="Candara"/>
                <w:b/>
                <w:bCs/>
              </w:rPr>
            </w:pPr>
          </w:p>
        </w:tc>
        <w:tc>
          <w:tcPr>
            <w:tcW w:w="4412" w:type="dxa"/>
            <w:gridSpan w:val="9"/>
            <w:tcBorders>
              <w:top w:val="single" w:sz="4" w:space="0" w:color="auto"/>
              <w:left w:val="single" w:sz="8" w:space="0" w:color="auto"/>
              <w:bottom w:val="nil"/>
              <w:right w:val="double" w:sz="4" w:space="0" w:color="auto"/>
            </w:tcBorders>
            <w:shd w:val="clear" w:color="000000" w:fill="BFBFBF"/>
            <w:noWrap/>
            <w:vAlign w:val="center"/>
            <w:hideMark/>
          </w:tcPr>
          <w:p w14:paraId="301FE4D5" w14:textId="77777777" w:rsidR="00CF5957" w:rsidRPr="00645CB8" w:rsidRDefault="00CF5957" w:rsidP="007C1D78">
            <w:pPr>
              <w:jc w:val="center"/>
              <w:rPr>
                <w:rFonts w:ascii="Candara" w:hAnsi="Candara"/>
                <w:b/>
                <w:bCs/>
                <w:sz w:val="20"/>
                <w:szCs w:val="20"/>
              </w:rPr>
            </w:pPr>
            <w:r w:rsidRPr="00645CB8">
              <w:rPr>
                <w:rFonts w:ascii="Candara" w:hAnsi="Candara"/>
                <w:b/>
                <w:bCs/>
                <w:sz w:val="20"/>
                <w:szCs w:val="20"/>
              </w:rPr>
              <w:t>Ethics</w:t>
            </w:r>
          </w:p>
        </w:tc>
        <w:tc>
          <w:tcPr>
            <w:tcW w:w="2985" w:type="dxa"/>
            <w:gridSpan w:val="3"/>
            <w:tcBorders>
              <w:top w:val="single" w:sz="4" w:space="0" w:color="auto"/>
              <w:left w:val="double" w:sz="4" w:space="0" w:color="auto"/>
              <w:bottom w:val="nil"/>
              <w:right w:val="double" w:sz="4" w:space="0" w:color="auto"/>
            </w:tcBorders>
            <w:shd w:val="clear" w:color="000000" w:fill="BFBFBF"/>
            <w:noWrap/>
            <w:vAlign w:val="center"/>
            <w:hideMark/>
          </w:tcPr>
          <w:p w14:paraId="529A8ECE" w14:textId="77777777" w:rsidR="00CF5957" w:rsidRPr="00645CB8" w:rsidRDefault="00CF5957" w:rsidP="007C1D78">
            <w:pPr>
              <w:jc w:val="center"/>
              <w:rPr>
                <w:rFonts w:ascii="Candara" w:hAnsi="Candara"/>
                <w:b/>
                <w:bCs/>
                <w:sz w:val="20"/>
                <w:szCs w:val="20"/>
              </w:rPr>
            </w:pPr>
            <w:r w:rsidRPr="00645CB8">
              <w:rPr>
                <w:rFonts w:ascii="Candara" w:hAnsi="Candara"/>
                <w:b/>
                <w:bCs/>
                <w:sz w:val="20"/>
                <w:szCs w:val="20"/>
              </w:rPr>
              <w:t>English Proficiency</w:t>
            </w:r>
          </w:p>
        </w:tc>
        <w:tc>
          <w:tcPr>
            <w:tcW w:w="4597" w:type="dxa"/>
            <w:gridSpan w:val="9"/>
            <w:tcBorders>
              <w:top w:val="single" w:sz="4" w:space="0" w:color="auto"/>
              <w:left w:val="double" w:sz="4" w:space="0" w:color="auto"/>
              <w:bottom w:val="nil"/>
              <w:right w:val="double" w:sz="4" w:space="0" w:color="auto"/>
            </w:tcBorders>
            <w:shd w:val="clear" w:color="000000" w:fill="BFBFBF"/>
            <w:noWrap/>
            <w:vAlign w:val="center"/>
            <w:hideMark/>
          </w:tcPr>
          <w:p w14:paraId="0E654AA2" w14:textId="77777777" w:rsidR="00CF5957" w:rsidRPr="00645CB8" w:rsidRDefault="00CF5957" w:rsidP="007C1D78">
            <w:pPr>
              <w:jc w:val="center"/>
              <w:rPr>
                <w:rFonts w:ascii="Candara" w:hAnsi="Candara"/>
                <w:b/>
                <w:bCs/>
                <w:sz w:val="20"/>
                <w:szCs w:val="20"/>
              </w:rPr>
            </w:pPr>
            <w:r w:rsidRPr="00645CB8">
              <w:rPr>
                <w:rFonts w:ascii="Candara" w:hAnsi="Candara"/>
                <w:b/>
                <w:bCs/>
                <w:sz w:val="20"/>
                <w:szCs w:val="20"/>
              </w:rPr>
              <w:t>Entrepreneurial Spirit</w:t>
            </w:r>
          </w:p>
        </w:tc>
      </w:tr>
      <w:tr w:rsidR="00F21AE7" w:rsidRPr="00645CB8" w14:paraId="23033A5A" w14:textId="77777777" w:rsidTr="003627E4">
        <w:trPr>
          <w:trHeight w:val="585"/>
          <w:tblHeader/>
          <w:jc w:val="center"/>
        </w:trPr>
        <w:tc>
          <w:tcPr>
            <w:tcW w:w="3372" w:type="dxa"/>
            <w:vMerge/>
            <w:tcBorders>
              <w:left w:val="double" w:sz="4" w:space="0" w:color="auto"/>
              <w:right w:val="single" w:sz="8" w:space="0" w:color="auto"/>
            </w:tcBorders>
            <w:shd w:val="clear" w:color="auto" w:fill="D9D9D9"/>
            <w:vAlign w:val="center"/>
            <w:hideMark/>
          </w:tcPr>
          <w:p w14:paraId="3FADB59C" w14:textId="77777777" w:rsidR="00CF5957" w:rsidRPr="00645CB8" w:rsidRDefault="00CF5957" w:rsidP="007C1D78">
            <w:pPr>
              <w:rPr>
                <w:rFonts w:ascii="Candara" w:hAnsi="Candara"/>
                <w:b/>
                <w:bCs/>
              </w:rPr>
            </w:pPr>
          </w:p>
        </w:tc>
        <w:tc>
          <w:tcPr>
            <w:tcW w:w="1470" w:type="dxa"/>
            <w:gridSpan w:val="3"/>
            <w:tcBorders>
              <w:top w:val="single" w:sz="8" w:space="0" w:color="auto"/>
              <w:left w:val="single" w:sz="8" w:space="0" w:color="auto"/>
              <w:bottom w:val="single" w:sz="8" w:space="0" w:color="auto"/>
              <w:right w:val="double" w:sz="4" w:space="0" w:color="auto"/>
            </w:tcBorders>
            <w:shd w:val="clear" w:color="000000" w:fill="D8D8D8"/>
            <w:vAlign w:val="center"/>
            <w:hideMark/>
          </w:tcPr>
          <w:p w14:paraId="061D0209" w14:textId="77777777" w:rsidR="00CF5957" w:rsidRPr="00645CB8" w:rsidRDefault="00CF5957" w:rsidP="007C1D78">
            <w:pPr>
              <w:jc w:val="center"/>
              <w:rPr>
                <w:rFonts w:ascii="Candara" w:hAnsi="Candara"/>
                <w:b/>
                <w:bCs/>
                <w:sz w:val="16"/>
                <w:szCs w:val="16"/>
              </w:rPr>
            </w:pPr>
            <w:r w:rsidRPr="00645CB8">
              <w:rPr>
                <w:rFonts w:ascii="Candara" w:hAnsi="Candara"/>
                <w:b/>
                <w:bCs/>
                <w:sz w:val="16"/>
                <w:szCs w:val="16"/>
              </w:rPr>
              <w:t xml:space="preserve"> Integrity</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21E3B703" w14:textId="77777777" w:rsidR="00CF5957" w:rsidRPr="00645CB8" w:rsidRDefault="00CF5957" w:rsidP="007C1D78">
            <w:pPr>
              <w:jc w:val="center"/>
              <w:rPr>
                <w:rFonts w:ascii="Candara" w:hAnsi="Candara"/>
                <w:b/>
                <w:bCs/>
                <w:sz w:val="16"/>
                <w:szCs w:val="16"/>
              </w:rPr>
            </w:pPr>
            <w:r w:rsidRPr="00645CB8">
              <w:rPr>
                <w:rFonts w:ascii="Candara" w:hAnsi="Candara"/>
                <w:b/>
                <w:bCs/>
                <w:sz w:val="16"/>
                <w:szCs w:val="16"/>
              </w:rPr>
              <w:t>Social Consciousness</w:t>
            </w:r>
          </w:p>
        </w:tc>
        <w:tc>
          <w:tcPr>
            <w:tcW w:w="1471" w:type="dxa"/>
            <w:gridSpan w:val="3"/>
            <w:tcBorders>
              <w:top w:val="single" w:sz="8" w:space="0" w:color="auto"/>
              <w:left w:val="double" w:sz="4" w:space="0" w:color="auto"/>
              <w:bottom w:val="single" w:sz="8" w:space="0" w:color="auto"/>
              <w:right w:val="double" w:sz="4" w:space="0" w:color="auto"/>
            </w:tcBorders>
            <w:shd w:val="clear" w:color="000000" w:fill="D8D8D8"/>
            <w:vAlign w:val="center"/>
            <w:hideMark/>
          </w:tcPr>
          <w:p w14:paraId="37F0BA38" w14:textId="77777777" w:rsidR="00CF5957" w:rsidRPr="00645CB8" w:rsidRDefault="00CF5957" w:rsidP="007C1D78">
            <w:pPr>
              <w:jc w:val="center"/>
              <w:rPr>
                <w:rFonts w:ascii="Candara" w:hAnsi="Candara"/>
                <w:b/>
                <w:bCs/>
                <w:sz w:val="16"/>
                <w:szCs w:val="16"/>
              </w:rPr>
            </w:pPr>
            <w:r w:rsidRPr="00645CB8">
              <w:rPr>
                <w:rFonts w:ascii="Candara" w:hAnsi="Candara"/>
                <w:b/>
                <w:bCs/>
                <w:sz w:val="16"/>
                <w:szCs w:val="16"/>
              </w:rPr>
              <w:t>Discipline</w:t>
            </w:r>
          </w:p>
        </w:tc>
        <w:tc>
          <w:tcPr>
            <w:tcW w:w="783" w:type="dxa"/>
            <w:tcBorders>
              <w:top w:val="single" w:sz="8" w:space="0" w:color="auto"/>
              <w:left w:val="double" w:sz="4" w:space="0" w:color="auto"/>
              <w:bottom w:val="single" w:sz="8" w:space="0" w:color="auto"/>
              <w:right w:val="single" w:sz="8" w:space="0" w:color="auto"/>
            </w:tcBorders>
            <w:shd w:val="clear" w:color="000000" w:fill="D8D8D8"/>
            <w:vAlign w:val="center"/>
            <w:hideMark/>
          </w:tcPr>
          <w:p w14:paraId="2924BECD" w14:textId="77777777" w:rsidR="00CF5957" w:rsidRPr="00645CB8" w:rsidRDefault="00CF5957" w:rsidP="007C1D78">
            <w:pPr>
              <w:ind w:left="-57" w:right="-57"/>
              <w:jc w:val="center"/>
              <w:rPr>
                <w:rFonts w:ascii="Candara" w:hAnsi="Candara"/>
                <w:b/>
                <w:bCs/>
                <w:sz w:val="16"/>
                <w:szCs w:val="16"/>
              </w:rPr>
            </w:pPr>
            <w:r w:rsidRPr="00645CB8">
              <w:rPr>
                <w:rFonts w:ascii="Candara" w:hAnsi="Candara"/>
                <w:b/>
                <w:bCs/>
                <w:sz w:val="16"/>
                <w:szCs w:val="16"/>
              </w:rPr>
              <w:t>Communicating</w:t>
            </w:r>
          </w:p>
        </w:tc>
        <w:tc>
          <w:tcPr>
            <w:tcW w:w="784" w:type="dxa"/>
            <w:tcBorders>
              <w:top w:val="single" w:sz="8" w:space="0" w:color="auto"/>
              <w:left w:val="nil"/>
              <w:bottom w:val="single" w:sz="8" w:space="0" w:color="auto"/>
              <w:right w:val="single" w:sz="8" w:space="0" w:color="auto"/>
            </w:tcBorders>
            <w:shd w:val="clear" w:color="000000" w:fill="D8D8D8"/>
            <w:vAlign w:val="center"/>
            <w:hideMark/>
          </w:tcPr>
          <w:p w14:paraId="01B88AC1" w14:textId="77777777" w:rsidR="00CF5957" w:rsidRPr="00645CB8" w:rsidRDefault="00CF5957" w:rsidP="007C1D78">
            <w:pPr>
              <w:ind w:left="-57" w:right="-57"/>
              <w:jc w:val="center"/>
              <w:rPr>
                <w:rFonts w:ascii="Candara" w:hAnsi="Candara"/>
                <w:b/>
                <w:bCs/>
                <w:sz w:val="16"/>
                <w:szCs w:val="16"/>
              </w:rPr>
            </w:pPr>
            <w:r w:rsidRPr="00645CB8">
              <w:rPr>
                <w:rFonts w:ascii="Candara" w:hAnsi="Candara"/>
                <w:b/>
                <w:bCs/>
                <w:sz w:val="16"/>
                <w:szCs w:val="16"/>
              </w:rPr>
              <w:t>Under</w:t>
            </w:r>
          </w:p>
          <w:p w14:paraId="1FAFBE25" w14:textId="77777777" w:rsidR="00CF5957" w:rsidRPr="00645CB8" w:rsidRDefault="00CF5957" w:rsidP="007C1D78">
            <w:pPr>
              <w:ind w:left="-57" w:right="-57"/>
              <w:jc w:val="center"/>
              <w:rPr>
                <w:rFonts w:ascii="Candara" w:hAnsi="Candara"/>
                <w:b/>
                <w:bCs/>
                <w:sz w:val="16"/>
                <w:szCs w:val="16"/>
              </w:rPr>
            </w:pPr>
            <w:r w:rsidRPr="00645CB8">
              <w:rPr>
                <w:rFonts w:ascii="Candara" w:hAnsi="Candara"/>
                <w:b/>
                <w:bCs/>
                <w:sz w:val="16"/>
                <w:szCs w:val="16"/>
              </w:rPr>
              <w:t>standing</w:t>
            </w:r>
          </w:p>
        </w:tc>
        <w:tc>
          <w:tcPr>
            <w:tcW w:w="1418" w:type="dxa"/>
            <w:tcBorders>
              <w:top w:val="single" w:sz="8" w:space="0" w:color="auto"/>
              <w:left w:val="single" w:sz="8" w:space="0" w:color="auto"/>
              <w:bottom w:val="single" w:sz="8" w:space="0" w:color="auto"/>
              <w:right w:val="double" w:sz="4" w:space="0" w:color="auto"/>
            </w:tcBorders>
            <w:shd w:val="clear" w:color="000000" w:fill="D8D8D8"/>
            <w:vAlign w:val="center"/>
            <w:hideMark/>
          </w:tcPr>
          <w:p w14:paraId="341E557B" w14:textId="77777777" w:rsidR="00CF5957" w:rsidRPr="00645CB8" w:rsidRDefault="00CF5957" w:rsidP="007C1D78">
            <w:pPr>
              <w:ind w:left="-57" w:right="-57"/>
              <w:jc w:val="center"/>
              <w:rPr>
                <w:rFonts w:ascii="Candara" w:hAnsi="Candara"/>
                <w:b/>
                <w:bCs/>
                <w:sz w:val="16"/>
                <w:szCs w:val="16"/>
              </w:rPr>
            </w:pPr>
            <w:r w:rsidRPr="00645CB8">
              <w:rPr>
                <w:rFonts w:ascii="Candara" w:hAnsi="Candara"/>
                <w:b/>
                <w:bCs/>
                <w:sz w:val="16"/>
                <w:szCs w:val="16"/>
              </w:rPr>
              <w:t>Learning</w:t>
            </w:r>
          </w:p>
        </w:tc>
        <w:tc>
          <w:tcPr>
            <w:tcW w:w="1532" w:type="dxa"/>
            <w:gridSpan w:val="3"/>
            <w:tcBorders>
              <w:top w:val="single" w:sz="8" w:space="0" w:color="auto"/>
              <w:left w:val="double" w:sz="4" w:space="0" w:color="auto"/>
              <w:bottom w:val="single" w:sz="8" w:space="0" w:color="auto"/>
              <w:right w:val="single" w:sz="8" w:space="0" w:color="000000"/>
            </w:tcBorders>
            <w:shd w:val="clear" w:color="000000" w:fill="D8D8D8"/>
            <w:vAlign w:val="center"/>
            <w:hideMark/>
          </w:tcPr>
          <w:p w14:paraId="0AC21778" w14:textId="77777777" w:rsidR="00CF5957" w:rsidRPr="00645CB8" w:rsidRDefault="00CF5957" w:rsidP="007C1D78">
            <w:pPr>
              <w:jc w:val="center"/>
              <w:rPr>
                <w:rFonts w:ascii="Candara" w:hAnsi="Candara"/>
                <w:b/>
                <w:bCs/>
                <w:sz w:val="16"/>
                <w:szCs w:val="16"/>
              </w:rPr>
            </w:pPr>
            <w:r w:rsidRPr="00645CB8">
              <w:rPr>
                <w:rFonts w:ascii="Candara" w:hAnsi="Candara"/>
                <w:b/>
                <w:bCs/>
                <w:sz w:val="16"/>
                <w:szCs w:val="16"/>
              </w:rPr>
              <w:t>Leadership</w:t>
            </w:r>
          </w:p>
        </w:tc>
        <w:tc>
          <w:tcPr>
            <w:tcW w:w="1532" w:type="dxa"/>
            <w:gridSpan w:val="3"/>
            <w:tcBorders>
              <w:top w:val="single" w:sz="8" w:space="0" w:color="auto"/>
              <w:left w:val="nil"/>
              <w:bottom w:val="single" w:sz="8" w:space="0" w:color="auto"/>
              <w:right w:val="single" w:sz="8" w:space="0" w:color="000000"/>
            </w:tcBorders>
            <w:shd w:val="clear" w:color="000000" w:fill="D8D8D8"/>
            <w:vAlign w:val="center"/>
            <w:hideMark/>
          </w:tcPr>
          <w:p w14:paraId="530B0A85" w14:textId="77777777" w:rsidR="00CF5957" w:rsidRPr="00645CB8" w:rsidRDefault="00CF5957" w:rsidP="007C1D78">
            <w:pPr>
              <w:jc w:val="center"/>
              <w:rPr>
                <w:rFonts w:ascii="Symbol" w:hAnsi="Symbol"/>
                <w:b/>
                <w:bCs/>
                <w:sz w:val="16"/>
                <w:szCs w:val="16"/>
              </w:rPr>
            </w:pPr>
            <w:r w:rsidRPr="00645CB8">
              <w:rPr>
                <w:rFonts w:ascii="Candara" w:hAnsi="Candara"/>
                <w:b/>
                <w:bCs/>
                <w:sz w:val="16"/>
                <w:szCs w:val="16"/>
              </w:rPr>
              <w:t xml:space="preserve">Management knowledge </w:t>
            </w:r>
          </w:p>
        </w:tc>
        <w:tc>
          <w:tcPr>
            <w:tcW w:w="1533" w:type="dxa"/>
            <w:gridSpan w:val="3"/>
            <w:tcBorders>
              <w:top w:val="single" w:sz="8" w:space="0" w:color="auto"/>
              <w:left w:val="nil"/>
              <w:bottom w:val="single" w:sz="8" w:space="0" w:color="auto"/>
              <w:right w:val="double" w:sz="4" w:space="0" w:color="auto"/>
            </w:tcBorders>
            <w:shd w:val="clear" w:color="000000" w:fill="D8D8D8"/>
            <w:vAlign w:val="center"/>
            <w:hideMark/>
          </w:tcPr>
          <w:p w14:paraId="699F656F" w14:textId="77777777" w:rsidR="00CF5957" w:rsidRPr="00645CB8" w:rsidRDefault="00CF5957" w:rsidP="007C1D78">
            <w:pPr>
              <w:jc w:val="center"/>
              <w:rPr>
                <w:rFonts w:ascii="Candara" w:hAnsi="Candara"/>
                <w:b/>
                <w:bCs/>
                <w:sz w:val="16"/>
                <w:szCs w:val="16"/>
              </w:rPr>
            </w:pPr>
            <w:r w:rsidRPr="00645CB8">
              <w:rPr>
                <w:rFonts w:ascii="Candara" w:hAnsi="Candara"/>
                <w:b/>
                <w:bCs/>
                <w:sz w:val="16"/>
                <w:szCs w:val="16"/>
              </w:rPr>
              <w:t>Labor Omnia Vincit</w:t>
            </w:r>
          </w:p>
        </w:tc>
      </w:tr>
      <w:tr w:rsidR="00F21AE7" w:rsidRPr="00645CB8" w14:paraId="1D4DB9DE" w14:textId="77777777" w:rsidTr="003627E4">
        <w:trPr>
          <w:cantSplit/>
          <w:trHeight w:val="2428"/>
          <w:tblHeader/>
          <w:jc w:val="center"/>
        </w:trPr>
        <w:tc>
          <w:tcPr>
            <w:tcW w:w="3372" w:type="dxa"/>
            <w:vMerge/>
            <w:tcBorders>
              <w:left w:val="double" w:sz="4" w:space="0" w:color="auto"/>
              <w:bottom w:val="single" w:sz="4" w:space="0" w:color="auto"/>
              <w:right w:val="single" w:sz="8" w:space="0" w:color="auto"/>
            </w:tcBorders>
            <w:shd w:val="clear" w:color="auto" w:fill="D9D9D9"/>
            <w:vAlign w:val="center"/>
            <w:hideMark/>
          </w:tcPr>
          <w:p w14:paraId="4DE25F2B" w14:textId="77777777" w:rsidR="00CF5957" w:rsidRPr="00645CB8" w:rsidRDefault="00CF5957" w:rsidP="007C1D78">
            <w:pPr>
              <w:rPr>
                <w:rFonts w:ascii="Candara" w:hAnsi="Candara"/>
                <w:b/>
                <w:bCs/>
              </w:rPr>
            </w:pPr>
          </w:p>
        </w:tc>
        <w:tc>
          <w:tcPr>
            <w:tcW w:w="490" w:type="dxa"/>
            <w:tcBorders>
              <w:top w:val="single" w:sz="8" w:space="0" w:color="auto"/>
              <w:left w:val="single" w:sz="8" w:space="0" w:color="auto"/>
              <w:bottom w:val="single" w:sz="8" w:space="0" w:color="auto"/>
              <w:right w:val="single" w:sz="8" w:space="0" w:color="000000"/>
            </w:tcBorders>
            <w:shd w:val="clear" w:color="auto" w:fill="EEECE1"/>
            <w:textDirection w:val="btLr"/>
            <w:vAlign w:val="center"/>
            <w:hideMark/>
          </w:tcPr>
          <w:p w14:paraId="0069D19C" w14:textId="77777777" w:rsidR="00CF5957" w:rsidRPr="00645CB8" w:rsidRDefault="00CF5957" w:rsidP="007C1D78">
            <w:pPr>
              <w:ind w:left="113" w:right="113"/>
              <w:jc w:val="center"/>
              <w:rPr>
                <w:rFonts w:ascii="Candara" w:hAnsi="Candara"/>
                <w:sz w:val="16"/>
                <w:szCs w:val="16"/>
              </w:rPr>
            </w:pPr>
            <w:r w:rsidRPr="00645CB8">
              <w:rPr>
                <w:rFonts w:ascii="Candara" w:hAnsi="Candara"/>
                <w:sz w:val="16"/>
                <w:szCs w:val="16"/>
              </w:rPr>
              <w:t>Empathy</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769B111B" w14:textId="77777777" w:rsidR="00CF5957" w:rsidRPr="00645CB8" w:rsidRDefault="00CF5957" w:rsidP="007C1D78">
            <w:pPr>
              <w:jc w:val="center"/>
              <w:rPr>
                <w:rFonts w:ascii="Candara" w:hAnsi="Candara"/>
                <w:sz w:val="16"/>
                <w:szCs w:val="16"/>
              </w:rPr>
            </w:pPr>
            <w:r w:rsidRPr="00645CB8">
              <w:rPr>
                <w:rFonts w:ascii="Candara" w:hAnsi="Candara"/>
                <w:sz w:val="16"/>
                <w:szCs w:val="16"/>
              </w:rPr>
              <w:t>Concern for Others</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35EC24EF" w14:textId="77777777" w:rsidR="00CF5957" w:rsidRPr="00645CB8" w:rsidRDefault="00CF5957" w:rsidP="007C1D78">
            <w:pPr>
              <w:jc w:val="center"/>
              <w:rPr>
                <w:rFonts w:ascii="Candara" w:hAnsi="Candara"/>
                <w:sz w:val="16"/>
                <w:szCs w:val="16"/>
              </w:rPr>
            </w:pPr>
            <w:r w:rsidRPr="00645CB8">
              <w:rPr>
                <w:rFonts w:ascii="Candara" w:hAnsi="Candara"/>
                <w:sz w:val="16"/>
                <w:szCs w:val="16"/>
              </w:rPr>
              <w:t>Nurturing Relationships</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3F51AAE2" w14:textId="77777777" w:rsidR="00CF5957" w:rsidRPr="00645CB8" w:rsidRDefault="00CF5957" w:rsidP="007C1D78">
            <w:pPr>
              <w:jc w:val="center"/>
              <w:rPr>
                <w:rFonts w:ascii="Candara" w:hAnsi="Candara"/>
                <w:sz w:val="16"/>
                <w:szCs w:val="16"/>
              </w:rPr>
            </w:pPr>
            <w:r w:rsidRPr="00645CB8">
              <w:rPr>
                <w:rFonts w:ascii="Candara" w:hAnsi="Candara"/>
                <w:sz w:val="16"/>
                <w:szCs w:val="16"/>
              </w:rPr>
              <w:t xml:space="preserve">Community Service  </w:t>
            </w:r>
          </w:p>
          <w:p w14:paraId="3B157393" w14:textId="77777777" w:rsidR="00CF5957" w:rsidRPr="00645CB8" w:rsidRDefault="00CF5957" w:rsidP="007C1D78">
            <w:pPr>
              <w:jc w:val="center"/>
              <w:rPr>
                <w:rFonts w:ascii="Candara" w:hAnsi="Candara"/>
                <w:sz w:val="16"/>
                <w:szCs w:val="16"/>
              </w:rPr>
            </w:pPr>
            <w:r w:rsidRPr="00645CB8">
              <w:rPr>
                <w:rFonts w:ascii="Candara" w:hAnsi="Candara"/>
                <w:sz w:val="16"/>
                <w:szCs w:val="16"/>
              </w:rPr>
              <w:t>Volunteering</w:t>
            </w: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40FF8F37" w14:textId="77777777" w:rsidR="00CF5957" w:rsidRPr="00645CB8" w:rsidRDefault="00CF5957" w:rsidP="007C1D78">
            <w:pPr>
              <w:jc w:val="center"/>
              <w:rPr>
                <w:rFonts w:ascii="Candara" w:hAnsi="Candara"/>
                <w:sz w:val="16"/>
                <w:szCs w:val="16"/>
              </w:rPr>
            </w:pPr>
            <w:r w:rsidRPr="00645CB8">
              <w:rPr>
                <w:rFonts w:ascii="Candara" w:hAnsi="Candara"/>
                <w:sz w:val="16"/>
                <w:szCs w:val="16"/>
              </w:rPr>
              <w:t>Responsible Citizenship</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27260F64" w14:textId="77777777" w:rsidR="00CF5957" w:rsidRPr="00645CB8" w:rsidRDefault="00CF5957" w:rsidP="007C1D78">
            <w:pPr>
              <w:jc w:val="center"/>
              <w:rPr>
                <w:rFonts w:ascii="Candara" w:hAnsi="Candara"/>
                <w:sz w:val="16"/>
                <w:szCs w:val="16"/>
              </w:rPr>
            </w:pPr>
            <w:r w:rsidRPr="00645CB8">
              <w:rPr>
                <w:rFonts w:ascii="Candara" w:hAnsi="Candara"/>
                <w:sz w:val="16"/>
                <w:szCs w:val="16"/>
              </w:rPr>
              <w:t xml:space="preserve">Contributions to Group  </w:t>
            </w:r>
          </w:p>
          <w:p w14:paraId="7A294412" w14:textId="77777777" w:rsidR="00CF5957" w:rsidRPr="00645CB8" w:rsidRDefault="00CF5957" w:rsidP="007C1D78">
            <w:pPr>
              <w:jc w:val="center"/>
              <w:rPr>
                <w:rFonts w:ascii="Candara" w:hAnsi="Candara"/>
                <w:sz w:val="16"/>
                <w:szCs w:val="16"/>
              </w:rPr>
            </w:pPr>
            <w:r w:rsidRPr="00645CB8">
              <w:rPr>
                <w:rFonts w:ascii="Candara" w:hAnsi="Candara"/>
                <w:sz w:val="16"/>
                <w:szCs w:val="16"/>
              </w:rPr>
              <w:t>Effort</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1C255117" w14:textId="77777777" w:rsidR="00CF5957" w:rsidRPr="00645CB8" w:rsidRDefault="00CF5957" w:rsidP="007C1D78">
            <w:pPr>
              <w:jc w:val="center"/>
              <w:rPr>
                <w:rFonts w:ascii="Candara" w:hAnsi="Candara"/>
                <w:sz w:val="16"/>
                <w:szCs w:val="16"/>
              </w:rPr>
            </w:pPr>
            <w:r w:rsidRPr="00645CB8">
              <w:rPr>
                <w:rFonts w:ascii="Candara" w:hAnsi="Candara"/>
                <w:sz w:val="16"/>
                <w:szCs w:val="16"/>
              </w:rPr>
              <w:t>Self-esteem</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5EA49E38" w14:textId="77777777" w:rsidR="00CF5957" w:rsidRPr="00645CB8" w:rsidRDefault="00CF5957" w:rsidP="007C1D78">
            <w:pPr>
              <w:jc w:val="center"/>
              <w:rPr>
                <w:rFonts w:ascii="Candara" w:hAnsi="Candara"/>
                <w:sz w:val="16"/>
                <w:szCs w:val="16"/>
              </w:rPr>
            </w:pPr>
            <w:r w:rsidRPr="00645CB8">
              <w:rPr>
                <w:rFonts w:ascii="Candara" w:hAnsi="Candara"/>
                <w:sz w:val="16"/>
                <w:szCs w:val="16"/>
              </w:rPr>
              <w:t>Self-discipline</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6C56B364" w14:textId="77777777" w:rsidR="00CF5957" w:rsidRPr="00645CB8" w:rsidRDefault="00CF5957" w:rsidP="007C1D78">
            <w:pPr>
              <w:jc w:val="center"/>
              <w:rPr>
                <w:rFonts w:ascii="Candara" w:hAnsi="Candara"/>
                <w:sz w:val="16"/>
                <w:szCs w:val="16"/>
              </w:rPr>
            </w:pPr>
            <w:r w:rsidRPr="00645CB8">
              <w:rPr>
                <w:rFonts w:ascii="Candara" w:hAnsi="Candara"/>
                <w:sz w:val="16"/>
                <w:szCs w:val="16"/>
              </w:rPr>
              <w:t>Self-responsibility</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552CF67E" w14:textId="77777777" w:rsidR="00CF5957" w:rsidRPr="00645CB8" w:rsidRDefault="00CF5957" w:rsidP="007C1D78">
            <w:pPr>
              <w:jc w:val="center"/>
              <w:rPr>
                <w:rFonts w:ascii="Candara" w:hAnsi="Candara"/>
                <w:sz w:val="16"/>
                <w:szCs w:val="16"/>
              </w:rPr>
            </w:pPr>
            <w:r w:rsidRPr="00645CB8">
              <w:rPr>
                <w:rFonts w:ascii="Candara" w:hAnsi="Candara"/>
                <w:sz w:val="16"/>
                <w:szCs w:val="16"/>
              </w:rPr>
              <w:t>Skills in listening, reading, speaking and writing</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38F920A8" w14:textId="77777777" w:rsidR="00CF5957" w:rsidRPr="00645CB8" w:rsidRDefault="00CF5957" w:rsidP="007C1D78">
            <w:pPr>
              <w:ind w:left="113" w:right="113"/>
              <w:jc w:val="center"/>
              <w:rPr>
                <w:rFonts w:ascii="Candara" w:hAnsi="Candara"/>
                <w:sz w:val="16"/>
                <w:szCs w:val="16"/>
              </w:rPr>
            </w:pPr>
            <w:r w:rsidRPr="00645CB8">
              <w:rPr>
                <w:rFonts w:ascii="Candara" w:hAnsi="Candara"/>
                <w:sz w:val="16"/>
                <w:szCs w:val="16"/>
              </w:rPr>
              <w:t>Ability to use communicative English proficiency to understand a cultural diversity</w:t>
            </w: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hideMark/>
          </w:tcPr>
          <w:p w14:paraId="4866A18D" w14:textId="77777777" w:rsidR="00CF5957" w:rsidRPr="00645CB8" w:rsidRDefault="00CF5957" w:rsidP="007C1D78">
            <w:pPr>
              <w:ind w:left="57" w:right="57"/>
              <w:jc w:val="center"/>
              <w:rPr>
                <w:rFonts w:ascii="Candara" w:hAnsi="Candara"/>
                <w:sz w:val="16"/>
                <w:szCs w:val="16"/>
              </w:rPr>
            </w:pPr>
            <w:r w:rsidRPr="00645CB8">
              <w:rPr>
                <w:rFonts w:ascii="Candara" w:hAnsi="Candara"/>
                <w:sz w:val="16"/>
                <w:szCs w:val="16"/>
              </w:rPr>
              <w:t xml:space="preserve">Ability to use communicative English skills to search for new knowledge in the world of change </w:t>
            </w:r>
            <w:proofErr w:type="gramStart"/>
            <w:r w:rsidRPr="00645CB8">
              <w:rPr>
                <w:rFonts w:ascii="Candara" w:hAnsi="Candara"/>
                <w:sz w:val="16"/>
                <w:szCs w:val="16"/>
              </w:rPr>
              <w:t>so as to</w:t>
            </w:r>
            <w:proofErr w:type="gramEnd"/>
            <w:r w:rsidRPr="00645CB8">
              <w:rPr>
                <w:rFonts w:ascii="Candara" w:hAnsi="Candara"/>
                <w:sz w:val="16"/>
                <w:szCs w:val="16"/>
              </w:rPr>
              <w:t xml:space="preserve"> succeed in professions and lead the society and meet the new challenge.</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245073DE" w14:textId="77777777" w:rsidR="00CF5957" w:rsidRPr="00645CB8" w:rsidRDefault="00CF5957" w:rsidP="007C1D78">
            <w:pPr>
              <w:ind w:left="57" w:right="57"/>
              <w:rPr>
                <w:rFonts w:ascii="Candara" w:hAnsi="Candara"/>
                <w:sz w:val="16"/>
                <w:szCs w:val="16"/>
              </w:rPr>
            </w:pPr>
            <w:r w:rsidRPr="00645CB8">
              <w:rPr>
                <w:rFonts w:ascii="Candara" w:hAnsi="Candara"/>
                <w:sz w:val="16"/>
                <w:szCs w:val="16"/>
              </w:rPr>
              <w:t xml:space="preserve"> Creative Thinking to respond to business and social issues</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3D79D6BA" w14:textId="77777777" w:rsidR="00CF5957" w:rsidRPr="00645CB8" w:rsidRDefault="00CF5957" w:rsidP="007C1D78">
            <w:pPr>
              <w:ind w:left="57" w:right="57"/>
              <w:jc w:val="center"/>
              <w:rPr>
                <w:rFonts w:ascii="Candara" w:hAnsi="Candara"/>
                <w:sz w:val="16"/>
                <w:szCs w:val="16"/>
              </w:rPr>
            </w:pPr>
            <w:r w:rsidRPr="00645CB8">
              <w:rPr>
                <w:rFonts w:ascii="Candara" w:hAnsi="Candara"/>
                <w:sz w:val="16"/>
                <w:szCs w:val="16"/>
              </w:rPr>
              <w:t xml:space="preserve">Critical </w:t>
            </w:r>
            <w:proofErr w:type="spellStart"/>
            <w:r w:rsidRPr="00645CB8">
              <w:rPr>
                <w:rFonts w:ascii="Candara" w:hAnsi="Candara"/>
                <w:sz w:val="16"/>
                <w:szCs w:val="16"/>
              </w:rPr>
              <w:t>Thinkingto</w:t>
            </w:r>
            <w:proofErr w:type="spellEnd"/>
            <w:r w:rsidRPr="00645CB8">
              <w:rPr>
                <w:rFonts w:ascii="Candara" w:hAnsi="Candara"/>
                <w:sz w:val="16"/>
                <w:szCs w:val="16"/>
              </w:rPr>
              <w:t xml:space="preserve"> understand the pressing issues </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062F7790" w14:textId="77777777" w:rsidR="00CF5957" w:rsidRPr="00645CB8" w:rsidRDefault="00CF5957" w:rsidP="007C1D78">
            <w:pPr>
              <w:jc w:val="center"/>
              <w:rPr>
                <w:rFonts w:ascii="Candara" w:hAnsi="Candara"/>
                <w:sz w:val="16"/>
                <w:szCs w:val="16"/>
              </w:rPr>
            </w:pPr>
            <w:r w:rsidRPr="00645CB8">
              <w:rPr>
                <w:rFonts w:ascii="Candara" w:hAnsi="Candara"/>
                <w:sz w:val="16"/>
                <w:szCs w:val="16"/>
              </w:rPr>
              <w:t>Decision Making</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660A888E" w14:textId="77777777" w:rsidR="00CF5957" w:rsidRPr="00645CB8" w:rsidRDefault="00CF5957" w:rsidP="007C1D78">
            <w:pPr>
              <w:jc w:val="center"/>
              <w:rPr>
                <w:rFonts w:ascii="Candara" w:hAnsi="Candara"/>
                <w:sz w:val="16"/>
                <w:szCs w:val="16"/>
              </w:rPr>
            </w:pPr>
            <w:r w:rsidRPr="00645CB8">
              <w:rPr>
                <w:rFonts w:ascii="Candara" w:hAnsi="Candara"/>
                <w:sz w:val="16"/>
                <w:szCs w:val="16"/>
              </w:rPr>
              <w:t>Digital Literacy</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3D25A719" w14:textId="77777777" w:rsidR="00CF5957" w:rsidRPr="00645CB8" w:rsidRDefault="00CF5957" w:rsidP="007C1D78">
            <w:pPr>
              <w:jc w:val="center"/>
              <w:rPr>
                <w:rFonts w:ascii="Candara" w:hAnsi="Candara"/>
                <w:sz w:val="16"/>
                <w:szCs w:val="16"/>
              </w:rPr>
            </w:pPr>
            <w:r w:rsidRPr="00645CB8">
              <w:rPr>
                <w:rFonts w:ascii="Candara" w:hAnsi="Candara"/>
                <w:sz w:val="16"/>
                <w:szCs w:val="16"/>
              </w:rPr>
              <w:t xml:space="preserve">Business Understanding </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888390E" w14:textId="77777777" w:rsidR="00CF5957" w:rsidRPr="00645CB8" w:rsidRDefault="00CF5957" w:rsidP="007C1D78">
            <w:pPr>
              <w:jc w:val="center"/>
              <w:rPr>
                <w:rFonts w:ascii="Candara" w:hAnsi="Candara"/>
                <w:sz w:val="16"/>
                <w:szCs w:val="16"/>
              </w:rPr>
            </w:pPr>
            <w:r w:rsidRPr="00645CB8">
              <w:rPr>
                <w:rFonts w:ascii="Candara" w:hAnsi="Candara"/>
                <w:sz w:val="16"/>
                <w:szCs w:val="16"/>
              </w:rPr>
              <w:t xml:space="preserve"> Marketability Understanding</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4D01B928" w14:textId="77777777" w:rsidR="00CF5957" w:rsidRPr="00645CB8" w:rsidRDefault="00CF5957" w:rsidP="007C1D78">
            <w:pPr>
              <w:jc w:val="center"/>
              <w:rPr>
                <w:rFonts w:ascii="Candara" w:hAnsi="Candara"/>
                <w:sz w:val="16"/>
                <w:szCs w:val="16"/>
              </w:rPr>
            </w:pPr>
            <w:r w:rsidRPr="00645CB8">
              <w:rPr>
                <w:rFonts w:ascii="Candara" w:hAnsi="Candara"/>
                <w:sz w:val="16"/>
                <w:szCs w:val="16"/>
              </w:rPr>
              <w:t>Teamwork</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6292306" w14:textId="77777777" w:rsidR="00CF5957" w:rsidRPr="00645CB8" w:rsidRDefault="00CF5957" w:rsidP="007C1D78">
            <w:pPr>
              <w:jc w:val="center"/>
              <w:rPr>
                <w:rFonts w:ascii="Candara" w:hAnsi="Candara"/>
                <w:sz w:val="16"/>
                <w:szCs w:val="16"/>
              </w:rPr>
            </w:pPr>
            <w:r w:rsidRPr="00645CB8">
              <w:rPr>
                <w:rFonts w:ascii="Candara" w:hAnsi="Candara"/>
                <w:sz w:val="16"/>
                <w:szCs w:val="16"/>
              </w:rPr>
              <w:t>Self-motivation</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033181D0" w14:textId="77777777" w:rsidR="00CF5957" w:rsidRPr="00645CB8" w:rsidRDefault="00CF5957" w:rsidP="007C1D78">
            <w:pPr>
              <w:jc w:val="center"/>
              <w:rPr>
                <w:rFonts w:ascii="Candara" w:hAnsi="Candara"/>
                <w:sz w:val="16"/>
                <w:szCs w:val="16"/>
              </w:rPr>
            </w:pPr>
            <w:r w:rsidRPr="00645CB8">
              <w:rPr>
                <w:rFonts w:ascii="Candara" w:hAnsi="Candara"/>
                <w:sz w:val="16"/>
                <w:szCs w:val="16"/>
              </w:rPr>
              <w:t>Problem Solving</w:t>
            </w:r>
          </w:p>
        </w:tc>
      </w:tr>
      <w:tr w:rsidR="00F21AE7" w:rsidRPr="00645CB8" w14:paraId="342652E5" w14:textId="77777777" w:rsidTr="003627E4">
        <w:trPr>
          <w:cantSplit/>
          <w:trHeight w:val="1101"/>
          <w:tblHeader/>
          <w:jc w:val="center"/>
        </w:trPr>
        <w:tc>
          <w:tcPr>
            <w:tcW w:w="3372" w:type="dxa"/>
            <w:tcBorders>
              <w:top w:val="single" w:sz="4" w:space="0" w:color="auto"/>
              <w:left w:val="double" w:sz="4" w:space="0" w:color="auto"/>
              <w:bottom w:val="single" w:sz="4" w:space="0" w:color="auto"/>
              <w:right w:val="single" w:sz="8" w:space="0" w:color="auto"/>
            </w:tcBorders>
            <w:shd w:val="clear" w:color="auto" w:fill="D9D9D9"/>
            <w:vAlign w:val="center"/>
            <w:hideMark/>
          </w:tcPr>
          <w:p w14:paraId="49E0410F" w14:textId="77777777" w:rsidR="00CF5957" w:rsidRPr="00645CB8" w:rsidRDefault="00CF5957" w:rsidP="007C1D78">
            <w:pPr>
              <w:rPr>
                <w:rFonts w:ascii="Candara" w:hAnsi="Candara"/>
                <w:b/>
                <w:bCs/>
                <w:szCs w:val="22"/>
              </w:rPr>
            </w:pPr>
            <w:r w:rsidRPr="00645CB8">
              <w:rPr>
                <w:rFonts w:ascii="Candara" w:hAnsi="Candara"/>
                <w:b/>
                <w:bCs/>
                <w:szCs w:val="22"/>
              </w:rPr>
              <w:t>Desired</w:t>
            </w:r>
            <w:r w:rsidR="00645CB8" w:rsidRPr="00645CB8">
              <w:rPr>
                <w:rFonts w:ascii="Candara" w:hAnsi="Candara" w:hint="cs"/>
                <w:b/>
                <w:bCs/>
                <w:szCs w:val="22"/>
                <w:cs/>
                <w:lang w:bidi="th-TH"/>
              </w:rPr>
              <w:t xml:space="preserve"> </w:t>
            </w:r>
            <w:r w:rsidRPr="00645CB8">
              <w:rPr>
                <w:rFonts w:ascii="Candara" w:hAnsi="Candara"/>
                <w:b/>
                <w:bCs/>
                <w:szCs w:val="22"/>
              </w:rPr>
              <w:t>Outcomes of Education</w:t>
            </w:r>
          </w:p>
          <w:p w14:paraId="3B2CAAE6" w14:textId="77777777" w:rsidR="00CF5957" w:rsidRPr="00645CB8" w:rsidRDefault="00CF5957" w:rsidP="007C1D78">
            <w:pPr>
              <w:rPr>
                <w:rFonts w:ascii="Candara" w:hAnsi="Candara"/>
                <w:sz w:val="20"/>
                <w:szCs w:val="20"/>
              </w:rPr>
            </w:pPr>
            <w:r w:rsidRPr="00645CB8">
              <w:rPr>
                <w:rFonts w:ascii="Candara" w:hAnsi="Candara"/>
                <w:sz w:val="20"/>
                <w:szCs w:val="20"/>
              </w:rPr>
              <w:t>Active Citizen (AC)</w:t>
            </w:r>
          </w:p>
          <w:p w14:paraId="3BA51A36" w14:textId="77777777" w:rsidR="00CF5957" w:rsidRPr="00645CB8" w:rsidRDefault="00CF5957" w:rsidP="007C1D78">
            <w:pPr>
              <w:rPr>
                <w:rFonts w:ascii="Candara" w:hAnsi="Candara"/>
                <w:sz w:val="20"/>
                <w:szCs w:val="20"/>
              </w:rPr>
            </w:pPr>
            <w:r w:rsidRPr="00645CB8">
              <w:rPr>
                <w:rFonts w:ascii="Candara" w:hAnsi="Candara"/>
                <w:sz w:val="20"/>
                <w:szCs w:val="20"/>
              </w:rPr>
              <w:t>Learner Person (LP)</w:t>
            </w:r>
          </w:p>
          <w:p w14:paraId="47EB6F98" w14:textId="77777777" w:rsidR="00CF5957" w:rsidRPr="00645CB8" w:rsidRDefault="00CF5957" w:rsidP="007C1D78">
            <w:pPr>
              <w:rPr>
                <w:rFonts w:ascii="Candara" w:hAnsi="Candara"/>
                <w:sz w:val="20"/>
                <w:szCs w:val="20"/>
              </w:rPr>
            </w:pPr>
            <w:r w:rsidRPr="00645CB8">
              <w:rPr>
                <w:rFonts w:ascii="Candara" w:hAnsi="Candara"/>
                <w:sz w:val="20"/>
                <w:szCs w:val="20"/>
              </w:rPr>
              <w:t>Innovative Co-creator (IC)</w:t>
            </w:r>
          </w:p>
        </w:tc>
        <w:tc>
          <w:tcPr>
            <w:tcW w:w="490" w:type="dxa"/>
            <w:tcBorders>
              <w:top w:val="single" w:sz="8" w:space="0" w:color="auto"/>
              <w:left w:val="single" w:sz="8" w:space="0" w:color="auto"/>
              <w:bottom w:val="single" w:sz="4" w:space="0" w:color="auto"/>
              <w:right w:val="single" w:sz="8" w:space="0" w:color="000000"/>
            </w:tcBorders>
            <w:shd w:val="clear" w:color="auto" w:fill="EEECE1"/>
            <w:vAlign w:val="center"/>
            <w:hideMark/>
          </w:tcPr>
          <w:p w14:paraId="2E24FC3A" w14:textId="77777777" w:rsidR="00CF5957" w:rsidRPr="00645CB8" w:rsidRDefault="00CF5957" w:rsidP="007C1D78">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5BED0706" w14:textId="77777777" w:rsidR="00CF5957" w:rsidRPr="00645CB8" w:rsidRDefault="00CF5957" w:rsidP="007C1D78">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EEECE1"/>
            <w:noWrap/>
            <w:vAlign w:val="center"/>
          </w:tcPr>
          <w:p w14:paraId="2F3355BC" w14:textId="77777777" w:rsidR="00CF5957" w:rsidRPr="00645CB8" w:rsidRDefault="00CF5957" w:rsidP="007C1D78">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FFFFFF"/>
            <w:vAlign w:val="center"/>
            <w:hideMark/>
          </w:tcPr>
          <w:p w14:paraId="5F6CDDFE" w14:textId="77777777" w:rsidR="00CF5957" w:rsidRPr="00645CB8" w:rsidRDefault="00CF5957" w:rsidP="007C1D78">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single" w:sz="8" w:space="0" w:color="000000"/>
            </w:tcBorders>
            <w:shd w:val="clear" w:color="auto" w:fill="EEECE1"/>
            <w:vAlign w:val="center"/>
          </w:tcPr>
          <w:p w14:paraId="6E8D4B29" w14:textId="77777777" w:rsidR="00CF5957" w:rsidRPr="00645CB8" w:rsidRDefault="00CF5957" w:rsidP="007C1D78">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double" w:sz="4" w:space="0" w:color="auto"/>
            </w:tcBorders>
            <w:shd w:val="clear" w:color="auto" w:fill="FFFFFF"/>
            <w:vAlign w:val="center"/>
          </w:tcPr>
          <w:p w14:paraId="3D8967B2" w14:textId="77777777" w:rsidR="00CF5957" w:rsidRPr="00645CB8" w:rsidRDefault="00CF5957" w:rsidP="007C1D78">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5B5BDE9F" w14:textId="77777777" w:rsidR="00CF5957" w:rsidRPr="00645CB8" w:rsidRDefault="00CF5957" w:rsidP="007C1D78">
            <w:pPr>
              <w:jc w:val="center"/>
              <w:rPr>
                <w:rFonts w:ascii="Candara" w:hAnsi="Candara"/>
                <w:sz w:val="16"/>
                <w:szCs w:val="16"/>
              </w:rPr>
            </w:pPr>
            <w:r w:rsidRPr="00645CB8">
              <w:rPr>
                <w:rFonts w:ascii="Candara" w:hAnsi="Candara"/>
                <w:sz w:val="16"/>
                <w:szCs w:val="16"/>
              </w:rPr>
              <w:t>AC</w:t>
            </w:r>
          </w:p>
        </w:tc>
        <w:tc>
          <w:tcPr>
            <w:tcW w:w="490" w:type="dxa"/>
            <w:tcBorders>
              <w:top w:val="single" w:sz="8" w:space="0" w:color="auto"/>
              <w:left w:val="nil"/>
              <w:bottom w:val="single" w:sz="4" w:space="0" w:color="auto"/>
              <w:right w:val="single" w:sz="8" w:space="0" w:color="000000"/>
            </w:tcBorders>
            <w:shd w:val="clear" w:color="auto" w:fill="auto"/>
            <w:vAlign w:val="center"/>
          </w:tcPr>
          <w:p w14:paraId="6E78541F" w14:textId="77777777" w:rsidR="00CF5957" w:rsidRPr="00645CB8" w:rsidRDefault="00CF5957" w:rsidP="007C1D78">
            <w:pPr>
              <w:jc w:val="center"/>
              <w:rPr>
                <w:rFonts w:ascii="Candara" w:hAnsi="Candara"/>
                <w:sz w:val="16"/>
                <w:szCs w:val="16"/>
              </w:rPr>
            </w:pPr>
            <w:r w:rsidRPr="00645CB8">
              <w:rPr>
                <w:rFonts w:ascii="Candara" w:hAnsi="Candara"/>
                <w:sz w:val="16"/>
                <w:szCs w:val="16"/>
              </w:rPr>
              <w:t>AC</w:t>
            </w:r>
          </w:p>
        </w:tc>
        <w:tc>
          <w:tcPr>
            <w:tcW w:w="491" w:type="dxa"/>
            <w:tcBorders>
              <w:top w:val="single" w:sz="8" w:space="0" w:color="auto"/>
              <w:left w:val="nil"/>
              <w:bottom w:val="single" w:sz="4" w:space="0" w:color="auto"/>
              <w:right w:val="double" w:sz="4" w:space="0" w:color="auto"/>
            </w:tcBorders>
            <w:shd w:val="clear" w:color="auto" w:fill="EEECE1"/>
            <w:vAlign w:val="center"/>
          </w:tcPr>
          <w:p w14:paraId="19402BB7" w14:textId="77777777" w:rsidR="00CF5957" w:rsidRPr="00645CB8" w:rsidRDefault="00CF5957" w:rsidP="007C1D78">
            <w:pPr>
              <w:jc w:val="center"/>
              <w:rPr>
                <w:rFonts w:ascii="Candara" w:hAnsi="Candara"/>
                <w:sz w:val="16"/>
                <w:szCs w:val="16"/>
              </w:rPr>
            </w:pPr>
            <w:r w:rsidRPr="00645CB8">
              <w:rPr>
                <w:rFonts w:ascii="Candara" w:hAnsi="Candara"/>
                <w:sz w:val="16"/>
                <w:szCs w:val="16"/>
              </w:rPr>
              <w:t>AC</w:t>
            </w: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hideMark/>
          </w:tcPr>
          <w:p w14:paraId="4DD9C819" w14:textId="77777777" w:rsidR="00CF5957" w:rsidRPr="00645CB8" w:rsidRDefault="00CF5957" w:rsidP="007C1D78">
            <w:pPr>
              <w:jc w:val="center"/>
              <w:rPr>
                <w:rFonts w:ascii="Candara" w:hAnsi="Candara"/>
                <w:sz w:val="16"/>
                <w:szCs w:val="16"/>
              </w:rPr>
            </w:pPr>
            <w:r w:rsidRPr="00645CB8">
              <w:rPr>
                <w:rFonts w:ascii="Candara" w:hAnsi="Candara"/>
                <w:sz w:val="16"/>
                <w:szCs w:val="16"/>
              </w:rPr>
              <w:t>LP</w:t>
            </w:r>
          </w:p>
        </w:tc>
        <w:tc>
          <w:tcPr>
            <w:tcW w:w="784" w:type="dxa"/>
            <w:tcBorders>
              <w:top w:val="single" w:sz="8" w:space="0" w:color="auto"/>
              <w:left w:val="nil"/>
              <w:bottom w:val="single" w:sz="4" w:space="0" w:color="auto"/>
              <w:right w:val="single" w:sz="8" w:space="0" w:color="auto"/>
            </w:tcBorders>
            <w:shd w:val="clear" w:color="auto" w:fill="EEECE1"/>
            <w:vAlign w:val="center"/>
            <w:hideMark/>
          </w:tcPr>
          <w:p w14:paraId="36DE3EE6" w14:textId="77777777" w:rsidR="00CF5957" w:rsidRPr="00645CB8" w:rsidRDefault="00CF5957" w:rsidP="007C1D78">
            <w:pPr>
              <w:jc w:val="center"/>
              <w:rPr>
                <w:rFonts w:ascii="Candara" w:hAnsi="Candara"/>
                <w:sz w:val="16"/>
                <w:szCs w:val="16"/>
              </w:rPr>
            </w:pPr>
            <w:r w:rsidRPr="00645CB8">
              <w:rPr>
                <w:rFonts w:ascii="Candara" w:hAnsi="Candara"/>
                <w:sz w:val="16"/>
                <w:szCs w:val="16"/>
              </w:rPr>
              <w:t>LP</w:t>
            </w:r>
          </w:p>
        </w:tc>
        <w:tc>
          <w:tcPr>
            <w:tcW w:w="1418" w:type="dxa"/>
            <w:tcBorders>
              <w:top w:val="single" w:sz="8" w:space="0" w:color="auto"/>
              <w:left w:val="single" w:sz="8" w:space="0" w:color="auto"/>
              <w:bottom w:val="single" w:sz="4" w:space="0" w:color="auto"/>
              <w:right w:val="double" w:sz="4" w:space="0" w:color="auto"/>
            </w:tcBorders>
            <w:shd w:val="clear" w:color="auto" w:fill="auto"/>
            <w:vAlign w:val="center"/>
            <w:hideMark/>
          </w:tcPr>
          <w:p w14:paraId="071FD2E7" w14:textId="77777777" w:rsidR="00CF5957" w:rsidRPr="00645CB8" w:rsidRDefault="00CF5957" w:rsidP="007C1D78">
            <w:pPr>
              <w:ind w:left="57" w:right="57"/>
              <w:jc w:val="center"/>
              <w:rPr>
                <w:rFonts w:ascii="Candara" w:hAnsi="Candara"/>
                <w:sz w:val="16"/>
                <w:szCs w:val="16"/>
              </w:rPr>
            </w:pPr>
            <w:r w:rsidRPr="00645CB8">
              <w:rPr>
                <w:rFonts w:ascii="Candara" w:hAnsi="Candara"/>
                <w:sz w:val="16"/>
                <w:szCs w:val="16"/>
              </w:rPr>
              <w:t>LP</w:t>
            </w: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hideMark/>
          </w:tcPr>
          <w:p w14:paraId="6AEA971F" w14:textId="77777777" w:rsidR="00CF5957" w:rsidRPr="00645CB8" w:rsidRDefault="00CF5957" w:rsidP="007C1D78">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44B46ABC" w14:textId="77777777" w:rsidR="00CF5957" w:rsidRPr="00645CB8" w:rsidRDefault="00CF5957" w:rsidP="007C1D78">
            <w:pPr>
              <w:ind w:left="57" w:right="57"/>
              <w:jc w:val="center"/>
              <w:rPr>
                <w:rFonts w:ascii="Candara" w:hAnsi="Candara"/>
                <w:sz w:val="16"/>
                <w:szCs w:val="16"/>
              </w:rPr>
            </w:pPr>
            <w:r w:rsidRPr="00645CB8">
              <w:rPr>
                <w:rFonts w:ascii="Candara" w:hAnsi="Candara"/>
                <w:sz w:val="16"/>
                <w:szCs w:val="16"/>
              </w:rPr>
              <w:t>LP/IC</w:t>
            </w:r>
          </w:p>
        </w:tc>
        <w:tc>
          <w:tcPr>
            <w:tcW w:w="511" w:type="dxa"/>
            <w:tcBorders>
              <w:top w:val="single" w:sz="8" w:space="0" w:color="auto"/>
              <w:left w:val="nil"/>
              <w:bottom w:val="single" w:sz="4" w:space="0" w:color="auto"/>
              <w:right w:val="single" w:sz="8" w:space="0" w:color="000000"/>
            </w:tcBorders>
            <w:shd w:val="clear" w:color="auto" w:fill="EEECE1"/>
            <w:vAlign w:val="center"/>
          </w:tcPr>
          <w:p w14:paraId="586F8C7B" w14:textId="77777777" w:rsidR="00CF5957" w:rsidRPr="00645CB8" w:rsidRDefault="00CF5957" w:rsidP="007C1D78">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hideMark/>
          </w:tcPr>
          <w:p w14:paraId="4A6D30E3" w14:textId="77777777" w:rsidR="00CF5957" w:rsidRPr="00645CB8" w:rsidRDefault="00CF5957" w:rsidP="007C1D78">
            <w:pPr>
              <w:jc w:val="center"/>
              <w:rPr>
                <w:rFonts w:ascii="Candara" w:hAnsi="Candara"/>
                <w:sz w:val="16"/>
                <w:szCs w:val="16"/>
              </w:rPr>
            </w:pPr>
            <w:r w:rsidRPr="00645CB8">
              <w:rPr>
                <w:rFonts w:ascii="Candara" w:hAnsi="Candara"/>
                <w:sz w:val="16"/>
                <w:szCs w:val="16"/>
              </w:rPr>
              <w:t>IC</w:t>
            </w:r>
          </w:p>
        </w:tc>
        <w:tc>
          <w:tcPr>
            <w:tcW w:w="510" w:type="dxa"/>
            <w:tcBorders>
              <w:top w:val="single" w:sz="8" w:space="0" w:color="auto"/>
              <w:left w:val="nil"/>
              <w:bottom w:val="single" w:sz="4" w:space="0" w:color="auto"/>
              <w:right w:val="single" w:sz="8" w:space="0" w:color="000000"/>
            </w:tcBorders>
            <w:shd w:val="clear" w:color="auto" w:fill="EEECE1"/>
            <w:vAlign w:val="center"/>
          </w:tcPr>
          <w:p w14:paraId="59F94503" w14:textId="77777777" w:rsidR="00CF5957" w:rsidRPr="00645CB8" w:rsidRDefault="00CF5957" w:rsidP="007C1D78">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4AD9680B" w14:textId="77777777" w:rsidR="00CF5957" w:rsidRPr="00645CB8" w:rsidRDefault="00CF5957" w:rsidP="007C1D78">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EEECE1"/>
            <w:vAlign w:val="center"/>
            <w:hideMark/>
          </w:tcPr>
          <w:p w14:paraId="117953AD" w14:textId="77777777" w:rsidR="00CF5957" w:rsidRPr="00645CB8" w:rsidRDefault="00CF5957" w:rsidP="007C1D78">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single" w:sz="8" w:space="0" w:color="000000"/>
            </w:tcBorders>
            <w:shd w:val="clear" w:color="auto" w:fill="auto"/>
            <w:vAlign w:val="center"/>
          </w:tcPr>
          <w:p w14:paraId="768BD9FA" w14:textId="77777777" w:rsidR="00CF5957" w:rsidRPr="00645CB8" w:rsidRDefault="00CF5957" w:rsidP="007C1D78">
            <w:pPr>
              <w:jc w:val="center"/>
              <w:rPr>
                <w:rFonts w:ascii="Candara" w:hAnsi="Candara"/>
                <w:sz w:val="16"/>
                <w:szCs w:val="16"/>
              </w:rPr>
            </w:pPr>
            <w:r w:rsidRPr="00645CB8">
              <w:rPr>
                <w:rFonts w:ascii="Candara" w:hAnsi="Candara"/>
                <w:sz w:val="16"/>
                <w:szCs w:val="16"/>
              </w:rPr>
              <w:t>IC</w:t>
            </w:r>
          </w:p>
        </w:tc>
        <w:tc>
          <w:tcPr>
            <w:tcW w:w="511" w:type="dxa"/>
            <w:tcBorders>
              <w:top w:val="single" w:sz="8" w:space="0" w:color="auto"/>
              <w:left w:val="nil"/>
              <w:bottom w:val="single" w:sz="4" w:space="0" w:color="auto"/>
              <w:right w:val="double" w:sz="4" w:space="0" w:color="auto"/>
            </w:tcBorders>
            <w:shd w:val="clear" w:color="auto" w:fill="EEECE1"/>
            <w:vAlign w:val="center"/>
          </w:tcPr>
          <w:p w14:paraId="6E364C9F" w14:textId="77777777" w:rsidR="00CF5957" w:rsidRPr="00645CB8" w:rsidRDefault="00CF5957" w:rsidP="007C1D78">
            <w:pPr>
              <w:jc w:val="center"/>
              <w:rPr>
                <w:rFonts w:ascii="Candara" w:hAnsi="Candara"/>
                <w:sz w:val="16"/>
                <w:szCs w:val="16"/>
              </w:rPr>
            </w:pPr>
            <w:r w:rsidRPr="00645CB8">
              <w:rPr>
                <w:rFonts w:ascii="Candara" w:hAnsi="Candara"/>
                <w:sz w:val="16"/>
                <w:szCs w:val="16"/>
              </w:rPr>
              <w:t>LP/ IC</w:t>
            </w:r>
          </w:p>
        </w:tc>
      </w:tr>
      <w:tr w:rsidR="00F21AE7" w:rsidRPr="00645CB8" w14:paraId="623F3319" w14:textId="77777777" w:rsidTr="003627E4">
        <w:trPr>
          <w:cantSplit/>
          <w:trHeight w:val="602"/>
          <w:tblHeader/>
          <w:jc w:val="center"/>
        </w:trPr>
        <w:tc>
          <w:tcPr>
            <w:tcW w:w="15366" w:type="dxa"/>
            <w:gridSpan w:val="22"/>
            <w:tcBorders>
              <w:top w:val="single" w:sz="4" w:space="0" w:color="auto"/>
              <w:left w:val="double" w:sz="4" w:space="0" w:color="auto"/>
              <w:bottom w:val="single" w:sz="4" w:space="0" w:color="auto"/>
              <w:right w:val="double" w:sz="4" w:space="0" w:color="auto"/>
            </w:tcBorders>
            <w:shd w:val="clear" w:color="auto" w:fill="auto"/>
            <w:vAlign w:val="center"/>
          </w:tcPr>
          <w:p w14:paraId="3D46DAA8" w14:textId="77777777" w:rsidR="00195C4F" w:rsidRPr="00645CB8" w:rsidRDefault="00195C4F" w:rsidP="00195C4F">
            <w:pPr>
              <w:rPr>
                <w:rFonts w:ascii="Candara" w:hAnsi="Candara"/>
                <w:sz w:val="16"/>
                <w:szCs w:val="16"/>
              </w:rPr>
            </w:pPr>
            <w:r w:rsidRPr="00645CB8">
              <w:rPr>
                <w:rFonts w:ascii="Candara" w:hAnsi="Candara"/>
                <w:b/>
                <w:bCs/>
                <w:szCs w:val="22"/>
              </w:rPr>
              <w:t>Domains of learning outcomes</w:t>
            </w:r>
          </w:p>
        </w:tc>
      </w:tr>
      <w:tr w:rsidR="00F21AE7" w:rsidRPr="00645CB8" w14:paraId="5B027966"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shd w:val="clear" w:color="auto" w:fill="D9D9D9"/>
            <w:vAlign w:val="center"/>
            <w:hideMark/>
          </w:tcPr>
          <w:p w14:paraId="2D983EA5" w14:textId="77777777" w:rsidR="00195C4F" w:rsidRPr="00645CB8" w:rsidRDefault="00195C4F" w:rsidP="00BE7DE3">
            <w:pPr>
              <w:rPr>
                <w:rFonts w:ascii="Candara" w:hAnsi="Candara"/>
                <w:b/>
                <w:bCs/>
                <w:szCs w:val="22"/>
              </w:rPr>
            </w:pPr>
            <w:r w:rsidRPr="00645CB8">
              <w:rPr>
                <w:rFonts w:ascii="Candara" w:hAnsi="Candara" w:cs="Times New Roman"/>
                <w:b/>
                <w:bCs/>
                <w:szCs w:val="22"/>
              </w:rPr>
              <w:t>1 Morals and Ethics</w:t>
            </w:r>
          </w:p>
        </w:tc>
        <w:tc>
          <w:tcPr>
            <w:tcW w:w="1470"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44A7FD62" w14:textId="77777777" w:rsidR="00195C4F" w:rsidRPr="00645CB8" w:rsidRDefault="00195C4F"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7BB07057" w14:textId="77777777" w:rsidR="00195C4F" w:rsidRPr="00645CB8" w:rsidRDefault="00195C4F"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3AD2AE58" w14:textId="77777777" w:rsidR="00195C4F" w:rsidRPr="00645CB8" w:rsidRDefault="00195C4F"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3F773FCF" w14:textId="77777777" w:rsidR="00195C4F" w:rsidRPr="00645CB8" w:rsidRDefault="00195C4F"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D9D9D9"/>
            <w:textDirection w:val="btLr"/>
            <w:vAlign w:val="center"/>
            <w:hideMark/>
          </w:tcPr>
          <w:p w14:paraId="5CD7B9DF" w14:textId="77777777" w:rsidR="00195C4F" w:rsidRPr="00645CB8" w:rsidRDefault="00195C4F" w:rsidP="00BE7DE3">
            <w:pPr>
              <w:jc w:val="center"/>
              <w:rPr>
                <w:rFonts w:ascii="Candara" w:hAnsi="Candara"/>
                <w:sz w:val="16"/>
                <w:szCs w:val="16"/>
              </w:rPr>
            </w:pPr>
          </w:p>
        </w:tc>
      </w:tr>
      <w:tr w:rsidR="00F21AE7" w:rsidRPr="00645CB8" w14:paraId="296064C0"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08F832A6" w14:textId="77777777" w:rsidR="00195C4F" w:rsidRPr="00645CB8" w:rsidRDefault="00195C4F" w:rsidP="00BE7DE3">
            <w:pPr>
              <w:rPr>
                <w:rFonts w:ascii="Candara" w:hAnsi="Candara"/>
                <w:b/>
                <w:bCs/>
              </w:rPr>
            </w:pPr>
            <w:r w:rsidRPr="00645CB8">
              <w:rPr>
                <w:rFonts w:ascii="Candara" w:hAnsi="Candara" w:cs="Times New Roman"/>
                <w:b/>
                <w:bCs/>
                <w:sz w:val="20"/>
                <w:szCs w:val="20"/>
              </w:rPr>
              <w:t>1.1Morals and Ethics to be developed</w:t>
            </w:r>
          </w:p>
        </w:tc>
        <w:tc>
          <w:tcPr>
            <w:tcW w:w="1470"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34BBAFB2" w14:textId="77777777" w:rsidR="00195C4F" w:rsidRPr="00645CB8" w:rsidRDefault="00195C4F"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1F500BA5" w14:textId="77777777" w:rsidR="00195C4F" w:rsidRPr="00645CB8" w:rsidRDefault="00195C4F"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5CDB7375" w14:textId="77777777" w:rsidR="00195C4F" w:rsidRPr="00645CB8" w:rsidRDefault="00195C4F"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69E94A62" w14:textId="77777777" w:rsidR="00195C4F" w:rsidRPr="00645CB8" w:rsidRDefault="00195C4F"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35D78D9C" w14:textId="77777777" w:rsidR="00195C4F" w:rsidRPr="00645CB8" w:rsidRDefault="00195C4F" w:rsidP="00BE7DE3">
            <w:pPr>
              <w:jc w:val="center"/>
              <w:rPr>
                <w:rFonts w:ascii="Candara" w:hAnsi="Candara"/>
                <w:sz w:val="16"/>
                <w:szCs w:val="16"/>
              </w:rPr>
            </w:pPr>
          </w:p>
        </w:tc>
      </w:tr>
      <w:tr w:rsidR="00F21AE7" w:rsidRPr="00645CB8" w14:paraId="7F72A0A7"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7205F3BC" w14:textId="77777777" w:rsidR="00195C4F" w:rsidRPr="00645CB8" w:rsidRDefault="00195C4F" w:rsidP="00BE7DE3">
            <w:pPr>
              <w:rPr>
                <w:rFonts w:ascii="Candara" w:hAnsi="Candara"/>
                <w:sz w:val="20"/>
                <w:szCs w:val="20"/>
              </w:rPr>
            </w:pPr>
            <w:r w:rsidRPr="00645CB8">
              <w:rPr>
                <w:rFonts w:ascii="Candara" w:hAnsi="Candara"/>
                <w:sz w:val="20"/>
                <w:szCs w:val="20"/>
              </w:rPr>
              <w:t>(1)Aware of the merits of moral, ethical, sacrificial, and honest conduct</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69647944" w14:textId="77777777" w:rsidR="00195C4F" w:rsidRPr="00645CB8" w:rsidRDefault="00195C4F" w:rsidP="00BE7DE3">
            <w:pPr>
              <w:spacing w:line="360" w:lineRule="auto"/>
              <w:ind w:left="113" w:right="113"/>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4E8D1D37" w14:textId="77777777" w:rsidR="00195C4F" w:rsidRPr="00645CB8" w:rsidRDefault="00195C4F"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16A695F5" w14:textId="77777777" w:rsidR="00195C4F" w:rsidRPr="00645CB8" w:rsidRDefault="00195C4F"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0FD39CB7" w14:textId="77777777" w:rsidR="00195C4F" w:rsidRPr="00645CB8" w:rsidRDefault="00195C4F"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442FE19C" w14:textId="77777777" w:rsidR="00195C4F" w:rsidRPr="00645CB8" w:rsidRDefault="00195C4F"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7BEF024C" w14:textId="77777777" w:rsidR="00195C4F" w:rsidRPr="00645CB8" w:rsidRDefault="00195C4F"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1B381BA4" w14:textId="77777777" w:rsidR="00195C4F" w:rsidRPr="00645CB8" w:rsidRDefault="00195C4F"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52892A22" w14:textId="77777777" w:rsidR="00195C4F" w:rsidRPr="00645CB8" w:rsidRDefault="00195C4F"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73224618" w14:textId="77777777" w:rsidR="00195C4F" w:rsidRPr="00645CB8" w:rsidRDefault="00195C4F"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04E80E91" w14:textId="77777777" w:rsidR="00195C4F" w:rsidRPr="00645CB8" w:rsidRDefault="00195C4F"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5583904A" w14:textId="77777777" w:rsidR="00195C4F" w:rsidRPr="00645CB8" w:rsidRDefault="00195C4F" w:rsidP="00BE7DE3">
            <w:pPr>
              <w:spacing w:line="360" w:lineRule="auto"/>
              <w:ind w:left="113" w:right="113"/>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textDirection w:val="btLr"/>
            <w:vAlign w:val="center"/>
            <w:hideMark/>
          </w:tcPr>
          <w:p w14:paraId="334348E4" w14:textId="77777777" w:rsidR="00195C4F" w:rsidRPr="00645CB8" w:rsidRDefault="00195C4F"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37501CC9" w14:textId="77777777" w:rsidR="00195C4F" w:rsidRPr="00645CB8" w:rsidRDefault="00195C4F"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176D0936" w14:textId="77777777" w:rsidR="00195C4F" w:rsidRPr="00645CB8" w:rsidRDefault="00195C4F"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4D072D51" w14:textId="77777777" w:rsidR="00195C4F" w:rsidRPr="00645CB8" w:rsidRDefault="00195C4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276247F5" w14:textId="77777777" w:rsidR="00195C4F" w:rsidRPr="00645CB8" w:rsidRDefault="00195C4F" w:rsidP="00BE7DE3">
            <w:pPr>
              <w:spacing w:line="360" w:lineRule="auto"/>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006F3915" w14:textId="77777777" w:rsidR="00195C4F" w:rsidRPr="00645CB8" w:rsidRDefault="00195C4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5ED7B26" w14:textId="77777777" w:rsidR="00195C4F" w:rsidRPr="00645CB8" w:rsidRDefault="00195C4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429A3434" w14:textId="77777777" w:rsidR="00195C4F" w:rsidRPr="00645CB8" w:rsidRDefault="00195C4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30D17433" w14:textId="77777777" w:rsidR="00195C4F" w:rsidRPr="00645CB8" w:rsidRDefault="00195C4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6E63A30A" w14:textId="77777777" w:rsidR="00195C4F" w:rsidRPr="00645CB8" w:rsidRDefault="00195C4F" w:rsidP="00BE7DE3">
            <w:pPr>
              <w:spacing w:line="360" w:lineRule="auto"/>
              <w:jc w:val="center"/>
              <w:rPr>
                <w:rFonts w:ascii="Candara" w:hAnsi="Candara"/>
                <w:sz w:val="16"/>
                <w:szCs w:val="16"/>
              </w:rPr>
            </w:pPr>
          </w:p>
        </w:tc>
      </w:tr>
      <w:tr w:rsidR="00F21AE7" w:rsidRPr="00645CB8" w14:paraId="0BBDF75B"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6B8A27C4" w14:textId="77777777" w:rsidR="00195C4F" w:rsidRPr="00645CB8" w:rsidRDefault="00195C4F" w:rsidP="00BE7DE3">
            <w:pPr>
              <w:rPr>
                <w:rFonts w:ascii="Candara" w:hAnsi="Candara"/>
                <w:sz w:val="20"/>
                <w:szCs w:val="20"/>
              </w:rPr>
            </w:pPr>
            <w:r w:rsidRPr="00645CB8">
              <w:rPr>
                <w:rFonts w:ascii="Candara" w:hAnsi="Candara"/>
                <w:sz w:val="20"/>
                <w:szCs w:val="20"/>
              </w:rPr>
              <w:t>(2)Disciplined, punctual and responsible for their personal welfare, profession and society</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2E248935" w14:textId="77777777" w:rsidR="00195C4F" w:rsidRPr="00645CB8" w:rsidRDefault="00195C4F"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4AB08B99" w14:textId="77777777" w:rsidR="00195C4F" w:rsidRPr="00645CB8" w:rsidRDefault="00195C4F"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71E84226" w14:textId="77777777" w:rsidR="00195C4F" w:rsidRPr="00645CB8" w:rsidRDefault="00195C4F"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763E9646" w14:textId="77777777" w:rsidR="00195C4F" w:rsidRPr="00645CB8" w:rsidRDefault="00195C4F"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5A17FFFA" w14:textId="77777777" w:rsidR="00195C4F" w:rsidRPr="00645CB8" w:rsidRDefault="00195C4F"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65C40018" w14:textId="77777777" w:rsidR="00195C4F" w:rsidRPr="00645CB8" w:rsidRDefault="00195C4F"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2B44969A" w14:textId="77777777" w:rsidR="00195C4F" w:rsidRPr="00645CB8" w:rsidRDefault="00195C4F"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01524B6B" w14:textId="77777777" w:rsidR="00195C4F" w:rsidRPr="00645CB8" w:rsidRDefault="00195C4F"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4D24078F" w14:textId="77777777" w:rsidR="00195C4F" w:rsidRPr="00645CB8" w:rsidRDefault="00195C4F" w:rsidP="00BE7DE3">
            <w:pPr>
              <w:spacing w:line="360" w:lineRule="auto"/>
              <w:jc w:val="center"/>
              <w:rPr>
                <w:rFonts w:ascii="Candara" w:hAnsi="Candara"/>
                <w:sz w:val="16"/>
                <w:szCs w:val="16"/>
              </w:rPr>
            </w:pPr>
            <w:r w:rsidRPr="00645CB8">
              <w:rPr>
                <w:rFonts w:ascii="Wingdings" w:eastAsia="Wingdings" w:hAnsi="Wingdings" w:cs="Wingdings"/>
              </w:rPr>
              <w:t>l</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7A42E1EC" w14:textId="77777777" w:rsidR="00195C4F" w:rsidRPr="00645CB8" w:rsidRDefault="00195C4F"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72E21264" w14:textId="77777777" w:rsidR="00195C4F" w:rsidRPr="00645CB8" w:rsidRDefault="00195C4F" w:rsidP="00BE7DE3">
            <w:pPr>
              <w:spacing w:line="360" w:lineRule="auto"/>
              <w:ind w:left="113" w:right="113"/>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hideMark/>
          </w:tcPr>
          <w:p w14:paraId="65E889AD" w14:textId="77777777" w:rsidR="00195C4F" w:rsidRPr="00645CB8" w:rsidRDefault="00195C4F"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24F69BB9" w14:textId="77777777" w:rsidR="00195C4F" w:rsidRPr="00645CB8" w:rsidRDefault="00195C4F"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3C0D4F0" w14:textId="77777777" w:rsidR="00195C4F" w:rsidRPr="00645CB8" w:rsidRDefault="00195C4F"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37B5AEAA" w14:textId="77777777" w:rsidR="00195C4F" w:rsidRPr="00645CB8" w:rsidRDefault="00195C4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4FFA816E" w14:textId="77777777" w:rsidR="00195C4F" w:rsidRPr="00645CB8" w:rsidRDefault="00195C4F" w:rsidP="00BE7DE3">
            <w:pPr>
              <w:spacing w:line="360" w:lineRule="auto"/>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58443259" w14:textId="77777777" w:rsidR="00195C4F" w:rsidRPr="00645CB8" w:rsidRDefault="00195C4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B4C74EC" w14:textId="77777777" w:rsidR="00195C4F" w:rsidRPr="00645CB8" w:rsidRDefault="00195C4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4F2E4D7C" w14:textId="77777777" w:rsidR="00195C4F" w:rsidRPr="00645CB8" w:rsidRDefault="00195C4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3E5F8063" w14:textId="77777777" w:rsidR="00195C4F" w:rsidRPr="00645CB8" w:rsidRDefault="00195C4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70CD36D8" w14:textId="77777777" w:rsidR="00195C4F" w:rsidRPr="00645CB8" w:rsidRDefault="00195C4F" w:rsidP="00BE7DE3">
            <w:pPr>
              <w:spacing w:line="360" w:lineRule="auto"/>
              <w:jc w:val="center"/>
              <w:rPr>
                <w:rFonts w:ascii="Candara" w:hAnsi="Candara"/>
                <w:sz w:val="16"/>
                <w:szCs w:val="16"/>
              </w:rPr>
            </w:pPr>
          </w:p>
        </w:tc>
      </w:tr>
      <w:tr w:rsidR="00F21AE7" w:rsidRPr="00645CB8" w14:paraId="44D2438C" w14:textId="77777777" w:rsidTr="00BE7DE3">
        <w:trPr>
          <w:cantSplit/>
          <w:trHeight w:val="773"/>
          <w:jc w:val="center"/>
        </w:trPr>
        <w:tc>
          <w:tcPr>
            <w:tcW w:w="3372" w:type="dxa"/>
            <w:tcBorders>
              <w:top w:val="single" w:sz="8" w:space="0" w:color="auto"/>
              <w:left w:val="double" w:sz="4" w:space="0" w:color="auto"/>
              <w:bottom w:val="single" w:sz="8" w:space="0" w:color="auto"/>
              <w:right w:val="double" w:sz="4" w:space="0" w:color="auto"/>
            </w:tcBorders>
            <w:vAlign w:val="center"/>
          </w:tcPr>
          <w:p w14:paraId="11C70D57" w14:textId="77777777" w:rsidR="009D6C54" w:rsidRPr="00645CB8" w:rsidRDefault="009D6C54" w:rsidP="00BE7DE3">
            <w:pPr>
              <w:rPr>
                <w:rFonts w:ascii="Candara" w:hAnsi="Candara"/>
                <w:sz w:val="20"/>
                <w:szCs w:val="20"/>
              </w:rPr>
            </w:pPr>
            <w:r w:rsidRPr="00645CB8">
              <w:rPr>
                <w:rFonts w:ascii="Candara" w:hAnsi="Candara"/>
                <w:sz w:val="20"/>
                <w:szCs w:val="20"/>
              </w:rPr>
              <w:lastRenderedPageBreak/>
              <w:t>(3) Able to act both as a leader and as a follower, work in teams, and resolve conflicts and priorities</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1C578DB0" w14:textId="77777777" w:rsidR="009D6C54" w:rsidRPr="00645CB8" w:rsidRDefault="009D6C54" w:rsidP="00BE7DE3">
            <w:pPr>
              <w:spacing w:line="360" w:lineRule="auto"/>
              <w:ind w:left="113" w:right="113"/>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65E34C90"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5BFD0FEB"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tcPr>
          <w:p w14:paraId="1658A1E2" w14:textId="77777777" w:rsidR="009D6C54" w:rsidRPr="00645CB8" w:rsidRDefault="009D6C54"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61472A13" w14:textId="77777777" w:rsidR="009D6C54" w:rsidRPr="00645CB8" w:rsidRDefault="009D6C54"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022605FB"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07C010F4" w14:textId="77777777" w:rsidR="009D6C54" w:rsidRPr="00645CB8" w:rsidRDefault="009D6C54"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6E571EE8" w14:textId="77777777" w:rsidR="009D6C54" w:rsidRPr="00645CB8" w:rsidRDefault="009D6C54"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1F4998F1" w14:textId="77777777" w:rsidR="009D6C54" w:rsidRPr="00645CB8" w:rsidRDefault="009D6C54"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tcPr>
          <w:p w14:paraId="657D2B0B" w14:textId="77777777" w:rsidR="009D6C54" w:rsidRPr="00645CB8" w:rsidRDefault="009D6C54" w:rsidP="00BE7DE3">
            <w:pPr>
              <w:spacing w:line="360" w:lineRule="auto"/>
              <w:ind w:left="-57" w:right="-57"/>
              <w:jc w:val="center"/>
              <w:rPr>
                <w:rFonts w:ascii="Candara" w:hAnsi="Candara"/>
                <w:sz w:val="16"/>
                <w:szCs w:val="16"/>
              </w:rPr>
            </w:pPr>
            <w:r w:rsidRPr="00645CB8">
              <w:rPr>
                <w:rFonts w:ascii="Wingdings" w:eastAsia="Wingdings" w:hAnsi="Wingdings" w:cs="Wingdings"/>
              </w:rPr>
              <w:t>l</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tcPr>
          <w:p w14:paraId="0DE92881" w14:textId="77777777" w:rsidR="009D6C54" w:rsidRPr="00645CB8" w:rsidRDefault="009D6C54" w:rsidP="00BE7DE3">
            <w:pPr>
              <w:spacing w:line="360" w:lineRule="auto"/>
              <w:ind w:left="113" w:right="113"/>
              <w:jc w:val="center"/>
              <w:rPr>
                <w:rFonts w:ascii="Candara" w:hAnsi="Candara"/>
                <w:sz w:val="16"/>
                <w:szCs w:val="16"/>
              </w:rPr>
            </w:pPr>
            <w:r w:rsidRPr="00645CB8">
              <w:rPr>
                <w:rFonts w:ascii="Wingdings" w:eastAsia="Wingdings" w:hAnsi="Wingdings" w:cs="Wingdings"/>
              </w:rPr>
              <w:t>l</w:t>
            </w: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tcPr>
          <w:p w14:paraId="44C398BB" w14:textId="77777777" w:rsidR="009D6C54" w:rsidRPr="00645CB8" w:rsidRDefault="009D6C54"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1EC71CCC" w14:textId="77777777" w:rsidR="009D6C54" w:rsidRPr="00645CB8" w:rsidRDefault="009D6C54"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7A86FF0" w14:textId="77777777" w:rsidR="009D6C54" w:rsidRPr="00645CB8" w:rsidRDefault="009D6C54"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73DB1C02"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37CE600E" w14:textId="77777777" w:rsidR="009D6C54" w:rsidRPr="00645CB8" w:rsidRDefault="009D6C54" w:rsidP="00BE7DE3">
            <w:pPr>
              <w:spacing w:line="360" w:lineRule="auto"/>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0347BF26"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727CC1E9"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3727EED3"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1201E3B4"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6D893C11"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r>
      <w:tr w:rsidR="00F21AE7" w:rsidRPr="00645CB8" w14:paraId="6191BDF5"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517636F0" w14:textId="77777777" w:rsidR="009D6C54" w:rsidRPr="00645CB8" w:rsidRDefault="009D6C54" w:rsidP="00BE7DE3">
            <w:pPr>
              <w:rPr>
                <w:rFonts w:ascii="Candara" w:hAnsi="Candara"/>
                <w:sz w:val="20"/>
                <w:szCs w:val="20"/>
              </w:rPr>
            </w:pPr>
            <w:r w:rsidRPr="00645CB8">
              <w:rPr>
                <w:rFonts w:ascii="Candara" w:hAnsi="Candara"/>
                <w:sz w:val="20"/>
                <w:szCs w:val="20"/>
              </w:rPr>
              <w:t>(4)Respect the rights and opinions of others, and honor the significance and dignity of fellow human beings</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3F26704D" w14:textId="77777777" w:rsidR="009D6C54" w:rsidRPr="00645CB8" w:rsidRDefault="009D6C54" w:rsidP="00BE7DE3">
            <w:pPr>
              <w:spacing w:line="360" w:lineRule="auto"/>
              <w:ind w:left="113" w:right="113"/>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40AF0F04"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16DFEC84"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tcPr>
          <w:p w14:paraId="27813230" w14:textId="77777777" w:rsidR="009D6C54" w:rsidRPr="00645CB8" w:rsidRDefault="009D6C54"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226F11B0"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1A0653E6"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7FCD528D" w14:textId="77777777" w:rsidR="009D6C54" w:rsidRPr="00645CB8" w:rsidRDefault="009D6C54"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02E4EDAD" w14:textId="77777777" w:rsidR="009D6C54" w:rsidRPr="00645CB8" w:rsidRDefault="009D6C54"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237EC277" w14:textId="77777777" w:rsidR="009D6C54" w:rsidRPr="00645CB8" w:rsidRDefault="009D6C54"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tcPr>
          <w:p w14:paraId="50F7270C" w14:textId="77777777" w:rsidR="009D6C54" w:rsidRPr="00645CB8" w:rsidRDefault="009D6C54"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tcPr>
          <w:p w14:paraId="34A1E3B5" w14:textId="77777777" w:rsidR="009D6C54" w:rsidRPr="00645CB8" w:rsidRDefault="009D6C54" w:rsidP="00BE7DE3">
            <w:pPr>
              <w:spacing w:line="360" w:lineRule="auto"/>
              <w:ind w:left="113" w:right="113"/>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tcPr>
          <w:p w14:paraId="41A96342" w14:textId="77777777" w:rsidR="009D6C54" w:rsidRPr="00645CB8" w:rsidRDefault="009D6C54"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1A519FEA" w14:textId="77777777" w:rsidR="009D6C54" w:rsidRPr="00645CB8" w:rsidRDefault="009D6C54"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8708BAE" w14:textId="77777777" w:rsidR="009D6C54" w:rsidRPr="00645CB8" w:rsidRDefault="009D6C54"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20AB6A7B"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B20A31C" w14:textId="77777777" w:rsidR="009D6C54" w:rsidRPr="00645CB8" w:rsidRDefault="009D6C54" w:rsidP="00BE7DE3">
            <w:pPr>
              <w:spacing w:line="360" w:lineRule="auto"/>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5E1E4C60"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B64EB98"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79AF158F"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CDB0C01"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0A68625A" w14:textId="77777777" w:rsidR="009D6C54" w:rsidRPr="00645CB8" w:rsidRDefault="009D6C54" w:rsidP="00BE7DE3">
            <w:pPr>
              <w:spacing w:line="360" w:lineRule="auto"/>
              <w:jc w:val="center"/>
              <w:rPr>
                <w:rFonts w:ascii="Candara" w:hAnsi="Candara"/>
                <w:sz w:val="16"/>
                <w:szCs w:val="16"/>
              </w:rPr>
            </w:pPr>
          </w:p>
        </w:tc>
      </w:tr>
      <w:tr w:rsidR="00F21AE7" w:rsidRPr="00645CB8" w14:paraId="293FB34E"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2F3140BD" w14:textId="77777777" w:rsidR="009D6C54" w:rsidRPr="00645CB8" w:rsidRDefault="009D6C54" w:rsidP="00BE7DE3">
            <w:pPr>
              <w:rPr>
                <w:rFonts w:ascii="Candara" w:hAnsi="Candara"/>
                <w:sz w:val="20"/>
                <w:szCs w:val="20"/>
              </w:rPr>
            </w:pPr>
            <w:r w:rsidRPr="00645CB8">
              <w:rPr>
                <w:rFonts w:ascii="Candara" w:hAnsi="Candara"/>
                <w:sz w:val="20"/>
                <w:szCs w:val="20"/>
              </w:rPr>
              <w:t>(5) Comply with the rules and regulations of both the organization and the society</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0F8D593F" w14:textId="77777777" w:rsidR="009D6C54" w:rsidRPr="00645CB8" w:rsidRDefault="009D6C54"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3CA57D69"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33C8EF79" w14:textId="77777777" w:rsidR="009D6C54" w:rsidRPr="00645CB8" w:rsidRDefault="009D6C54"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tcPr>
          <w:p w14:paraId="3E97D5FD" w14:textId="77777777" w:rsidR="009D6C54" w:rsidRPr="00645CB8" w:rsidRDefault="009D6C54"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61F92D5D"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2F4E3C8D" w14:textId="77777777" w:rsidR="009D6C54" w:rsidRPr="00645CB8" w:rsidRDefault="009D6C54"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6775B90C" w14:textId="77777777" w:rsidR="009D6C54" w:rsidRPr="00645CB8" w:rsidRDefault="009D6C54"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2A48FAAC"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4CC54EE2"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tcPr>
          <w:p w14:paraId="487008FF" w14:textId="77777777" w:rsidR="009D6C54" w:rsidRPr="00645CB8" w:rsidRDefault="009D6C54"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tcPr>
          <w:p w14:paraId="0D15F0C3" w14:textId="77777777" w:rsidR="009D6C54" w:rsidRPr="00645CB8" w:rsidRDefault="009D6C54" w:rsidP="00BE7DE3">
            <w:pPr>
              <w:spacing w:line="360" w:lineRule="auto"/>
              <w:ind w:left="113" w:right="113"/>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textDirection w:val="btLr"/>
            <w:vAlign w:val="center"/>
          </w:tcPr>
          <w:p w14:paraId="1DC21F51" w14:textId="77777777" w:rsidR="009D6C54" w:rsidRPr="00645CB8" w:rsidRDefault="009D6C54"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3B381BED" w14:textId="77777777" w:rsidR="009D6C54" w:rsidRPr="00645CB8" w:rsidRDefault="009D6C54"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72942118" w14:textId="77777777" w:rsidR="009D6C54" w:rsidRPr="00645CB8" w:rsidRDefault="009D6C54"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37C6994B"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8F3AA96" w14:textId="77777777" w:rsidR="009D6C54" w:rsidRPr="00645CB8" w:rsidRDefault="009D6C54" w:rsidP="00BE7DE3">
            <w:pPr>
              <w:spacing w:line="360" w:lineRule="auto"/>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16E41C41"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81CA255"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0D8C83FA"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2AFD347"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0E49333F" w14:textId="77777777" w:rsidR="009D6C54" w:rsidRPr="00645CB8" w:rsidRDefault="009D6C54" w:rsidP="00BE7DE3">
            <w:pPr>
              <w:spacing w:line="360" w:lineRule="auto"/>
              <w:jc w:val="center"/>
              <w:rPr>
                <w:rFonts w:ascii="Candara" w:hAnsi="Candara"/>
                <w:sz w:val="16"/>
                <w:szCs w:val="16"/>
              </w:rPr>
            </w:pPr>
          </w:p>
        </w:tc>
      </w:tr>
      <w:tr w:rsidR="00F21AE7" w:rsidRPr="00645CB8" w14:paraId="21F207CA" w14:textId="77777777" w:rsidTr="003C47CC">
        <w:trPr>
          <w:cantSplit/>
          <w:trHeight w:val="835"/>
          <w:jc w:val="center"/>
        </w:trPr>
        <w:tc>
          <w:tcPr>
            <w:tcW w:w="3372" w:type="dxa"/>
            <w:tcBorders>
              <w:top w:val="single" w:sz="8" w:space="0" w:color="auto"/>
              <w:left w:val="double" w:sz="4" w:space="0" w:color="auto"/>
              <w:bottom w:val="single" w:sz="4" w:space="0" w:color="auto"/>
              <w:right w:val="double" w:sz="4" w:space="0" w:color="auto"/>
            </w:tcBorders>
          </w:tcPr>
          <w:p w14:paraId="0BCE92C1" w14:textId="77777777" w:rsidR="009D6C54" w:rsidRPr="00645CB8" w:rsidRDefault="009D6C54" w:rsidP="00BE7DE3">
            <w:pPr>
              <w:rPr>
                <w:rFonts w:ascii="Candara" w:hAnsi="Candara"/>
                <w:sz w:val="20"/>
                <w:szCs w:val="20"/>
              </w:rPr>
            </w:pPr>
            <w:r w:rsidRPr="00645CB8">
              <w:rPr>
                <w:rFonts w:ascii="Candara" w:hAnsi="Candara"/>
                <w:sz w:val="20"/>
                <w:szCs w:val="20"/>
              </w:rPr>
              <w:lastRenderedPageBreak/>
              <w:t xml:space="preserve">(6) Able to analyze the effects of </w:t>
            </w:r>
            <w:proofErr w:type="gramStart"/>
            <w:r w:rsidRPr="00645CB8">
              <w:rPr>
                <w:rFonts w:ascii="Candara" w:hAnsi="Candara"/>
                <w:sz w:val="20"/>
                <w:szCs w:val="20"/>
              </w:rPr>
              <w:t>computer</w:t>
            </w:r>
            <w:proofErr w:type="gramEnd"/>
            <w:r w:rsidRPr="00645CB8">
              <w:rPr>
                <w:rFonts w:ascii="Candara" w:hAnsi="Candara"/>
                <w:sz w:val="20"/>
                <w:szCs w:val="20"/>
              </w:rPr>
              <w:t xml:space="preserve"> on individuals, organizations and the society</w:t>
            </w:r>
          </w:p>
        </w:tc>
        <w:tc>
          <w:tcPr>
            <w:tcW w:w="490" w:type="dxa"/>
            <w:tcBorders>
              <w:top w:val="single" w:sz="8" w:space="0" w:color="auto"/>
              <w:left w:val="double" w:sz="4" w:space="0" w:color="auto"/>
              <w:bottom w:val="single" w:sz="4" w:space="0" w:color="auto"/>
              <w:right w:val="single" w:sz="8" w:space="0" w:color="000000"/>
            </w:tcBorders>
            <w:shd w:val="clear" w:color="auto" w:fill="EEECE1"/>
            <w:textDirection w:val="btLr"/>
          </w:tcPr>
          <w:p w14:paraId="0EE09A4F" w14:textId="77777777" w:rsidR="009D6C54" w:rsidRPr="00645CB8" w:rsidRDefault="009D6C54"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4" w:space="0" w:color="auto"/>
              <w:right w:val="single" w:sz="8" w:space="0" w:color="000000"/>
            </w:tcBorders>
            <w:shd w:val="clear" w:color="auto" w:fill="auto"/>
            <w:textDirection w:val="btLr"/>
          </w:tcPr>
          <w:p w14:paraId="598C71E9" w14:textId="77777777" w:rsidR="009D6C54" w:rsidRPr="00645CB8" w:rsidRDefault="009D6C54" w:rsidP="00BE7DE3">
            <w:pPr>
              <w:spacing w:line="360" w:lineRule="auto"/>
              <w:jc w:val="center"/>
              <w:rPr>
                <w:rFonts w:ascii="Candara" w:hAnsi="Candara"/>
                <w:sz w:val="16"/>
                <w:szCs w:val="16"/>
              </w:rPr>
            </w:pPr>
          </w:p>
        </w:tc>
        <w:tc>
          <w:tcPr>
            <w:tcW w:w="490" w:type="dxa"/>
            <w:tcBorders>
              <w:top w:val="single" w:sz="8" w:space="0" w:color="auto"/>
              <w:left w:val="nil"/>
              <w:bottom w:val="single" w:sz="4" w:space="0" w:color="auto"/>
              <w:right w:val="double" w:sz="4" w:space="0" w:color="auto"/>
            </w:tcBorders>
            <w:shd w:val="clear" w:color="auto" w:fill="EEECE1"/>
            <w:noWrap/>
            <w:textDirection w:val="btLr"/>
            <w:tcFitText/>
          </w:tcPr>
          <w:p w14:paraId="7BFACDBC" w14:textId="77777777" w:rsidR="009D6C54" w:rsidRPr="00645CB8" w:rsidRDefault="009D6C54"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4" w:space="0" w:color="auto"/>
              <w:right w:val="single" w:sz="8" w:space="0" w:color="000000"/>
            </w:tcBorders>
            <w:shd w:val="clear" w:color="auto" w:fill="FFFFFF"/>
            <w:textDirection w:val="btLr"/>
          </w:tcPr>
          <w:p w14:paraId="5FB39A2F" w14:textId="77777777" w:rsidR="009D6C54" w:rsidRPr="00645CB8" w:rsidRDefault="009D6C54" w:rsidP="00BE7DE3">
            <w:pPr>
              <w:spacing w:line="360" w:lineRule="auto"/>
              <w:jc w:val="center"/>
              <w:rPr>
                <w:rFonts w:ascii="Candara" w:hAnsi="Candara"/>
                <w:sz w:val="16"/>
                <w:szCs w:val="16"/>
              </w:rPr>
            </w:pPr>
          </w:p>
        </w:tc>
        <w:tc>
          <w:tcPr>
            <w:tcW w:w="491" w:type="dxa"/>
            <w:tcBorders>
              <w:top w:val="single" w:sz="8" w:space="0" w:color="auto"/>
              <w:left w:val="nil"/>
              <w:bottom w:val="single" w:sz="4" w:space="0" w:color="auto"/>
              <w:right w:val="single" w:sz="8" w:space="0" w:color="000000"/>
            </w:tcBorders>
            <w:shd w:val="clear" w:color="auto" w:fill="EEECE1"/>
            <w:textDirection w:val="btLr"/>
          </w:tcPr>
          <w:p w14:paraId="082EE4B4" w14:textId="77777777" w:rsidR="009D6C54" w:rsidRPr="00645CB8" w:rsidRDefault="009D6C54" w:rsidP="00BE7DE3">
            <w:pPr>
              <w:spacing w:line="360" w:lineRule="auto"/>
              <w:jc w:val="center"/>
              <w:rPr>
                <w:rFonts w:ascii="Candara" w:hAnsi="Candara"/>
                <w:sz w:val="16"/>
                <w:szCs w:val="16"/>
              </w:rPr>
            </w:pPr>
          </w:p>
        </w:tc>
        <w:tc>
          <w:tcPr>
            <w:tcW w:w="490" w:type="dxa"/>
            <w:tcBorders>
              <w:top w:val="single" w:sz="8" w:space="0" w:color="auto"/>
              <w:left w:val="nil"/>
              <w:bottom w:val="single" w:sz="4" w:space="0" w:color="auto"/>
              <w:right w:val="double" w:sz="4" w:space="0" w:color="auto"/>
            </w:tcBorders>
            <w:shd w:val="clear" w:color="auto" w:fill="FFFFFF"/>
            <w:textDirection w:val="btLr"/>
          </w:tcPr>
          <w:p w14:paraId="0A0888E3" w14:textId="77777777" w:rsidR="009D6C54" w:rsidRPr="00645CB8" w:rsidRDefault="009D6C54"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4" w:space="0" w:color="auto"/>
              <w:right w:val="single" w:sz="8" w:space="0" w:color="000000"/>
            </w:tcBorders>
            <w:shd w:val="clear" w:color="auto" w:fill="EEECE1"/>
            <w:textDirection w:val="btLr"/>
          </w:tcPr>
          <w:p w14:paraId="0478287D" w14:textId="77777777" w:rsidR="009D6C54" w:rsidRPr="00645CB8" w:rsidRDefault="009D6C54" w:rsidP="00BE7DE3">
            <w:pPr>
              <w:spacing w:line="360" w:lineRule="auto"/>
              <w:jc w:val="center"/>
              <w:rPr>
                <w:rFonts w:ascii="Candara" w:hAnsi="Candara"/>
                <w:sz w:val="16"/>
                <w:szCs w:val="16"/>
              </w:rPr>
            </w:pPr>
          </w:p>
        </w:tc>
        <w:tc>
          <w:tcPr>
            <w:tcW w:w="490" w:type="dxa"/>
            <w:tcBorders>
              <w:top w:val="single" w:sz="8" w:space="0" w:color="auto"/>
              <w:left w:val="nil"/>
              <w:bottom w:val="single" w:sz="4" w:space="0" w:color="auto"/>
              <w:right w:val="single" w:sz="8" w:space="0" w:color="000000"/>
            </w:tcBorders>
            <w:shd w:val="clear" w:color="auto" w:fill="auto"/>
            <w:textDirection w:val="btLr"/>
          </w:tcPr>
          <w:p w14:paraId="10B5E37C" w14:textId="77777777" w:rsidR="009D6C54" w:rsidRPr="00645CB8" w:rsidRDefault="009D6C54" w:rsidP="00BE7DE3">
            <w:pPr>
              <w:spacing w:line="360" w:lineRule="auto"/>
              <w:jc w:val="center"/>
              <w:rPr>
                <w:rFonts w:ascii="Candara" w:hAnsi="Candara"/>
                <w:sz w:val="16"/>
                <w:szCs w:val="16"/>
              </w:rPr>
            </w:pPr>
          </w:p>
        </w:tc>
        <w:tc>
          <w:tcPr>
            <w:tcW w:w="491" w:type="dxa"/>
            <w:tcBorders>
              <w:top w:val="single" w:sz="8" w:space="0" w:color="auto"/>
              <w:left w:val="nil"/>
              <w:bottom w:val="single" w:sz="4" w:space="0" w:color="auto"/>
              <w:right w:val="double" w:sz="4" w:space="0" w:color="auto"/>
            </w:tcBorders>
            <w:shd w:val="clear" w:color="auto" w:fill="EEECE1"/>
            <w:textDirection w:val="btLr"/>
          </w:tcPr>
          <w:p w14:paraId="2CE4B5A2" w14:textId="77777777" w:rsidR="009D6C54" w:rsidRPr="00645CB8" w:rsidRDefault="009D6C54"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4" w:space="0" w:color="auto"/>
              <w:right w:val="single" w:sz="8" w:space="0" w:color="auto"/>
            </w:tcBorders>
            <w:shd w:val="clear" w:color="auto" w:fill="auto"/>
            <w:textDirection w:val="btLr"/>
          </w:tcPr>
          <w:p w14:paraId="5D18DA6C" w14:textId="77777777" w:rsidR="009D6C54" w:rsidRPr="00645CB8" w:rsidRDefault="009D6C54"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4" w:space="0" w:color="auto"/>
              <w:right w:val="single" w:sz="8" w:space="0" w:color="auto"/>
            </w:tcBorders>
            <w:shd w:val="clear" w:color="auto" w:fill="EEECE1"/>
            <w:textDirection w:val="btLr"/>
          </w:tcPr>
          <w:p w14:paraId="1D804185" w14:textId="77777777" w:rsidR="009D6C54" w:rsidRPr="00645CB8" w:rsidRDefault="009D6C54" w:rsidP="00BE7DE3">
            <w:pPr>
              <w:spacing w:line="360" w:lineRule="auto"/>
              <w:ind w:left="113" w:right="113"/>
              <w:jc w:val="center"/>
              <w:rPr>
                <w:rFonts w:ascii="Candara" w:hAnsi="Candara"/>
                <w:sz w:val="16"/>
                <w:szCs w:val="16"/>
              </w:rPr>
            </w:pPr>
          </w:p>
        </w:tc>
        <w:tc>
          <w:tcPr>
            <w:tcW w:w="1418" w:type="dxa"/>
            <w:tcBorders>
              <w:top w:val="single" w:sz="4" w:space="0" w:color="auto"/>
              <w:left w:val="single" w:sz="8" w:space="0" w:color="auto"/>
              <w:bottom w:val="single" w:sz="4" w:space="0" w:color="auto"/>
              <w:right w:val="double" w:sz="4" w:space="0" w:color="auto"/>
            </w:tcBorders>
            <w:shd w:val="clear" w:color="auto" w:fill="auto"/>
            <w:textDirection w:val="btLr"/>
          </w:tcPr>
          <w:p w14:paraId="5C5E4E73" w14:textId="77777777" w:rsidR="009D6C54" w:rsidRPr="00645CB8" w:rsidRDefault="009D6C54"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4" w:space="0" w:color="auto"/>
              <w:right w:val="single" w:sz="8" w:space="0" w:color="000000"/>
            </w:tcBorders>
            <w:shd w:val="clear" w:color="auto" w:fill="EEECE1"/>
            <w:textDirection w:val="btLr"/>
          </w:tcPr>
          <w:p w14:paraId="28F48864" w14:textId="77777777" w:rsidR="009D6C54" w:rsidRPr="00645CB8" w:rsidRDefault="009D6C54" w:rsidP="00BE7DE3">
            <w:pPr>
              <w:spacing w:line="360" w:lineRule="auto"/>
              <w:jc w:val="center"/>
              <w:rPr>
                <w:rFonts w:ascii="Candara" w:hAnsi="Candara"/>
                <w:sz w:val="16"/>
                <w:szCs w:val="16"/>
                <w:u w:val="single"/>
              </w:rPr>
            </w:pPr>
            <w:r w:rsidRPr="00645CB8">
              <w:rPr>
                <w:rFonts w:ascii="Wingdings" w:eastAsia="Wingdings" w:hAnsi="Wingdings" w:cs="Wingdings"/>
              </w:rPr>
              <w:t>l</w:t>
            </w:r>
          </w:p>
        </w:tc>
        <w:tc>
          <w:tcPr>
            <w:tcW w:w="511" w:type="dxa"/>
            <w:tcBorders>
              <w:top w:val="single" w:sz="8" w:space="0" w:color="auto"/>
              <w:left w:val="nil"/>
              <w:bottom w:val="single" w:sz="4" w:space="0" w:color="auto"/>
              <w:right w:val="single" w:sz="8" w:space="0" w:color="000000"/>
            </w:tcBorders>
            <w:shd w:val="clear" w:color="auto" w:fill="auto"/>
            <w:textDirection w:val="btLr"/>
          </w:tcPr>
          <w:p w14:paraId="48212C69" w14:textId="77777777" w:rsidR="009D6C54" w:rsidRPr="00645CB8" w:rsidRDefault="009D6C54"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4" w:space="0" w:color="auto"/>
              <w:right w:val="single" w:sz="8" w:space="0" w:color="000000"/>
            </w:tcBorders>
            <w:shd w:val="clear" w:color="auto" w:fill="EEECE1"/>
            <w:textDirection w:val="btLr"/>
          </w:tcPr>
          <w:p w14:paraId="3BB187F2"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textDirection w:val="btLr"/>
          </w:tcPr>
          <w:p w14:paraId="24B9138D" w14:textId="77777777" w:rsidR="009D6C54" w:rsidRPr="00645CB8" w:rsidRDefault="009D6C54" w:rsidP="00BE7DE3">
            <w:pPr>
              <w:spacing w:line="360" w:lineRule="auto"/>
              <w:jc w:val="center"/>
              <w:rPr>
                <w:rFonts w:ascii="Candara" w:hAnsi="Candara"/>
                <w:sz w:val="16"/>
                <w:szCs w:val="16"/>
              </w:rPr>
            </w:pPr>
          </w:p>
        </w:tc>
        <w:tc>
          <w:tcPr>
            <w:tcW w:w="510" w:type="dxa"/>
            <w:tcBorders>
              <w:top w:val="single" w:sz="8" w:space="0" w:color="auto"/>
              <w:left w:val="nil"/>
              <w:bottom w:val="single" w:sz="4" w:space="0" w:color="auto"/>
              <w:right w:val="single" w:sz="8" w:space="0" w:color="000000"/>
            </w:tcBorders>
            <w:shd w:val="clear" w:color="auto" w:fill="EEECE1"/>
            <w:textDirection w:val="btLr"/>
          </w:tcPr>
          <w:p w14:paraId="6B2FCA62" w14:textId="77777777" w:rsidR="009D6C54" w:rsidRPr="00645CB8" w:rsidRDefault="009D6C54" w:rsidP="00BE7DE3">
            <w:pPr>
              <w:spacing w:line="360" w:lineRule="auto"/>
              <w:jc w:val="center"/>
              <w:rPr>
                <w:rFonts w:ascii="Candara" w:hAnsi="Candara"/>
                <w:b/>
                <w:bCs/>
                <w:sz w:val="16"/>
                <w:szCs w:val="16"/>
              </w:rPr>
            </w:pPr>
            <w:r w:rsidRPr="00645CB8">
              <w:rPr>
                <w:rFonts w:ascii="Wingdings" w:eastAsia="Wingdings" w:hAnsi="Wingdings" w:cs="Wingdings"/>
              </w:rPr>
              <w:t>l</w:t>
            </w:r>
          </w:p>
        </w:tc>
        <w:tc>
          <w:tcPr>
            <w:tcW w:w="511" w:type="dxa"/>
            <w:tcBorders>
              <w:top w:val="single" w:sz="8" w:space="0" w:color="auto"/>
              <w:left w:val="nil"/>
              <w:bottom w:val="single" w:sz="4" w:space="0" w:color="auto"/>
              <w:right w:val="single" w:sz="8" w:space="0" w:color="000000"/>
            </w:tcBorders>
            <w:shd w:val="clear" w:color="auto" w:fill="auto"/>
            <w:textDirection w:val="btLr"/>
          </w:tcPr>
          <w:p w14:paraId="2373FA5A"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EEECE1"/>
            <w:textDirection w:val="btLr"/>
          </w:tcPr>
          <w:p w14:paraId="33582623"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textDirection w:val="btLr"/>
          </w:tcPr>
          <w:p w14:paraId="57BBE594"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8" w:space="0" w:color="auto"/>
              <w:left w:val="nil"/>
              <w:bottom w:val="single" w:sz="4" w:space="0" w:color="auto"/>
              <w:right w:val="double" w:sz="4" w:space="0" w:color="auto"/>
            </w:tcBorders>
            <w:shd w:val="clear" w:color="auto" w:fill="EEECE1"/>
            <w:textDirection w:val="btLr"/>
          </w:tcPr>
          <w:p w14:paraId="5E6348F0" w14:textId="77777777" w:rsidR="009D6C54" w:rsidRPr="00645CB8" w:rsidRDefault="009D6C54" w:rsidP="00BE7DE3">
            <w:pPr>
              <w:spacing w:line="360" w:lineRule="auto"/>
              <w:jc w:val="center"/>
              <w:rPr>
                <w:rFonts w:ascii="Candara" w:hAnsi="Candara"/>
                <w:sz w:val="16"/>
                <w:szCs w:val="16"/>
              </w:rPr>
            </w:pPr>
          </w:p>
        </w:tc>
      </w:tr>
      <w:tr w:rsidR="00F21AE7" w:rsidRPr="00645CB8" w14:paraId="0F7AED7F" w14:textId="77777777" w:rsidTr="003C47CC">
        <w:trPr>
          <w:cantSplit/>
          <w:trHeight w:val="620"/>
          <w:jc w:val="center"/>
        </w:trPr>
        <w:tc>
          <w:tcPr>
            <w:tcW w:w="3372" w:type="dxa"/>
            <w:tcBorders>
              <w:top w:val="single" w:sz="4" w:space="0" w:color="auto"/>
              <w:left w:val="double" w:sz="4" w:space="0" w:color="auto"/>
              <w:bottom w:val="single" w:sz="4" w:space="0" w:color="auto"/>
              <w:right w:val="double" w:sz="4" w:space="0" w:color="auto"/>
            </w:tcBorders>
            <w:hideMark/>
          </w:tcPr>
          <w:p w14:paraId="5D2199BC" w14:textId="77777777" w:rsidR="009D6C54" w:rsidRPr="00645CB8" w:rsidRDefault="009D6C54" w:rsidP="00BE7DE3">
            <w:pPr>
              <w:rPr>
                <w:rFonts w:ascii="Candara" w:hAnsi="Candara"/>
                <w:sz w:val="20"/>
                <w:szCs w:val="20"/>
              </w:rPr>
            </w:pPr>
            <w:r w:rsidRPr="00645CB8">
              <w:rPr>
                <w:rFonts w:ascii="Candara" w:hAnsi="Candara"/>
                <w:sz w:val="20"/>
                <w:szCs w:val="20"/>
              </w:rPr>
              <w:t>(7) Adhere to the academic and professional ethics</w:t>
            </w:r>
          </w:p>
        </w:tc>
        <w:tc>
          <w:tcPr>
            <w:tcW w:w="490" w:type="dxa"/>
            <w:tcBorders>
              <w:top w:val="single" w:sz="4" w:space="0" w:color="auto"/>
              <w:left w:val="double" w:sz="4" w:space="0" w:color="auto"/>
              <w:bottom w:val="single" w:sz="4" w:space="0" w:color="auto"/>
              <w:right w:val="single" w:sz="8" w:space="0" w:color="000000"/>
            </w:tcBorders>
            <w:shd w:val="clear" w:color="auto" w:fill="EEECE1"/>
            <w:textDirection w:val="btLr"/>
            <w:hideMark/>
          </w:tcPr>
          <w:p w14:paraId="6D13BAD4" w14:textId="77777777" w:rsidR="009D6C54" w:rsidRPr="00645CB8" w:rsidRDefault="009D6C54" w:rsidP="00BE7DE3">
            <w:pPr>
              <w:spacing w:line="360" w:lineRule="auto"/>
              <w:ind w:left="113" w:right="113"/>
              <w:jc w:val="center"/>
              <w:rPr>
                <w:rFonts w:ascii="Candara" w:hAnsi="Candara"/>
                <w:sz w:val="16"/>
                <w:szCs w:val="16"/>
              </w:rPr>
            </w:pPr>
          </w:p>
        </w:tc>
        <w:tc>
          <w:tcPr>
            <w:tcW w:w="490" w:type="dxa"/>
            <w:tcBorders>
              <w:top w:val="single" w:sz="4" w:space="0" w:color="auto"/>
              <w:left w:val="nil"/>
              <w:bottom w:val="single" w:sz="4" w:space="0" w:color="auto"/>
              <w:right w:val="single" w:sz="8" w:space="0" w:color="000000"/>
            </w:tcBorders>
            <w:shd w:val="clear" w:color="auto" w:fill="auto"/>
            <w:textDirection w:val="btLr"/>
          </w:tcPr>
          <w:p w14:paraId="28F348AF" w14:textId="77777777" w:rsidR="009D6C54" w:rsidRPr="00645CB8" w:rsidRDefault="009D6C54" w:rsidP="00BE7DE3">
            <w:pPr>
              <w:spacing w:line="360" w:lineRule="auto"/>
              <w:jc w:val="center"/>
              <w:rPr>
                <w:rFonts w:ascii="Candara" w:hAnsi="Candara"/>
                <w:sz w:val="16"/>
                <w:szCs w:val="16"/>
              </w:rPr>
            </w:pPr>
          </w:p>
        </w:tc>
        <w:tc>
          <w:tcPr>
            <w:tcW w:w="490" w:type="dxa"/>
            <w:tcBorders>
              <w:top w:val="single" w:sz="4" w:space="0" w:color="auto"/>
              <w:left w:val="nil"/>
              <w:bottom w:val="single" w:sz="4" w:space="0" w:color="auto"/>
              <w:right w:val="double" w:sz="4" w:space="0" w:color="auto"/>
            </w:tcBorders>
            <w:shd w:val="clear" w:color="auto" w:fill="EEECE1"/>
            <w:noWrap/>
            <w:textDirection w:val="btLr"/>
            <w:tcFitText/>
          </w:tcPr>
          <w:p w14:paraId="18382A2F" w14:textId="77777777" w:rsidR="009D6C54" w:rsidRPr="00645CB8" w:rsidRDefault="009D6C54" w:rsidP="00BE7DE3">
            <w:pPr>
              <w:spacing w:line="360" w:lineRule="auto"/>
              <w:jc w:val="center"/>
              <w:rPr>
                <w:rFonts w:ascii="Candara" w:hAnsi="Candara"/>
                <w:sz w:val="16"/>
                <w:szCs w:val="16"/>
              </w:rPr>
            </w:pPr>
          </w:p>
        </w:tc>
        <w:tc>
          <w:tcPr>
            <w:tcW w:w="490" w:type="dxa"/>
            <w:tcBorders>
              <w:top w:val="single" w:sz="4" w:space="0" w:color="auto"/>
              <w:left w:val="double" w:sz="4" w:space="0" w:color="auto"/>
              <w:bottom w:val="single" w:sz="4" w:space="0" w:color="auto"/>
              <w:right w:val="single" w:sz="8" w:space="0" w:color="000000"/>
            </w:tcBorders>
            <w:shd w:val="clear" w:color="auto" w:fill="FFFFFF"/>
            <w:textDirection w:val="btLr"/>
            <w:hideMark/>
          </w:tcPr>
          <w:p w14:paraId="3DB700ED" w14:textId="77777777" w:rsidR="009D6C54" w:rsidRPr="00645CB8" w:rsidRDefault="009D6C54" w:rsidP="00BE7DE3">
            <w:pPr>
              <w:spacing w:line="360" w:lineRule="auto"/>
              <w:jc w:val="center"/>
              <w:rPr>
                <w:rFonts w:ascii="Candara" w:hAnsi="Candara"/>
                <w:sz w:val="16"/>
                <w:szCs w:val="16"/>
              </w:rPr>
            </w:pPr>
          </w:p>
        </w:tc>
        <w:tc>
          <w:tcPr>
            <w:tcW w:w="491" w:type="dxa"/>
            <w:tcBorders>
              <w:top w:val="single" w:sz="4" w:space="0" w:color="auto"/>
              <w:left w:val="nil"/>
              <w:bottom w:val="single" w:sz="4" w:space="0" w:color="auto"/>
              <w:right w:val="single" w:sz="8" w:space="0" w:color="000000"/>
            </w:tcBorders>
            <w:shd w:val="clear" w:color="auto" w:fill="EEECE1"/>
            <w:textDirection w:val="btLr"/>
          </w:tcPr>
          <w:p w14:paraId="30AB5240"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4" w:space="0" w:color="auto"/>
              <w:left w:val="nil"/>
              <w:bottom w:val="single" w:sz="4" w:space="0" w:color="auto"/>
              <w:right w:val="double" w:sz="4" w:space="0" w:color="auto"/>
            </w:tcBorders>
            <w:shd w:val="clear" w:color="auto" w:fill="FFFFFF"/>
            <w:textDirection w:val="btLr"/>
          </w:tcPr>
          <w:p w14:paraId="377F2609" w14:textId="77777777" w:rsidR="009D6C54" w:rsidRPr="00645CB8" w:rsidRDefault="009D6C54" w:rsidP="00BE7DE3">
            <w:pPr>
              <w:spacing w:line="360" w:lineRule="auto"/>
              <w:jc w:val="center"/>
              <w:rPr>
                <w:rFonts w:ascii="Candara" w:hAnsi="Candara"/>
                <w:sz w:val="16"/>
                <w:szCs w:val="16"/>
              </w:rPr>
            </w:pPr>
          </w:p>
        </w:tc>
        <w:tc>
          <w:tcPr>
            <w:tcW w:w="490" w:type="dxa"/>
            <w:tcBorders>
              <w:top w:val="single" w:sz="4" w:space="0" w:color="auto"/>
              <w:left w:val="double" w:sz="4" w:space="0" w:color="auto"/>
              <w:bottom w:val="single" w:sz="4" w:space="0" w:color="auto"/>
              <w:right w:val="single" w:sz="8" w:space="0" w:color="000000"/>
            </w:tcBorders>
            <w:shd w:val="clear" w:color="auto" w:fill="EEECE1"/>
            <w:textDirection w:val="btLr"/>
            <w:hideMark/>
          </w:tcPr>
          <w:p w14:paraId="23E2F75F"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4" w:space="0" w:color="auto"/>
              <w:left w:val="nil"/>
              <w:bottom w:val="single" w:sz="4" w:space="0" w:color="auto"/>
              <w:right w:val="single" w:sz="8" w:space="0" w:color="000000"/>
            </w:tcBorders>
            <w:shd w:val="clear" w:color="auto" w:fill="auto"/>
            <w:textDirection w:val="btLr"/>
          </w:tcPr>
          <w:p w14:paraId="5538B1A8"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1" w:type="dxa"/>
            <w:tcBorders>
              <w:top w:val="single" w:sz="4" w:space="0" w:color="auto"/>
              <w:left w:val="nil"/>
              <w:bottom w:val="single" w:sz="4" w:space="0" w:color="auto"/>
              <w:right w:val="double" w:sz="4" w:space="0" w:color="auto"/>
            </w:tcBorders>
            <w:shd w:val="clear" w:color="auto" w:fill="EEECE1"/>
            <w:textDirection w:val="btLr"/>
          </w:tcPr>
          <w:p w14:paraId="7B045212" w14:textId="77777777" w:rsidR="009D6C54" w:rsidRPr="00645CB8" w:rsidRDefault="009D6C54" w:rsidP="00BE7DE3">
            <w:pPr>
              <w:spacing w:line="360" w:lineRule="auto"/>
              <w:jc w:val="center"/>
              <w:rPr>
                <w:rFonts w:ascii="Candara" w:hAnsi="Candara"/>
                <w:sz w:val="16"/>
                <w:szCs w:val="16"/>
              </w:rPr>
            </w:pPr>
            <w:r w:rsidRPr="00645CB8">
              <w:rPr>
                <w:rFonts w:ascii="Wingdings" w:eastAsia="Wingdings" w:hAnsi="Wingdings" w:cs="Wingdings"/>
              </w:rPr>
              <w:t>l</w:t>
            </w:r>
          </w:p>
        </w:tc>
        <w:tc>
          <w:tcPr>
            <w:tcW w:w="783" w:type="dxa"/>
            <w:tcBorders>
              <w:top w:val="single" w:sz="4" w:space="0" w:color="auto"/>
              <w:left w:val="double" w:sz="4" w:space="0" w:color="auto"/>
              <w:bottom w:val="single" w:sz="4" w:space="0" w:color="auto"/>
              <w:right w:val="single" w:sz="8" w:space="0" w:color="auto"/>
            </w:tcBorders>
            <w:shd w:val="clear" w:color="auto" w:fill="auto"/>
            <w:textDirection w:val="btLr"/>
            <w:hideMark/>
          </w:tcPr>
          <w:p w14:paraId="6FCD66C9" w14:textId="77777777" w:rsidR="009D6C54" w:rsidRPr="00645CB8" w:rsidRDefault="009D6C54" w:rsidP="00BE7DE3">
            <w:pPr>
              <w:spacing w:line="360" w:lineRule="auto"/>
              <w:ind w:left="-57" w:right="-57"/>
              <w:jc w:val="center"/>
              <w:rPr>
                <w:rFonts w:ascii="Candara" w:hAnsi="Candara"/>
                <w:sz w:val="16"/>
                <w:szCs w:val="16"/>
              </w:rPr>
            </w:pPr>
          </w:p>
        </w:tc>
        <w:tc>
          <w:tcPr>
            <w:tcW w:w="784" w:type="dxa"/>
            <w:tcBorders>
              <w:top w:val="single" w:sz="4" w:space="0" w:color="auto"/>
              <w:left w:val="nil"/>
              <w:bottom w:val="single" w:sz="4" w:space="0" w:color="auto"/>
              <w:right w:val="single" w:sz="8" w:space="0" w:color="auto"/>
            </w:tcBorders>
            <w:shd w:val="clear" w:color="auto" w:fill="EEECE1"/>
            <w:textDirection w:val="btLr"/>
            <w:hideMark/>
          </w:tcPr>
          <w:p w14:paraId="35ED1CBD" w14:textId="77777777" w:rsidR="009D6C54" w:rsidRPr="00645CB8" w:rsidRDefault="009D6C54" w:rsidP="00BE7DE3">
            <w:pPr>
              <w:spacing w:line="360" w:lineRule="auto"/>
              <w:ind w:left="113" w:right="113"/>
              <w:jc w:val="center"/>
              <w:rPr>
                <w:rFonts w:ascii="Candara" w:hAnsi="Candara"/>
                <w:sz w:val="16"/>
                <w:szCs w:val="16"/>
              </w:rPr>
            </w:pPr>
          </w:p>
        </w:tc>
        <w:tc>
          <w:tcPr>
            <w:tcW w:w="1418" w:type="dxa"/>
            <w:tcBorders>
              <w:top w:val="single" w:sz="4" w:space="0" w:color="auto"/>
              <w:left w:val="single" w:sz="8" w:space="0" w:color="auto"/>
              <w:bottom w:val="single" w:sz="4" w:space="0" w:color="auto"/>
              <w:right w:val="double" w:sz="4" w:space="0" w:color="auto"/>
            </w:tcBorders>
            <w:shd w:val="clear" w:color="auto" w:fill="auto"/>
            <w:textDirection w:val="btLr"/>
            <w:hideMark/>
          </w:tcPr>
          <w:p w14:paraId="647451E7" w14:textId="77777777" w:rsidR="009D6C54" w:rsidRPr="00645CB8" w:rsidRDefault="009D6C54" w:rsidP="00BE7DE3">
            <w:pPr>
              <w:spacing w:line="360" w:lineRule="auto"/>
              <w:ind w:left="-57" w:right="-57"/>
              <w:jc w:val="center"/>
              <w:rPr>
                <w:rFonts w:ascii="Candara" w:hAnsi="Candara"/>
                <w:sz w:val="16"/>
                <w:szCs w:val="16"/>
              </w:rPr>
            </w:pPr>
          </w:p>
        </w:tc>
        <w:tc>
          <w:tcPr>
            <w:tcW w:w="510" w:type="dxa"/>
            <w:tcBorders>
              <w:top w:val="single" w:sz="4" w:space="0" w:color="auto"/>
              <w:left w:val="double" w:sz="4" w:space="0" w:color="auto"/>
              <w:bottom w:val="single" w:sz="4" w:space="0" w:color="auto"/>
              <w:right w:val="single" w:sz="8" w:space="0" w:color="000000"/>
            </w:tcBorders>
            <w:shd w:val="clear" w:color="auto" w:fill="EEECE1"/>
            <w:textDirection w:val="btLr"/>
            <w:hideMark/>
          </w:tcPr>
          <w:p w14:paraId="5D77038D" w14:textId="77777777" w:rsidR="009D6C54" w:rsidRPr="00645CB8" w:rsidRDefault="009D6C54" w:rsidP="00BE7DE3">
            <w:pPr>
              <w:spacing w:line="360" w:lineRule="auto"/>
              <w:jc w:val="center"/>
              <w:rPr>
                <w:rFonts w:ascii="Candara" w:hAnsi="Candara"/>
                <w:sz w:val="16"/>
                <w:szCs w:val="16"/>
                <w:u w:val="single"/>
              </w:rPr>
            </w:pPr>
          </w:p>
        </w:tc>
        <w:tc>
          <w:tcPr>
            <w:tcW w:w="511" w:type="dxa"/>
            <w:tcBorders>
              <w:top w:val="single" w:sz="4" w:space="0" w:color="auto"/>
              <w:left w:val="nil"/>
              <w:bottom w:val="single" w:sz="4" w:space="0" w:color="auto"/>
              <w:right w:val="single" w:sz="8" w:space="0" w:color="000000"/>
            </w:tcBorders>
            <w:shd w:val="clear" w:color="auto" w:fill="auto"/>
            <w:textDirection w:val="btLr"/>
          </w:tcPr>
          <w:p w14:paraId="39D022FF" w14:textId="77777777" w:rsidR="009D6C54" w:rsidRPr="00645CB8" w:rsidRDefault="009D6C54" w:rsidP="00BE7DE3">
            <w:pPr>
              <w:spacing w:line="360" w:lineRule="auto"/>
              <w:jc w:val="center"/>
              <w:rPr>
                <w:rFonts w:ascii="Candara" w:hAnsi="Candara"/>
                <w:sz w:val="16"/>
                <w:szCs w:val="16"/>
                <w:u w:val="single"/>
              </w:rPr>
            </w:pPr>
          </w:p>
        </w:tc>
        <w:tc>
          <w:tcPr>
            <w:tcW w:w="511" w:type="dxa"/>
            <w:tcBorders>
              <w:top w:val="single" w:sz="4" w:space="0" w:color="auto"/>
              <w:left w:val="nil"/>
              <w:bottom w:val="single" w:sz="4" w:space="0" w:color="auto"/>
              <w:right w:val="single" w:sz="8" w:space="0" w:color="000000"/>
            </w:tcBorders>
            <w:shd w:val="clear" w:color="auto" w:fill="EEECE1"/>
            <w:textDirection w:val="btLr"/>
          </w:tcPr>
          <w:p w14:paraId="00DB6443"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4" w:space="0" w:color="auto"/>
              <w:left w:val="nil"/>
              <w:bottom w:val="single" w:sz="4" w:space="0" w:color="auto"/>
              <w:right w:val="single" w:sz="8" w:space="0" w:color="000000"/>
            </w:tcBorders>
            <w:shd w:val="clear" w:color="auto" w:fill="auto"/>
            <w:textDirection w:val="btLr"/>
            <w:hideMark/>
          </w:tcPr>
          <w:p w14:paraId="7BA206B9" w14:textId="77777777" w:rsidR="009D6C54" w:rsidRPr="00645CB8" w:rsidRDefault="009D6C54" w:rsidP="00BE7DE3">
            <w:pPr>
              <w:spacing w:line="360" w:lineRule="auto"/>
              <w:jc w:val="center"/>
              <w:rPr>
                <w:rFonts w:ascii="Candara" w:hAnsi="Candara"/>
                <w:sz w:val="16"/>
                <w:szCs w:val="16"/>
              </w:rPr>
            </w:pPr>
          </w:p>
        </w:tc>
        <w:tc>
          <w:tcPr>
            <w:tcW w:w="510" w:type="dxa"/>
            <w:tcBorders>
              <w:top w:val="single" w:sz="4" w:space="0" w:color="auto"/>
              <w:left w:val="nil"/>
              <w:bottom w:val="single" w:sz="4" w:space="0" w:color="auto"/>
              <w:right w:val="single" w:sz="8" w:space="0" w:color="000000"/>
            </w:tcBorders>
            <w:shd w:val="clear" w:color="auto" w:fill="EEECE1"/>
            <w:textDirection w:val="btLr"/>
          </w:tcPr>
          <w:p w14:paraId="11E8E3BE"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4" w:space="0" w:color="auto"/>
              <w:left w:val="nil"/>
              <w:bottom w:val="single" w:sz="4" w:space="0" w:color="auto"/>
              <w:right w:val="single" w:sz="8" w:space="0" w:color="000000"/>
            </w:tcBorders>
            <w:shd w:val="clear" w:color="auto" w:fill="auto"/>
            <w:textDirection w:val="btLr"/>
          </w:tcPr>
          <w:p w14:paraId="2E75AAB2"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4" w:space="0" w:color="auto"/>
              <w:left w:val="nil"/>
              <w:bottom w:val="single" w:sz="4" w:space="0" w:color="auto"/>
              <w:right w:val="single" w:sz="8" w:space="0" w:color="000000"/>
            </w:tcBorders>
            <w:shd w:val="clear" w:color="auto" w:fill="EEECE1"/>
            <w:textDirection w:val="btLr"/>
            <w:hideMark/>
          </w:tcPr>
          <w:p w14:paraId="73222AC1"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4" w:space="0" w:color="auto"/>
              <w:left w:val="nil"/>
              <w:bottom w:val="single" w:sz="4" w:space="0" w:color="auto"/>
              <w:right w:val="single" w:sz="8" w:space="0" w:color="000000"/>
            </w:tcBorders>
            <w:shd w:val="clear" w:color="auto" w:fill="auto"/>
            <w:textDirection w:val="btLr"/>
          </w:tcPr>
          <w:p w14:paraId="00CF21E2" w14:textId="77777777" w:rsidR="009D6C54" w:rsidRPr="00645CB8" w:rsidRDefault="009D6C54" w:rsidP="00BE7DE3">
            <w:pPr>
              <w:spacing w:line="360" w:lineRule="auto"/>
              <w:jc w:val="center"/>
              <w:rPr>
                <w:rFonts w:ascii="Candara" w:hAnsi="Candara"/>
                <w:sz w:val="16"/>
                <w:szCs w:val="16"/>
              </w:rPr>
            </w:pPr>
          </w:p>
        </w:tc>
        <w:tc>
          <w:tcPr>
            <w:tcW w:w="511" w:type="dxa"/>
            <w:tcBorders>
              <w:top w:val="single" w:sz="4" w:space="0" w:color="auto"/>
              <w:left w:val="nil"/>
              <w:bottom w:val="single" w:sz="4" w:space="0" w:color="auto"/>
              <w:right w:val="single" w:sz="4" w:space="0" w:color="auto"/>
            </w:tcBorders>
            <w:shd w:val="clear" w:color="auto" w:fill="EEECE1"/>
            <w:textDirection w:val="btLr"/>
          </w:tcPr>
          <w:p w14:paraId="255380A5" w14:textId="77777777" w:rsidR="009D6C54" w:rsidRPr="00645CB8" w:rsidRDefault="009D6C54" w:rsidP="00BE7DE3">
            <w:pPr>
              <w:spacing w:line="360" w:lineRule="auto"/>
              <w:jc w:val="center"/>
              <w:rPr>
                <w:rFonts w:ascii="Candara" w:hAnsi="Candara"/>
                <w:sz w:val="16"/>
                <w:szCs w:val="16"/>
              </w:rPr>
            </w:pPr>
          </w:p>
        </w:tc>
      </w:tr>
      <w:tr w:rsidR="003C47CC" w:rsidRPr="00645CB8" w14:paraId="4796487E" w14:textId="77777777" w:rsidTr="00CB2D32">
        <w:trPr>
          <w:cantSplit/>
          <w:trHeight w:val="628"/>
          <w:jc w:val="center"/>
        </w:trPr>
        <w:tc>
          <w:tcPr>
            <w:tcW w:w="3372" w:type="dxa"/>
            <w:tcBorders>
              <w:top w:val="single" w:sz="4" w:space="0" w:color="auto"/>
            </w:tcBorders>
            <w:shd w:val="clear" w:color="auto" w:fill="auto"/>
            <w:vAlign w:val="center"/>
          </w:tcPr>
          <w:p w14:paraId="79F5DEE9" w14:textId="77777777" w:rsidR="003C47CC" w:rsidRPr="00645CB8" w:rsidRDefault="003C47CC" w:rsidP="00497982">
            <w:pPr>
              <w:rPr>
                <w:rFonts w:ascii="Candara" w:hAnsi="Candara"/>
                <w:szCs w:val="22"/>
              </w:rPr>
            </w:pPr>
          </w:p>
          <w:p w14:paraId="68759AEC" w14:textId="77777777" w:rsidR="003C47CC" w:rsidRPr="00645CB8" w:rsidRDefault="003C47CC" w:rsidP="00497982">
            <w:pPr>
              <w:rPr>
                <w:rFonts w:ascii="Candara" w:hAnsi="Candara"/>
                <w:szCs w:val="22"/>
              </w:rPr>
            </w:pPr>
          </w:p>
          <w:p w14:paraId="02C54527" w14:textId="77777777" w:rsidR="003C47CC" w:rsidRPr="00645CB8" w:rsidRDefault="003C47CC" w:rsidP="00497982">
            <w:pPr>
              <w:rPr>
                <w:rFonts w:ascii="Candara" w:hAnsi="Candara"/>
                <w:szCs w:val="22"/>
              </w:rPr>
            </w:pPr>
          </w:p>
        </w:tc>
        <w:tc>
          <w:tcPr>
            <w:tcW w:w="490" w:type="dxa"/>
            <w:tcBorders>
              <w:top w:val="single" w:sz="4" w:space="0" w:color="auto"/>
            </w:tcBorders>
            <w:shd w:val="clear" w:color="auto" w:fill="auto"/>
            <w:textDirection w:val="btLr"/>
            <w:vAlign w:val="center"/>
          </w:tcPr>
          <w:p w14:paraId="64FA8E7B" w14:textId="77777777" w:rsidR="003C47CC" w:rsidRPr="00645CB8" w:rsidRDefault="003C47CC" w:rsidP="00497982">
            <w:pPr>
              <w:jc w:val="center"/>
              <w:rPr>
                <w:rFonts w:ascii="Candara" w:hAnsi="Candara"/>
                <w:sz w:val="16"/>
                <w:szCs w:val="16"/>
              </w:rPr>
            </w:pPr>
          </w:p>
        </w:tc>
        <w:tc>
          <w:tcPr>
            <w:tcW w:w="490" w:type="dxa"/>
            <w:tcBorders>
              <w:top w:val="single" w:sz="4" w:space="0" w:color="auto"/>
            </w:tcBorders>
            <w:shd w:val="clear" w:color="auto" w:fill="auto"/>
            <w:textDirection w:val="btLr"/>
            <w:vAlign w:val="center"/>
          </w:tcPr>
          <w:p w14:paraId="7B38F00E" w14:textId="77777777" w:rsidR="003C47CC" w:rsidRPr="00645CB8" w:rsidRDefault="003C47CC" w:rsidP="00497982">
            <w:pPr>
              <w:jc w:val="center"/>
              <w:rPr>
                <w:rFonts w:ascii="Candara" w:hAnsi="Candara"/>
                <w:sz w:val="16"/>
                <w:szCs w:val="16"/>
              </w:rPr>
            </w:pPr>
          </w:p>
        </w:tc>
        <w:tc>
          <w:tcPr>
            <w:tcW w:w="490" w:type="dxa"/>
            <w:tcBorders>
              <w:top w:val="single" w:sz="4" w:space="0" w:color="auto"/>
            </w:tcBorders>
            <w:shd w:val="clear" w:color="auto" w:fill="auto"/>
            <w:noWrap/>
            <w:vAlign w:val="center"/>
          </w:tcPr>
          <w:p w14:paraId="525E4517" w14:textId="77777777" w:rsidR="003C47CC" w:rsidRPr="00645CB8" w:rsidRDefault="003C47CC" w:rsidP="00497982">
            <w:pPr>
              <w:jc w:val="center"/>
              <w:rPr>
                <w:rFonts w:ascii="Candara" w:hAnsi="Candara"/>
                <w:sz w:val="16"/>
                <w:szCs w:val="16"/>
              </w:rPr>
            </w:pPr>
          </w:p>
        </w:tc>
        <w:tc>
          <w:tcPr>
            <w:tcW w:w="490" w:type="dxa"/>
            <w:tcBorders>
              <w:top w:val="single" w:sz="4" w:space="0" w:color="auto"/>
            </w:tcBorders>
            <w:shd w:val="clear" w:color="auto" w:fill="auto"/>
            <w:vAlign w:val="center"/>
          </w:tcPr>
          <w:p w14:paraId="058D74E0" w14:textId="77777777" w:rsidR="003C47CC" w:rsidRPr="00645CB8" w:rsidRDefault="003C47CC" w:rsidP="00497982">
            <w:pPr>
              <w:jc w:val="center"/>
              <w:rPr>
                <w:rFonts w:ascii="Candara" w:hAnsi="Candara"/>
                <w:sz w:val="16"/>
                <w:szCs w:val="16"/>
              </w:rPr>
            </w:pPr>
          </w:p>
        </w:tc>
        <w:tc>
          <w:tcPr>
            <w:tcW w:w="491" w:type="dxa"/>
            <w:tcBorders>
              <w:top w:val="single" w:sz="4" w:space="0" w:color="auto"/>
            </w:tcBorders>
            <w:shd w:val="clear" w:color="auto" w:fill="auto"/>
            <w:vAlign w:val="center"/>
          </w:tcPr>
          <w:p w14:paraId="1EC96FF9" w14:textId="77777777" w:rsidR="003C47CC" w:rsidRPr="00645CB8" w:rsidRDefault="003C47CC" w:rsidP="00497982">
            <w:pPr>
              <w:jc w:val="center"/>
              <w:rPr>
                <w:rFonts w:ascii="Candara" w:hAnsi="Candara"/>
                <w:sz w:val="16"/>
                <w:szCs w:val="16"/>
              </w:rPr>
            </w:pPr>
          </w:p>
        </w:tc>
        <w:tc>
          <w:tcPr>
            <w:tcW w:w="490" w:type="dxa"/>
            <w:tcBorders>
              <w:top w:val="single" w:sz="4" w:space="0" w:color="auto"/>
            </w:tcBorders>
            <w:shd w:val="clear" w:color="auto" w:fill="auto"/>
            <w:vAlign w:val="center"/>
          </w:tcPr>
          <w:p w14:paraId="30D95895" w14:textId="77777777" w:rsidR="003C47CC" w:rsidRPr="00645CB8" w:rsidRDefault="003C47CC" w:rsidP="00497982">
            <w:pPr>
              <w:jc w:val="center"/>
              <w:rPr>
                <w:rFonts w:ascii="Candara" w:hAnsi="Candara"/>
                <w:sz w:val="16"/>
                <w:szCs w:val="16"/>
              </w:rPr>
            </w:pPr>
          </w:p>
        </w:tc>
        <w:tc>
          <w:tcPr>
            <w:tcW w:w="490" w:type="dxa"/>
            <w:tcBorders>
              <w:top w:val="single" w:sz="4" w:space="0" w:color="auto"/>
            </w:tcBorders>
            <w:shd w:val="clear" w:color="auto" w:fill="auto"/>
            <w:vAlign w:val="center"/>
          </w:tcPr>
          <w:p w14:paraId="1D281DA7" w14:textId="77777777" w:rsidR="003C47CC" w:rsidRPr="00645CB8" w:rsidRDefault="003C47CC" w:rsidP="00497982">
            <w:pPr>
              <w:jc w:val="center"/>
              <w:rPr>
                <w:rFonts w:ascii="Candara" w:hAnsi="Candara"/>
                <w:sz w:val="16"/>
                <w:szCs w:val="16"/>
              </w:rPr>
            </w:pPr>
          </w:p>
        </w:tc>
        <w:tc>
          <w:tcPr>
            <w:tcW w:w="490" w:type="dxa"/>
            <w:tcBorders>
              <w:top w:val="single" w:sz="4" w:space="0" w:color="auto"/>
            </w:tcBorders>
            <w:shd w:val="clear" w:color="auto" w:fill="auto"/>
            <w:vAlign w:val="center"/>
          </w:tcPr>
          <w:p w14:paraId="27065B1F" w14:textId="77777777" w:rsidR="003C47CC" w:rsidRPr="00645CB8" w:rsidRDefault="003C47CC" w:rsidP="00497982">
            <w:pPr>
              <w:jc w:val="center"/>
              <w:rPr>
                <w:rFonts w:ascii="Candara" w:hAnsi="Candara"/>
                <w:sz w:val="16"/>
                <w:szCs w:val="16"/>
              </w:rPr>
            </w:pPr>
          </w:p>
        </w:tc>
        <w:tc>
          <w:tcPr>
            <w:tcW w:w="491" w:type="dxa"/>
            <w:tcBorders>
              <w:top w:val="single" w:sz="4" w:space="0" w:color="auto"/>
            </w:tcBorders>
            <w:shd w:val="clear" w:color="auto" w:fill="auto"/>
            <w:vAlign w:val="center"/>
          </w:tcPr>
          <w:p w14:paraId="39E28ABB" w14:textId="77777777" w:rsidR="003C47CC" w:rsidRPr="00645CB8" w:rsidRDefault="003C47CC" w:rsidP="00497982">
            <w:pPr>
              <w:jc w:val="center"/>
              <w:rPr>
                <w:rFonts w:ascii="Candara" w:hAnsi="Candara"/>
                <w:sz w:val="16"/>
                <w:szCs w:val="16"/>
              </w:rPr>
            </w:pPr>
          </w:p>
        </w:tc>
        <w:tc>
          <w:tcPr>
            <w:tcW w:w="783" w:type="dxa"/>
            <w:tcBorders>
              <w:top w:val="single" w:sz="4" w:space="0" w:color="auto"/>
            </w:tcBorders>
            <w:shd w:val="clear" w:color="auto" w:fill="auto"/>
            <w:vAlign w:val="center"/>
          </w:tcPr>
          <w:p w14:paraId="42F0F2F0" w14:textId="77777777" w:rsidR="003C47CC" w:rsidRPr="00645CB8" w:rsidRDefault="003C47CC" w:rsidP="00497982">
            <w:pPr>
              <w:jc w:val="center"/>
              <w:rPr>
                <w:rFonts w:ascii="Candara" w:hAnsi="Candara"/>
                <w:sz w:val="16"/>
                <w:szCs w:val="16"/>
              </w:rPr>
            </w:pPr>
          </w:p>
        </w:tc>
        <w:tc>
          <w:tcPr>
            <w:tcW w:w="784" w:type="dxa"/>
            <w:tcBorders>
              <w:top w:val="single" w:sz="4" w:space="0" w:color="auto"/>
            </w:tcBorders>
            <w:shd w:val="clear" w:color="auto" w:fill="auto"/>
            <w:vAlign w:val="center"/>
          </w:tcPr>
          <w:p w14:paraId="30A4B436" w14:textId="77777777" w:rsidR="003C47CC" w:rsidRPr="00645CB8" w:rsidRDefault="003C47CC" w:rsidP="00497982">
            <w:pPr>
              <w:jc w:val="center"/>
              <w:rPr>
                <w:rFonts w:ascii="Candara" w:hAnsi="Candara"/>
                <w:sz w:val="16"/>
                <w:szCs w:val="16"/>
              </w:rPr>
            </w:pPr>
          </w:p>
        </w:tc>
        <w:tc>
          <w:tcPr>
            <w:tcW w:w="1418" w:type="dxa"/>
            <w:tcBorders>
              <w:top w:val="single" w:sz="4" w:space="0" w:color="auto"/>
            </w:tcBorders>
            <w:shd w:val="clear" w:color="auto" w:fill="auto"/>
            <w:vAlign w:val="center"/>
          </w:tcPr>
          <w:p w14:paraId="39A238FC" w14:textId="77777777" w:rsidR="003C47CC" w:rsidRPr="00645CB8" w:rsidRDefault="003C47CC" w:rsidP="00497982">
            <w:pPr>
              <w:ind w:left="57" w:right="57"/>
              <w:jc w:val="center"/>
              <w:rPr>
                <w:rFonts w:ascii="Candara" w:hAnsi="Candara"/>
                <w:sz w:val="16"/>
                <w:szCs w:val="16"/>
              </w:rPr>
            </w:pPr>
          </w:p>
        </w:tc>
        <w:tc>
          <w:tcPr>
            <w:tcW w:w="510" w:type="dxa"/>
            <w:tcBorders>
              <w:top w:val="single" w:sz="4" w:space="0" w:color="auto"/>
            </w:tcBorders>
            <w:shd w:val="clear" w:color="auto" w:fill="auto"/>
            <w:vAlign w:val="center"/>
          </w:tcPr>
          <w:p w14:paraId="1F70EC52" w14:textId="77777777" w:rsidR="003C47CC" w:rsidRPr="00645CB8" w:rsidRDefault="003C47CC" w:rsidP="00497982">
            <w:pPr>
              <w:ind w:left="57" w:right="57"/>
              <w:jc w:val="center"/>
              <w:rPr>
                <w:rFonts w:ascii="Candara" w:hAnsi="Candara"/>
                <w:sz w:val="16"/>
                <w:szCs w:val="16"/>
              </w:rPr>
            </w:pPr>
          </w:p>
        </w:tc>
        <w:tc>
          <w:tcPr>
            <w:tcW w:w="511" w:type="dxa"/>
            <w:tcBorders>
              <w:top w:val="single" w:sz="4" w:space="0" w:color="auto"/>
            </w:tcBorders>
            <w:shd w:val="clear" w:color="auto" w:fill="auto"/>
            <w:vAlign w:val="center"/>
          </w:tcPr>
          <w:p w14:paraId="4A26D849" w14:textId="77777777" w:rsidR="003C47CC" w:rsidRPr="00645CB8" w:rsidRDefault="003C47CC" w:rsidP="00497982">
            <w:pPr>
              <w:ind w:left="57" w:right="57"/>
              <w:jc w:val="center"/>
              <w:rPr>
                <w:rFonts w:ascii="Candara" w:hAnsi="Candara"/>
                <w:sz w:val="16"/>
                <w:szCs w:val="16"/>
              </w:rPr>
            </w:pPr>
          </w:p>
        </w:tc>
        <w:tc>
          <w:tcPr>
            <w:tcW w:w="511" w:type="dxa"/>
            <w:tcBorders>
              <w:top w:val="single" w:sz="4" w:space="0" w:color="auto"/>
            </w:tcBorders>
            <w:shd w:val="clear" w:color="auto" w:fill="auto"/>
            <w:vAlign w:val="center"/>
          </w:tcPr>
          <w:p w14:paraId="4F4441D5" w14:textId="77777777" w:rsidR="003C47CC" w:rsidRPr="00645CB8" w:rsidRDefault="003C47CC" w:rsidP="00497982">
            <w:pPr>
              <w:jc w:val="center"/>
              <w:rPr>
                <w:rFonts w:ascii="Candara" w:hAnsi="Candara"/>
                <w:sz w:val="16"/>
                <w:szCs w:val="16"/>
              </w:rPr>
            </w:pPr>
          </w:p>
        </w:tc>
        <w:tc>
          <w:tcPr>
            <w:tcW w:w="511" w:type="dxa"/>
            <w:tcBorders>
              <w:top w:val="single" w:sz="4" w:space="0" w:color="auto"/>
            </w:tcBorders>
            <w:shd w:val="clear" w:color="auto" w:fill="auto"/>
            <w:vAlign w:val="center"/>
          </w:tcPr>
          <w:p w14:paraId="089E7601" w14:textId="77777777" w:rsidR="003C47CC" w:rsidRPr="00645CB8" w:rsidRDefault="003C47CC" w:rsidP="00497982">
            <w:pPr>
              <w:jc w:val="center"/>
              <w:rPr>
                <w:rFonts w:ascii="Candara" w:hAnsi="Candara"/>
                <w:sz w:val="16"/>
                <w:szCs w:val="16"/>
              </w:rPr>
            </w:pPr>
          </w:p>
        </w:tc>
        <w:tc>
          <w:tcPr>
            <w:tcW w:w="510" w:type="dxa"/>
            <w:tcBorders>
              <w:top w:val="single" w:sz="4" w:space="0" w:color="auto"/>
            </w:tcBorders>
            <w:shd w:val="clear" w:color="auto" w:fill="auto"/>
            <w:vAlign w:val="center"/>
          </w:tcPr>
          <w:p w14:paraId="4221ADE0" w14:textId="77777777" w:rsidR="003C47CC" w:rsidRPr="00645CB8" w:rsidRDefault="003C47CC" w:rsidP="00497982">
            <w:pPr>
              <w:jc w:val="center"/>
              <w:rPr>
                <w:rFonts w:ascii="Candara" w:hAnsi="Candara"/>
                <w:sz w:val="16"/>
                <w:szCs w:val="16"/>
              </w:rPr>
            </w:pPr>
          </w:p>
        </w:tc>
        <w:tc>
          <w:tcPr>
            <w:tcW w:w="511" w:type="dxa"/>
            <w:tcBorders>
              <w:top w:val="single" w:sz="4" w:space="0" w:color="auto"/>
            </w:tcBorders>
            <w:shd w:val="clear" w:color="auto" w:fill="auto"/>
            <w:vAlign w:val="center"/>
          </w:tcPr>
          <w:p w14:paraId="211835FB" w14:textId="77777777" w:rsidR="003C47CC" w:rsidRPr="00645CB8" w:rsidRDefault="003C47CC" w:rsidP="00497982">
            <w:pPr>
              <w:jc w:val="center"/>
              <w:rPr>
                <w:rFonts w:ascii="Candara" w:hAnsi="Candara"/>
                <w:sz w:val="16"/>
                <w:szCs w:val="16"/>
              </w:rPr>
            </w:pPr>
          </w:p>
        </w:tc>
        <w:tc>
          <w:tcPr>
            <w:tcW w:w="511" w:type="dxa"/>
            <w:tcBorders>
              <w:top w:val="single" w:sz="4" w:space="0" w:color="auto"/>
            </w:tcBorders>
            <w:shd w:val="clear" w:color="auto" w:fill="auto"/>
            <w:vAlign w:val="center"/>
          </w:tcPr>
          <w:p w14:paraId="38DB9C3A" w14:textId="77777777" w:rsidR="003C47CC" w:rsidRPr="00645CB8" w:rsidRDefault="003C47CC" w:rsidP="00497982">
            <w:pPr>
              <w:jc w:val="center"/>
              <w:rPr>
                <w:rFonts w:ascii="Candara" w:hAnsi="Candara"/>
                <w:sz w:val="16"/>
                <w:szCs w:val="16"/>
              </w:rPr>
            </w:pPr>
          </w:p>
        </w:tc>
        <w:tc>
          <w:tcPr>
            <w:tcW w:w="511" w:type="dxa"/>
            <w:tcBorders>
              <w:top w:val="single" w:sz="4" w:space="0" w:color="auto"/>
            </w:tcBorders>
            <w:shd w:val="clear" w:color="auto" w:fill="auto"/>
            <w:vAlign w:val="center"/>
          </w:tcPr>
          <w:p w14:paraId="5C051FD4" w14:textId="77777777" w:rsidR="003C47CC" w:rsidRPr="00645CB8" w:rsidRDefault="003C47CC" w:rsidP="00497982">
            <w:pPr>
              <w:jc w:val="center"/>
              <w:rPr>
                <w:rFonts w:ascii="Candara" w:hAnsi="Candara"/>
                <w:sz w:val="16"/>
                <w:szCs w:val="16"/>
              </w:rPr>
            </w:pPr>
          </w:p>
        </w:tc>
        <w:tc>
          <w:tcPr>
            <w:tcW w:w="511" w:type="dxa"/>
            <w:tcBorders>
              <w:top w:val="single" w:sz="4" w:space="0" w:color="auto"/>
            </w:tcBorders>
            <w:shd w:val="clear" w:color="auto" w:fill="auto"/>
            <w:vAlign w:val="center"/>
          </w:tcPr>
          <w:p w14:paraId="4BA30226" w14:textId="77777777" w:rsidR="003C47CC" w:rsidRPr="00645CB8" w:rsidRDefault="003C47CC" w:rsidP="00497982">
            <w:pPr>
              <w:jc w:val="center"/>
              <w:rPr>
                <w:rFonts w:ascii="Candara" w:hAnsi="Candara"/>
                <w:sz w:val="16"/>
                <w:szCs w:val="16"/>
              </w:rPr>
            </w:pPr>
          </w:p>
        </w:tc>
      </w:tr>
      <w:tr w:rsidR="00F21AE7" w:rsidRPr="00645CB8" w14:paraId="6F3989C6" w14:textId="77777777" w:rsidTr="00CB2D32">
        <w:trPr>
          <w:cantSplit/>
          <w:trHeight w:val="628"/>
          <w:jc w:val="center"/>
        </w:trPr>
        <w:tc>
          <w:tcPr>
            <w:tcW w:w="3372" w:type="dxa"/>
            <w:tcBorders>
              <w:left w:val="double" w:sz="4" w:space="0" w:color="auto"/>
              <w:bottom w:val="single" w:sz="4" w:space="0" w:color="auto"/>
              <w:right w:val="double" w:sz="4" w:space="0" w:color="auto"/>
            </w:tcBorders>
            <w:shd w:val="clear" w:color="auto" w:fill="D9D9D9"/>
            <w:vAlign w:val="center"/>
          </w:tcPr>
          <w:p w14:paraId="6B67D7B2" w14:textId="77777777" w:rsidR="003627E4" w:rsidRPr="00645CB8" w:rsidRDefault="003627E4" w:rsidP="003627E4">
            <w:pPr>
              <w:rPr>
                <w:rFonts w:ascii="Candara" w:hAnsi="Candara"/>
                <w:b/>
                <w:bCs/>
                <w:szCs w:val="22"/>
              </w:rPr>
            </w:pPr>
            <w:r w:rsidRPr="00645CB8">
              <w:rPr>
                <w:rFonts w:ascii="Candara" w:hAnsi="Candara" w:cs="Times New Roman"/>
                <w:b/>
                <w:bCs/>
                <w:szCs w:val="22"/>
              </w:rPr>
              <w:lastRenderedPageBreak/>
              <w:t>2 Knowledge</w:t>
            </w:r>
          </w:p>
        </w:tc>
        <w:tc>
          <w:tcPr>
            <w:tcW w:w="490" w:type="dxa"/>
            <w:tcBorders>
              <w:left w:val="double" w:sz="4" w:space="0" w:color="auto"/>
              <w:bottom w:val="single" w:sz="8" w:space="0" w:color="auto"/>
              <w:right w:val="single" w:sz="8" w:space="0" w:color="000000"/>
            </w:tcBorders>
            <w:shd w:val="clear" w:color="auto" w:fill="EEECE1"/>
            <w:textDirection w:val="btLr"/>
            <w:vAlign w:val="center"/>
          </w:tcPr>
          <w:p w14:paraId="09CAC446" w14:textId="77777777" w:rsidR="003627E4" w:rsidRPr="00645CB8" w:rsidRDefault="003627E4" w:rsidP="003627E4">
            <w:pPr>
              <w:jc w:val="center"/>
              <w:rPr>
                <w:rFonts w:ascii="Candara" w:hAnsi="Candara"/>
                <w:sz w:val="16"/>
                <w:szCs w:val="16"/>
              </w:rPr>
            </w:pPr>
          </w:p>
        </w:tc>
        <w:tc>
          <w:tcPr>
            <w:tcW w:w="490" w:type="dxa"/>
            <w:tcBorders>
              <w:left w:val="nil"/>
              <w:bottom w:val="single" w:sz="8" w:space="0" w:color="auto"/>
              <w:right w:val="single" w:sz="8" w:space="0" w:color="000000"/>
            </w:tcBorders>
            <w:shd w:val="clear" w:color="auto" w:fill="auto"/>
            <w:textDirection w:val="btLr"/>
            <w:vAlign w:val="center"/>
          </w:tcPr>
          <w:p w14:paraId="42D8679A" w14:textId="77777777" w:rsidR="003627E4" w:rsidRPr="00645CB8" w:rsidRDefault="003627E4" w:rsidP="003627E4">
            <w:pPr>
              <w:jc w:val="center"/>
              <w:rPr>
                <w:rFonts w:ascii="Candara" w:hAnsi="Candara"/>
                <w:sz w:val="16"/>
                <w:szCs w:val="16"/>
              </w:rPr>
            </w:pPr>
          </w:p>
        </w:tc>
        <w:tc>
          <w:tcPr>
            <w:tcW w:w="490" w:type="dxa"/>
            <w:tcBorders>
              <w:left w:val="nil"/>
              <w:bottom w:val="single" w:sz="8" w:space="0" w:color="auto"/>
              <w:right w:val="double" w:sz="4" w:space="0" w:color="auto"/>
            </w:tcBorders>
            <w:shd w:val="clear" w:color="auto" w:fill="EEECE1"/>
            <w:noWrap/>
            <w:textDirection w:val="btLr"/>
            <w:vAlign w:val="center"/>
          </w:tcPr>
          <w:p w14:paraId="030B654D" w14:textId="77777777" w:rsidR="003627E4" w:rsidRPr="00645CB8" w:rsidRDefault="003627E4" w:rsidP="003627E4">
            <w:pPr>
              <w:jc w:val="center"/>
              <w:rPr>
                <w:rFonts w:ascii="Candara" w:hAnsi="Candara"/>
                <w:sz w:val="16"/>
                <w:szCs w:val="16"/>
              </w:rPr>
            </w:pPr>
          </w:p>
        </w:tc>
        <w:tc>
          <w:tcPr>
            <w:tcW w:w="490" w:type="dxa"/>
            <w:tcBorders>
              <w:left w:val="double" w:sz="4" w:space="0" w:color="auto"/>
              <w:bottom w:val="single" w:sz="8" w:space="0" w:color="auto"/>
              <w:right w:val="single" w:sz="8" w:space="0" w:color="000000"/>
            </w:tcBorders>
            <w:shd w:val="clear" w:color="auto" w:fill="FFFFFF"/>
            <w:textDirection w:val="btLr"/>
            <w:vAlign w:val="center"/>
          </w:tcPr>
          <w:p w14:paraId="6739F318" w14:textId="77777777" w:rsidR="003627E4" w:rsidRPr="00645CB8" w:rsidRDefault="003627E4" w:rsidP="003627E4">
            <w:pPr>
              <w:jc w:val="center"/>
              <w:rPr>
                <w:rFonts w:ascii="Candara" w:hAnsi="Candara"/>
                <w:sz w:val="16"/>
                <w:szCs w:val="16"/>
              </w:rPr>
            </w:pPr>
          </w:p>
        </w:tc>
        <w:tc>
          <w:tcPr>
            <w:tcW w:w="491" w:type="dxa"/>
            <w:tcBorders>
              <w:left w:val="nil"/>
              <w:bottom w:val="single" w:sz="8" w:space="0" w:color="auto"/>
              <w:right w:val="single" w:sz="8" w:space="0" w:color="000000"/>
            </w:tcBorders>
            <w:shd w:val="clear" w:color="auto" w:fill="EEECE1"/>
            <w:textDirection w:val="btLr"/>
            <w:vAlign w:val="center"/>
          </w:tcPr>
          <w:p w14:paraId="352FBB6F" w14:textId="77777777" w:rsidR="003627E4" w:rsidRPr="00645CB8" w:rsidRDefault="003627E4" w:rsidP="003627E4">
            <w:pPr>
              <w:jc w:val="center"/>
              <w:rPr>
                <w:rFonts w:ascii="Candara" w:hAnsi="Candara"/>
                <w:sz w:val="16"/>
                <w:szCs w:val="16"/>
              </w:rPr>
            </w:pPr>
          </w:p>
        </w:tc>
        <w:tc>
          <w:tcPr>
            <w:tcW w:w="490" w:type="dxa"/>
            <w:tcBorders>
              <w:left w:val="nil"/>
              <w:bottom w:val="single" w:sz="8" w:space="0" w:color="auto"/>
              <w:right w:val="double" w:sz="4" w:space="0" w:color="auto"/>
            </w:tcBorders>
            <w:shd w:val="clear" w:color="auto" w:fill="FFFFFF"/>
            <w:vAlign w:val="center"/>
          </w:tcPr>
          <w:p w14:paraId="03366865" w14:textId="77777777" w:rsidR="003627E4" w:rsidRPr="00645CB8" w:rsidRDefault="003627E4" w:rsidP="003627E4">
            <w:pPr>
              <w:jc w:val="center"/>
              <w:rPr>
                <w:rFonts w:ascii="Candara" w:hAnsi="Candara"/>
                <w:sz w:val="16"/>
                <w:szCs w:val="16"/>
              </w:rPr>
            </w:pPr>
          </w:p>
        </w:tc>
        <w:tc>
          <w:tcPr>
            <w:tcW w:w="490" w:type="dxa"/>
            <w:tcBorders>
              <w:left w:val="double" w:sz="4" w:space="0" w:color="auto"/>
              <w:bottom w:val="single" w:sz="8" w:space="0" w:color="auto"/>
              <w:right w:val="single" w:sz="8" w:space="0" w:color="000000"/>
            </w:tcBorders>
            <w:shd w:val="clear" w:color="auto" w:fill="EEECE1"/>
            <w:vAlign w:val="center"/>
          </w:tcPr>
          <w:p w14:paraId="594FA0B7" w14:textId="77777777" w:rsidR="003627E4" w:rsidRPr="00645CB8" w:rsidRDefault="003627E4" w:rsidP="003627E4">
            <w:pPr>
              <w:jc w:val="center"/>
              <w:rPr>
                <w:rFonts w:ascii="Candara" w:hAnsi="Candara"/>
                <w:sz w:val="16"/>
                <w:szCs w:val="16"/>
              </w:rPr>
            </w:pPr>
          </w:p>
        </w:tc>
        <w:tc>
          <w:tcPr>
            <w:tcW w:w="490" w:type="dxa"/>
            <w:tcBorders>
              <w:left w:val="nil"/>
              <w:bottom w:val="single" w:sz="8" w:space="0" w:color="auto"/>
              <w:right w:val="single" w:sz="8" w:space="0" w:color="000000"/>
            </w:tcBorders>
            <w:shd w:val="clear" w:color="auto" w:fill="auto"/>
            <w:vAlign w:val="center"/>
          </w:tcPr>
          <w:p w14:paraId="5ED564E6" w14:textId="77777777" w:rsidR="003627E4" w:rsidRPr="00645CB8" w:rsidRDefault="003627E4" w:rsidP="003627E4">
            <w:pPr>
              <w:jc w:val="center"/>
              <w:rPr>
                <w:rFonts w:ascii="Candara" w:hAnsi="Candara"/>
                <w:sz w:val="16"/>
                <w:szCs w:val="16"/>
              </w:rPr>
            </w:pPr>
          </w:p>
        </w:tc>
        <w:tc>
          <w:tcPr>
            <w:tcW w:w="491" w:type="dxa"/>
            <w:tcBorders>
              <w:left w:val="nil"/>
              <w:bottom w:val="single" w:sz="8" w:space="0" w:color="auto"/>
              <w:right w:val="double" w:sz="4" w:space="0" w:color="auto"/>
            </w:tcBorders>
            <w:shd w:val="clear" w:color="auto" w:fill="EEECE1"/>
            <w:vAlign w:val="center"/>
          </w:tcPr>
          <w:p w14:paraId="3B8CA2EC" w14:textId="77777777" w:rsidR="003627E4" w:rsidRPr="00645CB8" w:rsidRDefault="003627E4" w:rsidP="003627E4">
            <w:pPr>
              <w:jc w:val="center"/>
              <w:rPr>
                <w:rFonts w:ascii="Candara" w:hAnsi="Candara"/>
                <w:sz w:val="16"/>
                <w:szCs w:val="16"/>
              </w:rPr>
            </w:pPr>
          </w:p>
        </w:tc>
        <w:tc>
          <w:tcPr>
            <w:tcW w:w="783" w:type="dxa"/>
            <w:tcBorders>
              <w:left w:val="double" w:sz="4" w:space="0" w:color="auto"/>
              <w:bottom w:val="single" w:sz="8" w:space="0" w:color="auto"/>
              <w:right w:val="single" w:sz="8" w:space="0" w:color="auto"/>
            </w:tcBorders>
            <w:shd w:val="clear" w:color="auto" w:fill="auto"/>
            <w:vAlign w:val="center"/>
          </w:tcPr>
          <w:p w14:paraId="1D5309A2" w14:textId="77777777" w:rsidR="003627E4" w:rsidRPr="00645CB8" w:rsidRDefault="003627E4" w:rsidP="003627E4">
            <w:pPr>
              <w:jc w:val="center"/>
              <w:rPr>
                <w:rFonts w:ascii="Candara" w:hAnsi="Candara"/>
                <w:sz w:val="16"/>
                <w:szCs w:val="16"/>
              </w:rPr>
            </w:pPr>
          </w:p>
        </w:tc>
        <w:tc>
          <w:tcPr>
            <w:tcW w:w="784" w:type="dxa"/>
            <w:tcBorders>
              <w:left w:val="nil"/>
              <w:bottom w:val="single" w:sz="8" w:space="0" w:color="auto"/>
              <w:right w:val="single" w:sz="8" w:space="0" w:color="auto"/>
            </w:tcBorders>
            <w:shd w:val="clear" w:color="auto" w:fill="EEECE1"/>
            <w:vAlign w:val="center"/>
          </w:tcPr>
          <w:p w14:paraId="15A553C9" w14:textId="77777777" w:rsidR="003627E4" w:rsidRPr="00645CB8" w:rsidRDefault="003627E4" w:rsidP="003627E4">
            <w:pPr>
              <w:jc w:val="center"/>
              <w:rPr>
                <w:rFonts w:ascii="Candara" w:hAnsi="Candara"/>
                <w:sz w:val="16"/>
                <w:szCs w:val="16"/>
              </w:rPr>
            </w:pPr>
          </w:p>
        </w:tc>
        <w:tc>
          <w:tcPr>
            <w:tcW w:w="1418" w:type="dxa"/>
            <w:tcBorders>
              <w:left w:val="single" w:sz="8" w:space="0" w:color="auto"/>
              <w:bottom w:val="single" w:sz="8" w:space="0" w:color="auto"/>
              <w:right w:val="double" w:sz="4" w:space="0" w:color="auto"/>
            </w:tcBorders>
            <w:shd w:val="clear" w:color="auto" w:fill="auto"/>
            <w:vAlign w:val="center"/>
          </w:tcPr>
          <w:p w14:paraId="028C07E3" w14:textId="77777777" w:rsidR="003627E4" w:rsidRPr="00645CB8" w:rsidRDefault="003627E4" w:rsidP="003627E4">
            <w:pPr>
              <w:ind w:left="57" w:right="57"/>
              <w:jc w:val="center"/>
              <w:rPr>
                <w:rFonts w:ascii="Candara" w:hAnsi="Candara"/>
                <w:sz w:val="16"/>
                <w:szCs w:val="16"/>
              </w:rPr>
            </w:pPr>
          </w:p>
        </w:tc>
        <w:tc>
          <w:tcPr>
            <w:tcW w:w="510" w:type="dxa"/>
            <w:tcBorders>
              <w:left w:val="double" w:sz="4" w:space="0" w:color="auto"/>
              <w:bottom w:val="single" w:sz="8" w:space="0" w:color="auto"/>
              <w:right w:val="single" w:sz="8" w:space="0" w:color="000000"/>
            </w:tcBorders>
            <w:shd w:val="clear" w:color="auto" w:fill="EEECE1"/>
            <w:vAlign w:val="center"/>
          </w:tcPr>
          <w:p w14:paraId="511735FA" w14:textId="77777777" w:rsidR="003627E4" w:rsidRPr="00645CB8" w:rsidRDefault="003627E4" w:rsidP="003627E4">
            <w:pPr>
              <w:ind w:left="57" w:right="57"/>
              <w:jc w:val="center"/>
              <w:rPr>
                <w:rFonts w:ascii="Candara" w:hAnsi="Candara"/>
                <w:sz w:val="16"/>
                <w:szCs w:val="16"/>
              </w:rPr>
            </w:pPr>
          </w:p>
        </w:tc>
        <w:tc>
          <w:tcPr>
            <w:tcW w:w="511" w:type="dxa"/>
            <w:tcBorders>
              <w:left w:val="nil"/>
              <w:bottom w:val="single" w:sz="8" w:space="0" w:color="auto"/>
              <w:right w:val="single" w:sz="8" w:space="0" w:color="000000"/>
            </w:tcBorders>
            <w:shd w:val="clear" w:color="auto" w:fill="auto"/>
            <w:vAlign w:val="center"/>
          </w:tcPr>
          <w:p w14:paraId="027E9F9A" w14:textId="77777777" w:rsidR="003627E4" w:rsidRPr="00645CB8" w:rsidRDefault="003627E4" w:rsidP="003627E4">
            <w:pPr>
              <w:ind w:left="57" w:right="57"/>
              <w:jc w:val="center"/>
              <w:rPr>
                <w:rFonts w:ascii="Candara" w:hAnsi="Candara"/>
                <w:sz w:val="16"/>
                <w:szCs w:val="16"/>
              </w:rPr>
            </w:pPr>
          </w:p>
        </w:tc>
        <w:tc>
          <w:tcPr>
            <w:tcW w:w="511" w:type="dxa"/>
            <w:tcBorders>
              <w:left w:val="nil"/>
              <w:bottom w:val="single" w:sz="8" w:space="0" w:color="auto"/>
              <w:right w:val="single" w:sz="8" w:space="0" w:color="000000"/>
            </w:tcBorders>
            <w:shd w:val="clear" w:color="auto" w:fill="EEECE1"/>
            <w:vAlign w:val="center"/>
          </w:tcPr>
          <w:p w14:paraId="4EBD9104" w14:textId="77777777" w:rsidR="003627E4" w:rsidRPr="00645CB8" w:rsidRDefault="003627E4" w:rsidP="003627E4">
            <w:pPr>
              <w:jc w:val="center"/>
              <w:rPr>
                <w:rFonts w:ascii="Candara" w:hAnsi="Candara"/>
                <w:sz w:val="16"/>
                <w:szCs w:val="16"/>
              </w:rPr>
            </w:pPr>
          </w:p>
        </w:tc>
        <w:tc>
          <w:tcPr>
            <w:tcW w:w="511" w:type="dxa"/>
            <w:tcBorders>
              <w:left w:val="nil"/>
              <w:bottom w:val="single" w:sz="8" w:space="0" w:color="auto"/>
              <w:right w:val="single" w:sz="8" w:space="0" w:color="000000"/>
            </w:tcBorders>
            <w:shd w:val="clear" w:color="auto" w:fill="auto"/>
            <w:vAlign w:val="center"/>
          </w:tcPr>
          <w:p w14:paraId="59711787" w14:textId="77777777" w:rsidR="003627E4" w:rsidRPr="00645CB8" w:rsidRDefault="003627E4" w:rsidP="003627E4">
            <w:pPr>
              <w:jc w:val="center"/>
              <w:rPr>
                <w:rFonts w:ascii="Candara" w:hAnsi="Candara"/>
                <w:sz w:val="16"/>
                <w:szCs w:val="16"/>
              </w:rPr>
            </w:pPr>
          </w:p>
        </w:tc>
        <w:tc>
          <w:tcPr>
            <w:tcW w:w="510" w:type="dxa"/>
            <w:tcBorders>
              <w:left w:val="nil"/>
              <w:bottom w:val="single" w:sz="8" w:space="0" w:color="auto"/>
              <w:right w:val="single" w:sz="8" w:space="0" w:color="000000"/>
            </w:tcBorders>
            <w:shd w:val="clear" w:color="auto" w:fill="EEECE1"/>
            <w:vAlign w:val="center"/>
          </w:tcPr>
          <w:p w14:paraId="62A0750D" w14:textId="77777777" w:rsidR="003627E4" w:rsidRPr="00645CB8" w:rsidRDefault="003627E4" w:rsidP="003627E4">
            <w:pPr>
              <w:jc w:val="center"/>
              <w:rPr>
                <w:rFonts w:ascii="Candara" w:hAnsi="Candara"/>
                <w:sz w:val="16"/>
                <w:szCs w:val="16"/>
              </w:rPr>
            </w:pPr>
          </w:p>
        </w:tc>
        <w:tc>
          <w:tcPr>
            <w:tcW w:w="511" w:type="dxa"/>
            <w:tcBorders>
              <w:left w:val="nil"/>
              <w:bottom w:val="single" w:sz="8" w:space="0" w:color="auto"/>
              <w:right w:val="single" w:sz="8" w:space="0" w:color="000000"/>
            </w:tcBorders>
            <w:shd w:val="clear" w:color="auto" w:fill="auto"/>
            <w:vAlign w:val="center"/>
          </w:tcPr>
          <w:p w14:paraId="40B759DA" w14:textId="77777777" w:rsidR="003627E4" w:rsidRPr="00645CB8" w:rsidRDefault="003627E4" w:rsidP="003627E4">
            <w:pPr>
              <w:jc w:val="center"/>
              <w:rPr>
                <w:rFonts w:ascii="Candara" w:hAnsi="Candara"/>
                <w:sz w:val="16"/>
                <w:szCs w:val="16"/>
              </w:rPr>
            </w:pPr>
          </w:p>
        </w:tc>
        <w:tc>
          <w:tcPr>
            <w:tcW w:w="511" w:type="dxa"/>
            <w:tcBorders>
              <w:left w:val="nil"/>
              <w:bottom w:val="single" w:sz="8" w:space="0" w:color="auto"/>
              <w:right w:val="single" w:sz="8" w:space="0" w:color="000000"/>
            </w:tcBorders>
            <w:shd w:val="clear" w:color="auto" w:fill="EEECE1"/>
            <w:vAlign w:val="center"/>
          </w:tcPr>
          <w:p w14:paraId="54FEC9C6" w14:textId="77777777" w:rsidR="003627E4" w:rsidRPr="00645CB8" w:rsidRDefault="003627E4" w:rsidP="003627E4">
            <w:pPr>
              <w:jc w:val="center"/>
              <w:rPr>
                <w:rFonts w:ascii="Candara" w:hAnsi="Candara"/>
                <w:sz w:val="16"/>
                <w:szCs w:val="16"/>
              </w:rPr>
            </w:pPr>
          </w:p>
        </w:tc>
        <w:tc>
          <w:tcPr>
            <w:tcW w:w="511" w:type="dxa"/>
            <w:tcBorders>
              <w:left w:val="nil"/>
              <w:bottom w:val="single" w:sz="8" w:space="0" w:color="auto"/>
              <w:right w:val="single" w:sz="8" w:space="0" w:color="000000"/>
            </w:tcBorders>
            <w:shd w:val="clear" w:color="auto" w:fill="auto"/>
            <w:vAlign w:val="center"/>
          </w:tcPr>
          <w:p w14:paraId="4D8F9901" w14:textId="77777777" w:rsidR="003627E4" w:rsidRPr="00645CB8" w:rsidRDefault="003627E4" w:rsidP="003627E4">
            <w:pPr>
              <w:jc w:val="center"/>
              <w:rPr>
                <w:rFonts w:ascii="Candara" w:hAnsi="Candara"/>
                <w:sz w:val="16"/>
                <w:szCs w:val="16"/>
              </w:rPr>
            </w:pPr>
          </w:p>
        </w:tc>
        <w:tc>
          <w:tcPr>
            <w:tcW w:w="511" w:type="dxa"/>
            <w:tcBorders>
              <w:left w:val="nil"/>
              <w:bottom w:val="single" w:sz="8" w:space="0" w:color="auto"/>
              <w:right w:val="double" w:sz="4" w:space="0" w:color="auto"/>
            </w:tcBorders>
            <w:shd w:val="clear" w:color="auto" w:fill="EEECE1"/>
            <w:vAlign w:val="center"/>
          </w:tcPr>
          <w:p w14:paraId="18EDA0AB" w14:textId="77777777" w:rsidR="003627E4" w:rsidRPr="00645CB8" w:rsidRDefault="003627E4" w:rsidP="003627E4">
            <w:pPr>
              <w:jc w:val="center"/>
              <w:rPr>
                <w:rFonts w:ascii="Candara" w:hAnsi="Candara"/>
                <w:sz w:val="16"/>
                <w:szCs w:val="16"/>
              </w:rPr>
            </w:pPr>
          </w:p>
        </w:tc>
      </w:tr>
      <w:tr w:rsidR="00F21AE7" w:rsidRPr="00645CB8" w14:paraId="31F6EFFC" w14:textId="77777777" w:rsidTr="00CB2D32">
        <w:trPr>
          <w:cantSplit/>
          <w:trHeight w:val="628"/>
          <w:jc w:val="center"/>
        </w:trPr>
        <w:tc>
          <w:tcPr>
            <w:tcW w:w="3372" w:type="dxa"/>
            <w:tcBorders>
              <w:top w:val="single" w:sz="4" w:space="0" w:color="auto"/>
              <w:left w:val="double" w:sz="4" w:space="0" w:color="auto"/>
              <w:bottom w:val="single" w:sz="4" w:space="0" w:color="auto"/>
              <w:right w:val="double" w:sz="4" w:space="0" w:color="auto"/>
            </w:tcBorders>
            <w:shd w:val="clear" w:color="auto" w:fill="auto"/>
            <w:vAlign w:val="center"/>
          </w:tcPr>
          <w:p w14:paraId="0D675FFA" w14:textId="77777777" w:rsidR="003627E4" w:rsidRPr="00645CB8" w:rsidRDefault="003627E4" w:rsidP="003627E4">
            <w:pPr>
              <w:rPr>
                <w:rFonts w:ascii="Candara" w:hAnsi="Candara"/>
                <w:b/>
                <w:bCs/>
                <w:szCs w:val="22"/>
              </w:rPr>
            </w:pPr>
            <w:r w:rsidRPr="00645CB8">
              <w:rPr>
                <w:rFonts w:ascii="Candara" w:hAnsi="Candara" w:cs="Times New Roman"/>
                <w:b/>
                <w:bCs/>
                <w:sz w:val="20"/>
                <w:szCs w:val="20"/>
              </w:rPr>
              <w:t>2.1Knowledge to be acquired</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51D9B4CA"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4" w:space="0" w:color="auto"/>
              <w:right w:val="single" w:sz="8" w:space="0" w:color="000000"/>
            </w:tcBorders>
            <w:shd w:val="clear" w:color="auto" w:fill="auto"/>
            <w:textDirection w:val="btLr"/>
            <w:vAlign w:val="center"/>
          </w:tcPr>
          <w:p w14:paraId="27F9815A"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4" w:space="0" w:color="auto"/>
              <w:right w:val="double" w:sz="4" w:space="0" w:color="auto"/>
            </w:tcBorders>
            <w:shd w:val="clear" w:color="auto" w:fill="EEECE1"/>
            <w:noWrap/>
            <w:textDirection w:val="btLr"/>
            <w:vAlign w:val="center"/>
          </w:tcPr>
          <w:p w14:paraId="29E4169D"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double" w:sz="4" w:space="0" w:color="auto"/>
              <w:bottom w:val="single" w:sz="4" w:space="0" w:color="auto"/>
              <w:right w:val="single" w:sz="8" w:space="0" w:color="000000"/>
            </w:tcBorders>
            <w:shd w:val="clear" w:color="auto" w:fill="FFFFFF"/>
            <w:textDirection w:val="btLr"/>
            <w:vAlign w:val="center"/>
          </w:tcPr>
          <w:p w14:paraId="2E44525D" w14:textId="77777777" w:rsidR="003627E4" w:rsidRPr="00645CB8" w:rsidRDefault="003627E4" w:rsidP="003627E4">
            <w:pPr>
              <w:jc w:val="center"/>
              <w:rPr>
                <w:rFonts w:ascii="Candara" w:hAnsi="Candara"/>
                <w:sz w:val="16"/>
                <w:szCs w:val="16"/>
              </w:rPr>
            </w:pPr>
          </w:p>
        </w:tc>
        <w:tc>
          <w:tcPr>
            <w:tcW w:w="491" w:type="dxa"/>
            <w:tcBorders>
              <w:top w:val="single" w:sz="8" w:space="0" w:color="auto"/>
              <w:left w:val="nil"/>
              <w:bottom w:val="single" w:sz="4" w:space="0" w:color="auto"/>
              <w:right w:val="single" w:sz="8" w:space="0" w:color="000000"/>
            </w:tcBorders>
            <w:shd w:val="clear" w:color="auto" w:fill="EEECE1"/>
            <w:textDirection w:val="btLr"/>
            <w:vAlign w:val="center"/>
          </w:tcPr>
          <w:p w14:paraId="0E187EA6"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4" w:space="0" w:color="auto"/>
              <w:right w:val="double" w:sz="4" w:space="0" w:color="auto"/>
            </w:tcBorders>
            <w:shd w:val="clear" w:color="auto" w:fill="FFFFFF"/>
            <w:vAlign w:val="center"/>
          </w:tcPr>
          <w:p w14:paraId="5CBF5702"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double" w:sz="4" w:space="0" w:color="auto"/>
              <w:bottom w:val="single" w:sz="4" w:space="0" w:color="auto"/>
              <w:right w:val="single" w:sz="8" w:space="0" w:color="000000"/>
            </w:tcBorders>
            <w:shd w:val="clear" w:color="auto" w:fill="EEECE1"/>
            <w:vAlign w:val="center"/>
          </w:tcPr>
          <w:p w14:paraId="3379C41D"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4" w:space="0" w:color="auto"/>
              <w:right w:val="single" w:sz="8" w:space="0" w:color="000000"/>
            </w:tcBorders>
            <w:shd w:val="clear" w:color="auto" w:fill="auto"/>
            <w:vAlign w:val="center"/>
          </w:tcPr>
          <w:p w14:paraId="616564F3" w14:textId="77777777" w:rsidR="003627E4" w:rsidRPr="00645CB8" w:rsidRDefault="003627E4" w:rsidP="003627E4">
            <w:pPr>
              <w:jc w:val="center"/>
              <w:rPr>
                <w:rFonts w:ascii="Candara" w:hAnsi="Candara"/>
                <w:sz w:val="16"/>
                <w:szCs w:val="16"/>
              </w:rPr>
            </w:pPr>
          </w:p>
        </w:tc>
        <w:tc>
          <w:tcPr>
            <w:tcW w:w="491" w:type="dxa"/>
            <w:tcBorders>
              <w:top w:val="single" w:sz="8" w:space="0" w:color="auto"/>
              <w:left w:val="nil"/>
              <w:bottom w:val="single" w:sz="4" w:space="0" w:color="auto"/>
              <w:right w:val="double" w:sz="4" w:space="0" w:color="auto"/>
            </w:tcBorders>
            <w:shd w:val="clear" w:color="auto" w:fill="EEECE1"/>
            <w:vAlign w:val="center"/>
          </w:tcPr>
          <w:p w14:paraId="09DEA502" w14:textId="77777777" w:rsidR="003627E4" w:rsidRPr="00645CB8" w:rsidRDefault="003627E4" w:rsidP="003627E4">
            <w:pPr>
              <w:jc w:val="center"/>
              <w:rPr>
                <w:rFonts w:ascii="Candara" w:hAnsi="Candara"/>
                <w:sz w:val="16"/>
                <w:szCs w:val="16"/>
              </w:rPr>
            </w:pPr>
          </w:p>
        </w:tc>
        <w:tc>
          <w:tcPr>
            <w:tcW w:w="783" w:type="dxa"/>
            <w:tcBorders>
              <w:top w:val="single" w:sz="8" w:space="0" w:color="auto"/>
              <w:left w:val="double" w:sz="4" w:space="0" w:color="auto"/>
              <w:bottom w:val="single" w:sz="4" w:space="0" w:color="auto"/>
              <w:right w:val="single" w:sz="8" w:space="0" w:color="auto"/>
            </w:tcBorders>
            <w:shd w:val="clear" w:color="auto" w:fill="auto"/>
            <w:vAlign w:val="center"/>
          </w:tcPr>
          <w:p w14:paraId="3D6CF254" w14:textId="77777777" w:rsidR="003627E4" w:rsidRPr="00645CB8" w:rsidRDefault="003627E4" w:rsidP="003627E4">
            <w:pPr>
              <w:jc w:val="center"/>
              <w:rPr>
                <w:rFonts w:ascii="Candara" w:hAnsi="Candara"/>
                <w:sz w:val="16"/>
                <w:szCs w:val="16"/>
              </w:rPr>
            </w:pPr>
          </w:p>
        </w:tc>
        <w:tc>
          <w:tcPr>
            <w:tcW w:w="784" w:type="dxa"/>
            <w:tcBorders>
              <w:top w:val="single" w:sz="8" w:space="0" w:color="auto"/>
              <w:left w:val="nil"/>
              <w:bottom w:val="single" w:sz="4" w:space="0" w:color="auto"/>
              <w:right w:val="single" w:sz="8" w:space="0" w:color="auto"/>
            </w:tcBorders>
            <w:shd w:val="clear" w:color="auto" w:fill="EEECE1"/>
            <w:vAlign w:val="center"/>
          </w:tcPr>
          <w:p w14:paraId="179947A0" w14:textId="77777777" w:rsidR="003627E4" w:rsidRPr="00645CB8" w:rsidRDefault="003627E4" w:rsidP="003627E4">
            <w:pPr>
              <w:jc w:val="center"/>
              <w:rPr>
                <w:rFonts w:ascii="Candara" w:hAnsi="Candara"/>
                <w:sz w:val="16"/>
                <w:szCs w:val="16"/>
              </w:rPr>
            </w:pPr>
          </w:p>
        </w:tc>
        <w:tc>
          <w:tcPr>
            <w:tcW w:w="1418" w:type="dxa"/>
            <w:tcBorders>
              <w:top w:val="single" w:sz="8" w:space="0" w:color="auto"/>
              <w:left w:val="single" w:sz="8" w:space="0" w:color="auto"/>
              <w:bottom w:val="single" w:sz="4" w:space="0" w:color="auto"/>
              <w:right w:val="double" w:sz="4" w:space="0" w:color="auto"/>
            </w:tcBorders>
            <w:shd w:val="clear" w:color="auto" w:fill="auto"/>
            <w:vAlign w:val="center"/>
          </w:tcPr>
          <w:p w14:paraId="6E5D870F" w14:textId="77777777" w:rsidR="003627E4" w:rsidRPr="00645CB8" w:rsidRDefault="003627E4" w:rsidP="003627E4">
            <w:pPr>
              <w:ind w:left="57" w:right="57"/>
              <w:jc w:val="center"/>
              <w:rPr>
                <w:rFonts w:ascii="Candara" w:hAnsi="Candara"/>
                <w:sz w:val="16"/>
                <w:szCs w:val="16"/>
              </w:rPr>
            </w:pPr>
          </w:p>
        </w:tc>
        <w:tc>
          <w:tcPr>
            <w:tcW w:w="510" w:type="dxa"/>
            <w:tcBorders>
              <w:top w:val="single" w:sz="8" w:space="0" w:color="auto"/>
              <w:left w:val="double" w:sz="4" w:space="0" w:color="auto"/>
              <w:bottom w:val="single" w:sz="4" w:space="0" w:color="auto"/>
              <w:right w:val="single" w:sz="8" w:space="0" w:color="000000"/>
            </w:tcBorders>
            <w:shd w:val="clear" w:color="auto" w:fill="EEECE1"/>
            <w:vAlign w:val="center"/>
          </w:tcPr>
          <w:p w14:paraId="151344A9" w14:textId="77777777" w:rsidR="003627E4" w:rsidRPr="00645CB8" w:rsidRDefault="003627E4" w:rsidP="003627E4">
            <w:pPr>
              <w:ind w:left="57" w:right="57"/>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vAlign w:val="center"/>
          </w:tcPr>
          <w:p w14:paraId="1F3DC4C3" w14:textId="77777777" w:rsidR="003627E4" w:rsidRPr="00645CB8" w:rsidRDefault="003627E4" w:rsidP="003627E4">
            <w:pPr>
              <w:ind w:left="57" w:right="57"/>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EEECE1"/>
            <w:vAlign w:val="center"/>
          </w:tcPr>
          <w:p w14:paraId="1FB23D9D"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vAlign w:val="center"/>
          </w:tcPr>
          <w:p w14:paraId="13F28289" w14:textId="77777777" w:rsidR="003627E4" w:rsidRPr="00645CB8" w:rsidRDefault="003627E4" w:rsidP="003627E4">
            <w:pPr>
              <w:jc w:val="center"/>
              <w:rPr>
                <w:rFonts w:ascii="Candara" w:hAnsi="Candara"/>
                <w:sz w:val="16"/>
                <w:szCs w:val="16"/>
              </w:rPr>
            </w:pPr>
          </w:p>
        </w:tc>
        <w:tc>
          <w:tcPr>
            <w:tcW w:w="510" w:type="dxa"/>
            <w:tcBorders>
              <w:top w:val="single" w:sz="8" w:space="0" w:color="auto"/>
              <w:left w:val="nil"/>
              <w:bottom w:val="single" w:sz="4" w:space="0" w:color="auto"/>
              <w:right w:val="single" w:sz="8" w:space="0" w:color="000000"/>
            </w:tcBorders>
            <w:shd w:val="clear" w:color="auto" w:fill="EEECE1"/>
            <w:vAlign w:val="center"/>
          </w:tcPr>
          <w:p w14:paraId="598674B8"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vAlign w:val="center"/>
          </w:tcPr>
          <w:p w14:paraId="1638A477"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EEECE1"/>
            <w:vAlign w:val="center"/>
          </w:tcPr>
          <w:p w14:paraId="160A391B"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vAlign w:val="center"/>
          </w:tcPr>
          <w:p w14:paraId="213D8C6A"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4" w:space="0" w:color="auto"/>
              <w:right w:val="double" w:sz="4" w:space="0" w:color="auto"/>
            </w:tcBorders>
            <w:shd w:val="clear" w:color="auto" w:fill="EEECE1"/>
            <w:vAlign w:val="center"/>
          </w:tcPr>
          <w:p w14:paraId="51407C8C" w14:textId="77777777" w:rsidR="003627E4" w:rsidRPr="00645CB8" w:rsidRDefault="003627E4" w:rsidP="003627E4">
            <w:pPr>
              <w:jc w:val="center"/>
              <w:rPr>
                <w:rFonts w:ascii="Candara" w:hAnsi="Candara"/>
                <w:sz w:val="16"/>
                <w:szCs w:val="16"/>
              </w:rPr>
            </w:pPr>
          </w:p>
        </w:tc>
      </w:tr>
      <w:tr w:rsidR="00F21AE7" w:rsidRPr="00645CB8" w14:paraId="1386F405" w14:textId="77777777" w:rsidTr="00CB2D32">
        <w:trPr>
          <w:cantSplit/>
          <w:trHeight w:val="628"/>
          <w:jc w:val="center"/>
        </w:trPr>
        <w:tc>
          <w:tcPr>
            <w:tcW w:w="3372" w:type="dxa"/>
            <w:tcBorders>
              <w:top w:val="single" w:sz="4" w:space="0" w:color="auto"/>
              <w:left w:val="double" w:sz="4" w:space="0" w:color="auto"/>
              <w:bottom w:val="single" w:sz="4" w:space="0" w:color="auto"/>
              <w:right w:val="double" w:sz="4" w:space="0" w:color="auto"/>
            </w:tcBorders>
            <w:shd w:val="clear" w:color="auto" w:fill="auto"/>
            <w:vAlign w:val="center"/>
          </w:tcPr>
          <w:p w14:paraId="69616A51" w14:textId="77777777" w:rsidR="003627E4" w:rsidRPr="00645CB8" w:rsidRDefault="003627E4" w:rsidP="003627E4">
            <w:pPr>
              <w:rPr>
                <w:rFonts w:ascii="Candara" w:hAnsi="Candara" w:cs="Times New Roman"/>
                <w:b/>
                <w:bCs/>
                <w:sz w:val="20"/>
                <w:szCs w:val="20"/>
              </w:rPr>
            </w:pPr>
            <w:r w:rsidRPr="00645CB8">
              <w:rPr>
                <w:rFonts w:ascii="Candara" w:hAnsi="Candara"/>
                <w:sz w:val="20"/>
                <w:szCs w:val="20"/>
              </w:rPr>
              <w:t>(1) Possess the knowledge and understanding of the major principles and theories of computer science</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5938821C"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4" w:space="0" w:color="auto"/>
              <w:right w:val="single" w:sz="8" w:space="0" w:color="000000"/>
            </w:tcBorders>
            <w:shd w:val="clear" w:color="auto" w:fill="auto"/>
            <w:textDirection w:val="btLr"/>
            <w:vAlign w:val="center"/>
          </w:tcPr>
          <w:p w14:paraId="67E46075"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4" w:space="0" w:color="auto"/>
              <w:right w:val="double" w:sz="4" w:space="0" w:color="auto"/>
            </w:tcBorders>
            <w:shd w:val="clear" w:color="auto" w:fill="EEECE1"/>
            <w:noWrap/>
            <w:textDirection w:val="btLr"/>
            <w:tcFitText/>
            <w:vAlign w:val="center"/>
          </w:tcPr>
          <w:p w14:paraId="3F55651C"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double" w:sz="4" w:space="0" w:color="auto"/>
              <w:bottom w:val="single" w:sz="4" w:space="0" w:color="auto"/>
              <w:right w:val="single" w:sz="8" w:space="0" w:color="000000"/>
            </w:tcBorders>
            <w:shd w:val="clear" w:color="auto" w:fill="FFFFFF"/>
            <w:textDirection w:val="btLr"/>
            <w:vAlign w:val="center"/>
          </w:tcPr>
          <w:p w14:paraId="4A14BFA2" w14:textId="77777777" w:rsidR="003627E4" w:rsidRPr="00645CB8" w:rsidRDefault="003627E4" w:rsidP="003627E4">
            <w:pPr>
              <w:jc w:val="center"/>
              <w:rPr>
                <w:rFonts w:ascii="Candara" w:hAnsi="Candara"/>
                <w:sz w:val="16"/>
                <w:szCs w:val="16"/>
              </w:rPr>
            </w:pPr>
          </w:p>
        </w:tc>
        <w:tc>
          <w:tcPr>
            <w:tcW w:w="491" w:type="dxa"/>
            <w:tcBorders>
              <w:top w:val="single" w:sz="8" w:space="0" w:color="auto"/>
              <w:left w:val="nil"/>
              <w:bottom w:val="single" w:sz="4" w:space="0" w:color="auto"/>
              <w:right w:val="single" w:sz="8" w:space="0" w:color="000000"/>
            </w:tcBorders>
            <w:shd w:val="clear" w:color="auto" w:fill="EEECE1"/>
            <w:textDirection w:val="btLr"/>
            <w:vAlign w:val="center"/>
          </w:tcPr>
          <w:p w14:paraId="1908893D"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4" w:space="0" w:color="auto"/>
              <w:right w:val="double" w:sz="4" w:space="0" w:color="auto"/>
            </w:tcBorders>
            <w:shd w:val="clear" w:color="auto" w:fill="FFFFFF"/>
            <w:textDirection w:val="btLr"/>
            <w:vAlign w:val="center"/>
          </w:tcPr>
          <w:p w14:paraId="7785A566"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double" w:sz="4" w:space="0" w:color="auto"/>
              <w:bottom w:val="single" w:sz="4" w:space="0" w:color="auto"/>
              <w:right w:val="single" w:sz="8" w:space="0" w:color="000000"/>
            </w:tcBorders>
            <w:shd w:val="clear" w:color="auto" w:fill="EEECE1"/>
            <w:textDirection w:val="btLr"/>
            <w:vAlign w:val="center"/>
          </w:tcPr>
          <w:p w14:paraId="5D273BC1"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4" w:space="0" w:color="auto"/>
              <w:right w:val="single" w:sz="8" w:space="0" w:color="000000"/>
            </w:tcBorders>
            <w:shd w:val="clear" w:color="auto" w:fill="auto"/>
            <w:textDirection w:val="btLr"/>
            <w:vAlign w:val="center"/>
          </w:tcPr>
          <w:p w14:paraId="452C4523" w14:textId="77777777" w:rsidR="003627E4" w:rsidRPr="00645CB8" w:rsidRDefault="003627E4" w:rsidP="003627E4">
            <w:pPr>
              <w:jc w:val="center"/>
              <w:rPr>
                <w:rFonts w:ascii="Candara" w:hAnsi="Candara"/>
                <w:sz w:val="16"/>
                <w:szCs w:val="16"/>
              </w:rPr>
            </w:pPr>
            <w:r w:rsidRPr="00645CB8">
              <w:rPr>
                <w:rFonts w:ascii="Wingdings" w:eastAsia="Wingdings" w:hAnsi="Wingdings" w:cs="Wingdings"/>
              </w:rPr>
              <w:t>l</w:t>
            </w:r>
          </w:p>
        </w:tc>
        <w:tc>
          <w:tcPr>
            <w:tcW w:w="491" w:type="dxa"/>
            <w:tcBorders>
              <w:top w:val="single" w:sz="8" w:space="0" w:color="auto"/>
              <w:left w:val="nil"/>
              <w:bottom w:val="single" w:sz="4" w:space="0" w:color="auto"/>
              <w:right w:val="double" w:sz="4" w:space="0" w:color="auto"/>
            </w:tcBorders>
            <w:shd w:val="clear" w:color="auto" w:fill="EEECE1"/>
            <w:textDirection w:val="btLr"/>
            <w:vAlign w:val="center"/>
          </w:tcPr>
          <w:p w14:paraId="4E652A61" w14:textId="77777777" w:rsidR="003627E4" w:rsidRPr="00645CB8" w:rsidRDefault="003627E4" w:rsidP="003627E4">
            <w:pPr>
              <w:jc w:val="center"/>
              <w:rPr>
                <w:rFonts w:ascii="Candara" w:hAnsi="Candara"/>
                <w:sz w:val="16"/>
                <w:szCs w:val="16"/>
              </w:rPr>
            </w:pPr>
            <w:r w:rsidRPr="00645CB8">
              <w:rPr>
                <w:rFonts w:ascii="Wingdings" w:eastAsia="Wingdings" w:hAnsi="Wingdings" w:cs="Wingdings"/>
              </w:rPr>
              <w:t>l</w:t>
            </w:r>
          </w:p>
        </w:tc>
        <w:tc>
          <w:tcPr>
            <w:tcW w:w="783" w:type="dxa"/>
            <w:tcBorders>
              <w:top w:val="single" w:sz="8" w:space="0" w:color="auto"/>
              <w:left w:val="double" w:sz="4" w:space="0" w:color="auto"/>
              <w:bottom w:val="single" w:sz="4" w:space="0" w:color="auto"/>
              <w:right w:val="single" w:sz="8" w:space="0" w:color="auto"/>
            </w:tcBorders>
            <w:shd w:val="clear" w:color="auto" w:fill="auto"/>
            <w:textDirection w:val="btLr"/>
            <w:vAlign w:val="center"/>
          </w:tcPr>
          <w:p w14:paraId="1A179CD6" w14:textId="77777777" w:rsidR="003627E4" w:rsidRPr="00645CB8" w:rsidRDefault="003627E4" w:rsidP="003627E4">
            <w:pPr>
              <w:jc w:val="center"/>
              <w:rPr>
                <w:rFonts w:ascii="Candara" w:hAnsi="Candara"/>
                <w:sz w:val="16"/>
                <w:szCs w:val="16"/>
              </w:rPr>
            </w:pPr>
          </w:p>
        </w:tc>
        <w:tc>
          <w:tcPr>
            <w:tcW w:w="784" w:type="dxa"/>
            <w:tcBorders>
              <w:top w:val="single" w:sz="8" w:space="0" w:color="auto"/>
              <w:left w:val="nil"/>
              <w:bottom w:val="single" w:sz="4" w:space="0" w:color="auto"/>
              <w:right w:val="single" w:sz="8" w:space="0" w:color="auto"/>
            </w:tcBorders>
            <w:shd w:val="clear" w:color="auto" w:fill="EEECE1"/>
            <w:textDirection w:val="btLr"/>
            <w:vAlign w:val="center"/>
          </w:tcPr>
          <w:p w14:paraId="16E8902B" w14:textId="77777777" w:rsidR="003627E4" w:rsidRPr="00645CB8" w:rsidRDefault="003627E4" w:rsidP="003627E4">
            <w:pPr>
              <w:jc w:val="center"/>
              <w:rPr>
                <w:rFonts w:ascii="Candara" w:hAnsi="Candara"/>
                <w:sz w:val="16"/>
                <w:szCs w:val="16"/>
              </w:rPr>
            </w:pPr>
          </w:p>
        </w:tc>
        <w:tc>
          <w:tcPr>
            <w:tcW w:w="1418" w:type="dxa"/>
            <w:tcBorders>
              <w:top w:val="single" w:sz="8" w:space="0" w:color="auto"/>
              <w:left w:val="single" w:sz="8" w:space="0" w:color="auto"/>
              <w:bottom w:val="single" w:sz="4" w:space="0" w:color="auto"/>
              <w:right w:val="double" w:sz="4" w:space="0" w:color="auto"/>
            </w:tcBorders>
            <w:shd w:val="clear" w:color="auto" w:fill="auto"/>
            <w:textDirection w:val="btLr"/>
            <w:vAlign w:val="center"/>
          </w:tcPr>
          <w:p w14:paraId="72EF6D9A" w14:textId="77777777" w:rsidR="003627E4" w:rsidRPr="00645CB8" w:rsidRDefault="003627E4" w:rsidP="003627E4">
            <w:pPr>
              <w:ind w:left="57" w:right="57"/>
              <w:jc w:val="center"/>
              <w:rPr>
                <w:rFonts w:ascii="Candara" w:hAnsi="Candara"/>
                <w:sz w:val="16"/>
                <w:szCs w:val="16"/>
              </w:rPr>
            </w:pPr>
          </w:p>
        </w:tc>
        <w:tc>
          <w:tcPr>
            <w:tcW w:w="510" w:type="dxa"/>
            <w:tcBorders>
              <w:top w:val="single" w:sz="8" w:space="0" w:color="auto"/>
              <w:left w:val="double" w:sz="4" w:space="0" w:color="auto"/>
              <w:bottom w:val="single" w:sz="4" w:space="0" w:color="auto"/>
              <w:right w:val="single" w:sz="8" w:space="0" w:color="000000"/>
            </w:tcBorders>
            <w:shd w:val="clear" w:color="auto" w:fill="EEECE1"/>
            <w:textDirection w:val="btLr"/>
            <w:vAlign w:val="center"/>
          </w:tcPr>
          <w:p w14:paraId="664C9EAF" w14:textId="77777777" w:rsidR="003627E4" w:rsidRPr="00645CB8" w:rsidRDefault="003627E4" w:rsidP="003627E4">
            <w:pPr>
              <w:ind w:left="57" w:right="57"/>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textDirection w:val="btLr"/>
            <w:vAlign w:val="center"/>
          </w:tcPr>
          <w:p w14:paraId="24709597" w14:textId="77777777" w:rsidR="003627E4" w:rsidRPr="00645CB8" w:rsidRDefault="003627E4" w:rsidP="003627E4">
            <w:pPr>
              <w:ind w:left="57" w:right="57"/>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EEECE1"/>
            <w:textDirection w:val="btLr"/>
            <w:vAlign w:val="center"/>
          </w:tcPr>
          <w:p w14:paraId="0E27788E"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textDirection w:val="btLr"/>
            <w:vAlign w:val="center"/>
          </w:tcPr>
          <w:p w14:paraId="1B48A9FE" w14:textId="77777777" w:rsidR="003627E4" w:rsidRPr="00645CB8" w:rsidRDefault="003627E4" w:rsidP="003627E4">
            <w:pPr>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nil"/>
              <w:bottom w:val="single" w:sz="4" w:space="0" w:color="auto"/>
              <w:right w:val="single" w:sz="8" w:space="0" w:color="000000"/>
            </w:tcBorders>
            <w:shd w:val="clear" w:color="auto" w:fill="EEECE1"/>
            <w:textDirection w:val="btLr"/>
            <w:vAlign w:val="center"/>
          </w:tcPr>
          <w:p w14:paraId="4DAE36E9"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textDirection w:val="btLr"/>
            <w:vAlign w:val="center"/>
          </w:tcPr>
          <w:p w14:paraId="2F7D66FB"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EEECE1"/>
            <w:textDirection w:val="btLr"/>
            <w:vAlign w:val="center"/>
          </w:tcPr>
          <w:p w14:paraId="78E478F5"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textDirection w:val="btLr"/>
            <w:vAlign w:val="center"/>
          </w:tcPr>
          <w:p w14:paraId="70013DAC" w14:textId="77777777" w:rsidR="003627E4" w:rsidRPr="00645CB8" w:rsidRDefault="003627E4" w:rsidP="003627E4">
            <w:pPr>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4" w:space="0" w:color="auto"/>
              <w:right w:val="double" w:sz="4" w:space="0" w:color="auto"/>
            </w:tcBorders>
            <w:shd w:val="clear" w:color="auto" w:fill="EEECE1"/>
            <w:textDirection w:val="btLr"/>
            <w:vAlign w:val="center"/>
          </w:tcPr>
          <w:p w14:paraId="7AA7D442" w14:textId="77777777" w:rsidR="003627E4" w:rsidRPr="00645CB8" w:rsidRDefault="003627E4" w:rsidP="003627E4">
            <w:pPr>
              <w:jc w:val="center"/>
              <w:rPr>
                <w:rFonts w:ascii="Candara" w:hAnsi="Candara"/>
                <w:sz w:val="16"/>
                <w:szCs w:val="16"/>
              </w:rPr>
            </w:pPr>
          </w:p>
        </w:tc>
      </w:tr>
      <w:tr w:rsidR="00F21AE7" w:rsidRPr="00645CB8" w14:paraId="5F373AD0" w14:textId="77777777" w:rsidTr="00CB2D32">
        <w:trPr>
          <w:cantSplit/>
          <w:trHeight w:val="628"/>
          <w:jc w:val="center"/>
        </w:trPr>
        <w:tc>
          <w:tcPr>
            <w:tcW w:w="3372" w:type="dxa"/>
            <w:tcBorders>
              <w:top w:val="single" w:sz="4" w:space="0" w:color="auto"/>
              <w:left w:val="double" w:sz="4" w:space="0" w:color="auto"/>
              <w:bottom w:val="single" w:sz="4" w:space="0" w:color="auto"/>
              <w:right w:val="double" w:sz="4" w:space="0" w:color="auto"/>
            </w:tcBorders>
            <w:shd w:val="clear" w:color="auto" w:fill="auto"/>
            <w:vAlign w:val="center"/>
          </w:tcPr>
          <w:p w14:paraId="3B4C2A06" w14:textId="77777777" w:rsidR="003627E4" w:rsidRPr="00645CB8" w:rsidRDefault="003627E4" w:rsidP="003627E4">
            <w:pPr>
              <w:rPr>
                <w:rFonts w:ascii="Candara" w:hAnsi="Candara"/>
                <w:sz w:val="20"/>
                <w:szCs w:val="20"/>
              </w:rPr>
            </w:pPr>
            <w:r w:rsidRPr="00645CB8">
              <w:rPr>
                <w:rFonts w:ascii="Candara" w:hAnsi="Candara"/>
                <w:sz w:val="20"/>
                <w:szCs w:val="20"/>
              </w:rPr>
              <w:lastRenderedPageBreak/>
              <w:t>(2</w:t>
            </w:r>
            <w:r w:rsidRPr="00645CB8">
              <w:t xml:space="preserve">) </w:t>
            </w:r>
            <w:r w:rsidRPr="00645CB8">
              <w:rPr>
                <w:rFonts w:ascii="Candara" w:hAnsi="Candara"/>
                <w:sz w:val="20"/>
                <w:szCs w:val="20"/>
              </w:rPr>
              <w:t>Able to understand, analyze and explain computer science problems, and apply the knowledge, skills and tools appropriate to solving the problems</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73F50995"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1A7D9E6E"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60339AD4"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tcPr>
          <w:p w14:paraId="36C7B20C" w14:textId="77777777" w:rsidR="003627E4" w:rsidRPr="00645CB8" w:rsidRDefault="003627E4" w:rsidP="003627E4">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260659F1"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5CB53563"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2ECDF1B4"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2DBE5EF5" w14:textId="77777777" w:rsidR="003627E4" w:rsidRPr="00645CB8" w:rsidRDefault="003627E4" w:rsidP="003627E4">
            <w:pPr>
              <w:jc w:val="center"/>
              <w:rPr>
                <w:rFonts w:ascii="Candara" w:hAnsi="Candara"/>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7B4DAB4D" w14:textId="77777777" w:rsidR="003627E4" w:rsidRPr="00645CB8" w:rsidRDefault="003627E4" w:rsidP="003627E4">
            <w:pPr>
              <w:jc w:val="center"/>
              <w:rPr>
                <w:rFonts w:ascii="Candara" w:hAnsi="Candara"/>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tcPr>
          <w:p w14:paraId="6DB1A20E" w14:textId="77777777" w:rsidR="003627E4" w:rsidRPr="00645CB8" w:rsidRDefault="003627E4" w:rsidP="003627E4">
            <w:pPr>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tcPr>
          <w:p w14:paraId="52A2E14E" w14:textId="77777777" w:rsidR="003627E4" w:rsidRPr="00645CB8" w:rsidRDefault="003627E4" w:rsidP="003627E4">
            <w:pPr>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tcPr>
          <w:p w14:paraId="4DAA4EAB" w14:textId="77777777" w:rsidR="003627E4" w:rsidRPr="00645CB8" w:rsidRDefault="003627E4" w:rsidP="003627E4">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1998CE17" w14:textId="77777777" w:rsidR="003627E4" w:rsidRPr="00645CB8" w:rsidRDefault="003627E4" w:rsidP="003627E4">
            <w:pPr>
              <w:ind w:left="57" w:right="57"/>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16270546" w14:textId="77777777" w:rsidR="003627E4" w:rsidRPr="00645CB8" w:rsidRDefault="003627E4" w:rsidP="003627E4">
            <w:pPr>
              <w:ind w:left="57" w:right="57"/>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72021BC1" w14:textId="77777777" w:rsidR="003627E4" w:rsidRPr="00645CB8" w:rsidRDefault="003627E4" w:rsidP="003627E4">
            <w:pPr>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5EFA656" w14:textId="77777777" w:rsidR="003627E4" w:rsidRPr="00645CB8" w:rsidRDefault="003627E4" w:rsidP="003627E4">
            <w:pPr>
              <w:jc w:val="center"/>
              <w:rPr>
                <w:rFonts w:ascii="Candara" w:hAnsi="Candara"/>
              </w:rPr>
            </w:pPr>
            <w:r w:rsidRPr="00645CB8">
              <w:rPr>
                <w:rFonts w:ascii="Wingdings" w:eastAsia="Wingdings" w:hAnsi="Wingdings" w:cs="Wingdings"/>
              </w:rPr>
              <w:t>l</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65CD0862" w14:textId="77777777" w:rsidR="003627E4" w:rsidRPr="00645CB8" w:rsidRDefault="003627E4" w:rsidP="003627E4">
            <w:pPr>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05C77AF6"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50C4DD4C"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B6A93B6" w14:textId="77777777" w:rsidR="003627E4" w:rsidRPr="00645CB8" w:rsidRDefault="003627E4" w:rsidP="003627E4">
            <w:pPr>
              <w:jc w:val="center"/>
              <w:rPr>
                <w:rFonts w:ascii="Candara" w:hAnsi="Candara"/>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32B1848F" w14:textId="77777777" w:rsidR="003627E4" w:rsidRPr="00645CB8" w:rsidRDefault="003627E4" w:rsidP="003627E4">
            <w:pPr>
              <w:jc w:val="center"/>
              <w:rPr>
                <w:rFonts w:ascii="Candara" w:hAnsi="Candara"/>
                <w:sz w:val="16"/>
                <w:szCs w:val="16"/>
              </w:rPr>
            </w:pPr>
            <w:r w:rsidRPr="00645CB8">
              <w:rPr>
                <w:rFonts w:ascii="Wingdings" w:eastAsia="Wingdings" w:hAnsi="Wingdings" w:cs="Wingdings"/>
              </w:rPr>
              <w:t>l</w:t>
            </w:r>
          </w:p>
        </w:tc>
      </w:tr>
      <w:tr w:rsidR="00F21AE7" w:rsidRPr="00645CB8" w14:paraId="5166FD00" w14:textId="77777777" w:rsidTr="00CB2D32">
        <w:trPr>
          <w:cantSplit/>
          <w:trHeight w:val="628"/>
          <w:jc w:val="center"/>
        </w:trPr>
        <w:tc>
          <w:tcPr>
            <w:tcW w:w="3372" w:type="dxa"/>
            <w:tcBorders>
              <w:top w:val="single" w:sz="4" w:space="0" w:color="auto"/>
              <w:left w:val="double" w:sz="4" w:space="0" w:color="auto"/>
              <w:bottom w:val="single" w:sz="4" w:space="0" w:color="auto"/>
              <w:right w:val="double" w:sz="4" w:space="0" w:color="auto"/>
            </w:tcBorders>
            <w:shd w:val="clear" w:color="auto" w:fill="auto"/>
            <w:vAlign w:val="center"/>
          </w:tcPr>
          <w:p w14:paraId="64D827BC" w14:textId="77777777" w:rsidR="003627E4" w:rsidRPr="00645CB8" w:rsidRDefault="003627E4" w:rsidP="003627E4">
            <w:pPr>
              <w:rPr>
                <w:rFonts w:ascii="Candara" w:hAnsi="Candara"/>
                <w:sz w:val="20"/>
                <w:szCs w:val="20"/>
              </w:rPr>
            </w:pPr>
            <w:r w:rsidRPr="00645CB8">
              <w:rPr>
                <w:rFonts w:ascii="Candara" w:hAnsi="Candara"/>
                <w:sz w:val="20"/>
                <w:szCs w:val="20"/>
              </w:rPr>
              <w:t xml:space="preserve">(3) </w:t>
            </w:r>
            <w:proofErr w:type="gramStart"/>
            <w:r w:rsidRPr="00645CB8">
              <w:rPr>
                <w:rFonts w:ascii="Candara" w:hAnsi="Candara"/>
                <w:sz w:val="20"/>
                <w:szCs w:val="20"/>
              </w:rPr>
              <w:t>Able to analyze</w:t>
            </w:r>
            <w:proofErr w:type="gramEnd"/>
            <w:r w:rsidRPr="00645CB8">
              <w:rPr>
                <w:rFonts w:ascii="Candara" w:hAnsi="Candara"/>
                <w:sz w:val="20"/>
                <w:szCs w:val="20"/>
              </w:rPr>
              <w:t xml:space="preserve">, design, </w:t>
            </w:r>
            <w:proofErr w:type="gramStart"/>
            <w:r w:rsidRPr="00645CB8">
              <w:rPr>
                <w:rFonts w:ascii="Candara" w:hAnsi="Candara"/>
                <w:sz w:val="20"/>
                <w:szCs w:val="20"/>
              </w:rPr>
              <w:t>install</w:t>
            </w:r>
            <w:proofErr w:type="gramEnd"/>
            <w:r w:rsidRPr="00645CB8">
              <w:rPr>
                <w:rFonts w:ascii="Candara" w:hAnsi="Candara"/>
                <w:sz w:val="20"/>
                <w:szCs w:val="20"/>
              </w:rPr>
              <w:t xml:space="preserve">, </w:t>
            </w:r>
            <w:proofErr w:type="gramStart"/>
            <w:r w:rsidRPr="00645CB8">
              <w:rPr>
                <w:rFonts w:ascii="Candara" w:hAnsi="Candara"/>
                <w:sz w:val="20"/>
                <w:szCs w:val="20"/>
              </w:rPr>
              <w:t>maintain</w:t>
            </w:r>
            <w:proofErr w:type="gramEnd"/>
            <w:r w:rsidRPr="00645CB8">
              <w:rPr>
                <w:rFonts w:ascii="Candara" w:hAnsi="Candara"/>
                <w:sz w:val="20"/>
                <w:szCs w:val="20"/>
              </w:rPr>
              <w:t xml:space="preserve"> and </w:t>
            </w:r>
            <w:proofErr w:type="gramStart"/>
            <w:r w:rsidRPr="00645CB8">
              <w:rPr>
                <w:rFonts w:ascii="Candara" w:hAnsi="Candara"/>
                <w:sz w:val="20"/>
                <w:szCs w:val="20"/>
              </w:rPr>
              <w:t>assess</w:t>
            </w:r>
            <w:proofErr w:type="gramEnd"/>
            <w:r w:rsidRPr="00645CB8">
              <w:rPr>
                <w:rFonts w:ascii="Candara" w:hAnsi="Candara"/>
                <w:sz w:val="20"/>
                <w:szCs w:val="20"/>
              </w:rPr>
              <w:t xml:space="preserve"> the organizational system with respect to the computerized system and in accordance with the requirement specifications</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53793FE5"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6D9523E8"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0D8F74D1"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tcPr>
          <w:p w14:paraId="53814161" w14:textId="77777777" w:rsidR="003627E4" w:rsidRPr="00645CB8" w:rsidRDefault="003627E4" w:rsidP="003627E4">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20B5FCB5"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00AC76C3"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7354C37F"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15DCC2DF" w14:textId="77777777" w:rsidR="003627E4" w:rsidRPr="00645CB8" w:rsidRDefault="003627E4" w:rsidP="003627E4">
            <w:pPr>
              <w:jc w:val="center"/>
              <w:rPr>
                <w:rFonts w:ascii="Candara" w:hAnsi="Candara"/>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512C9B09" w14:textId="77777777" w:rsidR="003627E4" w:rsidRPr="00645CB8" w:rsidRDefault="003627E4" w:rsidP="003627E4">
            <w:pPr>
              <w:jc w:val="center"/>
              <w:rPr>
                <w:rFonts w:ascii="Candara" w:hAnsi="Candara"/>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tcPr>
          <w:p w14:paraId="374480B0" w14:textId="77777777" w:rsidR="003627E4" w:rsidRPr="00645CB8" w:rsidRDefault="003627E4" w:rsidP="003627E4">
            <w:pPr>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tcPr>
          <w:p w14:paraId="5A09A04D" w14:textId="77777777" w:rsidR="003627E4" w:rsidRPr="00645CB8" w:rsidRDefault="003627E4" w:rsidP="003627E4">
            <w:pPr>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tcPr>
          <w:p w14:paraId="3E5784F0" w14:textId="77777777" w:rsidR="003627E4" w:rsidRPr="00645CB8" w:rsidRDefault="003627E4" w:rsidP="003627E4">
            <w:pPr>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3E93B24B" w14:textId="77777777" w:rsidR="003627E4" w:rsidRPr="00645CB8" w:rsidRDefault="003627E4" w:rsidP="003627E4">
            <w:pPr>
              <w:ind w:left="57" w:right="57"/>
              <w:jc w:val="center"/>
              <w:rPr>
                <w:rFonts w:ascii="Candara" w:hAnsi="Candara"/>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32BCF8C" w14:textId="77777777" w:rsidR="003627E4" w:rsidRPr="00645CB8" w:rsidRDefault="003627E4" w:rsidP="003627E4">
            <w:pPr>
              <w:ind w:left="57" w:right="57"/>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02C601B5" w14:textId="77777777" w:rsidR="003627E4" w:rsidRPr="00645CB8" w:rsidRDefault="003627E4" w:rsidP="003627E4">
            <w:pPr>
              <w:jc w:val="center"/>
              <w:rPr>
                <w:rFonts w:ascii="Candara" w:hAnsi="Candara"/>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013C3A0D" w14:textId="77777777" w:rsidR="003627E4" w:rsidRPr="00645CB8" w:rsidRDefault="003627E4" w:rsidP="003627E4">
            <w:pPr>
              <w:jc w:val="center"/>
              <w:rPr>
                <w:rFonts w:ascii="Candara" w:hAnsi="Candara"/>
              </w:rPr>
            </w:pPr>
            <w:r w:rsidRPr="00645CB8">
              <w:rPr>
                <w:rFonts w:ascii="Wingdings" w:eastAsia="Wingdings" w:hAnsi="Wingdings" w:cs="Wingdings"/>
              </w:rPr>
              <w:t>l</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7E8BA82A" w14:textId="77777777" w:rsidR="003627E4" w:rsidRPr="00645CB8" w:rsidRDefault="003627E4" w:rsidP="003627E4">
            <w:pPr>
              <w:jc w:val="center"/>
              <w:rPr>
                <w:rFonts w:ascii="Candara" w:hAnsi="Candara"/>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EBF40DF"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1A288E25"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0E1E0D5" w14:textId="77777777" w:rsidR="003627E4" w:rsidRPr="00645CB8" w:rsidRDefault="003627E4" w:rsidP="003627E4">
            <w:pPr>
              <w:jc w:val="center"/>
              <w:rPr>
                <w:rFonts w:ascii="Candara" w:hAnsi="Candara"/>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147B187C" w14:textId="77777777" w:rsidR="003627E4" w:rsidRPr="00645CB8" w:rsidRDefault="003627E4" w:rsidP="003627E4">
            <w:pPr>
              <w:jc w:val="center"/>
              <w:rPr>
                <w:rFonts w:ascii="Candara" w:hAnsi="Candara"/>
              </w:rPr>
            </w:pPr>
          </w:p>
        </w:tc>
      </w:tr>
      <w:tr w:rsidR="00F21AE7" w:rsidRPr="00645CB8" w14:paraId="39B96C90" w14:textId="77777777" w:rsidTr="00CB2D32">
        <w:trPr>
          <w:cantSplit/>
          <w:trHeight w:val="628"/>
          <w:jc w:val="center"/>
        </w:trPr>
        <w:tc>
          <w:tcPr>
            <w:tcW w:w="3372" w:type="dxa"/>
            <w:tcBorders>
              <w:top w:val="single" w:sz="4" w:space="0" w:color="auto"/>
              <w:left w:val="double" w:sz="4" w:space="0" w:color="auto"/>
              <w:bottom w:val="single" w:sz="4" w:space="0" w:color="auto"/>
              <w:right w:val="double" w:sz="4" w:space="0" w:color="auto"/>
            </w:tcBorders>
            <w:shd w:val="clear" w:color="auto" w:fill="auto"/>
            <w:vAlign w:val="center"/>
          </w:tcPr>
          <w:p w14:paraId="7704CC6D" w14:textId="77777777" w:rsidR="003627E4" w:rsidRPr="00645CB8" w:rsidRDefault="003627E4" w:rsidP="003627E4">
            <w:pPr>
              <w:rPr>
                <w:rFonts w:ascii="Candara" w:hAnsi="Candara"/>
                <w:sz w:val="20"/>
                <w:szCs w:val="20"/>
              </w:rPr>
            </w:pPr>
            <w:r w:rsidRPr="00645CB8">
              <w:rPr>
                <w:rFonts w:ascii="Candara" w:hAnsi="Candara"/>
                <w:sz w:val="20"/>
                <w:szCs w:val="20"/>
              </w:rPr>
              <w:lastRenderedPageBreak/>
              <w:t xml:space="preserve">(4) Able to keep up-to-date with </w:t>
            </w:r>
            <w:proofErr w:type="gramStart"/>
            <w:r w:rsidRPr="00645CB8">
              <w:rPr>
                <w:rFonts w:ascii="Candara" w:hAnsi="Candara"/>
                <w:sz w:val="20"/>
                <w:szCs w:val="20"/>
              </w:rPr>
              <w:t>the academic</w:t>
            </w:r>
            <w:proofErr w:type="gramEnd"/>
            <w:r w:rsidRPr="00645CB8">
              <w:rPr>
                <w:rFonts w:ascii="Candara" w:hAnsi="Candara"/>
                <w:sz w:val="20"/>
                <w:szCs w:val="20"/>
              </w:rPr>
              <w:t xml:space="preserve"> and technological progress, and apply them</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0E23733A"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010834D7"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32DFDB7F"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tcPr>
          <w:p w14:paraId="50F4643D" w14:textId="77777777" w:rsidR="003627E4" w:rsidRPr="00645CB8" w:rsidRDefault="003627E4" w:rsidP="003627E4">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4AB659FB"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50A6BDDC"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27CE8C4C" w14:textId="77777777" w:rsidR="003627E4" w:rsidRPr="00645CB8" w:rsidRDefault="003627E4" w:rsidP="003627E4">
            <w:pPr>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39E8FE40" w14:textId="77777777" w:rsidR="003627E4" w:rsidRPr="00645CB8" w:rsidRDefault="003627E4" w:rsidP="003627E4">
            <w:pPr>
              <w:jc w:val="center"/>
              <w:rPr>
                <w:rFonts w:ascii="Candara" w:hAnsi="Candara"/>
              </w:rPr>
            </w:pPr>
            <w:r w:rsidRPr="00645CB8">
              <w:rPr>
                <w:rFonts w:ascii="Wingdings" w:eastAsia="Wingdings" w:hAnsi="Wingdings" w:cs="Wingdings"/>
              </w:rPr>
              <w:t>l</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3A6EB165" w14:textId="77777777" w:rsidR="003627E4" w:rsidRPr="00645CB8" w:rsidRDefault="003627E4" w:rsidP="003627E4">
            <w:pPr>
              <w:jc w:val="center"/>
              <w:rPr>
                <w:rFonts w:ascii="Candara" w:hAnsi="Candara"/>
              </w:rPr>
            </w:pPr>
            <w:r w:rsidRPr="00645CB8">
              <w:rPr>
                <w:rFonts w:ascii="Wingdings" w:eastAsia="Wingdings" w:hAnsi="Wingdings" w:cs="Wingdings"/>
              </w:rPr>
              <w:t>l</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tcPr>
          <w:p w14:paraId="439848DB" w14:textId="77777777" w:rsidR="003627E4" w:rsidRPr="00645CB8" w:rsidRDefault="003627E4" w:rsidP="003627E4">
            <w:pPr>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tcPr>
          <w:p w14:paraId="442FD93E" w14:textId="77777777" w:rsidR="003627E4" w:rsidRPr="00645CB8" w:rsidRDefault="003627E4" w:rsidP="003627E4">
            <w:pPr>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tcPr>
          <w:p w14:paraId="7AADF7A3" w14:textId="77777777" w:rsidR="003627E4" w:rsidRPr="00645CB8" w:rsidRDefault="003627E4" w:rsidP="003627E4">
            <w:pPr>
              <w:ind w:left="57" w:right="57"/>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7F02196E" w14:textId="77777777" w:rsidR="003627E4" w:rsidRPr="00645CB8" w:rsidRDefault="003627E4" w:rsidP="003627E4">
            <w:pPr>
              <w:ind w:left="57" w:right="57"/>
              <w:jc w:val="center"/>
              <w:rPr>
                <w:rFonts w:ascii="Candara" w:hAnsi="Candara"/>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0E967C7D" w14:textId="77777777" w:rsidR="003627E4" w:rsidRPr="00645CB8" w:rsidRDefault="003627E4" w:rsidP="003627E4">
            <w:pPr>
              <w:ind w:left="57" w:right="57"/>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3E326DB3" w14:textId="77777777" w:rsidR="003627E4" w:rsidRPr="00645CB8" w:rsidRDefault="003627E4" w:rsidP="003627E4">
            <w:pPr>
              <w:jc w:val="center"/>
              <w:rPr>
                <w:rFonts w:ascii="Candara" w:hAnsi="Candara"/>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FA73EE6" w14:textId="77777777" w:rsidR="003627E4" w:rsidRPr="00645CB8" w:rsidRDefault="003627E4" w:rsidP="003627E4">
            <w:pPr>
              <w:jc w:val="center"/>
              <w:rPr>
                <w:rFonts w:ascii="Candara" w:hAnsi="Candara"/>
              </w:rPr>
            </w:pP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3E24D359" w14:textId="77777777" w:rsidR="003627E4" w:rsidRPr="00645CB8" w:rsidRDefault="003627E4" w:rsidP="003627E4">
            <w:pPr>
              <w:jc w:val="center"/>
              <w:rPr>
                <w:rFonts w:ascii="Candara" w:hAnsi="Candara"/>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5CCD659" w14:textId="77777777" w:rsidR="003627E4" w:rsidRPr="00645CB8" w:rsidRDefault="003627E4" w:rsidP="003627E4">
            <w:pPr>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3E47E614"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7526D9F" w14:textId="77777777" w:rsidR="003627E4" w:rsidRPr="00645CB8" w:rsidRDefault="003627E4" w:rsidP="003627E4">
            <w:pPr>
              <w:jc w:val="center"/>
              <w:rPr>
                <w:rFonts w:ascii="Candara" w:hAnsi="Candara"/>
              </w:rPr>
            </w:pPr>
            <w:r w:rsidRPr="00645CB8">
              <w:rPr>
                <w:rFonts w:ascii="Wingdings" w:eastAsia="Wingdings" w:hAnsi="Wingdings" w:cs="Wingdings"/>
              </w:rPr>
              <w:t>l</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60445D3A" w14:textId="77777777" w:rsidR="003627E4" w:rsidRPr="00645CB8" w:rsidRDefault="003627E4" w:rsidP="003627E4">
            <w:pPr>
              <w:jc w:val="center"/>
              <w:rPr>
                <w:rFonts w:ascii="Candara" w:hAnsi="Candara"/>
              </w:rPr>
            </w:pPr>
          </w:p>
        </w:tc>
      </w:tr>
      <w:tr w:rsidR="00F21AE7" w:rsidRPr="00645CB8" w14:paraId="1A723C28" w14:textId="77777777" w:rsidTr="00CB2D32">
        <w:trPr>
          <w:cantSplit/>
          <w:trHeight w:val="628"/>
          <w:jc w:val="center"/>
        </w:trPr>
        <w:tc>
          <w:tcPr>
            <w:tcW w:w="3372" w:type="dxa"/>
            <w:tcBorders>
              <w:top w:val="single" w:sz="4" w:space="0" w:color="auto"/>
              <w:left w:val="double" w:sz="4" w:space="0" w:color="auto"/>
              <w:bottom w:val="single" w:sz="4" w:space="0" w:color="auto"/>
              <w:right w:val="double" w:sz="4" w:space="0" w:color="auto"/>
            </w:tcBorders>
            <w:shd w:val="clear" w:color="auto" w:fill="auto"/>
            <w:vAlign w:val="center"/>
          </w:tcPr>
          <w:p w14:paraId="198698C5" w14:textId="77777777" w:rsidR="003627E4" w:rsidRPr="00645CB8" w:rsidRDefault="003627E4" w:rsidP="003627E4">
            <w:pPr>
              <w:rPr>
                <w:rFonts w:ascii="Candara" w:hAnsi="Candara"/>
                <w:sz w:val="20"/>
                <w:szCs w:val="20"/>
              </w:rPr>
            </w:pPr>
            <w:r w:rsidRPr="00645CB8">
              <w:rPr>
                <w:rFonts w:ascii="Candara" w:hAnsi="Candara"/>
                <w:sz w:val="20"/>
                <w:szCs w:val="20"/>
              </w:rPr>
              <w:t>(5) Interested in continuously seeking to further develop their knowledge and skills</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5B9F89D8"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1277F9DD"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1FB95753"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tcPr>
          <w:p w14:paraId="2457BBEF" w14:textId="77777777" w:rsidR="003627E4" w:rsidRPr="00645CB8" w:rsidRDefault="003627E4" w:rsidP="003627E4">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54D17CD1"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03AE3239"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4CC97572" w14:textId="77777777" w:rsidR="003627E4" w:rsidRPr="00645CB8" w:rsidRDefault="003627E4" w:rsidP="003627E4">
            <w:pPr>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67AB6DDA" w14:textId="77777777" w:rsidR="003627E4" w:rsidRPr="00645CB8" w:rsidRDefault="003627E4" w:rsidP="003627E4">
            <w:pPr>
              <w:jc w:val="center"/>
              <w:rPr>
                <w:rFonts w:ascii="Candara" w:hAnsi="Candara"/>
              </w:rPr>
            </w:pPr>
            <w:r w:rsidRPr="00645CB8">
              <w:rPr>
                <w:rFonts w:ascii="Wingdings" w:eastAsia="Wingdings" w:hAnsi="Wingdings" w:cs="Wingdings"/>
              </w:rPr>
              <w:t>l</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36A2436D" w14:textId="77777777" w:rsidR="003627E4" w:rsidRPr="00645CB8" w:rsidRDefault="003627E4" w:rsidP="003627E4">
            <w:pPr>
              <w:jc w:val="center"/>
              <w:rPr>
                <w:rFonts w:ascii="Candara" w:hAnsi="Candara"/>
              </w:rPr>
            </w:pPr>
            <w:r w:rsidRPr="00645CB8">
              <w:rPr>
                <w:rFonts w:ascii="Wingdings" w:eastAsia="Wingdings" w:hAnsi="Wingdings" w:cs="Wingdings"/>
              </w:rPr>
              <w:t>l</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tcPr>
          <w:p w14:paraId="0A017069" w14:textId="77777777" w:rsidR="003627E4" w:rsidRPr="00645CB8" w:rsidRDefault="003627E4" w:rsidP="003627E4">
            <w:pPr>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tcPr>
          <w:p w14:paraId="74422E61" w14:textId="77777777" w:rsidR="003627E4" w:rsidRPr="00645CB8" w:rsidRDefault="003627E4" w:rsidP="003627E4">
            <w:pPr>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tcPr>
          <w:p w14:paraId="29FA2EF5" w14:textId="77777777" w:rsidR="003627E4" w:rsidRPr="00645CB8" w:rsidRDefault="003627E4" w:rsidP="003627E4">
            <w:pPr>
              <w:ind w:left="57" w:right="57"/>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7DE8403F" w14:textId="77777777" w:rsidR="003627E4" w:rsidRPr="00645CB8" w:rsidRDefault="003627E4" w:rsidP="003627E4">
            <w:pPr>
              <w:ind w:left="57" w:right="57"/>
              <w:jc w:val="center"/>
              <w:rPr>
                <w:rFonts w:ascii="Candara" w:hAnsi="Candara"/>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1F5A985" w14:textId="77777777" w:rsidR="003627E4" w:rsidRPr="00645CB8" w:rsidRDefault="003627E4" w:rsidP="003627E4">
            <w:pPr>
              <w:ind w:left="57" w:right="57"/>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58753E3D" w14:textId="77777777" w:rsidR="003627E4" w:rsidRPr="00645CB8" w:rsidRDefault="003627E4" w:rsidP="003627E4">
            <w:pPr>
              <w:jc w:val="center"/>
              <w:rPr>
                <w:rFonts w:ascii="Candara" w:hAnsi="Candara"/>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4E18BB8" w14:textId="77777777" w:rsidR="003627E4" w:rsidRPr="00645CB8" w:rsidRDefault="003627E4" w:rsidP="003627E4">
            <w:pPr>
              <w:jc w:val="center"/>
              <w:rPr>
                <w:rFonts w:ascii="Candara" w:hAnsi="Candara"/>
              </w:rPr>
            </w:pP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7BB9D859" w14:textId="77777777" w:rsidR="003627E4" w:rsidRPr="00645CB8" w:rsidRDefault="003627E4" w:rsidP="003627E4">
            <w:pPr>
              <w:jc w:val="center"/>
              <w:rPr>
                <w:rFonts w:ascii="Candara" w:hAnsi="Candara"/>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3ADCB9D"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5D69147C"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343B9B5" w14:textId="77777777" w:rsidR="003627E4" w:rsidRPr="00645CB8" w:rsidRDefault="003627E4" w:rsidP="003627E4">
            <w:pPr>
              <w:jc w:val="center"/>
              <w:rPr>
                <w:rFonts w:ascii="Candara" w:hAnsi="Candara"/>
              </w:rPr>
            </w:pPr>
            <w:r w:rsidRPr="00645CB8">
              <w:rPr>
                <w:rFonts w:ascii="Wingdings" w:eastAsia="Wingdings" w:hAnsi="Wingdings" w:cs="Wingdings"/>
              </w:rPr>
              <w:t>l</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7838145D" w14:textId="77777777" w:rsidR="003627E4" w:rsidRPr="00645CB8" w:rsidRDefault="003627E4" w:rsidP="003627E4">
            <w:pPr>
              <w:jc w:val="center"/>
              <w:rPr>
                <w:rFonts w:ascii="Candara" w:hAnsi="Candara"/>
              </w:rPr>
            </w:pPr>
          </w:p>
        </w:tc>
      </w:tr>
      <w:tr w:rsidR="00F21AE7" w:rsidRPr="00645CB8" w14:paraId="587C91CB" w14:textId="77777777" w:rsidTr="00CB2D32">
        <w:trPr>
          <w:cantSplit/>
          <w:trHeight w:val="628"/>
          <w:jc w:val="center"/>
        </w:trPr>
        <w:tc>
          <w:tcPr>
            <w:tcW w:w="3372" w:type="dxa"/>
            <w:tcBorders>
              <w:top w:val="single" w:sz="4" w:space="0" w:color="auto"/>
              <w:left w:val="double" w:sz="4" w:space="0" w:color="auto"/>
              <w:bottom w:val="single" w:sz="4" w:space="0" w:color="auto"/>
              <w:right w:val="double" w:sz="4" w:space="0" w:color="auto"/>
            </w:tcBorders>
            <w:shd w:val="clear" w:color="auto" w:fill="auto"/>
            <w:vAlign w:val="center"/>
          </w:tcPr>
          <w:p w14:paraId="2B7A947D" w14:textId="77777777" w:rsidR="003627E4" w:rsidRPr="00645CB8" w:rsidRDefault="003627E4" w:rsidP="003627E4">
            <w:pPr>
              <w:rPr>
                <w:rFonts w:ascii="Candara" w:hAnsi="Candara"/>
                <w:sz w:val="20"/>
                <w:szCs w:val="20"/>
              </w:rPr>
            </w:pPr>
            <w:r w:rsidRPr="00645CB8">
              <w:rPr>
                <w:rFonts w:ascii="Candara" w:hAnsi="Candara"/>
                <w:sz w:val="20"/>
                <w:szCs w:val="20"/>
              </w:rPr>
              <w:t xml:space="preserve">(6) Possess a broad perspective of their academic field, so that they </w:t>
            </w:r>
            <w:proofErr w:type="gramStart"/>
            <w:r w:rsidRPr="00645CB8">
              <w:rPr>
                <w:rFonts w:ascii="Candara" w:hAnsi="Candara"/>
                <w:sz w:val="20"/>
                <w:szCs w:val="20"/>
              </w:rPr>
              <w:t>are capable of detecting</w:t>
            </w:r>
            <w:proofErr w:type="gramEnd"/>
            <w:r w:rsidRPr="00645CB8">
              <w:rPr>
                <w:rFonts w:ascii="Candara" w:hAnsi="Candara"/>
                <w:sz w:val="20"/>
                <w:szCs w:val="20"/>
              </w:rPr>
              <w:t xml:space="preserve"> changes and understanding the effects of new and related technologies</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189F3D9A"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300B0DA5"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33173E78"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tcPr>
          <w:p w14:paraId="1DC45F08" w14:textId="77777777" w:rsidR="003627E4" w:rsidRPr="00645CB8" w:rsidRDefault="003627E4" w:rsidP="003627E4">
            <w:pPr>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117E7CCB"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3C8624C7" w14:textId="77777777" w:rsidR="003627E4" w:rsidRPr="00645CB8" w:rsidRDefault="003627E4" w:rsidP="003627E4">
            <w:pPr>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013DC681" w14:textId="77777777" w:rsidR="003627E4" w:rsidRPr="00645CB8" w:rsidRDefault="003627E4" w:rsidP="003627E4">
            <w:pPr>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39F4FF08" w14:textId="77777777" w:rsidR="003627E4" w:rsidRPr="00645CB8" w:rsidRDefault="003627E4" w:rsidP="003627E4">
            <w:pPr>
              <w:jc w:val="center"/>
              <w:rPr>
                <w:rFonts w:ascii="Candara" w:hAnsi="Candara"/>
              </w:rPr>
            </w:pPr>
            <w:r w:rsidRPr="00645CB8">
              <w:rPr>
                <w:rFonts w:ascii="Wingdings" w:eastAsia="Wingdings" w:hAnsi="Wingdings" w:cs="Wingdings"/>
              </w:rPr>
              <w:t>l</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06E8AA48" w14:textId="77777777" w:rsidR="003627E4" w:rsidRPr="00645CB8" w:rsidRDefault="003627E4" w:rsidP="003627E4">
            <w:pPr>
              <w:jc w:val="center"/>
              <w:rPr>
                <w:rFonts w:ascii="Candara" w:hAnsi="Candara"/>
              </w:rPr>
            </w:pPr>
            <w:r w:rsidRPr="00645CB8">
              <w:rPr>
                <w:rFonts w:ascii="Wingdings" w:eastAsia="Wingdings" w:hAnsi="Wingdings" w:cs="Wingdings"/>
              </w:rPr>
              <w:t>l</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tcPr>
          <w:p w14:paraId="26D938F7" w14:textId="77777777" w:rsidR="003627E4" w:rsidRPr="00645CB8" w:rsidRDefault="003627E4" w:rsidP="003627E4">
            <w:pPr>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tcPr>
          <w:p w14:paraId="766B2708" w14:textId="77777777" w:rsidR="003627E4" w:rsidRPr="00645CB8" w:rsidRDefault="003627E4" w:rsidP="003627E4">
            <w:pPr>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tcPr>
          <w:p w14:paraId="07C54CCE" w14:textId="77777777" w:rsidR="003627E4" w:rsidRPr="00645CB8" w:rsidRDefault="003627E4" w:rsidP="003627E4">
            <w:pPr>
              <w:ind w:left="57" w:right="57"/>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372027B8" w14:textId="77777777" w:rsidR="003627E4" w:rsidRPr="00645CB8" w:rsidRDefault="003627E4" w:rsidP="003627E4">
            <w:pPr>
              <w:ind w:left="57" w:right="57"/>
              <w:jc w:val="center"/>
              <w:rPr>
                <w:rFonts w:ascii="Candara" w:hAnsi="Candara"/>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7A0901D" w14:textId="77777777" w:rsidR="003627E4" w:rsidRPr="00645CB8" w:rsidRDefault="003627E4" w:rsidP="003627E4">
            <w:pPr>
              <w:ind w:left="57" w:right="57"/>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15C59350" w14:textId="77777777" w:rsidR="003627E4" w:rsidRPr="00645CB8" w:rsidRDefault="003627E4" w:rsidP="003627E4">
            <w:pPr>
              <w:jc w:val="center"/>
              <w:rPr>
                <w:rFonts w:ascii="Candara" w:hAnsi="Candara"/>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7B11151" w14:textId="77777777" w:rsidR="003627E4" w:rsidRPr="00645CB8" w:rsidRDefault="003627E4" w:rsidP="003627E4">
            <w:pPr>
              <w:jc w:val="center"/>
              <w:rPr>
                <w:rFonts w:ascii="Candara" w:hAnsi="Candara"/>
              </w:rPr>
            </w:pP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3EF2458A" w14:textId="77777777" w:rsidR="003627E4" w:rsidRPr="00645CB8" w:rsidRDefault="003627E4" w:rsidP="003627E4">
            <w:pPr>
              <w:jc w:val="center"/>
              <w:rPr>
                <w:rFonts w:ascii="Candara" w:hAnsi="Candara"/>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F62954C" w14:textId="77777777" w:rsidR="003627E4" w:rsidRPr="00645CB8" w:rsidRDefault="003627E4" w:rsidP="003627E4">
            <w:pPr>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34068078" w14:textId="77777777" w:rsidR="003627E4" w:rsidRPr="00645CB8" w:rsidRDefault="003627E4" w:rsidP="003627E4">
            <w:pPr>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787B38CF" w14:textId="77777777" w:rsidR="003627E4" w:rsidRPr="00645CB8" w:rsidRDefault="003627E4" w:rsidP="003627E4">
            <w:pPr>
              <w:jc w:val="center"/>
              <w:rPr>
                <w:rFonts w:ascii="Candara" w:hAnsi="Candara"/>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2A3F4666" w14:textId="77777777" w:rsidR="003627E4" w:rsidRPr="00645CB8" w:rsidRDefault="003627E4" w:rsidP="003627E4">
            <w:pPr>
              <w:jc w:val="center"/>
              <w:rPr>
                <w:rFonts w:ascii="Candara" w:hAnsi="Candara"/>
              </w:rPr>
            </w:pPr>
          </w:p>
        </w:tc>
      </w:tr>
      <w:tr w:rsidR="00F21AE7" w:rsidRPr="00645CB8" w14:paraId="37CC8633" w14:textId="77777777" w:rsidTr="005F4AFB">
        <w:trPr>
          <w:cantSplit/>
          <w:trHeight w:val="808"/>
          <w:jc w:val="center"/>
        </w:trPr>
        <w:tc>
          <w:tcPr>
            <w:tcW w:w="3372" w:type="dxa"/>
            <w:tcBorders>
              <w:top w:val="single" w:sz="4" w:space="0" w:color="auto"/>
              <w:left w:val="double" w:sz="4" w:space="0" w:color="auto"/>
              <w:bottom w:val="single" w:sz="4" w:space="0" w:color="auto"/>
              <w:right w:val="single" w:sz="8" w:space="0" w:color="auto"/>
            </w:tcBorders>
            <w:shd w:val="clear" w:color="auto" w:fill="auto"/>
            <w:vAlign w:val="center"/>
          </w:tcPr>
          <w:p w14:paraId="3DF1F150" w14:textId="77777777" w:rsidR="00497982" w:rsidRPr="00645CB8" w:rsidRDefault="00497982" w:rsidP="00497982">
            <w:pPr>
              <w:rPr>
                <w:rFonts w:ascii="Candara" w:hAnsi="Candara"/>
                <w:sz w:val="20"/>
                <w:szCs w:val="20"/>
              </w:rPr>
            </w:pPr>
            <w:r w:rsidRPr="00645CB8">
              <w:rPr>
                <w:rFonts w:ascii="Candara" w:hAnsi="Candara"/>
                <w:sz w:val="20"/>
                <w:szCs w:val="20"/>
              </w:rPr>
              <w:lastRenderedPageBreak/>
              <w:t>(7) Possess the experience in the development and/or application of software for real use</w:t>
            </w:r>
          </w:p>
        </w:tc>
        <w:tc>
          <w:tcPr>
            <w:tcW w:w="490" w:type="dxa"/>
            <w:tcBorders>
              <w:top w:val="single" w:sz="8" w:space="0" w:color="auto"/>
              <w:left w:val="single" w:sz="8" w:space="0" w:color="auto"/>
              <w:bottom w:val="single" w:sz="4" w:space="0" w:color="auto"/>
              <w:right w:val="single" w:sz="8" w:space="0" w:color="000000"/>
            </w:tcBorders>
            <w:shd w:val="clear" w:color="auto" w:fill="EEECE1"/>
            <w:textDirection w:val="btLr"/>
            <w:vAlign w:val="center"/>
          </w:tcPr>
          <w:p w14:paraId="05C3585E" w14:textId="77777777" w:rsidR="00497982" w:rsidRPr="00645CB8" w:rsidRDefault="00497982" w:rsidP="00497982">
            <w:pPr>
              <w:jc w:val="center"/>
              <w:rPr>
                <w:rFonts w:ascii="Candara" w:hAnsi="Candara"/>
                <w:sz w:val="16"/>
                <w:szCs w:val="16"/>
              </w:rPr>
            </w:pPr>
          </w:p>
        </w:tc>
        <w:tc>
          <w:tcPr>
            <w:tcW w:w="490" w:type="dxa"/>
            <w:tcBorders>
              <w:top w:val="single" w:sz="8" w:space="0" w:color="auto"/>
              <w:left w:val="nil"/>
              <w:bottom w:val="single" w:sz="4" w:space="0" w:color="auto"/>
              <w:right w:val="single" w:sz="8" w:space="0" w:color="000000"/>
            </w:tcBorders>
            <w:shd w:val="clear" w:color="auto" w:fill="auto"/>
            <w:textDirection w:val="btLr"/>
            <w:vAlign w:val="center"/>
          </w:tcPr>
          <w:p w14:paraId="3221BA82" w14:textId="77777777" w:rsidR="00497982" w:rsidRPr="00645CB8" w:rsidRDefault="00497982" w:rsidP="00497982">
            <w:pPr>
              <w:jc w:val="center"/>
              <w:rPr>
                <w:rFonts w:ascii="Candara" w:hAnsi="Candara"/>
                <w:sz w:val="16"/>
                <w:szCs w:val="16"/>
              </w:rPr>
            </w:pPr>
          </w:p>
        </w:tc>
        <w:tc>
          <w:tcPr>
            <w:tcW w:w="490" w:type="dxa"/>
            <w:tcBorders>
              <w:top w:val="single" w:sz="8" w:space="0" w:color="auto"/>
              <w:left w:val="nil"/>
              <w:bottom w:val="single" w:sz="4" w:space="0" w:color="auto"/>
              <w:right w:val="double" w:sz="4" w:space="0" w:color="auto"/>
            </w:tcBorders>
            <w:shd w:val="clear" w:color="auto" w:fill="EEECE1"/>
            <w:noWrap/>
            <w:textDirection w:val="btLr"/>
            <w:tcFitText/>
            <w:vAlign w:val="center"/>
          </w:tcPr>
          <w:p w14:paraId="52FCD515" w14:textId="77777777" w:rsidR="00497982" w:rsidRPr="00645CB8" w:rsidRDefault="00497982" w:rsidP="00497982">
            <w:pPr>
              <w:jc w:val="center"/>
              <w:rPr>
                <w:rFonts w:ascii="Candara" w:hAnsi="Candara"/>
                <w:sz w:val="16"/>
                <w:szCs w:val="16"/>
              </w:rPr>
            </w:pPr>
          </w:p>
        </w:tc>
        <w:tc>
          <w:tcPr>
            <w:tcW w:w="490" w:type="dxa"/>
            <w:tcBorders>
              <w:top w:val="single" w:sz="8" w:space="0" w:color="auto"/>
              <w:left w:val="double" w:sz="4" w:space="0" w:color="auto"/>
              <w:bottom w:val="single" w:sz="4" w:space="0" w:color="auto"/>
              <w:right w:val="single" w:sz="8" w:space="0" w:color="000000"/>
            </w:tcBorders>
            <w:shd w:val="clear" w:color="auto" w:fill="FFFFFF"/>
            <w:textDirection w:val="btLr"/>
            <w:vAlign w:val="center"/>
          </w:tcPr>
          <w:p w14:paraId="488767E3" w14:textId="77777777" w:rsidR="00497982" w:rsidRPr="00645CB8" w:rsidRDefault="00497982" w:rsidP="00497982">
            <w:pPr>
              <w:jc w:val="center"/>
              <w:rPr>
                <w:rFonts w:ascii="Candara" w:hAnsi="Candara"/>
                <w:sz w:val="16"/>
                <w:szCs w:val="16"/>
              </w:rPr>
            </w:pPr>
          </w:p>
        </w:tc>
        <w:tc>
          <w:tcPr>
            <w:tcW w:w="491" w:type="dxa"/>
            <w:tcBorders>
              <w:top w:val="single" w:sz="8" w:space="0" w:color="auto"/>
              <w:left w:val="nil"/>
              <w:bottom w:val="single" w:sz="4" w:space="0" w:color="auto"/>
              <w:right w:val="single" w:sz="8" w:space="0" w:color="000000"/>
            </w:tcBorders>
            <w:shd w:val="clear" w:color="auto" w:fill="EEECE1"/>
            <w:textDirection w:val="btLr"/>
            <w:vAlign w:val="center"/>
          </w:tcPr>
          <w:p w14:paraId="0DA94077" w14:textId="77777777" w:rsidR="00497982" w:rsidRPr="00645CB8" w:rsidRDefault="00497982" w:rsidP="00497982">
            <w:pPr>
              <w:jc w:val="center"/>
              <w:rPr>
                <w:rFonts w:ascii="Candara" w:hAnsi="Candara"/>
                <w:sz w:val="16"/>
                <w:szCs w:val="16"/>
              </w:rPr>
            </w:pPr>
          </w:p>
        </w:tc>
        <w:tc>
          <w:tcPr>
            <w:tcW w:w="490" w:type="dxa"/>
            <w:tcBorders>
              <w:top w:val="single" w:sz="8" w:space="0" w:color="auto"/>
              <w:left w:val="nil"/>
              <w:bottom w:val="single" w:sz="4" w:space="0" w:color="auto"/>
              <w:right w:val="double" w:sz="4" w:space="0" w:color="auto"/>
            </w:tcBorders>
            <w:shd w:val="clear" w:color="auto" w:fill="FFFFFF"/>
            <w:textDirection w:val="btLr"/>
            <w:vAlign w:val="center"/>
          </w:tcPr>
          <w:p w14:paraId="311AD645" w14:textId="77777777" w:rsidR="00497982" w:rsidRPr="00645CB8" w:rsidRDefault="00497982" w:rsidP="00497982">
            <w:pPr>
              <w:jc w:val="center"/>
              <w:rPr>
                <w:rFonts w:ascii="Candara" w:hAnsi="Candara"/>
                <w:sz w:val="16"/>
                <w:szCs w:val="16"/>
              </w:rPr>
            </w:pPr>
          </w:p>
        </w:tc>
        <w:tc>
          <w:tcPr>
            <w:tcW w:w="490" w:type="dxa"/>
            <w:tcBorders>
              <w:top w:val="single" w:sz="8" w:space="0" w:color="auto"/>
              <w:left w:val="double" w:sz="4" w:space="0" w:color="auto"/>
              <w:bottom w:val="single" w:sz="4" w:space="0" w:color="auto"/>
              <w:right w:val="single" w:sz="8" w:space="0" w:color="000000"/>
            </w:tcBorders>
            <w:shd w:val="clear" w:color="auto" w:fill="EEECE1"/>
            <w:textDirection w:val="btLr"/>
            <w:vAlign w:val="center"/>
          </w:tcPr>
          <w:p w14:paraId="6D9AE204" w14:textId="77777777" w:rsidR="00497982" w:rsidRPr="00645CB8" w:rsidRDefault="00497982" w:rsidP="00497982">
            <w:pPr>
              <w:jc w:val="center"/>
              <w:rPr>
                <w:rFonts w:ascii="Candara" w:hAnsi="Candara"/>
                <w:sz w:val="16"/>
                <w:szCs w:val="16"/>
              </w:rPr>
            </w:pPr>
          </w:p>
        </w:tc>
        <w:tc>
          <w:tcPr>
            <w:tcW w:w="490" w:type="dxa"/>
            <w:tcBorders>
              <w:top w:val="single" w:sz="8" w:space="0" w:color="auto"/>
              <w:left w:val="nil"/>
              <w:bottom w:val="single" w:sz="4" w:space="0" w:color="auto"/>
              <w:right w:val="single" w:sz="8" w:space="0" w:color="000000"/>
            </w:tcBorders>
            <w:shd w:val="clear" w:color="auto" w:fill="auto"/>
            <w:textDirection w:val="btLr"/>
            <w:vAlign w:val="center"/>
          </w:tcPr>
          <w:p w14:paraId="69DDA232" w14:textId="77777777" w:rsidR="00497982" w:rsidRPr="00645CB8" w:rsidRDefault="00497982" w:rsidP="00497982">
            <w:pPr>
              <w:jc w:val="center"/>
              <w:rPr>
                <w:rFonts w:ascii="Candara" w:hAnsi="Candara"/>
              </w:rPr>
            </w:pPr>
          </w:p>
        </w:tc>
        <w:tc>
          <w:tcPr>
            <w:tcW w:w="491" w:type="dxa"/>
            <w:tcBorders>
              <w:top w:val="single" w:sz="8" w:space="0" w:color="auto"/>
              <w:left w:val="nil"/>
              <w:bottom w:val="single" w:sz="4" w:space="0" w:color="auto"/>
              <w:right w:val="double" w:sz="4" w:space="0" w:color="auto"/>
            </w:tcBorders>
            <w:shd w:val="clear" w:color="auto" w:fill="EEECE1"/>
            <w:textDirection w:val="btLr"/>
            <w:vAlign w:val="center"/>
          </w:tcPr>
          <w:p w14:paraId="76A443FC" w14:textId="77777777" w:rsidR="00497982" w:rsidRPr="00645CB8" w:rsidRDefault="00497982" w:rsidP="00497982">
            <w:pPr>
              <w:jc w:val="center"/>
              <w:rPr>
                <w:rFonts w:ascii="Candara" w:hAnsi="Candara"/>
              </w:rPr>
            </w:pPr>
          </w:p>
        </w:tc>
        <w:tc>
          <w:tcPr>
            <w:tcW w:w="783" w:type="dxa"/>
            <w:tcBorders>
              <w:top w:val="single" w:sz="8" w:space="0" w:color="auto"/>
              <w:left w:val="double" w:sz="4" w:space="0" w:color="auto"/>
              <w:bottom w:val="single" w:sz="4" w:space="0" w:color="auto"/>
              <w:right w:val="single" w:sz="8" w:space="0" w:color="auto"/>
            </w:tcBorders>
            <w:shd w:val="clear" w:color="auto" w:fill="auto"/>
            <w:textDirection w:val="btLr"/>
            <w:vAlign w:val="center"/>
          </w:tcPr>
          <w:p w14:paraId="16D10300" w14:textId="77777777" w:rsidR="00497982" w:rsidRPr="00645CB8" w:rsidRDefault="00497982" w:rsidP="00497982">
            <w:pPr>
              <w:jc w:val="center"/>
              <w:rPr>
                <w:rFonts w:ascii="Candara" w:hAnsi="Candara"/>
                <w:sz w:val="16"/>
                <w:szCs w:val="16"/>
              </w:rPr>
            </w:pPr>
          </w:p>
        </w:tc>
        <w:tc>
          <w:tcPr>
            <w:tcW w:w="784" w:type="dxa"/>
            <w:tcBorders>
              <w:top w:val="single" w:sz="8" w:space="0" w:color="auto"/>
              <w:left w:val="nil"/>
              <w:bottom w:val="single" w:sz="4" w:space="0" w:color="auto"/>
              <w:right w:val="single" w:sz="8" w:space="0" w:color="auto"/>
            </w:tcBorders>
            <w:shd w:val="clear" w:color="auto" w:fill="EEECE1"/>
            <w:textDirection w:val="btLr"/>
            <w:vAlign w:val="center"/>
          </w:tcPr>
          <w:p w14:paraId="6B6CD291" w14:textId="77777777" w:rsidR="00497982" w:rsidRPr="00645CB8" w:rsidRDefault="00497982" w:rsidP="00497982">
            <w:pPr>
              <w:jc w:val="center"/>
              <w:rPr>
                <w:rFonts w:ascii="Candara" w:hAnsi="Candara"/>
                <w:sz w:val="16"/>
                <w:szCs w:val="16"/>
              </w:rPr>
            </w:pPr>
          </w:p>
        </w:tc>
        <w:tc>
          <w:tcPr>
            <w:tcW w:w="1418" w:type="dxa"/>
            <w:tcBorders>
              <w:top w:val="single" w:sz="8" w:space="0" w:color="auto"/>
              <w:left w:val="single" w:sz="8" w:space="0" w:color="auto"/>
              <w:bottom w:val="single" w:sz="4" w:space="0" w:color="auto"/>
              <w:right w:val="double" w:sz="4" w:space="0" w:color="auto"/>
            </w:tcBorders>
            <w:shd w:val="clear" w:color="auto" w:fill="auto"/>
            <w:textDirection w:val="btLr"/>
            <w:vAlign w:val="center"/>
          </w:tcPr>
          <w:p w14:paraId="48D6EE06" w14:textId="77777777" w:rsidR="00497982" w:rsidRPr="00645CB8" w:rsidRDefault="00497982" w:rsidP="00497982">
            <w:pPr>
              <w:ind w:left="57" w:right="57"/>
              <w:jc w:val="center"/>
              <w:rPr>
                <w:rFonts w:ascii="Candara" w:hAnsi="Candara"/>
                <w:sz w:val="16"/>
                <w:szCs w:val="16"/>
              </w:rPr>
            </w:pPr>
          </w:p>
        </w:tc>
        <w:tc>
          <w:tcPr>
            <w:tcW w:w="510" w:type="dxa"/>
            <w:tcBorders>
              <w:top w:val="single" w:sz="8" w:space="0" w:color="auto"/>
              <w:left w:val="double" w:sz="4" w:space="0" w:color="auto"/>
              <w:bottom w:val="single" w:sz="4" w:space="0" w:color="auto"/>
              <w:right w:val="single" w:sz="8" w:space="0" w:color="000000"/>
            </w:tcBorders>
            <w:shd w:val="clear" w:color="auto" w:fill="EEECE1"/>
            <w:textDirection w:val="btLr"/>
            <w:vAlign w:val="center"/>
          </w:tcPr>
          <w:p w14:paraId="78764500" w14:textId="77777777" w:rsidR="00497982" w:rsidRPr="00645CB8" w:rsidRDefault="00497982" w:rsidP="00497982">
            <w:pPr>
              <w:ind w:left="57" w:right="57"/>
              <w:jc w:val="center"/>
              <w:rPr>
                <w:rFonts w:ascii="Candara" w:hAnsi="Candara"/>
              </w:rPr>
            </w:pPr>
            <w:r w:rsidRPr="00645CB8">
              <w:rPr>
                <w:rFonts w:ascii="Wingdings" w:eastAsia="Wingdings" w:hAnsi="Wingdings" w:cs="Wingdings"/>
              </w:rPr>
              <w:t>l</w:t>
            </w:r>
          </w:p>
        </w:tc>
        <w:tc>
          <w:tcPr>
            <w:tcW w:w="511" w:type="dxa"/>
            <w:tcBorders>
              <w:top w:val="single" w:sz="8" w:space="0" w:color="auto"/>
              <w:left w:val="nil"/>
              <w:bottom w:val="single" w:sz="4" w:space="0" w:color="auto"/>
              <w:right w:val="single" w:sz="8" w:space="0" w:color="000000"/>
            </w:tcBorders>
            <w:shd w:val="clear" w:color="auto" w:fill="auto"/>
            <w:textDirection w:val="btLr"/>
            <w:vAlign w:val="center"/>
          </w:tcPr>
          <w:p w14:paraId="6C42159F" w14:textId="77777777" w:rsidR="00497982" w:rsidRPr="00645CB8" w:rsidRDefault="00497982" w:rsidP="00497982">
            <w:pPr>
              <w:ind w:left="57" w:right="57"/>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EEECE1"/>
            <w:textDirection w:val="btLr"/>
            <w:vAlign w:val="center"/>
          </w:tcPr>
          <w:p w14:paraId="3E446215" w14:textId="77777777" w:rsidR="00497982" w:rsidRPr="00645CB8" w:rsidRDefault="00497982" w:rsidP="00497982">
            <w:pPr>
              <w:jc w:val="center"/>
              <w:rPr>
                <w:rFonts w:ascii="Candara" w:hAnsi="Candara"/>
              </w:rPr>
            </w:pPr>
          </w:p>
        </w:tc>
        <w:tc>
          <w:tcPr>
            <w:tcW w:w="511" w:type="dxa"/>
            <w:tcBorders>
              <w:top w:val="single" w:sz="8" w:space="0" w:color="auto"/>
              <w:left w:val="nil"/>
              <w:bottom w:val="single" w:sz="4" w:space="0" w:color="auto"/>
              <w:right w:val="single" w:sz="8" w:space="0" w:color="000000"/>
            </w:tcBorders>
            <w:shd w:val="clear" w:color="auto" w:fill="auto"/>
            <w:textDirection w:val="btLr"/>
            <w:vAlign w:val="center"/>
          </w:tcPr>
          <w:p w14:paraId="60739A11" w14:textId="77777777" w:rsidR="00497982" w:rsidRPr="00645CB8" w:rsidRDefault="00497982" w:rsidP="00497982">
            <w:pPr>
              <w:jc w:val="center"/>
              <w:rPr>
                <w:rFonts w:ascii="Candara" w:hAnsi="Candara"/>
              </w:rPr>
            </w:pPr>
            <w:r w:rsidRPr="00645CB8">
              <w:rPr>
                <w:rFonts w:ascii="Wingdings" w:eastAsia="Wingdings" w:hAnsi="Wingdings" w:cs="Wingdings"/>
              </w:rPr>
              <w:t>l</w:t>
            </w:r>
          </w:p>
        </w:tc>
        <w:tc>
          <w:tcPr>
            <w:tcW w:w="510" w:type="dxa"/>
            <w:tcBorders>
              <w:top w:val="single" w:sz="8" w:space="0" w:color="auto"/>
              <w:left w:val="nil"/>
              <w:bottom w:val="single" w:sz="4" w:space="0" w:color="auto"/>
              <w:right w:val="single" w:sz="8" w:space="0" w:color="000000"/>
            </w:tcBorders>
            <w:shd w:val="clear" w:color="auto" w:fill="EEECE1"/>
            <w:textDirection w:val="btLr"/>
            <w:vAlign w:val="center"/>
          </w:tcPr>
          <w:p w14:paraId="4DEA613B" w14:textId="77777777" w:rsidR="00497982" w:rsidRPr="00645CB8" w:rsidRDefault="00497982" w:rsidP="00497982">
            <w:pPr>
              <w:jc w:val="center"/>
              <w:rPr>
                <w:rFonts w:ascii="Candara" w:hAnsi="Candara"/>
              </w:rPr>
            </w:pPr>
            <w:r w:rsidRPr="00645CB8">
              <w:rPr>
                <w:rFonts w:ascii="Wingdings" w:eastAsia="Wingdings" w:hAnsi="Wingdings" w:cs="Wingdings"/>
              </w:rPr>
              <w:t>l</w:t>
            </w:r>
          </w:p>
        </w:tc>
        <w:tc>
          <w:tcPr>
            <w:tcW w:w="511" w:type="dxa"/>
            <w:tcBorders>
              <w:top w:val="single" w:sz="8" w:space="0" w:color="auto"/>
              <w:left w:val="nil"/>
              <w:bottom w:val="single" w:sz="4" w:space="0" w:color="auto"/>
              <w:right w:val="single" w:sz="8" w:space="0" w:color="000000"/>
            </w:tcBorders>
            <w:shd w:val="clear" w:color="auto" w:fill="auto"/>
            <w:textDirection w:val="btLr"/>
            <w:vAlign w:val="center"/>
          </w:tcPr>
          <w:p w14:paraId="33A0F338" w14:textId="77777777" w:rsidR="00497982" w:rsidRPr="00645CB8" w:rsidRDefault="00497982" w:rsidP="00497982">
            <w:pPr>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4" w:space="0" w:color="auto"/>
              <w:right w:val="single" w:sz="8" w:space="0" w:color="000000"/>
            </w:tcBorders>
            <w:shd w:val="clear" w:color="auto" w:fill="EEECE1"/>
            <w:textDirection w:val="btLr"/>
            <w:vAlign w:val="center"/>
          </w:tcPr>
          <w:p w14:paraId="409F7C91" w14:textId="77777777" w:rsidR="00497982" w:rsidRPr="00645CB8" w:rsidRDefault="00497982" w:rsidP="00497982">
            <w:pPr>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textDirection w:val="btLr"/>
            <w:vAlign w:val="center"/>
          </w:tcPr>
          <w:p w14:paraId="417A9C9E" w14:textId="77777777" w:rsidR="00497982" w:rsidRPr="00645CB8" w:rsidRDefault="00497982" w:rsidP="00497982">
            <w:pPr>
              <w:jc w:val="center"/>
              <w:rPr>
                <w:rFonts w:ascii="Candara" w:hAnsi="Candara"/>
              </w:rPr>
            </w:pPr>
          </w:p>
        </w:tc>
        <w:tc>
          <w:tcPr>
            <w:tcW w:w="511" w:type="dxa"/>
            <w:tcBorders>
              <w:top w:val="single" w:sz="8" w:space="0" w:color="auto"/>
              <w:left w:val="nil"/>
              <w:bottom w:val="single" w:sz="4" w:space="0" w:color="auto"/>
              <w:right w:val="double" w:sz="4" w:space="0" w:color="auto"/>
            </w:tcBorders>
            <w:shd w:val="clear" w:color="auto" w:fill="EEECE1"/>
            <w:textDirection w:val="btLr"/>
            <w:vAlign w:val="center"/>
          </w:tcPr>
          <w:p w14:paraId="17D7405A" w14:textId="77777777" w:rsidR="00497982" w:rsidRPr="00645CB8" w:rsidRDefault="00497982" w:rsidP="00497982">
            <w:pPr>
              <w:jc w:val="center"/>
              <w:rPr>
                <w:rFonts w:ascii="Candara" w:hAnsi="Candara"/>
              </w:rPr>
            </w:pPr>
            <w:r w:rsidRPr="00645CB8">
              <w:rPr>
                <w:rFonts w:ascii="Wingdings" w:eastAsia="Wingdings" w:hAnsi="Wingdings" w:cs="Wingdings"/>
              </w:rPr>
              <w:t>l</w:t>
            </w:r>
          </w:p>
        </w:tc>
      </w:tr>
      <w:tr w:rsidR="00F21AE7" w:rsidRPr="00645CB8" w14:paraId="17331533" w14:textId="77777777" w:rsidTr="005F4AFB">
        <w:trPr>
          <w:cantSplit/>
          <w:trHeight w:val="870"/>
          <w:jc w:val="center"/>
        </w:trPr>
        <w:tc>
          <w:tcPr>
            <w:tcW w:w="3372" w:type="dxa"/>
            <w:tcBorders>
              <w:top w:val="single" w:sz="4" w:space="0" w:color="auto"/>
              <w:left w:val="double" w:sz="4" w:space="0" w:color="auto"/>
              <w:bottom w:val="single" w:sz="4" w:space="0" w:color="auto"/>
              <w:right w:val="single" w:sz="8" w:space="0" w:color="auto"/>
            </w:tcBorders>
            <w:shd w:val="clear" w:color="auto" w:fill="auto"/>
            <w:vAlign w:val="center"/>
          </w:tcPr>
          <w:p w14:paraId="3C4533A3" w14:textId="77777777" w:rsidR="00497982" w:rsidRPr="00645CB8" w:rsidRDefault="00497982" w:rsidP="00497982">
            <w:pPr>
              <w:rPr>
                <w:rFonts w:ascii="Candara" w:hAnsi="Candara"/>
                <w:sz w:val="20"/>
                <w:szCs w:val="20"/>
              </w:rPr>
            </w:pPr>
            <w:r w:rsidRPr="00645CB8">
              <w:rPr>
                <w:rFonts w:ascii="Candara" w:hAnsi="Candara"/>
                <w:sz w:val="20"/>
                <w:szCs w:val="20"/>
              </w:rPr>
              <w:t xml:space="preserve">(8) Able to integrate the knowledge in computer science </w:t>
            </w:r>
            <w:proofErr w:type="gramStart"/>
            <w:r w:rsidRPr="00645CB8">
              <w:rPr>
                <w:rFonts w:ascii="Candara" w:hAnsi="Candara"/>
                <w:sz w:val="20"/>
                <w:szCs w:val="20"/>
              </w:rPr>
              <w:t>to</w:t>
            </w:r>
            <w:proofErr w:type="gramEnd"/>
            <w:r w:rsidRPr="00645CB8">
              <w:rPr>
                <w:rFonts w:ascii="Candara" w:hAnsi="Candara"/>
                <w:sz w:val="20"/>
                <w:szCs w:val="20"/>
              </w:rPr>
              <w:t xml:space="preserve"> other related fields</w:t>
            </w:r>
          </w:p>
        </w:tc>
        <w:tc>
          <w:tcPr>
            <w:tcW w:w="490" w:type="dxa"/>
            <w:tcBorders>
              <w:top w:val="single" w:sz="4" w:space="0" w:color="auto"/>
              <w:left w:val="single" w:sz="8" w:space="0" w:color="auto"/>
              <w:bottom w:val="single" w:sz="4" w:space="0" w:color="auto"/>
              <w:right w:val="single" w:sz="8" w:space="0" w:color="000000"/>
            </w:tcBorders>
            <w:shd w:val="clear" w:color="auto" w:fill="EEECE1"/>
            <w:textDirection w:val="btLr"/>
            <w:vAlign w:val="center"/>
          </w:tcPr>
          <w:p w14:paraId="45DAB747" w14:textId="77777777" w:rsidR="00497982" w:rsidRPr="00645CB8" w:rsidRDefault="00497982" w:rsidP="00497982">
            <w:pPr>
              <w:jc w:val="center"/>
              <w:rPr>
                <w:rFonts w:ascii="Candara" w:hAnsi="Candara"/>
                <w:sz w:val="16"/>
                <w:szCs w:val="16"/>
              </w:rPr>
            </w:pPr>
          </w:p>
        </w:tc>
        <w:tc>
          <w:tcPr>
            <w:tcW w:w="490" w:type="dxa"/>
            <w:tcBorders>
              <w:top w:val="single" w:sz="4" w:space="0" w:color="auto"/>
              <w:left w:val="nil"/>
              <w:bottom w:val="single" w:sz="4" w:space="0" w:color="auto"/>
              <w:right w:val="single" w:sz="8" w:space="0" w:color="000000"/>
            </w:tcBorders>
            <w:shd w:val="clear" w:color="auto" w:fill="auto"/>
            <w:textDirection w:val="btLr"/>
            <w:vAlign w:val="center"/>
          </w:tcPr>
          <w:p w14:paraId="72B5E812" w14:textId="77777777" w:rsidR="00497982" w:rsidRPr="00645CB8" w:rsidRDefault="00497982" w:rsidP="00497982">
            <w:pPr>
              <w:jc w:val="center"/>
              <w:rPr>
                <w:rFonts w:ascii="Candara" w:hAnsi="Candara"/>
                <w:sz w:val="16"/>
                <w:szCs w:val="16"/>
              </w:rPr>
            </w:pPr>
          </w:p>
        </w:tc>
        <w:tc>
          <w:tcPr>
            <w:tcW w:w="490" w:type="dxa"/>
            <w:tcBorders>
              <w:top w:val="single" w:sz="4" w:space="0" w:color="auto"/>
              <w:left w:val="nil"/>
              <w:bottom w:val="single" w:sz="4" w:space="0" w:color="auto"/>
              <w:right w:val="double" w:sz="4" w:space="0" w:color="auto"/>
            </w:tcBorders>
            <w:shd w:val="clear" w:color="auto" w:fill="EEECE1"/>
            <w:noWrap/>
            <w:textDirection w:val="btLr"/>
            <w:tcFitText/>
            <w:vAlign w:val="center"/>
          </w:tcPr>
          <w:p w14:paraId="4794ED1B" w14:textId="77777777" w:rsidR="00497982" w:rsidRPr="00645CB8" w:rsidRDefault="00497982" w:rsidP="00497982">
            <w:pPr>
              <w:jc w:val="center"/>
              <w:rPr>
                <w:rFonts w:ascii="Candara" w:hAnsi="Candara"/>
                <w:sz w:val="16"/>
                <w:szCs w:val="16"/>
              </w:rPr>
            </w:pPr>
          </w:p>
        </w:tc>
        <w:tc>
          <w:tcPr>
            <w:tcW w:w="490" w:type="dxa"/>
            <w:tcBorders>
              <w:top w:val="single" w:sz="4" w:space="0" w:color="auto"/>
              <w:left w:val="double" w:sz="4" w:space="0" w:color="auto"/>
              <w:bottom w:val="single" w:sz="4" w:space="0" w:color="auto"/>
              <w:right w:val="single" w:sz="8" w:space="0" w:color="000000"/>
            </w:tcBorders>
            <w:shd w:val="clear" w:color="auto" w:fill="FFFFFF"/>
            <w:textDirection w:val="btLr"/>
            <w:vAlign w:val="center"/>
          </w:tcPr>
          <w:p w14:paraId="3758F44F" w14:textId="77777777" w:rsidR="00497982" w:rsidRPr="00645CB8" w:rsidRDefault="00497982" w:rsidP="00497982">
            <w:pPr>
              <w:jc w:val="center"/>
              <w:rPr>
                <w:rFonts w:ascii="Candara" w:hAnsi="Candara"/>
                <w:sz w:val="16"/>
                <w:szCs w:val="16"/>
              </w:rPr>
            </w:pPr>
          </w:p>
        </w:tc>
        <w:tc>
          <w:tcPr>
            <w:tcW w:w="491" w:type="dxa"/>
            <w:tcBorders>
              <w:top w:val="single" w:sz="4" w:space="0" w:color="auto"/>
              <w:left w:val="nil"/>
              <w:bottom w:val="single" w:sz="4" w:space="0" w:color="auto"/>
              <w:right w:val="single" w:sz="8" w:space="0" w:color="000000"/>
            </w:tcBorders>
            <w:shd w:val="clear" w:color="auto" w:fill="EEECE1"/>
            <w:textDirection w:val="btLr"/>
            <w:vAlign w:val="center"/>
          </w:tcPr>
          <w:p w14:paraId="6AA149D2" w14:textId="77777777" w:rsidR="00497982" w:rsidRPr="00645CB8" w:rsidRDefault="00497982" w:rsidP="00497982">
            <w:pPr>
              <w:jc w:val="center"/>
              <w:rPr>
                <w:rFonts w:ascii="Candara" w:hAnsi="Candara"/>
                <w:sz w:val="16"/>
                <w:szCs w:val="16"/>
              </w:rPr>
            </w:pPr>
          </w:p>
        </w:tc>
        <w:tc>
          <w:tcPr>
            <w:tcW w:w="490" w:type="dxa"/>
            <w:tcBorders>
              <w:top w:val="single" w:sz="4" w:space="0" w:color="auto"/>
              <w:left w:val="nil"/>
              <w:bottom w:val="single" w:sz="4" w:space="0" w:color="auto"/>
              <w:right w:val="double" w:sz="4" w:space="0" w:color="auto"/>
            </w:tcBorders>
            <w:shd w:val="clear" w:color="auto" w:fill="FFFFFF"/>
            <w:textDirection w:val="btLr"/>
            <w:vAlign w:val="center"/>
          </w:tcPr>
          <w:p w14:paraId="4899F64C" w14:textId="77777777" w:rsidR="00497982" w:rsidRPr="00645CB8" w:rsidRDefault="00497982" w:rsidP="00497982">
            <w:pPr>
              <w:jc w:val="center"/>
              <w:rPr>
                <w:rFonts w:ascii="Candara" w:hAnsi="Candara"/>
                <w:sz w:val="16"/>
                <w:szCs w:val="16"/>
              </w:rPr>
            </w:pPr>
          </w:p>
        </w:tc>
        <w:tc>
          <w:tcPr>
            <w:tcW w:w="490" w:type="dxa"/>
            <w:tcBorders>
              <w:top w:val="single" w:sz="4" w:space="0" w:color="auto"/>
              <w:left w:val="double" w:sz="4" w:space="0" w:color="auto"/>
              <w:bottom w:val="single" w:sz="4" w:space="0" w:color="auto"/>
              <w:right w:val="single" w:sz="8" w:space="0" w:color="000000"/>
            </w:tcBorders>
            <w:shd w:val="clear" w:color="auto" w:fill="EEECE1"/>
            <w:textDirection w:val="btLr"/>
            <w:vAlign w:val="center"/>
          </w:tcPr>
          <w:p w14:paraId="558AA8DC" w14:textId="77777777" w:rsidR="00497982" w:rsidRPr="00645CB8" w:rsidRDefault="00497982" w:rsidP="00497982">
            <w:pPr>
              <w:jc w:val="center"/>
              <w:rPr>
                <w:rFonts w:ascii="Candara" w:hAnsi="Candara"/>
                <w:sz w:val="16"/>
                <w:szCs w:val="16"/>
              </w:rPr>
            </w:pPr>
          </w:p>
        </w:tc>
        <w:tc>
          <w:tcPr>
            <w:tcW w:w="490" w:type="dxa"/>
            <w:tcBorders>
              <w:top w:val="single" w:sz="4" w:space="0" w:color="auto"/>
              <w:left w:val="nil"/>
              <w:bottom w:val="single" w:sz="4" w:space="0" w:color="auto"/>
              <w:right w:val="single" w:sz="8" w:space="0" w:color="000000"/>
            </w:tcBorders>
            <w:shd w:val="clear" w:color="auto" w:fill="auto"/>
            <w:textDirection w:val="btLr"/>
            <w:vAlign w:val="center"/>
          </w:tcPr>
          <w:p w14:paraId="437CE54D" w14:textId="77777777" w:rsidR="00497982" w:rsidRPr="00645CB8" w:rsidRDefault="00497982" w:rsidP="00497982">
            <w:pPr>
              <w:jc w:val="center"/>
              <w:rPr>
                <w:rFonts w:ascii="Candara" w:hAnsi="Candara"/>
              </w:rPr>
            </w:pPr>
          </w:p>
        </w:tc>
        <w:tc>
          <w:tcPr>
            <w:tcW w:w="491" w:type="dxa"/>
            <w:tcBorders>
              <w:top w:val="single" w:sz="4" w:space="0" w:color="auto"/>
              <w:left w:val="nil"/>
              <w:bottom w:val="single" w:sz="4" w:space="0" w:color="auto"/>
              <w:right w:val="double" w:sz="4" w:space="0" w:color="auto"/>
            </w:tcBorders>
            <w:shd w:val="clear" w:color="auto" w:fill="EEECE1"/>
            <w:textDirection w:val="btLr"/>
            <w:vAlign w:val="center"/>
          </w:tcPr>
          <w:p w14:paraId="29758B99" w14:textId="77777777" w:rsidR="00497982" w:rsidRPr="00645CB8" w:rsidRDefault="00497982" w:rsidP="00497982">
            <w:pPr>
              <w:jc w:val="center"/>
              <w:rPr>
                <w:rFonts w:ascii="Candara" w:hAnsi="Candara"/>
              </w:rPr>
            </w:pPr>
          </w:p>
        </w:tc>
        <w:tc>
          <w:tcPr>
            <w:tcW w:w="783" w:type="dxa"/>
            <w:tcBorders>
              <w:top w:val="single" w:sz="4" w:space="0" w:color="auto"/>
              <w:left w:val="double" w:sz="4" w:space="0" w:color="auto"/>
              <w:bottom w:val="single" w:sz="4" w:space="0" w:color="auto"/>
              <w:right w:val="single" w:sz="8" w:space="0" w:color="auto"/>
            </w:tcBorders>
            <w:shd w:val="clear" w:color="auto" w:fill="auto"/>
            <w:textDirection w:val="btLr"/>
            <w:vAlign w:val="center"/>
          </w:tcPr>
          <w:p w14:paraId="1D793125" w14:textId="77777777" w:rsidR="00497982" w:rsidRPr="00645CB8" w:rsidRDefault="00497982" w:rsidP="00497982">
            <w:pPr>
              <w:jc w:val="center"/>
              <w:rPr>
                <w:rFonts w:ascii="Candara" w:hAnsi="Candara"/>
                <w:sz w:val="16"/>
                <w:szCs w:val="16"/>
              </w:rPr>
            </w:pPr>
          </w:p>
        </w:tc>
        <w:tc>
          <w:tcPr>
            <w:tcW w:w="784" w:type="dxa"/>
            <w:tcBorders>
              <w:top w:val="single" w:sz="4" w:space="0" w:color="auto"/>
              <w:left w:val="nil"/>
              <w:bottom w:val="single" w:sz="4" w:space="0" w:color="auto"/>
              <w:right w:val="single" w:sz="8" w:space="0" w:color="auto"/>
            </w:tcBorders>
            <w:shd w:val="clear" w:color="auto" w:fill="EEECE1"/>
            <w:textDirection w:val="btLr"/>
            <w:vAlign w:val="center"/>
          </w:tcPr>
          <w:p w14:paraId="4D5F13A2" w14:textId="77777777" w:rsidR="00497982" w:rsidRPr="00645CB8" w:rsidRDefault="00497982" w:rsidP="00497982">
            <w:pPr>
              <w:jc w:val="center"/>
              <w:rPr>
                <w:rFonts w:ascii="Candara" w:hAnsi="Candara"/>
                <w:sz w:val="16"/>
                <w:szCs w:val="16"/>
              </w:rPr>
            </w:pPr>
          </w:p>
        </w:tc>
        <w:tc>
          <w:tcPr>
            <w:tcW w:w="1418" w:type="dxa"/>
            <w:tcBorders>
              <w:top w:val="single" w:sz="4" w:space="0" w:color="auto"/>
              <w:left w:val="single" w:sz="8" w:space="0" w:color="auto"/>
              <w:bottom w:val="single" w:sz="4" w:space="0" w:color="auto"/>
              <w:right w:val="double" w:sz="4" w:space="0" w:color="auto"/>
            </w:tcBorders>
            <w:shd w:val="clear" w:color="auto" w:fill="auto"/>
            <w:textDirection w:val="btLr"/>
            <w:vAlign w:val="center"/>
          </w:tcPr>
          <w:p w14:paraId="53811AB9" w14:textId="77777777" w:rsidR="00497982" w:rsidRPr="00645CB8" w:rsidRDefault="00497982" w:rsidP="00497982">
            <w:pPr>
              <w:ind w:left="57" w:right="57"/>
              <w:jc w:val="center"/>
              <w:rPr>
                <w:rFonts w:ascii="Candara" w:hAnsi="Candara"/>
                <w:sz w:val="16"/>
                <w:szCs w:val="16"/>
              </w:rPr>
            </w:pPr>
          </w:p>
        </w:tc>
        <w:tc>
          <w:tcPr>
            <w:tcW w:w="510" w:type="dxa"/>
            <w:tcBorders>
              <w:top w:val="single" w:sz="4" w:space="0" w:color="auto"/>
              <w:left w:val="double" w:sz="4" w:space="0" w:color="auto"/>
              <w:bottom w:val="single" w:sz="4" w:space="0" w:color="auto"/>
              <w:right w:val="single" w:sz="8" w:space="0" w:color="000000"/>
            </w:tcBorders>
            <w:shd w:val="clear" w:color="auto" w:fill="EEECE1"/>
            <w:textDirection w:val="btLr"/>
            <w:vAlign w:val="center"/>
          </w:tcPr>
          <w:p w14:paraId="1AEB0220" w14:textId="77777777" w:rsidR="00497982" w:rsidRPr="00645CB8" w:rsidRDefault="00497982" w:rsidP="00497982">
            <w:pPr>
              <w:ind w:left="57" w:right="57"/>
              <w:jc w:val="center"/>
              <w:rPr>
                <w:rFonts w:ascii="Candara" w:hAnsi="Candara"/>
              </w:rPr>
            </w:pPr>
            <w:r w:rsidRPr="00645CB8">
              <w:rPr>
                <w:rFonts w:ascii="Wingdings" w:eastAsia="Wingdings" w:hAnsi="Wingdings" w:cs="Wingdings"/>
              </w:rPr>
              <w:t>l</w:t>
            </w:r>
          </w:p>
        </w:tc>
        <w:tc>
          <w:tcPr>
            <w:tcW w:w="511" w:type="dxa"/>
            <w:tcBorders>
              <w:top w:val="single" w:sz="4" w:space="0" w:color="auto"/>
              <w:left w:val="nil"/>
              <w:bottom w:val="single" w:sz="4" w:space="0" w:color="auto"/>
              <w:right w:val="single" w:sz="8" w:space="0" w:color="000000"/>
            </w:tcBorders>
            <w:shd w:val="clear" w:color="auto" w:fill="auto"/>
            <w:textDirection w:val="btLr"/>
            <w:vAlign w:val="center"/>
          </w:tcPr>
          <w:p w14:paraId="44BD5413" w14:textId="77777777" w:rsidR="00497982" w:rsidRPr="00645CB8" w:rsidRDefault="00497982" w:rsidP="00497982">
            <w:pPr>
              <w:ind w:left="57" w:right="57"/>
              <w:jc w:val="center"/>
              <w:rPr>
                <w:rFonts w:ascii="Candara" w:hAnsi="Candara"/>
                <w:sz w:val="16"/>
                <w:szCs w:val="16"/>
              </w:rPr>
            </w:pPr>
            <w:r w:rsidRPr="00645CB8">
              <w:rPr>
                <w:rFonts w:ascii="Wingdings" w:eastAsia="Wingdings" w:hAnsi="Wingdings" w:cs="Wingdings"/>
              </w:rPr>
              <w:t>l</w:t>
            </w:r>
          </w:p>
        </w:tc>
        <w:tc>
          <w:tcPr>
            <w:tcW w:w="511" w:type="dxa"/>
            <w:tcBorders>
              <w:top w:val="single" w:sz="4" w:space="0" w:color="auto"/>
              <w:left w:val="nil"/>
              <w:bottom w:val="single" w:sz="4" w:space="0" w:color="auto"/>
              <w:right w:val="single" w:sz="8" w:space="0" w:color="000000"/>
            </w:tcBorders>
            <w:shd w:val="clear" w:color="auto" w:fill="EEECE1"/>
            <w:textDirection w:val="btLr"/>
            <w:vAlign w:val="center"/>
          </w:tcPr>
          <w:p w14:paraId="2E4F3D90" w14:textId="77777777" w:rsidR="00497982" w:rsidRPr="00645CB8" w:rsidRDefault="00497982" w:rsidP="00497982">
            <w:pPr>
              <w:jc w:val="center"/>
              <w:rPr>
                <w:rFonts w:ascii="Candara" w:hAnsi="Candara"/>
              </w:rPr>
            </w:pPr>
          </w:p>
        </w:tc>
        <w:tc>
          <w:tcPr>
            <w:tcW w:w="511" w:type="dxa"/>
            <w:tcBorders>
              <w:top w:val="single" w:sz="4" w:space="0" w:color="auto"/>
              <w:left w:val="nil"/>
              <w:bottom w:val="single" w:sz="4" w:space="0" w:color="auto"/>
              <w:right w:val="single" w:sz="8" w:space="0" w:color="000000"/>
            </w:tcBorders>
            <w:shd w:val="clear" w:color="auto" w:fill="auto"/>
            <w:textDirection w:val="btLr"/>
            <w:vAlign w:val="center"/>
          </w:tcPr>
          <w:p w14:paraId="30F97CEE" w14:textId="77777777" w:rsidR="00497982" w:rsidRPr="00645CB8" w:rsidRDefault="00497982" w:rsidP="00497982">
            <w:pPr>
              <w:jc w:val="center"/>
              <w:rPr>
                <w:rFonts w:ascii="Candara" w:hAnsi="Candara"/>
              </w:rPr>
            </w:pPr>
            <w:r w:rsidRPr="00645CB8">
              <w:rPr>
                <w:rFonts w:ascii="Wingdings" w:eastAsia="Wingdings" w:hAnsi="Wingdings" w:cs="Wingdings"/>
              </w:rPr>
              <w:t>l</w:t>
            </w:r>
          </w:p>
        </w:tc>
        <w:tc>
          <w:tcPr>
            <w:tcW w:w="510" w:type="dxa"/>
            <w:tcBorders>
              <w:top w:val="single" w:sz="4" w:space="0" w:color="auto"/>
              <w:left w:val="nil"/>
              <w:bottom w:val="single" w:sz="4" w:space="0" w:color="auto"/>
              <w:right w:val="single" w:sz="8" w:space="0" w:color="000000"/>
            </w:tcBorders>
            <w:shd w:val="clear" w:color="auto" w:fill="EEECE1"/>
            <w:textDirection w:val="btLr"/>
            <w:vAlign w:val="center"/>
          </w:tcPr>
          <w:p w14:paraId="6E3A721A" w14:textId="77777777" w:rsidR="00497982" w:rsidRPr="00645CB8" w:rsidRDefault="00497982" w:rsidP="00497982">
            <w:pPr>
              <w:jc w:val="center"/>
              <w:rPr>
                <w:rFonts w:ascii="Candara" w:hAnsi="Candara"/>
              </w:rPr>
            </w:pPr>
            <w:r w:rsidRPr="00645CB8">
              <w:rPr>
                <w:rFonts w:ascii="Wingdings" w:eastAsia="Wingdings" w:hAnsi="Wingdings" w:cs="Wingdings"/>
              </w:rPr>
              <w:t>l</w:t>
            </w:r>
          </w:p>
        </w:tc>
        <w:tc>
          <w:tcPr>
            <w:tcW w:w="511" w:type="dxa"/>
            <w:tcBorders>
              <w:top w:val="single" w:sz="4" w:space="0" w:color="auto"/>
              <w:left w:val="nil"/>
              <w:bottom w:val="single" w:sz="4" w:space="0" w:color="auto"/>
              <w:right w:val="single" w:sz="8" w:space="0" w:color="000000"/>
            </w:tcBorders>
            <w:shd w:val="clear" w:color="auto" w:fill="auto"/>
            <w:textDirection w:val="btLr"/>
            <w:vAlign w:val="center"/>
          </w:tcPr>
          <w:p w14:paraId="53383FC3" w14:textId="77777777" w:rsidR="00497982" w:rsidRPr="00645CB8" w:rsidRDefault="00497982" w:rsidP="00497982">
            <w:pPr>
              <w:jc w:val="center"/>
              <w:rPr>
                <w:rFonts w:ascii="Candara" w:hAnsi="Candara"/>
                <w:sz w:val="16"/>
                <w:szCs w:val="16"/>
              </w:rPr>
            </w:pPr>
            <w:r w:rsidRPr="00645CB8">
              <w:rPr>
                <w:rFonts w:ascii="Wingdings" w:eastAsia="Wingdings" w:hAnsi="Wingdings" w:cs="Wingdings"/>
              </w:rPr>
              <w:t>l</w:t>
            </w:r>
          </w:p>
        </w:tc>
        <w:tc>
          <w:tcPr>
            <w:tcW w:w="511" w:type="dxa"/>
            <w:tcBorders>
              <w:top w:val="single" w:sz="4" w:space="0" w:color="auto"/>
              <w:left w:val="nil"/>
              <w:bottom w:val="single" w:sz="4" w:space="0" w:color="auto"/>
              <w:right w:val="single" w:sz="8" w:space="0" w:color="000000"/>
            </w:tcBorders>
            <w:shd w:val="clear" w:color="auto" w:fill="EEECE1"/>
            <w:textDirection w:val="btLr"/>
            <w:vAlign w:val="center"/>
          </w:tcPr>
          <w:p w14:paraId="2FF30078" w14:textId="77777777" w:rsidR="00497982" w:rsidRPr="00645CB8" w:rsidRDefault="00497982" w:rsidP="00497982">
            <w:pPr>
              <w:jc w:val="center"/>
              <w:rPr>
                <w:rFonts w:ascii="Candara" w:hAnsi="Candara"/>
                <w:sz w:val="16"/>
                <w:szCs w:val="16"/>
              </w:rPr>
            </w:pPr>
          </w:p>
        </w:tc>
        <w:tc>
          <w:tcPr>
            <w:tcW w:w="511" w:type="dxa"/>
            <w:tcBorders>
              <w:top w:val="single" w:sz="4" w:space="0" w:color="auto"/>
              <w:left w:val="nil"/>
              <w:bottom w:val="single" w:sz="4" w:space="0" w:color="auto"/>
              <w:right w:val="single" w:sz="8" w:space="0" w:color="000000"/>
            </w:tcBorders>
            <w:shd w:val="clear" w:color="auto" w:fill="auto"/>
            <w:textDirection w:val="btLr"/>
            <w:vAlign w:val="center"/>
          </w:tcPr>
          <w:p w14:paraId="1865D343" w14:textId="77777777" w:rsidR="00497982" w:rsidRPr="00645CB8" w:rsidRDefault="00497982" w:rsidP="00497982">
            <w:pPr>
              <w:jc w:val="center"/>
              <w:rPr>
                <w:rFonts w:ascii="Candara" w:hAnsi="Candara"/>
              </w:rPr>
            </w:pPr>
          </w:p>
        </w:tc>
        <w:tc>
          <w:tcPr>
            <w:tcW w:w="511" w:type="dxa"/>
            <w:tcBorders>
              <w:top w:val="single" w:sz="4" w:space="0" w:color="auto"/>
              <w:left w:val="nil"/>
              <w:bottom w:val="single" w:sz="4" w:space="0" w:color="auto"/>
              <w:right w:val="double" w:sz="4" w:space="0" w:color="auto"/>
            </w:tcBorders>
            <w:shd w:val="clear" w:color="auto" w:fill="EEECE1"/>
            <w:textDirection w:val="btLr"/>
            <w:vAlign w:val="center"/>
          </w:tcPr>
          <w:p w14:paraId="156678C0" w14:textId="77777777" w:rsidR="00497982" w:rsidRPr="00645CB8" w:rsidRDefault="00497982" w:rsidP="00497982">
            <w:pPr>
              <w:jc w:val="center"/>
              <w:rPr>
                <w:rFonts w:ascii="Candara" w:hAnsi="Candara"/>
              </w:rPr>
            </w:pPr>
            <w:r w:rsidRPr="00645CB8">
              <w:rPr>
                <w:rFonts w:ascii="Wingdings" w:eastAsia="Wingdings" w:hAnsi="Wingdings" w:cs="Wingdings"/>
              </w:rPr>
              <w:t>l</w:t>
            </w:r>
          </w:p>
        </w:tc>
      </w:tr>
      <w:tr w:rsidR="00F21AE7" w:rsidRPr="00645CB8" w14:paraId="28262BD9" w14:textId="77777777" w:rsidTr="005F4AFB">
        <w:trPr>
          <w:cantSplit/>
          <w:trHeight w:val="870"/>
          <w:jc w:val="center"/>
        </w:trPr>
        <w:tc>
          <w:tcPr>
            <w:tcW w:w="3372" w:type="dxa"/>
            <w:tcBorders>
              <w:top w:val="single" w:sz="4" w:space="0" w:color="auto"/>
            </w:tcBorders>
            <w:shd w:val="clear" w:color="auto" w:fill="auto"/>
            <w:vAlign w:val="center"/>
          </w:tcPr>
          <w:p w14:paraId="1DC108E4" w14:textId="77777777" w:rsidR="00CB2D32" w:rsidRPr="00645CB8" w:rsidRDefault="00CB2D32" w:rsidP="00497982">
            <w:pPr>
              <w:rPr>
                <w:rFonts w:ascii="Candara" w:hAnsi="Candara"/>
                <w:sz w:val="20"/>
                <w:szCs w:val="20"/>
              </w:rPr>
            </w:pPr>
          </w:p>
        </w:tc>
        <w:tc>
          <w:tcPr>
            <w:tcW w:w="490" w:type="dxa"/>
            <w:tcBorders>
              <w:top w:val="single" w:sz="4" w:space="0" w:color="auto"/>
            </w:tcBorders>
            <w:shd w:val="clear" w:color="auto" w:fill="auto"/>
            <w:textDirection w:val="btLr"/>
            <w:vAlign w:val="center"/>
          </w:tcPr>
          <w:p w14:paraId="117ED19F" w14:textId="77777777" w:rsidR="00CB2D32" w:rsidRPr="00645CB8" w:rsidRDefault="00CB2D32" w:rsidP="00497982">
            <w:pPr>
              <w:jc w:val="center"/>
              <w:rPr>
                <w:rFonts w:ascii="Candara" w:hAnsi="Candara"/>
                <w:sz w:val="16"/>
                <w:szCs w:val="16"/>
              </w:rPr>
            </w:pPr>
          </w:p>
        </w:tc>
        <w:tc>
          <w:tcPr>
            <w:tcW w:w="490" w:type="dxa"/>
            <w:tcBorders>
              <w:top w:val="single" w:sz="4" w:space="0" w:color="auto"/>
            </w:tcBorders>
            <w:shd w:val="clear" w:color="auto" w:fill="auto"/>
            <w:textDirection w:val="btLr"/>
            <w:vAlign w:val="center"/>
          </w:tcPr>
          <w:p w14:paraId="493C7C7B" w14:textId="77777777" w:rsidR="00CB2D32" w:rsidRPr="00645CB8" w:rsidRDefault="00CB2D32" w:rsidP="00497982">
            <w:pPr>
              <w:jc w:val="center"/>
              <w:rPr>
                <w:rFonts w:ascii="Candara" w:hAnsi="Candara"/>
                <w:sz w:val="16"/>
                <w:szCs w:val="16"/>
              </w:rPr>
            </w:pPr>
          </w:p>
        </w:tc>
        <w:tc>
          <w:tcPr>
            <w:tcW w:w="490" w:type="dxa"/>
            <w:tcBorders>
              <w:top w:val="single" w:sz="4" w:space="0" w:color="auto"/>
            </w:tcBorders>
            <w:shd w:val="clear" w:color="auto" w:fill="auto"/>
            <w:noWrap/>
            <w:textDirection w:val="btLr"/>
            <w:tcFitText/>
            <w:vAlign w:val="center"/>
          </w:tcPr>
          <w:p w14:paraId="30804B9B" w14:textId="77777777" w:rsidR="00CB2D32" w:rsidRPr="00645CB8" w:rsidRDefault="00CB2D32" w:rsidP="00497982">
            <w:pPr>
              <w:jc w:val="center"/>
              <w:rPr>
                <w:rFonts w:ascii="Candara" w:hAnsi="Candara"/>
                <w:sz w:val="16"/>
                <w:szCs w:val="16"/>
              </w:rPr>
            </w:pPr>
          </w:p>
        </w:tc>
        <w:tc>
          <w:tcPr>
            <w:tcW w:w="490" w:type="dxa"/>
            <w:tcBorders>
              <w:top w:val="single" w:sz="4" w:space="0" w:color="auto"/>
            </w:tcBorders>
            <w:shd w:val="clear" w:color="auto" w:fill="auto"/>
            <w:textDirection w:val="btLr"/>
            <w:vAlign w:val="center"/>
          </w:tcPr>
          <w:p w14:paraId="44E159BE" w14:textId="77777777" w:rsidR="00CB2D32" w:rsidRPr="00645CB8" w:rsidRDefault="00CB2D32" w:rsidP="00497982">
            <w:pPr>
              <w:jc w:val="center"/>
              <w:rPr>
                <w:rFonts w:ascii="Candara" w:hAnsi="Candara"/>
                <w:sz w:val="16"/>
                <w:szCs w:val="16"/>
              </w:rPr>
            </w:pPr>
          </w:p>
        </w:tc>
        <w:tc>
          <w:tcPr>
            <w:tcW w:w="491" w:type="dxa"/>
            <w:tcBorders>
              <w:top w:val="single" w:sz="4" w:space="0" w:color="auto"/>
            </w:tcBorders>
            <w:shd w:val="clear" w:color="auto" w:fill="auto"/>
            <w:textDirection w:val="btLr"/>
            <w:vAlign w:val="center"/>
          </w:tcPr>
          <w:p w14:paraId="143C9F19" w14:textId="77777777" w:rsidR="00CB2D32" w:rsidRPr="00645CB8" w:rsidRDefault="00CB2D32" w:rsidP="00497982">
            <w:pPr>
              <w:jc w:val="center"/>
              <w:rPr>
                <w:rFonts w:ascii="Candara" w:hAnsi="Candara"/>
                <w:sz w:val="16"/>
                <w:szCs w:val="16"/>
              </w:rPr>
            </w:pPr>
          </w:p>
        </w:tc>
        <w:tc>
          <w:tcPr>
            <w:tcW w:w="490" w:type="dxa"/>
            <w:tcBorders>
              <w:top w:val="single" w:sz="4" w:space="0" w:color="auto"/>
            </w:tcBorders>
            <w:shd w:val="clear" w:color="auto" w:fill="auto"/>
            <w:textDirection w:val="btLr"/>
            <w:vAlign w:val="center"/>
          </w:tcPr>
          <w:p w14:paraId="74B04A16" w14:textId="77777777" w:rsidR="00CB2D32" w:rsidRPr="00645CB8" w:rsidRDefault="00CB2D32" w:rsidP="00497982">
            <w:pPr>
              <w:jc w:val="center"/>
              <w:rPr>
                <w:rFonts w:ascii="Candara" w:hAnsi="Candara"/>
                <w:sz w:val="16"/>
                <w:szCs w:val="16"/>
              </w:rPr>
            </w:pPr>
          </w:p>
        </w:tc>
        <w:tc>
          <w:tcPr>
            <w:tcW w:w="490" w:type="dxa"/>
            <w:tcBorders>
              <w:top w:val="single" w:sz="4" w:space="0" w:color="auto"/>
            </w:tcBorders>
            <w:shd w:val="clear" w:color="auto" w:fill="auto"/>
            <w:textDirection w:val="btLr"/>
            <w:vAlign w:val="center"/>
          </w:tcPr>
          <w:p w14:paraId="2A171D30" w14:textId="77777777" w:rsidR="00CB2D32" w:rsidRPr="00645CB8" w:rsidRDefault="00CB2D32" w:rsidP="00497982">
            <w:pPr>
              <w:jc w:val="center"/>
              <w:rPr>
                <w:rFonts w:ascii="Candara" w:hAnsi="Candara"/>
                <w:sz w:val="16"/>
                <w:szCs w:val="16"/>
              </w:rPr>
            </w:pPr>
          </w:p>
        </w:tc>
        <w:tc>
          <w:tcPr>
            <w:tcW w:w="490" w:type="dxa"/>
            <w:tcBorders>
              <w:top w:val="single" w:sz="4" w:space="0" w:color="auto"/>
            </w:tcBorders>
            <w:shd w:val="clear" w:color="auto" w:fill="auto"/>
            <w:textDirection w:val="btLr"/>
            <w:vAlign w:val="center"/>
          </w:tcPr>
          <w:p w14:paraId="53C78331" w14:textId="77777777" w:rsidR="00CB2D32" w:rsidRPr="00645CB8" w:rsidRDefault="00CB2D32" w:rsidP="00497982">
            <w:pPr>
              <w:jc w:val="center"/>
              <w:rPr>
                <w:rFonts w:ascii="Candara" w:hAnsi="Candara"/>
              </w:rPr>
            </w:pPr>
          </w:p>
        </w:tc>
        <w:tc>
          <w:tcPr>
            <w:tcW w:w="491" w:type="dxa"/>
            <w:tcBorders>
              <w:top w:val="single" w:sz="4" w:space="0" w:color="auto"/>
            </w:tcBorders>
            <w:shd w:val="clear" w:color="auto" w:fill="auto"/>
            <w:textDirection w:val="btLr"/>
            <w:vAlign w:val="center"/>
          </w:tcPr>
          <w:p w14:paraId="2800D6F4" w14:textId="77777777" w:rsidR="00CB2D32" w:rsidRPr="00645CB8" w:rsidRDefault="00CB2D32" w:rsidP="00497982">
            <w:pPr>
              <w:jc w:val="center"/>
              <w:rPr>
                <w:rFonts w:ascii="Candara" w:hAnsi="Candara"/>
              </w:rPr>
            </w:pPr>
          </w:p>
        </w:tc>
        <w:tc>
          <w:tcPr>
            <w:tcW w:w="783" w:type="dxa"/>
            <w:tcBorders>
              <w:top w:val="single" w:sz="4" w:space="0" w:color="auto"/>
            </w:tcBorders>
            <w:shd w:val="clear" w:color="auto" w:fill="auto"/>
            <w:textDirection w:val="btLr"/>
            <w:vAlign w:val="center"/>
          </w:tcPr>
          <w:p w14:paraId="4343148D" w14:textId="77777777" w:rsidR="00CB2D32" w:rsidRPr="00645CB8" w:rsidRDefault="00CB2D32" w:rsidP="00497982">
            <w:pPr>
              <w:jc w:val="center"/>
              <w:rPr>
                <w:rFonts w:ascii="Candara" w:hAnsi="Candara"/>
                <w:sz w:val="16"/>
                <w:szCs w:val="16"/>
              </w:rPr>
            </w:pPr>
          </w:p>
        </w:tc>
        <w:tc>
          <w:tcPr>
            <w:tcW w:w="784" w:type="dxa"/>
            <w:tcBorders>
              <w:top w:val="single" w:sz="4" w:space="0" w:color="auto"/>
            </w:tcBorders>
            <w:shd w:val="clear" w:color="auto" w:fill="auto"/>
            <w:textDirection w:val="btLr"/>
            <w:vAlign w:val="center"/>
          </w:tcPr>
          <w:p w14:paraId="7F782AC1" w14:textId="77777777" w:rsidR="00CB2D32" w:rsidRPr="00645CB8" w:rsidRDefault="00CB2D32" w:rsidP="00497982">
            <w:pPr>
              <w:jc w:val="center"/>
              <w:rPr>
                <w:rFonts w:ascii="Candara" w:hAnsi="Candara"/>
                <w:sz w:val="16"/>
                <w:szCs w:val="16"/>
              </w:rPr>
            </w:pPr>
          </w:p>
        </w:tc>
        <w:tc>
          <w:tcPr>
            <w:tcW w:w="1418" w:type="dxa"/>
            <w:tcBorders>
              <w:top w:val="single" w:sz="4" w:space="0" w:color="auto"/>
            </w:tcBorders>
            <w:shd w:val="clear" w:color="auto" w:fill="auto"/>
            <w:textDirection w:val="btLr"/>
            <w:vAlign w:val="center"/>
          </w:tcPr>
          <w:p w14:paraId="400D1D88" w14:textId="77777777" w:rsidR="00CB2D32" w:rsidRPr="00645CB8" w:rsidRDefault="00CB2D32" w:rsidP="00497982">
            <w:pPr>
              <w:ind w:left="57" w:right="57"/>
              <w:jc w:val="center"/>
              <w:rPr>
                <w:rFonts w:ascii="Candara" w:hAnsi="Candara"/>
                <w:sz w:val="16"/>
                <w:szCs w:val="16"/>
              </w:rPr>
            </w:pPr>
          </w:p>
        </w:tc>
        <w:tc>
          <w:tcPr>
            <w:tcW w:w="510" w:type="dxa"/>
            <w:tcBorders>
              <w:top w:val="single" w:sz="4" w:space="0" w:color="auto"/>
            </w:tcBorders>
            <w:shd w:val="clear" w:color="auto" w:fill="auto"/>
            <w:textDirection w:val="btLr"/>
            <w:vAlign w:val="center"/>
          </w:tcPr>
          <w:p w14:paraId="5232C824" w14:textId="77777777" w:rsidR="00CB2D32" w:rsidRPr="00645CB8" w:rsidRDefault="00CB2D32" w:rsidP="00497982">
            <w:pPr>
              <w:ind w:left="57" w:right="57"/>
              <w:jc w:val="center"/>
              <w:rPr>
                <w:rFonts w:ascii="Candara" w:hAnsi="Candara"/>
              </w:rPr>
            </w:pPr>
          </w:p>
        </w:tc>
        <w:tc>
          <w:tcPr>
            <w:tcW w:w="511" w:type="dxa"/>
            <w:tcBorders>
              <w:top w:val="single" w:sz="4" w:space="0" w:color="auto"/>
            </w:tcBorders>
            <w:shd w:val="clear" w:color="auto" w:fill="auto"/>
            <w:textDirection w:val="btLr"/>
            <w:vAlign w:val="center"/>
          </w:tcPr>
          <w:p w14:paraId="0134EFD6" w14:textId="77777777" w:rsidR="00CB2D32" w:rsidRPr="00645CB8" w:rsidRDefault="00CB2D32" w:rsidP="00497982">
            <w:pPr>
              <w:ind w:left="57" w:right="57"/>
              <w:jc w:val="center"/>
              <w:rPr>
                <w:rFonts w:ascii="Candara" w:hAnsi="Candara"/>
              </w:rPr>
            </w:pPr>
          </w:p>
        </w:tc>
        <w:tc>
          <w:tcPr>
            <w:tcW w:w="511" w:type="dxa"/>
            <w:tcBorders>
              <w:top w:val="single" w:sz="4" w:space="0" w:color="auto"/>
            </w:tcBorders>
            <w:shd w:val="clear" w:color="auto" w:fill="auto"/>
            <w:textDirection w:val="btLr"/>
            <w:vAlign w:val="center"/>
          </w:tcPr>
          <w:p w14:paraId="66E1A7A7" w14:textId="77777777" w:rsidR="00CB2D32" w:rsidRPr="00645CB8" w:rsidRDefault="00CB2D32" w:rsidP="00497982">
            <w:pPr>
              <w:jc w:val="center"/>
              <w:rPr>
                <w:rFonts w:ascii="Candara" w:hAnsi="Candara"/>
              </w:rPr>
            </w:pPr>
          </w:p>
        </w:tc>
        <w:tc>
          <w:tcPr>
            <w:tcW w:w="511" w:type="dxa"/>
            <w:tcBorders>
              <w:top w:val="single" w:sz="4" w:space="0" w:color="auto"/>
            </w:tcBorders>
            <w:shd w:val="clear" w:color="auto" w:fill="auto"/>
            <w:textDirection w:val="btLr"/>
            <w:vAlign w:val="center"/>
          </w:tcPr>
          <w:p w14:paraId="79E9935F" w14:textId="77777777" w:rsidR="00CB2D32" w:rsidRPr="00645CB8" w:rsidRDefault="00CB2D32" w:rsidP="00497982">
            <w:pPr>
              <w:jc w:val="center"/>
              <w:rPr>
                <w:rFonts w:ascii="Candara" w:hAnsi="Candara"/>
              </w:rPr>
            </w:pPr>
          </w:p>
        </w:tc>
        <w:tc>
          <w:tcPr>
            <w:tcW w:w="510" w:type="dxa"/>
            <w:tcBorders>
              <w:top w:val="single" w:sz="4" w:space="0" w:color="auto"/>
            </w:tcBorders>
            <w:shd w:val="clear" w:color="auto" w:fill="auto"/>
            <w:textDirection w:val="btLr"/>
            <w:vAlign w:val="center"/>
          </w:tcPr>
          <w:p w14:paraId="10C7A9C9" w14:textId="77777777" w:rsidR="00CB2D32" w:rsidRPr="00645CB8" w:rsidRDefault="00CB2D32" w:rsidP="00497982">
            <w:pPr>
              <w:jc w:val="center"/>
              <w:rPr>
                <w:rFonts w:ascii="Candara" w:hAnsi="Candara"/>
              </w:rPr>
            </w:pPr>
          </w:p>
        </w:tc>
        <w:tc>
          <w:tcPr>
            <w:tcW w:w="511" w:type="dxa"/>
            <w:tcBorders>
              <w:top w:val="single" w:sz="4" w:space="0" w:color="auto"/>
            </w:tcBorders>
            <w:shd w:val="clear" w:color="auto" w:fill="auto"/>
            <w:textDirection w:val="btLr"/>
            <w:vAlign w:val="center"/>
          </w:tcPr>
          <w:p w14:paraId="56C94AAD" w14:textId="77777777" w:rsidR="00CB2D32" w:rsidRPr="00645CB8" w:rsidRDefault="00CB2D32" w:rsidP="00497982">
            <w:pPr>
              <w:jc w:val="center"/>
              <w:rPr>
                <w:rFonts w:ascii="Candara" w:hAnsi="Candara"/>
              </w:rPr>
            </w:pPr>
          </w:p>
        </w:tc>
        <w:tc>
          <w:tcPr>
            <w:tcW w:w="511" w:type="dxa"/>
            <w:tcBorders>
              <w:top w:val="single" w:sz="4" w:space="0" w:color="auto"/>
            </w:tcBorders>
            <w:shd w:val="clear" w:color="auto" w:fill="auto"/>
            <w:textDirection w:val="btLr"/>
            <w:vAlign w:val="center"/>
          </w:tcPr>
          <w:p w14:paraId="0342B3B5" w14:textId="77777777" w:rsidR="00CB2D32" w:rsidRPr="00645CB8" w:rsidRDefault="00CB2D32" w:rsidP="00497982">
            <w:pPr>
              <w:jc w:val="center"/>
              <w:rPr>
                <w:rFonts w:ascii="Candara" w:hAnsi="Candara"/>
                <w:sz w:val="16"/>
                <w:szCs w:val="16"/>
              </w:rPr>
            </w:pPr>
          </w:p>
        </w:tc>
        <w:tc>
          <w:tcPr>
            <w:tcW w:w="511" w:type="dxa"/>
            <w:tcBorders>
              <w:top w:val="single" w:sz="4" w:space="0" w:color="auto"/>
            </w:tcBorders>
            <w:shd w:val="clear" w:color="auto" w:fill="auto"/>
            <w:textDirection w:val="btLr"/>
            <w:vAlign w:val="center"/>
          </w:tcPr>
          <w:p w14:paraId="30F4C69A" w14:textId="77777777" w:rsidR="00CB2D32" w:rsidRPr="00645CB8" w:rsidRDefault="00CB2D32" w:rsidP="00497982">
            <w:pPr>
              <w:jc w:val="center"/>
              <w:rPr>
                <w:rFonts w:ascii="Candara" w:hAnsi="Candara"/>
              </w:rPr>
            </w:pPr>
          </w:p>
        </w:tc>
        <w:tc>
          <w:tcPr>
            <w:tcW w:w="511" w:type="dxa"/>
            <w:tcBorders>
              <w:top w:val="single" w:sz="4" w:space="0" w:color="auto"/>
            </w:tcBorders>
            <w:shd w:val="clear" w:color="auto" w:fill="auto"/>
            <w:textDirection w:val="btLr"/>
            <w:vAlign w:val="center"/>
          </w:tcPr>
          <w:p w14:paraId="3973BCFE" w14:textId="77777777" w:rsidR="00CB2D32" w:rsidRPr="00645CB8" w:rsidRDefault="00CB2D32" w:rsidP="00497982">
            <w:pPr>
              <w:jc w:val="center"/>
              <w:rPr>
                <w:rFonts w:ascii="Candara" w:hAnsi="Candara"/>
              </w:rPr>
            </w:pPr>
          </w:p>
        </w:tc>
      </w:tr>
      <w:tr w:rsidR="00F21AE7" w:rsidRPr="00645CB8" w14:paraId="7B2E5698" w14:textId="77777777" w:rsidTr="00CB2D32">
        <w:trPr>
          <w:cantSplit/>
          <w:trHeight w:val="504"/>
          <w:jc w:val="center"/>
        </w:trPr>
        <w:tc>
          <w:tcPr>
            <w:tcW w:w="3372" w:type="dxa"/>
            <w:tcBorders>
              <w:left w:val="double" w:sz="4" w:space="0" w:color="auto"/>
              <w:bottom w:val="single" w:sz="8" w:space="0" w:color="auto"/>
              <w:right w:val="double" w:sz="4" w:space="0" w:color="auto"/>
            </w:tcBorders>
            <w:shd w:val="clear" w:color="auto" w:fill="D9D9D9"/>
            <w:vAlign w:val="center"/>
            <w:hideMark/>
          </w:tcPr>
          <w:p w14:paraId="5B6CF9EC" w14:textId="77777777" w:rsidR="002502F4" w:rsidRPr="00645CB8" w:rsidRDefault="002502F4" w:rsidP="00BE7DE3">
            <w:pPr>
              <w:rPr>
                <w:rFonts w:ascii="Candara" w:hAnsi="Candara"/>
                <w:b/>
                <w:bCs/>
                <w:szCs w:val="22"/>
              </w:rPr>
            </w:pPr>
            <w:r w:rsidRPr="00645CB8">
              <w:rPr>
                <w:rFonts w:ascii="Candara" w:hAnsi="Candara" w:cs="Times New Roman"/>
                <w:b/>
                <w:bCs/>
                <w:szCs w:val="22"/>
              </w:rPr>
              <w:lastRenderedPageBreak/>
              <w:t>3 Cognitive skills</w:t>
            </w:r>
          </w:p>
        </w:tc>
        <w:tc>
          <w:tcPr>
            <w:tcW w:w="1470" w:type="dxa"/>
            <w:gridSpan w:val="3"/>
            <w:tcBorders>
              <w:left w:val="double" w:sz="4" w:space="0" w:color="auto"/>
              <w:bottom w:val="single" w:sz="8" w:space="0" w:color="auto"/>
              <w:right w:val="double" w:sz="4" w:space="0" w:color="auto"/>
            </w:tcBorders>
            <w:shd w:val="clear" w:color="auto" w:fill="D9D9D9"/>
            <w:textDirection w:val="btLr"/>
            <w:vAlign w:val="center"/>
            <w:hideMark/>
          </w:tcPr>
          <w:p w14:paraId="7EBCC79E" w14:textId="77777777" w:rsidR="002502F4" w:rsidRPr="00645CB8" w:rsidRDefault="002502F4" w:rsidP="00BE7DE3">
            <w:pPr>
              <w:jc w:val="center"/>
              <w:rPr>
                <w:rFonts w:ascii="Candara" w:hAnsi="Candara"/>
                <w:sz w:val="16"/>
                <w:szCs w:val="16"/>
              </w:rPr>
            </w:pPr>
          </w:p>
        </w:tc>
        <w:tc>
          <w:tcPr>
            <w:tcW w:w="1471" w:type="dxa"/>
            <w:gridSpan w:val="3"/>
            <w:tcBorders>
              <w:left w:val="double" w:sz="4" w:space="0" w:color="auto"/>
              <w:bottom w:val="single" w:sz="8" w:space="0" w:color="auto"/>
              <w:right w:val="double" w:sz="4" w:space="0" w:color="auto"/>
            </w:tcBorders>
            <w:shd w:val="clear" w:color="auto" w:fill="D9D9D9"/>
            <w:textDirection w:val="btLr"/>
            <w:vAlign w:val="center"/>
            <w:hideMark/>
          </w:tcPr>
          <w:p w14:paraId="2B430664" w14:textId="77777777" w:rsidR="002502F4" w:rsidRPr="00645CB8" w:rsidRDefault="002502F4" w:rsidP="00BE7DE3">
            <w:pPr>
              <w:jc w:val="center"/>
              <w:rPr>
                <w:rFonts w:ascii="Candara" w:hAnsi="Candara"/>
                <w:sz w:val="16"/>
                <w:szCs w:val="16"/>
              </w:rPr>
            </w:pPr>
          </w:p>
        </w:tc>
        <w:tc>
          <w:tcPr>
            <w:tcW w:w="1471" w:type="dxa"/>
            <w:gridSpan w:val="3"/>
            <w:tcBorders>
              <w:left w:val="double" w:sz="4" w:space="0" w:color="auto"/>
              <w:bottom w:val="single" w:sz="8" w:space="0" w:color="auto"/>
              <w:right w:val="double" w:sz="4" w:space="0" w:color="auto"/>
            </w:tcBorders>
            <w:shd w:val="clear" w:color="auto" w:fill="D9D9D9"/>
            <w:textDirection w:val="btLr"/>
            <w:vAlign w:val="center"/>
            <w:hideMark/>
          </w:tcPr>
          <w:p w14:paraId="4558E5E5" w14:textId="77777777" w:rsidR="002502F4" w:rsidRPr="00645CB8" w:rsidRDefault="002502F4" w:rsidP="00BE7DE3">
            <w:pPr>
              <w:jc w:val="center"/>
              <w:rPr>
                <w:rFonts w:ascii="Candara" w:hAnsi="Candara"/>
                <w:sz w:val="16"/>
                <w:szCs w:val="16"/>
              </w:rPr>
            </w:pPr>
          </w:p>
        </w:tc>
        <w:tc>
          <w:tcPr>
            <w:tcW w:w="2985" w:type="dxa"/>
            <w:gridSpan w:val="3"/>
            <w:tcBorders>
              <w:left w:val="double" w:sz="4" w:space="0" w:color="auto"/>
              <w:bottom w:val="single" w:sz="8" w:space="0" w:color="auto"/>
              <w:right w:val="double" w:sz="4" w:space="0" w:color="auto"/>
            </w:tcBorders>
            <w:shd w:val="clear" w:color="auto" w:fill="D9D9D9"/>
            <w:textDirection w:val="btLr"/>
            <w:vAlign w:val="center"/>
            <w:hideMark/>
          </w:tcPr>
          <w:p w14:paraId="7E786B89" w14:textId="77777777" w:rsidR="002502F4" w:rsidRPr="00645CB8" w:rsidRDefault="002502F4" w:rsidP="00BE7DE3">
            <w:pPr>
              <w:ind w:left="-57" w:right="-57"/>
              <w:jc w:val="center"/>
              <w:rPr>
                <w:rFonts w:ascii="Candara" w:hAnsi="Candara"/>
                <w:sz w:val="16"/>
                <w:szCs w:val="16"/>
              </w:rPr>
            </w:pPr>
          </w:p>
        </w:tc>
        <w:tc>
          <w:tcPr>
            <w:tcW w:w="4597" w:type="dxa"/>
            <w:gridSpan w:val="9"/>
            <w:tcBorders>
              <w:left w:val="double" w:sz="4" w:space="0" w:color="auto"/>
              <w:bottom w:val="single" w:sz="8" w:space="0" w:color="auto"/>
              <w:right w:val="double" w:sz="4" w:space="0" w:color="auto"/>
            </w:tcBorders>
            <w:shd w:val="clear" w:color="auto" w:fill="D9D9D9"/>
            <w:textDirection w:val="btLr"/>
            <w:vAlign w:val="center"/>
            <w:hideMark/>
          </w:tcPr>
          <w:p w14:paraId="6CC275CE" w14:textId="77777777" w:rsidR="002502F4" w:rsidRPr="00645CB8" w:rsidRDefault="002502F4" w:rsidP="00BE7DE3">
            <w:pPr>
              <w:jc w:val="center"/>
              <w:rPr>
                <w:rFonts w:ascii="Candara" w:hAnsi="Candara"/>
                <w:sz w:val="16"/>
                <w:szCs w:val="16"/>
              </w:rPr>
            </w:pPr>
          </w:p>
        </w:tc>
      </w:tr>
      <w:tr w:rsidR="00F21AE7" w:rsidRPr="00645CB8" w14:paraId="352ACAB8"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3BBD01AD" w14:textId="77777777" w:rsidR="002502F4" w:rsidRPr="00645CB8" w:rsidRDefault="002502F4" w:rsidP="00BE7DE3">
            <w:pPr>
              <w:rPr>
                <w:rFonts w:ascii="Candara" w:hAnsi="Candara"/>
                <w:b/>
                <w:bCs/>
              </w:rPr>
            </w:pPr>
            <w:r w:rsidRPr="00645CB8">
              <w:rPr>
                <w:rFonts w:ascii="Candara" w:hAnsi="Candara" w:cs="Times New Roman"/>
                <w:b/>
                <w:bCs/>
                <w:sz w:val="20"/>
                <w:szCs w:val="20"/>
              </w:rPr>
              <w:t>3.1Cognitive skills to be developed</w:t>
            </w:r>
          </w:p>
        </w:tc>
        <w:tc>
          <w:tcPr>
            <w:tcW w:w="1470"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5CF61872" w14:textId="77777777" w:rsidR="002502F4" w:rsidRPr="00645CB8" w:rsidRDefault="002502F4"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6814BC02" w14:textId="77777777" w:rsidR="002502F4" w:rsidRPr="00645CB8" w:rsidRDefault="002502F4"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7E7D7675" w14:textId="77777777" w:rsidR="002502F4" w:rsidRPr="00645CB8" w:rsidRDefault="002502F4"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2E366FA0" w14:textId="77777777" w:rsidR="002502F4" w:rsidRPr="00645CB8" w:rsidRDefault="002502F4"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7965102F" w14:textId="77777777" w:rsidR="002502F4" w:rsidRPr="00645CB8" w:rsidRDefault="002502F4" w:rsidP="00BE7DE3">
            <w:pPr>
              <w:jc w:val="center"/>
              <w:rPr>
                <w:rFonts w:ascii="Candara" w:hAnsi="Candara"/>
                <w:sz w:val="16"/>
                <w:szCs w:val="16"/>
              </w:rPr>
            </w:pPr>
          </w:p>
        </w:tc>
      </w:tr>
      <w:tr w:rsidR="00F21AE7" w:rsidRPr="00645CB8" w14:paraId="10766AFC"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45AFC132" w14:textId="77777777" w:rsidR="002502F4" w:rsidRPr="00645CB8" w:rsidRDefault="002502F4" w:rsidP="00BE7DE3">
            <w:pPr>
              <w:rPr>
                <w:rFonts w:ascii="Candara" w:hAnsi="Candara"/>
                <w:sz w:val="20"/>
                <w:szCs w:val="20"/>
              </w:rPr>
            </w:pPr>
            <w:r w:rsidRPr="00645CB8">
              <w:rPr>
                <w:rFonts w:ascii="Candara" w:hAnsi="Candara"/>
                <w:sz w:val="20"/>
                <w:szCs w:val="20"/>
              </w:rPr>
              <w:t>(1) Able to think in a rational and systematic manner</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02937887" w14:textId="77777777" w:rsidR="002502F4" w:rsidRPr="00645CB8" w:rsidRDefault="002502F4"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6E8392F4" w14:textId="77777777" w:rsidR="002502F4" w:rsidRPr="00645CB8" w:rsidRDefault="002502F4"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48A99886" w14:textId="77777777" w:rsidR="002502F4" w:rsidRPr="00645CB8" w:rsidRDefault="002502F4"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2D4D1D3B" w14:textId="77777777" w:rsidR="002502F4" w:rsidRPr="00645CB8" w:rsidRDefault="002502F4"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02671E07" w14:textId="77777777" w:rsidR="002502F4" w:rsidRPr="00645CB8" w:rsidRDefault="002502F4"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48F7B1DB" w14:textId="77777777" w:rsidR="002502F4" w:rsidRPr="00645CB8" w:rsidRDefault="002502F4"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616F0B0E" w14:textId="77777777" w:rsidR="002502F4" w:rsidRPr="00645CB8" w:rsidRDefault="002502F4"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7C080986" w14:textId="77777777" w:rsidR="002502F4" w:rsidRPr="00645CB8" w:rsidRDefault="002502F4"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5B625A08" w14:textId="77777777" w:rsidR="002502F4" w:rsidRPr="00645CB8" w:rsidRDefault="002502F4"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6724C496" w14:textId="77777777" w:rsidR="002502F4" w:rsidRPr="00645CB8" w:rsidRDefault="002502F4"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0896ACFA" w14:textId="77777777" w:rsidR="002502F4" w:rsidRPr="00645CB8" w:rsidRDefault="002502F4" w:rsidP="00BE7DE3">
            <w:pPr>
              <w:spacing w:line="360" w:lineRule="auto"/>
              <w:ind w:left="113" w:right="113"/>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textDirection w:val="btLr"/>
            <w:vAlign w:val="center"/>
            <w:hideMark/>
          </w:tcPr>
          <w:p w14:paraId="17769750" w14:textId="77777777" w:rsidR="002502F4" w:rsidRPr="00645CB8" w:rsidRDefault="002502F4"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3B979D26" w14:textId="77777777" w:rsidR="002502F4" w:rsidRPr="00645CB8" w:rsidRDefault="002502F4" w:rsidP="00BE7DE3">
            <w:pPr>
              <w:spacing w:line="360" w:lineRule="auto"/>
              <w:jc w:val="center"/>
              <w:rPr>
                <w:rFonts w:ascii="Candara" w:hAnsi="Candara"/>
                <w:sz w:val="16"/>
                <w:szCs w:val="16"/>
                <w:u w:val="single"/>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274806A" w14:textId="77777777" w:rsidR="002502F4" w:rsidRPr="00645CB8" w:rsidRDefault="002502F4" w:rsidP="00BE7DE3">
            <w:pPr>
              <w:spacing w:line="360" w:lineRule="auto"/>
              <w:jc w:val="center"/>
              <w:rPr>
                <w:rFonts w:ascii="Candara" w:hAnsi="Candara"/>
                <w:sz w:val="16"/>
                <w:szCs w:val="16"/>
                <w:u w:val="single"/>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0A6F3289" w14:textId="77777777" w:rsidR="002502F4" w:rsidRPr="00645CB8" w:rsidRDefault="002502F4"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66F264F2" w14:textId="77777777" w:rsidR="002502F4" w:rsidRPr="00645CB8" w:rsidRDefault="002502F4"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7C177413" w14:textId="77777777" w:rsidR="002502F4" w:rsidRPr="00645CB8" w:rsidRDefault="002502F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ACCE6C7" w14:textId="77777777" w:rsidR="002502F4" w:rsidRPr="00645CB8" w:rsidRDefault="002502F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11BE2D19" w14:textId="77777777" w:rsidR="002502F4" w:rsidRPr="00645CB8" w:rsidRDefault="002502F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7D4D287" w14:textId="77777777" w:rsidR="002502F4" w:rsidRPr="00645CB8" w:rsidRDefault="002502F4"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4A9D5298" w14:textId="77777777" w:rsidR="002502F4" w:rsidRPr="00645CB8" w:rsidRDefault="002502F4" w:rsidP="00BE7DE3">
            <w:pPr>
              <w:spacing w:line="360" w:lineRule="auto"/>
              <w:jc w:val="center"/>
              <w:rPr>
                <w:rFonts w:ascii="Candara" w:hAnsi="Candara"/>
                <w:sz w:val="16"/>
                <w:szCs w:val="16"/>
              </w:rPr>
            </w:pPr>
            <w:r w:rsidRPr="00645CB8">
              <w:rPr>
                <w:rFonts w:ascii="Wingdings" w:eastAsia="Wingdings" w:hAnsi="Wingdings" w:cs="Wingdings"/>
              </w:rPr>
              <w:t>l</w:t>
            </w:r>
          </w:p>
        </w:tc>
      </w:tr>
      <w:tr w:rsidR="00F21AE7" w:rsidRPr="00645CB8" w14:paraId="2886EDBB" w14:textId="77777777" w:rsidTr="0072578D">
        <w:trPr>
          <w:cantSplit/>
          <w:trHeight w:val="1013"/>
          <w:jc w:val="center"/>
        </w:trPr>
        <w:tc>
          <w:tcPr>
            <w:tcW w:w="3372" w:type="dxa"/>
            <w:tcBorders>
              <w:top w:val="single" w:sz="8" w:space="0" w:color="auto"/>
              <w:left w:val="double" w:sz="4" w:space="0" w:color="auto"/>
              <w:bottom w:val="single" w:sz="8" w:space="0" w:color="auto"/>
              <w:right w:val="double" w:sz="4" w:space="0" w:color="auto"/>
            </w:tcBorders>
            <w:vAlign w:val="center"/>
          </w:tcPr>
          <w:p w14:paraId="29F31041" w14:textId="77777777" w:rsidR="00E70529" w:rsidRPr="00645CB8" w:rsidRDefault="00E70529" w:rsidP="00BE7DE3">
            <w:pPr>
              <w:rPr>
                <w:rFonts w:ascii="Candara" w:hAnsi="Candara"/>
                <w:sz w:val="20"/>
                <w:szCs w:val="20"/>
              </w:rPr>
            </w:pPr>
            <w:r w:rsidRPr="00645CB8">
              <w:rPr>
                <w:rFonts w:ascii="Candara" w:hAnsi="Candara"/>
                <w:sz w:val="20"/>
                <w:szCs w:val="20"/>
              </w:rPr>
              <w:t>(2) Able to investigate, explore, interpret information, so that it can be used to solve problems in a constructive manner</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6CC344C2" w14:textId="77777777" w:rsidR="00E70529" w:rsidRPr="00645CB8" w:rsidRDefault="00E70529"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1A31BAB1" w14:textId="77777777" w:rsidR="00E70529" w:rsidRPr="00645CB8" w:rsidRDefault="00E70529"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00D3E7A7" w14:textId="77777777" w:rsidR="00E70529" w:rsidRPr="00645CB8" w:rsidRDefault="00E70529"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5C6AB2DB" w14:textId="77777777" w:rsidR="00E70529" w:rsidRPr="00645CB8" w:rsidRDefault="00E70529"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045C5674" w14:textId="77777777" w:rsidR="00E70529" w:rsidRPr="00645CB8" w:rsidRDefault="00E70529"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656D4561" w14:textId="77777777" w:rsidR="00E70529" w:rsidRPr="00645CB8" w:rsidRDefault="00E70529"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2C0B7EA5" w14:textId="77777777" w:rsidR="00E70529" w:rsidRPr="00645CB8" w:rsidRDefault="00E70529"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500642B4" w14:textId="77777777" w:rsidR="00E70529" w:rsidRPr="00645CB8" w:rsidRDefault="00E70529"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1B39C72A" w14:textId="77777777" w:rsidR="00E70529" w:rsidRPr="00645CB8" w:rsidRDefault="00E70529"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129A4C95" w14:textId="77777777" w:rsidR="00E70529" w:rsidRPr="00645CB8" w:rsidRDefault="00E70529"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4478BE0E" w14:textId="77777777" w:rsidR="00E70529" w:rsidRPr="00645CB8" w:rsidRDefault="00E70529" w:rsidP="00BE7DE3">
            <w:pPr>
              <w:spacing w:line="360" w:lineRule="auto"/>
              <w:ind w:left="113" w:right="113"/>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hideMark/>
          </w:tcPr>
          <w:p w14:paraId="671FF554" w14:textId="77777777" w:rsidR="00E70529" w:rsidRPr="00645CB8" w:rsidRDefault="00E70529"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501373FA" w14:textId="77777777" w:rsidR="00E70529" w:rsidRPr="00645CB8" w:rsidRDefault="00E70529"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15551D35" w14:textId="77777777" w:rsidR="00E70529" w:rsidRPr="00645CB8" w:rsidRDefault="00E70529" w:rsidP="00BE7DE3">
            <w:pPr>
              <w:spacing w:line="360" w:lineRule="auto"/>
              <w:jc w:val="center"/>
              <w:rPr>
                <w:rFonts w:ascii="Candara" w:hAnsi="Candara"/>
                <w:sz w:val="16"/>
                <w:szCs w:val="16"/>
                <w:u w:val="single"/>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7D4E367E" w14:textId="77777777" w:rsidR="00E70529" w:rsidRPr="00645CB8" w:rsidRDefault="00E70529"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3C8D817A" w14:textId="77777777" w:rsidR="00E70529" w:rsidRPr="00645CB8" w:rsidRDefault="00E70529"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1BACE8FC" w14:textId="77777777" w:rsidR="00E70529" w:rsidRPr="00645CB8" w:rsidRDefault="00E70529"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372BFD9" w14:textId="77777777" w:rsidR="00E70529" w:rsidRPr="00645CB8" w:rsidRDefault="00E70529"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7436B96D" w14:textId="77777777" w:rsidR="00E70529" w:rsidRPr="00645CB8" w:rsidRDefault="00E70529"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72748361" w14:textId="77777777" w:rsidR="00E70529" w:rsidRPr="00645CB8" w:rsidRDefault="00E70529"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7AE118F2" w14:textId="77777777" w:rsidR="00E70529" w:rsidRPr="00645CB8" w:rsidRDefault="00E70529" w:rsidP="00BE7DE3">
            <w:pPr>
              <w:spacing w:line="360" w:lineRule="auto"/>
              <w:jc w:val="center"/>
              <w:rPr>
                <w:rFonts w:ascii="Candara" w:hAnsi="Candara"/>
                <w:sz w:val="16"/>
                <w:szCs w:val="16"/>
              </w:rPr>
            </w:pPr>
            <w:r w:rsidRPr="00645CB8">
              <w:rPr>
                <w:rFonts w:ascii="Wingdings" w:eastAsia="Wingdings" w:hAnsi="Wingdings" w:cs="Wingdings"/>
              </w:rPr>
              <w:t>l</w:t>
            </w:r>
          </w:p>
        </w:tc>
      </w:tr>
      <w:tr w:rsidR="00F21AE7" w:rsidRPr="00645CB8" w14:paraId="22935F59" w14:textId="77777777" w:rsidTr="0072578D">
        <w:trPr>
          <w:cantSplit/>
          <w:trHeight w:val="504"/>
          <w:jc w:val="center"/>
        </w:trPr>
        <w:tc>
          <w:tcPr>
            <w:tcW w:w="3372" w:type="dxa"/>
            <w:tcBorders>
              <w:top w:val="single" w:sz="8" w:space="0" w:color="auto"/>
              <w:left w:val="double" w:sz="4" w:space="0" w:color="auto"/>
              <w:bottom w:val="single" w:sz="4" w:space="0" w:color="auto"/>
              <w:right w:val="double" w:sz="4" w:space="0" w:color="auto"/>
            </w:tcBorders>
            <w:vAlign w:val="center"/>
          </w:tcPr>
          <w:p w14:paraId="5B5AF579" w14:textId="77777777" w:rsidR="0056747C" w:rsidRPr="00645CB8" w:rsidRDefault="0056747C" w:rsidP="00BE7DE3">
            <w:pPr>
              <w:rPr>
                <w:rFonts w:ascii="Candara" w:hAnsi="Candara"/>
                <w:sz w:val="20"/>
                <w:szCs w:val="20"/>
              </w:rPr>
            </w:pPr>
            <w:r w:rsidRPr="00645CB8">
              <w:rPr>
                <w:rFonts w:ascii="Candara" w:hAnsi="Candara"/>
                <w:sz w:val="20"/>
                <w:szCs w:val="20"/>
              </w:rPr>
              <w:lastRenderedPageBreak/>
              <w:t>(3) Able to gather, study, analyze and summarize information and the core issues of the problem and their requirements</w:t>
            </w:r>
          </w:p>
        </w:tc>
        <w:tc>
          <w:tcPr>
            <w:tcW w:w="490" w:type="dxa"/>
            <w:tcBorders>
              <w:top w:val="single" w:sz="8" w:space="0" w:color="auto"/>
              <w:left w:val="double" w:sz="4" w:space="0" w:color="auto"/>
              <w:bottom w:val="single" w:sz="4" w:space="0" w:color="auto"/>
              <w:right w:val="single" w:sz="8" w:space="0" w:color="000000"/>
            </w:tcBorders>
            <w:shd w:val="clear" w:color="auto" w:fill="EEECE1"/>
            <w:textDirection w:val="btLr"/>
            <w:vAlign w:val="center"/>
          </w:tcPr>
          <w:p w14:paraId="4B881B4B" w14:textId="77777777" w:rsidR="0056747C" w:rsidRPr="00645CB8" w:rsidRDefault="0056747C"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4" w:space="0" w:color="auto"/>
              <w:right w:val="single" w:sz="8" w:space="0" w:color="000000"/>
            </w:tcBorders>
            <w:shd w:val="clear" w:color="auto" w:fill="auto"/>
            <w:textDirection w:val="btLr"/>
            <w:vAlign w:val="center"/>
          </w:tcPr>
          <w:p w14:paraId="3F8BDB25" w14:textId="77777777" w:rsidR="0056747C" w:rsidRPr="00645CB8" w:rsidRDefault="0056747C" w:rsidP="00BE7DE3">
            <w:pPr>
              <w:spacing w:line="360" w:lineRule="auto"/>
              <w:jc w:val="center"/>
              <w:rPr>
                <w:rFonts w:ascii="Candara" w:hAnsi="Candara"/>
                <w:sz w:val="16"/>
                <w:szCs w:val="16"/>
              </w:rPr>
            </w:pPr>
          </w:p>
        </w:tc>
        <w:tc>
          <w:tcPr>
            <w:tcW w:w="490" w:type="dxa"/>
            <w:tcBorders>
              <w:top w:val="single" w:sz="8" w:space="0" w:color="auto"/>
              <w:left w:val="nil"/>
              <w:bottom w:val="single" w:sz="4" w:space="0" w:color="auto"/>
              <w:right w:val="double" w:sz="4" w:space="0" w:color="auto"/>
            </w:tcBorders>
            <w:shd w:val="clear" w:color="auto" w:fill="EEECE1"/>
            <w:noWrap/>
            <w:textDirection w:val="btLr"/>
            <w:tcFitText/>
            <w:vAlign w:val="center"/>
          </w:tcPr>
          <w:p w14:paraId="7362FE8B" w14:textId="77777777" w:rsidR="0056747C" w:rsidRPr="00645CB8" w:rsidRDefault="0056747C"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4" w:space="0" w:color="auto"/>
              <w:right w:val="single" w:sz="8" w:space="0" w:color="000000"/>
            </w:tcBorders>
            <w:shd w:val="clear" w:color="auto" w:fill="FFFFFF"/>
            <w:textDirection w:val="btLr"/>
            <w:vAlign w:val="center"/>
          </w:tcPr>
          <w:p w14:paraId="37CC0E1C" w14:textId="77777777" w:rsidR="0056747C" w:rsidRPr="00645CB8" w:rsidRDefault="0056747C" w:rsidP="00BE7DE3">
            <w:pPr>
              <w:spacing w:line="360" w:lineRule="auto"/>
              <w:jc w:val="center"/>
              <w:rPr>
                <w:rFonts w:ascii="Candara" w:hAnsi="Candara"/>
                <w:sz w:val="16"/>
                <w:szCs w:val="16"/>
              </w:rPr>
            </w:pPr>
          </w:p>
        </w:tc>
        <w:tc>
          <w:tcPr>
            <w:tcW w:w="491" w:type="dxa"/>
            <w:tcBorders>
              <w:top w:val="single" w:sz="8" w:space="0" w:color="auto"/>
              <w:left w:val="nil"/>
              <w:bottom w:val="single" w:sz="4" w:space="0" w:color="auto"/>
              <w:right w:val="single" w:sz="8" w:space="0" w:color="000000"/>
            </w:tcBorders>
            <w:shd w:val="clear" w:color="auto" w:fill="EEECE1"/>
            <w:textDirection w:val="btLr"/>
            <w:vAlign w:val="center"/>
          </w:tcPr>
          <w:p w14:paraId="2A462C81" w14:textId="77777777" w:rsidR="0056747C" w:rsidRPr="00645CB8" w:rsidRDefault="0056747C" w:rsidP="00BE7DE3">
            <w:pPr>
              <w:spacing w:line="360" w:lineRule="auto"/>
              <w:jc w:val="center"/>
              <w:rPr>
                <w:rFonts w:ascii="Candara" w:hAnsi="Candara"/>
                <w:sz w:val="16"/>
                <w:szCs w:val="16"/>
              </w:rPr>
            </w:pPr>
          </w:p>
        </w:tc>
        <w:tc>
          <w:tcPr>
            <w:tcW w:w="490" w:type="dxa"/>
            <w:tcBorders>
              <w:top w:val="single" w:sz="8" w:space="0" w:color="auto"/>
              <w:left w:val="nil"/>
              <w:bottom w:val="single" w:sz="4" w:space="0" w:color="auto"/>
              <w:right w:val="double" w:sz="4" w:space="0" w:color="auto"/>
            </w:tcBorders>
            <w:shd w:val="clear" w:color="auto" w:fill="FFFFFF"/>
            <w:textDirection w:val="btLr"/>
            <w:vAlign w:val="center"/>
          </w:tcPr>
          <w:p w14:paraId="61260CA8" w14:textId="77777777" w:rsidR="0056747C" w:rsidRPr="00645CB8" w:rsidRDefault="0056747C"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4" w:space="0" w:color="auto"/>
              <w:right w:val="single" w:sz="8" w:space="0" w:color="000000"/>
            </w:tcBorders>
            <w:shd w:val="clear" w:color="auto" w:fill="EEECE1"/>
            <w:textDirection w:val="btLr"/>
            <w:vAlign w:val="center"/>
          </w:tcPr>
          <w:p w14:paraId="0BC060ED" w14:textId="77777777" w:rsidR="0056747C" w:rsidRPr="00645CB8" w:rsidRDefault="0056747C" w:rsidP="00BE7DE3">
            <w:pPr>
              <w:spacing w:line="360" w:lineRule="auto"/>
              <w:jc w:val="center"/>
              <w:rPr>
                <w:rFonts w:ascii="Candara" w:hAnsi="Candara"/>
                <w:sz w:val="16"/>
                <w:szCs w:val="16"/>
              </w:rPr>
            </w:pPr>
          </w:p>
        </w:tc>
        <w:tc>
          <w:tcPr>
            <w:tcW w:w="490" w:type="dxa"/>
            <w:tcBorders>
              <w:top w:val="single" w:sz="8" w:space="0" w:color="auto"/>
              <w:left w:val="nil"/>
              <w:bottom w:val="single" w:sz="4" w:space="0" w:color="auto"/>
              <w:right w:val="single" w:sz="8" w:space="0" w:color="000000"/>
            </w:tcBorders>
            <w:shd w:val="clear" w:color="auto" w:fill="auto"/>
            <w:textDirection w:val="btLr"/>
            <w:vAlign w:val="center"/>
          </w:tcPr>
          <w:p w14:paraId="6E531A0B" w14:textId="77777777" w:rsidR="0056747C" w:rsidRPr="00645CB8" w:rsidRDefault="0056747C" w:rsidP="00BE7DE3">
            <w:pPr>
              <w:spacing w:line="360" w:lineRule="auto"/>
              <w:jc w:val="center"/>
              <w:rPr>
                <w:rFonts w:ascii="Candara" w:hAnsi="Candara"/>
                <w:sz w:val="16"/>
                <w:szCs w:val="16"/>
              </w:rPr>
            </w:pPr>
          </w:p>
        </w:tc>
        <w:tc>
          <w:tcPr>
            <w:tcW w:w="491" w:type="dxa"/>
            <w:tcBorders>
              <w:top w:val="single" w:sz="8" w:space="0" w:color="auto"/>
              <w:left w:val="nil"/>
              <w:bottom w:val="single" w:sz="4" w:space="0" w:color="auto"/>
              <w:right w:val="double" w:sz="4" w:space="0" w:color="auto"/>
            </w:tcBorders>
            <w:shd w:val="clear" w:color="auto" w:fill="EEECE1"/>
            <w:textDirection w:val="btLr"/>
            <w:vAlign w:val="center"/>
          </w:tcPr>
          <w:p w14:paraId="051B0FCF" w14:textId="77777777" w:rsidR="0056747C" w:rsidRPr="00645CB8" w:rsidRDefault="0056747C"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4" w:space="0" w:color="auto"/>
              <w:right w:val="single" w:sz="8" w:space="0" w:color="auto"/>
            </w:tcBorders>
            <w:shd w:val="clear" w:color="auto" w:fill="auto"/>
            <w:textDirection w:val="btLr"/>
            <w:vAlign w:val="center"/>
          </w:tcPr>
          <w:p w14:paraId="7A3A3CC1" w14:textId="77777777" w:rsidR="0056747C" w:rsidRPr="00645CB8" w:rsidRDefault="0056747C"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4" w:space="0" w:color="auto"/>
              <w:right w:val="single" w:sz="8" w:space="0" w:color="auto"/>
            </w:tcBorders>
            <w:shd w:val="clear" w:color="auto" w:fill="EEECE1"/>
            <w:textDirection w:val="btLr"/>
            <w:vAlign w:val="center"/>
          </w:tcPr>
          <w:p w14:paraId="2739C009" w14:textId="77777777" w:rsidR="0056747C" w:rsidRPr="00645CB8" w:rsidRDefault="0056747C" w:rsidP="00BE7DE3">
            <w:pPr>
              <w:spacing w:line="360" w:lineRule="auto"/>
              <w:ind w:left="113" w:right="113"/>
              <w:jc w:val="center"/>
              <w:rPr>
                <w:rFonts w:ascii="Candara" w:hAnsi="Candara"/>
                <w:sz w:val="16"/>
                <w:szCs w:val="16"/>
              </w:rPr>
            </w:pPr>
          </w:p>
        </w:tc>
        <w:tc>
          <w:tcPr>
            <w:tcW w:w="1418" w:type="dxa"/>
            <w:tcBorders>
              <w:top w:val="single" w:sz="8" w:space="0" w:color="auto"/>
              <w:left w:val="single" w:sz="8" w:space="0" w:color="auto"/>
              <w:bottom w:val="single" w:sz="4" w:space="0" w:color="auto"/>
              <w:right w:val="double" w:sz="4" w:space="0" w:color="auto"/>
            </w:tcBorders>
            <w:shd w:val="clear" w:color="auto" w:fill="auto"/>
            <w:textDirection w:val="btLr"/>
            <w:vAlign w:val="center"/>
          </w:tcPr>
          <w:p w14:paraId="6D88DFED" w14:textId="77777777" w:rsidR="0056747C" w:rsidRPr="00645CB8" w:rsidRDefault="0056747C" w:rsidP="00BE7DE3">
            <w:pPr>
              <w:spacing w:line="360" w:lineRule="auto"/>
              <w:ind w:left="-57" w:right="-57"/>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double" w:sz="4" w:space="0" w:color="auto"/>
              <w:bottom w:val="single" w:sz="4" w:space="0" w:color="auto"/>
              <w:right w:val="single" w:sz="8" w:space="0" w:color="000000"/>
            </w:tcBorders>
            <w:shd w:val="clear" w:color="auto" w:fill="EEECE1"/>
            <w:textDirection w:val="btLr"/>
            <w:vAlign w:val="center"/>
          </w:tcPr>
          <w:p w14:paraId="37036BF4" w14:textId="77777777" w:rsidR="0056747C" w:rsidRPr="00645CB8" w:rsidRDefault="0056747C"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4" w:space="0" w:color="auto"/>
              <w:right w:val="single" w:sz="8" w:space="0" w:color="000000"/>
            </w:tcBorders>
            <w:shd w:val="clear" w:color="auto" w:fill="auto"/>
            <w:textDirection w:val="btLr"/>
            <w:vAlign w:val="center"/>
          </w:tcPr>
          <w:p w14:paraId="19513600" w14:textId="77777777" w:rsidR="0056747C" w:rsidRPr="00645CB8" w:rsidRDefault="0056747C" w:rsidP="00BE7DE3">
            <w:pPr>
              <w:spacing w:line="360" w:lineRule="auto"/>
              <w:jc w:val="center"/>
              <w:rPr>
                <w:rFonts w:ascii="Candara" w:hAnsi="Candara"/>
                <w:sz w:val="16"/>
                <w:szCs w:val="16"/>
                <w:u w:val="single"/>
              </w:rPr>
            </w:pPr>
            <w:r w:rsidRPr="00645CB8">
              <w:rPr>
                <w:rFonts w:ascii="Wingdings" w:eastAsia="Wingdings" w:hAnsi="Wingdings" w:cs="Wingdings"/>
              </w:rPr>
              <w:t>l</w:t>
            </w:r>
          </w:p>
        </w:tc>
        <w:tc>
          <w:tcPr>
            <w:tcW w:w="511" w:type="dxa"/>
            <w:tcBorders>
              <w:top w:val="single" w:sz="8" w:space="0" w:color="auto"/>
              <w:left w:val="nil"/>
              <w:bottom w:val="single" w:sz="4" w:space="0" w:color="auto"/>
              <w:right w:val="single" w:sz="8" w:space="0" w:color="000000"/>
            </w:tcBorders>
            <w:shd w:val="clear" w:color="auto" w:fill="EEECE1"/>
            <w:textDirection w:val="btLr"/>
            <w:vAlign w:val="center"/>
          </w:tcPr>
          <w:p w14:paraId="5B9166FB" w14:textId="77777777" w:rsidR="0056747C" w:rsidRPr="00645CB8" w:rsidRDefault="0056747C"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4" w:space="0" w:color="auto"/>
              <w:right w:val="single" w:sz="8" w:space="0" w:color="000000"/>
            </w:tcBorders>
            <w:shd w:val="clear" w:color="auto" w:fill="auto"/>
            <w:textDirection w:val="btLr"/>
            <w:vAlign w:val="center"/>
          </w:tcPr>
          <w:p w14:paraId="742881DF" w14:textId="77777777" w:rsidR="0056747C" w:rsidRPr="00645CB8" w:rsidRDefault="0056747C"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nil"/>
              <w:bottom w:val="single" w:sz="4" w:space="0" w:color="auto"/>
              <w:right w:val="single" w:sz="8" w:space="0" w:color="000000"/>
            </w:tcBorders>
            <w:shd w:val="clear" w:color="auto" w:fill="EEECE1"/>
            <w:textDirection w:val="btLr"/>
            <w:vAlign w:val="center"/>
          </w:tcPr>
          <w:p w14:paraId="510B4E48" w14:textId="77777777" w:rsidR="0056747C" w:rsidRPr="00645CB8" w:rsidRDefault="0056747C"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4" w:space="0" w:color="auto"/>
              <w:right w:val="single" w:sz="8" w:space="0" w:color="000000"/>
            </w:tcBorders>
            <w:shd w:val="clear" w:color="auto" w:fill="auto"/>
            <w:textDirection w:val="btLr"/>
            <w:vAlign w:val="center"/>
          </w:tcPr>
          <w:p w14:paraId="39C70D2D" w14:textId="77777777" w:rsidR="0056747C" w:rsidRPr="00645CB8" w:rsidRDefault="0056747C"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4" w:space="0" w:color="auto"/>
              <w:right w:val="single" w:sz="8" w:space="0" w:color="000000"/>
            </w:tcBorders>
            <w:shd w:val="clear" w:color="auto" w:fill="EEECE1"/>
            <w:textDirection w:val="btLr"/>
            <w:vAlign w:val="center"/>
          </w:tcPr>
          <w:p w14:paraId="24515C34" w14:textId="77777777" w:rsidR="0056747C" w:rsidRPr="00645CB8" w:rsidRDefault="0056747C" w:rsidP="00BE7DE3">
            <w:pPr>
              <w:spacing w:line="360" w:lineRule="auto"/>
              <w:jc w:val="center"/>
              <w:rPr>
                <w:rFonts w:ascii="Candara" w:hAnsi="Candara"/>
                <w:sz w:val="16"/>
                <w:szCs w:val="16"/>
              </w:rPr>
            </w:pPr>
          </w:p>
        </w:tc>
        <w:tc>
          <w:tcPr>
            <w:tcW w:w="511" w:type="dxa"/>
            <w:tcBorders>
              <w:top w:val="single" w:sz="8" w:space="0" w:color="auto"/>
              <w:left w:val="nil"/>
              <w:bottom w:val="single" w:sz="4" w:space="0" w:color="auto"/>
              <w:right w:val="single" w:sz="8" w:space="0" w:color="000000"/>
            </w:tcBorders>
            <w:shd w:val="clear" w:color="auto" w:fill="auto"/>
            <w:textDirection w:val="btLr"/>
            <w:vAlign w:val="center"/>
          </w:tcPr>
          <w:p w14:paraId="604AFD19" w14:textId="77777777" w:rsidR="0056747C" w:rsidRPr="00645CB8" w:rsidRDefault="0056747C" w:rsidP="00BE7DE3">
            <w:pPr>
              <w:spacing w:line="360" w:lineRule="auto"/>
              <w:jc w:val="center"/>
              <w:rPr>
                <w:rFonts w:ascii="Candara" w:hAnsi="Candara"/>
                <w:sz w:val="16"/>
                <w:szCs w:val="16"/>
              </w:rPr>
            </w:pPr>
          </w:p>
        </w:tc>
        <w:tc>
          <w:tcPr>
            <w:tcW w:w="511" w:type="dxa"/>
            <w:tcBorders>
              <w:top w:val="single" w:sz="8" w:space="0" w:color="auto"/>
              <w:left w:val="nil"/>
              <w:bottom w:val="single" w:sz="4" w:space="0" w:color="auto"/>
              <w:right w:val="double" w:sz="4" w:space="0" w:color="auto"/>
            </w:tcBorders>
            <w:shd w:val="clear" w:color="auto" w:fill="EEECE1"/>
            <w:textDirection w:val="btLr"/>
            <w:vAlign w:val="center"/>
          </w:tcPr>
          <w:p w14:paraId="37DC897D" w14:textId="77777777" w:rsidR="0056747C" w:rsidRPr="00645CB8" w:rsidRDefault="0056747C" w:rsidP="00BE7DE3">
            <w:pPr>
              <w:spacing w:line="360" w:lineRule="auto"/>
              <w:jc w:val="center"/>
              <w:rPr>
                <w:rFonts w:ascii="Candara" w:hAnsi="Candara"/>
                <w:sz w:val="16"/>
                <w:szCs w:val="16"/>
              </w:rPr>
            </w:pPr>
          </w:p>
        </w:tc>
      </w:tr>
      <w:tr w:rsidR="00F21AE7" w:rsidRPr="00645CB8" w14:paraId="2DD02F88" w14:textId="77777777" w:rsidTr="0072578D">
        <w:trPr>
          <w:cantSplit/>
          <w:trHeight w:val="504"/>
          <w:jc w:val="center"/>
        </w:trPr>
        <w:tc>
          <w:tcPr>
            <w:tcW w:w="3372" w:type="dxa"/>
            <w:tcBorders>
              <w:top w:val="single" w:sz="4" w:space="0" w:color="auto"/>
              <w:left w:val="double" w:sz="4" w:space="0" w:color="auto"/>
              <w:bottom w:val="single" w:sz="4" w:space="0" w:color="auto"/>
              <w:right w:val="double" w:sz="4" w:space="0" w:color="auto"/>
            </w:tcBorders>
            <w:vAlign w:val="center"/>
          </w:tcPr>
          <w:p w14:paraId="0ABD9222" w14:textId="77777777" w:rsidR="0056747C" w:rsidRPr="00645CB8" w:rsidRDefault="0056747C" w:rsidP="00BE7DE3">
            <w:pPr>
              <w:rPr>
                <w:rFonts w:ascii="Candara" w:hAnsi="Candara"/>
                <w:sz w:val="20"/>
                <w:szCs w:val="20"/>
              </w:rPr>
            </w:pPr>
            <w:r w:rsidRPr="00645CB8">
              <w:rPr>
                <w:rFonts w:ascii="Candara" w:hAnsi="Candara"/>
                <w:sz w:val="20"/>
                <w:szCs w:val="20"/>
              </w:rPr>
              <w:t>(4) Able to appropriately apply computer knowledge and problem-solving skills in an effective and efficient manner</w:t>
            </w:r>
          </w:p>
        </w:tc>
        <w:tc>
          <w:tcPr>
            <w:tcW w:w="490" w:type="dxa"/>
            <w:tcBorders>
              <w:top w:val="single" w:sz="4" w:space="0" w:color="auto"/>
              <w:left w:val="double" w:sz="4" w:space="0" w:color="auto"/>
              <w:bottom w:val="single" w:sz="4" w:space="0" w:color="auto"/>
              <w:right w:val="single" w:sz="8" w:space="0" w:color="000000"/>
            </w:tcBorders>
            <w:shd w:val="clear" w:color="auto" w:fill="EEECE1"/>
            <w:textDirection w:val="btLr"/>
            <w:vAlign w:val="center"/>
            <w:hideMark/>
          </w:tcPr>
          <w:p w14:paraId="259BC9B1" w14:textId="77777777" w:rsidR="0056747C" w:rsidRPr="00645CB8" w:rsidRDefault="0056747C" w:rsidP="00BE7DE3">
            <w:pPr>
              <w:spacing w:line="360" w:lineRule="auto"/>
              <w:ind w:left="113" w:right="113"/>
              <w:jc w:val="center"/>
              <w:rPr>
                <w:rFonts w:ascii="Candara" w:hAnsi="Candara"/>
                <w:sz w:val="16"/>
                <w:szCs w:val="16"/>
              </w:rPr>
            </w:pPr>
          </w:p>
        </w:tc>
        <w:tc>
          <w:tcPr>
            <w:tcW w:w="490" w:type="dxa"/>
            <w:tcBorders>
              <w:top w:val="single" w:sz="4" w:space="0" w:color="auto"/>
              <w:left w:val="nil"/>
              <w:bottom w:val="single" w:sz="4" w:space="0" w:color="auto"/>
              <w:right w:val="single" w:sz="8" w:space="0" w:color="000000"/>
            </w:tcBorders>
            <w:shd w:val="clear" w:color="auto" w:fill="auto"/>
            <w:textDirection w:val="btLr"/>
            <w:vAlign w:val="center"/>
          </w:tcPr>
          <w:p w14:paraId="64954CA3" w14:textId="77777777" w:rsidR="0056747C" w:rsidRPr="00645CB8" w:rsidRDefault="0056747C" w:rsidP="00BE7DE3">
            <w:pPr>
              <w:spacing w:line="360" w:lineRule="auto"/>
              <w:jc w:val="center"/>
              <w:rPr>
                <w:rFonts w:ascii="Candara" w:hAnsi="Candara"/>
                <w:sz w:val="16"/>
                <w:szCs w:val="16"/>
              </w:rPr>
            </w:pPr>
          </w:p>
        </w:tc>
        <w:tc>
          <w:tcPr>
            <w:tcW w:w="490" w:type="dxa"/>
            <w:tcBorders>
              <w:top w:val="single" w:sz="4" w:space="0" w:color="auto"/>
              <w:left w:val="nil"/>
              <w:bottom w:val="single" w:sz="4" w:space="0" w:color="auto"/>
              <w:right w:val="double" w:sz="4" w:space="0" w:color="auto"/>
            </w:tcBorders>
            <w:shd w:val="clear" w:color="auto" w:fill="EEECE1"/>
            <w:noWrap/>
            <w:textDirection w:val="btLr"/>
            <w:tcFitText/>
            <w:vAlign w:val="center"/>
          </w:tcPr>
          <w:p w14:paraId="4EA9F20A" w14:textId="77777777" w:rsidR="0056747C" w:rsidRPr="00645CB8" w:rsidRDefault="0056747C" w:rsidP="00BE7DE3">
            <w:pPr>
              <w:spacing w:line="360" w:lineRule="auto"/>
              <w:jc w:val="center"/>
              <w:rPr>
                <w:rFonts w:ascii="Candara" w:hAnsi="Candara"/>
                <w:sz w:val="16"/>
                <w:szCs w:val="16"/>
              </w:rPr>
            </w:pPr>
          </w:p>
        </w:tc>
        <w:tc>
          <w:tcPr>
            <w:tcW w:w="490" w:type="dxa"/>
            <w:tcBorders>
              <w:top w:val="single" w:sz="4" w:space="0" w:color="auto"/>
              <w:left w:val="double" w:sz="4" w:space="0" w:color="auto"/>
              <w:bottom w:val="single" w:sz="4" w:space="0" w:color="auto"/>
              <w:right w:val="single" w:sz="8" w:space="0" w:color="000000"/>
            </w:tcBorders>
            <w:shd w:val="clear" w:color="auto" w:fill="FFFFFF"/>
            <w:textDirection w:val="btLr"/>
            <w:vAlign w:val="center"/>
            <w:hideMark/>
          </w:tcPr>
          <w:p w14:paraId="68B747E4" w14:textId="77777777" w:rsidR="0056747C" w:rsidRPr="00645CB8" w:rsidRDefault="0056747C" w:rsidP="00BE7DE3">
            <w:pPr>
              <w:spacing w:line="360" w:lineRule="auto"/>
              <w:jc w:val="center"/>
              <w:rPr>
                <w:rFonts w:ascii="Candara" w:hAnsi="Candara"/>
                <w:sz w:val="16"/>
                <w:szCs w:val="16"/>
              </w:rPr>
            </w:pPr>
          </w:p>
        </w:tc>
        <w:tc>
          <w:tcPr>
            <w:tcW w:w="491" w:type="dxa"/>
            <w:tcBorders>
              <w:top w:val="single" w:sz="4" w:space="0" w:color="auto"/>
              <w:left w:val="nil"/>
              <w:bottom w:val="single" w:sz="4" w:space="0" w:color="auto"/>
              <w:right w:val="single" w:sz="8" w:space="0" w:color="000000"/>
            </w:tcBorders>
            <w:shd w:val="clear" w:color="auto" w:fill="EEECE1"/>
            <w:textDirection w:val="btLr"/>
            <w:vAlign w:val="center"/>
          </w:tcPr>
          <w:p w14:paraId="5A4DE2FF" w14:textId="77777777" w:rsidR="0056747C" w:rsidRPr="00645CB8" w:rsidRDefault="0056747C" w:rsidP="00BE7DE3">
            <w:pPr>
              <w:spacing w:line="360" w:lineRule="auto"/>
              <w:jc w:val="center"/>
              <w:rPr>
                <w:rFonts w:ascii="Candara" w:hAnsi="Candara"/>
                <w:sz w:val="16"/>
                <w:szCs w:val="16"/>
              </w:rPr>
            </w:pPr>
          </w:p>
        </w:tc>
        <w:tc>
          <w:tcPr>
            <w:tcW w:w="490" w:type="dxa"/>
            <w:tcBorders>
              <w:top w:val="single" w:sz="4" w:space="0" w:color="auto"/>
              <w:left w:val="nil"/>
              <w:bottom w:val="single" w:sz="4" w:space="0" w:color="auto"/>
              <w:right w:val="double" w:sz="4" w:space="0" w:color="auto"/>
            </w:tcBorders>
            <w:shd w:val="clear" w:color="auto" w:fill="FFFFFF"/>
            <w:textDirection w:val="btLr"/>
            <w:vAlign w:val="center"/>
          </w:tcPr>
          <w:p w14:paraId="790A436C" w14:textId="77777777" w:rsidR="0056747C" w:rsidRPr="00645CB8" w:rsidRDefault="0056747C" w:rsidP="00BE7DE3">
            <w:pPr>
              <w:spacing w:line="360" w:lineRule="auto"/>
              <w:jc w:val="center"/>
              <w:rPr>
                <w:rFonts w:ascii="Candara" w:hAnsi="Candara"/>
                <w:sz w:val="16"/>
                <w:szCs w:val="16"/>
              </w:rPr>
            </w:pPr>
          </w:p>
        </w:tc>
        <w:tc>
          <w:tcPr>
            <w:tcW w:w="490" w:type="dxa"/>
            <w:tcBorders>
              <w:top w:val="single" w:sz="4" w:space="0" w:color="auto"/>
              <w:left w:val="double" w:sz="4" w:space="0" w:color="auto"/>
              <w:bottom w:val="single" w:sz="4" w:space="0" w:color="auto"/>
              <w:right w:val="single" w:sz="8" w:space="0" w:color="000000"/>
            </w:tcBorders>
            <w:shd w:val="clear" w:color="auto" w:fill="EEECE1"/>
            <w:textDirection w:val="btLr"/>
            <w:vAlign w:val="center"/>
            <w:hideMark/>
          </w:tcPr>
          <w:p w14:paraId="19C990EE" w14:textId="77777777" w:rsidR="0056747C" w:rsidRPr="00645CB8" w:rsidRDefault="0056747C" w:rsidP="00BE7DE3">
            <w:pPr>
              <w:spacing w:line="360" w:lineRule="auto"/>
              <w:jc w:val="center"/>
              <w:rPr>
                <w:rFonts w:ascii="Candara" w:hAnsi="Candara"/>
                <w:sz w:val="16"/>
                <w:szCs w:val="16"/>
              </w:rPr>
            </w:pPr>
          </w:p>
        </w:tc>
        <w:tc>
          <w:tcPr>
            <w:tcW w:w="490" w:type="dxa"/>
            <w:tcBorders>
              <w:top w:val="single" w:sz="4" w:space="0" w:color="auto"/>
              <w:left w:val="nil"/>
              <w:bottom w:val="single" w:sz="4" w:space="0" w:color="auto"/>
              <w:right w:val="single" w:sz="8" w:space="0" w:color="000000"/>
            </w:tcBorders>
            <w:shd w:val="clear" w:color="auto" w:fill="auto"/>
            <w:textDirection w:val="btLr"/>
            <w:vAlign w:val="center"/>
          </w:tcPr>
          <w:p w14:paraId="64C9B654" w14:textId="77777777" w:rsidR="0056747C" w:rsidRPr="00645CB8" w:rsidRDefault="0056747C" w:rsidP="00BE7DE3">
            <w:pPr>
              <w:spacing w:line="360" w:lineRule="auto"/>
              <w:jc w:val="center"/>
              <w:rPr>
                <w:rFonts w:ascii="Candara" w:hAnsi="Candara"/>
                <w:sz w:val="16"/>
                <w:szCs w:val="16"/>
              </w:rPr>
            </w:pPr>
          </w:p>
        </w:tc>
        <w:tc>
          <w:tcPr>
            <w:tcW w:w="491" w:type="dxa"/>
            <w:tcBorders>
              <w:top w:val="single" w:sz="4" w:space="0" w:color="auto"/>
              <w:left w:val="nil"/>
              <w:bottom w:val="single" w:sz="4" w:space="0" w:color="auto"/>
              <w:right w:val="double" w:sz="4" w:space="0" w:color="auto"/>
            </w:tcBorders>
            <w:shd w:val="clear" w:color="auto" w:fill="EEECE1"/>
            <w:textDirection w:val="btLr"/>
            <w:vAlign w:val="center"/>
          </w:tcPr>
          <w:p w14:paraId="29649360" w14:textId="77777777" w:rsidR="0056747C" w:rsidRPr="00645CB8" w:rsidRDefault="0056747C" w:rsidP="00BE7DE3">
            <w:pPr>
              <w:spacing w:line="360" w:lineRule="auto"/>
              <w:jc w:val="center"/>
              <w:rPr>
                <w:rFonts w:ascii="Candara" w:hAnsi="Candara"/>
                <w:sz w:val="16"/>
                <w:szCs w:val="16"/>
              </w:rPr>
            </w:pPr>
          </w:p>
        </w:tc>
        <w:tc>
          <w:tcPr>
            <w:tcW w:w="783" w:type="dxa"/>
            <w:tcBorders>
              <w:top w:val="single" w:sz="4" w:space="0" w:color="auto"/>
              <w:left w:val="double" w:sz="4" w:space="0" w:color="auto"/>
              <w:bottom w:val="single" w:sz="4" w:space="0" w:color="auto"/>
              <w:right w:val="single" w:sz="8" w:space="0" w:color="auto"/>
            </w:tcBorders>
            <w:shd w:val="clear" w:color="auto" w:fill="auto"/>
            <w:textDirection w:val="btLr"/>
            <w:vAlign w:val="center"/>
            <w:hideMark/>
          </w:tcPr>
          <w:p w14:paraId="1276A212" w14:textId="77777777" w:rsidR="0056747C" w:rsidRPr="00645CB8" w:rsidRDefault="0056747C" w:rsidP="00BE7DE3">
            <w:pPr>
              <w:spacing w:line="360" w:lineRule="auto"/>
              <w:ind w:left="-57" w:right="-57"/>
              <w:jc w:val="center"/>
              <w:rPr>
                <w:rFonts w:ascii="Candara" w:hAnsi="Candara"/>
                <w:sz w:val="16"/>
                <w:szCs w:val="16"/>
              </w:rPr>
            </w:pPr>
          </w:p>
        </w:tc>
        <w:tc>
          <w:tcPr>
            <w:tcW w:w="784" w:type="dxa"/>
            <w:tcBorders>
              <w:top w:val="single" w:sz="4" w:space="0" w:color="auto"/>
              <w:left w:val="nil"/>
              <w:bottom w:val="single" w:sz="4" w:space="0" w:color="auto"/>
              <w:right w:val="single" w:sz="8" w:space="0" w:color="auto"/>
            </w:tcBorders>
            <w:shd w:val="clear" w:color="auto" w:fill="EEECE1"/>
            <w:textDirection w:val="btLr"/>
            <w:vAlign w:val="center"/>
            <w:hideMark/>
          </w:tcPr>
          <w:p w14:paraId="6C3437FF" w14:textId="77777777" w:rsidR="0056747C" w:rsidRPr="00645CB8" w:rsidRDefault="0056747C" w:rsidP="00BE7DE3">
            <w:pPr>
              <w:spacing w:line="360" w:lineRule="auto"/>
              <w:ind w:left="113" w:right="113"/>
              <w:jc w:val="center"/>
              <w:rPr>
                <w:rFonts w:ascii="Candara" w:hAnsi="Candara"/>
                <w:sz w:val="16"/>
                <w:szCs w:val="16"/>
              </w:rPr>
            </w:pPr>
          </w:p>
        </w:tc>
        <w:tc>
          <w:tcPr>
            <w:tcW w:w="1418" w:type="dxa"/>
            <w:tcBorders>
              <w:top w:val="single" w:sz="4" w:space="0" w:color="auto"/>
              <w:left w:val="single" w:sz="8" w:space="0" w:color="auto"/>
              <w:bottom w:val="single" w:sz="4" w:space="0" w:color="auto"/>
              <w:right w:val="double" w:sz="4" w:space="0" w:color="auto"/>
            </w:tcBorders>
            <w:shd w:val="clear" w:color="auto" w:fill="auto"/>
            <w:textDirection w:val="btLr"/>
            <w:vAlign w:val="center"/>
            <w:hideMark/>
          </w:tcPr>
          <w:p w14:paraId="2A5518F7" w14:textId="77777777" w:rsidR="0056747C" w:rsidRPr="00645CB8" w:rsidRDefault="0056747C" w:rsidP="00BE7DE3">
            <w:pPr>
              <w:spacing w:line="360" w:lineRule="auto"/>
              <w:ind w:left="-57" w:right="-57"/>
              <w:jc w:val="center"/>
              <w:rPr>
                <w:rFonts w:ascii="Candara" w:hAnsi="Candara"/>
                <w:sz w:val="16"/>
                <w:szCs w:val="16"/>
              </w:rPr>
            </w:pPr>
          </w:p>
        </w:tc>
        <w:tc>
          <w:tcPr>
            <w:tcW w:w="510" w:type="dxa"/>
            <w:tcBorders>
              <w:top w:val="single" w:sz="4" w:space="0" w:color="auto"/>
              <w:left w:val="double" w:sz="4" w:space="0" w:color="auto"/>
              <w:bottom w:val="single" w:sz="4" w:space="0" w:color="auto"/>
              <w:right w:val="single" w:sz="8" w:space="0" w:color="000000"/>
            </w:tcBorders>
            <w:shd w:val="clear" w:color="auto" w:fill="EEECE1"/>
            <w:textDirection w:val="btLr"/>
            <w:vAlign w:val="center"/>
            <w:hideMark/>
          </w:tcPr>
          <w:p w14:paraId="1DAB81CA" w14:textId="77777777" w:rsidR="0056747C" w:rsidRPr="00645CB8" w:rsidRDefault="0056747C" w:rsidP="00BE7DE3">
            <w:pPr>
              <w:spacing w:line="360" w:lineRule="auto"/>
              <w:jc w:val="center"/>
              <w:rPr>
                <w:rFonts w:ascii="Candara" w:hAnsi="Candara"/>
                <w:sz w:val="16"/>
                <w:szCs w:val="16"/>
                <w:u w:val="single"/>
              </w:rPr>
            </w:pPr>
          </w:p>
        </w:tc>
        <w:tc>
          <w:tcPr>
            <w:tcW w:w="511" w:type="dxa"/>
            <w:tcBorders>
              <w:top w:val="single" w:sz="4" w:space="0" w:color="auto"/>
              <w:left w:val="nil"/>
              <w:bottom w:val="single" w:sz="4" w:space="0" w:color="auto"/>
              <w:right w:val="single" w:sz="8" w:space="0" w:color="000000"/>
            </w:tcBorders>
            <w:shd w:val="clear" w:color="auto" w:fill="auto"/>
            <w:textDirection w:val="btLr"/>
            <w:vAlign w:val="center"/>
          </w:tcPr>
          <w:p w14:paraId="579EF5DA" w14:textId="77777777" w:rsidR="0056747C" w:rsidRPr="00645CB8" w:rsidRDefault="0056747C" w:rsidP="00BE7DE3">
            <w:pPr>
              <w:spacing w:line="360" w:lineRule="auto"/>
              <w:jc w:val="center"/>
              <w:rPr>
                <w:rFonts w:ascii="Candara" w:hAnsi="Candara"/>
                <w:sz w:val="16"/>
                <w:szCs w:val="16"/>
                <w:u w:val="single"/>
              </w:rPr>
            </w:pPr>
          </w:p>
        </w:tc>
        <w:tc>
          <w:tcPr>
            <w:tcW w:w="511" w:type="dxa"/>
            <w:tcBorders>
              <w:top w:val="single" w:sz="4" w:space="0" w:color="auto"/>
              <w:left w:val="nil"/>
              <w:bottom w:val="single" w:sz="4" w:space="0" w:color="auto"/>
              <w:right w:val="single" w:sz="8" w:space="0" w:color="000000"/>
            </w:tcBorders>
            <w:shd w:val="clear" w:color="auto" w:fill="EEECE1"/>
            <w:textDirection w:val="btLr"/>
            <w:vAlign w:val="center"/>
          </w:tcPr>
          <w:p w14:paraId="084A9360" w14:textId="77777777" w:rsidR="0056747C" w:rsidRPr="00645CB8" w:rsidRDefault="0056747C" w:rsidP="00BE7DE3">
            <w:pPr>
              <w:spacing w:line="360" w:lineRule="auto"/>
              <w:jc w:val="center"/>
              <w:rPr>
                <w:rFonts w:ascii="Candara" w:hAnsi="Candara"/>
                <w:sz w:val="16"/>
                <w:szCs w:val="16"/>
              </w:rPr>
            </w:pPr>
          </w:p>
        </w:tc>
        <w:tc>
          <w:tcPr>
            <w:tcW w:w="511" w:type="dxa"/>
            <w:tcBorders>
              <w:top w:val="single" w:sz="4" w:space="0" w:color="auto"/>
              <w:left w:val="nil"/>
              <w:bottom w:val="single" w:sz="4" w:space="0" w:color="auto"/>
              <w:right w:val="single" w:sz="8" w:space="0" w:color="000000"/>
            </w:tcBorders>
            <w:shd w:val="clear" w:color="auto" w:fill="auto"/>
            <w:textDirection w:val="btLr"/>
            <w:vAlign w:val="center"/>
            <w:hideMark/>
          </w:tcPr>
          <w:p w14:paraId="300481EC" w14:textId="77777777" w:rsidR="0056747C" w:rsidRPr="00645CB8" w:rsidRDefault="0056747C"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0" w:type="dxa"/>
            <w:tcBorders>
              <w:top w:val="single" w:sz="4" w:space="0" w:color="auto"/>
              <w:left w:val="nil"/>
              <w:bottom w:val="single" w:sz="4" w:space="0" w:color="auto"/>
              <w:right w:val="single" w:sz="8" w:space="0" w:color="000000"/>
            </w:tcBorders>
            <w:shd w:val="clear" w:color="auto" w:fill="EEECE1"/>
            <w:textDirection w:val="btLr"/>
            <w:vAlign w:val="center"/>
          </w:tcPr>
          <w:p w14:paraId="37F90F7B" w14:textId="77777777" w:rsidR="0056747C" w:rsidRPr="00645CB8" w:rsidRDefault="0056747C" w:rsidP="00BE7DE3">
            <w:pPr>
              <w:spacing w:line="360" w:lineRule="auto"/>
              <w:jc w:val="center"/>
              <w:rPr>
                <w:rFonts w:ascii="Candara" w:hAnsi="Candara"/>
                <w:sz w:val="16"/>
                <w:szCs w:val="16"/>
              </w:rPr>
            </w:pPr>
          </w:p>
        </w:tc>
        <w:tc>
          <w:tcPr>
            <w:tcW w:w="511" w:type="dxa"/>
            <w:tcBorders>
              <w:top w:val="single" w:sz="4" w:space="0" w:color="auto"/>
              <w:left w:val="nil"/>
              <w:bottom w:val="single" w:sz="4" w:space="0" w:color="auto"/>
              <w:right w:val="single" w:sz="8" w:space="0" w:color="000000"/>
            </w:tcBorders>
            <w:shd w:val="clear" w:color="auto" w:fill="auto"/>
            <w:textDirection w:val="btLr"/>
            <w:vAlign w:val="center"/>
          </w:tcPr>
          <w:p w14:paraId="68D3A5DE" w14:textId="77777777" w:rsidR="0056747C" w:rsidRPr="00645CB8" w:rsidRDefault="0056747C" w:rsidP="00BE7DE3">
            <w:pPr>
              <w:spacing w:line="360" w:lineRule="auto"/>
              <w:jc w:val="center"/>
              <w:rPr>
                <w:rFonts w:ascii="Candara" w:hAnsi="Candara"/>
                <w:sz w:val="16"/>
                <w:szCs w:val="16"/>
              </w:rPr>
            </w:pPr>
          </w:p>
        </w:tc>
        <w:tc>
          <w:tcPr>
            <w:tcW w:w="511" w:type="dxa"/>
            <w:tcBorders>
              <w:top w:val="single" w:sz="4" w:space="0" w:color="auto"/>
              <w:left w:val="nil"/>
              <w:bottom w:val="single" w:sz="4" w:space="0" w:color="auto"/>
              <w:right w:val="single" w:sz="8" w:space="0" w:color="000000"/>
            </w:tcBorders>
            <w:shd w:val="clear" w:color="auto" w:fill="EEECE1"/>
            <w:textDirection w:val="btLr"/>
            <w:vAlign w:val="center"/>
            <w:hideMark/>
          </w:tcPr>
          <w:p w14:paraId="1A8F1ABB" w14:textId="77777777" w:rsidR="0056747C" w:rsidRPr="00645CB8" w:rsidRDefault="0056747C" w:rsidP="00BE7DE3">
            <w:pPr>
              <w:spacing w:line="360" w:lineRule="auto"/>
              <w:jc w:val="center"/>
              <w:rPr>
                <w:rFonts w:ascii="Candara" w:hAnsi="Candara"/>
                <w:sz w:val="16"/>
                <w:szCs w:val="16"/>
              </w:rPr>
            </w:pPr>
          </w:p>
        </w:tc>
        <w:tc>
          <w:tcPr>
            <w:tcW w:w="511" w:type="dxa"/>
            <w:tcBorders>
              <w:top w:val="single" w:sz="4" w:space="0" w:color="auto"/>
              <w:left w:val="nil"/>
              <w:bottom w:val="single" w:sz="4" w:space="0" w:color="auto"/>
              <w:right w:val="single" w:sz="8" w:space="0" w:color="000000"/>
            </w:tcBorders>
            <w:shd w:val="clear" w:color="auto" w:fill="auto"/>
            <w:textDirection w:val="btLr"/>
            <w:vAlign w:val="center"/>
          </w:tcPr>
          <w:p w14:paraId="7F012CAE" w14:textId="77777777" w:rsidR="0056747C" w:rsidRPr="00645CB8" w:rsidRDefault="0056747C" w:rsidP="00BE7DE3">
            <w:pPr>
              <w:spacing w:line="360" w:lineRule="auto"/>
              <w:jc w:val="center"/>
              <w:rPr>
                <w:rFonts w:ascii="Candara" w:hAnsi="Candara"/>
                <w:sz w:val="16"/>
                <w:szCs w:val="16"/>
              </w:rPr>
            </w:pPr>
          </w:p>
        </w:tc>
        <w:tc>
          <w:tcPr>
            <w:tcW w:w="511" w:type="dxa"/>
            <w:tcBorders>
              <w:top w:val="single" w:sz="4" w:space="0" w:color="auto"/>
              <w:left w:val="nil"/>
              <w:bottom w:val="single" w:sz="4" w:space="0" w:color="auto"/>
              <w:right w:val="double" w:sz="4" w:space="0" w:color="auto"/>
            </w:tcBorders>
            <w:shd w:val="clear" w:color="auto" w:fill="EEECE1"/>
            <w:textDirection w:val="btLr"/>
            <w:vAlign w:val="center"/>
          </w:tcPr>
          <w:p w14:paraId="6B1C0A9E" w14:textId="77777777" w:rsidR="0056747C" w:rsidRPr="00645CB8" w:rsidRDefault="0056747C" w:rsidP="00BE7DE3">
            <w:pPr>
              <w:spacing w:line="360" w:lineRule="auto"/>
              <w:jc w:val="center"/>
              <w:rPr>
                <w:rFonts w:ascii="Candara" w:hAnsi="Candara"/>
                <w:sz w:val="16"/>
                <w:szCs w:val="16"/>
              </w:rPr>
            </w:pPr>
            <w:r w:rsidRPr="00645CB8">
              <w:rPr>
                <w:rFonts w:ascii="Wingdings" w:eastAsia="Wingdings" w:hAnsi="Wingdings" w:cs="Wingdings"/>
              </w:rPr>
              <w:t>l</w:t>
            </w:r>
          </w:p>
        </w:tc>
      </w:tr>
      <w:tr w:rsidR="00F21AE7" w:rsidRPr="00645CB8" w14:paraId="395315E9" w14:textId="77777777" w:rsidTr="005F4AFB">
        <w:trPr>
          <w:cantSplit/>
          <w:trHeight w:val="504"/>
          <w:jc w:val="center"/>
        </w:trPr>
        <w:tc>
          <w:tcPr>
            <w:tcW w:w="3372" w:type="dxa"/>
            <w:tcBorders>
              <w:top w:val="single" w:sz="4" w:space="0" w:color="auto"/>
            </w:tcBorders>
            <w:shd w:val="clear" w:color="auto" w:fill="auto"/>
            <w:vAlign w:val="center"/>
          </w:tcPr>
          <w:p w14:paraId="26BC500C" w14:textId="77777777" w:rsidR="00CB2D32" w:rsidRPr="00645CB8" w:rsidRDefault="00CB2D32" w:rsidP="00BE7DE3">
            <w:pPr>
              <w:rPr>
                <w:rFonts w:ascii="Candara" w:hAnsi="Candara"/>
                <w:sz w:val="20"/>
                <w:szCs w:val="20"/>
              </w:rPr>
            </w:pPr>
          </w:p>
        </w:tc>
        <w:tc>
          <w:tcPr>
            <w:tcW w:w="490" w:type="dxa"/>
            <w:tcBorders>
              <w:top w:val="single" w:sz="4" w:space="0" w:color="auto"/>
            </w:tcBorders>
            <w:shd w:val="clear" w:color="auto" w:fill="auto"/>
            <w:textDirection w:val="btLr"/>
            <w:vAlign w:val="center"/>
          </w:tcPr>
          <w:p w14:paraId="21579575" w14:textId="77777777" w:rsidR="00CB2D32" w:rsidRPr="00645CB8" w:rsidRDefault="00CB2D32" w:rsidP="00BE7DE3">
            <w:pPr>
              <w:spacing w:line="360" w:lineRule="auto"/>
              <w:ind w:left="113" w:right="113"/>
              <w:jc w:val="center"/>
              <w:rPr>
                <w:rFonts w:ascii="Candara" w:hAnsi="Candara"/>
                <w:sz w:val="16"/>
                <w:szCs w:val="16"/>
              </w:rPr>
            </w:pPr>
          </w:p>
        </w:tc>
        <w:tc>
          <w:tcPr>
            <w:tcW w:w="490" w:type="dxa"/>
            <w:tcBorders>
              <w:top w:val="single" w:sz="4" w:space="0" w:color="auto"/>
            </w:tcBorders>
            <w:shd w:val="clear" w:color="auto" w:fill="auto"/>
            <w:textDirection w:val="btLr"/>
            <w:vAlign w:val="center"/>
          </w:tcPr>
          <w:p w14:paraId="380D6CB7" w14:textId="77777777" w:rsidR="00CB2D32" w:rsidRPr="00645CB8" w:rsidRDefault="00CB2D32" w:rsidP="00BE7DE3">
            <w:pPr>
              <w:spacing w:line="360" w:lineRule="auto"/>
              <w:jc w:val="center"/>
              <w:rPr>
                <w:rFonts w:ascii="Candara" w:hAnsi="Candara"/>
                <w:sz w:val="16"/>
                <w:szCs w:val="16"/>
              </w:rPr>
            </w:pPr>
          </w:p>
        </w:tc>
        <w:tc>
          <w:tcPr>
            <w:tcW w:w="490" w:type="dxa"/>
            <w:tcBorders>
              <w:top w:val="single" w:sz="4" w:space="0" w:color="auto"/>
            </w:tcBorders>
            <w:shd w:val="clear" w:color="auto" w:fill="auto"/>
            <w:noWrap/>
            <w:textDirection w:val="btLr"/>
            <w:tcFitText/>
            <w:vAlign w:val="center"/>
          </w:tcPr>
          <w:p w14:paraId="76107FB2" w14:textId="77777777" w:rsidR="00CB2D32" w:rsidRPr="00645CB8" w:rsidRDefault="00CB2D32" w:rsidP="00BE7DE3">
            <w:pPr>
              <w:spacing w:line="360" w:lineRule="auto"/>
              <w:jc w:val="center"/>
              <w:rPr>
                <w:rFonts w:ascii="Candara" w:hAnsi="Candara"/>
                <w:sz w:val="16"/>
                <w:szCs w:val="16"/>
              </w:rPr>
            </w:pPr>
          </w:p>
        </w:tc>
        <w:tc>
          <w:tcPr>
            <w:tcW w:w="490" w:type="dxa"/>
            <w:tcBorders>
              <w:top w:val="single" w:sz="4" w:space="0" w:color="auto"/>
            </w:tcBorders>
            <w:shd w:val="clear" w:color="auto" w:fill="auto"/>
            <w:textDirection w:val="btLr"/>
            <w:vAlign w:val="center"/>
          </w:tcPr>
          <w:p w14:paraId="71FFB9FC" w14:textId="77777777" w:rsidR="00CB2D32" w:rsidRPr="00645CB8" w:rsidRDefault="00CB2D32" w:rsidP="00BE7DE3">
            <w:pPr>
              <w:spacing w:line="360" w:lineRule="auto"/>
              <w:jc w:val="center"/>
              <w:rPr>
                <w:rFonts w:ascii="Candara" w:hAnsi="Candara"/>
                <w:sz w:val="16"/>
                <w:szCs w:val="16"/>
              </w:rPr>
            </w:pPr>
          </w:p>
        </w:tc>
        <w:tc>
          <w:tcPr>
            <w:tcW w:w="491" w:type="dxa"/>
            <w:tcBorders>
              <w:top w:val="single" w:sz="4" w:space="0" w:color="auto"/>
            </w:tcBorders>
            <w:shd w:val="clear" w:color="auto" w:fill="auto"/>
            <w:textDirection w:val="btLr"/>
            <w:vAlign w:val="center"/>
          </w:tcPr>
          <w:p w14:paraId="7A8EEF28" w14:textId="77777777" w:rsidR="00CB2D32" w:rsidRPr="00645CB8" w:rsidRDefault="00CB2D32" w:rsidP="00BE7DE3">
            <w:pPr>
              <w:spacing w:line="360" w:lineRule="auto"/>
              <w:jc w:val="center"/>
              <w:rPr>
                <w:rFonts w:ascii="Candara" w:hAnsi="Candara"/>
                <w:sz w:val="16"/>
                <w:szCs w:val="16"/>
              </w:rPr>
            </w:pPr>
          </w:p>
        </w:tc>
        <w:tc>
          <w:tcPr>
            <w:tcW w:w="490" w:type="dxa"/>
            <w:tcBorders>
              <w:top w:val="single" w:sz="4" w:space="0" w:color="auto"/>
            </w:tcBorders>
            <w:shd w:val="clear" w:color="auto" w:fill="auto"/>
            <w:textDirection w:val="btLr"/>
            <w:vAlign w:val="center"/>
          </w:tcPr>
          <w:p w14:paraId="5879C00D" w14:textId="77777777" w:rsidR="00CB2D32" w:rsidRPr="00645CB8" w:rsidRDefault="00CB2D32" w:rsidP="00BE7DE3">
            <w:pPr>
              <w:spacing w:line="360" w:lineRule="auto"/>
              <w:jc w:val="center"/>
              <w:rPr>
                <w:rFonts w:ascii="Candara" w:hAnsi="Candara"/>
                <w:sz w:val="16"/>
                <w:szCs w:val="16"/>
              </w:rPr>
            </w:pPr>
          </w:p>
        </w:tc>
        <w:tc>
          <w:tcPr>
            <w:tcW w:w="490" w:type="dxa"/>
            <w:tcBorders>
              <w:top w:val="single" w:sz="4" w:space="0" w:color="auto"/>
            </w:tcBorders>
            <w:shd w:val="clear" w:color="auto" w:fill="auto"/>
            <w:textDirection w:val="btLr"/>
            <w:vAlign w:val="center"/>
          </w:tcPr>
          <w:p w14:paraId="51C98990" w14:textId="77777777" w:rsidR="00CB2D32" w:rsidRPr="00645CB8" w:rsidRDefault="00CB2D32" w:rsidP="00BE7DE3">
            <w:pPr>
              <w:spacing w:line="360" w:lineRule="auto"/>
              <w:jc w:val="center"/>
              <w:rPr>
                <w:rFonts w:ascii="Candara" w:hAnsi="Candara"/>
                <w:sz w:val="16"/>
                <w:szCs w:val="16"/>
              </w:rPr>
            </w:pPr>
          </w:p>
        </w:tc>
        <w:tc>
          <w:tcPr>
            <w:tcW w:w="490" w:type="dxa"/>
            <w:tcBorders>
              <w:top w:val="single" w:sz="4" w:space="0" w:color="auto"/>
            </w:tcBorders>
            <w:shd w:val="clear" w:color="auto" w:fill="auto"/>
            <w:textDirection w:val="btLr"/>
            <w:vAlign w:val="center"/>
          </w:tcPr>
          <w:p w14:paraId="3BAF4728" w14:textId="77777777" w:rsidR="00CB2D32" w:rsidRPr="00645CB8" w:rsidRDefault="00CB2D32" w:rsidP="00BE7DE3">
            <w:pPr>
              <w:spacing w:line="360" w:lineRule="auto"/>
              <w:jc w:val="center"/>
              <w:rPr>
                <w:rFonts w:ascii="Candara" w:hAnsi="Candara"/>
                <w:sz w:val="16"/>
                <w:szCs w:val="16"/>
              </w:rPr>
            </w:pPr>
          </w:p>
        </w:tc>
        <w:tc>
          <w:tcPr>
            <w:tcW w:w="491" w:type="dxa"/>
            <w:tcBorders>
              <w:top w:val="single" w:sz="4" w:space="0" w:color="auto"/>
            </w:tcBorders>
            <w:shd w:val="clear" w:color="auto" w:fill="auto"/>
            <w:textDirection w:val="btLr"/>
            <w:vAlign w:val="center"/>
          </w:tcPr>
          <w:p w14:paraId="4E49AE4F" w14:textId="77777777" w:rsidR="00CB2D32" w:rsidRPr="00645CB8" w:rsidRDefault="00CB2D32" w:rsidP="00BE7DE3">
            <w:pPr>
              <w:spacing w:line="360" w:lineRule="auto"/>
              <w:jc w:val="center"/>
              <w:rPr>
                <w:rFonts w:ascii="Candara" w:hAnsi="Candara"/>
                <w:sz w:val="16"/>
                <w:szCs w:val="16"/>
              </w:rPr>
            </w:pPr>
          </w:p>
        </w:tc>
        <w:tc>
          <w:tcPr>
            <w:tcW w:w="783" w:type="dxa"/>
            <w:tcBorders>
              <w:top w:val="single" w:sz="4" w:space="0" w:color="auto"/>
            </w:tcBorders>
            <w:shd w:val="clear" w:color="auto" w:fill="auto"/>
            <w:textDirection w:val="btLr"/>
            <w:vAlign w:val="center"/>
          </w:tcPr>
          <w:p w14:paraId="7BB0F24C" w14:textId="77777777" w:rsidR="00CB2D32" w:rsidRPr="00645CB8" w:rsidRDefault="00CB2D32" w:rsidP="00BE7DE3">
            <w:pPr>
              <w:spacing w:line="360" w:lineRule="auto"/>
              <w:ind w:left="-57" w:right="-57"/>
              <w:jc w:val="center"/>
              <w:rPr>
                <w:rFonts w:ascii="Candara" w:hAnsi="Candara"/>
                <w:sz w:val="16"/>
                <w:szCs w:val="16"/>
              </w:rPr>
            </w:pPr>
          </w:p>
        </w:tc>
        <w:tc>
          <w:tcPr>
            <w:tcW w:w="784" w:type="dxa"/>
            <w:tcBorders>
              <w:top w:val="single" w:sz="4" w:space="0" w:color="auto"/>
            </w:tcBorders>
            <w:shd w:val="clear" w:color="auto" w:fill="auto"/>
            <w:textDirection w:val="btLr"/>
            <w:vAlign w:val="center"/>
          </w:tcPr>
          <w:p w14:paraId="4E4C5980" w14:textId="77777777" w:rsidR="00CB2D32" w:rsidRPr="00645CB8" w:rsidRDefault="00CB2D32" w:rsidP="00BE7DE3">
            <w:pPr>
              <w:spacing w:line="360" w:lineRule="auto"/>
              <w:ind w:left="113" w:right="113"/>
              <w:jc w:val="center"/>
              <w:rPr>
                <w:rFonts w:ascii="Candara" w:hAnsi="Candara"/>
                <w:sz w:val="16"/>
                <w:szCs w:val="16"/>
              </w:rPr>
            </w:pPr>
          </w:p>
        </w:tc>
        <w:tc>
          <w:tcPr>
            <w:tcW w:w="1418" w:type="dxa"/>
            <w:tcBorders>
              <w:top w:val="single" w:sz="4" w:space="0" w:color="auto"/>
            </w:tcBorders>
            <w:shd w:val="clear" w:color="auto" w:fill="auto"/>
            <w:textDirection w:val="btLr"/>
            <w:vAlign w:val="center"/>
          </w:tcPr>
          <w:p w14:paraId="62126222" w14:textId="77777777" w:rsidR="00CB2D32" w:rsidRPr="00645CB8" w:rsidRDefault="00CB2D32" w:rsidP="00BE7DE3">
            <w:pPr>
              <w:spacing w:line="360" w:lineRule="auto"/>
              <w:ind w:left="-57" w:right="-57"/>
              <w:jc w:val="center"/>
              <w:rPr>
                <w:rFonts w:ascii="Candara" w:hAnsi="Candara"/>
                <w:sz w:val="16"/>
                <w:szCs w:val="16"/>
              </w:rPr>
            </w:pPr>
          </w:p>
        </w:tc>
        <w:tc>
          <w:tcPr>
            <w:tcW w:w="510" w:type="dxa"/>
            <w:tcBorders>
              <w:top w:val="single" w:sz="4" w:space="0" w:color="auto"/>
            </w:tcBorders>
            <w:shd w:val="clear" w:color="auto" w:fill="auto"/>
            <w:textDirection w:val="btLr"/>
            <w:vAlign w:val="center"/>
          </w:tcPr>
          <w:p w14:paraId="764B9BFF" w14:textId="77777777" w:rsidR="00CB2D32" w:rsidRPr="00645CB8" w:rsidRDefault="00CB2D32" w:rsidP="00BE7DE3">
            <w:pPr>
              <w:spacing w:line="360" w:lineRule="auto"/>
              <w:jc w:val="center"/>
              <w:rPr>
                <w:rFonts w:ascii="Candara" w:hAnsi="Candara"/>
                <w:sz w:val="16"/>
                <w:szCs w:val="16"/>
                <w:u w:val="single"/>
              </w:rPr>
            </w:pPr>
          </w:p>
        </w:tc>
        <w:tc>
          <w:tcPr>
            <w:tcW w:w="511" w:type="dxa"/>
            <w:tcBorders>
              <w:top w:val="single" w:sz="4" w:space="0" w:color="auto"/>
            </w:tcBorders>
            <w:shd w:val="clear" w:color="auto" w:fill="auto"/>
            <w:textDirection w:val="btLr"/>
            <w:vAlign w:val="center"/>
          </w:tcPr>
          <w:p w14:paraId="4DAC8A2F" w14:textId="77777777" w:rsidR="00CB2D32" w:rsidRPr="00645CB8" w:rsidRDefault="00CB2D32" w:rsidP="00BE7DE3">
            <w:pPr>
              <w:spacing w:line="360" w:lineRule="auto"/>
              <w:jc w:val="center"/>
              <w:rPr>
                <w:rFonts w:ascii="Candara" w:hAnsi="Candara"/>
                <w:sz w:val="16"/>
                <w:szCs w:val="16"/>
                <w:u w:val="single"/>
              </w:rPr>
            </w:pPr>
          </w:p>
        </w:tc>
        <w:tc>
          <w:tcPr>
            <w:tcW w:w="511" w:type="dxa"/>
            <w:tcBorders>
              <w:top w:val="single" w:sz="4" w:space="0" w:color="auto"/>
            </w:tcBorders>
            <w:shd w:val="clear" w:color="auto" w:fill="auto"/>
            <w:textDirection w:val="btLr"/>
            <w:vAlign w:val="center"/>
          </w:tcPr>
          <w:p w14:paraId="6F3E1359" w14:textId="77777777" w:rsidR="00CB2D32" w:rsidRPr="00645CB8" w:rsidRDefault="00CB2D32" w:rsidP="00BE7DE3">
            <w:pPr>
              <w:spacing w:line="360" w:lineRule="auto"/>
              <w:jc w:val="center"/>
              <w:rPr>
                <w:rFonts w:ascii="Candara" w:hAnsi="Candara"/>
                <w:sz w:val="16"/>
                <w:szCs w:val="16"/>
              </w:rPr>
            </w:pPr>
          </w:p>
        </w:tc>
        <w:tc>
          <w:tcPr>
            <w:tcW w:w="511" w:type="dxa"/>
            <w:tcBorders>
              <w:top w:val="single" w:sz="4" w:space="0" w:color="auto"/>
            </w:tcBorders>
            <w:shd w:val="clear" w:color="auto" w:fill="auto"/>
            <w:textDirection w:val="btLr"/>
            <w:vAlign w:val="center"/>
          </w:tcPr>
          <w:p w14:paraId="3B793B36" w14:textId="77777777" w:rsidR="00CB2D32" w:rsidRPr="00645CB8" w:rsidRDefault="00CB2D32" w:rsidP="00BE7DE3">
            <w:pPr>
              <w:spacing w:line="360" w:lineRule="auto"/>
              <w:jc w:val="center"/>
              <w:rPr>
                <w:rFonts w:ascii="Candara" w:hAnsi="Candara"/>
              </w:rPr>
            </w:pPr>
          </w:p>
        </w:tc>
        <w:tc>
          <w:tcPr>
            <w:tcW w:w="510" w:type="dxa"/>
            <w:tcBorders>
              <w:top w:val="single" w:sz="4" w:space="0" w:color="auto"/>
            </w:tcBorders>
            <w:shd w:val="clear" w:color="auto" w:fill="auto"/>
            <w:textDirection w:val="btLr"/>
            <w:vAlign w:val="center"/>
          </w:tcPr>
          <w:p w14:paraId="34E16674" w14:textId="77777777" w:rsidR="00CB2D32" w:rsidRPr="00645CB8" w:rsidRDefault="00CB2D32" w:rsidP="00BE7DE3">
            <w:pPr>
              <w:spacing w:line="360" w:lineRule="auto"/>
              <w:jc w:val="center"/>
              <w:rPr>
                <w:rFonts w:ascii="Candara" w:hAnsi="Candara"/>
                <w:sz w:val="16"/>
                <w:szCs w:val="16"/>
              </w:rPr>
            </w:pPr>
          </w:p>
        </w:tc>
        <w:tc>
          <w:tcPr>
            <w:tcW w:w="511" w:type="dxa"/>
            <w:tcBorders>
              <w:top w:val="single" w:sz="4" w:space="0" w:color="auto"/>
            </w:tcBorders>
            <w:shd w:val="clear" w:color="auto" w:fill="auto"/>
            <w:textDirection w:val="btLr"/>
            <w:vAlign w:val="center"/>
          </w:tcPr>
          <w:p w14:paraId="46242FD4" w14:textId="77777777" w:rsidR="00CB2D32" w:rsidRPr="00645CB8" w:rsidRDefault="00CB2D32" w:rsidP="00BE7DE3">
            <w:pPr>
              <w:spacing w:line="360" w:lineRule="auto"/>
              <w:jc w:val="center"/>
              <w:rPr>
                <w:rFonts w:ascii="Candara" w:hAnsi="Candara"/>
                <w:sz w:val="16"/>
                <w:szCs w:val="16"/>
              </w:rPr>
            </w:pPr>
          </w:p>
        </w:tc>
        <w:tc>
          <w:tcPr>
            <w:tcW w:w="511" w:type="dxa"/>
            <w:tcBorders>
              <w:top w:val="single" w:sz="4" w:space="0" w:color="auto"/>
            </w:tcBorders>
            <w:shd w:val="clear" w:color="auto" w:fill="auto"/>
            <w:textDirection w:val="btLr"/>
            <w:vAlign w:val="center"/>
          </w:tcPr>
          <w:p w14:paraId="754BC0FD" w14:textId="77777777" w:rsidR="00CB2D32" w:rsidRPr="00645CB8" w:rsidRDefault="00CB2D32" w:rsidP="00BE7DE3">
            <w:pPr>
              <w:spacing w:line="360" w:lineRule="auto"/>
              <w:jc w:val="center"/>
              <w:rPr>
                <w:rFonts w:ascii="Candara" w:hAnsi="Candara"/>
                <w:sz w:val="16"/>
                <w:szCs w:val="16"/>
              </w:rPr>
            </w:pPr>
          </w:p>
        </w:tc>
        <w:tc>
          <w:tcPr>
            <w:tcW w:w="511" w:type="dxa"/>
            <w:tcBorders>
              <w:top w:val="single" w:sz="4" w:space="0" w:color="auto"/>
            </w:tcBorders>
            <w:shd w:val="clear" w:color="auto" w:fill="auto"/>
            <w:textDirection w:val="btLr"/>
            <w:vAlign w:val="center"/>
          </w:tcPr>
          <w:p w14:paraId="7637961B" w14:textId="77777777" w:rsidR="00CB2D32" w:rsidRPr="00645CB8" w:rsidRDefault="00CB2D32" w:rsidP="00BE7DE3">
            <w:pPr>
              <w:spacing w:line="360" w:lineRule="auto"/>
              <w:jc w:val="center"/>
              <w:rPr>
                <w:rFonts w:ascii="Candara" w:hAnsi="Candara"/>
                <w:sz w:val="16"/>
                <w:szCs w:val="16"/>
              </w:rPr>
            </w:pPr>
          </w:p>
        </w:tc>
        <w:tc>
          <w:tcPr>
            <w:tcW w:w="511" w:type="dxa"/>
            <w:tcBorders>
              <w:top w:val="single" w:sz="4" w:space="0" w:color="auto"/>
            </w:tcBorders>
            <w:shd w:val="clear" w:color="auto" w:fill="auto"/>
            <w:textDirection w:val="btLr"/>
            <w:vAlign w:val="center"/>
          </w:tcPr>
          <w:p w14:paraId="4D866EBD" w14:textId="77777777" w:rsidR="00CB2D32" w:rsidRPr="00645CB8" w:rsidRDefault="00CB2D32" w:rsidP="00BE7DE3">
            <w:pPr>
              <w:spacing w:line="360" w:lineRule="auto"/>
              <w:jc w:val="center"/>
              <w:rPr>
                <w:rFonts w:ascii="Candara" w:hAnsi="Candara"/>
              </w:rPr>
            </w:pPr>
          </w:p>
        </w:tc>
      </w:tr>
      <w:tr w:rsidR="00F21AE7" w:rsidRPr="00645CB8" w14:paraId="331E06E7" w14:textId="77777777" w:rsidTr="00CB2D32">
        <w:trPr>
          <w:cantSplit/>
          <w:trHeight w:val="504"/>
          <w:jc w:val="center"/>
        </w:trPr>
        <w:tc>
          <w:tcPr>
            <w:tcW w:w="3372" w:type="dxa"/>
            <w:tcBorders>
              <w:left w:val="double" w:sz="4" w:space="0" w:color="auto"/>
              <w:bottom w:val="single" w:sz="8" w:space="0" w:color="auto"/>
              <w:right w:val="double" w:sz="4" w:space="0" w:color="auto"/>
            </w:tcBorders>
            <w:shd w:val="clear" w:color="auto" w:fill="D9D9D9"/>
            <w:vAlign w:val="center"/>
            <w:hideMark/>
          </w:tcPr>
          <w:p w14:paraId="437C6FE6" w14:textId="77777777" w:rsidR="003C3A28" w:rsidRPr="00645CB8" w:rsidRDefault="003C3A28" w:rsidP="00BE7DE3">
            <w:pPr>
              <w:rPr>
                <w:rFonts w:ascii="Candara" w:hAnsi="Candara"/>
                <w:b/>
                <w:bCs/>
                <w:szCs w:val="22"/>
              </w:rPr>
            </w:pPr>
            <w:r w:rsidRPr="00645CB8">
              <w:rPr>
                <w:rFonts w:ascii="Candara" w:hAnsi="Candara" w:cs="Times New Roman"/>
                <w:b/>
                <w:bCs/>
                <w:szCs w:val="22"/>
              </w:rPr>
              <w:lastRenderedPageBreak/>
              <w:t>4 Interpersonal skills</w:t>
            </w:r>
          </w:p>
        </w:tc>
        <w:tc>
          <w:tcPr>
            <w:tcW w:w="1470" w:type="dxa"/>
            <w:gridSpan w:val="3"/>
            <w:tcBorders>
              <w:left w:val="double" w:sz="4" w:space="0" w:color="auto"/>
              <w:bottom w:val="single" w:sz="8" w:space="0" w:color="auto"/>
              <w:right w:val="double" w:sz="4" w:space="0" w:color="auto"/>
            </w:tcBorders>
            <w:shd w:val="clear" w:color="auto" w:fill="D9D9D9"/>
            <w:textDirection w:val="btLr"/>
            <w:vAlign w:val="center"/>
            <w:hideMark/>
          </w:tcPr>
          <w:p w14:paraId="17DDA5BF" w14:textId="77777777" w:rsidR="003C3A28" w:rsidRPr="00645CB8" w:rsidRDefault="003C3A28" w:rsidP="00BE7DE3">
            <w:pPr>
              <w:jc w:val="center"/>
              <w:rPr>
                <w:rFonts w:ascii="Candara" w:hAnsi="Candara"/>
                <w:sz w:val="16"/>
                <w:szCs w:val="16"/>
              </w:rPr>
            </w:pPr>
          </w:p>
        </w:tc>
        <w:tc>
          <w:tcPr>
            <w:tcW w:w="1471" w:type="dxa"/>
            <w:gridSpan w:val="3"/>
            <w:tcBorders>
              <w:left w:val="double" w:sz="4" w:space="0" w:color="auto"/>
              <w:bottom w:val="single" w:sz="8" w:space="0" w:color="auto"/>
              <w:right w:val="double" w:sz="4" w:space="0" w:color="auto"/>
            </w:tcBorders>
            <w:shd w:val="clear" w:color="auto" w:fill="D9D9D9"/>
            <w:textDirection w:val="btLr"/>
            <w:vAlign w:val="center"/>
            <w:hideMark/>
          </w:tcPr>
          <w:p w14:paraId="2D2C4609" w14:textId="77777777" w:rsidR="003C3A28" w:rsidRPr="00645CB8" w:rsidRDefault="003C3A28" w:rsidP="00BE7DE3">
            <w:pPr>
              <w:jc w:val="center"/>
              <w:rPr>
                <w:rFonts w:ascii="Candara" w:hAnsi="Candara"/>
                <w:sz w:val="16"/>
                <w:szCs w:val="16"/>
              </w:rPr>
            </w:pPr>
          </w:p>
        </w:tc>
        <w:tc>
          <w:tcPr>
            <w:tcW w:w="1471" w:type="dxa"/>
            <w:gridSpan w:val="3"/>
            <w:tcBorders>
              <w:left w:val="double" w:sz="4" w:space="0" w:color="auto"/>
              <w:bottom w:val="single" w:sz="8" w:space="0" w:color="auto"/>
              <w:right w:val="double" w:sz="4" w:space="0" w:color="auto"/>
            </w:tcBorders>
            <w:shd w:val="clear" w:color="auto" w:fill="D9D9D9"/>
            <w:textDirection w:val="btLr"/>
            <w:vAlign w:val="center"/>
            <w:hideMark/>
          </w:tcPr>
          <w:p w14:paraId="1687A336" w14:textId="77777777" w:rsidR="003C3A28" w:rsidRPr="00645CB8" w:rsidRDefault="003C3A28" w:rsidP="00BE7DE3">
            <w:pPr>
              <w:jc w:val="center"/>
              <w:rPr>
                <w:rFonts w:ascii="Candara" w:hAnsi="Candara"/>
                <w:sz w:val="16"/>
                <w:szCs w:val="16"/>
              </w:rPr>
            </w:pPr>
          </w:p>
        </w:tc>
        <w:tc>
          <w:tcPr>
            <w:tcW w:w="2985" w:type="dxa"/>
            <w:gridSpan w:val="3"/>
            <w:tcBorders>
              <w:left w:val="double" w:sz="4" w:space="0" w:color="auto"/>
              <w:bottom w:val="single" w:sz="8" w:space="0" w:color="auto"/>
              <w:right w:val="double" w:sz="4" w:space="0" w:color="auto"/>
            </w:tcBorders>
            <w:shd w:val="clear" w:color="auto" w:fill="D9D9D9"/>
            <w:textDirection w:val="btLr"/>
            <w:vAlign w:val="center"/>
            <w:hideMark/>
          </w:tcPr>
          <w:p w14:paraId="6C8CFD38" w14:textId="77777777" w:rsidR="003C3A28" w:rsidRPr="00645CB8" w:rsidRDefault="003C3A28" w:rsidP="00BE7DE3">
            <w:pPr>
              <w:ind w:left="-57" w:right="-57"/>
              <w:jc w:val="center"/>
              <w:rPr>
                <w:rFonts w:ascii="Candara" w:hAnsi="Candara"/>
                <w:sz w:val="16"/>
                <w:szCs w:val="16"/>
              </w:rPr>
            </w:pPr>
          </w:p>
        </w:tc>
        <w:tc>
          <w:tcPr>
            <w:tcW w:w="4597" w:type="dxa"/>
            <w:gridSpan w:val="9"/>
            <w:tcBorders>
              <w:left w:val="double" w:sz="4" w:space="0" w:color="auto"/>
              <w:bottom w:val="single" w:sz="8" w:space="0" w:color="auto"/>
              <w:right w:val="double" w:sz="4" w:space="0" w:color="auto"/>
            </w:tcBorders>
            <w:shd w:val="clear" w:color="auto" w:fill="D9D9D9"/>
            <w:textDirection w:val="btLr"/>
            <w:vAlign w:val="center"/>
            <w:hideMark/>
          </w:tcPr>
          <w:p w14:paraId="77DB4CCB" w14:textId="77777777" w:rsidR="003C3A28" w:rsidRPr="00645CB8" w:rsidRDefault="003C3A28" w:rsidP="00BE7DE3">
            <w:pPr>
              <w:jc w:val="center"/>
              <w:rPr>
                <w:rFonts w:ascii="Candara" w:hAnsi="Candara"/>
                <w:sz w:val="16"/>
                <w:szCs w:val="16"/>
              </w:rPr>
            </w:pPr>
          </w:p>
        </w:tc>
      </w:tr>
      <w:tr w:rsidR="00F21AE7" w:rsidRPr="00645CB8" w14:paraId="7120F059"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21FB88D6" w14:textId="77777777" w:rsidR="003036A5" w:rsidRPr="00645CB8" w:rsidRDefault="003036A5" w:rsidP="00BE7DE3">
            <w:pPr>
              <w:rPr>
                <w:rFonts w:ascii="Candara" w:hAnsi="Candara"/>
                <w:sz w:val="20"/>
                <w:szCs w:val="20"/>
              </w:rPr>
            </w:pPr>
            <w:r w:rsidRPr="00645CB8">
              <w:rPr>
                <w:rFonts w:ascii="Candara" w:hAnsi="Candara" w:cs="Times New Roman"/>
                <w:b/>
                <w:bCs/>
                <w:sz w:val="20"/>
                <w:szCs w:val="20"/>
              </w:rPr>
              <w:t>4.1Interpersonal skills and</w:t>
            </w:r>
            <w:r w:rsidR="00EE565B">
              <w:rPr>
                <w:rFonts w:ascii="Candara" w:hAnsi="Candara" w:cs="Times New Roman"/>
                <w:b/>
                <w:bCs/>
                <w:sz w:val="20"/>
                <w:szCs w:val="20"/>
              </w:rPr>
              <w:t xml:space="preserve"> </w:t>
            </w:r>
            <w:r w:rsidRPr="00645CB8">
              <w:rPr>
                <w:rFonts w:ascii="Candara" w:hAnsi="Candara"/>
                <w:b/>
                <w:bCs/>
                <w:sz w:val="20"/>
                <w:szCs w:val="20"/>
              </w:rPr>
              <w:t>responsibilities to be developed</w:t>
            </w:r>
          </w:p>
        </w:tc>
        <w:tc>
          <w:tcPr>
            <w:tcW w:w="1470"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49BD4711" w14:textId="77777777" w:rsidR="003036A5" w:rsidRPr="00645CB8" w:rsidRDefault="003036A5"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7D5C4265" w14:textId="77777777" w:rsidR="003036A5" w:rsidRPr="00645CB8" w:rsidRDefault="003036A5"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576C1A1F" w14:textId="77777777" w:rsidR="003036A5" w:rsidRPr="00645CB8" w:rsidRDefault="003036A5"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6932F3CC" w14:textId="77777777" w:rsidR="003036A5" w:rsidRPr="00645CB8" w:rsidRDefault="003036A5"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62BFBF76" w14:textId="77777777" w:rsidR="003036A5" w:rsidRPr="00645CB8" w:rsidRDefault="003036A5" w:rsidP="00BE7DE3">
            <w:pPr>
              <w:jc w:val="center"/>
              <w:rPr>
                <w:rFonts w:ascii="Candara" w:hAnsi="Candara"/>
                <w:sz w:val="16"/>
                <w:szCs w:val="16"/>
              </w:rPr>
            </w:pPr>
          </w:p>
        </w:tc>
      </w:tr>
      <w:tr w:rsidR="00F21AE7" w:rsidRPr="00645CB8" w14:paraId="098C87A2"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17B18869" w14:textId="77777777" w:rsidR="009D05C7" w:rsidRPr="00645CB8" w:rsidRDefault="009D05C7" w:rsidP="00BE7DE3">
            <w:pPr>
              <w:rPr>
                <w:rFonts w:ascii="Candara" w:hAnsi="Candara"/>
                <w:sz w:val="20"/>
                <w:szCs w:val="20"/>
                <w:lang w:val="en-AU"/>
              </w:rPr>
            </w:pPr>
            <w:r w:rsidRPr="00645CB8">
              <w:rPr>
                <w:rFonts w:ascii="Candara" w:hAnsi="Candara"/>
                <w:sz w:val="20"/>
                <w:szCs w:val="20"/>
              </w:rPr>
              <w:t>(1) Able to communicate with others effectively</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10CAE436" w14:textId="77777777" w:rsidR="009D05C7" w:rsidRPr="00645CB8" w:rsidRDefault="009D05C7"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52A1AAB5" w14:textId="77777777" w:rsidR="009D05C7" w:rsidRPr="00645CB8" w:rsidRDefault="009D05C7"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1F1EB959" w14:textId="77777777" w:rsidR="009D05C7" w:rsidRPr="00645CB8" w:rsidRDefault="009D05C7"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78B94BC4" w14:textId="77777777" w:rsidR="009D05C7" w:rsidRPr="00645CB8" w:rsidRDefault="009D05C7"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779CA67F" w14:textId="77777777" w:rsidR="009D05C7" w:rsidRPr="00645CB8" w:rsidRDefault="009D05C7"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4FAC3F8F" w14:textId="77777777" w:rsidR="009D05C7" w:rsidRPr="00645CB8" w:rsidRDefault="009D05C7"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1E0F40AB" w14:textId="77777777" w:rsidR="009D05C7" w:rsidRPr="00645CB8" w:rsidRDefault="009D05C7"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4A30B34B" w14:textId="77777777" w:rsidR="009D05C7" w:rsidRPr="00645CB8" w:rsidRDefault="009D05C7"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495B0F8C" w14:textId="77777777" w:rsidR="009D05C7" w:rsidRPr="00645CB8" w:rsidRDefault="009D05C7"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45705CC1" w14:textId="77777777" w:rsidR="009D05C7" w:rsidRPr="00645CB8" w:rsidRDefault="009D05C7" w:rsidP="00BE7DE3">
            <w:pPr>
              <w:spacing w:line="360" w:lineRule="auto"/>
              <w:ind w:left="-57" w:right="-57"/>
              <w:jc w:val="center"/>
              <w:rPr>
                <w:rFonts w:ascii="Candara" w:hAnsi="Candara"/>
                <w:sz w:val="16"/>
                <w:szCs w:val="16"/>
              </w:rPr>
            </w:pPr>
            <w:r w:rsidRPr="00645CB8">
              <w:rPr>
                <w:rFonts w:ascii="Wingdings" w:eastAsia="Wingdings" w:hAnsi="Wingdings" w:cs="Wingdings"/>
              </w:rPr>
              <w:t>l</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02A32B5D" w14:textId="77777777" w:rsidR="009D05C7" w:rsidRPr="00645CB8" w:rsidRDefault="009D05C7" w:rsidP="00BE7DE3">
            <w:pPr>
              <w:spacing w:line="360" w:lineRule="auto"/>
              <w:ind w:left="113" w:right="113"/>
              <w:jc w:val="center"/>
              <w:rPr>
                <w:rFonts w:ascii="Candara" w:hAnsi="Candara"/>
                <w:sz w:val="16"/>
                <w:szCs w:val="16"/>
              </w:rPr>
            </w:pPr>
            <w:r w:rsidRPr="00645CB8">
              <w:rPr>
                <w:rFonts w:ascii="Wingdings" w:eastAsia="Wingdings" w:hAnsi="Wingdings" w:cs="Wingdings"/>
              </w:rPr>
              <w:t>l</w:t>
            </w:r>
          </w:p>
        </w:tc>
        <w:tc>
          <w:tcPr>
            <w:tcW w:w="1418" w:type="dxa"/>
            <w:tcBorders>
              <w:top w:val="single" w:sz="4" w:space="0" w:color="auto"/>
              <w:left w:val="single" w:sz="8" w:space="0" w:color="auto"/>
              <w:bottom w:val="single" w:sz="8" w:space="0" w:color="auto"/>
              <w:right w:val="double" w:sz="4" w:space="0" w:color="auto"/>
            </w:tcBorders>
            <w:shd w:val="clear" w:color="auto" w:fill="auto"/>
            <w:textDirection w:val="btLr"/>
            <w:vAlign w:val="center"/>
            <w:hideMark/>
          </w:tcPr>
          <w:p w14:paraId="48C33AB1" w14:textId="77777777" w:rsidR="009D05C7" w:rsidRPr="00645CB8" w:rsidRDefault="009D05C7" w:rsidP="00BE7DE3">
            <w:pPr>
              <w:spacing w:line="360" w:lineRule="auto"/>
              <w:ind w:left="-57" w:right="-57"/>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04AF8314" w14:textId="77777777" w:rsidR="009D05C7" w:rsidRPr="00645CB8" w:rsidRDefault="009D05C7"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C445A86" w14:textId="77777777" w:rsidR="009D05C7" w:rsidRPr="00645CB8" w:rsidRDefault="009D05C7"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4551B2BA" w14:textId="77777777" w:rsidR="009D05C7" w:rsidRPr="00645CB8" w:rsidRDefault="009D05C7"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6A42608F" w14:textId="77777777" w:rsidR="009D05C7" w:rsidRPr="00645CB8" w:rsidRDefault="009D05C7" w:rsidP="00BE7DE3">
            <w:pPr>
              <w:spacing w:line="360" w:lineRule="auto"/>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0F7F49BC" w14:textId="77777777" w:rsidR="009D05C7" w:rsidRPr="00645CB8" w:rsidRDefault="009D05C7"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13C6779" w14:textId="77777777" w:rsidR="009D05C7" w:rsidRPr="00645CB8" w:rsidRDefault="009D05C7"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255A4CF3" w14:textId="77777777" w:rsidR="009D05C7" w:rsidRPr="00645CB8" w:rsidRDefault="009D05C7"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1446BE67" w14:textId="77777777" w:rsidR="009D05C7" w:rsidRPr="00645CB8" w:rsidRDefault="009D05C7"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79032AC4" w14:textId="77777777" w:rsidR="009D05C7" w:rsidRPr="00645CB8" w:rsidRDefault="009D05C7" w:rsidP="00BE7DE3">
            <w:pPr>
              <w:spacing w:line="360" w:lineRule="auto"/>
              <w:jc w:val="center"/>
              <w:rPr>
                <w:rFonts w:ascii="Candara" w:hAnsi="Candara"/>
                <w:sz w:val="16"/>
                <w:szCs w:val="16"/>
              </w:rPr>
            </w:pPr>
          </w:p>
        </w:tc>
      </w:tr>
      <w:tr w:rsidR="00F21AE7" w:rsidRPr="00645CB8" w14:paraId="7D9F5758"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6F3C1103" w14:textId="77777777" w:rsidR="006D314D" w:rsidRPr="00645CB8" w:rsidRDefault="006D314D" w:rsidP="00BE7DE3">
            <w:pPr>
              <w:rPr>
                <w:rFonts w:ascii="Candara" w:hAnsi="Candara"/>
                <w:sz w:val="20"/>
                <w:szCs w:val="20"/>
              </w:rPr>
            </w:pPr>
            <w:r w:rsidRPr="00645CB8">
              <w:rPr>
                <w:rFonts w:ascii="Candara" w:hAnsi="Candara"/>
                <w:sz w:val="20"/>
                <w:szCs w:val="20"/>
              </w:rPr>
              <w:t xml:space="preserve">(2) Able to </w:t>
            </w:r>
            <w:proofErr w:type="gramStart"/>
            <w:r w:rsidRPr="00645CB8">
              <w:rPr>
                <w:rFonts w:ascii="Candara" w:hAnsi="Candara"/>
                <w:sz w:val="20"/>
                <w:szCs w:val="20"/>
              </w:rPr>
              <w:t>provide assistance</w:t>
            </w:r>
            <w:proofErr w:type="gramEnd"/>
            <w:r w:rsidRPr="00645CB8">
              <w:rPr>
                <w:rFonts w:ascii="Candara" w:hAnsi="Candara"/>
                <w:sz w:val="20"/>
                <w:szCs w:val="20"/>
              </w:rPr>
              <w:t xml:space="preserve"> and support in solving problems and handling situations, both as a leader and as a team member</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6E65A503" w14:textId="77777777" w:rsidR="006D314D" w:rsidRPr="00645CB8" w:rsidRDefault="006D314D" w:rsidP="00BE7DE3">
            <w:pPr>
              <w:spacing w:line="360" w:lineRule="auto"/>
              <w:ind w:left="113" w:right="113"/>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4C7846EB" w14:textId="77777777" w:rsidR="006D314D" w:rsidRPr="00645CB8" w:rsidRDefault="006D314D"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3D4595B0" w14:textId="77777777" w:rsidR="006D314D" w:rsidRPr="00645CB8" w:rsidRDefault="006D314D"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318C657E" w14:textId="77777777" w:rsidR="006D314D" w:rsidRPr="00645CB8" w:rsidRDefault="006D314D"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721E6378" w14:textId="77777777" w:rsidR="006D314D" w:rsidRPr="00645CB8" w:rsidRDefault="006D314D"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12DAE47D" w14:textId="77777777" w:rsidR="006D314D" w:rsidRPr="00645CB8" w:rsidRDefault="006D314D"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727C467B" w14:textId="77777777" w:rsidR="006D314D" w:rsidRPr="00645CB8" w:rsidRDefault="006D314D"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24A8C9EE" w14:textId="77777777" w:rsidR="006D314D" w:rsidRPr="00645CB8" w:rsidRDefault="006D314D"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7A578301" w14:textId="77777777" w:rsidR="006D314D" w:rsidRPr="00645CB8" w:rsidRDefault="006D314D"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0A49AB83" w14:textId="77777777" w:rsidR="006D314D" w:rsidRPr="00645CB8" w:rsidRDefault="006D314D"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474574AA" w14:textId="77777777" w:rsidR="006D314D" w:rsidRPr="00645CB8" w:rsidRDefault="006D314D" w:rsidP="00BE7DE3">
            <w:pPr>
              <w:spacing w:line="360" w:lineRule="auto"/>
              <w:ind w:left="113" w:right="113"/>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hideMark/>
          </w:tcPr>
          <w:p w14:paraId="4E9980D0" w14:textId="77777777" w:rsidR="006D314D" w:rsidRPr="00645CB8" w:rsidRDefault="006D314D"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71EF8A58" w14:textId="77777777" w:rsidR="006D314D" w:rsidRPr="00645CB8" w:rsidRDefault="006D314D"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0D9B498F" w14:textId="77777777" w:rsidR="006D314D" w:rsidRPr="00645CB8" w:rsidRDefault="006D314D"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1961A288" w14:textId="77777777" w:rsidR="006D314D" w:rsidRPr="00645CB8" w:rsidRDefault="006D314D"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51A4FBFE" w14:textId="77777777" w:rsidR="006D314D" w:rsidRPr="00645CB8" w:rsidRDefault="006D314D" w:rsidP="00BE7DE3">
            <w:pPr>
              <w:spacing w:line="360" w:lineRule="auto"/>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41642F24" w14:textId="77777777" w:rsidR="006D314D" w:rsidRPr="00645CB8" w:rsidRDefault="006D314D"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3B715930" w14:textId="77777777" w:rsidR="006D314D" w:rsidRPr="00645CB8" w:rsidRDefault="006D314D"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06774981" w14:textId="77777777" w:rsidR="006D314D" w:rsidRPr="00645CB8" w:rsidRDefault="006D314D"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94B7CC8" w14:textId="77777777" w:rsidR="006D314D" w:rsidRPr="00645CB8" w:rsidRDefault="006D314D"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4FFED0DC" w14:textId="77777777" w:rsidR="006D314D" w:rsidRPr="00645CB8" w:rsidRDefault="006D314D" w:rsidP="00BE7DE3">
            <w:pPr>
              <w:spacing w:line="360" w:lineRule="auto"/>
              <w:jc w:val="center"/>
              <w:rPr>
                <w:rFonts w:ascii="Candara" w:hAnsi="Candara"/>
                <w:sz w:val="16"/>
                <w:szCs w:val="16"/>
              </w:rPr>
            </w:pPr>
            <w:r w:rsidRPr="00645CB8">
              <w:rPr>
                <w:rFonts w:ascii="Wingdings" w:eastAsia="Wingdings" w:hAnsi="Wingdings" w:cs="Wingdings"/>
              </w:rPr>
              <w:t>l</w:t>
            </w:r>
          </w:p>
        </w:tc>
      </w:tr>
      <w:tr w:rsidR="00F21AE7" w:rsidRPr="00645CB8" w14:paraId="4DB35129"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64E6B97C" w14:textId="77777777" w:rsidR="0063476E" w:rsidRPr="00645CB8" w:rsidRDefault="0063476E" w:rsidP="00BE7DE3">
            <w:pPr>
              <w:rPr>
                <w:rFonts w:ascii="Candara" w:hAnsi="Candara"/>
                <w:sz w:val="20"/>
                <w:szCs w:val="20"/>
              </w:rPr>
            </w:pPr>
            <w:r w:rsidRPr="00645CB8">
              <w:rPr>
                <w:rFonts w:ascii="Candara" w:hAnsi="Candara"/>
                <w:sz w:val="20"/>
                <w:szCs w:val="20"/>
              </w:rPr>
              <w:lastRenderedPageBreak/>
              <w:t>(3) Able to apply their knowledge in the field to lead the society under the appropriate context</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0266C742" w14:textId="77777777" w:rsidR="0063476E" w:rsidRPr="00645CB8" w:rsidRDefault="0063476E"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3BF6D018" w14:textId="77777777" w:rsidR="0063476E" w:rsidRPr="00645CB8" w:rsidRDefault="0063476E"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069A0D81" w14:textId="77777777" w:rsidR="0063476E" w:rsidRPr="00645CB8" w:rsidRDefault="0063476E"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tcPr>
          <w:p w14:paraId="5F04BDBE" w14:textId="77777777" w:rsidR="0063476E" w:rsidRPr="00645CB8" w:rsidRDefault="0063476E"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53EFFE7C" w14:textId="77777777" w:rsidR="0063476E" w:rsidRPr="00645CB8" w:rsidRDefault="0063476E"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3902BA6E" w14:textId="77777777" w:rsidR="0063476E" w:rsidRPr="00645CB8" w:rsidRDefault="0063476E"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38B6F091" w14:textId="77777777" w:rsidR="0063476E" w:rsidRPr="00645CB8" w:rsidRDefault="0063476E"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5D37C603" w14:textId="77777777" w:rsidR="0063476E" w:rsidRPr="00645CB8" w:rsidRDefault="0063476E"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3FB44B0A" w14:textId="77777777" w:rsidR="0063476E" w:rsidRPr="00645CB8" w:rsidRDefault="0063476E"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tcPr>
          <w:p w14:paraId="02AF9255" w14:textId="77777777" w:rsidR="0063476E" w:rsidRPr="00645CB8" w:rsidRDefault="0063476E"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tcPr>
          <w:p w14:paraId="248D763C" w14:textId="77777777" w:rsidR="0063476E" w:rsidRPr="00645CB8" w:rsidRDefault="0063476E" w:rsidP="00BE7DE3">
            <w:pPr>
              <w:spacing w:line="360" w:lineRule="auto"/>
              <w:ind w:left="113" w:right="113"/>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tcPr>
          <w:p w14:paraId="61FDADD8" w14:textId="77777777" w:rsidR="0063476E" w:rsidRPr="00645CB8" w:rsidRDefault="0063476E" w:rsidP="00BE7DE3">
            <w:pPr>
              <w:spacing w:line="360" w:lineRule="auto"/>
              <w:ind w:left="-57" w:right="-57"/>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5C032457" w14:textId="77777777" w:rsidR="0063476E" w:rsidRPr="00645CB8" w:rsidRDefault="0063476E" w:rsidP="00BE7DE3">
            <w:pPr>
              <w:spacing w:line="360" w:lineRule="auto"/>
              <w:jc w:val="center"/>
              <w:rPr>
                <w:rFonts w:ascii="Candara" w:hAnsi="Candara"/>
                <w:sz w:val="16"/>
                <w:szCs w:val="16"/>
                <w:u w:val="single"/>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7F95F485" w14:textId="77777777" w:rsidR="0063476E" w:rsidRPr="00645CB8" w:rsidRDefault="0063476E"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36D28721" w14:textId="77777777" w:rsidR="0063476E" w:rsidRPr="00645CB8" w:rsidRDefault="0063476E"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596DDB8" w14:textId="77777777" w:rsidR="0063476E" w:rsidRPr="00645CB8" w:rsidRDefault="0063476E" w:rsidP="00BE7DE3">
            <w:pPr>
              <w:spacing w:line="360" w:lineRule="auto"/>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47C4C8CA" w14:textId="77777777" w:rsidR="0063476E" w:rsidRPr="00645CB8" w:rsidRDefault="0063476E"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357CB44" w14:textId="77777777" w:rsidR="0063476E" w:rsidRPr="00645CB8" w:rsidRDefault="0063476E"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3A1DE065" w14:textId="77777777" w:rsidR="0063476E" w:rsidRPr="00645CB8" w:rsidRDefault="0063476E"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73663BA" w14:textId="77777777" w:rsidR="0063476E" w:rsidRPr="00645CB8" w:rsidRDefault="0063476E"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6C9C92A9" w14:textId="77777777" w:rsidR="0063476E" w:rsidRPr="00645CB8" w:rsidRDefault="0063476E" w:rsidP="00BE7DE3">
            <w:pPr>
              <w:spacing w:line="360" w:lineRule="auto"/>
              <w:jc w:val="center"/>
              <w:rPr>
                <w:rFonts w:ascii="Candara" w:hAnsi="Candara"/>
                <w:sz w:val="16"/>
                <w:szCs w:val="16"/>
              </w:rPr>
            </w:pPr>
          </w:p>
        </w:tc>
      </w:tr>
      <w:tr w:rsidR="00F21AE7" w:rsidRPr="00645CB8" w14:paraId="29D80E60"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733D5DCB" w14:textId="77777777" w:rsidR="0063476E" w:rsidRPr="00645CB8" w:rsidRDefault="0063476E" w:rsidP="00BE7DE3">
            <w:pPr>
              <w:rPr>
                <w:rFonts w:ascii="Candara" w:hAnsi="Candara"/>
                <w:sz w:val="20"/>
                <w:szCs w:val="20"/>
              </w:rPr>
            </w:pPr>
            <w:r w:rsidRPr="00645CB8">
              <w:rPr>
                <w:rFonts w:ascii="Candara" w:hAnsi="Candara"/>
                <w:sz w:val="20"/>
                <w:szCs w:val="20"/>
              </w:rPr>
              <w:t>(4) Responsible for their action and team assignments/works</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14443507" w14:textId="77777777" w:rsidR="0063476E" w:rsidRPr="00645CB8" w:rsidRDefault="0063476E"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17B2FFD3" w14:textId="77777777" w:rsidR="0063476E" w:rsidRPr="00645CB8" w:rsidRDefault="0063476E"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490CF08F" w14:textId="77777777" w:rsidR="0063476E" w:rsidRPr="00645CB8" w:rsidRDefault="0063476E"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tcPr>
          <w:p w14:paraId="10756C8D" w14:textId="77777777" w:rsidR="0063476E" w:rsidRPr="00645CB8" w:rsidRDefault="0063476E"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03D22575" w14:textId="77777777" w:rsidR="0063476E" w:rsidRPr="00645CB8" w:rsidRDefault="0063476E"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2FF3B0E1" w14:textId="77777777" w:rsidR="0063476E" w:rsidRPr="00645CB8" w:rsidRDefault="0063476E"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32D56422" w14:textId="77777777" w:rsidR="0063476E" w:rsidRPr="00645CB8" w:rsidRDefault="0063476E"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3F6F2F43" w14:textId="77777777" w:rsidR="0063476E" w:rsidRPr="00645CB8" w:rsidRDefault="0063476E"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2774FF0C" w14:textId="77777777" w:rsidR="0063476E" w:rsidRPr="00645CB8" w:rsidRDefault="0063476E" w:rsidP="00BE7DE3">
            <w:pPr>
              <w:spacing w:line="360" w:lineRule="auto"/>
              <w:jc w:val="center"/>
              <w:rPr>
                <w:rFonts w:ascii="Candara" w:hAnsi="Candara"/>
                <w:sz w:val="16"/>
                <w:szCs w:val="16"/>
              </w:rPr>
            </w:pPr>
            <w:r w:rsidRPr="00645CB8">
              <w:rPr>
                <w:rFonts w:ascii="Wingdings" w:eastAsia="Wingdings" w:hAnsi="Wingdings" w:cs="Wingdings"/>
              </w:rPr>
              <w:t>l</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tcPr>
          <w:p w14:paraId="4E6943CE" w14:textId="77777777" w:rsidR="0063476E" w:rsidRPr="00645CB8" w:rsidRDefault="0063476E"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tcPr>
          <w:p w14:paraId="375B0483" w14:textId="77777777" w:rsidR="0063476E" w:rsidRPr="00645CB8" w:rsidRDefault="0063476E" w:rsidP="00BE7DE3">
            <w:pPr>
              <w:spacing w:line="360" w:lineRule="auto"/>
              <w:ind w:left="113" w:right="113"/>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tcPr>
          <w:p w14:paraId="39C8E4CA" w14:textId="77777777" w:rsidR="0063476E" w:rsidRPr="00645CB8" w:rsidRDefault="0063476E"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6AFDF2FF" w14:textId="77777777" w:rsidR="0063476E" w:rsidRPr="00645CB8" w:rsidRDefault="0063476E"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B6003C5" w14:textId="77777777" w:rsidR="0063476E" w:rsidRPr="00645CB8" w:rsidRDefault="0063476E"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1D7D5C08" w14:textId="77777777" w:rsidR="0063476E" w:rsidRPr="00645CB8" w:rsidRDefault="0063476E"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D4072F9" w14:textId="77777777" w:rsidR="0063476E" w:rsidRPr="00645CB8" w:rsidRDefault="0063476E" w:rsidP="00BE7DE3">
            <w:pPr>
              <w:spacing w:line="360" w:lineRule="auto"/>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5C87B304" w14:textId="77777777" w:rsidR="0063476E" w:rsidRPr="00645CB8" w:rsidRDefault="0063476E"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CEB8455" w14:textId="77777777" w:rsidR="0063476E" w:rsidRPr="00645CB8" w:rsidRDefault="0063476E"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52408F96" w14:textId="77777777" w:rsidR="0063476E" w:rsidRPr="00645CB8" w:rsidRDefault="0063476E"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11D15E1D" w14:textId="77777777" w:rsidR="0063476E" w:rsidRPr="00645CB8" w:rsidRDefault="0063476E"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2814323D" w14:textId="77777777" w:rsidR="0063476E" w:rsidRPr="00645CB8" w:rsidRDefault="0063476E" w:rsidP="00BE7DE3">
            <w:pPr>
              <w:spacing w:line="360" w:lineRule="auto"/>
              <w:jc w:val="center"/>
              <w:rPr>
                <w:rFonts w:ascii="Candara" w:hAnsi="Candara"/>
                <w:sz w:val="16"/>
                <w:szCs w:val="16"/>
              </w:rPr>
            </w:pPr>
          </w:p>
        </w:tc>
      </w:tr>
      <w:tr w:rsidR="00F21AE7" w:rsidRPr="00645CB8" w14:paraId="3FD7C184"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60AC45E6" w14:textId="77777777" w:rsidR="00CF6CB7" w:rsidRPr="00645CB8" w:rsidRDefault="00CF6CB7" w:rsidP="00BE7DE3">
            <w:pPr>
              <w:rPr>
                <w:rFonts w:ascii="Candara" w:hAnsi="Candara"/>
                <w:sz w:val="20"/>
                <w:szCs w:val="20"/>
              </w:rPr>
            </w:pPr>
            <w:r w:rsidRPr="00645CB8">
              <w:rPr>
                <w:rFonts w:ascii="Candara" w:hAnsi="Candara"/>
                <w:sz w:val="20"/>
                <w:szCs w:val="20"/>
              </w:rPr>
              <w:t xml:space="preserve">(5) Able to initiate solutions to problems </w:t>
            </w:r>
            <w:proofErr w:type="gramStart"/>
            <w:r w:rsidRPr="00645CB8">
              <w:rPr>
                <w:rFonts w:ascii="Candara" w:hAnsi="Candara"/>
                <w:sz w:val="20"/>
                <w:szCs w:val="20"/>
              </w:rPr>
              <w:t>relative</w:t>
            </w:r>
            <w:proofErr w:type="gramEnd"/>
            <w:r w:rsidRPr="00645CB8">
              <w:rPr>
                <w:rFonts w:ascii="Candara" w:hAnsi="Candara"/>
                <w:sz w:val="20"/>
                <w:szCs w:val="20"/>
              </w:rPr>
              <w:t xml:space="preserve"> to self and </w:t>
            </w:r>
            <w:proofErr w:type="gramStart"/>
            <w:r w:rsidRPr="00645CB8">
              <w:rPr>
                <w:rFonts w:ascii="Candara" w:hAnsi="Candara"/>
                <w:sz w:val="20"/>
                <w:szCs w:val="20"/>
              </w:rPr>
              <w:t>the society</w:t>
            </w:r>
            <w:proofErr w:type="gramEnd"/>
            <w:r w:rsidRPr="00645CB8">
              <w:rPr>
                <w:rFonts w:ascii="Candara" w:hAnsi="Candara"/>
                <w:sz w:val="20"/>
                <w:szCs w:val="20"/>
              </w:rPr>
              <w:t xml:space="preserve"> including display of individual and team position</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4C027E44" w14:textId="77777777" w:rsidR="00CF6CB7" w:rsidRPr="00645CB8" w:rsidRDefault="00CF6CB7"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16B2DE42" w14:textId="77777777" w:rsidR="00CF6CB7" w:rsidRPr="00645CB8" w:rsidRDefault="00CF6CB7"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67053E80" w14:textId="77777777" w:rsidR="00CF6CB7" w:rsidRPr="00645CB8" w:rsidRDefault="00CF6CB7"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tcPr>
          <w:p w14:paraId="4F3B9B00" w14:textId="77777777" w:rsidR="00CF6CB7" w:rsidRPr="00645CB8" w:rsidRDefault="00CF6CB7"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3CB63B6C" w14:textId="77777777" w:rsidR="00CF6CB7" w:rsidRPr="00645CB8" w:rsidRDefault="00CF6CB7"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361271B5" w14:textId="77777777" w:rsidR="00CF6CB7" w:rsidRPr="00645CB8" w:rsidRDefault="00CF6CB7"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7CA0ED90" w14:textId="77777777" w:rsidR="00CF6CB7" w:rsidRPr="00645CB8" w:rsidRDefault="00CF6CB7"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44C6B216" w14:textId="77777777" w:rsidR="00CF6CB7" w:rsidRPr="00645CB8" w:rsidRDefault="00CF6CB7"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15AACABD" w14:textId="77777777" w:rsidR="00CF6CB7" w:rsidRPr="00645CB8" w:rsidRDefault="00CF6CB7"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tcPr>
          <w:p w14:paraId="543078D8" w14:textId="77777777" w:rsidR="00CF6CB7" w:rsidRPr="00645CB8" w:rsidRDefault="00CF6CB7"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tcPr>
          <w:p w14:paraId="6298DB8C" w14:textId="77777777" w:rsidR="00CF6CB7" w:rsidRPr="00645CB8" w:rsidRDefault="00CF6CB7" w:rsidP="00BE7DE3">
            <w:pPr>
              <w:spacing w:line="360" w:lineRule="auto"/>
              <w:ind w:left="113" w:right="113"/>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textDirection w:val="btLr"/>
            <w:vAlign w:val="center"/>
          </w:tcPr>
          <w:p w14:paraId="1D2B64FA" w14:textId="77777777" w:rsidR="00CF6CB7" w:rsidRPr="00645CB8" w:rsidRDefault="00CF6CB7"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24CD7981" w14:textId="77777777" w:rsidR="00CF6CB7" w:rsidRPr="00645CB8" w:rsidRDefault="00CF6CB7"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79BB038E" w14:textId="77777777" w:rsidR="00CF6CB7" w:rsidRPr="00645CB8" w:rsidRDefault="00CF6CB7"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1684598C" w14:textId="77777777" w:rsidR="00CF6CB7" w:rsidRPr="00645CB8" w:rsidRDefault="00CF6CB7"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E6C062E" w14:textId="77777777" w:rsidR="00CF6CB7" w:rsidRPr="00645CB8" w:rsidRDefault="00CF6CB7" w:rsidP="00BE7DE3">
            <w:pPr>
              <w:spacing w:line="360" w:lineRule="auto"/>
              <w:jc w:val="center"/>
              <w:rPr>
                <w:rFonts w:ascii="Candara" w:hAnsi="Candara"/>
                <w:sz w:val="16"/>
                <w:szCs w:val="16"/>
              </w:rPr>
            </w:pP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41360700" w14:textId="77777777" w:rsidR="00CF6CB7" w:rsidRPr="00645CB8" w:rsidRDefault="00CF6CB7"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0B7613E" w14:textId="77777777" w:rsidR="00CF6CB7" w:rsidRPr="00645CB8" w:rsidRDefault="00CF6CB7"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261A63FD" w14:textId="77777777" w:rsidR="00CF6CB7" w:rsidRPr="00645CB8" w:rsidRDefault="00CF6CB7"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D7A99EE" w14:textId="77777777" w:rsidR="00CF6CB7" w:rsidRPr="00645CB8" w:rsidRDefault="00CF6CB7"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43702211" w14:textId="77777777" w:rsidR="00CF6CB7" w:rsidRPr="00645CB8" w:rsidRDefault="00CF6CB7" w:rsidP="00BE7DE3">
            <w:pPr>
              <w:spacing w:line="360" w:lineRule="auto"/>
              <w:jc w:val="center"/>
              <w:rPr>
                <w:rFonts w:ascii="Candara" w:hAnsi="Candara"/>
                <w:sz w:val="16"/>
                <w:szCs w:val="16"/>
              </w:rPr>
            </w:pPr>
          </w:p>
        </w:tc>
      </w:tr>
      <w:tr w:rsidR="00F21AE7" w:rsidRPr="00645CB8" w14:paraId="21D0134C"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5327A88A" w14:textId="77777777" w:rsidR="00CF6CB7" w:rsidRPr="00645CB8" w:rsidRDefault="00CF6CB7" w:rsidP="00BE7DE3">
            <w:pPr>
              <w:rPr>
                <w:rFonts w:ascii="Candara" w:hAnsi="Candara"/>
                <w:sz w:val="20"/>
                <w:szCs w:val="20"/>
              </w:rPr>
            </w:pPr>
            <w:r w:rsidRPr="00645CB8">
              <w:rPr>
                <w:rFonts w:ascii="Candara" w:hAnsi="Candara"/>
                <w:sz w:val="20"/>
                <w:szCs w:val="20"/>
              </w:rPr>
              <w:lastRenderedPageBreak/>
              <w:t>(6) Responsible for the continuous development of their own knowledge and their profession</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337989D4" w14:textId="77777777" w:rsidR="00CF6CB7" w:rsidRPr="00645CB8" w:rsidRDefault="00CF6CB7"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58A95FBB" w14:textId="77777777" w:rsidR="00CF6CB7" w:rsidRPr="00645CB8" w:rsidRDefault="00CF6CB7"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74CA8157" w14:textId="77777777" w:rsidR="00CF6CB7" w:rsidRPr="00645CB8" w:rsidRDefault="00CF6CB7"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17D0E2D7" w14:textId="77777777" w:rsidR="00CF6CB7" w:rsidRPr="00645CB8" w:rsidRDefault="00CF6CB7"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439B0BE0" w14:textId="77777777" w:rsidR="00CF6CB7" w:rsidRPr="00645CB8" w:rsidRDefault="00CF6CB7"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2E236BF0" w14:textId="77777777" w:rsidR="00CF6CB7" w:rsidRPr="00645CB8" w:rsidRDefault="00CF6CB7"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1FF0AEAE" w14:textId="77777777" w:rsidR="00CF6CB7" w:rsidRPr="00645CB8" w:rsidRDefault="00CF6CB7"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6F6A108A" w14:textId="77777777" w:rsidR="00CF6CB7" w:rsidRPr="00645CB8" w:rsidRDefault="00CF6CB7" w:rsidP="00BE7DE3">
            <w:pPr>
              <w:spacing w:line="360" w:lineRule="auto"/>
              <w:jc w:val="center"/>
              <w:rPr>
                <w:rFonts w:ascii="Candara" w:hAnsi="Candara"/>
                <w:sz w:val="16"/>
                <w:szCs w:val="16"/>
              </w:rPr>
            </w:pPr>
            <w:r w:rsidRPr="00645CB8">
              <w:rPr>
                <w:rFonts w:ascii="Wingdings" w:eastAsia="Wingdings" w:hAnsi="Wingdings" w:cs="Wingdings"/>
              </w:rPr>
              <w:t>l</w:t>
            </w: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53097B56" w14:textId="77777777" w:rsidR="00CF6CB7" w:rsidRPr="00645CB8" w:rsidRDefault="00CF6CB7" w:rsidP="00BE7DE3">
            <w:pPr>
              <w:spacing w:line="360" w:lineRule="auto"/>
              <w:jc w:val="center"/>
              <w:rPr>
                <w:rFonts w:ascii="Candara" w:hAnsi="Candara"/>
                <w:sz w:val="16"/>
                <w:szCs w:val="16"/>
              </w:rPr>
            </w:pPr>
            <w:r w:rsidRPr="00645CB8">
              <w:rPr>
                <w:rFonts w:ascii="Wingdings" w:eastAsia="Wingdings" w:hAnsi="Wingdings" w:cs="Wingdings"/>
              </w:rPr>
              <w:t>l</w:t>
            </w: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2DCD802A" w14:textId="77777777" w:rsidR="00CF6CB7" w:rsidRPr="00645CB8" w:rsidRDefault="00CF6CB7"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3FBA90A4" w14:textId="77777777" w:rsidR="00CF6CB7" w:rsidRPr="00645CB8" w:rsidRDefault="00CF6CB7" w:rsidP="00BE7DE3">
            <w:pPr>
              <w:spacing w:line="360" w:lineRule="auto"/>
              <w:ind w:left="113" w:right="113"/>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textDirection w:val="btLr"/>
            <w:vAlign w:val="center"/>
            <w:hideMark/>
          </w:tcPr>
          <w:p w14:paraId="734BC50F" w14:textId="77777777" w:rsidR="00CF6CB7" w:rsidRPr="00645CB8" w:rsidRDefault="00CF6CB7"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3CD3B65A" w14:textId="77777777" w:rsidR="00CF6CB7" w:rsidRPr="00645CB8" w:rsidRDefault="00CF6CB7"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10775BC" w14:textId="77777777" w:rsidR="00CF6CB7" w:rsidRPr="00645CB8" w:rsidRDefault="00CF6CB7"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363C7B60" w14:textId="77777777" w:rsidR="00CF6CB7" w:rsidRPr="00645CB8" w:rsidRDefault="00CF6CB7"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4955CFB1" w14:textId="77777777" w:rsidR="00CF6CB7" w:rsidRPr="00645CB8" w:rsidRDefault="00CF6CB7"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7C0D8D84" w14:textId="77777777" w:rsidR="00CF6CB7" w:rsidRPr="00645CB8" w:rsidRDefault="00CF6CB7"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EFB0773" w14:textId="77777777" w:rsidR="00CF6CB7" w:rsidRPr="00645CB8" w:rsidRDefault="00CF6CB7"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6F59A269" w14:textId="77777777" w:rsidR="00CF6CB7" w:rsidRPr="00645CB8" w:rsidRDefault="00CF6CB7"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CB89BF7" w14:textId="77777777" w:rsidR="00CF6CB7" w:rsidRPr="00645CB8" w:rsidRDefault="00CF6CB7"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31443C75" w14:textId="77777777" w:rsidR="00CF6CB7" w:rsidRPr="00645CB8" w:rsidRDefault="00CF6CB7" w:rsidP="00BE7DE3">
            <w:pPr>
              <w:spacing w:line="360" w:lineRule="auto"/>
              <w:jc w:val="center"/>
              <w:rPr>
                <w:rFonts w:ascii="Candara" w:hAnsi="Candara"/>
                <w:sz w:val="16"/>
                <w:szCs w:val="16"/>
              </w:rPr>
            </w:pPr>
          </w:p>
        </w:tc>
      </w:tr>
      <w:tr w:rsidR="005F4AFB" w:rsidRPr="00645CB8" w14:paraId="41518F10" w14:textId="77777777" w:rsidTr="005F4AFB">
        <w:trPr>
          <w:cantSplit/>
          <w:trHeight w:val="504"/>
          <w:jc w:val="center"/>
        </w:trPr>
        <w:tc>
          <w:tcPr>
            <w:tcW w:w="3372" w:type="dxa"/>
            <w:tcBorders>
              <w:top w:val="single" w:sz="8" w:space="0" w:color="auto"/>
            </w:tcBorders>
            <w:shd w:val="clear" w:color="auto" w:fill="auto"/>
            <w:vAlign w:val="center"/>
          </w:tcPr>
          <w:p w14:paraId="46810654" w14:textId="77777777" w:rsidR="005F4AFB" w:rsidRPr="00645CB8" w:rsidRDefault="005F4AFB" w:rsidP="00BE7DE3">
            <w:pPr>
              <w:rPr>
                <w:rFonts w:ascii="Candara" w:hAnsi="Candara"/>
                <w:sz w:val="20"/>
                <w:szCs w:val="20"/>
              </w:rPr>
            </w:pPr>
          </w:p>
        </w:tc>
        <w:tc>
          <w:tcPr>
            <w:tcW w:w="490" w:type="dxa"/>
            <w:tcBorders>
              <w:top w:val="single" w:sz="8" w:space="0" w:color="auto"/>
            </w:tcBorders>
            <w:shd w:val="clear" w:color="auto" w:fill="auto"/>
            <w:textDirection w:val="btLr"/>
            <w:vAlign w:val="center"/>
            <w:hideMark/>
          </w:tcPr>
          <w:p w14:paraId="5EDC9570" w14:textId="77777777" w:rsidR="005F4AFB" w:rsidRPr="00645CB8" w:rsidRDefault="005F4AFB" w:rsidP="00BE7DE3">
            <w:pPr>
              <w:spacing w:line="360" w:lineRule="auto"/>
              <w:ind w:left="113" w:right="113"/>
              <w:jc w:val="center"/>
              <w:rPr>
                <w:rFonts w:ascii="Candara" w:hAnsi="Candara"/>
                <w:sz w:val="16"/>
                <w:szCs w:val="16"/>
              </w:rPr>
            </w:pPr>
          </w:p>
        </w:tc>
        <w:tc>
          <w:tcPr>
            <w:tcW w:w="490" w:type="dxa"/>
            <w:tcBorders>
              <w:top w:val="single" w:sz="8" w:space="0" w:color="auto"/>
            </w:tcBorders>
            <w:shd w:val="clear" w:color="auto" w:fill="auto"/>
            <w:textDirection w:val="btLr"/>
            <w:vAlign w:val="center"/>
          </w:tcPr>
          <w:p w14:paraId="4F5DCA1F" w14:textId="77777777" w:rsidR="005F4AFB" w:rsidRPr="00645CB8" w:rsidRDefault="005F4AFB" w:rsidP="00BE7DE3">
            <w:pPr>
              <w:spacing w:line="360" w:lineRule="auto"/>
              <w:jc w:val="center"/>
              <w:rPr>
                <w:rFonts w:ascii="Candara" w:hAnsi="Candara"/>
                <w:sz w:val="16"/>
                <w:szCs w:val="16"/>
              </w:rPr>
            </w:pPr>
          </w:p>
        </w:tc>
        <w:tc>
          <w:tcPr>
            <w:tcW w:w="490" w:type="dxa"/>
            <w:tcBorders>
              <w:top w:val="single" w:sz="8" w:space="0" w:color="auto"/>
            </w:tcBorders>
            <w:shd w:val="clear" w:color="auto" w:fill="auto"/>
            <w:noWrap/>
            <w:textDirection w:val="btLr"/>
            <w:tcFitText/>
            <w:vAlign w:val="center"/>
          </w:tcPr>
          <w:p w14:paraId="5C1FD855" w14:textId="77777777" w:rsidR="005F4AFB" w:rsidRPr="00645CB8" w:rsidRDefault="005F4AFB" w:rsidP="00BE7DE3">
            <w:pPr>
              <w:spacing w:line="360" w:lineRule="auto"/>
              <w:jc w:val="center"/>
              <w:rPr>
                <w:rFonts w:ascii="Candara" w:hAnsi="Candara"/>
                <w:sz w:val="16"/>
                <w:szCs w:val="16"/>
              </w:rPr>
            </w:pPr>
          </w:p>
        </w:tc>
        <w:tc>
          <w:tcPr>
            <w:tcW w:w="490" w:type="dxa"/>
            <w:tcBorders>
              <w:top w:val="single" w:sz="8" w:space="0" w:color="auto"/>
            </w:tcBorders>
            <w:shd w:val="clear" w:color="auto" w:fill="auto"/>
            <w:textDirection w:val="btLr"/>
            <w:vAlign w:val="center"/>
            <w:hideMark/>
          </w:tcPr>
          <w:p w14:paraId="4CBB233F" w14:textId="77777777" w:rsidR="005F4AFB" w:rsidRPr="00645CB8" w:rsidRDefault="005F4AFB" w:rsidP="00BE7DE3">
            <w:pPr>
              <w:spacing w:line="360" w:lineRule="auto"/>
              <w:jc w:val="center"/>
              <w:rPr>
                <w:rFonts w:ascii="Candara" w:hAnsi="Candara"/>
                <w:sz w:val="16"/>
                <w:szCs w:val="16"/>
              </w:rPr>
            </w:pPr>
          </w:p>
        </w:tc>
        <w:tc>
          <w:tcPr>
            <w:tcW w:w="491" w:type="dxa"/>
            <w:tcBorders>
              <w:top w:val="single" w:sz="8" w:space="0" w:color="auto"/>
            </w:tcBorders>
            <w:shd w:val="clear" w:color="auto" w:fill="auto"/>
            <w:textDirection w:val="btLr"/>
            <w:vAlign w:val="center"/>
          </w:tcPr>
          <w:p w14:paraId="42441715" w14:textId="77777777" w:rsidR="005F4AFB" w:rsidRPr="00645CB8" w:rsidRDefault="005F4AFB" w:rsidP="00BE7DE3">
            <w:pPr>
              <w:spacing w:line="360" w:lineRule="auto"/>
              <w:jc w:val="center"/>
              <w:rPr>
                <w:rFonts w:ascii="Candara" w:hAnsi="Candara"/>
                <w:sz w:val="16"/>
                <w:szCs w:val="16"/>
              </w:rPr>
            </w:pPr>
          </w:p>
        </w:tc>
        <w:tc>
          <w:tcPr>
            <w:tcW w:w="490" w:type="dxa"/>
            <w:tcBorders>
              <w:top w:val="single" w:sz="8" w:space="0" w:color="auto"/>
            </w:tcBorders>
            <w:shd w:val="clear" w:color="auto" w:fill="auto"/>
            <w:textDirection w:val="btLr"/>
            <w:vAlign w:val="center"/>
          </w:tcPr>
          <w:p w14:paraId="49364962" w14:textId="77777777" w:rsidR="005F4AFB" w:rsidRPr="00645CB8" w:rsidRDefault="005F4AFB" w:rsidP="00BE7DE3">
            <w:pPr>
              <w:spacing w:line="360" w:lineRule="auto"/>
              <w:jc w:val="center"/>
              <w:rPr>
                <w:rFonts w:ascii="Candara" w:hAnsi="Candara"/>
                <w:sz w:val="16"/>
                <w:szCs w:val="16"/>
              </w:rPr>
            </w:pPr>
          </w:p>
        </w:tc>
        <w:tc>
          <w:tcPr>
            <w:tcW w:w="490" w:type="dxa"/>
            <w:tcBorders>
              <w:top w:val="single" w:sz="8" w:space="0" w:color="auto"/>
            </w:tcBorders>
            <w:shd w:val="clear" w:color="auto" w:fill="auto"/>
            <w:textDirection w:val="btLr"/>
            <w:vAlign w:val="center"/>
            <w:hideMark/>
          </w:tcPr>
          <w:p w14:paraId="42AA1CC1" w14:textId="77777777" w:rsidR="005F4AFB" w:rsidRPr="00645CB8" w:rsidRDefault="005F4AFB" w:rsidP="00BE7DE3">
            <w:pPr>
              <w:spacing w:line="360" w:lineRule="auto"/>
              <w:jc w:val="center"/>
              <w:rPr>
                <w:rFonts w:ascii="Candara" w:hAnsi="Candara"/>
              </w:rPr>
            </w:pPr>
          </w:p>
        </w:tc>
        <w:tc>
          <w:tcPr>
            <w:tcW w:w="490" w:type="dxa"/>
            <w:tcBorders>
              <w:top w:val="single" w:sz="8" w:space="0" w:color="auto"/>
            </w:tcBorders>
            <w:shd w:val="clear" w:color="auto" w:fill="auto"/>
            <w:textDirection w:val="btLr"/>
            <w:vAlign w:val="center"/>
          </w:tcPr>
          <w:p w14:paraId="131DDE06" w14:textId="77777777" w:rsidR="005F4AFB" w:rsidRPr="00645CB8" w:rsidRDefault="005F4AFB" w:rsidP="00BE7DE3">
            <w:pPr>
              <w:spacing w:line="360" w:lineRule="auto"/>
              <w:jc w:val="center"/>
              <w:rPr>
                <w:rFonts w:ascii="Candara" w:hAnsi="Candara"/>
              </w:rPr>
            </w:pPr>
          </w:p>
        </w:tc>
        <w:tc>
          <w:tcPr>
            <w:tcW w:w="491" w:type="dxa"/>
            <w:tcBorders>
              <w:top w:val="single" w:sz="8" w:space="0" w:color="auto"/>
            </w:tcBorders>
            <w:shd w:val="clear" w:color="auto" w:fill="auto"/>
            <w:textDirection w:val="btLr"/>
            <w:vAlign w:val="center"/>
          </w:tcPr>
          <w:p w14:paraId="7BDB51B6" w14:textId="77777777" w:rsidR="005F4AFB" w:rsidRPr="00645CB8" w:rsidRDefault="005F4AFB" w:rsidP="00BE7DE3">
            <w:pPr>
              <w:spacing w:line="360" w:lineRule="auto"/>
              <w:jc w:val="center"/>
              <w:rPr>
                <w:rFonts w:ascii="Candara" w:hAnsi="Candara"/>
              </w:rPr>
            </w:pPr>
          </w:p>
        </w:tc>
        <w:tc>
          <w:tcPr>
            <w:tcW w:w="783" w:type="dxa"/>
            <w:tcBorders>
              <w:top w:val="single" w:sz="8" w:space="0" w:color="auto"/>
            </w:tcBorders>
            <w:shd w:val="clear" w:color="auto" w:fill="auto"/>
            <w:textDirection w:val="btLr"/>
            <w:vAlign w:val="center"/>
            <w:hideMark/>
          </w:tcPr>
          <w:p w14:paraId="27DAA28A" w14:textId="77777777" w:rsidR="005F4AFB" w:rsidRPr="00645CB8" w:rsidRDefault="005F4AFB" w:rsidP="00BE7DE3">
            <w:pPr>
              <w:spacing w:line="360" w:lineRule="auto"/>
              <w:ind w:left="-57" w:right="-57"/>
              <w:jc w:val="center"/>
              <w:rPr>
                <w:rFonts w:ascii="Candara" w:hAnsi="Candara"/>
                <w:sz w:val="16"/>
                <w:szCs w:val="16"/>
              </w:rPr>
            </w:pPr>
          </w:p>
        </w:tc>
        <w:tc>
          <w:tcPr>
            <w:tcW w:w="784" w:type="dxa"/>
            <w:tcBorders>
              <w:top w:val="single" w:sz="8" w:space="0" w:color="auto"/>
            </w:tcBorders>
            <w:shd w:val="clear" w:color="auto" w:fill="auto"/>
            <w:textDirection w:val="btLr"/>
            <w:vAlign w:val="center"/>
            <w:hideMark/>
          </w:tcPr>
          <w:p w14:paraId="099A3F82" w14:textId="77777777" w:rsidR="005F4AFB" w:rsidRPr="00645CB8" w:rsidRDefault="005F4AFB" w:rsidP="00BE7DE3">
            <w:pPr>
              <w:spacing w:line="360" w:lineRule="auto"/>
              <w:ind w:left="113" w:right="113"/>
              <w:jc w:val="center"/>
              <w:rPr>
                <w:rFonts w:ascii="Candara" w:hAnsi="Candara"/>
                <w:sz w:val="16"/>
                <w:szCs w:val="16"/>
              </w:rPr>
            </w:pPr>
          </w:p>
        </w:tc>
        <w:tc>
          <w:tcPr>
            <w:tcW w:w="1418" w:type="dxa"/>
            <w:tcBorders>
              <w:top w:val="single" w:sz="4" w:space="0" w:color="auto"/>
            </w:tcBorders>
            <w:shd w:val="clear" w:color="auto" w:fill="auto"/>
            <w:textDirection w:val="btLr"/>
            <w:vAlign w:val="center"/>
            <w:hideMark/>
          </w:tcPr>
          <w:p w14:paraId="7D831A9E" w14:textId="77777777" w:rsidR="005F4AFB" w:rsidRPr="00645CB8" w:rsidRDefault="005F4AFB" w:rsidP="00BE7DE3">
            <w:pPr>
              <w:spacing w:line="360" w:lineRule="auto"/>
              <w:ind w:left="-57" w:right="-57"/>
              <w:jc w:val="center"/>
              <w:rPr>
                <w:rFonts w:ascii="Candara" w:hAnsi="Candara"/>
                <w:sz w:val="16"/>
                <w:szCs w:val="16"/>
              </w:rPr>
            </w:pPr>
          </w:p>
        </w:tc>
        <w:tc>
          <w:tcPr>
            <w:tcW w:w="510" w:type="dxa"/>
            <w:tcBorders>
              <w:top w:val="single" w:sz="8" w:space="0" w:color="auto"/>
            </w:tcBorders>
            <w:shd w:val="clear" w:color="auto" w:fill="auto"/>
            <w:textDirection w:val="btLr"/>
            <w:vAlign w:val="center"/>
            <w:hideMark/>
          </w:tcPr>
          <w:p w14:paraId="29A108AD" w14:textId="77777777" w:rsidR="005F4AFB" w:rsidRPr="00645CB8" w:rsidRDefault="005F4AFB" w:rsidP="00BE7DE3">
            <w:pPr>
              <w:spacing w:line="360" w:lineRule="auto"/>
              <w:jc w:val="center"/>
              <w:rPr>
                <w:rFonts w:ascii="Candara" w:hAnsi="Candara"/>
                <w:sz w:val="16"/>
                <w:szCs w:val="16"/>
                <w:u w:val="single"/>
              </w:rPr>
            </w:pPr>
          </w:p>
        </w:tc>
        <w:tc>
          <w:tcPr>
            <w:tcW w:w="511" w:type="dxa"/>
            <w:tcBorders>
              <w:top w:val="single" w:sz="8" w:space="0" w:color="auto"/>
            </w:tcBorders>
            <w:shd w:val="clear" w:color="auto" w:fill="auto"/>
            <w:textDirection w:val="btLr"/>
            <w:vAlign w:val="center"/>
          </w:tcPr>
          <w:p w14:paraId="21D69045" w14:textId="77777777" w:rsidR="005F4AFB" w:rsidRPr="00645CB8" w:rsidRDefault="005F4AFB" w:rsidP="00BE7DE3">
            <w:pPr>
              <w:spacing w:line="360" w:lineRule="auto"/>
              <w:jc w:val="center"/>
              <w:rPr>
                <w:rFonts w:ascii="Candara" w:hAnsi="Candara"/>
                <w:sz w:val="16"/>
                <w:szCs w:val="16"/>
                <w:u w:val="single"/>
              </w:rPr>
            </w:pPr>
          </w:p>
        </w:tc>
        <w:tc>
          <w:tcPr>
            <w:tcW w:w="511" w:type="dxa"/>
            <w:tcBorders>
              <w:top w:val="single" w:sz="8" w:space="0" w:color="auto"/>
            </w:tcBorders>
            <w:shd w:val="clear" w:color="auto" w:fill="auto"/>
            <w:textDirection w:val="btLr"/>
            <w:vAlign w:val="center"/>
          </w:tcPr>
          <w:p w14:paraId="3F695C1E" w14:textId="77777777" w:rsidR="005F4AFB" w:rsidRPr="00645CB8" w:rsidRDefault="005F4AFB" w:rsidP="00BE7DE3">
            <w:pPr>
              <w:spacing w:line="360" w:lineRule="auto"/>
              <w:jc w:val="center"/>
              <w:rPr>
                <w:rFonts w:ascii="Candara" w:hAnsi="Candara"/>
                <w:sz w:val="16"/>
                <w:szCs w:val="16"/>
              </w:rPr>
            </w:pPr>
          </w:p>
        </w:tc>
        <w:tc>
          <w:tcPr>
            <w:tcW w:w="511" w:type="dxa"/>
            <w:tcBorders>
              <w:top w:val="single" w:sz="8" w:space="0" w:color="auto"/>
            </w:tcBorders>
            <w:shd w:val="clear" w:color="auto" w:fill="auto"/>
            <w:textDirection w:val="btLr"/>
            <w:vAlign w:val="center"/>
            <w:hideMark/>
          </w:tcPr>
          <w:p w14:paraId="47FFB574" w14:textId="77777777" w:rsidR="005F4AFB" w:rsidRPr="00645CB8" w:rsidRDefault="005F4AFB" w:rsidP="00BE7DE3">
            <w:pPr>
              <w:spacing w:line="360" w:lineRule="auto"/>
              <w:jc w:val="center"/>
              <w:rPr>
                <w:rFonts w:ascii="Candara" w:hAnsi="Candara"/>
              </w:rPr>
            </w:pPr>
          </w:p>
        </w:tc>
        <w:tc>
          <w:tcPr>
            <w:tcW w:w="510" w:type="dxa"/>
            <w:tcBorders>
              <w:top w:val="single" w:sz="8" w:space="0" w:color="auto"/>
            </w:tcBorders>
            <w:shd w:val="clear" w:color="auto" w:fill="auto"/>
            <w:textDirection w:val="btLr"/>
            <w:vAlign w:val="center"/>
          </w:tcPr>
          <w:p w14:paraId="37E0F2B7" w14:textId="77777777" w:rsidR="005F4AFB" w:rsidRPr="00645CB8" w:rsidRDefault="005F4AFB" w:rsidP="00BE7DE3">
            <w:pPr>
              <w:spacing w:line="360" w:lineRule="auto"/>
              <w:jc w:val="center"/>
              <w:rPr>
                <w:rFonts w:ascii="Candara" w:hAnsi="Candara"/>
                <w:sz w:val="16"/>
                <w:szCs w:val="16"/>
              </w:rPr>
            </w:pPr>
          </w:p>
        </w:tc>
        <w:tc>
          <w:tcPr>
            <w:tcW w:w="511" w:type="dxa"/>
            <w:tcBorders>
              <w:top w:val="single" w:sz="8" w:space="0" w:color="auto"/>
            </w:tcBorders>
            <w:shd w:val="clear" w:color="auto" w:fill="auto"/>
            <w:textDirection w:val="btLr"/>
            <w:vAlign w:val="center"/>
          </w:tcPr>
          <w:p w14:paraId="4BCC2C93" w14:textId="77777777" w:rsidR="005F4AFB" w:rsidRPr="00645CB8" w:rsidRDefault="005F4AFB" w:rsidP="00BE7DE3">
            <w:pPr>
              <w:spacing w:line="360" w:lineRule="auto"/>
              <w:jc w:val="center"/>
              <w:rPr>
                <w:rFonts w:ascii="Candara" w:hAnsi="Candara"/>
                <w:sz w:val="16"/>
                <w:szCs w:val="16"/>
              </w:rPr>
            </w:pPr>
          </w:p>
        </w:tc>
        <w:tc>
          <w:tcPr>
            <w:tcW w:w="511" w:type="dxa"/>
            <w:tcBorders>
              <w:top w:val="single" w:sz="8" w:space="0" w:color="auto"/>
            </w:tcBorders>
            <w:shd w:val="clear" w:color="auto" w:fill="auto"/>
            <w:textDirection w:val="btLr"/>
            <w:vAlign w:val="center"/>
            <w:hideMark/>
          </w:tcPr>
          <w:p w14:paraId="72D6D1ED" w14:textId="77777777" w:rsidR="005F4AFB" w:rsidRPr="00645CB8" w:rsidRDefault="005F4AFB" w:rsidP="00BE7DE3">
            <w:pPr>
              <w:spacing w:line="360" w:lineRule="auto"/>
              <w:jc w:val="center"/>
              <w:rPr>
                <w:rFonts w:ascii="Candara" w:hAnsi="Candara"/>
                <w:sz w:val="16"/>
                <w:szCs w:val="16"/>
              </w:rPr>
            </w:pPr>
          </w:p>
        </w:tc>
        <w:tc>
          <w:tcPr>
            <w:tcW w:w="511" w:type="dxa"/>
            <w:tcBorders>
              <w:top w:val="single" w:sz="8" w:space="0" w:color="auto"/>
            </w:tcBorders>
            <w:shd w:val="clear" w:color="auto" w:fill="auto"/>
            <w:textDirection w:val="btLr"/>
            <w:vAlign w:val="center"/>
          </w:tcPr>
          <w:p w14:paraId="364058B9" w14:textId="77777777" w:rsidR="005F4AFB" w:rsidRPr="00645CB8" w:rsidRDefault="005F4AFB" w:rsidP="00BE7DE3">
            <w:pPr>
              <w:spacing w:line="360" w:lineRule="auto"/>
              <w:jc w:val="center"/>
              <w:rPr>
                <w:rFonts w:ascii="Candara" w:hAnsi="Candara"/>
              </w:rPr>
            </w:pPr>
          </w:p>
        </w:tc>
        <w:tc>
          <w:tcPr>
            <w:tcW w:w="511" w:type="dxa"/>
            <w:tcBorders>
              <w:top w:val="single" w:sz="8" w:space="0" w:color="auto"/>
            </w:tcBorders>
            <w:shd w:val="clear" w:color="auto" w:fill="auto"/>
            <w:textDirection w:val="btLr"/>
            <w:vAlign w:val="center"/>
          </w:tcPr>
          <w:p w14:paraId="5D989323" w14:textId="77777777" w:rsidR="005F4AFB" w:rsidRPr="00645CB8" w:rsidRDefault="005F4AFB" w:rsidP="00BE7DE3">
            <w:pPr>
              <w:spacing w:line="360" w:lineRule="auto"/>
              <w:jc w:val="center"/>
              <w:rPr>
                <w:rFonts w:ascii="Candara" w:hAnsi="Candara"/>
                <w:sz w:val="16"/>
                <w:szCs w:val="16"/>
              </w:rPr>
            </w:pPr>
          </w:p>
        </w:tc>
      </w:tr>
      <w:tr w:rsidR="005F4AFB" w:rsidRPr="00645CB8" w14:paraId="5DEA2CFD" w14:textId="77777777" w:rsidTr="005F4AFB">
        <w:trPr>
          <w:cantSplit/>
          <w:trHeight w:val="504"/>
          <w:jc w:val="center"/>
        </w:trPr>
        <w:tc>
          <w:tcPr>
            <w:tcW w:w="3372" w:type="dxa"/>
            <w:shd w:val="clear" w:color="auto" w:fill="auto"/>
            <w:vAlign w:val="center"/>
          </w:tcPr>
          <w:p w14:paraId="70EA417C" w14:textId="77777777" w:rsidR="005F4AFB" w:rsidRPr="00645CB8" w:rsidRDefault="005F4AFB" w:rsidP="00BE7DE3">
            <w:pPr>
              <w:rPr>
                <w:rFonts w:ascii="Candara" w:hAnsi="Candara"/>
                <w:sz w:val="20"/>
                <w:szCs w:val="20"/>
              </w:rPr>
            </w:pPr>
          </w:p>
        </w:tc>
        <w:tc>
          <w:tcPr>
            <w:tcW w:w="490" w:type="dxa"/>
            <w:shd w:val="clear" w:color="auto" w:fill="auto"/>
            <w:textDirection w:val="btLr"/>
            <w:vAlign w:val="center"/>
            <w:hideMark/>
          </w:tcPr>
          <w:p w14:paraId="65DF28BB" w14:textId="77777777" w:rsidR="005F4AFB" w:rsidRPr="00645CB8" w:rsidRDefault="005F4AFB" w:rsidP="00BE7DE3">
            <w:pPr>
              <w:spacing w:line="360" w:lineRule="auto"/>
              <w:ind w:left="113" w:right="113"/>
              <w:jc w:val="center"/>
              <w:rPr>
                <w:rFonts w:ascii="Candara" w:hAnsi="Candara"/>
                <w:sz w:val="16"/>
                <w:szCs w:val="16"/>
              </w:rPr>
            </w:pPr>
          </w:p>
        </w:tc>
        <w:tc>
          <w:tcPr>
            <w:tcW w:w="490" w:type="dxa"/>
            <w:shd w:val="clear" w:color="auto" w:fill="auto"/>
            <w:textDirection w:val="btLr"/>
            <w:vAlign w:val="center"/>
          </w:tcPr>
          <w:p w14:paraId="3D2A8359" w14:textId="77777777" w:rsidR="005F4AFB" w:rsidRPr="00645CB8" w:rsidRDefault="005F4AFB" w:rsidP="00BE7DE3">
            <w:pPr>
              <w:spacing w:line="360" w:lineRule="auto"/>
              <w:jc w:val="center"/>
              <w:rPr>
                <w:rFonts w:ascii="Candara" w:hAnsi="Candara"/>
                <w:sz w:val="16"/>
                <w:szCs w:val="16"/>
              </w:rPr>
            </w:pPr>
          </w:p>
        </w:tc>
        <w:tc>
          <w:tcPr>
            <w:tcW w:w="490" w:type="dxa"/>
            <w:shd w:val="clear" w:color="auto" w:fill="auto"/>
            <w:noWrap/>
            <w:textDirection w:val="btLr"/>
            <w:tcFitText/>
            <w:vAlign w:val="center"/>
          </w:tcPr>
          <w:p w14:paraId="22FDB903" w14:textId="77777777" w:rsidR="005F4AFB" w:rsidRPr="00645CB8" w:rsidRDefault="005F4AFB" w:rsidP="00BE7DE3">
            <w:pPr>
              <w:spacing w:line="360" w:lineRule="auto"/>
              <w:jc w:val="center"/>
              <w:rPr>
                <w:rFonts w:ascii="Candara" w:hAnsi="Candara"/>
                <w:sz w:val="16"/>
                <w:szCs w:val="16"/>
              </w:rPr>
            </w:pPr>
          </w:p>
        </w:tc>
        <w:tc>
          <w:tcPr>
            <w:tcW w:w="490" w:type="dxa"/>
            <w:shd w:val="clear" w:color="auto" w:fill="auto"/>
            <w:textDirection w:val="btLr"/>
            <w:vAlign w:val="center"/>
            <w:hideMark/>
          </w:tcPr>
          <w:p w14:paraId="7AAF6D18" w14:textId="77777777" w:rsidR="005F4AFB" w:rsidRPr="00645CB8" w:rsidRDefault="005F4AFB" w:rsidP="00BE7DE3">
            <w:pPr>
              <w:spacing w:line="360" w:lineRule="auto"/>
              <w:jc w:val="center"/>
              <w:rPr>
                <w:rFonts w:ascii="Candara" w:hAnsi="Candara"/>
                <w:sz w:val="16"/>
                <w:szCs w:val="16"/>
              </w:rPr>
            </w:pPr>
          </w:p>
        </w:tc>
        <w:tc>
          <w:tcPr>
            <w:tcW w:w="491" w:type="dxa"/>
            <w:shd w:val="clear" w:color="auto" w:fill="auto"/>
            <w:textDirection w:val="btLr"/>
            <w:vAlign w:val="center"/>
          </w:tcPr>
          <w:p w14:paraId="36F93D16" w14:textId="77777777" w:rsidR="005F4AFB" w:rsidRPr="00645CB8" w:rsidRDefault="005F4AFB" w:rsidP="00BE7DE3">
            <w:pPr>
              <w:spacing w:line="360" w:lineRule="auto"/>
              <w:jc w:val="center"/>
              <w:rPr>
                <w:rFonts w:ascii="Candara" w:hAnsi="Candara"/>
                <w:sz w:val="16"/>
                <w:szCs w:val="16"/>
              </w:rPr>
            </w:pPr>
          </w:p>
        </w:tc>
        <w:tc>
          <w:tcPr>
            <w:tcW w:w="490" w:type="dxa"/>
            <w:shd w:val="clear" w:color="auto" w:fill="auto"/>
            <w:textDirection w:val="btLr"/>
            <w:vAlign w:val="center"/>
          </w:tcPr>
          <w:p w14:paraId="12A94924" w14:textId="77777777" w:rsidR="005F4AFB" w:rsidRPr="00645CB8" w:rsidRDefault="005F4AFB" w:rsidP="00BE7DE3">
            <w:pPr>
              <w:spacing w:line="360" w:lineRule="auto"/>
              <w:jc w:val="center"/>
              <w:rPr>
                <w:rFonts w:ascii="Candara" w:hAnsi="Candara"/>
                <w:sz w:val="16"/>
                <w:szCs w:val="16"/>
              </w:rPr>
            </w:pPr>
          </w:p>
        </w:tc>
        <w:tc>
          <w:tcPr>
            <w:tcW w:w="490" w:type="dxa"/>
            <w:shd w:val="clear" w:color="auto" w:fill="auto"/>
            <w:textDirection w:val="btLr"/>
            <w:vAlign w:val="center"/>
            <w:hideMark/>
          </w:tcPr>
          <w:p w14:paraId="03679CE2" w14:textId="77777777" w:rsidR="005F4AFB" w:rsidRPr="00645CB8" w:rsidRDefault="005F4AFB" w:rsidP="00BE7DE3">
            <w:pPr>
              <w:spacing w:line="360" w:lineRule="auto"/>
              <w:jc w:val="center"/>
              <w:rPr>
                <w:rFonts w:ascii="Candara" w:hAnsi="Candara"/>
              </w:rPr>
            </w:pPr>
          </w:p>
        </w:tc>
        <w:tc>
          <w:tcPr>
            <w:tcW w:w="490" w:type="dxa"/>
            <w:shd w:val="clear" w:color="auto" w:fill="auto"/>
            <w:textDirection w:val="btLr"/>
            <w:vAlign w:val="center"/>
          </w:tcPr>
          <w:p w14:paraId="38FA436C" w14:textId="77777777" w:rsidR="005F4AFB" w:rsidRPr="00645CB8" w:rsidRDefault="005F4AFB" w:rsidP="00BE7DE3">
            <w:pPr>
              <w:spacing w:line="360" w:lineRule="auto"/>
              <w:jc w:val="center"/>
              <w:rPr>
                <w:rFonts w:ascii="Candara" w:hAnsi="Candara"/>
              </w:rPr>
            </w:pPr>
          </w:p>
        </w:tc>
        <w:tc>
          <w:tcPr>
            <w:tcW w:w="491" w:type="dxa"/>
            <w:shd w:val="clear" w:color="auto" w:fill="auto"/>
            <w:textDirection w:val="btLr"/>
            <w:vAlign w:val="center"/>
          </w:tcPr>
          <w:p w14:paraId="73F95E59" w14:textId="77777777" w:rsidR="005F4AFB" w:rsidRPr="00645CB8" w:rsidRDefault="005F4AFB" w:rsidP="00BE7DE3">
            <w:pPr>
              <w:spacing w:line="360" w:lineRule="auto"/>
              <w:jc w:val="center"/>
              <w:rPr>
                <w:rFonts w:ascii="Candara" w:hAnsi="Candara"/>
              </w:rPr>
            </w:pPr>
          </w:p>
        </w:tc>
        <w:tc>
          <w:tcPr>
            <w:tcW w:w="783" w:type="dxa"/>
            <w:shd w:val="clear" w:color="auto" w:fill="auto"/>
            <w:textDirection w:val="btLr"/>
            <w:vAlign w:val="center"/>
            <w:hideMark/>
          </w:tcPr>
          <w:p w14:paraId="40A56D8D" w14:textId="77777777" w:rsidR="005F4AFB" w:rsidRPr="00645CB8" w:rsidRDefault="005F4AFB" w:rsidP="00BE7DE3">
            <w:pPr>
              <w:spacing w:line="360" w:lineRule="auto"/>
              <w:ind w:left="-57" w:right="-57"/>
              <w:jc w:val="center"/>
              <w:rPr>
                <w:rFonts w:ascii="Candara" w:hAnsi="Candara"/>
                <w:sz w:val="16"/>
                <w:szCs w:val="16"/>
              </w:rPr>
            </w:pPr>
          </w:p>
        </w:tc>
        <w:tc>
          <w:tcPr>
            <w:tcW w:w="784" w:type="dxa"/>
            <w:shd w:val="clear" w:color="auto" w:fill="auto"/>
            <w:textDirection w:val="btLr"/>
            <w:vAlign w:val="center"/>
            <w:hideMark/>
          </w:tcPr>
          <w:p w14:paraId="25687F62" w14:textId="77777777" w:rsidR="005F4AFB" w:rsidRPr="00645CB8" w:rsidRDefault="005F4AFB" w:rsidP="00BE7DE3">
            <w:pPr>
              <w:spacing w:line="360" w:lineRule="auto"/>
              <w:ind w:left="113" w:right="113"/>
              <w:jc w:val="center"/>
              <w:rPr>
                <w:rFonts w:ascii="Candara" w:hAnsi="Candara"/>
                <w:sz w:val="16"/>
                <w:szCs w:val="16"/>
              </w:rPr>
            </w:pPr>
          </w:p>
        </w:tc>
        <w:tc>
          <w:tcPr>
            <w:tcW w:w="1418" w:type="dxa"/>
            <w:shd w:val="clear" w:color="auto" w:fill="auto"/>
            <w:textDirection w:val="btLr"/>
            <w:vAlign w:val="center"/>
            <w:hideMark/>
          </w:tcPr>
          <w:p w14:paraId="34EB9F2E" w14:textId="77777777" w:rsidR="005F4AFB" w:rsidRPr="00645CB8" w:rsidRDefault="005F4AFB" w:rsidP="00BE7DE3">
            <w:pPr>
              <w:spacing w:line="360" w:lineRule="auto"/>
              <w:ind w:left="-57" w:right="-57"/>
              <w:jc w:val="center"/>
              <w:rPr>
                <w:rFonts w:ascii="Candara" w:hAnsi="Candara"/>
                <w:sz w:val="16"/>
                <w:szCs w:val="16"/>
              </w:rPr>
            </w:pPr>
          </w:p>
        </w:tc>
        <w:tc>
          <w:tcPr>
            <w:tcW w:w="510" w:type="dxa"/>
            <w:shd w:val="clear" w:color="auto" w:fill="auto"/>
            <w:textDirection w:val="btLr"/>
            <w:vAlign w:val="center"/>
            <w:hideMark/>
          </w:tcPr>
          <w:p w14:paraId="4E46739D" w14:textId="77777777" w:rsidR="005F4AFB" w:rsidRPr="00645CB8" w:rsidRDefault="005F4AFB" w:rsidP="00BE7DE3">
            <w:pPr>
              <w:spacing w:line="360" w:lineRule="auto"/>
              <w:jc w:val="center"/>
              <w:rPr>
                <w:rFonts w:ascii="Candara" w:hAnsi="Candara"/>
                <w:sz w:val="16"/>
                <w:szCs w:val="16"/>
                <w:u w:val="single"/>
              </w:rPr>
            </w:pPr>
          </w:p>
        </w:tc>
        <w:tc>
          <w:tcPr>
            <w:tcW w:w="511" w:type="dxa"/>
            <w:shd w:val="clear" w:color="auto" w:fill="auto"/>
            <w:textDirection w:val="btLr"/>
            <w:vAlign w:val="center"/>
          </w:tcPr>
          <w:p w14:paraId="7FCE27F2" w14:textId="77777777" w:rsidR="005F4AFB" w:rsidRPr="00645CB8" w:rsidRDefault="005F4AFB" w:rsidP="00BE7DE3">
            <w:pPr>
              <w:spacing w:line="360" w:lineRule="auto"/>
              <w:jc w:val="center"/>
              <w:rPr>
                <w:rFonts w:ascii="Candara" w:hAnsi="Candara"/>
                <w:sz w:val="16"/>
                <w:szCs w:val="16"/>
                <w:u w:val="single"/>
              </w:rPr>
            </w:pPr>
          </w:p>
        </w:tc>
        <w:tc>
          <w:tcPr>
            <w:tcW w:w="511" w:type="dxa"/>
            <w:shd w:val="clear" w:color="auto" w:fill="auto"/>
            <w:textDirection w:val="btLr"/>
            <w:vAlign w:val="center"/>
          </w:tcPr>
          <w:p w14:paraId="22DF6DEB" w14:textId="77777777" w:rsidR="005F4AFB" w:rsidRPr="00645CB8" w:rsidRDefault="005F4AFB" w:rsidP="00BE7DE3">
            <w:pPr>
              <w:spacing w:line="360" w:lineRule="auto"/>
              <w:jc w:val="center"/>
              <w:rPr>
                <w:rFonts w:ascii="Candara" w:hAnsi="Candara"/>
                <w:sz w:val="16"/>
                <w:szCs w:val="16"/>
              </w:rPr>
            </w:pPr>
          </w:p>
        </w:tc>
        <w:tc>
          <w:tcPr>
            <w:tcW w:w="511" w:type="dxa"/>
            <w:shd w:val="clear" w:color="auto" w:fill="auto"/>
            <w:textDirection w:val="btLr"/>
            <w:vAlign w:val="center"/>
            <w:hideMark/>
          </w:tcPr>
          <w:p w14:paraId="7088A5B6" w14:textId="77777777" w:rsidR="005F4AFB" w:rsidRPr="00645CB8" w:rsidRDefault="005F4AFB" w:rsidP="00BE7DE3">
            <w:pPr>
              <w:spacing w:line="360" w:lineRule="auto"/>
              <w:jc w:val="center"/>
              <w:rPr>
                <w:rFonts w:ascii="Candara" w:hAnsi="Candara"/>
              </w:rPr>
            </w:pPr>
          </w:p>
        </w:tc>
        <w:tc>
          <w:tcPr>
            <w:tcW w:w="510" w:type="dxa"/>
            <w:shd w:val="clear" w:color="auto" w:fill="auto"/>
            <w:textDirection w:val="btLr"/>
            <w:vAlign w:val="center"/>
          </w:tcPr>
          <w:p w14:paraId="454A330C" w14:textId="77777777" w:rsidR="005F4AFB" w:rsidRPr="00645CB8" w:rsidRDefault="005F4AFB" w:rsidP="00BE7DE3">
            <w:pPr>
              <w:spacing w:line="360" w:lineRule="auto"/>
              <w:jc w:val="center"/>
              <w:rPr>
                <w:rFonts w:ascii="Candara" w:hAnsi="Candara"/>
                <w:sz w:val="16"/>
                <w:szCs w:val="16"/>
              </w:rPr>
            </w:pPr>
          </w:p>
        </w:tc>
        <w:tc>
          <w:tcPr>
            <w:tcW w:w="511" w:type="dxa"/>
            <w:shd w:val="clear" w:color="auto" w:fill="auto"/>
            <w:textDirection w:val="btLr"/>
            <w:vAlign w:val="center"/>
          </w:tcPr>
          <w:p w14:paraId="4A953DFB" w14:textId="77777777" w:rsidR="005F4AFB" w:rsidRPr="00645CB8" w:rsidRDefault="005F4AFB" w:rsidP="00BE7DE3">
            <w:pPr>
              <w:spacing w:line="360" w:lineRule="auto"/>
              <w:jc w:val="center"/>
              <w:rPr>
                <w:rFonts w:ascii="Candara" w:hAnsi="Candara"/>
                <w:sz w:val="16"/>
                <w:szCs w:val="16"/>
              </w:rPr>
            </w:pPr>
          </w:p>
        </w:tc>
        <w:tc>
          <w:tcPr>
            <w:tcW w:w="511" w:type="dxa"/>
            <w:shd w:val="clear" w:color="auto" w:fill="auto"/>
            <w:textDirection w:val="btLr"/>
            <w:vAlign w:val="center"/>
            <w:hideMark/>
          </w:tcPr>
          <w:p w14:paraId="5A77B23B" w14:textId="77777777" w:rsidR="005F4AFB" w:rsidRPr="00645CB8" w:rsidRDefault="005F4AFB" w:rsidP="00BE7DE3">
            <w:pPr>
              <w:spacing w:line="360" w:lineRule="auto"/>
              <w:jc w:val="center"/>
              <w:rPr>
                <w:rFonts w:ascii="Candara" w:hAnsi="Candara"/>
                <w:sz w:val="16"/>
                <w:szCs w:val="16"/>
              </w:rPr>
            </w:pPr>
          </w:p>
        </w:tc>
        <w:tc>
          <w:tcPr>
            <w:tcW w:w="511" w:type="dxa"/>
            <w:shd w:val="clear" w:color="auto" w:fill="auto"/>
            <w:textDirection w:val="btLr"/>
            <w:vAlign w:val="center"/>
          </w:tcPr>
          <w:p w14:paraId="3CFD586D" w14:textId="77777777" w:rsidR="005F4AFB" w:rsidRPr="00645CB8" w:rsidRDefault="005F4AFB" w:rsidP="00BE7DE3">
            <w:pPr>
              <w:spacing w:line="360" w:lineRule="auto"/>
              <w:jc w:val="center"/>
              <w:rPr>
                <w:rFonts w:ascii="Candara" w:hAnsi="Candara"/>
              </w:rPr>
            </w:pPr>
          </w:p>
        </w:tc>
        <w:tc>
          <w:tcPr>
            <w:tcW w:w="511" w:type="dxa"/>
            <w:shd w:val="clear" w:color="auto" w:fill="auto"/>
            <w:textDirection w:val="btLr"/>
            <w:vAlign w:val="center"/>
          </w:tcPr>
          <w:p w14:paraId="5E362304" w14:textId="77777777" w:rsidR="005F4AFB" w:rsidRPr="00645CB8" w:rsidRDefault="005F4AFB" w:rsidP="00BE7DE3">
            <w:pPr>
              <w:spacing w:line="360" w:lineRule="auto"/>
              <w:jc w:val="center"/>
              <w:rPr>
                <w:rFonts w:ascii="Candara" w:hAnsi="Candara"/>
                <w:sz w:val="16"/>
                <w:szCs w:val="16"/>
              </w:rPr>
            </w:pPr>
          </w:p>
        </w:tc>
      </w:tr>
      <w:tr w:rsidR="005F4AFB" w:rsidRPr="00645CB8" w14:paraId="77C20947" w14:textId="77777777" w:rsidTr="005F4AFB">
        <w:trPr>
          <w:cantSplit/>
          <w:trHeight w:val="504"/>
          <w:jc w:val="center"/>
        </w:trPr>
        <w:tc>
          <w:tcPr>
            <w:tcW w:w="3372" w:type="dxa"/>
            <w:shd w:val="clear" w:color="auto" w:fill="auto"/>
            <w:vAlign w:val="center"/>
          </w:tcPr>
          <w:p w14:paraId="7BCCCC42" w14:textId="77777777" w:rsidR="005F4AFB" w:rsidRPr="00645CB8" w:rsidRDefault="005F4AFB" w:rsidP="00BE7DE3">
            <w:pPr>
              <w:rPr>
                <w:rFonts w:ascii="Candara" w:hAnsi="Candara"/>
                <w:sz w:val="20"/>
                <w:szCs w:val="20"/>
              </w:rPr>
            </w:pPr>
          </w:p>
        </w:tc>
        <w:tc>
          <w:tcPr>
            <w:tcW w:w="490" w:type="dxa"/>
            <w:shd w:val="clear" w:color="auto" w:fill="auto"/>
            <w:textDirection w:val="btLr"/>
            <w:vAlign w:val="center"/>
            <w:hideMark/>
          </w:tcPr>
          <w:p w14:paraId="7AC504D2" w14:textId="77777777" w:rsidR="005F4AFB" w:rsidRPr="00645CB8" w:rsidRDefault="005F4AFB" w:rsidP="00BE7DE3">
            <w:pPr>
              <w:spacing w:line="360" w:lineRule="auto"/>
              <w:ind w:left="113" w:right="113"/>
              <w:jc w:val="center"/>
              <w:rPr>
                <w:rFonts w:ascii="Candara" w:hAnsi="Candara"/>
                <w:sz w:val="16"/>
                <w:szCs w:val="16"/>
              </w:rPr>
            </w:pPr>
          </w:p>
        </w:tc>
        <w:tc>
          <w:tcPr>
            <w:tcW w:w="490" w:type="dxa"/>
            <w:shd w:val="clear" w:color="auto" w:fill="auto"/>
            <w:textDirection w:val="btLr"/>
            <w:vAlign w:val="center"/>
          </w:tcPr>
          <w:p w14:paraId="7356EE70" w14:textId="77777777" w:rsidR="005F4AFB" w:rsidRPr="00645CB8" w:rsidRDefault="005F4AFB" w:rsidP="00BE7DE3">
            <w:pPr>
              <w:spacing w:line="360" w:lineRule="auto"/>
              <w:jc w:val="center"/>
              <w:rPr>
                <w:rFonts w:ascii="Candara" w:hAnsi="Candara"/>
                <w:sz w:val="16"/>
                <w:szCs w:val="16"/>
              </w:rPr>
            </w:pPr>
          </w:p>
        </w:tc>
        <w:tc>
          <w:tcPr>
            <w:tcW w:w="490" w:type="dxa"/>
            <w:shd w:val="clear" w:color="auto" w:fill="auto"/>
            <w:noWrap/>
            <w:textDirection w:val="btLr"/>
            <w:tcFitText/>
            <w:vAlign w:val="center"/>
          </w:tcPr>
          <w:p w14:paraId="69062C28" w14:textId="77777777" w:rsidR="005F4AFB" w:rsidRPr="00645CB8" w:rsidRDefault="005F4AFB" w:rsidP="00BE7DE3">
            <w:pPr>
              <w:spacing w:line="360" w:lineRule="auto"/>
              <w:jc w:val="center"/>
              <w:rPr>
                <w:rFonts w:ascii="Candara" w:hAnsi="Candara"/>
                <w:sz w:val="16"/>
                <w:szCs w:val="16"/>
              </w:rPr>
            </w:pPr>
          </w:p>
        </w:tc>
        <w:tc>
          <w:tcPr>
            <w:tcW w:w="490" w:type="dxa"/>
            <w:shd w:val="clear" w:color="auto" w:fill="auto"/>
            <w:textDirection w:val="btLr"/>
            <w:vAlign w:val="center"/>
            <w:hideMark/>
          </w:tcPr>
          <w:p w14:paraId="2CD8E2E8" w14:textId="77777777" w:rsidR="005F4AFB" w:rsidRPr="00645CB8" w:rsidRDefault="005F4AFB" w:rsidP="00BE7DE3">
            <w:pPr>
              <w:spacing w:line="360" w:lineRule="auto"/>
              <w:jc w:val="center"/>
              <w:rPr>
                <w:rFonts w:ascii="Candara" w:hAnsi="Candara"/>
                <w:sz w:val="16"/>
                <w:szCs w:val="16"/>
              </w:rPr>
            </w:pPr>
          </w:p>
        </w:tc>
        <w:tc>
          <w:tcPr>
            <w:tcW w:w="491" w:type="dxa"/>
            <w:shd w:val="clear" w:color="auto" w:fill="auto"/>
            <w:textDirection w:val="btLr"/>
            <w:vAlign w:val="center"/>
          </w:tcPr>
          <w:p w14:paraId="1785B919" w14:textId="77777777" w:rsidR="005F4AFB" w:rsidRPr="00645CB8" w:rsidRDefault="005F4AFB" w:rsidP="00BE7DE3">
            <w:pPr>
              <w:spacing w:line="360" w:lineRule="auto"/>
              <w:jc w:val="center"/>
              <w:rPr>
                <w:rFonts w:ascii="Candara" w:hAnsi="Candara"/>
                <w:sz w:val="16"/>
                <w:szCs w:val="16"/>
              </w:rPr>
            </w:pPr>
          </w:p>
        </w:tc>
        <w:tc>
          <w:tcPr>
            <w:tcW w:w="490" w:type="dxa"/>
            <w:shd w:val="clear" w:color="auto" w:fill="auto"/>
            <w:textDirection w:val="btLr"/>
            <w:vAlign w:val="center"/>
          </w:tcPr>
          <w:p w14:paraId="001AAD42" w14:textId="77777777" w:rsidR="005F4AFB" w:rsidRPr="00645CB8" w:rsidRDefault="005F4AFB" w:rsidP="00BE7DE3">
            <w:pPr>
              <w:spacing w:line="360" w:lineRule="auto"/>
              <w:jc w:val="center"/>
              <w:rPr>
                <w:rFonts w:ascii="Candara" w:hAnsi="Candara"/>
                <w:sz w:val="16"/>
                <w:szCs w:val="16"/>
              </w:rPr>
            </w:pPr>
          </w:p>
        </w:tc>
        <w:tc>
          <w:tcPr>
            <w:tcW w:w="490" w:type="dxa"/>
            <w:shd w:val="clear" w:color="auto" w:fill="auto"/>
            <w:textDirection w:val="btLr"/>
            <w:vAlign w:val="center"/>
            <w:hideMark/>
          </w:tcPr>
          <w:p w14:paraId="1A7560CB" w14:textId="77777777" w:rsidR="005F4AFB" w:rsidRPr="00645CB8" w:rsidRDefault="005F4AFB" w:rsidP="00BE7DE3">
            <w:pPr>
              <w:spacing w:line="360" w:lineRule="auto"/>
              <w:jc w:val="center"/>
              <w:rPr>
                <w:rFonts w:ascii="Candara" w:hAnsi="Candara"/>
              </w:rPr>
            </w:pPr>
          </w:p>
        </w:tc>
        <w:tc>
          <w:tcPr>
            <w:tcW w:w="490" w:type="dxa"/>
            <w:shd w:val="clear" w:color="auto" w:fill="auto"/>
            <w:textDirection w:val="btLr"/>
            <w:vAlign w:val="center"/>
          </w:tcPr>
          <w:p w14:paraId="240F1ED8" w14:textId="77777777" w:rsidR="005F4AFB" w:rsidRPr="00645CB8" w:rsidRDefault="005F4AFB" w:rsidP="00BE7DE3">
            <w:pPr>
              <w:spacing w:line="360" w:lineRule="auto"/>
              <w:jc w:val="center"/>
              <w:rPr>
                <w:rFonts w:ascii="Candara" w:hAnsi="Candara"/>
              </w:rPr>
            </w:pPr>
          </w:p>
        </w:tc>
        <w:tc>
          <w:tcPr>
            <w:tcW w:w="491" w:type="dxa"/>
            <w:shd w:val="clear" w:color="auto" w:fill="auto"/>
            <w:textDirection w:val="btLr"/>
            <w:vAlign w:val="center"/>
          </w:tcPr>
          <w:p w14:paraId="731F172B" w14:textId="77777777" w:rsidR="005F4AFB" w:rsidRPr="00645CB8" w:rsidRDefault="005F4AFB" w:rsidP="00BE7DE3">
            <w:pPr>
              <w:spacing w:line="360" w:lineRule="auto"/>
              <w:jc w:val="center"/>
              <w:rPr>
                <w:rFonts w:ascii="Candara" w:hAnsi="Candara"/>
              </w:rPr>
            </w:pPr>
          </w:p>
        </w:tc>
        <w:tc>
          <w:tcPr>
            <w:tcW w:w="783" w:type="dxa"/>
            <w:shd w:val="clear" w:color="auto" w:fill="auto"/>
            <w:textDirection w:val="btLr"/>
            <w:vAlign w:val="center"/>
            <w:hideMark/>
          </w:tcPr>
          <w:p w14:paraId="0AC8C2B6" w14:textId="77777777" w:rsidR="005F4AFB" w:rsidRPr="00645CB8" w:rsidRDefault="005F4AFB" w:rsidP="00BE7DE3">
            <w:pPr>
              <w:spacing w:line="360" w:lineRule="auto"/>
              <w:ind w:left="-57" w:right="-57"/>
              <w:jc w:val="center"/>
              <w:rPr>
                <w:rFonts w:ascii="Candara" w:hAnsi="Candara"/>
                <w:sz w:val="16"/>
                <w:szCs w:val="16"/>
              </w:rPr>
            </w:pPr>
          </w:p>
        </w:tc>
        <w:tc>
          <w:tcPr>
            <w:tcW w:w="784" w:type="dxa"/>
            <w:shd w:val="clear" w:color="auto" w:fill="auto"/>
            <w:textDirection w:val="btLr"/>
            <w:vAlign w:val="center"/>
            <w:hideMark/>
          </w:tcPr>
          <w:p w14:paraId="52E27DC8" w14:textId="77777777" w:rsidR="005F4AFB" w:rsidRPr="00645CB8" w:rsidRDefault="005F4AFB" w:rsidP="00BE7DE3">
            <w:pPr>
              <w:spacing w:line="360" w:lineRule="auto"/>
              <w:ind w:left="113" w:right="113"/>
              <w:jc w:val="center"/>
              <w:rPr>
                <w:rFonts w:ascii="Candara" w:hAnsi="Candara"/>
                <w:sz w:val="16"/>
                <w:szCs w:val="16"/>
              </w:rPr>
            </w:pPr>
          </w:p>
        </w:tc>
        <w:tc>
          <w:tcPr>
            <w:tcW w:w="1418" w:type="dxa"/>
            <w:shd w:val="clear" w:color="auto" w:fill="auto"/>
            <w:textDirection w:val="btLr"/>
            <w:vAlign w:val="center"/>
            <w:hideMark/>
          </w:tcPr>
          <w:p w14:paraId="56004E4D" w14:textId="77777777" w:rsidR="005F4AFB" w:rsidRPr="00645CB8" w:rsidRDefault="005F4AFB" w:rsidP="00BE7DE3">
            <w:pPr>
              <w:spacing w:line="360" w:lineRule="auto"/>
              <w:ind w:left="-57" w:right="-57"/>
              <w:jc w:val="center"/>
              <w:rPr>
                <w:rFonts w:ascii="Candara" w:hAnsi="Candara"/>
                <w:sz w:val="16"/>
                <w:szCs w:val="16"/>
              </w:rPr>
            </w:pPr>
          </w:p>
        </w:tc>
        <w:tc>
          <w:tcPr>
            <w:tcW w:w="510" w:type="dxa"/>
            <w:shd w:val="clear" w:color="auto" w:fill="auto"/>
            <w:textDirection w:val="btLr"/>
            <w:vAlign w:val="center"/>
            <w:hideMark/>
          </w:tcPr>
          <w:p w14:paraId="64C8C859" w14:textId="77777777" w:rsidR="005F4AFB" w:rsidRPr="00645CB8" w:rsidRDefault="005F4AFB" w:rsidP="00BE7DE3">
            <w:pPr>
              <w:spacing w:line="360" w:lineRule="auto"/>
              <w:jc w:val="center"/>
              <w:rPr>
                <w:rFonts w:ascii="Candara" w:hAnsi="Candara"/>
                <w:sz w:val="16"/>
                <w:szCs w:val="16"/>
                <w:u w:val="single"/>
              </w:rPr>
            </w:pPr>
          </w:p>
        </w:tc>
        <w:tc>
          <w:tcPr>
            <w:tcW w:w="511" w:type="dxa"/>
            <w:shd w:val="clear" w:color="auto" w:fill="auto"/>
            <w:textDirection w:val="btLr"/>
            <w:vAlign w:val="center"/>
          </w:tcPr>
          <w:p w14:paraId="05BAD926" w14:textId="77777777" w:rsidR="005F4AFB" w:rsidRPr="00645CB8" w:rsidRDefault="005F4AFB" w:rsidP="00BE7DE3">
            <w:pPr>
              <w:spacing w:line="360" w:lineRule="auto"/>
              <w:jc w:val="center"/>
              <w:rPr>
                <w:rFonts w:ascii="Candara" w:hAnsi="Candara"/>
                <w:sz w:val="16"/>
                <w:szCs w:val="16"/>
                <w:u w:val="single"/>
              </w:rPr>
            </w:pPr>
          </w:p>
        </w:tc>
        <w:tc>
          <w:tcPr>
            <w:tcW w:w="511" w:type="dxa"/>
            <w:shd w:val="clear" w:color="auto" w:fill="auto"/>
            <w:textDirection w:val="btLr"/>
            <w:vAlign w:val="center"/>
          </w:tcPr>
          <w:p w14:paraId="6C293FF9" w14:textId="77777777" w:rsidR="005F4AFB" w:rsidRPr="00645CB8" w:rsidRDefault="005F4AFB" w:rsidP="00BE7DE3">
            <w:pPr>
              <w:spacing w:line="360" w:lineRule="auto"/>
              <w:jc w:val="center"/>
              <w:rPr>
                <w:rFonts w:ascii="Candara" w:hAnsi="Candara"/>
                <w:sz w:val="16"/>
                <w:szCs w:val="16"/>
              </w:rPr>
            </w:pPr>
          </w:p>
        </w:tc>
        <w:tc>
          <w:tcPr>
            <w:tcW w:w="511" w:type="dxa"/>
            <w:shd w:val="clear" w:color="auto" w:fill="auto"/>
            <w:textDirection w:val="btLr"/>
            <w:vAlign w:val="center"/>
            <w:hideMark/>
          </w:tcPr>
          <w:p w14:paraId="05882401" w14:textId="77777777" w:rsidR="005F4AFB" w:rsidRPr="00645CB8" w:rsidRDefault="005F4AFB" w:rsidP="00BE7DE3">
            <w:pPr>
              <w:spacing w:line="360" w:lineRule="auto"/>
              <w:jc w:val="center"/>
              <w:rPr>
                <w:rFonts w:ascii="Candara" w:hAnsi="Candara"/>
              </w:rPr>
            </w:pPr>
          </w:p>
        </w:tc>
        <w:tc>
          <w:tcPr>
            <w:tcW w:w="510" w:type="dxa"/>
            <w:shd w:val="clear" w:color="auto" w:fill="auto"/>
            <w:textDirection w:val="btLr"/>
            <w:vAlign w:val="center"/>
          </w:tcPr>
          <w:p w14:paraId="52D9E73F" w14:textId="77777777" w:rsidR="005F4AFB" w:rsidRPr="00645CB8" w:rsidRDefault="005F4AFB" w:rsidP="00BE7DE3">
            <w:pPr>
              <w:spacing w:line="360" w:lineRule="auto"/>
              <w:jc w:val="center"/>
              <w:rPr>
                <w:rFonts w:ascii="Candara" w:hAnsi="Candara"/>
                <w:sz w:val="16"/>
                <w:szCs w:val="16"/>
              </w:rPr>
            </w:pPr>
          </w:p>
        </w:tc>
        <w:tc>
          <w:tcPr>
            <w:tcW w:w="511" w:type="dxa"/>
            <w:shd w:val="clear" w:color="auto" w:fill="auto"/>
            <w:textDirection w:val="btLr"/>
            <w:vAlign w:val="center"/>
          </w:tcPr>
          <w:p w14:paraId="0C892E29" w14:textId="77777777" w:rsidR="005F4AFB" w:rsidRPr="00645CB8" w:rsidRDefault="005F4AFB" w:rsidP="00BE7DE3">
            <w:pPr>
              <w:spacing w:line="360" w:lineRule="auto"/>
              <w:jc w:val="center"/>
              <w:rPr>
                <w:rFonts w:ascii="Candara" w:hAnsi="Candara"/>
                <w:sz w:val="16"/>
                <w:szCs w:val="16"/>
              </w:rPr>
            </w:pPr>
          </w:p>
        </w:tc>
        <w:tc>
          <w:tcPr>
            <w:tcW w:w="511" w:type="dxa"/>
            <w:shd w:val="clear" w:color="auto" w:fill="auto"/>
            <w:textDirection w:val="btLr"/>
            <w:vAlign w:val="center"/>
            <w:hideMark/>
          </w:tcPr>
          <w:p w14:paraId="05BC9F4F" w14:textId="77777777" w:rsidR="005F4AFB" w:rsidRPr="00645CB8" w:rsidRDefault="005F4AFB" w:rsidP="00BE7DE3">
            <w:pPr>
              <w:spacing w:line="360" w:lineRule="auto"/>
              <w:jc w:val="center"/>
              <w:rPr>
                <w:rFonts w:ascii="Candara" w:hAnsi="Candara"/>
                <w:sz w:val="16"/>
                <w:szCs w:val="16"/>
              </w:rPr>
            </w:pPr>
          </w:p>
        </w:tc>
        <w:tc>
          <w:tcPr>
            <w:tcW w:w="511" w:type="dxa"/>
            <w:shd w:val="clear" w:color="auto" w:fill="auto"/>
            <w:textDirection w:val="btLr"/>
            <w:vAlign w:val="center"/>
          </w:tcPr>
          <w:p w14:paraId="303846F5" w14:textId="77777777" w:rsidR="005F4AFB" w:rsidRPr="00645CB8" w:rsidRDefault="005F4AFB" w:rsidP="00BE7DE3">
            <w:pPr>
              <w:spacing w:line="360" w:lineRule="auto"/>
              <w:jc w:val="center"/>
              <w:rPr>
                <w:rFonts w:ascii="Candara" w:hAnsi="Candara"/>
              </w:rPr>
            </w:pPr>
          </w:p>
        </w:tc>
        <w:tc>
          <w:tcPr>
            <w:tcW w:w="511" w:type="dxa"/>
            <w:shd w:val="clear" w:color="auto" w:fill="auto"/>
            <w:textDirection w:val="btLr"/>
            <w:vAlign w:val="center"/>
          </w:tcPr>
          <w:p w14:paraId="7A06F3C0" w14:textId="77777777" w:rsidR="005F4AFB" w:rsidRPr="00645CB8" w:rsidRDefault="005F4AFB" w:rsidP="00BE7DE3">
            <w:pPr>
              <w:spacing w:line="360" w:lineRule="auto"/>
              <w:jc w:val="center"/>
              <w:rPr>
                <w:rFonts w:ascii="Candara" w:hAnsi="Candara"/>
                <w:sz w:val="16"/>
                <w:szCs w:val="16"/>
              </w:rPr>
            </w:pPr>
          </w:p>
        </w:tc>
      </w:tr>
      <w:tr w:rsidR="00F21AE7" w:rsidRPr="00645CB8" w14:paraId="0402D3D0" w14:textId="77777777" w:rsidTr="005F4AFB">
        <w:trPr>
          <w:cantSplit/>
          <w:trHeight w:val="504"/>
          <w:jc w:val="center"/>
        </w:trPr>
        <w:tc>
          <w:tcPr>
            <w:tcW w:w="3372" w:type="dxa"/>
            <w:tcBorders>
              <w:left w:val="double" w:sz="4" w:space="0" w:color="auto"/>
              <w:bottom w:val="single" w:sz="8" w:space="0" w:color="auto"/>
              <w:right w:val="double" w:sz="4" w:space="0" w:color="auto"/>
            </w:tcBorders>
            <w:shd w:val="clear" w:color="auto" w:fill="D9D9D9"/>
            <w:vAlign w:val="center"/>
            <w:hideMark/>
          </w:tcPr>
          <w:p w14:paraId="69EAE4CC" w14:textId="77777777" w:rsidR="000A4410" w:rsidRPr="00645CB8" w:rsidRDefault="000A4410" w:rsidP="00BE7DE3">
            <w:pPr>
              <w:rPr>
                <w:rFonts w:ascii="Candara" w:hAnsi="Candara"/>
                <w:b/>
                <w:bCs/>
                <w:szCs w:val="22"/>
              </w:rPr>
            </w:pPr>
            <w:r w:rsidRPr="00645CB8">
              <w:rPr>
                <w:rFonts w:ascii="Candara" w:hAnsi="Candara" w:cs="Times New Roman"/>
                <w:b/>
                <w:bCs/>
                <w:szCs w:val="22"/>
              </w:rPr>
              <w:lastRenderedPageBreak/>
              <w:t xml:space="preserve">5 </w:t>
            </w:r>
            <w:r w:rsidRPr="00645CB8">
              <w:rPr>
                <w:rFonts w:ascii="Candara" w:hAnsi="Candara"/>
                <w:b/>
                <w:bCs/>
                <w:szCs w:val="22"/>
              </w:rPr>
              <w:t>Numerical Analysis, Communication and Information Technology Skills</w:t>
            </w:r>
          </w:p>
        </w:tc>
        <w:tc>
          <w:tcPr>
            <w:tcW w:w="1470" w:type="dxa"/>
            <w:gridSpan w:val="3"/>
            <w:tcBorders>
              <w:left w:val="double" w:sz="4" w:space="0" w:color="auto"/>
              <w:bottom w:val="single" w:sz="8" w:space="0" w:color="auto"/>
              <w:right w:val="double" w:sz="4" w:space="0" w:color="auto"/>
            </w:tcBorders>
            <w:shd w:val="clear" w:color="auto" w:fill="D9D9D9"/>
            <w:textDirection w:val="btLr"/>
            <w:vAlign w:val="center"/>
            <w:hideMark/>
          </w:tcPr>
          <w:p w14:paraId="7358579F" w14:textId="77777777" w:rsidR="000A4410" w:rsidRPr="00645CB8" w:rsidRDefault="000A4410" w:rsidP="00BE7DE3">
            <w:pPr>
              <w:jc w:val="center"/>
              <w:rPr>
                <w:rFonts w:ascii="Candara" w:hAnsi="Candara"/>
                <w:sz w:val="16"/>
                <w:szCs w:val="16"/>
              </w:rPr>
            </w:pPr>
          </w:p>
        </w:tc>
        <w:tc>
          <w:tcPr>
            <w:tcW w:w="1471" w:type="dxa"/>
            <w:gridSpan w:val="3"/>
            <w:tcBorders>
              <w:left w:val="double" w:sz="4" w:space="0" w:color="auto"/>
              <w:bottom w:val="single" w:sz="8" w:space="0" w:color="auto"/>
              <w:right w:val="double" w:sz="4" w:space="0" w:color="auto"/>
            </w:tcBorders>
            <w:shd w:val="clear" w:color="auto" w:fill="D9D9D9"/>
            <w:textDirection w:val="btLr"/>
            <w:vAlign w:val="center"/>
            <w:hideMark/>
          </w:tcPr>
          <w:p w14:paraId="1F267616" w14:textId="77777777" w:rsidR="000A4410" w:rsidRPr="00645CB8" w:rsidRDefault="000A4410" w:rsidP="00BE7DE3">
            <w:pPr>
              <w:jc w:val="center"/>
              <w:rPr>
                <w:rFonts w:ascii="Candara" w:hAnsi="Candara"/>
                <w:sz w:val="16"/>
                <w:szCs w:val="16"/>
              </w:rPr>
            </w:pPr>
          </w:p>
        </w:tc>
        <w:tc>
          <w:tcPr>
            <w:tcW w:w="1471" w:type="dxa"/>
            <w:gridSpan w:val="3"/>
            <w:tcBorders>
              <w:left w:val="double" w:sz="4" w:space="0" w:color="auto"/>
              <w:bottom w:val="single" w:sz="8" w:space="0" w:color="auto"/>
              <w:right w:val="double" w:sz="4" w:space="0" w:color="auto"/>
            </w:tcBorders>
            <w:shd w:val="clear" w:color="auto" w:fill="D9D9D9"/>
            <w:textDirection w:val="btLr"/>
            <w:vAlign w:val="center"/>
            <w:hideMark/>
          </w:tcPr>
          <w:p w14:paraId="218CDF45" w14:textId="77777777" w:rsidR="000A4410" w:rsidRPr="00645CB8" w:rsidRDefault="000A4410" w:rsidP="00BE7DE3">
            <w:pPr>
              <w:jc w:val="center"/>
              <w:rPr>
                <w:rFonts w:ascii="Candara" w:hAnsi="Candara"/>
                <w:sz w:val="16"/>
                <w:szCs w:val="16"/>
              </w:rPr>
            </w:pPr>
          </w:p>
        </w:tc>
        <w:tc>
          <w:tcPr>
            <w:tcW w:w="2985" w:type="dxa"/>
            <w:gridSpan w:val="3"/>
            <w:tcBorders>
              <w:left w:val="double" w:sz="4" w:space="0" w:color="auto"/>
              <w:bottom w:val="single" w:sz="8" w:space="0" w:color="auto"/>
              <w:right w:val="double" w:sz="4" w:space="0" w:color="auto"/>
            </w:tcBorders>
            <w:shd w:val="clear" w:color="auto" w:fill="D9D9D9"/>
            <w:textDirection w:val="btLr"/>
            <w:vAlign w:val="center"/>
            <w:hideMark/>
          </w:tcPr>
          <w:p w14:paraId="345E132A" w14:textId="77777777" w:rsidR="000A4410" w:rsidRPr="00645CB8" w:rsidRDefault="000A4410" w:rsidP="00BE7DE3">
            <w:pPr>
              <w:ind w:left="-57" w:right="-57"/>
              <w:jc w:val="center"/>
              <w:rPr>
                <w:rFonts w:ascii="Candara" w:hAnsi="Candara"/>
                <w:sz w:val="16"/>
                <w:szCs w:val="16"/>
              </w:rPr>
            </w:pPr>
          </w:p>
        </w:tc>
        <w:tc>
          <w:tcPr>
            <w:tcW w:w="4597" w:type="dxa"/>
            <w:gridSpan w:val="9"/>
            <w:tcBorders>
              <w:left w:val="double" w:sz="4" w:space="0" w:color="auto"/>
              <w:bottom w:val="single" w:sz="8" w:space="0" w:color="auto"/>
              <w:right w:val="double" w:sz="4" w:space="0" w:color="auto"/>
            </w:tcBorders>
            <w:shd w:val="clear" w:color="auto" w:fill="D9D9D9"/>
            <w:textDirection w:val="btLr"/>
            <w:vAlign w:val="center"/>
            <w:hideMark/>
          </w:tcPr>
          <w:p w14:paraId="1811F579" w14:textId="77777777" w:rsidR="000A4410" w:rsidRPr="00645CB8" w:rsidRDefault="000A4410" w:rsidP="00BE7DE3">
            <w:pPr>
              <w:jc w:val="center"/>
              <w:rPr>
                <w:rFonts w:ascii="Candara" w:hAnsi="Candara"/>
                <w:sz w:val="16"/>
                <w:szCs w:val="16"/>
              </w:rPr>
            </w:pPr>
          </w:p>
        </w:tc>
      </w:tr>
      <w:tr w:rsidR="00F21AE7" w:rsidRPr="00645CB8" w14:paraId="56F50FF1"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hideMark/>
          </w:tcPr>
          <w:p w14:paraId="7B849685" w14:textId="77777777" w:rsidR="0002366F" w:rsidRPr="00645CB8" w:rsidRDefault="0002366F" w:rsidP="00BE7DE3">
            <w:pPr>
              <w:rPr>
                <w:rFonts w:ascii="Candara" w:hAnsi="Candara"/>
                <w:sz w:val="20"/>
                <w:szCs w:val="20"/>
              </w:rPr>
            </w:pPr>
            <w:r w:rsidRPr="00645CB8">
              <w:rPr>
                <w:rFonts w:ascii="Candara" w:hAnsi="Candara" w:cs="Times New Roman"/>
                <w:b/>
                <w:bCs/>
                <w:sz w:val="20"/>
                <w:szCs w:val="20"/>
              </w:rPr>
              <w:t>5.1</w:t>
            </w:r>
            <w:r w:rsidRPr="00645CB8">
              <w:rPr>
                <w:rFonts w:ascii="Candara" w:hAnsi="Candara"/>
                <w:b/>
                <w:bCs/>
                <w:sz w:val="20"/>
                <w:szCs w:val="20"/>
              </w:rPr>
              <w:t>Numerical Analysis, Communication and Information Technology Skills to be developed</w:t>
            </w:r>
          </w:p>
        </w:tc>
        <w:tc>
          <w:tcPr>
            <w:tcW w:w="1470"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288F62DB" w14:textId="77777777" w:rsidR="0002366F" w:rsidRPr="00645CB8" w:rsidRDefault="0002366F"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1FD02CD3" w14:textId="77777777" w:rsidR="0002366F" w:rsidRPr="00645CB8" w:rsidRDefault="0002366F" w:rsidP="00BE7DE3">
            <w:pPr>
              <w:jc w:val="center"/>
              <w:rPr>
                <w:rFonts w:ascii="Candara" w:hAnsi="Candara"/>
                <w:sz w:val="16"/>
                <w:szCs w:val="16"/>
              </w:rPr>
            </w:pPr>
          </w:p>
        </w:tc>
        <w:tc>
          <w:tcPr>
            <w:tcW w:w="1471"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10545626" w14:textId="77777777" w:rsidR="0002366F" w:rsidRPr="00645CB8" w:rsidRDefault="0002366F" w:rsidP="00BE7DE3">
            <w:pPr>
              <w:jc w:val="center"/>
              <w:rPr>
                <w:rFonts w:ascii="Candara" w:hAnsi="Candara"/>
                <w:sz w:val="16"/>
                <w:szCs w:val="16"/>
              </w:rPr>
            </w:pPr>
          </w:p>
        </w:tc>
        <w:tc>
          <w:tcPr>
            <w:tcW w:w="2985" w:type="dxa"/>
            <w:gridSpan w:val="3"/>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0E79ABD3" w14:textId="77777777" w:rsidR="0002366F" w:rsidRPr="00645CB8" w:rsidRDefault="0002366F" w:rsidP="00BE7DE3">
            <w:pPr>
              <w:ind w:left="-57" w:right="-57"/>
              <w:jc w:val="center"/>
              <w:rPr>
                <w:rFonts w:ascii="Candara" w:hAnsi="Candara"/>
                <w:sz w:val="16"/>
                <w:szCs w:val="16"/>
              </w:rPr>
            </w:pPr>
          </w:p>
        </w:tc>
        <w:tc>
          <w:tcPr>
            <w:tcW w:w="4597" w:type="dxa"/>
            <w:gridSpan w:val="9"/>
            <w:tcBorders>
              <w:top w:val="single" w:sz="8" w:space="0" w:color="auto"/>
              <w:left w:val="double" w:sz="4" w:space="0" w:color="auto"/>
              <w:bottom w:val="single" w:sz="8" w:space="0" w:color="auto"/>
              <w:right w:val="double" w:sz="4" w:space="0" w:color="auto"/>
            </w:tcBorders>
            <w:shd w:val="clear" w:color="auto" w:fill="FFFFFF"/>
            <w:textDirection w:val="btLr"/>
            <w:vAlign w:val="center"/>
            <w:hideMark/>
          </w:tcPr>
          <w:p w14:paraId="6CC18415" w14:textId="77777777" w:rsidR="0002366F" w:rsidRPr="00645CB8" w:rsidRDefault="0002366F" w:rsidP="00BE7DE3">
            <w:pPr>
              <w:jc w:val="center"/>
              <w:rPr>
                <w:rFonts w:ascii="Candara" w:hAnsi="Candara"/>
                <w:sz w:val="16"/>
                <w:szCs w:val="16"/>
              </w:rPr>
            </w:pPr>
          </w:p>
        </w:tc>
      </w:tr>
      <w:tr w:rsidR="00F21AE7" w:rsidRPr="00645CB8" w14:paraId="056C5870"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12716333" w14:textId="77777777" w:rsidR="0002366F" w:rsidRPr="00645CB8" w:rsidRDefault="0002366F" w:rsidP="00BE7DE3">
            <w:pPr>
              <w:rPr>
                <w:rFonts w:ascii="Candara" w:hAnsi="Candara"/>
                <w:sz w:val="20"/>
                <w:szCs w:val="20"/>
              </w:rPr>
            </w:pPr>
            <w:r w:rsidRPr="00645CB8">
              <w:rPr>
                <w:rFonts w:ascii="Candara" w:hAnsi="Candara"/>
                <w:sz w:val="20"/>
                <w:szCs w:val="20"/>
              </w:rPr>
              <w:t>(1) Possess the skills in using the necessary tools that are currently available in their work</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22F75C6B" w14:textId="77777777" w:rsidR="0002366F" w:rsidRPr="00645CB8" w:rsidRDefault="0002366F"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06A133E4" w14:textId="77777777" w:rsidR="0002366F" w:rsidRPr="00645CB8" w:rsidRDefault="0002366F"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71505C16" w14:textId="77777777" w:rsidR="0002366F" w:rsidRPr="00645CB8" w:rsidRDefault="0002366F"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32E9A2EA" w14:textId="77777777" w:rsidR="0002366F" w:rsidRPr="00645CB8" w:rsidRDefault="0002366F"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481BCCA4" w14:textId="77777777" w:rsidR="0002366F" w:rsidRPr="00645CB8" w:rsidRDefault="0002366F"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6D867D0D" w14:textId="77777777" w:rsidR="0002366F" w:rsidRPr="00645CB8" w:rsidRDefault="0002366F"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5B7854E1" w14:textId="77777777" w:rsidR="0002366F" w:rsidRPr="00645CB8" w:rsidRDefault="0002366F"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325D3101" w14:textId="77777777" w:rsidR="0002366F" w:rsidRPr="00645CB8" w:rsidRDefault="0002366F"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3C2DB11B" w14:textId="77777777" w:rsidR="0002366F" w:rsidRPr="00645CB8" w:rsidRDefault="0002366F"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3FF0260F" w14:textId="77777777" w:rsidR="0002366F" w:rsidRPr="00645CB8" w:rsidRDefault="0002366F"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7AF0F1B3" w14:textId="77777777" w:rsidR="0002366F" w:rsidRPr="00645CB8" w:rsidRDefault="0002366F" w:rsidP="00BE7DE3">
            <w:pPr>
              <w:spacing w:line="360" w:lineRule="auto"/>
              <w:ind w:left="113" w:right="113"/>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textDirection w:val="btLr"/>
            <w:vAlign w:val="center"/>
            <w:hideMark/>
          </w:tcPr>
          <w:p w14:paraId="08756195" w14:textId="77777777" w:rsidR="0002366F" w:rsidRPr="00645CB8" w:rsidRDefault="0002366F"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1A2D46DB" w14:textId="77777777" w:rsidR="0002366F" w:rsidRPr="00645CB8" w:rsidRDefault="0002366F"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603FC1A" w14:textId="77777777" w:rsidR="0002366F" w:rsidRPr="00645CB8" w:rsidRDefault="0002366F"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71EB424A" w14:textId="77777777" w:rsidR="0002366F" w:rsidRPr="00645CB8" w:rsidRDefault="0002366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695B10B5" w14:textId="77777777" w:rsidR="0002366F" w:rsidRPr="00645CB8" w:rsidRDefault="0002366F"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659CEB75" w14:textId="77777777" w:rsidR="0002366F" w:rsidRPr="00645CB8" w:rsidRDefault="0002366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001E36F" w14:textId="77777777" w:rsidR="0002366F" w:rsidRPr="00645CB8" w:rsidRDefault="0002366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737F03CB" w14:textId="77777777" w:rsidR="0002366F" w:rsidRPr="00645CB8" w:rsidRDefault="0002366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AC18738" w14:textId="77777777" w:rsidR="0002366F" w:rsidRPr="00645CB8" w:rsidRDefault="0002366F"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1D6D4E94" w14:textId="77777777" w:rsidR="0002366F" w:rsidRPr="00645CB8" w:rsidRDefault="0002366F" w:rsidP="00BE7DE3">
            <w:pPr>
              <w:spacing w:line="360" w:lineRule="auto"/>
              <w:jc w:val="center"/>
              <w:rPr>
                <w:rFonts w:ascii="Candara" w:hAnsi="Candara"/>
                <w:sz w:val="16"/>
                <w:szCs w:val="16"/>
              </w:rPr>
            </w:pPr>
            <w:r w:rsidRPr="00645CB8">
              <w:rPr>
                <w:rFonts w:ascii="Wingdings" w:eastAsia="Wingdings" w:hAnsi="Wingdings" w:cs="Wingdings"/>
              </w:rPr>
              <w:t>l</w:t>
            </w:r>
          </w:p>
        </w:tc>
      </w:tr>
      <w:tr w:rsidR="00F21AE7" w:rsidRPr="00645CB8" w14:paraId="5BB9CD0D"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28897DE8" w14:textId="77777777" w:rsidR="00E80C21" w:rsidRPr="00645CB8" w:rsidRDefault="00E80C21" w:rsidP="00BE7DE3">
            <w:pPr>
              <w:rPr>
                <w:rFonts w:ascii="Candara" w:hAnsi="Candara"/>
                <w:sz w:val="20"/>
                <w:szCs w:val="20"/>
              </w:rPr>
            </w:pPr>
            <w:r w:rsidRPr="00645CB8">
              <w:rPr>
                <w:rFonts w:ascii="Candara" w:hAnsi="Candara"/>
                <w:sz w:val="20"/>
                <w:szCs w:val="20"/>
              </w:rPr>
              <w:lastRenderedPageBreak/>
              <w:t xml:space="preserve">(2) Able to constructively suggest ways to solve problems </w:t>
            </w:r>
            <w:proofErr w:type="gramStart"/>
            <w:r w:rsidRPr="00645CB8">
              <w:rPr>
                <w:rFonts w:ascii="Candara" w:hAnsi="Candara"/>
                <w:sz w:val="20"/>
                <w:szCs w:val="20"/>
              </w:rPr>
              <w:t>through the use of</w:t>
            </w:r>
            <w:proofErr w:type="gramEnd"/>
            <w:r w:rsidRPr="00645CB8">
              <w:rPr>
                <w:rFonts w:ascii="Candara" w:hAnsi="Candara"/>
                <w:sz w:val="20"/>
                <w:szCs w:val="20"/>
              </w:rPr>
              <w:t xml:space="preserve"> information relating to mathematics and applied statistics</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3DAFF01E" w14:textId="77777777" w:rsidR="00E80C21" w:rsidRPr="00645CB8" w:rsidRDefault="00E80C21"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219B89A4" w14:textId="77777777" w:rsidR="00E80C21" w:rsidRPr="00645CB8" w:rsidRDefault="00E80C21"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66FC0AC7" w14:textId="77777777" w:rsidR="00E80C21" w:rsidRPr="00645CB8" w:rsidRDefault="00E80C21"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6E3668F4" w14:textId="77777777" w:rsidR="00E80C21" w:rsidRPr="00645CB8" w:rsidRDefault="00E80C21"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386551BA" w14:textId="77777777" w:rsidR="00E80C21" w:rsidRPr="00645CB8" w:rsidRDefault="00E80C21"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21FD146E" w14:textId="77777777" w:rsidR="00E80C21" w:rsidRPr="00645CB8" w:rsidRDefault="00E80C21"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05057ADC" w14:textId="77777777" w:rsidR="00E80C21" w:rsidRPr="00645CB8" w:rsidRDefault="00E80C21"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3E46F48E" w14:textId="77777777" w:rsidR="00E80C21" w:rsidRPr="00645CB8" w:rsidRDefault="00E80C21"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4320D2FD" w14:textId="77777777" w:rsidR="00E80C21" w:rsidRPr="00645CB8" w:rsidRDefault="00E80C21"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5D4B00DC" w14:textId="77777777" w:rsidR="00E80C21" w:rsidRPr="00645CB8" w:rsidRDefault="00E80C21"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216CE6AB" w14:textId="77777777" w:rsidR="00E80C21" w:rsidRPr="00645CB8" w:rsidRDefault="00E80C21" w:rsidP="00BE7DE3">
            <w:pPr>
              <w:spacing w:line="360" w:lineRule="auto"/>
              <w:ind w:left="113" w:right="113"/>
              <w:jc w:val="center"/>
              <w:rPr>
                <w:rFonts w:ascii="Candara" w:hAnsi="Candara"/>
                <w:sz w:val="16"/>
                <w:szCs w:val="16"/>
              </w:rPr>
            </w:pP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hideMark/>
          </w:tcPr>
          <w:p w14:paraId="69D9F36D" w14:textId="77777777" w:rsidR="00E80C21" w:rsidRPr="00645CB8" w:rsidRDefault="00E80C21"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695C9D79" w14:textId="77777777" w:rsidR="00E80C21" w:rsidRPr="00645CB8" w:rsidRDefault="00E80C21" w:rsidP="00BE7DE3">
            <w:pPr>
              <w:spacing w:line="360" w:lineRule="auto"/>
              <w:jc w:val="center"/>
              <w:rPr>
                <w:rFonts w:ascii="Candara" w:hAnsi="Candara"/>
                <w:sz w:val="16"/>
                <w:szCs w:val="16"/>
                <w:u w:val="single"/>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11214FC" w14:textId="77777777" w:rsidR="00E80C21" w:rsidRPr="00645CB8" w:rsidRDefault="00E80C21" w:rsidP="00BE7DE3">
            <w:pPr>
              <w:spacing w:line="360" w:lineRule="auto"/>
              <w:jc w:val="center"/>
              <w:rPr>
                <w:rFonts w:ascii="Candara" w:hAnsi="Candara"/>
                <w:sz w:val="16"/>
                <w:szCs w:val="16"/>
                <w:u w:val="single"/>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4DBBBBD9" w14:textId="77777777" w:rsidR="00E80C21" w:rsidRPr="00645CB8" w:rsidRDefault="00E80C21"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3622456E" w14:textId="77777777" w:rsidR="00E80C21" w:rsidRPr="00645CB8" w:rsidRDefault="00E80C21"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5BCE5F61" w14:textId="77777777" w:rsidR="00E80C21" w:rsidRPr="00645CB8" w:rsidRDefault="00E80C21"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172E04F3" w14:textId="77777777" w:rsidR="00E80C21" w:rsidRPr="00645CB8" w:rsidRDefault="00E80C21"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5B80A9A7" w14:textId="77777777" w:rsidR="00E80C21" w:rsidRPr="00645CB8" w:rsidRDefault="00E80C21"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71F96187" w14:textId="77777777" w:rsidR="00E80C21" w:rsidRPr="00645CB8" w:rsidRDefault="00E80C21"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071F6D89" w14:textId="77777777" w:rsidR="00E80C21" w:rsidRPr="00645CB8" w:rsidRDefault="00E80C21" w:rsidP="00BE7DE3">
            <w:pPr>
              <w:spacing w:line="360" w:lineRule="auto"/>
              <w:jc w:val="center"/>
              <w:rPr>
                <w:rFonts w:ascii="Candara" w:hAnsi="Candara"/>
                <w:sz w:val="16"/>
                <w:szCs w:val="16"/>
              </w:rPr>
            </w:pPr>
            <w:r w:rsidRPr="00645CB8">
              <w:rPr>
                <w:rFonts w:ascii="Wingdings" w:eastAsia="Wingdings" w:hAnsi="Wingdings" w:cs="Wingdings"/>
              </w:rPr>
              <w:t>l</w:t>
            </w:r>
          </w:p>
        </w:tc>
      </w:tr>
      <w:tr w:rsidR="00F21AE7" w:rsidRPr="00645CB8" w14:paraId="51AF412C"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01FC52FA" w14:textId="77777777" w:rsidR="00E80C21" w:rsidRPr="00645CB8" w:rsidRDefault="00E80C21" w:rsidP="00BE7DE3">
            <w:pPr>
              <w:rPr>
                <w:rFonts w:ascii="Candara" w:hAnsi="Candara"/>
                <w:sz w:val="20"/>
                <w:szCs w:val="20"/>
              </w:rPr>
            </w:pPr>
            <w:r w:rsidRPr="00645CB8">
              <w:rPr>
                <w:rFonts w:ascii="Candara" w:hAnsi="Candara"/>
                <w:sz w:val="20"/>
                <w:szCs w:val="20"/>
              </w:rPr>
              <w:t>(3) Able to communicate effectively, both verbally and in writing, as well as select the most appropriate form of media for presenting the information</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4807FFD6" w14:textId="77777777" w:rsidR="00E80C21" w:rsidRPr="00645CB8" w:rsidRDefault="00E80C21"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75EE855D" w14:textId="77777777" w:rsidR="00E80C21" w:rsidRPr="00645CB8" w:rsidRDefault="00E80C21"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5A7F42B6" w14:textId="77777777" w:rsidR="00E80C21" w:rsidRPr="00645CB8" w:rsidRDefault="00E80C21"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tcPr>
          <w:p w14:paraId="5F2F18C1" w14:textId="77777777" w:rsidR="00E80C21" w:rsidRPr="00645CB8" w:rsidRDefault="00E80C21"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2CD59FBF" w14:textId="77777777" w:rsidR="00E80C21" w:rsidRPr="00645CB8" w:rsidRDefault="00E80C21"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1A5E30FD" w14:textId="77777777" w:rsidR="00E80C21" w:rsidRPr="00645CB8" w:rsidRDefault="00E80C21"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2A8A2225" w14:textId="77777777" w:rsidR="00E80C21" w:rsidRPr="00645CB8" w:rsidRDefault="00E80C21"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104C9CD1" w14:textId="77777777" w:rsidR="00E80C21" w:rsidRPr="00645CB8" w:rsidRDefault="00E80C21"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6628BA51" w14:textId="77777777" w:rsidR="00E80C21" w:rsidRPr="00645CB8" w:rsidRDefault="00E80C21"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tcPr>
          <w:p w14:paraId="43809EB3" w14:textId="77777777" w:rsidR="00E80C21" w:rsidRPr="00645CB8" w:rsidRDefault="00E80C21" w:rsidP="00BE7DE3">
            <w:pPr>
              <w:spacing w:line="360" w:lineRule="auto"/>
              <w:ind w:left="-57" w:right="-57"/>
              <w:jc w:val="center"/>
              <w:rPr>
                <w:rFonts w:ascii="Candara" w:hAnsi="Candara"/>
                <w:sz w:val="16"/>
                <w:szCs w:val="16"/>
              </w:rPr>
            </w:pPr>
            <w:r w:rsidRPr="00645CB8">
              <w:rPr>
                <w:rFonts w:ascii="Wingdings" w:eastAsia="Wingdings" w:hAnsi="Wingdings" w:cs="Wingdings"/>
              </w:rPr>
              <w:t>l</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tcPr>
          <w:p w14:paraId="38551ABC" w14:textId="77777777" w:rsidR="00E80C21" w:rsidRPr="00645CB8" w:rsidRDefault="00E80C21" w:rsidP="00BE7DE3">
            <w:pPr>
              <w:spacing w:line="360" w:lineRule="auto"/>
              <w:ind w:left="113" w:right="113"/>
              <w:jc w:val="center"/>
              <w:rPr>
                <w:rFonts w:ascii="Candara" w:hAnsi="Candara"/>
                <w:sz w:val="16"/>
                <w:szCs w:val="16"/>
              </w:rPr>
            </w:pPr>
            <w:r w:rsidRPr="00645CB8">
              <w:rPr>
                <w:rFonts w:ascii="Wingdings" w:eastAsia="Wingdings" w:hAnsi="Wingdings" w:cs="Wingdings"/>
              </w:rPr>
              <w:t>l</w:t>
            </w: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tcPr>
          <w:p w14:paraId="33EF72BE" w14:textId="77777777" w:rsidR="00E80C21" w:rsidRPr="00645CB8" w:rsidRDefault="00E80C21" w:rsidP="00BE7DE3">
            <w:pPr>
              <w:spacing w:line="360" w:lineRule="auto"/>
              <w:ind w:left="-57" w:right="-57"/>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0411B1B4" w14:textId="77777777" w:rsidR="00E80C21" w:rsidRPr="00645CB8" w:rsidRDefault="00E80C21"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35DAEF3A" w14:textId="77777777" w:rsidR="00E80C21" w:rsidRPr="00645CB8" w:rsidRDefault="00E80C21"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2B185DB0" w14:textId="77777777" w:rsidR="00E80C21" w:rsidRPr="00645CB8" w:rsidRDefault="00E80C21"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60CEE5B4" w14:textId="77777777" w:rsidR="00E80C21" w:rsidRPr="00645CB8" w:rsidRDefault="00E80C21"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7C4F1024" w14:textId="77777777" w:rsidR="00E80C21" w:rsidRPr="00645CB8" w:rsidRDefault="00E80C21"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002B288C" w14:textId="77777777" w:rsidR="00E80C21" w:rsidRPr="00645CB8" w:rsidRDefault="00E80C21"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12BF32E4" w14:textId="77777777" w:rsidR="00E80C21" w:rsidRPr="00645CB8" w:rsidRDefault="00E80C21"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C1018DD" w14:textId="77777777" w:rsidR="00E80C21" w:rsidRPr="00645CB8" w:rsidRDefault="00E80C21"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2096BBCC" w14:textId="77777777" w:rsidR="00E80C21" w:rsidRPr="00645CB8" w:rsidRDefault="00E80C21" w:rsidP="00BE7DE3">
            <w:pPr>
              <w:spacing w:line="360" w:lineRule="auto"/>
              <w:jc w:val="center"/>
              <w:rPr>
                <w:rFonts w:ascii="Candara" w:hAnsi="Candara"/>
                <w:sz w:val="16"/>
                <w:szCs w:val="16"/>
              </w:rPr>
            </w:pPr>
          </w:p>
        </w:tc>
      </w:tr>
      <w:tr w:rsidR="00F21AE7" w:rsidRPr="00645CB8" w14:paraId="0BAC6340" w14:textId="77777777" w:rsidTr="00BE7DE3">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4B641A70" w14:textId="77777777" w:rsidR="00F4253A" w:rsidRPr="00645CB8" w:rsidRDefault="00F4253A" w:rsidP="00BE7DE3">
            <w:pPr>
              <w:rPr>
                <w:rFonts w:ascii="Candara" w:hAnsi="Candara"/>
                <w:sz w:val="20"/>
                <w:szCs w:val="20"/>
              </w:rPr>
            </w:pPr>
            <w:r w:rsidRPr="00645CB8">
              <w:rPr>
                <w:rFonts w:ascii="Candara" w:hAnsi="Candara"/>
                <w:sz w:val="20"/>
                <w:szCs w:val="20"/>
              </w:rPr>
              <w:t>(4) Able to use information technology in an appropriate manner</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5A571247" w14:textId="77777777" w:rsidR="00F4253A" w:rsidRPr="00645CB8" w:rsidRDefault="00F4253A" w:rsidP="00BE7DE3">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59651498" w14:textId="77777777" w:rsidR="00F4253A" w:rsidRPr="00645CB8" w:rsidRDefault="00F4253A"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15D3ED27" w14:textId="77777777" w:rsidR="00F4253A" w:rsidRPr="00645CB8" w:rsidRDefault="00F4253A"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7E3DB427" w14:textId="77777777" w:rsidR="00F4253A" w:rsidRPr="00645CB8" w:rsidRDefault="00F4253A"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203524D8" w14:textId="77777777" w:rsidR="00F4253A" w:rsidRPr="00645CB8" w:rsidRDefault="00F4253A"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31D342DE" w14:textId="77777777" w:rsidR="00F4253A" w:rsidRPr="00645CB8" w:rsidRDefault="00F4253A" w:rsidP="00BE7DE3">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10B914AB" w14:textId="77777777" w:rsidR="00F4253A" w:rsidRPr="00645CB8" w:rsidRDefault="00F4253A" w:rsidP="00BE7DE3">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275AABAE" w14:textId="77777777" w:rsidR="00F4253A" w:rsidRPr="00645CB8" w:rsidRDefault="00F4253A" w:rsidP="00BE7DE3">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5C78F798" w14:textId="77777777" w:rsidR="00F4253A" w:rsidRPr="00645CB8" w:rsidRDefault="00F4253A" w:rsidP="00BE7DE3">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27BF63B4" w14:textId="77777777" w:rsidR="00F4253A" w:rsidRPr="00645CB8" w:rsidRDefault="00F4253A" w:rsidP="00BE7DE3">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7460AFED" w14:textId="77777777" w:rsidR="00F4253A" w:rsidRPr="00645CB8" w:rsidRDefault="00F4253A" w:rsidP="00BE7DE3">
            <w:pPr>
              <w:spacing w:line="360" w:lineRule="auto"/>
              <w:ind w:left="113" w:right="113"/>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textDirection w:val="btLr"/>
            <w:vAlign w:val="center"/>
            <w:hideMark/>
          </w:tcPr>
          <w:p w14:paraId="3C4A1880" w14:textId="77777777" w:rsidR="00F4253A" w:rsidRPr="00645CB8" w:rsidRDefault="00F4253A" w:rsidP="00BE7DE3">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019AB4A8" w14:textId="77777777" w:rsidR="00F4253A" w:rsidRPr="00645CB8" w:rsidRDefault="00F4253A" w:rsidP="00BE7DE3">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7112F74" w14:textId="77777777" w:rsidR="00F4253A" w:rsidRPr="00645CB8" w:rsidRDefault="00F4253A" w:rsidP="00BE7DE3">
            <w:pPr>
              <w:spacing w:line="360" w:lineRule="auto"/>
              <w:jc w:val="center"/>
              <w:rPr>
                <w:rFonts w:ascii="Candara" w:hAnsi="Candara"/>
                <w:sz w:val="16"/>
                <w:szCs w:val="16"/>
                <w:u w:val="single"/>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5956453D" w14:textId="77777777" w:rsidR="00F4253A" w:rsidRPr="00645CB8" w:rsidRDefault="00F4253A"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5DAB212B" w14:textId="77777777" w:rsidR="00F4253A" w:rsidRPr="00645CB8" w:rsidRDefault="00F4253A" w:rsidP="00BE7DE3">
            <w:pPr>
              <w:spacing w:line="360" w:lineRule="auto"/>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09245547" w14:textId="77777777" w:rsidR="00F4253A" w:rsidRPr="00645CB8" w:rsidRDefault="00F4253A"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1E8326C" w14:textId="77777777" w:rsidR="00F4253A" w:rsidRPr="00645CB8" w:rsidRDefault="00F4253A"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53E34AD3" w14:textId="77777777" w:rsidR="00F4253A" w:rsidRPr="00645CB8" w:rsidRDefault="00F4253A"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1BA6894" w14:textId="77777777" w:rsidR="00F4253A" w:rsidRPr="00645CB8" w:rsidRDefault="00F4253A" w:rsidP="00BE7DE3">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774ACD21" w14:textId="77777777" w:rsidR="00F4253A" w:rsidRPr="00645CB8" w:rsidRDefault="00F4253A" w:rsidP="00BE7DE3">
            <w:pPr>
              <w:spacing w:line="360" w:lineRule="auto"/>
              <w:jc w:val="center"/>
              <w:rPr>
                <w:rFonts w:ascii="Candara" w:hAnsi="Candara"/>
                <w:sz w:val="16"/>
                <w:szCs w:val="16"/>
              </w:rPr>
            </w:pPr>
            <w:r w:rsidRPr="00645CB8">
              <w:rPr>
                <w:rFonts w:ascii="Wingdings" w:eastAsia="Wingdings" w:hAnsi="Wingdings" w:cs="Wingdings"/>
              </w:rPr>
              <w:t>l</w:t>
            </w:r>
          </w:p>
        </w:tc>
      </w:tr>
      <w:tr w:rsidR="00F21AE7" w:rsidRPr="00645CB8" w14:paraId="50C52202" w14:textId="77777777" w:rsidTr="007C1D78">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6F685641" w14:textId="77777777" w:rsidR="00CF5957" w:rsidRPr="00645CB8" w:rsidRDefault="00CF5957" w:rsidP="007C1D78">
            <w:pPr>
              <w:rPr>
                <w:rFonts w:ascii="Candara" w:hAnsi="Candara"/>
                <w:sz w:val="20"/>
                <w:szCs w:val="20"/>
              </w:rPr>
            </w:pPr>
            <w:r w:rsidRPr="00645CB8">
              <w:rPr>
                <w:rFonts w:ascii="Candara" w:hAnsi="Candara"/>
                <w:sz w:val="20"/>
                <w:szCs w:val="20"/>
              </w:rPr>
              <w:lastRenderedPageBreak/>
              <w:t>(3) Able to communicate effectively, both verbally and in writing, as well as select the most appropriate form of media for presenting the information</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10C1EACF" w14:textId="77777777" w:rsidR="00CF5957" w:rsidRPr="00645CB8" w:rsidRDefault="00CF5957" w:rsidP="007C1D78">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7A59CFF4" w14:textId="77777777" w:rsidR="00CF5957" w:rsidRPr="00645CB8" w:rsidRDefault="00CF5957" w:rsidP="007C1D78">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628BABCA" w14:textId="77777777" w:rsidR="00CF5957" w:rsidRPr="00645CB8" w:rsidRDefault="00CF5957" w:rsidP="007C1D78">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tcPr>
          <w:p w14:paraId="234A50CE" w14:textId="77777777" w:rsidR="00CF5957" w:rsidRPr="00645CB8" w:rsidRDefault="00CF5957" w:rsidP="007C1D78">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750AC24E" w14:textId="77777777" w:rsidR="00CF5957" w:rsidRPr="00645CB8" w:rsidRDefault="00CF5957" w:rsidP="007C1D78">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38CD1183" w14:textId="77777777" w:rsidR="00CF5957" w:rsidRPr="00645CB8" w:rsidRDefault="00CF5957" w:rsidP="007C1D78">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2E25AD13" w14:textId="77777777" w:rsidR="00CF5957" w:rsidRPr="00645CB8" w:rsidRDefault="00CF5957" w:rsidP="007C1D78">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766D8D9D" w14:textId="77777777" w:rsidR="00CF5957" w:rsidRPr="00645CB8" w:rsidRDefault="00CF5957" w:rsidP="007C1D78">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63DEA676" w14:textId="77777777" w:rsidR="00CF5957" w:rsidRPr="00645CB8" w:rsidRDefault="00CF5957" w:rsidP="007C1D78">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tcPr>
          <w:p w14:paraId="6FA4E264" w14:textId="77777777" w:rsidR="00CF5957" w:rsidRPr="00645CB8" w:rsidRDefault="00CF5957" w:rsidP="007C1D78">
            <w:pPr>
              <w:spacing w:line="360" w:lineRule="auto"/>
              <w:ind w:left="-57" w:right="-57"/>
              <w:jc w:val="center"/>
              <w:rPr>
                <w:rFonts w:ascii="Candara" w:hAnsi="Candara"/>
                <w:sz w:val="16"/>
                <w:szCs w:val="16"/>
              </w:rPr>
            </w:pPr>
            <w:r w:rsidRPr="00645CB8">
              <w:rPr>
                <w:rFonts w:ascii="Wingdings" w:eastAsia="Wingdings" w:hAnsi="Wingdings" w:cs="Wingdings"/>
              </w:rPr>
              <w:t>l</w:t>
            </w: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tcPr>
          <w:p w14:paraId="238E1B41" w14:textId="77777777" w:rsidR="00CF5957" w:rsidRPr="00645CB8" w:rsidRDefault="00CF5957" w:rsidP="007C1D78">
            <w:pPr>
              <w:spacing w:line="360" w:lineRule="auto"/>
              <w:ind w:left="113" w:right="113"/>
              <w:jc w:val="center"/>
              <w:rPr>
                <w:rFonts w:ascii="Candara" w:hAnsi="Candara"/>
                <w:sz w:val="16"/>
                <w:szCs w:val="16"/>
              </w:rPr>
            </w:pPr>
            <w:r w:rsidRPr="00645CB8">
              <w:rPr>
                <w:rFonts w:ascii="Wingdings" w:eastAsia="Wingdings" w:hAnsi="Wingdings" w:cs="Wingdings"/>
              </w:rPr>
              <w:t>l</w:t>
            </w:r>
          </w:p>
        </w:tc>
        <w:tc>
          <w:tcPr>
            <w:tcW w:w="1418" w:type="dxa"/>
            <w:tcBorders>
              <w:top w:val="single" w:sz="8" w:space="0" w:color="auto"/>
              <w:left w:val="single" w:sz="8" w:space="0" w:color="auto"/>
              <w:bottom w:val="single" w:sz="8" w:space="0" w:color="auto"/>
              <w:right w:val="double" w:sz="4" w:space="0" w:color="auto"/>
            </w:tcBorders>
            <w:shd w:val="clear" w:color="auto" w:fill="auto"/>
            <w:textDirection w:val="btLr"/>
            <w:vAlign w:val="center"/>
          </w:tcPr>
          <w:p w14:paraId="1DB84915" w14:textId="77777777" w:rsidR="00CF5957" w:rsidRPr="00645CB8" w:rsidRDefault="00CF5957" w:rsidP="007C1D78">
            <w:pPr>
              <w:spacing w:line="360" w:lineRule="auto"/>
              <w:ind w:left="-57" w:right="-57"/>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tcPr>
          <w:p w14:paraId="41D87482" w14:textId="77777777" w:rsidR="00CF5957" w:rsidRPr="00645CB8" w:rsidRDefault="00CF5957" w:rsidP="007C1D78">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27FA7CD0" w14:textId="77777777" w:rsidR="00CF5957" w:rsidRPr="00645CB8" w:rsidRDefault="00CF5957" w:rsidP="007C1D78">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4F930C61" w14:textId="77777777" w:rsidR="00CF5957" w:rsidRPr="00645CB8" w:rsidRDefault="00CF5957" w:rsidP="007C1D78">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574ED6C1" w14:textId="77777777" w:rsidR="00CF5957" w:rsidRPr="00645CB8" w:rsidRDefault="00CF5957" w:rsidP="007C1D78">
            <w:pPr>
              <w:spacing w:line="360" w:lineRule="auto"/>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06918B13" w14:textId="77777777" w:rsidR="00CF5957" w:rsidRPr="00645CB8" w:rsidRDefault="00CF5957" w:rsidP="007C1D78">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18910D07" w14:textId="77777777" w:rsidR="00CF5957" w:rsidRPr="00645CB8" w:rsidRDefault="00CF5957" w:rsidP="007C1D78">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0FAD9711" w14:textId="77777777" w:rsidR="00CF5957" w:rsidRPr="00645CB8" w:rsidRDefault="00CF5957" w:rsidP="007C1D78">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118932A2" w14:textId="77777777" w:rsidR="00CF5957" w:rsidRPr="00645CB8" w:rsidRDefault="00CF5957" w:rsidP="007C1D78">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576820F4" w14:textId="77777777" w:rsidR="00CF5957" w:rsidRPr="00645CB8" w:rsidRDefault="00CF5957" w:rsidP="007C1D78">
            <w:pPr>
              <w:spacing w:line="360" w:lineRule="auto"/>
              <w:jc w:val="center"/>
              <w:rPr>
                <w:rFonts w:ascii="Candara" w:hAnsi="Candara"/>
                <w:sz w:val="16"/>
                <w:szCs w:val="16"/>
              </w:rPr>
            </w:pPr>
          </w:p>
        </w:tc>
      </w:tr>
      <w:tr w:rsidR="00F21AE7" w:rsidRPr="00645CB8" w14:paraId="093E84EB" w14:textId="77777777" w:rsidTr="007C1D78">
        <w:trPr>
          <w:cantSplit/>
          <w:trHeight w:val="504"/>
          <w:jc w:val="center"/>
        </w:trPr>
        <w:tc>
          <w:tcPr>
            <w:tcW w:w="3372" w:type="dxa"/>
            <w:tcBorders>
              <w:top w:val="single" w:sz="8" w:space="0" w:color="auto"/>
              <w:left w:val="double" w:sz="4" w:space="0" w:color="auto"/>
              <w:bottom w:val="single" w:sz="8" w:space="0" w:color="auto"/>
              <w:right w:val="double" w:sz="4" w:space="0" w:color="auto"/>
            </w:tcBorders>
            <w:vAlign w:val="center"/>
          </w:tcPr>
          <w:p w14:paraId="35B679C0" w14:textId="77777777" w:rsidR="00CF5957" w:rsidRPr="00645CB8" w:rsidRDefault="00CF5957" w:rsidP="007C1D78">
            <w:pPr>
              <w:rPr>
                <w:rFonts w:ascii="Candara" w:hAnsi="Candara"/>
                <w:sz w:val="20"/>
                <w:szCs w:val="20"/>
              </w:rPr>
            </w:pPr>
            <w:r w:rsidRPr="00645CB8">
              <w:rPr>
                <w:rFonts w:ascii="Candara" w:hAnsi="Candara"/>
                <w:sz w:val="20"/>
                <w:szCs w:val="20"/>
              </w:rPr>
              <w:t>(4) Able to use information technology in an appropriate manner</w:t>
            </w: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3469781E" w14:textId="77777777" w:rsidR="00CF5957" w:rsidRPr="00645CB8" w:rsidRDefault="00CF5957" w:rsidP="007C1D78">
            <w:pPr>
              <w:spacing w:line="360" w:lineRule="auto"/>
              <w:ind w:left="113" w:right="113"/>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4D31E7AC" w14:textId="77777777" w:rsidR="00CF5957" w:rsidRPr="00645CB8" w:rsidRDefault="00CF5957" w:rsidP="007C1D78">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EEECE1"/>
            <w:noWrap/>
            <w:textDirection w:val="btLr"/>
            <w:tcFitText/>
            <w:vAlign w:val="center"/>
          </w:tcPr>
          <w:p w14:paraId="0E9183FC" w14:textId="77777777" w:rsidR="00CF5957" w:rsidRPr="00645CB8" w:rsidRDefault="00CF5957" w:rsidP="007C1D78">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FFFFFF"/>
            <w:textDirection w:val="btLr"/>
            <w:vAlign w:val="center"/>
            <w:hideMark/>
          </w:tcPr>
          <w:p w14:paraId="7F810D7F" w14:textId="77777777" w:rsidR="00CF5957" w:rsidRPr="00645CB8" w:rsidRDefault="00CF5957" w:rsidP="007C1D78">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single" w:sz="8" w:space="0" w:color="000000"/>
            </w:tcBorders>
            <w:shd w:val="clear" w:color="auto" w:fill="EEECE1"/>
            <w:textDirection w:val="btLr"/>
            <w:vAlign w:val="center"/>
          </w:tcPr>
          <w:p w14:paraId="14EFAEC3" w14:textId="77777777" w:rsidR="00CF5957" w:rsidRPr="00645CB8" w:rsidRDefault="00CF5957" w:rsidP="007C1D78">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double" w:sz="4" w:space="0" w:color="auto"/>
            </w:tcBorders>
            <w:shd w:val="clear" w:color="auto" w:fill="FFFFFF"/>
            <w:textDirection w:val="btLr"/>
            <w:vAlign w:val="center"/>
          </w:tcPr>
          <w:p w14:paraId="4A10186D" w14:textId="77777777" w:rsidR="00CF5957" w:rsidRPr="00645CB8" w:rsidRDefault="00CF5957" w:rsidP="007C1D78">
            <w:pPr>
              <w:spacing w:line="360" w:lineRule="auto"/>
              <w:jc w:val="center"/>
              <w:rPr>
                <w:rFonts w:ascii="Candara" w:hAnsi="Candara"/>
                <w:sz w:val="16"/>
                <w:szCs w:val="16"/>
              </w:rPr>
            </w:pPr>
          </w:p>
        </w:tc>
        <w:tc>
          <w:tcPr>
            <w:tcW w:w="49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6685E02B" w14:textId="77777777" w:rsidR="00CF5957" w:rsidRPr="00645CB8" w:rsidRDefault="00CF5957" w:rsidP="007C1D78">
            <w:pPr>
              <w:spacing w:line="360" w:lineRule="auto"/>
              <w:jc w:val="center"/>
              <w:rPr>
                <w:rFonts w:ascii="Candara" w:hAnsi="Candara"/>
                <w:sz w:val="16"/>
                <w:szCs w:val="16"/>
              </w:rPr>
            </w:pPr>
          </w:p>
        </w:tc>
        <w:tc>
          <w:tcPr>
            <w:tcW w:w="490" w:type="dxa"/>
            <w:tcBorders>
              <w:top w:val="single" w:sz="8" w:space="0" w:color="auto"/>
              <w:left w:val="nil"/>
              <w:bottom w:val="single" w:sz="8" w:space="0" w:color="auto"/>
              <w:right w:val="single" w:sz="8" w:space="0" w:color="000000"/>
            </w:tcBorders>
            <w:shd w:val="clear" w:color="auto" w:fill="auto"/>
            <w:textDirection w:val="btLr"/>
            <w:vAlign w:val="center"/>
          </w:tcPr>
          <w:p w14:paraId="38F5B1E8" w14:textId="77777777" w:rsidR="00CF5957" w:rsidRPr="00645CB8" w:rsidRDefault="00CF5957" w:rsidP="007C1D78">
            <w:pPr>
              <w:spacing w:line="360" w:lineRule="auto"/>
              <w:jc w:val="center"/>
              <w:rPr>
                <w:rFonts w:ascii="Candara" w:hAnsi="Candara"/>
                <w:sz w:val="16"/>
                <w:szCs w:val="16"/>
              </w:rPr>
            </w:pPr>
          </w:p>
        </w:tc>
        <w:tc>
          <w:tcPr>
            <w:tcW w:w="491" w:type="dxa"/>
            <w:tcBorders>
              <w:top w:val="single" w:sz="8" w:space="0" w:color="auto"/>
              <w:left w:val="nil"/>
              <w:bottom w:val="single" w:sz="8" w:space="0" w:color="auto"/>
              <w:right w:val="double" w:sz="4" w:space="0" w:color="auto"/>
            </w:tcBorders>
            <w:shd w:val="clear" w:color="auto" w:fill="EEECE1"/>
            <w:textDirection w:val="btLr"/>
            <w:vAlign w:val="center"/>
          </w:tcPr>
          <w:p w14:paraId="44B6D46B" w14:textId="77777777" w:rsidR="00CF5957" w:rsidRPr="00645CB8" w:rsidRDefault="00CF5957" w:rsidP="007C1D78">
            <w:pPr>
              <w:spacing w:line="360" w:lineRule="auto"/>
              <w:jc w:val="center"/>
              <w:rPr>
                <w:rFonts w:ascii="Candara" w:hAnsi="Candara"/>
                <w:sz w:val="16"/>
                <w:szCs w:val="16"/>
              </w:rPr>
            </w:pPr>
          </w:p>
        </w:tc>
        <w:tc>
          <w:tcPr>
            <w:tcW w:w="783" w:type="dxa"/>
            <w:tcBorders>
              <w:top w:val="single" w:sz="8" w:space="0" w:color="auto"/>
              <w:left w:val="double" w:sz="4" w:space="0" w:color="auto"/>
              <w:bottom w:val="single" w:sz="8" w:space="0" w:color="auto"/>
              <w:right w:val="single" w:sz="8" w:space="0" w:color="auto"/>
            </w:tcBorders>
            <w:shd w:val="clear" w:color="auto" w:fill="auto"/>
            <w:textDirection w:val="btLr"/>
            <w:vAlign w:val="center"/>
            <w:hideMark/>
          </w:tcPr>
          <w:p w14:paraId="34FFDD1F" w14:textId="77777777" w:rsidR="00CF5957" w:rsidRPr="00645CB8" w:rsidRDefault="00CF5957" w:rsidP="007C1D78">
            <w:pPr>
              <w:spacing w:line="360" w:lineRule="auto"/>
              <w:ind w:left="-57" w:right="-57"/>
              <w:jc w:val="center"/>
              <w:rPr>
                <w:rFonts w:ascii="Candara" w:hAnsi="Candara"/>
                <w:sz w:val="16"/>
                <w:szCs w:val="16"/>
              </w:rPr>
            </w:pPr>
          </w:p>
        </w:tc>
        <w:tc>
          <w:tcPr>
            <w:tcW w:w="784" w:type="dxa"/>
            <w:tcBorders>
              <w:top w:val="single" w:sz="8" w:space="0" w:color="auto"/>
              <w:left w:val="nil"/>
              <w:bottom w:val="single" w:sz="8" w:space="0" w:color="auto"/>
              <w:right w:val="single" w:sz="8" w:space="0" w:color="auto"/>
            </w:tcBorders>
            <w:shd w:val="clear" w:color="auto" w:fill="EEECE1"/>
            <w:textDirection w:val="btLr"/>
            <w:vAlign w:val="center"/>
            <w:hideMark/>
          </w:tcPr>
          <w:p w14:paraId="56D2B657" w14:textId="77777777" w:rsidR="00CF5957" w:rsidRPr="00645CB8" w:rsidRDefault="00CF5957" w:rsidP="007C1D78">
            <w:pPr>
              <w:spacing w:line="360" w:lineRule="auto"/>
              <w:ind w:left="113" w:right="113"/>
              <w:jc w:val="center"/>
              <w:rPr>
                <w:rFonts w:ascii="Candara" w:hAnsi="Candara"/>
                <w:sz w:val="16"/>
                <w:szCs w:val="16"/>
              </w:rPr>
            </w:pPr>
          </w:p>
        </w:tc>
        <w:tc>
          <w:tcPr>
            <w:tcW w:w="1418" w:type="dxa"/>
            <w:tcBorders>
              <w:top w:val="single" w:sz="4" w:space="0" w:color="auto"/>
              <w:left w:val="single" w:sz="8" w:space="0" w:color="auto"/>
              <w:bottom w:val="single" w:sz="8" w:space="0" w:color="auto"/>
              <w:right w:val="double" w:sz="4" w:space="0" w:color="auto"/>
            </w:tcBorders>
            <w:shd w:val="clear" w:color="auto" w:fill="auto"/>
            <w:textDirection w:val="btLr"/>
            <w:vAlign w:val="center"/>
            <w:hideMark/>
          </w:tcPr>
          <w:p w14:paraId="6CAA1DC4" w14:textId="77777777" w:rsidR="00CF5957" w:rsidRPr="00645CB8" w:rsidRDefault="00CF5957" w:rsidP="007C1D78">
            <w:pPr>
              <w:spacing w:line="360" w:lineRule="auto"/>
              <w:ind w:left="-57" w:right="-57"/>
              <w:jc w:val="center"/>
              <w:rPr>
                <w:rFonts w:ascii="Candara" w:hAnsi="Candara"/>
                <w:sz w:val="16"/>
                <w:szCs w:val="16"/>
              </w:rPr>
            </w:pPr>
          </w:p>
        </w:tc>
        <w:tc>
          <w:tcPr>
            <w:tcW w:w="510" w:type="dxa"/>
            <w:tcBorders>
              <w:top w:val="single" w:sz="8" w:space="0" w:color="auto"/>
              <w:left w:val="double" w:sz="4" w:space="0" w:color="auto"/>
              <w:bottom w:val="single" w:sz="8" w:space="0" w:color="auto"/>
              <w:right w:val="single" w:sz="8" w:space="0" w:color="000000"/>
            </w:tcBorders>
            <w:shd w:val="clear" w:color="auto" w:fill="EEECE1"/>
            <w:textDirection w:val="btLr"/>
            <w:vAlign w:val="center"/>
            <w:hideMark/>
          </w:tcPr>
          <w:p w14:paraId="5544D333" w14:textId="77777777" w:rsidR="00CF5957" w:rsidRPr="00645CB8" w:rsidRDefault="00CF5957" w:rsidP="007C1D78">
            <w:pPr>
              <w:spacing w:line="360" w:lineRule="auto"/>
              <w:jc w:val="center"/>
              <w:rPr>
                <w:rFonts w:ascii="Candara" w:hAnsi="Candara"/>
                <w:sz w:val="16"/>
                <w:szCs w:val="16"/>
                <w:u w:val="single"/>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4C67340D" w14:textId="77777777" w:rsidR="00CF5957" w:rsidRPr="00645CB8" w:rsidRDefault="00CF5957" w:rsidP="007C1D78">
            <w:pPr>
              <w:spacing w:line="360" w:lineRule="auto"/>
              <w:jc w:val="center"/>
              <w:rPr>
                <w:rFonts w:ascii="Candara" w:hAnsi="Candara"/>
                <w:sz w:val="16"/>
                <w:szCs w:val="16"/>
                <w:u w:val="single"/>
              </w:rPr>
            </w:pPr>
            <w:r w:rsidRPr="00645CB8">
              <w:rPr>
                <w:rFonts w:ascii="Wingdings" w:eastAsia="Wingdings" w:hAnsi="Wingdings" w:cs="Wingdings"/>
              </w:rPr>
              <w:t>l</w:t>
            </w: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tcPr>
          <w:p w14:paraId="2E44BF79" w14:textId="77777777" w:rsidR="00CF5957" w:rsidRPr="00645CB8" w:rsidRDefault="00CF5957" w:rsidP="007C1D78">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hideMark/>
          </w:tcPr>
          <w:p w14:paraId="1E725C40" w14:textId="77777777" w:rsidR="00CF5957" w:rsidRPr="00645CB8" w:rsidRDefault="00CF5957" w:rsidP="007C1D78">
            <w:pPr>
              <w:spacing w:line="360" w:lineRule="auto"/>
              <w:jc w:val="center"/>
              <w:rPr>
                <w:rFonts w:ascii="Candara" w:hAnsi="Candara"/>
                <w:sz w:val="16"/>
                <w:szCs w:val="16"/>
              </w:rPr>
            </w:pPr>
            <w:r w:rsidRPr="00645CB8">
              <w:rPr>
                <w:rFonts w:ascii="Wingdings" w:eastAsia="Wingdings" w:hAnsi="Wingdings" w:cs="Wingdings"/>
              </w:rPr>
              <w:t>l</w:t>
            </w:r>
          </w:p>
        </w:tc>
        <w:tc>
          <w:tcPr>
            <w:tcW w:w="510" w:type="dxa"/>
            <w:tcBorders>
              <w:top w:val="single" w:sz="8" w:space="0" w:color="auto"/>
              <w:left w:val="nil"/>
              <w:bottom w:val="single" w:sz="8" w:space="0" w:color="auto"/>
              <w:right w:val="single" w:sz="8" w:space="0" w:color="000000"/>
            </w:tcBorders>
            <w:shd w:val="clear" w:color="auto" w:fill="EEECE1"/>
            <w:textDirection w:val="btLr"/>
            <w:vAlign w:val="center"/>
          </w:tcPr>
          <w:p w14:paraId="2449CE2E" w14:textId="77777777" w:rsidR="00CF5957" w:rsidRPr="00645CB8" w:rsidRDefault="00CF5957" w:rsidP="007C1D78">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3E7786C3" w14:textId="77777777" w:rsidR="00CF5957" w:rsidRPr="00645CB8" w:rsidRDefault="00CF5957" w:rsidP="007C1D78">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EEECE1"/>
            <w:textDirection w:val="btLr"/>
            <w:vAlign w:val="center"/>
            <w:hideMark/>
          </w:tcPr>
          <w:p w14:paraId="0A79CEB2" w14:textId="77777777" w:rsidR="00CF5957" w:rsidRPr="00645CB8" w:rsidRDefault="00CF5957" w:rsidP="007C1D78">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single" w:sz="8" w:space="0" w:color="000000"/>
            </w:tcBorders>
            <w:shd w:val="clear" w:color="auto" w:fill="auto"/>
            <w:textDirection w:val="btLr"/>
            <w:vAlign w:val="center"/>
          </w:tcPr>
          <w:p w14:paraId="7DFB2CB2" w14:textId="77777777" w:rsidR="00CF5957" w:rsidRPr="00645CB8" w:rsidRDefault="00CF5957" w:rsidP="007C1D78">
            <w:pPr>
              <w:spacing w:line="360" w:lineRule="auto"/>
              <w:jc w:val="center"/>
              <w:rPr>
                <w:rFonts w:ascii="Candara" w:hAnsi="Candara"/>
                <w:sz w:val="16"/>
                <w:szCs w:val="16"/>
              </w:rPr>
            </w:pPr>
          </w:p>
        </w:tc>
        <w:tc>
          <w:tcPr>
            <w:tcW w:w="511" w:type="dxa"/>
            <w:tcBorders>
              <w:top w:val="single" w:sz="8" w:space="0" w:color="auto"/>
              <w:left w:val="nil"/>
              <w:bottom w:val="single" w:sz="8" w:space="0" w:color="auto"/>
              <w:right w:val="double" w:sz="4" w:space="0" w:color="auto"/>
            </w:tcBorders>
            <w:shd w:val="clear" w:color="auto" w:fill="EEECE1"/>
            <w:textDirection w:val="btLr"/>
            <w:vAlign w:val="center"/>
          </w:tcPr>
          <w:p w14:paraId="27EEA50C" w14:textId="77777777" w:rsidR="00CF5957" w:rsidRPr="00645CB8" w:rsidRDefault="00CF5957" w:rsidP="007C1D78">
            <w:pPr>
              <w:spacing w:line="360" w:lineRule="auto"/>
              <w:jc w:val="center"/>
              <w:rPr>
                <w:rFonts w:ascii="Candara" w:hAnsi="Candara"/>
                <w:sz w:val="16"/>
                <w:szCs w:val="16"/>
              </w:rPr>
            </w:pPr>
            <w:r w:rsidRPr="00645CB8">
              <w:rPr>
                <w:rFonts w:ascii="Wingdings" w:eastAsia="Wingdings" w:hAnsi="Wingdings" w:cs="Wingdings"/>
              </w:rPr>
              <w:t>l</w:t>
            </w:r>
          </w:p>
        </w:tc>
      </w:tr>
    </w:tbl>
    <w:p w14:paraId="3E7DF0C1" w14:textId="77777777" w:rsidR="00CF5957" w:rsidRPr="00645CB8" w:rsidRDefault="00CF5957" w:rsidP="00CF5957"/>
    <w:p w14:paraId="0089FD99" w14:textId="77777777" w:rsidR="00D87E13" w:rsidRPr="00645CB8" w:rsidRDefault="00D87E13" w:rsidP="00D87E13">
      <w:pPr>
        <w:rPr>
          <w:rFonts w:ascii="Browallia New" w:hAnsi="Browallia New" w:cs="Browallia New"/>
          <w:b/>
          <w:bCs/>
          <w:sz w:val="28"/>
          <w:szCs w:val="28"/>
          <w:lang w:val="en-AU" w:bidi="th-TH"/>
        </w:rPr>
      </w:pPr>
    </w:p>
    <w:p w14:paraId="48D2961F" w14:textId="77777777" w:rsidR="005F4AFB" w:rsidRPr="00645CB8" w:rsidRDefault="005F4AFB" w:rsidP="00D87E13">
      <w:pPr>
        <w:rPr>
          <w:rFonts w:ascii="Browallia New" w:hAnsi="Browallia New" w:cs="Browallia New"/>
          <w:b/>
          <w:bCs/>
          <w:sz w:val="28"/>
          <w:szCs w:val="28"/>
          <w:lang w:val="en-AU" w:bidi="th-TH"/>
        </w:rPr>
      </w:pPr>
    </w:p>
    <w:p w14:paraId="51D5FE4D" w14:textId="77777777" w:rsidR="00D87E13" w:rsidRPr="00645CB8" w:rsidRDefault="00D87E13" w:rsidP="00D87E13">
      <w:pPr>
        <w:jc w:val="center"/>
        <w:rPr>
          <w:rFonts w:ascii="Browallia New" w:hAnsi="Browallia New" w:cs="Browallia New"/>
          <w:b/>
          <w:bCs/>
          <w:sz w:val="32"/>
          <w:szCs w:val="32"/>
        </w:rPr>
      </w:pPr>
      <w:r w:rsidRPr="00645CB8">
        <w:rPr>
          <w:rFonts w:ascii="Browallia New" w:hAnsi="Browallia New" w:cs="Browallia New"/>
          <w:b/>
          <w:bCs/>
          <w:sz w:val="32"/>
          <w:szCs w:val="32"/>
        </w:rPr>
        <w:lastRenderedPageBreak/>
        <w:t>Curriculum Mapping Illustrating the Distribution of Program Standard Learning Outcomes to Course Level</w:t>
      </w:r>
    </w:p>
    <w:p w14:paraId="1989A984" w14:textId="77777777" w:rsidR="00D87E13" w:rsidRPr="00645CB8" w:rsidRDefault="00D87E13" w:rsidP="00D87E13">
      <w:pPr>
        <w:jc w:val="center"/>
        <w:rPr>
          <w:rFonts w:ascii="Browallia New" w:hAnsi="Browallia New" w:cs="Browallia New"/>
          <w:b/>
          <w:bCs/>
          <w:sz w:val="32"/>
          <w:szCs w:val="32"/>
        </w:rPr>
      </w:pPr>
      <w:r w:rsidRPr="00645CB8">
        <w:rPr>
          <w:rFonts w:ascii="Browallia New" w:hAnsi="Browallia New" w:cs="Browallia New"/>
          <w:b/>
          <w:bCs/>
          <w:sz w:val="32"/>
          <w:szCs w:val="32"/>
        </w:rPr>
        <w:t>General Education Courses</w:t>
      </w:r>
    </w:p>
    <w:p w14:paraId="5138E2C0" w14:textId="77777777" w:rsidR="00D87E13" w:rsidRPr="00645CB8" w:rsidRDefault="00D87E13" w:rsidP="00D87E13">
      <w:pPr>
        <w:jc w:val="center"/>
        <w:rPr>
          <w:rFonts w:ascii="Browallia New" w:hAnsi="Browallia New" w:cs="Browallia New"/>
          <w:b/>
          <w:bCs/>
          <w:sz w:val="32"/>
          <w:szCs w:val="32"/>
        </w:rPr>
      </w:pPr>
      <w:r w:rsidRPr="00645CB8">
        <w:rPr>
          <w:rFonts w:ascii="Wingdings 2" w:eastAsia="Wingdings 2" w:hAnsi="Wingdings 2" w:cs="Wingdings 2"/>
          <w:sz w:val="16"/>
          <w:szCs w:val="16"/>
        </w:rPr>
        <w:t></w:t>
      </w:r>
      <w:r w:rsidRPr="00645CB8">
        <w:rPr>
          <w:rFonts w:ascii="Browallia New" w:hAnsi="Browallia New" w:cs="Browallia New"/>
          <w:b/>
          <w:bCs/>
          <w:sz w:val="32"/>
          <w:szCs w:val="32"/>
        </w:rPr>
        <w:t>Major Responsibilities</w:t>
      </w:r>
      <w:r w:rsidRPr="00645CB8">
        <w:rPr>
          <w:rFonts w:ascii="Browallia New" w:hAnsi="Browallia New" w:cs="Browallia New"/>
          <w:b/>
          <w:bCs/>
          <w:sz w:val="32"/>
          <w:szCs w:val="32"/>
          <w:rtl/>
          <w:cs/>
        </w:rPr>
        <w:tab/>
      </w:r>
      <w:r w:rsidRPr="00645CB8">
        <w:rPr>
          <w:rFonts w:ascii="Browallia New" w:hAnsi="Browallia New" w:cs="Browallia New"/>
          <w:b/>
          <w:bCs/>
          <w:sz w:val="32"/>
          <w:szCs w:val="32"/>
          <w:rtl/>
          <w:cs/>
        </w:rPr>
        <w:tab/>
      </w:r>
      <w:r w:rsidRPr="00645CB8">
        <w:rPr>
          <w:rFonts w:ascii="Wingdings 2" w:eastAsia="Wingdings 2" w:hAnsi="Wingdings 2" w:cs="Wingdings 2"/>
          <w:sz w:val="16"/>
          <w:szCs w:val="16"/>
        </w:rPr>
        <w:t></w:t>
      </w:r>
      <w:r w:rsidRPr="00645CB8">
        <w:rPr>
          <w:rFonts w:ascii="Browallia New" w:hAnsi="Browallia New" w:cs="Browallia New"/>
          <w:b/>
          <w:bCs/>
          <w:sz w:val="32"/>
          <w:szCs w:val="32"/>
        </w:rPr>
        <w:t>Minor Responsibilities</w:t>
      </w:r>
    </w:p>
    <w:tbl>
      <w:tblPr>
        <w:tblStyle w:val="TableGrid"/>
        <w:tblW w:w="16051" w:type="dxa"/>
        <w:jc w:val="center"/>
        <w:tblLayout w:type="fixed"/>
        <w:tblLook w:val="04A0" w:firstRow="1" w:lastRow="0" w:firstColumn="1" w:lastColumn="0" w:noHBand="0" w:noVBand="1"/>
      </w:tblPr>
      <w:tblGrid>
        <w:gridCol w:w="4077"/>
        <w:gridCol w:w="455"/>
        <w:gridCol w:w="396"/>
        <w:gridCol w:w="397"/>
        <w:gridCol w:w="397"/>
        <w:gridCol w:w="397"/>
        <w:gridCol w:w="397"/>
        <w:gridCol w:w="398"/>
        <w:gridCol w:w="398"/>
        <w:gridCol w:w="398"/>
        <w:gridCol w:w="399"/>
        <w:gridCol w:w="526"/>
        <w:gridCol w:w="490"/>
        <w:gridCol w:w="450"/>
        <w:gridCol w:w="453"/>
        <w:gridCol w:w="399"/>
        <w:gridCol w:w="399"/>
        <w:gridCol w:w="399"/>
        <w:gridCol w:w="399"/>
        <w:gridCol w:w="399"/>
        <w:gridCol w:w="392"/>
        <w:gridCol w:w="406"/>
        <w:gridCol w:w="399"/>
        <w:gridCol w:w="399"/>
        <w:gridCol w:w="399"/>
        <w:gridCol w:w="399"/>
        <w:gridCol w:w="413"/>
        <w:gridCol w:w="413"/>
        <w:gridCol w:w="413"/>
        <w:gridCol w:w="395"/>
      </w:tblGrid>
      <w:tr w:rsidR="00F21AE7" w:rsidRPr="00645CB8" w14:paraId="7CC2790B" w14:textId="77777777" w:rsidTr="00F21AE7">
        <w:trPr>
          <w:tblHeader/>
          <w:jc w:val="center"/>
        </w:trPr>
        <w:tc>
          <w:tcPr>
            <w:tcW w:w="4077" w:type="dxa"/>
            <w:vMerge w:val="restart"/>
            <w:tcBorders>
              <w:right w:val="single" w:sz="4" w:space="0" w:color="auto"/>
            </w:tcBorders>
            <w:shd w:val="clear" w:color="auto" w:fill="auto"/>
            <w:vAlign w:val="center"/>
          </w:tcPr>
          <w:p w14:paraId="0E5FC9A1" w14:textId="77777777" w:rsidR="004462D6" w:rsidRPr="00645CB8" w:rsidRDefault="004462D6" w:rsidP="00486F1C">
            <w:pPr>
              <w:jc w:val="center"/>
              <w:rPr>
                <w:rFonts w:ascii="Browallia New" w:hAnsi="Browallia New" w:cs="Browallia New"/>
                <w:b/>
                <w:bCs/>
                <w:i/>
                <w:iCs/>
                <w:sz w:val="28"/>
                <w:szCs w:val="28"/>
                <w:lang w:bidi="th-TH"/>
              </w:rPr>
            </w:pPr>
            <w:r w:rsidRPr="00645CB8">
              <w:rPr>
                <w:rFonts w:ascii="Browallia New" w:hAnsi="Browallia New" w:cs="Browallia New"/>
                <w:b/>
                <w:bCs/>
                <w:sz w:val="28"/>
                <w:szCs w:val="28"/>
                <w:lang w:bidi="th-TH"/>
              </w:rPr>
              <w:t>Specialized Courses</w:t>
            </w:r>
          </w:p>
        </w:tc>
        <w:tc>
          <w:tcPr>
            <w:tcW w:w="2837" w:type="dxa"/>
            <w:gridSpan w:val="7"/>
            <w:tcBorders>
              <w:left w:val="single" w:sz="4" w:space="0" w:color="auto"/>
              <w:right w:val="single" w:sz="4" w:space="0" w:color="auto"/>
            </w:tcBorders>
            <w:shd w:val="clear" w:color="auto" w:fill="auto"/>
            <w:vAlign w:val="center"/>
          </w:tcPr>
          <w:p w14:paraId="0BC6CBDB" w14:textId="77777777" w:rsidR="004462D6" w:rsidRPr="00645CB8" w:rsidRDefault="004462D6" w:rsidP="00486F1C">
            <w:pPr>
              <w:jc w:val="center"/>
              <w:rPr>
                <w:rFonts w:ascii="Browallia New" w:hAnsi="Browallia New" w:cs="Browallia New"/>
                <w:b/>
                <w:bCs/>
                <w:sz w:val="28"/>
                <w:szCs w:val="28"/>
              </w:rPr>
            </w:pPr>
            <w:r w:rsidRPr="00645CB8">
              <w:rPr>
                <w:rFonts w:ascii="Browallia New" w:eastAsia="Wingdings 2" w:hAnsi="Browallia New" w:cs="Browallia New"/>
                <w:b/>
                <w:bCs/>
                <w:sz w:val="28"/>
                <w:szCs w:val="28"/>
              </w:rPr>
              <w:t xml:space="preserve">1. </w:t>
            </w:r>
            <w:r w:rsidRPr="00645CB8">
              <w:rPr>
                <w:rFonts w:ascii="Browallia New" w:hAnsi="Browallia New" w:cs="Browallia New"/>
                <w:b/>
                <w:bCs/>
                <w:sz w:val="28"/>
                <w:szCs w:val="28"/>
                <w:lang w:bidi="th-TH"/>
              </w:rPr>
              <w:t>Morals and Ethics</w:t>
            </w:r>
          </w:p>
        </w:tc>
        <w:tc>
          <w:tcPr>
            <w:tcW w:w="3513" w:type="dxa"/>
            <w:gridSpan w:val="8"/>
            <w:tcBorders>
              <w:top w:val="single" w:sz="2" w:space="0" w:color="auto"/>
              <w:left w:val="single" w:sz="4" w:space="0" w:color="auto"/>
              <w:bottom w:val="single" w:sz="2" w:space="0" w:color="auto"/>
              <w:right w:val="single" w:sz="4" w:space="0" w:color="auto"/>
            </w:tcBorders>
            <w:shd w:val="clear" w:color="auto" w:fill="auto"/>
            <w:vAlign w:val="center"/>
          </w:tcPr>
          <w:p w14:paraId="64874408" w14:textId="77777777" w:rsidR="004462D6" w:rsidRPr="00645CB8" w:rsidRDefault="004462D6" w:rsidP="00486F1C">
            <w:pPr>
              <w:jc w:val="center"/>
              <w:rPr>
                <w:rFonts w:ascii="Browallia New" w:hAnsi="Browallia New" w:cs="Browallia New"/>
                <w:b/>
                <w:bCs/>
                <w:sz w:val="28"/>
                <w:szCs w:val="28"/>
              </w:rPr>
            </w:pPr>
            <w:r w:rsidRPr="00645CB8">
              <w:rPr>
                <w:rFonts w:ascii="Browallia New" w:eastAsia="Wingdings 2" w:hAnsi="Browallia New" w:cs="Browallia New"/>
                <w:b/>
                <w:bCs/>
                <w:sz w:val="28"/>
                <w:szCs w:val="28"/>
              </w:rPr>
              <w:t xml:space="preserve">2. </w:t>
            </w:r>
            <w:r w:rsidRPr="00645CB8">
              <w:rPr>
                <w:rFonts w:ascii="Browallia New" w:hAnsi="Browallia New" w:cs="Browallia New"/>
                <w:b/>
                <w:bCs/>
                <w:sz w:val="28"/>
                <w:szCs w:val="28"/>
                <w:lang w:bidi="th-TH"/>
              </w:rPr>
              <w:t>Knowledge</w:t>
            </w:r>
          </w:p>
        </w:tc>
        <w:tc>
          <w:tcPr>
            <w:tcW w:w="1596" w:type="dxa"/>
            <w:gridSpan w:val="4"/>
            <w:tcBorders>
              <w:left w:val="single" w:sz="4" w:space="0" w:color="auto"/>
              <w:right w:val="single" w:sz="4" w:space="0" w:color="auto"/>
            </w:tcBorders>
            <w:shd w:val="clear" w:color="auto" w:fill="auto"/>
            <w:vAlign w:val="center"/>
          </w:tcPr>
          <w:p w14:paraId="3449DEF1" w14:textId="77777777" w:rsidR="004462D6" w:rsidRPr="00645CB8" w:rsidRDefault="004462D6" w:rsidP="00486F1C">
            <w:pPr>
              <w:jc w:val="center"/>
              <w:rPr>
                <w:rFonts w:ascii="Browallia New" w:hAnsi="Browallia New" w:cs="Browallia New"/>
                <w:b/>
                <w:bCs/>
                <w:sz w:val="28"/>
                <w:szCs w:val="28"/>
              </w:rPr>
            </w:pPr>
            <w:r w:rsidRPr="00645CB8">
              <w:rPr>
                <w:rFonts w:ascii="Browallia New" w:eastAsia="Wingdings 2" w:hAnsi="Browallia New" w:cs="Browallia New"/>
                <w:b/>
                <w:bCs/>
                <w:sz w:val="28"/>
                <w:szCs w:val="28"/>
              </w:rPr>
              <w:t>3.</w:t>
            </w:r>
            <w:r w:rsidRPr="00645CB8">
              <w:rPr>
                <w:rFonts w:ascii="Browallia New" w:hAnsi="Browallia New" w:cs="Browallia New"/>
                <w:b/>
                <w:bCs/>
                <w:sz w:val="28"/>
                <w:szCs w:val="28"/>
                <w:lang w:bidi="th-TH"/>
              </w:rPr>
              <w:t xml:space="preserve"> Cognitive Skills</w:t>
            </w:r>
          </w:p>
        </w:tc>
        <w:tc>
          <w:tcPr>
            <w:tcW w:w="2394" w:type="dxa"/>
            <w:gridSpan w:val="6"/>
            <w:tcBorders>
              <w:left w:val="single" w:sz="4" w:space="0" w:color="auto"/>
              <w:right w:val="single" w:sz="4" w:space="0" w:color="auto"/>
            </w:tcBorders>
            <w:shd w:val="clear" w:color="auto" w:fill="auto"/>
            <w:vAlign w:val="center"/>
          </w:tcPr>
          <w:p w14:paraId="10FA9CF2" w14:textId="77777777" w:rsidR="004462D6" w:rsidRPr="00645CB8" w:rsidRDefault="004462D6" w:rsidP="00486F1C">
            <w:pPr>
              <w:jc w:val="center"/>
              <w:rPr>
                <w:rFonts w:ascii="Browallia New" w:hAnsi="Browallia New" w:cs="Browallia New"/>
                <w:b/>
                <w:bCs/>
                <w:sz w:val="28"/>
                <w:szCs w:val="28"/>
              </w:rPr>
            </w:pPr>
            <w:r w:rsidRPr="00645CB8">
              <w:rPr>
                <w:rFonts w:ascii="Browallia New" w:eastAsia="Wingdings 2" w:hAnsi="Browallia New" w:cs="Browallia New"/>
                <w:b/>
                <w:bCs/>
                <w:sz w:val="28"/>
                <w:szCs w:val="28"/>
              </w:rPr>
              <w:t xml:space="preserve">4. </w:t>
            </w:r>
            <w:r w:rsidRPr="00645CB8">
              <w:rPr>
                <w:rFonts w:ascii="Browallia New" w:hAnsi="Browallia New" w:cs="Browallia New"/>
                <w:b/>
                <w:bCs/>
                <w:sz w:val="28"/>
                <w:szCs w:val="28"/>
                <w:lang w:bidi="th-TH"/>
              </w:rPr>
              <w:t>Interpersonal Skills and Responsibilities</w:t>
            </w:r>
          </w:p>
        </w:tc>
        <w:tc>
          <w:tcPr>
            <w:tcW w:w="1634" w:type="dxa"/>
            <w:gridSpan w:val="4"/>
            <w:tcBorders>
              <w:left w:val="single" w:sz="4" w:space="0" w:color="auto"/>
              <w:right w:val="single" w:sz="4" w:space="0" w:color="auto"/>
            </w:tcBorders>
            <w:shd w:val="clear" w:color="auto" w:fill="auto"/>
            <w:vAlign w:val="center"/>
          </w:tcPr>
          <w:p w14:paraId="796397C6" w14:textId="77777777" w:rsidR="004462D6" w:rsidRPr="00645CB8" w:rsidRDefault="004462D6" w:rsidP="00486F1C">
            <w:pPr>
              <w:ind w:left="-135" w:right="-110"/>
              <w:jc w:val="center"/>
              <w:rPr>
                <w:rFonts w:ascii="Browallia New" w:hAnsi="Browallia New" w:cs="Browallia New"/>
                <w:b/>
                <w:bCs/>
                <w:sz w:val="28"/>
                <w:szCs w:val="28"/>
              </w:rPr>
            </w:pPr>
            <w:r w:rsidRPr="00645CB8">
              <w:rPr>
                <w:rFonts w:ascii="Browallia New" w:eastAsia="Wingdings 2" w:hAnsi="Browallia New" w:cs="Browallia New"/>
                <w:b/>
                <w:bCs/>
                <w:sz w:val="28"/>
                <w:szCs w:val="28"/>
              </w:rPr>
              <w:t xml:space="preserve">5. </w:t>
            </w:r>
            <w:r w:rsidRPr="00645CB8">
              <w:rPr>
                <w:rFonts w:ascii="Browallia New" w:hAnsi="Browallia New" w:cs="Browallia New"/>
                <w:b/>
                <w:bCs/>
                <w:spacing w:val="-8"/>
                <w:sz w:val="28"/>
                <w:szCs w:val="28"/>
                <w:lang w:bidi="th-TH"/>
              </w:rPr>
              <w:t xml:space="preserve">Numerical Analysis, </w:t>
            </w:r>
            <w:r w:rsidRPr="00645CB8">
              <w:rPr>
                <w:rFonts w:ascii="Browallia New" w:hAnsi="Browallia New" w:cs="Browallia New"/>
                <w:b/>
                <w:bCs/>
                <w:sz w:val="28"/>
                <w:szCs w:val="28"/>
                <w:lang w:bidi="th-TH"/>
              </w:rPr>
              <w:t>Communication and Information Technology Skills</w:t>
            </w:r>
          </w:p>
        </w:tc>
      </w:tr>
      <w:tr w:rsidR="00F21AE7" w:rsidRPr="00645CB8" w14:paraId="0EC97C54" w14:textId="77777777" w:rsidTr="005B25E5">
        <w:trPr>
          <w:tblHeader/>
          <w:jc w:val="center"/>
        </w:trPr>
        <w:tc>
          <w:tcPr>
            <w:tcW w:w="4077" w:type="dxa"/>
            <w:vMerge/>
            <w:tcBorders>
              <w:right w:val="single" w:sz="4" w:space="0" w:color="auto"/>
            </w:tcBorders>
            <w:shd w:val="clear" w:color="auto" w:fill="auto"/>
            <w:vAlign w:val="center"/>
          </w:tcPr>
          <w:p w14:paraId="4BAA8D69" w14:textId="77777777" w:rsidR="004462D6" w:rsidRPr="00645CB8" w:rsidRDefault="004462D6" w:rsidP="00486F1C">
            <w:pPr>
              <w:rPr>
                <w:rFonts w:ascii="Browallia New" w:hAnsi="Browallia New" w:cs="Browallia New"/>
                <w:b/>
                <w:bCs/>
                <w:sz w:val="32"/>
                <w:szCs w:val="32"/>
                <w:lang w:bidi="th-TH"/>
              </w:rPr>
            </w:pPr>
          </w:p>
        </w:tc>
        <w:tc>
          <w:tcPr>
            <w:tcW w:w="455" w:type="dxa"/>
            <w:tcBorders>
              <w:left w:val="single" w:sz="4" w:space="0" w:color="auto"/>
            </w:tcBorders>
            <w:shd w:val="clear" w:color="auto" w:fill="auto"/>
            <w:vAlign w:val="center"/>
          </w:tcPr>
          <w:p w14:paraId="68FFDD11"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1</w:t>
            </w:r>
          </w:p>
        </w:tc>
        <w:tc>
          <w:tcPr>
            <w:tcW w:w="396" w:type="dxa"/>
            <w:shd w:val="clear" w:color="auto" w:fill="auto"/>
            <w:vAlign w:val="center"/>
          </w:tcPr>
          <w:p w14:paraId="3AD0D2E8"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w:t>
            </w:r>
          </w:p>
        </w:tc>
        <w:tc>
          <w:tcPr>
            <w:tcW w:w="397" w:type="dxa"/>
            <w:shd w:val="clear" w:color="auto" w:fill="auto"/>
            <w:vAlign w:val="center"/>
          </w:tcPr>
          <w:p w14:paraId="7837E02D"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3</w:t>
            </w:r>
          </w:p>
        </w:tc>
        <w:tc>
          <w:tcPr>
            <w:tcW w:w="397" w:type="dxa"/>
            <w:shd w:val="clear" w:color="auto" w:fill="auto"/>
            <w:vAlign w:val="center"/>
          </w:tcPr>
          <w:p w14:paraId="12A00CA5"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4</w:t>
            </w:r>
          </w:p>
        </w:tc>
        <w:tc>
          <w:tcPr>
            <w:tcW w:w="397" w:type="dxa"/>
            <w:shd w:val="clear" w:color="auto" w:fill="auto"/>
            <w:vAlign w:val="center"/>
          </w:tcPr>
          <w:p w14:paraId="2111D7CE"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5</w:t>
            </w:r>
          </w:p>
        </w:tc>
        <w:tc>
          <w:tcPr>
            <w:tcW w:w="397" w:type="dxa"/>
            <w:shd w:val="clear" w:color="auto" w:fill="auto"/>
            <w:vAlign w:val="center"/>
          </w:tcPr>
          <w:p w14:paraId="4490C6B6"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6</w:t>
            </w:r>
          </w:p>
        </w:tc>
        <w:tc>
          <w:tcPr>
            <w:tcW w:w="398" w:type="dxa"/>
            <w:tcBorders>
              <w:right w:val="single" w:sz="4" w:space="0" w:color="auto"/>
            </w:tcBorders>
            <w:shd w:val="clear" w:color="auto" w:fill="auto"/>
            <w:vAlign w:val="center"/>
          </w:tcPr>
          <w:p w14:paraId="01241BE6"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7</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614EE99F"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1</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2B6552E7"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692A3A90"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3</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14158D91"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4</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19E4B2B1"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5</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75A800EC"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6</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493848A8"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7</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0F4836AB"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8</w:t>
            </w:r>
          </w:p>
        </w:tc>
        <w:tc>
          <w:tcPr>
            <w:tcW w:w="399" w:type="dxa"/>
            <w:tcBorders>
              <w:left w:val="single" w:sz="4" w:space="0" w:color="auto"/>
            </w:tcBorders>
            <w:shd w:val="clear" w:color="auto" w:fill="auto"/>
            <w:vAlign w:val="center"/>
          </w:tcPr>
          <w:p w14:paraId="6065E53B"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1</w:t>
            </w:r>
          </w:p>
        </w:tc>
        <w:tc>
          <w:tcPr>
            <w:tcW w:w="399" w:type="dxa"/>
            <w:shd w:val="clear" w:color="auto" w:fill="auto"/>
            <w:vAlign w:val="center"/>
          </w:tcPr>
          <w:p w14:paraId="40180198"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w:t>
            </w:r>
          </w:p>
        </w:tc>
        <w:tc>
          <w:tcPr>
            <w:tcW w:w="399" w:type="dxa"/>
            <w:shd w:val="clear" w:color="auto" w:fill="auto"/>
            <w:vAlign w:val="center"/>
          </w:tcPr>
          <w:p w14:paraId="7401F30A"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3</w:t>
            </w:r>
          </w:p>
        </w:tc>
        <w:tc>
          <w:tcPr>
            <w:tcW w:w="399" w:type="dxa"/>
            <w:tcBorders>
              <w:right w:val="single" w:sz="4" w:space="0" w:color="auto"/>
            </w:tcBorders>
            <w:shd w:val="clear" w:color="auto" w:fill="auto"/>
            <w:vAlign w:val="center"/>
          </w:tcPr>
          <w:p w14:paraId="09D5CA23"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4</w:t>
            </w:r>
          </w:p>
        </w:tc>
        <w:tc>
          <w:tcPr>
            <w:tcW w:w="392" w:type="dxa"/>
            <w:tcBorders>
              <w:left w:val="single" w:sz="4" w:space="0" w:color="auto"/>
            </w:tcBorders>
            <w:shd w:val="clear" w:color="auto" w:fill="auto"/>
            <w:vAlign w:val="center"/>
          </w:tcPr>
          <w:p w14:paraId="69B84BCC"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1</w:t>
            </w:r>
          </w:p>
        </w:tc>
        <w:tc>
          <w:tcPr>
            <w:tcW w:w="406" w:type="dxa"/>
            <w:shd w:val="clear" w:color="auto" w:fill="auto"/>
            <w:vAlign w:val="center"/>
          </w:tcPr>
          <w:p w14:paraId="5E40BBF5"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w:t>
            </w:r>
          </w:p>
        </w:tc>
        <w:tc>
          <w:tcPr>
            <w:tcW w:w="399" w:type="dxa"/>
            <w:shd w:val="clear" w:color="auto" w:fill="auto"/>
            <w:vAlign w:val="center"/>
          </w:tcPr>
          <w:p w14:paraId="74778097"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3</w:t>
            </w:r>
          </w:p>
        </w:tc>
        <w:tc>
          <w:tcPr>
            <w:tcW w:w="399" w:type="dxa"/>
            <w:shd w:val="clear" w:color="auto" w:fill="auto"/>
            <w:vAlign w:val="center"/>
          </w:tcPr>
          <w:p w14:paraId="278D11D9"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4</w:t>
            </w:r>
          </w:p>
        </w:tc>
        <w:tc>
          <w:tcPr>
            <w:tcW w:w="399" w:type="dxa"/>
            <w:shd w:val="clear" w:color="auto" w:fill="auto"/>
            <w:vAlign w:val="center"/>
          </w:tcPr>
          <w:p w14:paraId="69F2885F"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5</w:t>
            </w:r>
          </w:p>
        </w:tc>
        <w:tc>
          <w:tcPr>
            <w:tcW w:w="399" w:type="dxa"/>
            <w:tcBorders>
              <w:right w:val="single" w:sz="4" w:space="0" w:color="auto"/>
            </w:tcBorders>
            <w:shd w:val="clear" w:color="auto" w:fill="auto"/>
            <w:vAlign w:val="center"/>
          </w:tcPr>
          <w:p w14:paraId="18669CD9"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6</w:t>
            </w:r>
          </w:p>
        </w:tc>
        <w:tc>
          <w:tcPr>
            <w:tcW w:w="413" w:type="dxa"/>
            <w:tcBorders>
              <w:left w:val="single" w:sz="4" w:space="0" w:color="auto"/>
            </w:tcBorders>
            <w:shd w:val="clear" w:color="auto" w:fill="auto"/>
            <w:vAlign w:val="center"/>
          </w:tcPr>
          <w:p w14:paraId="339BFFBC"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1</w:t>
            </w:r>
          </w:p>
        </w:tc>
        <w:tc>
          <w:tcPr>
            <w:tcW w:w="413" w:type="dxa"/>
            <w:shd w:val="clear" w:color="auto" w:fill="auto"/>
            <w:vAlign w:val="center"/>
          </w:tcPr>
          <w:p w14:paraId="02AE8D0B"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2</w:t>
            </w:r>
          </w:p>
        </w:tc>
        <w:tc>
          <w:tcPr>
            <w:tcW w:w="413" w:type="dxa"/>
            <w:shd w:val="clear" w:color="auto" w:fill="auto"/>
            <w:vAlign w:val="center"/>
          </w:tcPr>
          <w:p w14:paraId="7D6585E1"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3</w:t>
            </w:r>
          </w:p>
        </w:tc>
        <w:tc>
          <w:tcPr>
            <w:tcW w:w="395" w:type="dxa"/>
            <w:tcBorders>
              <w:right w:val="single" w:sz="4" w:space="0" w:color="auto"/>
            </w:tcBorders>
            <w:shd w:val="clear" w:color="auto" w:fill="auto"/>
            <w:vAlign w:val="center"/>
          </w:tcPr>
          <w:p w14:paraId="3ACE135C" w14:textId="77777777" w:rsidR="004462D6" w:rsidRPr="00645CB8" w:rsidRDefault="004462D6" w:rsidP="00486F1C">
            <w:pPr>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4</w:t>
            </w:r>
          </w:p>
        </w:tc>
      </w:tr>
      <w:tr w:rsidR="00F21AE7" w:rsidRPr="00645CB8" w14:paraId="4C41E859" w14:textId="77777777" w:rsidTr="005B25E5">
        <w:trPr>
          <w:jc w:val="center"/>
        </w:trPr>
        <w:tc>
          <w:tcPr>
            <w:tcW w:w="4077" w:type="dxa"/>
            <w:tcBorders>
              <w:right w:val="single" w:sz="4" w:space="0" w:color="auto"/>
            </w:tcBorders>
            <w:shd w:val="clear" w:color="auto" w:fill="auto"/>
            <w:vAlign w:val="center"/>
          </w:tcPr>
          <w:p w14:paraId="62B35611" w14:textId="77777777" w:rsidR="006D1D48" w:rsidRPr="00645CB8" w:rsidRDefault="006D1D48" w:rsidP="006D1D48">
            <w:pPr>
              <w:pStyle w:val="Heading9"/>
              <w:rPr>
                <w:rFonts w:ascii="Browallia New" w:hAnsi="Browallia New" w:cs="Browallia New"/>
                <w:i w:val="0"/>
                <w:iCs w:val="0"/>
                <w:color w:val="auto"/>
                <w:sz w:val="32"/>
                <w:szCs w:val="32"/>
                <w:lang w:bidi="th-TH"/>
              </w:rPr>
            </w:pPr>
            <w:r w:rsidRPr="00645CB8">
              <w:rPr>
                <w:rFonts w:ascii="Browallia New" w:hAnsi="Browallia New" w:cs="Browallia New"/>
                <w:b/>
                <w:bCs/>
                <w:i w:val="0"/>
                <w:iCs w:val="0"/>
                <w:color w:val="auto"/>
                <w:sz w:val="32"/>
                <w:szCs w:val="32"/>
                <w:lang w:bidi="th-TH"/>
              </w:rPr>
              <w:t>(2) Specialized Courses</w:t>
            </w:r>
          </w:p>
        </w:tc>
        <w:tc>
          <w:tcPr>
            <w:tcW w:w="455" w:type="dxa"/>
            <w:tcBorders>
              <w:left w:val="single" w:sz="4" w:space="0" w:color="auto"/>
            </w:tcBorders>
            <w:shd w:val="clear" w:color="auto" w:fill="auto"/>
            <w:vAlign w:val="center"/>
          </w:tcPr>
          <w:p w14:paraId="14F9A2D2" w14:textId="77777777" w:rsidR="006D1D48" w:rsidRPr="00645CB8" w:rsidRDefault="006D1D48" w:rsidP="006D1D48">
            <w:pPr>
              <w:jc w:val="center"/>
              <w:rPr>
                <w:rFonts w:ascii="Wingdings" w:hAnsi="Wingdings"/>
                <w:sz w:val="20"/>
                <w:szCs w:val="20"/>
              </w:rPr>
            </w:pPr>
          </w:p>
        </w:tc>
        <w:tc>
          <w:tcPr>
            <w:tcW w:w="396" w:type="dxa"/>
            <w:shd w:val="clear" w:color="auto" w:fill="auto"/>
            <w:vAlign w:val="center"/>
          </w:tcPr>
          <w:p w14:paraId="47E80132" w14:textId="77777777" w:rsidR="006D1D48" w:rsidRPr="00645CB8" w:rsidRDefault="006D1D48" w:rsidP="006D1D48">
            <w:pPr>
              <w:jc w:val="center"/>
              <w:rPr>
                <w:rFonts w:ascii="Wingdings" w:hAnsi="Wingdings" w:cs="Tahoma"/>
                <w:sz w:val="20"/>
                <w:szCs w:val="20"/>
              </w:rPr>
            </w:pPr>
          </w:p>
        </w:tc>
        <w:tc>
          <w:tcPr>
            <w:tcW w:w="397" w:type="dxa"/>
            <w:shd w:val="clear" w:color="auto" w:fill="auto"/>
            <w:vAlign w:val="center"/>
          </w:tcPr>
          <w:p w14:paraId="2A82A9C4" w14:textId="77777777" w:rsidR="006D1D48" w:rsidRPr="00645CB8" w:rsidRDefault="006D1D48" w:rsidP="006D1D48">
            <w:pPr>
              <w:jc w:val="center"/>
              <w:rPr>
                <w:rFonts w:ascii="Wingdings" w:hAnsi="Wingdings" w:cs="Tahoma"/>
                <w:sz w:val="20"/>
                <w:szCs w:val="20"/>
              </w:rPr>
            </w:pPr>
          </w:p>
        </w:tc>
        <w:tc>
          <w:tcPr>
            <w:tcW w:w="397" w:type="dxa"/>
            <w:shd w:val="clear" w:color="auto" w:fill="auto"/>
            <w:vAlign w:val="center"/>
          </w:tcPr>
          <w:p w14:paraId="71B78C6E" w14:textId="77777777" w:rsidR="006D1D48" w:rsidRPr="00645CB8" w:rsidRDefault="006D1D48" w:rsidP="006D1D48">
            <w:pPr>
              <w:jc w:val="center"/>
              <w:rPr>
                <w:rFonts w:ascii="Wingdings" w:hAnsi="Wingdings" w:cs="Tahoma"/>
                <w:sz w:val="20"/>
                <w:szCs w:val="20"/>
              </w:rPr>
            </w:pPr>
          </w:p>
        </w:tc>
        <w:tc>
          <w:tcPr>
            <w:tcW w:w="397" w:type="dxa"/>
            <w:shd w:val="clear" w:color="auto" w:fill="auto"/>
            <w:vAlign w:val="center"/>
          </w:tcPr>
          <w:p w14:paraId="29935C10" w14:textId="77777777" w:rsidR="006D1D48" w:rsidRPr="00645CB8" w:rsidRDefault="006D1D48" w:rsidP="006D1D48">
            <w:pPr>
              <w:jc w:val="center"/>
              <w:rPr>
                <w:rFonts w:ascii="Wingdings" w:hAnsi="Wingdings" w:cs="Tahoma"/>
                <w:sz w:val="20"/>
                <w:szCs w:val="20"/>
              </w:rPr>
            </w:pPr>
          </w:p>
        </w:tc>
        <w:tc>
          <w:tcPr>
            <w:tcW w:w="397" w:type="dxa"/>
            <w:shd w:val="clear" w:color="auto" w:fill="auto"/>
            <w:vAlign w:val="center"/>
          </w:tcPr>
          <w:p w14:paraId="153F8E48" w14:textId="77777777" w:rsidR="006D1D48" w:rsidRPr="00645CB8" w:rsidRDefault="006D1D48" w:rsidP="006D1D48">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42422A09" w14:textId="77777777" w:rsidR="006D1D48" w:rsidRPr="00645CB8" w:rsidRDefault="006D1D48" w:rsidP="006D1D48">
            <w:pPr>
              <w:jc w:val="center"/>
              <w:rPr>
                <w:rFonts w:ascii="Wingdings" w:hAnsi="Wingdings"/>
                <w:sz w:val="20"/>
                <w:szCs w:val="20"/>
              </w:rPr>
            </w:pP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7F5378DA" w14:textId="77777777" w:rsidR="006D1D48" w:rsidRPr="00645CB8" w:rsidRDefault="006D1D48" w:rsidP="006D1D48">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40503E61" w14:textId="77777777" w:rsidR="006D1D48" w:rsidRPr="00645CB8" w:rsidRDefault="006D1D48" w:rsidP="006D1D48">
            <w:pPr>
              <w:jc w:val="center"/>
              <w:rPr>
                <w:rFonts w:ascii="Wingdings" w:hAnsi="Wingdings"/>
                <w:sz w:val="20"/>
                <w:szCs w:val="20"/>
              </w:rPr>
            </w:pP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6175DA64" w14:textId="77777777" w:rsidR="006D1D48" w:rsidRPr="00645CB8" w:rsidRDefault="006D1D48" w:rsidP="006D1D48">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01480F4A" w14:textId="77777777" w:rsidR="006D1D48" w:rsidRPr="00645CB8" w:rsidRDefault="006D1D48" w:rsidP="006D1D48">
            <w:pPr>
              <w:jc w:val="center"/>
              <w:rPr>
                <w:rFonts w:ascii="Wingdings" w:hAnsi="Wingdings" w:cs="Tahoma"/>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447F3F02" w14:textId="77777777" w:rsidR="006D1D48" w:rsidRPr="00645CB8" w:rsidRDefault="006D1D48" w:rsidP="006D1D48">
            <w:pPr>
              <w:jc w:val="center"/>
              <w:rPr>
                <w:rFonts w:ascii="Wingdings" w:hAnsi="Wingdings" w:cs="Tahoma"/>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60A1013F" w14:textId="77777777" w:rsidR="006D1D48" w:rsidRPr="00645CB8" w:rsidRDefault="006D1D48" w:rsidP="006D1D48">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1BB9CB2B" w14:textId="77777777" w:rsidR="006D1D48" w:rsidRPr="00645CB8" w:rsidRDefault="006D1D48" w:rsidP="006D1D48">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41B3FF12" w14:textId="77777777" w:rsidR="006D1D48" w:rsidRPr="00645CB8" w:rsidRDefault="006D1D48" w:rsidP="006D1D48">
            <w:pPr>
              <w:jc w:val="center"/>
              <w:rPr>
                <w:rFonts w:ascii="Wingdings" w:hAnsi="Wingdings"/>
                <w:sz w:val="20"/>
                <w:szCs w:val="20"/>
              </w:rPr>
            </w:pPr>
          </w:p>
        </w:tc>
        <w:tc>
          <w:tcPr>
            <w:tcW w:w="399" w:type="dxa"/>
            <w:tcBorders>
              <w:left w:val="single" w:sz="4" w:space="0" w:color="auto"/>
            </w:tcBorders>
            <w:shd w:val="clear" w:color="auto" w:fill="auto"/>
            <w:vAlign w:val="center"/>
          </w:tcPr>
          <w:p w14:paraId="314D3633" w14:textId="77777777" w:rsidR="006D1D48" w:rsidRPr="00645CB8" w:rsidRDefault="006D1D48" w:rsidP="006D1D48">
            <w:pPr>
              <w:jc w:val="center"/>
              <w:rPr>
                <w:rFonts w:ascii="Wingdings" w:hAnsi="Wingdings"/>
                <w:sz w:val="20"/>
                <w:szCs w:val="20"/>
              </w:rPr>
            </w:pPr>
          </w:p>
        </w:tc>
        <w:tc>
          <w:tcPr>
            <w:tcW w:w="399" w:type="dxa"/>
            <w:shd w:val="clear" w:color="auto" w:fill="auto"/>
            <w:vAlign w:val="center"/>
          </w:tcPr>
          <w:p w14:paraId="7A250223" w14:textId="77777777" w:rsidR="006D1D48" w:rsidRPr="00645CB8" w:rsidRDefault="006D1D48" w:rsidP="006D1D48">
            <w:pPr>
              <w:jc w:val="center"/>
              <w:rPr>
                <w:rFonts w:ascii="Wingdings" w:hAnsi="Wingdings" w:cs="Tahoma"/>
                <w:sz w:val="20"/>
                <w:szCs w:val="20"/>
              </w:rPr>
            </w:pPr>
          </w:p>
        </w:tc>
        <w:tc>
          <w:tcPr>
            <w:tcW w:w="399" w:type="dxa"/>
            <w:shd w:val="clear" w:color="auto" w:fill="auto"/>
            <w:vAlign w:val="center"/>
          </w:tcPr>
          <w:p w14:paraId="78D00115" w14:textId="77777777" w:rsidR="006D1D48" w:rsidRPr="00645CB8" w:rsidRDefault="006D1D48" w:rsidP="006D1D48">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5EC672F2" w14:textId="77777777" w:rsidR="006D1D48" w:rsidRPr="00645CB8" w:rsidRDefault="006D1D48" w:rsidP="006D1D48">
            <w:pPr>
              <w:jc w:val="center"/>
              <w:rPr>
                <w:rFonts w:ascii="Wingdings" w:hAnsi="Wingdings"/>
                <w:sz w:val="20"/>
                <w:szCs w:val="20"/>
              </w:rPr>
            </w:pPr>
          </w:p>
        </w:tc>
        <w:tc>
          <w:tcPr>
            <w:tcW w:w="392" w:type="dxa"/>
            <w:tcBorders>
              <w:left w:val="single" w:sz="4" w:space="0" w:color="auto"/>
            </w:tcBorders>
            <w:shd w:val="clear" w:color="auto" w:fill="auto"/>
            <w:vAlign w:val="center"/>
          </w:tcPr>
          <w:p w14:paraId="7E34928A" w14:textId="77777777" w:rsidR="006D1D48" w:rsidRPr="00645CB8" w:rsidRDefault="006D1D48" w:rsidP="006D1D48">
            <w:pPr>
              <w:jc w:val="center"/>
              <w:rPr>
                <w:rFonts w:ascii="Browallia New" w:hAnsi="Browallia New" w:cs="Browallia New"/>
                <w:sz w:val="32"/>
                <w:szCs w:val="32"/>
                <w:lang w:bidi="th-TH"/>
              </w:rPr>
            </w:pPr>
          </w:p>
        </w:tc>
        <w:tc>
          <w:tcPr>
            <w:tcW w:w="406" w:type="dxa"/>
            <w:shd w:val="clear" w:color="auto" w:fill="auto"/>
            <w:vAlign w:val="center"/>
          </w:tcPr>
          <w:p w14:paraId="41E6B62A" w14:textId="77777777" w:rsidR="006D1D48" w:rsidRPr="00645CB8" w:rsidRDefault="006D1D48" w:rsidP="006D1D48">
            <w:pPr>
              <w:jc w:val="center"/>
              <w:rPr>
                <w:rFonts w:ascii="Wingdings" w:hAnsi="Wingdings"/>
                <w:sz w:val="20"/>
                <w:szCs w:val="20"/>
              </w:rPr>
            </w:pPr>
          </w:p>
        </w:tc>
        <w:tc>
          <w:tcPr>
            <w:tcW w:w="399" w:type="dxa"/>
            <w:shd w:val="clear" w:color="auto" w:fill="auto"/>
            <w:vAlign w:val="center"/>
          </w:tcPr>
          <w:p w14:paraId="4AE730D0" w14:textId="77777777" w:rsidR="006D1D48" w:rsidRPr="00645CB8" w:rsidRDefault="006D1D48" w:rsidP="006D1D48">
            <w:pPr>
              <w:jc w:val="center"/>
              <w:rPr>
                <w:rFonts w:ascii="Wingdings" w:hAnsi="Wingdings" w:cs="Tahoma"/>
                <w:sz w:val="20"/>
                <w:szCs w:val="20"/>
              </w:rPr>
            </w:pPr>
          </w:p>
        </w:tc>
        <w:tc>
          <w:tcPr>
            <w:tcW w:w="399" w:type="dxa"/>
            <w:shd w:val="clear" w:color="auto" w:fill="auto"/>
            <w:vAlign w:val="center"/>
          </w:tcPr>
          <w:p w14:paraId="22488750" w14:textId="77777777" w:rsidR="006D1D48" w:rsidRPr="00645CB8" w:rsidRDefault="006D1D48" w:rsidP="006D1D48">
            <w:pPr>
              <w:jc w:val="center"/>
              <w:rPr>
                <w:rFonts w:ascii="Wingdings" w:hAnsi="Wingdings"/>
                <w:sz w:val="20"/>
                <w:szCs w:val="20"/>
              </w:rPr>
            </w:pPr>
          </w:p>
        </w:tc>
        <w:tc>
          <w:tcPr>
            <w:tcW w:w="399" w:type="dxa"/>
            <w:shd w:val="clear" w:color="auto" w:fill="auto"/>
            <w:vAlign w:val="center"/>
          </w:tcPr>
          <w:p w14:paraId="537BC32E" w14:textId="77777777" w:rsidR="006D1D48" w:rsidRPr="00645CB8" w:rsidRDefault="006D1D48" w:rsidP="006D1D48">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4DFBA19D" w14:textId="77777777" w:rsidR="006D1D48" w:rsidRPr="00645CB8" w:rsidRDefault="006D1D48" w:rsidP="006D1D48">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4973DF13" w14:textId="77777777" w:rsidR="006D1D48" w:rsidRPr="00645CB8" w:rsidRDefault="006D1D48" w:rsidP="006D1D48">
            <w:pPr>
              <w:jc w:val="center"/>
              <w:rPr>
                <w:rFonts w:ascii="Wingdings" w:hAnsi="Wingdings"/>
                <w:sz w:val="20"/>
                <w:szCs w:val="20"/>
              </w:rPr>
            </w:pPr>
          </w:p>
        </w:tc>
        <w:tc>
          <w:tcPr>
            <w:tcW w:w="413" w:type="dxa"/>
            <w:shd w:val="clear" w:color="auto" w:fill="auto"/>
            <w:vAlign w:val="center"/>
          </w:tcPr>
          <w:p w14:paraId="7D41A9F9" w14:textId="77777777" w:rsidR="006D1D48" w:rsidRPr="00645CB8" w:rsidRDefault="006D1D48" w:rsidP="006D1D48">
            <w:pPr>
              <w:jc w:val="center"/>
              <w:rPr>
                <w:rFonts w:ascii="Wingdings" w:hAnsi="Wingdings"/>
                <w:sz w:val="20"/>
                <w:szCs w:val="20"/>
              </w:rPr>
            </w:pPr>
          </w:p>
        </w:tc>
        <w:tc>
          <w:tcPr>
            <w:tcW w:w="413" w:type="dxa"/>
            <w:shd w:val="clear" w:color="auto" w:fill="auto"/>
            <w:vAlign w:val="center"/>
          </w:tcPr>
          <w:p w14:paraId="5B22C000" w14:textId="77777777" w:rsidR="006D1D48" w:rsidRPr="00645CB8" w:rsidRDefault="006D1D48" w:rsidP="006D1D48">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5F2C944B" w14:textId="77777777" w:rsidR="006D1D48" w:rsidRPr="00645CB8" w:rsidRDefault="006D1D48" w:rsidP="006D1D48">
            <w:pPr>
              <w:jc w:val="center"/>
              <w:rPr>
                <w:rFonts w:ascii="Browallia New" w:hAnsi="Browallia New" w:cs="Browallia New"/>
                <w:sz w:val="32"/>
                <w:szCs w:val="32"/>
                <w:lang w:bidi="th-TH"/>
              </w:rPr>
            </w:pPr>
          </w:p>
        </w:tc>
      </w:tr>
      <w:tr w:rsidR="00F21AE7" w:rsidRPr="00645CB8" w14:paraId="798CD491" w14:textId="77777777" w:rsidTr="005B25E5">
        <w:trPr>
          <w:jc w:val="center"/>
        </w:trPr>
        <w:tc>
          <w:tcPr>
            <w:tcW w:w="4077" w:type="dxa"/>
            <w:tcBorders>
              <w:right w:val="single" w:sz="4" w:space="0" w:color="auto"/>
            </w:tcBorders>
            <w:shd w:val="clear" w:color="auto" w:fill="auto"/>
            <w:vAlign w:val="center"/>
          </w:tcPr>
          <w:p w14:paraId="177B75C7" w14:textId="77777777" w:rsidR="006D1D48" w:rsidRPr="00645CB8" w:rsidRDefault="006D1D48" w:rsidP="006D1D48">
            <w:pPr>
              <w:pStyle w:val="Heading9"/>
              <w:rPr>
                <w:rFonts w:ascii="Browallia New" w:hAnsi="Browallia New" w:cs="Browallia New"/>
                <w:b/>
                <w:bCs/>
                <w:i w:val="0"/>
                <w:iCs w:val="0"/>
                <w:color w:val="auto"/>
                <w:sz w:val="32"/>
                <w:szCs w:val="32"/>
                <w:lang w:bidi="th-TH"/>
              </w:rPr>
            </w:pPr>
            <w:r w:rsidRPr="00645CB8">
              <w:rPr>
                <w:rFonts w:ascii="Browallia New" w:hAnsi="Browallia New" w:cs="Browallia New"/>
                <w:b/>
                <w:bCs/>
                <w:i w:val="0"/>
                <w:iCs w:val="0"/>
                <w:color w:val="auto"/>
                <w:sz w:val="32"/>
                <w:szCs w:val="32"/>
                <w:lang w:bidi="th-TH"/>
              </w:rPr>
              <w:t>(2.1) Core Courses</w:t>
            </w:r>
          </w:p>
        </w:tc>
        <w:tc>
          <w:tcPr>
            <w:tcW w:w="455" w:type="dxa"/>
            <w:tcBorders>
              <w:left w:val="single" w:sz="4" w:space="0" w:color="auto"/>
            </w:tcBorders>
            <w:shd w:val="clear" w:color="auto" w:fill="auto"/>
            <w:vAlign w:val="center"/>
          </w:tcPr>
          <w:p w14:paraId="766205CB" w14:textId="77777777" w:rsidR="006D1D48" w:rsidRPr="00645CB8" w:rsidRDefault="006D1D48" w:rsidP="006D1D48">
            <w:pPr>
              <w:jc w:val="center"/>
              <w:rPr>
                <w:rFonts w:ascii="Wingdings" w:hAnsi="Wingdings"/>
                <w:sz w:val="20"/>
                <w:szCs w:val="20"/>
              </w:rPr>
            </w:pPr>
          </w:p>
        </w:tc>
        <w:tc>
          <w:tcPr>
            <w:tcW w:w="396" w:type="dxa"/>
            <w:shd w:val="clear" w:color="auto" w:fill="auto"/>
            <w:vAlign w:val="center"/>
          </w:tcPr>
          <w:p w14:paraId="298526EC" w14:textId="77777777" w:rsidR="006D1D48" w:rsidRPr="00645CB8" w:rsidRDefault="006D1D48" w:rsidP="006D1D48">
            <w:pPr>
              <w:jc w:val="center"/>
              <w:rPr>
                <w:rFonts w:ascii="Wingdings" w:hAnsi="Wingdings" w:cs="Tahoma"/>
                <w:sz w:val="20"/>
                <w:szCs w:val="20"/>
              </w:rPr>
            </w:pPr>
          </w:p>
        </w:tc>
        <w:tc>
          <w:tcPr>
            <w:tcW w:w="397" w:type="dxa"/>
            <w:shd w:val="clear" w:color="auto" w:fill="auto"/>
            <w:vAlign w:val="center"/>
          </w:tcPr>
          <w:p w14:paraId="7432EE0B" w14:textId="77777777" w:rsidR="006D1D48" w:rsidRPr="00645CB8" w:rsidRDefault="006D1D48" w:rsidP="006D1D48">
            <w:pPr>
              <w:jc w:val="center"/>
              <w:rPr>
                <w:rFonts w:ascii="Wingdings" w:hAnsi="Wingdings" w:cs="Tahoma"/>
                <w:sz w:val="20"/>
                <w:szCs w:val="20"/>
              </w:rPr>
            </w:pPr>
          </w:p>
        </w:tc>
        <w:tc>
          <w:tcPr>
            <w:tcW w:w="397" w:type="dxa"/>
            <w:shd w:val="clear" w:color="auto" w:fill="auto"/>
            <w:vAlign w:val="center"/>
          </w:tcPr>
          <w:p w14:paraId="60E312AE" w14:textId="77777777" w:rsidR="006D1D48" w:rsidRPr="00645CB8" w:rsidRDefault="006D1D48" w:rsidP="006D1D48">
            <w:pPr>
              <w:jc w:val="center"/>
              <w:rPr>
                <w:rFonts w:ascii="Wingdings" w:hAnsi="Wingdings" w:cs="Tahoma"/>
                <w:sz w:val="20"/>
                <w:szCs w:val="20"/>
              </w:rPr>
            </w:pPr>
          </w:p>
        </w:tc>
        <w:tc>
          <w:tcPr>
            <w:tcW w:w="397" w:type="dxa"/>
            <w:shd w:val="clear" w:color="auto" w:fill="auto"/>
            <w:vAlign w:val="center"/>
          </w:tcPr>
          <w:p w14:paraId="025092A1" w14:textId="77777777" w:rsidR="006D1D48" w:rsidRPr="00645CB8" w:rsidRDefault="006D1D48" w:rsidP="006D1D48">
            <w:pPr>
              <w:jc w:val="center"/>
              <w:rPr>
                <w:rFonts w:ascii="Wingdings" w:hAnsi="Wingdings" w:cs="Tahoma"/>
                <w:sz w:val="20"/>
                <w:szCs w:val="20"/>
              </w:rPr>
            </w:pPr>
          </w:p>
        </w:tc>
        <w:tc>
          <w:tcPr>
            <w:tcW w:w="397" w:type="dxa"/>
            <w:shd w:val="clear" w:color="auto" w:fill="auto"/>
            <w:vAlign w:val="center"/>
          </w:tcPr>
          <w:p w14:paraId="6815CFCD" w14:textId="77777777" w:rsidR="006D1D48" w:rsidRPr="00645CB8" w:rsidRDefault="006D1D48" w:rsidP="006D1D48">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27D1D6D9" w14:textId="77777777" w:rsidR="006D1D48" w:rsidRPr="00645CB8" w:rsidRDefault="006D1D48" w:rsidP="006D1D48">
            <w:pPr>
              <w:jc w:val="center"/>
              <w:rPr>
                <w:rFonts w:ascii="Wingdings" w:hAnsi="Wingdings"/>
                <w:sz w:val="20"/>
                <w:szCs w:val="20"/>
              </w:rPr>
            </w:pP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382C187A" w14:textId="77777777" w:rsidR="006D1D48" w:rsidRPr="00645CB8" w:rsidRDefault="006D1D48" w:rsidP="006D1D48">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0EB3CB67" w14:textId="77777777" w:rsidR="006D1D48" w:rsidRPr="00645CB8" w:rsidRDefault="006D1D48" w:rsidP="006D1D48">
            <w:pPr>
              <w:jc w:val="center"/>
              <w:rPr>
                <w:rFonts w:ascii="Wingdings" w:hAnsi="Wingdings"/>
                <w:sz w:val="20"/>
                <w:szCs w:val="20"/>
              </w:rPr>
            </w:pP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228EE20C" w14:textId="77777777" w:rsidR="006D1D48" w:rsidRPr="00645CB8" w:rsidRDefault="006D1D48" w:rsidP="006D1D48">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5E829F9A" w14:textId="77777777" w:rsidR="006D1D48" w:rsidRPr="00645CB8" w:rsidRDefault="006D1D48" w:rsidP="006D1D48">
            <w:pPr>
              <w:jc w:val="center"/>
              <w:rPr>
                <w:rFonts w:ascii="Wingdings" w:hAnsi="Wingdings" w:cs="Tahoma"/>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5431CE74" w14:textId="77777777" w:rsidR="006D1D48" w:rsidRPr="00645CB8" w:rsidRDefault="006D1D48" w:rsidP="006D1D48">
            <w:pPr>
              <w:jc w:val="center"/>
              <w:rPr>
                <w:rFonts w:ascii="Wingdings" w:hAnsi="Wingdings" w:cs="Tahoma"/>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15CA2D7B" w14:textId="77777777" w:rsidR="006D1D48" w:rsidRPr="00645CB8" w:rsidRDefault="006D1D48" w:rsidP="006D1D48">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083F8C66" w14:textId="77777777" w:rsidR="006D1D48" w:rsidRPr="00645CB8" w:rsidRDefault="006D1D48" w:rsidP="006D1D48">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08F9C7D3" w14:textId="77777777" w:rsidR="006D1D48" w:rsidRPr="00645CB8" w:rsidRDefault="006D1D48" w:rsidP="006D1D48">
            <w:pPr>
              <w:jc w:val="center"/>
              <w:rPr>
                <w:rFonts w:ascii="Wingdings" w:hAnsi="Wingdings"/>
                <w:sz w:val="20"/>
                <w:szCs w:val="20"/>
              </w:rPr>
            </w:pPr>
          </w:p>
        </w:tc>
        <w:tc>
          <w:tcPr>
            <w:tcW w:w="399" w:type="dxa"/>
            <w:tcBorders>
              <w:left w:val="single" w:sz="4" w:space="0" w:color="auto"/>
            </w:tcBorders>
            <w:shd w:val="clear" w:color="auto" w:fill="auto"/>
            <w:vAlign w:val="center"/>
          </w:tcPr>
          <w:p w14:paraId="7173A7EA" w14:textId="77777777" w:rsidR="006D1D48" w:rsidRPr="00645CB8" w:rsidRDefault="006D1D48" w:rsidP="006D1D48">
            <w:pPr>
              <w:jc w:val="center"/>
              <w:rPr>
                <w:rFonts w:ascii="Wingdings" w:hAnsi="Wingdings"/>
                <w:sz w:val="20"/>
                <w:szCs w:val="20"/>
              </w:rPr>
            </w:pPr>
          </w:p>
        </w:tc>
        <w:tc>
          <w:tcPr>
            <w:tcW w:w="399" w:type="dxa"/>
            <w:shd w:val="clear" w:color="auto" w:fill="auto"/>
            <w:vAlign w:val="center"/>
          </w:tcPr>
          <w:p w14:paraId="7CFDBA09" w14:textId="77777777" w:rsidR="006D1D48" w:rsidRPr="00645CB8" w:rsidRDefault="006D1D48" w:rsidP="006D1D48">
            <w:pPr>
              <w:jc w:val="center"/>
              <w:rPr>
                <w:rFonts w:ascii="Wingdings" w:hAnsi="Wingdings" w:cs="Tahoma"/>
                <w:sz w:val="20"/>
                <w:szCs w:val="20"/>
              </w:rPr>
            </w:pPr>
          </w:p>
        </w:tc>
        <w:tc>
          <w:tcPr>
            <w:tcW w:w="399" w:type="dxa"/>
            <w:shd w:val="clear" w:color="auto" w:fill="auto"/>
            <w:vAlign w:val="center"/>
          </w:tcPr>
          <w:p w14:paraId="2CD6D931" w14:textId="77777777" w:rsidR="006D1D48" w:rsidRPr="00645CB8" w:rsidRDefault="006D1D48" w:rsidP="006D1D48">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4956F242" w14:textId="77777777" w:rsidR="006D1D48" w:rsidRPr="00645CB8" w:rsidRDefault="006D1D48" w:rsidP="006D1D48">
            <w:pPr>
              <w:jc w:val="center"/>
              <w:rPr>
                <w:rFonts w:ascii="Wingdings" w:hAnsi="Wingdings"/>
                <w:sz w:val="20"/>
                <w:szCs w:val="20"/>
              </w:rPr>
            </w:pPr>
          </w:p>
        </w:tc>
        <w:tc>
          <w:tcPr>
            <w:tcW w:w="392" w:type="dxa"/>
            <w:tcBorders>
              <w:left w:val="single" w:sz="4" w:space="0" w:color="auto"/>
            </w:tcBorders>
            <w:shd w:val="clear" w:color="auto" w:fill="auto"/>
            <w:vAlign w:val="center"/>
          </w:tcPr>
          <w:p w14:paraId="2798B66E" w14:textId="77777777" w:rsidR="006D1D48" w:rsidRPr="00645CB8" w:rsidRDefault="006D1D48" w:rsidP="006D1D48">
            <w:pPr>
              <w:jc w:val="center"/>
              <w:rPr>
                <w:rFonts w:ascii="Browallia New" w:hAnsi="Browallia New" w:cs="Browallia New"/>
                <w:sz w:val="32"/>
                <w:szCs w:val="32"/>
                <w:lang w:bidi="th-TH"/>
              </w:rPr>
            </w:pPr>
          </w:p>
        </w:tc>
        <w:tc>
          <w:tcPr>
            <w:tcW w:w="406" w:type="dxa"/>
            <w:shd w:val="clear" w:color="auto" w:fill="auto"/>
            <w:vAlign w:val="center"/>
          </w:tcPr>
          <w:p w14:paraId="289B5561" w14:textId="77777777" w:rsidR="006D1D48" w:rsidRPr="00645CB8" w:rsidRDefault="006D1D48" w:rsidP="006D1D48">
            <w:pPr>
              <w:jc w:val="center"/>
              <w:rPr>
                <w:rFonts w:ascii="Wingdings" w:hAnsi="Wingdings"/>
                <w:sz w:val="20"/>
                <w:szCs w:val="20"/>
              </w:rPr>
            </w:pPr>
          </w:p>
        </w:tc>
        <w:tc>
          <w:tcPr>
            <w:tcW w:w="399" w:type="dxa"/>
            <w:shd w:val="clear" w:color="auto" w:fill="auto"/>
            <w:vAlign w:val="center"/>
          </w:tcPr>
          <w:p w14:paraId="6A2745A6" w14:textId="77777777" w:rsidR="006D1D48" w:rsidRPr="00645CB8" w:rsidRDefault="006D1D48" w:rsidP="006D1D48">
            <w:pPr>
              <w:jc w:val="center"/>
              <w:rPr>
                <w:rFonts w:ascii="Wingdings" w:hAnsi="Wingdings" w:cs="Tahoma"/>
                <w:sz w:val="20"/>
                <w:szCs w:val="20"/>
              </w:rPr>
            </w:pPr>
          </w:p>
        </w:tc>
        <w:tc>
          <w:tcPr>
            <w:tcW w:w="399" w:type="dxa"/>
            <w:shd w:val="clear" w:color="auto" w:fill="auto"/>
            <w:vAlign w:val="center"/>
          </w:tcPr>
          <w:p w14:paraId="7FA7E238" w14:textId="77777777" w:rsidR="006D1D48" w:rsidRPr="00645CB8" w:rsidRDefault="006D1D48" w:rsidP="006D1D48">
            <w:pPr>
              <w:jc w:val="center"/>
              <w:rPr>
                <w:rFonts w:ascii="Wingdings" w:hAnsi="Wingdings"/>
                <w:sz w:val="20"/>
                <w:szCs w:val="20"/>
              </w:rPr>
            </w:pPr>
          </w:p>
        </w:tc>
        <w:tc>
          <w:tcPr>
            <w:tcW w:w="399" w:type="dxa"/>
            <w:shd w:val="clear" w:color="auto" w:fill="auto"/>
            <w:vAlign w:val="center"/>
          </w:tcPr>
          <w:p w14:paraId="669E7447" w14:textId="77777777" w:rsidR="006D1D48" w:rsidRPr="00645CB8" w:rsidRDefault="006D1D48" w:rsidP="006D1D48">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67DFC466" w14:textId="77777777" w:rsidR="006D1D48" w:rsidRPr="00645CB8" w:rsidRDefault="006D1D48" w:rsidP="006D1D48">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0E7E5985" w14:textId="77777777" w:rsidR="006D1D48" w:rsidRPr="00645CB8" w:rsidRDefault="006D1D48" w:rsidP="006D1D48">
            <w:pPr>
              <w:jc w:val="center"/>
              <w:rPr>
                <w:rFonts w:ascii="Wingdings" w:hAnsi="Wingdings"/>
                <w:sz w:val="20"/>
                <w:szCs w:val="20"/>
              </w:rPr>
            </w:pPr>
          </w:p>
        </w:tc>
        <w:tc>
          <w:tcPr>
            <w:tcW w:w="413" w:type="dxa"/>
            <w:shd w:val="clear" w:color="auto" w:fill="auto"/>
            <w:vAlign w:val="center"/>
          </w:tcPr>
          <w:p w14:paraId="203CFC57" w14:textId="77777777" w:rsidR="006D1D48" w:rsidRPr="00645CB8" w:rsidRDefault="006D1D48" w:rsidP="006D1D48">
            <w:pPr>
              <w:jc w:val="center"/>
              <w:rPr>
                <w:rFonts w:ascii="Wingdings" w:hAnsi="Wingdings"/>
                <w:sz w:val="20"/>
                <w:szCs w:val="20"/>
              </w:rPr>
            </w:pPr>
          </w:p>
        </w:tc>
        <w:tc>
          <w:tcPr>
            <w:tcW w:w="413" w:type="dxa"/>
            <w:shd w:val="clear" w:color="auto" w:fill="auto"/>
            <w:vAlign w:val="center"/>
          </w:tcPr>
          <w:p w14:paraId="5EA951D9" w14:textId="77777777" w:rsidR="006D1D48" w:rsidRPr="00645CB8" w:rsidRDefault="006D1D48" w:rsidP="006D1D48">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20B5CD2C" w14:textId="77777777" w:rsidR="006D1D48" w:rsidRPr="00645CB8" w:rsidRDefault="006D1D48" w:rsidP="006D1D48">
            <w:pPr>
              <w:jc w:val="center"/>
              <w:rPr>
                <w:rFonts w:ascii="Browallia New" w:hAnsi="Browallia New" w:cs="Browallia New"/>
                <w:sz w:val="32"/>
                <w:szCs w:val="32"/>
                <w:lang w:bidi="th-TH"/>
              </w:rPr>
            </w:pPr>
          </w:p>
        </w:tc>
      </w:tr>
      <w:tr w:rsidR="00983C45" w:rsidRPr="00645CB8" w14:paraId="27FC4A86" w14:textId="77777777" w:rsidTr="005B25E5">
        <w:trPr>
          <w:jc w:val="center"/>
        </w:trPr>
        <w:tc>
          <w:tcPr>
            <w:tcW w:w="4077" w:type="dxa"/>
            <w:tcBorders>
              <w:right w:val="single" w:sz="4" w:space="0" w:color="auto"/>
            </w:tcBorders>
            <w:shd w:val="clear" w:color="auto" w:fill="auto"/>
            <w:vAlign w:val="center"/>
          </w:tcPr>
          <w:p w14:paraId="2AC3B8BC" w14:textId="77777777" w:rsidR="00983C45" w:rsidRPr="00645CB8" w:rsidRDefault="00983C45" w:rsidP="00983C45">
            <w:pPr>
              <w:pStyle w:val="Heading9"/>
              <w:rPr>
                <w:rFonts w:ascii="Browallia New" w:hAnsi="Browallia New" w:cs="Browallia New"/>
                <w:i w:val="0"/>
                <w:iCs w:val="0"/>
                <w:color w:val="auto"/>
                <w:sz w:val="32"/>
                <w:szCs w:val="32"/>
                <w:lang w:bidi="th-TH"/>
              </w:rPr>
            </w:pPr>
            <w:r w:rsidRPr="00645CB8">
              <w:rPr>
                <w:rFonts w:ascii="Browallia New" w:hAnsi="Browallia New" w:cs="Browallia New"/>
                <w:i w:val="0"/>
                <w:iCs w:val="0"/>
                <w:color w:val="auto"/>
                <w:sz w:val="32"/>
                <w:szCs w:val="32"/>
                <w:lang w:bidi="th-TH"/>
              </w:rPr>
              <w:t>MA 1200 Mathematics for Business</w:t>
            </w:r>
          </w:p>
        </w:tc>
        <w:tc>
          <w:tcPr>
            <w:tcW w:w="455" w:type="dxa"/>
            <w:tcBorders>
              <w:left w:val="single" w:sz="4" w:space="0" w:color="auto"/>
            </w:tcBorders>
            <w:shd w:val="clear" w:color="auto" w:fill="auto"/>
            <w:vAlign w:val="center"/>
          </w:tcPr>
          <w:p w14:paraId="3192DA17" w14:textId="77777777" w:rsidR="00983C45" w:rsidRPr="00645CB8" w:rsidRDefault="00983C45" w:rsidP="00983C45">
            <w:pPr>
              <w:jc w:val="center"/>
              <w:rPr>
                <w:rFonts w:ascii="Wingdings" w:eastAsia="Wingdings" w:hAnsi="Wingdings" w:cs="Wingdings"/>
                <w:sz w:val="20"/>
                <w:szCs w:val="20"/>
              </w:rPr>
            </w:pPr>
            <w:r w:rsidRPr="00645CB8">
              <w:rPr>
                <w:rFonts w:ascii="Wingdings 2" w:eastAsia="Wingdings 2" w:hAnsi="Wingdings 2" w:cs="Wingdings 2"/>
                <w:sz w:val="16"/>
                <w:szCs w:val="16"/>
              </w:rPr>
              <w:t></w:t>
            </w:r>
          </w:p>
        </w:tc>
        <w:tc>
          <w:tcPr>
            <w:tcW w:w="396" w:type="dxa"/>
            <w:shd w:val="clear" w:color="auto" w:fill="auto"/>
            <w:vAlign w:val="center"/>
          </w:tcPr>
          <w:p w14:paraId="69C57D5E"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397" w:type="dxa"/>
            <w:shd w:val="clear" w:color="auto" w:fill="auto"/>
            <w:vAlign w:val="center"/>
          </w:tcPr>
          <w:p w14:paraId="58677742"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397" w:type="dxa"/>
            <w:shd w:val="clear" w:color="auto" w:fill="auto"/>
            <w:vAlign w:val="center"/>
          </w:tcPr>
          <w:p w14:paraId="1456FF56"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397" w:type="dxa"/>
            <w:shd w:val="clear" w:color="auto" w:fill="auto"/>
            <w:vAlign w:val="center"/>
          </w:tcPr>
          <w:p w14:paraId="688E5058" w14:textId="77777777" w:rsidR="00983C45" w:rsidRPr="00645CB8" w:rsidRDefault="00983C45" w:rsidP="00983C45">
            <w:pPr>
              <w:jc w:val="center"/>
              <w:rPr>
                <w:rFonts w:ascii="Wingdings" w:eastAsia="Wingdings" w:hAnsi="Wingdings" w:cs="Wingdings"/>
                <w:sz w:val="20"/>
                <w:szCs w:val="20"/>
              </w:rPr>
            </w:pPr>
          </w:p>
        </w:tc>
        <w:tc>
          <w:tcPr>
            <w:tcW w:w="397" w:type="dxa"/>
            <w:shd w:val="clear" w:color="auto" w:fill="auto"/>
            <w:vAlign w:val="center"/>
          </w:tcPr>
          <w:p w14:paraId="36AD3276"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2D75A153" w14:textId="77777777" w:rsidR="00983C45" w:rsidRPr="00645CB8" w:rsidRDefault="00983C45" w:rsidP="00983C45">
            <w:pPr>
              <w:jc w:val="center"/>
              <w:rPr>
                <w:rFonts w:ascii="Wingdings" w:eastAsia="Wingdings" w:hAnsi="Wingdings" w:cs="Wingdings"/>
                <w:sz w:val="20"/>
                <w:szCs w:val="20"/>
              </w:rPr>
            </w:pPr>
            <w:r w:rsidRPr="00645CB8">
              <w:rPr>
                <w:rFonts w:ascii="Wingdings 2" w:eastAsia="Wingdings 2" w:hAnsi="Wingdings 2" w:cs="Wingdings 2"/>
                <w:sz w:val="16"/>
                <w:szCs w:val="16"/>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14BAB96F"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5A68875A" w14:textId="77777777" w:rsidR="00983C45" w:rsidRPr="00645CB8" w:rsidRDefault="00983C45" w:rsidP="00983C45">
            <w:pPr>
              <w:jc w:val="center"/>
              <w:rPr>
                <w:rFonts w:ascii="Wingdings" w:hAnsi="Wingdings"/>
                <w:sz w:val="20"/>
                <w:szCs w:val="20"/>
              </w:rPr>
            </w:pP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771D7217"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3FAED9DC"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31E8B05A"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46C247F5"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264F64FC"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4EE1EF5D"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tcBorders>
              <w:left w:val="single" w:sz="4" w:space="0" w:color="auto"/>
            </w:tcBorders>
            <w:shd w:val="clear" w:color="auto" w:fill="auto"/>
            <w:vAlign w:val="center"/>
          </w:tcPr>
          <w:p w14:paraId="4CA89821" w14:textId="77777777" w:rsidR="00983C45" w:rsidRPr="00645CB8" w:rsidRDefault="00983C45" w:rsidP="00983C45">
            <w:pPr>
              <w:jc w:val="center"/>
              <w:rPr>
                <w:rFonts w:ascii="Wingdings" w:eastAsia="Wingdings" w:hAnsi="Wingdings" w:cs="Wingdings"/>
                <w:sz w:val="20"/>
                <w:szCs w:val="20"/>
              </w:rPr>
            </w:pPr>
            <w:r w:rsidRPr="00645CB8">
              <w:rPr>
                <w:rFonts w:ascii="Wingdings 2" w:eastAsia="Wingdings 2" w:hAnsi="Wingdings 2" w:cs="Wingdings 2"/>
                <w:sz w:val="16"/>
                <w:szCs w:val="16"/>
              </w:rPr>
              <w:t></w:t>
            </w:r>
          </w:p>
        </w:tc>
        <w:tc>
          <w:tcPr>
            <w:tcW w:w="399" w:type="dxa"/>
            <w:shd w:val="clear" w:color="auto" w:fill="auto"/>
            <w:vAlign w:val="center"/>
          </w:tcPr>
          <w:p w14:paraId="7AE0FF8E"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399" w:type="dxa"/>
            <w:shd w:val="clear" w:color="auto" w:fill="auto"/>
            <w:vAlign w:val="center"/>
          </w:tcPr>
          <w:p w14:paraId="24B8D510" w14:textId="77777777" w:rsidR="00983C45" w:rsidRPr="00645CB8" w:rsidRDefault="00983C45" w:rsidP="00983C45">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61D27EA2" w14:textId="77777777" w:rsidR="00983C45" w:rsidRPr="00645CB8" w:rsidRDefault="00983C45" w:rsidP="00983C45">
            <w:pPr>
              <w:jc w:val="center"/>
              <w:rPr>
                <w:rFonts w:ascii="Wingdings" w:eastAsia="Wingdings" w:hAnsi="Wingdings" w:cs="Wingdings"/>
                <w:sz w:val="20"/>
                <w:szCs w:val="20"/>
              </w:rPr>
            </w:pPr>
          </w:p>
        </w:tc>
        <w:tc>
          <w:tcPr>
            <w:tcW w:w="392" w:type="dxa"/>
            <w:tcBorders>
              <w:left w:val="single" w:sz="4" w:space="0" w:color="auto"/>
            </w:tcBorders>
            <w:shd w:val="clear" w:color="auto" w:fill="auto"/>
            <w:vAlign w:val="center"/>
          </w:tcPr>
          <w:p w14:paraId="6350F30D"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406" w:type="dxa"/>
            <w:shd w:val="clear" w:color="auto" w:fill="auto"/>
            <w:vAlign w:val="center"/>
          </w:tcPr>
          <w:p w14:paraId="338930A3" w14:textId="77777777" w:rsidR="00983C45" w:rsidRPr="00645CB8" w:rsidRDefault="00983C45" w:rsidP="00983C45">
            <w:pPr>
              <w:jc w:val="center"/>
              <w:rPr>
                <w:rFonts w:ascii="Wingdings" w:eastAsia="Wingdings" w:hAnsi="Wingdings" w:cs="Wingdings"/>
                <w:sz w:val="20"/>
                <w:szCs w:val="20"/>
              </w:rPr>
            </w:pPr>
            <w:r w:rsidRPr="00645CB8">
              <w:rPr>
                <w:rFonts w:ascii="Wingdings 2" w:eastAsia="Wingdings 2" w:hAnsi="Wingdings 2" w:cs="Wingdings 2"/>
                <w:sz w:val="16"/>
                <w:szCs w:val="16"/>
              </w:rPr>
              <w:t></w:t>
            </w:r>
          </w:p>
        </w:tc>
        <w:tc>
          <w:tcPr>
            <w:tcW w:w="399" w:type="dxa"/>
            <w:shd w:val="clear" w:color="auto" w:fill="auto"/>
            <w:vAlign w:val="center"/>
          </w:tcPr>
          <w:p w14:paraId="311B9ACF"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399" w:type="dxa"/>
            <w:shd w:val="clear" w:color="auto" w:fill="auto"/>
            <w:vAlign w:val="center"/>
          </w:tcPr>
          <w:p w14:paraId="0B0EB684" w14:textId="77777777" w:rsidR="00983C45" w:rsidRPr="00645CB8" w:rsidRDefault="00983C45" w:rsidP="00983C45">
            <w:pPr>
              <w:jc w:val="center"/>
              <w:rPr>
                <w:rFonts w:ascii="Wingdings" w:eastAsia="Wingdings" w:hAnsi="Wingdings" w:cs="Wingdings"/>
                <w:sz w:val="20"/>
                <w:szCs w:val="20"/>
              </w:rPr>
            </w:pPr>
            <w:r w:rsidRPr="00645CB8">
              <w:rPr>
                <w:rFonts w:ascii="Wingdings 2" w:eastAsia="Wingdings 2" w:hAnsi="Wingdings 2" w:cs="Wingdings 2"/>
                <w:sz w:val="16"/>
                <w:szCs w:val="16"/>
              </w:rPr>
              <w:t></w:t>
            </w:r>
          </w:p>
        </w:tc>
        <w:tc>
          <w:tcPr>
            <w:tcW w:w="399" w:type="dxa"/>
            <w:shd w:val="clear" w:color="auto" w:fill="auto"/>
            <w:vAlign w:val="center"/>
          </w:tcPr>
          <w:p w14:paraId="4E7CAC16"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1FE2A26F" w14:textId="77777777" w:rsidR="00983C45" w:rsidRPr="00645CB8" w:rsidRDefault="00983C45" w:rsidP="00983C45">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547E3904" w14:textId="77777777" w:rsidR="00983C45" w:rsidRPr="00645CB8" w:rsidRDefault="00983C45" w:rsidP="00983C45">
            <w:pPr>
              <w:jc w:val="center"/>
              <w:rPr>
                <w:rFonts w:ascii="Wingdings" w:eastAsia="Wingdings" w:hAnsi="Wingdings" w:cs="Wingdings"/>
                <w:sz w:val="20"/>
                <w:szCs w:val="20"/>
              </w:rPr>
            </w:pPr>
          </w:p>
        </w:tc>
        <w:tc>
          <w:tcPr>
            <w:tcW w:w="413" w:type="dxa"/>
            <w:shd w:val="clear" w:color="auto" w:fill="auto"/>
            <w:vAlign w:val="center"/>
          </w:tcPr>
          <w:p w14:paraId="095E2D3E" w14:textId="77777777" w:rsidR="00983C45" w:rsidRPr="00645CB8" w:rsidRDefault="00983C45" w:rsidP="00983C45">
            <w:pPr>
              <w:jc w:val="center"/>
              <w:rPr>
                <w:rFonts w:ascii="Wingdings" w:eastAsia="Wingdings" w:hAnsi="Wingdings" w:cs="Wingdings"/>
                <w:sz w:val="20"/>
                <w:szCs w:val="20"/>
              </w:rPr>
            </w:pPr>
            <w:r w:rsidRPr="00645CB8">
              <w:rPr>
                <w:rFonts w:ascii="Wingdings 2" w:eastAsia="Wingdings 2" w:hAnsi="Wingdings 2" w:cs="Wingdings 2"/>
                <w:sz w:val="16"/>
                <w:szCs w:val="16"/>
              </w:rPr>
              <w:t></w:t>
            </w:r>
          </w:p>
        </w:tc>
        <w:tc>
          <w:tcPr>
            <w:tcW w:w="413" w:type="dxa"/>
            <w:shd w:val="clear" w:color="auto" w:fill="auto"/>
            <w:vAlign w:val="center"/>
          </w:tcPr>
          <w:p w14:paraId="7CFA4E61"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299DDB8C"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360B2D1A" w14:textId="77777777" w:rsidTr="005B25E5">
        <w:trPr>
          <w:jc w:val="center"/>
        </w:trPr>
        <w:tc>
          <w:tcPr>
            <w:tcW w:w="4077" w:type="dxa"/>
            <w:tcBorders>
              <w:right w:val="single" w:sz="4" w:space="0" w:color="auto"/>
            </w:tcBorders>
            <w:shd w:val="clear" w:color="auto" w:fill="auto"/>
            <w:vAlign w:val="center"/>
          </w:tcPr>
          <w:p w14:paraId="14C3C728" w14:textId="77777777" w:rsidR="00983C45" w:rsidRPr="00645CB8" w:rsidRDefault="00983C45" w:rsidP="00983C45">
            <w:pPr>
              <w:pStyle w:val="Heading9"/>
              <w:rPr>
                <w:rFonts w:ascii="Browallia New" w:hAnsi="Browallia New" w:cs="Browallia New"/>
                <w:i w:val="0"/>
                <w:iCs w:val="0"/>
                <w:color w:val="auto"/>
                <w:sz w:val="32"/>
                <w:szCs w:val="32"/>
                <w:lang w:bidi="th-TH"/>
              </w:rPr>
            </w:pPr>
            <w:r w:rsidRPr="00645CB8">
              <w:rPr>
                <w:rFonts w:ascii="Browallia New" w:hAnsi="Browallia New" w:cs="Browallia New"/>
                <w:i w:val="0"/>
                <w:iCs w:val="0"/>
                <w:color w:val="auto"/>
                <w:sz w:val="32"/>
                <w:szCs w:val="32"/>
                <w:lang w:bidi="th-TH"/>
              </w:rPr>
              <w:t>CSX 2003 Principles of Statistics</w:t>
            </w:r>
          </w:p>
        </w:tc>
        <w:tc>
          <w:tcPr>
            <w:tcW w:w="455" w:type="dxa"/>
            <w:tcBorders>
              <w:left w:val="single" w:sz="4" w:space="0" w:color="auto"/>
            </w:tcBorders>
            <w:shd w:val="clear" w:color="auto" w:fill="auto"/>
            <w:vAlign w:val="center"/>
          </w:tcPr>
          <w:p w14:paraId="35BC002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6" w:type="dxa"/>
            <w:shd w:val="clear" w:color="auto" w:fill="auto"/>
            <w:vAlign w:val="center"/>
          </w:tcPr>
          <w:p w14:paraId="085EC1F8"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36440CDA"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6BADE527"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093D00D5"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w:t>
            </w:r>
          </w:p>
        </w:tc>
        <w:tc>
          <w:tcPr>
            <w:tcW w:w="397" w:type="dxa"/>
            <w:shd w:val="clear" w:color="auto" w:fill="auto"/>
            <w:vAlign w:val="center"/>
          </w:tcPr>
          <w:p w14:paraId="0455A201"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6434C3C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5748553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0CFA9666"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046871FE"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35E9D3D2" w14:textId="77777777" w:rsidR="00983C45" w:rsidRPr="00645CB8" w:rsidRDefault="00983C45" w:rsidP="00983C45">
            <w:pPr>
              <w:jc w:val="center"/>
              <w:rPr>
                <w:rFonts w:ascii="Wingdings" w:hAnsi="Wingdings" w:cs="Tahoma"/>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6670021E"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720E2923"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244D27AA"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3EF779A7"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left w:val="single" w:sz="4" w:space="0" w:color="auto"/>
            </w:tcBorders>
            <w:shd w:val="clear" w:color="auto" w:fill="auto"/>
            <w:vAlign w:val="center"/>
          </w:tcPr>
          <w:p w14:paraId="3702CDC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19D9B39"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16588F3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5E7AB24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2" w:type="dxa"/>
            <w:tcBorders>
              <w:left w:val="single" w:sz="4" w:space="0" w:color="auto"/>
            </w:tcBorders>
            <w:shd w:val="clear" w:color="auto" w:fill="auto"/>
            <w:vAlign w:val="center"/>
          </w:tcPr>
          <w:p w14:paraId="24155054"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06" w:type="dxa"/>
            <w:shd w:val="clear" w:color="auto" w:fill="auto"/>
            <w:vAlign w:val="center"/>
          </w:tcPr>
          <w:p w14:paraId="60B7671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76FB404F"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1FDF1E2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4D95410B"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71ED32A3" w14:textId="77777777" w:rsidR="00983C45" w:rsidRPr="00645CB8" w:rsidRDefault="00983C45" w:rsidP="00983C45">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33BC89C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62FE8D2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5A7A06A7"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165E2DAE"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1652EADD" w14:textId="77777777" w:rsidTr="005B25E5">
        <w:trPr>
          <w:jc w:val="center"/>
        </w:trPr>
        <w:tc>
          <w:tcPr>
            <w:tcW w:w="4077" w:type="dxa"/>
            <w:tcBorders>
              <w:right w:val="single" w:sz="4" w:space="0" w:color="auto"/>
            </w:tcBorders>
            <w:shd w:val="clear" w:color="auto" w:fill="auto"/>
            <w:vAlign w:val="center"/>
          </w:tcPr>
          <w:p w14:paraId="65CDFD75" w14:textId="77777777" w:rsidR="00983C45" w:rsidRPr="00645CB8" w:rsidRDefault="00983C45" w:rsidP="00983C45">
            <w:pPr>
              <w:pStyle w:val="Heading9"/>
              <w:rPr>
                <w:rFonts w:ascii="Browallia New" w:hAnsi="Browallia New" w:cs="Browallia New"/>
                <w:b/>
                <w:bCs/>
                <w:i w:val="0"/>
                <w:iCs w:val="0"/>
                <w:color w:val="auto"/>
                <w:sz w:val="32"/>
                <w:szCs w:val="32"/>
                <w:lang w:bidi="th-TH"/>
              </w:rPr>
            </w:pPr>
            <w:r w:rsidRPr="00645CB8">
              <w:rPr>
                <w:rFonts w:ascii="Browallia New" w:hAnsi="Browallia New" w:cs="Browallia New"/>
                <w:i w:val="0"/>
                <w:iCs w:val="0"/>
                <w:color w:val="auto"/>
                <w:sz w:val="32"/>
                <w:szCs w:val="32"/>
                <w:lang w:bidi="th-TH"/>
              </w:rPr>
              <w:t>CSX 2006 Mathematics and Statistics for Data Science</w:t>
            </w:r>
          </w:p>
        </w:tc>
        <w:tc>
          <w:tcPr>
            <w:tcW w:w="455" w:type="dxa"/>
            <w:tcBorders>
              <w:left w:val="single" w:sz="4" w:space="0" w:color="auto"/>
            </w:tcBorders>
            <w:shd w:val="clear" w:color="auto" w:fill="auto"/>
            <w:vAlign w:val="center"/>
          </w:tcPr>
          <w:p w14:paraId="2A81687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6" w:type="dxa"/>
            <w:shd w:val="clear" w:color="auto" w:fill="auto"/>
            <w:vAlign w:val="center"/>
          </w:tcPr>
          <w:p w14:paraId="41926E5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299F9470"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6A0E5331"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429A7C15"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w:t>
            </w:r>
          </w:p>
        </w:tc>
        <w:tc>
          <w:tcPr>
            <w:tcW w:w="397" w:type="dxa"/>
            <w:shd w:val="clear" w:color="auto" w:fill="auto"/>
            <w:vAlign w:val="center"/>
          </w:tcPr>
          <w:p w14:paraId="3B970014"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2AEADFE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0F9D46B7"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1FAE962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07C21395"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3B75F952" w14:textId="77777777" w:rsidR="00983C45" w:rsidRPr="00645CB8" w:rsidRDefault="00983C45" w:rsidP="00983C45">
            <w:pPr>
              <w:jc w:val="center"/>
              <w:rPr>
                <w:rFonts w:ascii="Wingdings" w:hAnsi="Wingdings" w:cs="Tahoma"/>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37EA8F7D"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3C8F79F0"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6745C99F"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7B54C60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left w:val="single" w:sz="4" w:space="0" w:color="auto"/>
            </w:tcBorders>
            <w:shd w:val="clear" w:color="auto" w:fill="auto"/>
            <w:vAlign w:val="center"/>
          </w:tcPr>
          <w:p w14:paraId="7E3D0E1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7539B8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2D830D1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179942C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2" w:type="dxa"/>
            <w:tcBorders>
              <w:left w:val="single" w:sz="4" w:space="0" w:color="auto"/>
            </w:tcBorders>
            <w:shd w:val="clear" w:color="auto" w:fill="auto"/>
            <w:vAlign w:val="center"/>
          </w:tcPr>
          <w:p w14:paraId="6DA2D06F"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06" w:type="dxa"/>
            <w:shd w:val="clear" w:color="auto" w:fill="auto"/>
            <w:vAlign w:val="center"/>
          </w:tcPr>
          <w:p w14:paraId="1A2328D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51E3678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1C0847B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4B419DE"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0C50F9B9" w14:textId="77777777" w:rsidR="00983C45" w:rsidRPr="00645CB8" w:rsidRDefault="00983C45" w:rsidP="00983C45">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1988D7C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31CB595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612E58B5"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4A0E0141"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15DDDECC" w14:textId="77777777" w:rsidTr="005B25E5">
        <w:trPr>
          <w:jc w:val="center"/>
        </w:trPr>
        <w:tc>
          <w:tcPr>
            <w:tcW w:w="4077" w:type="dxa"/>
            <w:tcBorders>
              <w:right w:val="single" w:sz="4" w:space="0" w:color="auto"/>
            </w:tcBorders>
            <w:shd w:val="clear" w:color="auto" w:fill="auto"/>
            <w:vAlign w:val="center"/>
          </w:tcPr>
          <w:p w14:paraId="0608E85F" w14:textId="77777777" w:rsidR="00983C45" w:rsidRPr="00645CB8" w:rsidRDefault="00983C45" w:rsidP="00983C45">
            <w:pPr>
              <w:pStyle w:val="Heading9"/>
              <w:rPr>
                <w:rFonts w:ascii="Browallia New" w:hAnsi="Browallia New" w:cs="Browallia New"/>
                <w:b/>
                <w:bCs/>
                <w:i w:val="0"/>
                <w:iCs w:val="0"/>
                <w:color w:val="auto"/>
                <w:sz w:val="32"/>
                <w:szCs w:val="32"/>
                <w:lang w:bidi="th-TH"/>
              </w:rPr>
            </w:pPr>
            <w:r w:rsidRPr="00645CB8">
              <w:rPr>
                <w:rFonts w:ascii="Browallia New" w:hAnsi="Browallia New" w:cs="Browallia New"/>
                <w:i w:val="0"/>
                <w:iCs w:val="0"/>
                <w:color w:val="auto"/>
                <w:sz w:val="32"/>
                <w:szCs w:val="32"/>
                <w:lang w:bidi="th-TH"/>
              </w:rPr>
              <w:t>CSX 2008 Mathematics Foundation for Computer Science</w:t>
            </w:r>
          </w:p>
        </w:tc>
        <w:tc>
          <w:tcPr>
            <w:tcW w:w="455" w:type="dxa"/>
            <w:tcBorders>
              <w:left w:val="single" w:sz="4" w:space="0" w:color="auto"/>
            </w:tcBorders>
            <w:shd w:val="clear" w:color="auto" w:fill="auto"/>
            <w:vAlign w:val="center"/>
          </w:tcPr>
          <w:p w14:paraId="1EC72DF3"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5A3A87E9"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127CDE2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5B64005F"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266F13CE"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w:t>
            </w:r>
          </w:p>
        </w:tc>
        <w:tc>
          <w:tcPr>
            <w:tcW w:w="397" w:type="dxa"/>
            <w:shd w:val="clear" w:color="auto" w:fill="auto"/>
            <w:vAlign w:val="center"/>
          </w:tcPr>
          <w:p w14:paraId="0E5790C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50597B4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13DA5478"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39E729A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7434DB81"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2AD5D1C9" w14:textId="77777777" w:rsidR="00983C45" w:rsidRPr="00645CB8" w:rsidRDefault="00983C45" w:rsidP="00983C45">
            <w:pPr>
              <w:jc w:val="center"/>
              <w:rPr>
                <w:rFonts w:ascii="Wingdings" w:hAnsi="Wingdings" w:cs="Tahoma"/>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67DDD17A"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43BA1DC5"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5614F059"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7C5561BE"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7293A6F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5783B34"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1083F0A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30B47B2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2" w:type="dxa"/>
            <w:tcBorders>
              <w:left w:val="single" w:sz="4" w:space="0" w:color="auto"/>
            </w:tcBorders>
            <w:shd w:val="clear" w:color="auto" w:fill="auto"/>
            <w:vAlign w:val="center"/>
          </w:tcPr>
          <w:p w14:paraId="16E484DF"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06" w:type="dxa"/>
            <w:shd w:val="clear" w:color="auto" w:fill="auto"/>
            <w:vAlign w:val="center"/>
          </w:tcPr>
          <w:p w14:paraId="57CA175B"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7EEEEEA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2F473CEA"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5AF89D5F"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0EBA207A" w14:textId="77777777" w:rsidR="00983C45" w:rsidRPr="00645CB8" w:rsidRDefault="00983C45" w:rsidP="00983C45">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157CAF6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6B62D0E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48F4DB66"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7491BBC8"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42E86690" w14:textId="77777777" w:rsidTr="005B25E5">
        <w:trPr>
          <w:jc w:val="center"/>
        </w:trPr>
        <w:tc>
          <w:tcPr>
            <w:tcW w:w="4077" w:type="dxa"/>
            <w:tcBorders>
              <w:bottom w:val="single" w:sz="4" w:space="0" w:color="auto"/>
              <w:right w:val="single" w:sz="4" w:space="0" w:color="auto"/>
            </w:tcBorders>
            <w:shd w:val="clear" w:color="auto" w:fill="auto"/>
            <w:vAlign w:val="center"/>
          </w:tcPr>
          <w:p w14:paraId="7BB8E464" w14:textId="77777777" w:rsidR="00983C45" w:rsidRPr="00645CB8" w:rsidRDefault="00983C45" w:rsidP="00983C45">
            <w:pPr>
              <w:rPr>
                <w:lang w:bidi="th-TH"/>
              </w:rPr>
            </w:pPr>
            <w:r w:rsidRPr="00645CB8">
              <w:rPr>
                <w:rFonts w:ascii="Browallia New" w:hAnsi="Browallia New" w:cs="Browallia New"/>
                <w:sz w:val="32"/>
                <w:szCs w:val="32"/>
                <w:lang w:bidi="th-TH"/>
              </w:rPr>
              <w:t>ITX 2005 Design Thinking</w:t>
            </w:r>
          </w:p>
        </w:tc>
        <w:tc>
          <w:tcPr>
            <w:tcW w:w="455" w:type="dxa"/>
            <w:tcBorders>
              <w:left w:val="single" w:sz="4" w:space="0" w:color="auto"/>
              <w:bottom w:val="single" w:sz="4" w:space="0" w:color="auto"/>
            </w:tcBorders>
            <w:shd w:val="clear" w:color="auto" w:fill="auto"/>
            <w:vAlign w:val="center"/>
          </w:tcPr>
          <w:p w14:paraId="7F1EB79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6" w:type="dxa"/>
            <w:tcBorders>
              <w:bottom w:val="single" w:sz="4" w:space="0" w:color="auto"/>
            </w:tcBorders>
            <w:shd w:val="clear" w:color="auto" w:fill="auto"/>
            <w:vAlign w:val="center"/>
          </w:tcPr>
          <w:p w14:paraId="58758E4B"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tcBorders>
              <w:bottom w:val="single" w:sz="4" w:space="0" w:color="auto"/>
            </w:tcBorders>
            <w:shd w:val="clear" w:color="auto" w:fill="auto"/>
            <w:vAlign w:val="center"/>
          </w:tcPr>
          <w:p w14:paraId="30E0B1E2"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tcBorders>
              <w:bottom w:val="single" w:sz="4" w:space="0" w:color="auto"/>
            </w:tcBorders>
            <w:shd w:val="clear" w:color="auto" w:fill="auto"/>
            <w:vAlign w:val="center"/>
          </w:tcPr>
          <w:p w14:paraId="3714EE63"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tcBorders>
              <w:bottom w:val="single" w:sz="4" w:space="0" w:color="auto"/>
            </w:tcBorders>
            <w:shd w:val="clear" w:color="auto" w:fill="auto"/>
            <w:vAlign w:val="center"/>
          </w:tcPr>
          <w:p w14:paraId="390A2A27"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tcBorders>
              <w:bottom w:val="single" w:sz="4" w:space="0" w:color="auto"/>
            </w:tcBorders>
            <w:shd w:val="clear" w:color="auto" w:fill="auto"/>
            <w:vAlign w:val="center"/>
          </w:tcPr>
          <w:p w14:paraId="55FFDA02"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8" w:type="dxa"/>
            <w:tcBorders>
              <w:bottom w:val="single" w:sz="4" w:space="0" w:color="auto"/>
              <w:right w:val="single" w:sz="4" w:space="0" w:color="auto"/>
            </w:tcBorders>
            <w:shd w:val="clear" w:color="auto" w:fill="auto"/>
            <w:vAlign w:val="center"/>
          </w:tcPr>
          <w:p w14:paraId="535B4F46"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4" w:space="0" w:color="auto"/>
              <w:right w:val="single" w:sz="2" w:space="0" w:color="auto"/>
            </w:tcBorders>
            <w:shd w:val="clear" w:color="auto" w:fill="auto"/>
            <w:vAlign w:val="center"/>
          </w:tcPr>
          <w:p w14:paraId="70FD1462"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4" w:space="0" w:color="auto"/>
              <w:right w:val="single" w:sz="2" w:space="0" w:color="auto"/>
            </w:tcBorders>
            <w:shd w:val="clear" w:color="auto" w:fill="auto"/>
            <w:vAlign w:val="center"/>
          </w:tcPr>
          <w:p w14:paraId="3803D94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4" w:space="0" w:color="auto"/>
              <w:right w:val="single" w:sz="2" w:space="0" w:color="auto"/>
            </w:tcBorders>
            <w:shd w:val="clear" w:color="auto" w:fill="auto"/>
            <w:vAlign w:val="center"/>
          </w:tcPr>
          <w:p w14:paraId="06B3655E"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4" w:space="0" w:color="auto"/>
              <w:right w:val="single" w:sz="2" w:space="0" w:color="auto"/>
            </w:tcBorders>
            <w:shd w:val="clear" w:color="auto" w:fill="auto"/>
            <w:vAlign w:val="center"/>
          </w:tcPr>
          <w:p w14:paraId="2B44823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4" w:space="0" w:color="auto"/>
              <w:right w:val="single" w:sz="2" w:space="0" w:color="auto"/>
            </w:tcBorders>
            <w:shd w:val="clear" w:color="auto" w:fill="auto"/>
            <w:vAlign w:val="center"/>
          </w:tcPr>
          <w:p w14:paraId="7E4370B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4" w:space="0" w:color="auto"/>
              <w:right w:val="single" w:sz="2" w:space="0" w:color="auto"/>
            </w:tcBorders>
            <w:shd w:val="clear" w:color="auto" w:fill="auto"/>
            <w:vAlign w:val="center"/>
          </w:tcPr>
          <w:p w14:paraId="7C48BB74"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3" w:type="dxa"/>
            <w:tcBorders>
              <w:top w:val="single" w:sz="2" w:space="0" w:color="auto"/>
              <w:left w:val="single" w:sz="2" w:space="0" w:color="auto"/>
              <w:bottom w:val="single" w:sz="4" w:space="0" w:color="auto"/>
              <w:right w:val="single" w:sz="2" w:space="0" w:color="auto"/>
            </w:tcBorders>
            <w:shd w:val="clear" w:color="auto" w:fill="auto"/>
            <w:vAlign w:val="center"/>
          </w:tcPr>
          <w:p w14:paraId="0D4C455C"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4" w:space="0" w:color="auto"/>
              <w:right w:val="single" w:sz="4" w:space="0" w:color="auto"/>
            </w:tcBorders>
            <w:shd w:val="clear" w:color="auto" w:fill="auto"/>
            <w:vAlign w:val="center"/>
          </w:tcPr>
          <w:p w14:paraId="420D836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bottom w:val="single" w:sz="4" w:space="0" w:color="auto"/>
            </w:tcBorders>
            <w:shd w:val="clear" w:color="auto" w:fill="auto"/>
            <w:vAlign w:val="center"/>
          </w:tcPr>
          <w:p w14:paraId="1B77145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bottom w:val="single" w:sz="4" w:space="0" w:color="auto"/>
            </w:tcBorders>
            <w:shd w:val="clear" w:color="auto" w:fill="auto"/>
            <w:vAlign w:val="center"/>
          </w:tcPr>
          <w:p w14:paraId="4253DBC4"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bottom w:val="single" w:sz="4" w:space="0" w:color="auto"/>
            </w:tcBorders>
            <w:shd w:val="clear" w:color="auto" w:fill="auto"/>
            <w:vAlign w:val="center"/>
          </w:tcPr>
          <w:p w14:paraId="2622D4B5"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9" w:type="dxa"/>
            <w:tcBorders>
              <w:bottom w:val="single" w:sz="4" w:space="0" w:color="auto"/>
              <w:right w:val="single" w:sz="4" w:space="0" w:color="auto"/>
            </w:tcBorders>
            <w:shd w:val="clear" w:color="auto" w:fill="auto"/>
            <w:vAlign w:val="center"/>
          </w:tcPr>
          <w:p w14:paraId="2146E9D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bottom w:val="single" w:sz="4" w:space="0" w:color="auto"/>
            </w:tcBorders>
            <w:shd w:val="clear" w:color="auto" w:fill="auto"/>
            <w:vAlign w:val="center"/>
          </w:tcPr>
          <w:p w14:paraId="3884A409"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06" w:type="dxa"/>
            <w:tcBorders>
              <w:bottom w:val="single" w:sz="4" w:space="0" w:color="auto"/>
            </w:tcBorders>
            <w:shd w:val="clear" w:color="auto" w:fill="auto"/>
            <w:vAlign w:val="center"/>
          </w:tcPr>
          <w:p w14:paraId="5395AE1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bottom w:val="single" w:sz="4" w:space="0" w:color="auto"/>
            </w:tcBorders>
            <w:shd w:val="clear" w:color="auto" w:fill="auto"/>
            <w:vAlign w:val="center"/>
          </w:tcPr>
          <w:p w14:paraId="30443A0A"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bottom w:val="single" w:sz="4" w:space="0" w:color="auto"/>
            </w:tcBorders>
            <w:shd w:val="clear" w:color="auto" w:fill="auto"/>
            <w:vAlign w:val="center"/>
          </w:tcPr>
          <w:p w14:paraId="4473666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bottom w:val="single" w:sz="4" w:space="0" w:color="auto"/>
            </w:tcBorders>
            <w:shd w:val="clear" w:color="auto" w:fill="auto"/>
            <w:vAlign w:val="center"/>
          </w:tcPr>
          <w:p w14:paraId="1A2B5B6D"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399" w:type="dxa"/>
            <w:tcBorders>
              <w:bottom w:val="single" w:sz="4" w:space="0" w:color="auto"/>
              <w:right w:val="single" w:sz="4" w:space="0" w:color="auto"/>
            </w:tcBorders>
            <w:shd w:val="clear" w:color="auto" w:fill="auto"/>
            <w:vAlign w:val="center"/>
          </w:tcPr>
          <w:p w14:paraId="0C5F2351"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413" w:type="dxa"/>
            <w:tcBorders>
              <w:left w:val="single" w:sz="4" w:space="0" w:color="auto"/>
              <w:bottom w:val="single" w:sz="4" w:space="0" w:color="auto"/>
            </w:tcBorders>
            <w:shd w:val="clear" w:color="auto" w:fill="auto"/>
            <w:vAlign w:val="center"/>
          </w:tcPr>
          <w:p w14:paraId="38DA8F2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tcBorders>
              <w:bottom w:val="single" w:sz="4" w:space="0" w:color="auto"/>
            </w:tcBorders>
            <w:shd w:val="clear" w:color="auto" w:fill="auto"/>
            <w:vAlign w:val="center"/>
          </w:tcPr>
          <w:p w14:paraId="33B38664" w14:textId="77777777" w:rsidR="00983C45" w:rsidRPr="00645CB8" w:rsidRDefault="00983C45" w:rsidP="00983C45">
            <w:pPr>
              <w:jc w:val="center"/>
              <w:rPr>
                <w:rFonts w:ascii="Wingdings" w:hAnsi="Wingdings"/>
                <w:sz w:val="20"/>
                <w:szCs w:val="20"/>
              </w:rPr>
            </w:pPr>
          </w:p>
        </w:tc>
        <w:tc>
          <w:tcPr>
            <w:tcW w:w="413" w:type="dxa"/>
            <w:tcBorders>
              <w:bottom w:val="single" w:sz="4" w:space="0" w:color="auto"/>
            </w:tcBorders>
            <w:shd w:val="clear" w:color="auto" w:fill="auto"/>
            <w:vAlign w:val="center"/>
          </w:tcPr>
          <w:p w14:paraId="09378A64"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395" w:type="dxa"/>
            <w:tcBorders>
              <w:bottom w:val="single" w:sz="4" w:space="0" w:color="auto"/>
              <w:right w:val="single" w:sz="4" w:space="0" w:color="auto"/>
            </w:tcBorders>
            <w:shd w:val="clear" w:color="auto" w:fill="auto"/>
            <w:vAlign w:val="center"/>
          </w:tcPr>
          <w:p w14:paraId="32C4CC8F"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370D2738" w14:textId="77777777" w:rsidTr="005B25E5">
        <w:trPr>
          <w:jc w:val="center"/>
        </w:trPr>
        <w:tc>
          <w:tcPr>
            <w:tcW w:w="4077" w:type="dxa"/>
            <w:tcBorders>
              <w:top w:val="single" w:sz="4" w:space="0" w:color="auto"/>
              <w:bottom w:val="single" w:sz="4" w:space="0" w:color="auto"/>
              <w:right w:val="single" w:sz="4" w:space="0" w:color="auto"/>
            </w:tcBorders>
            <w:shd w:val="clear" w:color="auto" w:fill="auto"/>
            <w:vAlign w:val="center"/>
          </w:tcPr>
          <w:p w14:paraId="68B36944" w14:textId="77777777" w:rsidR="00983C45" w:rsidRPr="00645CB8" w:rsidRDefault="00983C45" w:rsidP="00983C45">
            <w:pPr>
              <w:rPr>
                <w:lang w:bidi="th-TH"/>
              </w:rPr>
            </w:pPr>
            <w:r w:rsidRPr="00645CB8">
              <w:rPr>
                <w:rFonts w:ascii="Browallia New" w:hAnsi="Browallia New" w:cs="Browallia New"/>
                <w:sz w:val="32"/>
                <w:szCs w:val="32"/>
                <w:lang w:bidi="th-TH"/>
              </w:rPr>
              <w:t>ITX 2007 Data Science</w:t>
            </w:r>
          </w:p>
        </w:tc>
        <w:tc>
          <w:tcPr>
            <w:tcW w:w="455" w:type="dxa"/>
            <w:tcBorders>
              <w:top w:val="single" w:sz="4" w:space="0" w:color="auto"/>
              <w:left w:val="single" w:sz="4" w:space="0" w:color="auto"/>
              <w:bottom w:val="single" w:sz="4" w:space="0" w:color="auto"/>
            </w:tcBorders>
            <w:shd w:val="clear" w:color="auto" w:fill="auto"/>
            <w:vAlign w:val="center"/>
          </w:tcPr>
          <w:p w14:paraId="45DA566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6" w:type="dxa"/>
            <w:tcBorders>
              <w:top w:val="single" w:sz="4" w:space="0" w:color="auto"/>
              <w:bottom w:val="single" w:sz="4" w:space="0" w:color="auto"/>
            </w:tcBorders>
            <w:shd w:val="clear" w:color="auto" w:fill="auto"/>
            <w:vAlign w:val="center"/>
          </w:tcPr>
          <w:p w14:paraId="6432960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tcBorders>
              <w:top w:val="single" w:sz="4" w:space="0" w:color="auto"/>
              <w:bottom w:val="single" w:sz="4" w:space="0" w:color="auto"/>
            </w:tcBorders>
            <w:shd w:val="clear" w:color="auto" w:fill="auto"/>
            <w:vAlign w:val="center"/>
          </w:tcPr>
          <w:p w14:paraId="03B32D4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tcBorders>
              <w:top w:val="single" w:sz="4" w:space="0" w:color="auto"/>
              <w:bottom w:val="single" w:sz="4" w:space="0" w:color="auto"/>
            </w:tcBorders>
            <w:shd w:val="clear" w:color="auto" w:fill="auto"/>
            <w:vAlign w:val="center"/>
          </w:tcPr>
          <w:p w14:paraId="0BDC5A8E"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tcBorders>
              <w:top w:val="single" w:sz="4" w:space="0" w:color="auto"/>
              <w:bottom w:val="single" w:sz="4" w:space="0" w:color="auto"/>
            </w:tcBorders>
            <w:shd w:val="clear" w:color="auto" w:fill="auto"/>
            <w:vAlign w:val="center"/>
          </w:tcPr>
          <w:p w14:paraId="1F8AACB0"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tcBorders>
              <w:top w:val="single" w:sz="4" w:space="0" w:color="auto"/>
              <w:bottom w:val="single" w:sz="4" w:space="0" w:color="auto"/>
            </w:tcBorders>
            <w:shd w:val="clear" w:color="auto" w:fill="auto"/>
            <w:vAlign w:val="center"/>
          </w:tcPr>
          <w:p w14:paraId="260FB12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top w:val="single" w:sz="4" w:space="0" w:color="auto"/>
              <w:bottom w:val="single" w:sz="4" w:space="0" w:color="auto"/>
              <w:right w:val="single" w:sz="4" w:space="0" w:color="auto"/>
            </w:tcBorders>
            <w:shd w:val="clear" w:color="auto" w:fill="auto"/>
            <w:vAlign w:val="center"/>
          </w:tcPr>
          <w:p w14:paraId="430B2CF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4" w:space="0" w:color="auto"/>
              <w:left w:val="single" w:sz="4" w:space="0" w:color="auto"/>
              <w:bottom w:val="single" w:sz="4" w:space="0" w:color="auto"/>
              <w:right w:val="single" w:sz="2" w:space="0" w:color="auto"/>
            </w:tcBorders>
            <w:shd w:val="clear" w:color="auto" w:fill="auto"/>
            <w:vAlign w:val="center"/>
          </w:tcPr>
          <w:p w14:paraId="1EC98BE7"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4" w:space="0" w:color="auto"/>
              <w:left w:val="single" w:sz="2" w:space="0" w:color="auto"/>
              <w:bottom w:val="single" w:sz="4" w:space="0" w:color="auto"/>
              <w:right w:val="single" w:sz="2" w:space="0" w:color="auto"/>
            </w:tcBorders>
            <w:shd w:val="clear" w:color="auto" w:fill="auto"/>
            <w:vAlign w:val="center"/>
          </w:tcPr>
          <w:p w14:paraId="3508D3E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top w:val="single" w:sz="4" w:space="0" w:color="auto"/>
              <w:left w:val="single" w:sz="2" w:space="0" w:color="auto"/>
              <w:bottom w:val="single" w:sz="4" w:space="0" w:color="auto"/>
              <w:right w:val="single" w:sz="2" w:space="0" w:color="auto"/>
            </w:tcBorders>
            <w:shd w:val="clear" w:color="auto" w:fill="auto"/>
            <w:vAlign w:val="center"/>
          </w:tcPr>
          <w:p w14:paraId="2EB69E49"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4" w:space="0" w:color="auto"/>
              <w:left w:val="single" w:sz="2" w:space="0" w:color="auto"/>
              <w:bottom w:val="single" w:sz="4" w:space="0" w:color="auto"/>
              <w:right w:val="single" w:sz="2" w:space="0" w:color="auto"/>
            </w:tcBorders>
            <w:shd w:val="clear" w:color="auto" w:fill="auto"/>
            <w:vAlign w:val="center"/>
          </w:tcPr>
          <w:p w14:paraId="2EE32E0A"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4" w:space="0" w:color="auto"/>
              <w:left w:val="single" w:sz="2" w:space="0" w:color="auto"/>
              <w:bottom w:val="single" w:sz="4" w:space="0" w:color="auto"/>
              <w:right w:val="single" w:sz="2" w:space="0" w:color="auto"/>
            </w:tcBorders>
            <w:shd w:val="clear" w:color="auto" w:fill="auto"/>
            <w:vAlign w:val="center"/>
          </w:tcPr>
          <w:p w14:paraId="5C69EF1A"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0" w:type="dxa"/>
            <w:tcBorders>
              <w:top w:val="single" w:sz="4" w:space="0" w:color="auto"/>
              <w:left w:val="single" w:sz="2" w:space="0" w:color="auto"/>
              <w:bottom w:val="single" w:sz="4" w:space="0" w:color="auto"/>
              <w:right w:val="single" w:sz="2" w:space="0" w:color="auto"/>
            </w:tcBorders>
            <w:shd w:val="clear" w:color="auto" w:fill="auto"/>
            <w:vAlign w:val="center"/>
          </w:tcPr>
          <w:p w14:paraId="67069E7F"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4" w:space="0" w:color="auto"/>
              <w:left w:val="single" w:sz="2" w:space="0" w:color="auto"/>
              <w:bottom w:val="single" w:sz="4" w:space="0" w:color="auto"/>
              <w:right w:val="single" w:sz="2" w:space="0" w:color="auto"/>
            </w:tcBorders>
            <w:shd w:val="clear" w:color="auto" w:fill="auto"/>
            <w:vAlign w:val="center"/>
          </w:tcPr>
          <w:p w14:paraId="03FB571E"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4" w:space="0" w:color="auto"/>
              <w:left w:val="single" w:sz="2" w:space="0" w:color="auto"/>
              <w:bottom w:val="single" w:sz="4" w:space="0" w:color="auto"/>
              <w:right w:val="single" w:sz="4" w:space="0" w:color="auto"/>
            </w:tcBorders>
            <w:shd w:val="clear" w:color="auto" w:fill="auto"/>
            <w:vAlign w:val="center"/>
          </w:tcPr>
          <w:p w14:paraId="5C49B95E"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top w:val="single" w:sz="4" w:space="0" w:color="auto"/>
              <w:left w:val="single" w:sz="4" w:space="0" w:color="auto"/>
              <w:bottom w:val="single" w:sz="4" w:space="0" w:color="auto"/>
            </w:tcBorders>
            <w:shd w:val="clear" w:color="auto" w:fill="auto"/>
            <w:vAlign w:val="center"/>
          </w:tcPr>
          <w:p w14:paraId="1359301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4" w:space="0" w:color="auto"/>
              <w:bottom w:val="single" w:sz="4" w:space="0" w:color="auto"/>
            </w:tcBorders>
            <w:shd w:val="clear" w:color="auto" w:fill="auto"/>
            <w:vAlign w:val="center"/>
          </w:tcPr>
          <w:p w14:paraId="5F963C71"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4" w:space="0" w:color="auto"/>
              <w:bottom w:val="single" w:sz="4" w:space="0" w:color="auto"/>
            </w:tcBorders>
            <w:shd w:val="clear" w:color="auto" w:fill="auto"/>
            <w:vAlign w:val="center"/>
          </w:tcPr>
          <w:p w14:paraId="21999857"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4" w:space="0" w:color="auto"/>
              <w:bottom w:val="single" w:sz="4" w:space="0" w:color="auto"/>
              <w:right w:val="single" w:sz="4" w:space="0" w:color="auto"/>
            </w:tcBorders>
            <w:shd w:val="clear" w:color="auto" w:fill="auto"/>
            <w:vAlign w:val="center"/>
          </w:tcPr>
          <w:p w14:paraId="1C75FA8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2" w:type="dxa"/>
            <w:tcBorders>
              <w:top w:val="single" w:sz="4" w:space="0" w:color="auto"/>
              <w:left w:val="single" w:sz="4" w:space="0" w:color="auto"/>
              <w:bottom w:val="single" w:sz="4" w:space="0" w:color="auto"/>
            </w:tcBorders>
            <w:shd w:val="clear" w:color="auto" w:fill="auto"/>
            <w:vAlign w:val="center"/>
          </w:tcPr>
          <w:p w14:paraId="7519CEDB" w14:textId="77777777" w:rsidR="00983C45" w:rsidRPr="00645CB8" w:rsidRDefault="00983C45" w:rsidP="00983C45">
            <w:pPr>
              <w:jc w:val="center"/>
              <w:rPr>
                <w:rFonts w:ascii="Browallia New" w:hAnsi="Browallia New" w:cs="Browallia New"/>
                <w:sz w:val="32"/>
                <w:szCs w:val="32"/>
                <w:lang w:bidi="th-TH"/>
              </w:rPr>
            </w:pPr>
          </w:p>
        </w:tc>
        <w:tc>
          <w:tcPr>
            <w:tcW w:w="406" w:type="dxa"/>
            <w:tcBorders>
              <w:top w:val="single" w:sz="4" w:space="0" w:color="auto"/>
              <w:bottom w:val="single" w:sz="4" w:space="0" w:color="auto"/>
            </w:tcBorders>
            <w:shd w:val="clear" w:color="auto" w:fill="auto"/>
            <w:vAlign w:val="center"/>
          </w:tcPr>
          <w:p w14:paraId="7A21AD6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4" w:space="0" w:color="auto"/>
              <w:bottom w:val="single" w:sz="4" w:space="0" w:color="auto"/>
            </w:tcBorders>
            <w:shd w:val="clear" w:color="auto" w:fill="auto"/>
            <w:vAlign w:val="center"/>
          </w:tcPr>
          <w:p w14:paraId="79054BF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4" w:space="0" w:color="auto"/>
              <w:bottom w:val="single" w:sz="4" w:space="0" w:color="auto"/>
            </w:tcBorders>
            <w:shd w:val="clear" w:color="auto" w:fill="auto"/>
            <w:vAlign w:val="center"/>
          </w:tcPr>
          <w:p w14:paraId="5B40019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4" w:space="0" w:color="auto"/>
              <w:bottom w:val="single" w:sz="4" w:space="0" w:color="auto"/>
            </w:tcBorders>
            <w:shd w:val="clear" w:color="auto" w:fill="auto"/>
            <w:vAlign w:val="center"/>
          </w:tcPr>
          <w:p w14:paraId="418A0D58" w14:textId="77777777" w:rsidR="00983C45" w:rsidRPr="00645CB8" w:rsidRDefault="00983C45" w:rsidP="00983C45">
            <w:pPr>
              <w:jc w:val="center"/>
              <w:rPr>
                <w:rFonts w:ascii="Browallia New" w:hAnsi="Browallia New" w:cs="Browallia New"/>
                <w:sz w:val="32"/>
                <w:szCs w:val="32"/>
                <w:lang w:bidi="th-TH"/>
              </w:rPr>
            </w:pPr>
          </w:p>
        </w:tc>
        <w:tc>
          <w:tcPr>
            <w:tcW w:w="399" w:type="dxa"/>
            <w:tcBorders>
              <w:top w:val="single" w:sz="4" w:space="0" w:color="auto"/>
              <w:bottom w:val="single" w:sz="4" w:space="0" w:color="auto"/>
              <w:right w:val="single" w:sz="4" w:space="0" w:color="auto"/>
            </w:tcBorders>
            <w:shd w:val="clear" w:color="auto" w:fill="auto"/>
            <w:vAlign w:val="center"/>
          </w:tcPr>
          <w:p w14:paraId="682EBCBD" w14:textId="77777777" w:rsidR="00983C45" w:rsidRPr="00645CB8" w:rsidRDefault="00983C45" w:rsidP="00983C45">
            <w:pPr>
              <w:jc w:val="center"/>
              <w:rPr>
                <w:rFonts w:ascii="Browallia New" w:hAnsi="Browallia New" w:cs="Browallia New"/>
                <w:sz w:val="32"/>
                <w:szCs w:val="32"/>
                <w:lang w:bidi="th-TH"/>
              </w:rPr>
            </w:pPr>
          </w:p>
        </w:tc>
        <w:tc>
          <w:tcPr>
            <w:tcW w:w="413" w:type="dxa"/>
            <w:tcBorders>
              <w:top w:val="single" w:sz="4" w:space="0" w:color="auto"/>
              <w:left w:val="single" w:sz="4" w:space="0" w:color="auto"/>
              <w:bottom w:val="single" w:sz="4" w:space="0" w:color="auto"/>
            </w:tcBorders>
            <w:shd w:val="clear" w:color="auto" w:fill="auto"/>
            <w:vAlign w:val="center"/>
          </w:tcPr>
          <w:p w14:paraId="640B7B5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tcBorders>
              <w:top w:val="single" w:sz="4" w:space="0" w:color="auto"/>
              <w:bottom w:val="single" w:sz="4" w:space="0" w:color="auto"/>
            </w:tcBorders>
            <w:shd w:val="clear" w:color="auto" w:fill="auto"/>
            <w:vAlign w:val="center"/>
          </w:tcPr>
          <w:p w14:paraId="2787D34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tcBorders>
              <w:top w:val="single" w:sz="4" w:space="0" w:color="auto"/>
              <w:bottom w:val="single" w:sz="4" w:space="0" w:color="auto"/>
            </w:tcBorders>
            <w:shd w:val="clear" w:color="auto" w:fill="auto"/>
            <w:vAlign w:val="center"/>
          </w:tcPr>
          <w:p w14:paraId="20C06139" w14:textId="77777777" w:rsidR="00983C45" w:rsidRPr="00645CB8" w:rsidRDefault="00983C45" w:rsidP="00983C45">
            <w:pPr>
              <w:jc w:val="center"/>
              <w:rPr>
                <w:rFonts w:ascii="Browallia New" w:hAnsi="Browallia New" w:cs="Browallia New"/>
                <w:sz w:val="32"/>
                <w:szCs w:val="32"/>
                <w:lang w:bidi="th-TH"/>
              </w:rPr>
            </w:pPr>
          </w:p>
        </w:tc>
        <w:tc>
          <w:tcPr>
            <w:tcW w:w="395" w:type="dxa"/>
            <w:tcBorders>
              <w:top w:val="single" w:sz="4" w:space="0" w:color="auto"/>
              <w:bottom w:val="single" w:sz="4" w:space="0" w:color="auto"/>
              <w:right w:val="single" w:sz="4" w:space="0" w:color="auto"/>
            </w:tcBorders>
            <w:shd w:val="clear" w:color="auto" w:fill="auto"/>
            <w:vAlign w:val="center"/>
          </w:tcPr>
          <w:p w14:paraId="0F5E7DCF"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789C8539" w14:textId="77777777" w:rsidTr="005B25E5">
        <w:trPr>
          <w:jc w:val="center"/>
        </w:trPr>
        <w:tc>
          <w:tcPr>
            <w:tcW w:w="4077" w:type="dxa"/>
            <w:tcBorders>
              <w:top w:val="single" w:sz="4" w:space="0" w:color="auto"/>
              <w:left w:val="nil"/>
              <w:bottom w:val="nil"/>
              <w:right w:val="nil"/>
            </w:tcBorders>
            <w:shd w:val="clear" w:color="auto" w:fill="auto"/>
            <w:vAlign w:val="center"/>
          </w:tcPr>
          <w:p w14:paraId="0EA671F4" w14:textId="77777777" w:rsidR="00983C45" w:rsidRPr="00645CB8" w:rsidRDefault="00983C45" w:rsidP="00983C45">
            <w:pPr>
              <w:rPr>
                <w:rFonts w:ascii="Browallia New" w:hAnsi="Browallia New" w:cs="Browallia New"/>
                <w:sz w:val="32"/>
                <w:szCs w:val="32"/>
                <w:lang w:bidi="th-TH"/>
              </w:rPr>
            </w:pPr>
          </w:p>
          <w:p w14:paraId="226E529E" w14:textId="77777777" w:rsidR="00983C45" w:rsidRPr="00645CB8" w:rsidRDefault="00983C45" w:rsidP="00983C45">
            <w:pPr>
              <w:rPr>
                <w:rFonts w:ascii="Browallia New" w:hAnsi="Browallia New" w:cs="Browallia New"/>
                <w:sz w:val="32"/>
                <w:szCs w:val="32"/>
                <w:lang w:bidi="th-TH"/>
              </w:rPr>
            </w:pPr>
          </w:p>
          <w:p w14:paraId="7D643AFB" w14:textId="77777777" w:rsidR="00983C45" w:rsidRPr="00645CB8" w:rsidRDefault="00983C45" w:rsidP="00983C45">
            <w:pPr>
              <w:rPr>
                <w:rFonts w:ascii="Browallia New" w:hAnsi="Browallia New" w:cs="Browallia New"/>
                <w:sz w:val="32"/>
                <w:szCs w:val="32"/>
                <w:lang w:bidi="th-TH"/>
              </w:rPr>
            </w:pPr>
          </w:p>
        </w:tc>
        <w:tc>
          <w:tcPr>
            <w:tcW w:w="455" w:type="dxa"/>
            <w:tcBorders>
              <w:top w:val="single" w:sz="4" w:space="0" w:color="auto"/>
              <w:left w:val="nil"/>
              <w:bottom w:val="nil"/>
              <w:right w:val="nil"/>
            </w:tcBorders>
            <w:shd w:val="clear" w:color="auto" w:fill="auto"/>
            <w:vAlign w:val="center"/>
          </w:tcPr>
          <w:p w14:paraId="0937A93F" w14:textId="77777777" w:rsidR="00983C45" w:rsidRPr="00645CB8" w:rsidRDefault="00983C45" w:rsidP="00983C45">
            <w:pPr>
              <w:jc w:val="center"/>
              <w:rPr>
                <w:rFonts w:ascii="Wingdings" w:hAnsi="Wingdings"/>
                <w:sz w:val="20"/>
                <w:szCs w:val="20"/>
              </w:rPr>
            </w:pPr>
          </w:p>
        </w:tc>
        <w:tc>
          <w:tcPr>
            <w:tcW w:w="396" w:type="dxa"/>
            <w:tcBorders>
              <w:top w:val="single" w:sz="4" w:space="0" w:color="auto"/>
              <w:left w:val="nil"/>
              <w:bottom w:val="nil"/>
              <w:right w:val="nil"/>
            </w:tcBorders>
            <w:shd w:val="clear" w:color="auto" w:fill="auto"/>
            <w:vAlign w:val="center"/>
          </w:tcPr>
          <w:p w14:paraId="37648551" w14:textId="77777777" w:rsidR="00983C45" w:rsidRPr="00645CB8" w:rsidRDefault="00983C45" w:rsidP="00983C45">
            <w:pPr>
              <w:jc w:val="center"/>
              <w:rPr>
                <w:rFonts w:ascii="Wingdings" w:hAnsi="Wingdings" w:cs="Tahoma"/>
                <w:sz w:val="20"/>
                <w:szCs w:val="20"/>
              </w:rPr>
            </w:pPr>
          </w:p>
        </w:tc>
        <w:tc>
          <w:tcPr>
            <w:tcW w:w="397" w:type="dxa"/>
            <w:tcBorders>
              <w:top w:val="single" w:sz="4" w:space="0" w:color="auto"/>
              <w:left w:val="nil"/>
              <w:bottom w:val="nil"/>
              <w:right w:val="nil"/>
            </w:tcBorders>
            <w:shd w:val="clear" w:color="auto" w:fill="auto"/>
            <w:vAlign w:val="center"/>
          </w:tcPr>
          <w:p w14:paraId="265B4D71" w14:textId="77777777" w:rsidR="00983C45" w:rsidRPr="00645CB8" w:rsidRDefault="00983C45" w:rsidP="00983C45">
            <w:pPr>
              <w:jc w:val="center"/>
              <w:rPr>
                <w:rFonts w:ascii="Wingdings" w:hAnsi="Wingdings" w:cs="Tahoma"/>
                <w:sz w:val="20"/>
                <w:szCs w:val="20"/>
              </w:rPr>
            </w:pPr>
          </w:p>
        </w:tc>
        <w:tc>
          <w:tcPr>
            <w:tcW w:w="397" w:type="dxa"/>
            <w:tcBorders>
              <w:top w:val="single" w:sz="4" w:space="0" w:color="auto"/>
              <w:left w:val="nil"/>
              <w:bottom w:val="nil"/>
              <w:right w:val="nil"/>
            </w:tcBorders>
            <w:shd w:val="clear" w:color="auto" w:fill="auto"/>
            <w:vAlign w:val="center"/>
          </w:tcPr>
          <w:p w14:paraId="17B6B9CD" w14:textId="77777777" w:rsidR="00983C45" w:rsidRPr="00645CB8" w:rsidRDefault="00983C45" w:rsidP="00983C45">
            <w:pPr>
              <w:jc w:val="center"/>
              <w:rPr>
                <w:rFonts w:ascii="Wingdings" w:hAnsi="Wingdings" w:cs="Tahoma"/>
                <w:sz w:val="20"/>
                <w:szCs w:val="20"/>
              </w:rPr>
            </w:pPr>
          </w:p>
        </w:tc>
        <w:tc>
          <w:tcPr>
            <w:tcW w:w="397" w:type="dxa"/>
            <w:tcBorders>
              <w:top w:val="single" w:sz="4" w:space="0" w:color="auto"/>
              <w:left w:val="nil"/>
              <w:bottom w:val="nil"/>
              <w:right w:val="nil"/>
            </w:tcBorders>
            <w:shd w:val="clear" w:color="auto" w:fill="auto"/>
            <w:vAlign w:val="center"/>
          </w:tcPr>
          <w:p w14:paraId="5802A777" w14:textId="77777777" w:rsidR="00983C45" w:rsidRPr="00645CB8" w:rsidRDefault="00983C45" w:rsidP="00983C45">
            <w:pPr>
              <w:jc w:val="center"/>
              <w:rPr>
                <w:rFonts w:ascii="Wingdings" w:hAnsi="Wingdings" w:cs="Tahoma"/>
                <w:sz w:val="20"/>
                <w:szCs w:val="20"/>
              </w:rPr>
            </w:pPr>
          </w:p>
        </w:tc>
        <w:tc>
          <w:tcPr>
            <w:tcW w:w="397" w:type="dxa"/>
            <w:tcBorders>
              <w:top w:val="single" w:sz="4" w:space="0" w:color="auto"/>
              <w:left w:val="nil"/>
              <w:bottom w:val="nil"/>
              <w:right w:val="nil"/>
            </w:tcBorders>
            <w:shd w:val="clear" w:color="auto" w:fill="auto"/>
            <w:vAlign w:val="center"/>
          </w:tcPr>
          <w:p w14:paraId="78DF70B2" w14:textId="77777777" w:rsidR="00983C45" w:rsidRPr="00645CB8" w:rsidRDefault="00983C45" w:rsidP="00983C45">
            <w:pPr>
              <w:jc w:val="center"/>
              <w:rPr>
                <w:rFonts w:ascii="Wingdings" w:hAnsi="Wingdings" w:cs="Tahoma"/>
                <w:sz w:val="20"/>
                <w:szCs w:val="20"/>
              </w:rPr>
            </w:pPr>
          </w:p>
        </w:tc>
        <w:tc>
          <w:tcPr>
            <w:tcW w:w="398" w:type="dxa"/>
            <w:tcBorders>
              <w:top w:val="single" w:sz="4" w:space="0" w:color="auto"/>
              <w:left w:val="nil"/>
              <w:bottom w:val="nil"/>
              <w:right w:val="nil"/>
            </w:tcBorders>
            <w:shd w:val="clear" w:color="auto" w:fill="auto"/>
            <w:vAlign w:val="center"/>
          </w:tcPr>
          <w:p w14:paraId="2EF34F28" w14:textId="77777777" w:rsidR="00983C45" w:rsidRPr="00645CB8" w:rsidRDefault="00983C45" w:rsidP="00983C45">
            <w:pPr>
              <w:jc w:val="center"/>
              <w:rPr>
                <w:rFonts w:ascii="Wingdings" w:hAnsi="Wingdings"/>
                <w:sz w:val="20"/>
                <w:szCs w:val="20"/>
              </w:rPr>
            </w:pPr>
          </w:p>
        </w:tc>
        <w:tc>
          <w:tcPr>
            <w:tcW w:w="398" w:type="dxa"/>
            <w:tcBorders>
              <w:top w:val="single" w:sz="4" w:space="0" w:color="auto"/>
              <w:left w:val="nil"/>
              <w:bottom w:val="nil"/>
              <w:right w:val="nil"/>
            </w:tcBorders>
            <w:shd w:val="clear" w:color="auto" w:fill="auto"/>
            <w:vAlign w:val="center"/>
          </w:tcPr>
          <w:p w14:paraId="473079FD" w14:textId="77777777" w:rsidR="00983C45" w:rsidRPr="00645CB8" w:rsidRDefault="00983C45" w:rsidP="00983C45">
            <w:pPr>
              <w:jc w:val="center"/>
              <w:rPr>
                <w:rFonts w:ascii="Wingdings" w:hAnsi="Wingdings"/>
                <w:sz w:val="20"/>
                <w:szCs w:val="20"/>
              </w:rPr>
            </w:pPr>
          </w:p>
        </w:tc>
        <w:tc>
          <w:tcPr>
            <w:tcW w:w="398" w:type="dxa"/>
            <w:tcBorders>
              <w:top w:val="single" w:sz="4" w:space="0" w:color="auto"/>
              <w:left w:val="nil"/>
              <w:bottom w:val="nil"/>
              <w:right w:val="nil"/>
            </w:tcBorders>
            <w:shd w:val="clear" w:color="auto" w:fill="auto"/>
            <w:vAlign w:val="center"/>
          </w:tcPr>
          <w:p w14:paraId="29C4AB30" w14:textId="77777777" w:rsidR="00983C45" w:rsidRPr="00645CB8" w:rsidRDefault="00983C45" w:rsidP="00983C45">
            <w:pPr>
              <w:jc w:val="center"/>
              <w:rPr>
                <w:rFonts w:ascii="Wingdings" w:hAnsi="Wingdings"/>
                <w:sz w:val="20"/>
                <w:szCs w:val="20"/>
              </w:rPr>
            </w:pPr>
          </w:p>
        </w:tc>
        <w:tc>
          <w:tcPr>
            <w:tcW w:w="399" w:type="dxa"/>
            <w:tcBorders>
              <w:top w:val="single" w:sz="4" w:space="0" w:color="auto"/>
              <w:left w:val="nil"/>
              <w:bottom w:val="nil"/>
              <w:right w:val="nil"/>
            </w:tcBorders>
            <w:shd w:val="clear" w:color="auto" w:fill="auto"/>
            <w:vAlign w:val="center"/>
          </w:tcPr>
          <w:p w14:paraId="78E826D4"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4" w:space="0" w:color="auto"/>
              <w:left w:val="nil"/>
              <w:bottom w:val="nil"/>
              <w:right w:val="nil"/>
            </w:tcBorders>
            <w:shd w:val="clear" w:color="auto" w:fill="auto"/>
            <w:vAlign w:val="center"/>
          </w:tcPr>
          <w:p w14:paraId="7D267D69" w14:textId="77777777" w:rsidR="00983C45" w:rsidRPr="00645CB8" w:rsidRDefault="00983C45" w:rsidP="00983C45">
            <w:pPr>
              <w:jc w:val="center"/>
              <w:rPr>
                <w:rFonts w:ascii="Wingdings" w:hAnsi="Wingdings" w:cs="Tahoma"/>
                <w:sz w:val="20"/>
                <w:szCs w:val="20"/>
              </w:rPr>
            </w:pPr>
          </w:p>
        </w:tc>
        <w:tc>
          <w:tcPr>
            <w:tcW w:w="490" w:type="dxa"/>
            <w:tcBorders>
              <w:top w:val="single" w:sz="4" w:space="0" w:color="auto"/>
              <w:left w:val="nil"/>
              <w:bottom w:val="nil"/>
              <w:right w:val="nil"/>
            </w:tcBorders>
            <w:shd w:val="clear" w:color="auto" w:fill="auto"/>
            <w:vAlign w:val="center"/>
          </w:tcPr>
          <w:p w14:paraId="48A622A6" w14:textId="77777777" w:rsidR="00983C45" w:rsidRPr="00645CB8" w:rsidRDefault="00983C45" w:rsidP="00983C45">
            <w:pPr>
              <w:jc w:val="center"/>
              <w:rPr>
                <w:rFonts w:ascii="Wingdings" w:hAnsi="Wingdings" w:cs="Tahoma"/>
                <w:sz w:val="20"/>
                <w:szCs w:val="20"/>
              </w:rPr>
            </w:pPr>
          </w:p>
        </w:tc>
        <w:tc>
          <w:tcPr>
            <w:tcW w:w="450" w:type="dxa"/>
            <w:tcBorders>
              <w:top w:val="single" w:sz="4" w:space="0" w:color="auto"/>
              <w:left w:val="nil"/>
              <w:bottom w:val="nil"/>
              <w:right w:val="nil"/>
            </w:tcBorders>
            <w:shd w:val="clear" w:color="auto" w:fill="auto"/>
            <w:vAlign w:val="center"/>
          </w:tcPr>
          <w:p w14:paraId="288C1DBC" w14:textId="77777777" w:rsidR="00983C45" w:rsidRPr="00645CB8" w:rsidRDefault="00983C45" w:rsidP="00983C45">
            <w:pPr>
              <w:jc w:val="center"/>
              <w:rPr>
                <w:rFonts w:ascii="Wingdings" w:hAnsi="Wingdings" w:cs="Tahoma"/>
                <w:sz w:val="20"/>
                <w:szCs w:val="20"/>
              </w:rPr>
            </w:pPr>
          </w:p>
        </w:tc>
        <w:tc>
          <w:tcPr>
            <w:tcW w:w="453" w:type="dxa"/>
            <w:tcBorders>
              <w:top w:val="single" w:sz="4" w:space="0" w:color="auto"/>
              <w:left w:val="nil"/>
              <w:bottom w:val="nil"/>
              <w:right w:val="nil"/>
            </w:tcBorders>
            <w:shd w:val="clear" w:color="auto" w:fill="auto"/>
            <w:vAlign w:val="center"/>
          </w:tcPr>
          <w:p w14:paraId="225D9090" w14:textId="77777777" w:rsidR="00983C45" w:rsidRPr="00645CB8" w:rsidRDefault="00983C45" w:rsidP="00983C45">
            <w:pPr>
              <w:jc w:val="center"/>
              <w:rPr>
                <w:rFonts w:ascii="Wingdings" w:hAnsi="Wingdings" w:cs="Tahoma"/>
                <w:sz w:val="20"/>
                <w:szCs w:val="20"/>
              </w:rPr>
            </w:pPr>
          </w:p>
        </w:tc>
        <w:tc>
          <w:tcPr>
            <w:tcW w:w="399" w:type="dxa"/>
            <w:tcBorders>
              <w:top w:val="single" w:sz="4" w:space="0" w:color="auto"/>
              <w:left w:val="nil"/>
              <w:bottom w:val="nil"/>
              <w:right w:val="nil"/>
            </w:tcBorders>
            <w:shd w:val="clear" w:color="auto" w:fill="auto"/>
            <w:vAlign w:val="center"/>
          </w:tcPr>
          <w:p w14:paraId="7A7FA0ED" w14:textId="77777777" w:rsidR="00983C45" w:rsidRPr="00645CB8" w:rsidRDefault="00983C45" w:rsidP="00983C45">
            <w:pPr>
              <w:jc w:val="center"/>
              <w:rPr>
                <w:rFonts w:ascii="Wingdings" w:hAnsi="Wingdings"/>
                <w:sz w:val="20"/>
                <w:szCs w:val="20"/>
              </w:rPr>
            </w:pPr>
          </w:p>
        </w:tc>
        <w:tc>
          <w:tcPr>
            <w:tcW w:w="399" w:type="dxa"/>
            <w:tcBorders>
              <w:top w:val="single" w:sz="4" w:space="0" w:color="auto"/>
              <w:left w:val="nil"/>
              <w:bottom w:val="nil"/>
              <w:right w:val="nil"/>
            </w:tcBorders>
            <w:shd w:val="clear" w:color="auto" w:fill="auto"/>
            <w:vAlign w:val="center"/>
          </w:tcPr>
          <w:p w14:paraId="0D4DA248" w14:textId="77777777" w:rsidR="00983C45" w:rsidRPr="00645CB8" w:rsidRDefault="00983C45" w:rsidP="00983C45">
            <w:pPr>
              <w:jc w:val="center"/>
              <w:rPr>
                <w:rFonts w:ascii="Wingdings" w:hAnsi="Wingdings"/>
                <w:sz w:val="20"/>
                <w:szCs w:val="20"/>
              </w:rPr>
            </w:pPr>
          </w:p>
        </w:tc>
        <w:tc>
          <w:tcPr>
            <w:tcW w:w="399" w:type="dxa"/>
            <w:tcBorders>
              <w:top w:val="single" w:sz="4" w:space="0" w:color="auto"/>
              <w:left w:val="nil"/>
              <w:bottom w:val="nil"/>
              <w:right w:val="nil"/>
            </w:tcBorders>
            <w:shd w:val="clear" w:color="auto" w:fill="auto"/>
            <w:vAlign w:val="center"/>
          </w:tcPr>
          <w:p w14:paraId="76575322" w14:textId="77777777" w:rsidR="00983C45" w:rsidRPr="00645CB8" w:rsidRDefault="00983C45" w:rsidP="00983C45">
            <w:pPr>
              <w:jc w:val="center"/>
              <w:rPr>
                <w:rFonts w:ascii="Wingdings" w:hAnsi="Wingdings" w:cs="Tahoma"/>
                <w:sz w:val="20"/>
                <w:szCs w:val="20"/>
              </w:rPr>
            </w:pPr>
          </w:p>
        </w:tc>
        <w:tc>
          <w:tcPr>
            <w:tcW w:w="399" w:type="dxa"/>
            <w:tcBorders>
              <w:top w:val="single" w:sz="4" w:space="0" w:color="auto"/>
              <w:left w:val="nil"/>
              <w:bottom w:val="nil"/>
              <w:right w:val="nil"/>
            </w:tcBorders>
            <w:shd w:val="clear" w:color="auto" w:fill="auto"/>
            <w:vAlign w:val="center"/>
          </w:tcPr>
          <w:p w14:paraId="0F1D3B49" w14:textId="77777777" w:rsidR="00983C45" w:rsidRPr="00645CB8" w:rsidRDefault="00983C45" w:rsidP="00983C45">
            <w:pPr>
              <w:jc w:val="center"/>
              <w:rPr>
                <w:rFonts w:ascii="Wingdings" w:hAnsi="Wingdings" w:cs="Tahoma"/>
                <w:sz w:val="20"/>
                <w:szCs w:val="20"/>
              </w:rPr>
            </w:pPr>
          </w:p>
        </w:tc>
        <w:tc>
          <w:tcPr>
            <w:tcW w:w="399" w:type="dxa"/>
            <w:tcBorders>
              <w:top w:val="single" w:sz="4" w:space="0" w:color="auto"/>
              <w:left w:val="nil"/>
              <w:bottom w:val="nil"/>
              <w:right w:val="nil"/>
            </w:tcBorders>
            <w:shd w:val="clear" w:color="auto" w:fill="auto"/>
            <w:vAlign w:val="center"/>
          </w:tcPr>
          <w:p w14:paraId="6F7823C7" w14:textId="77777777" w:rsidR="00983C45" w:rsidRPr="00645CB8" w:rsidRDefault="00983C45" w:rsidP="00983C45">
            <w:pPr>
              <w:jc w:val="center"/>
              <w:rPr>
                <w:rFonts w:ascii="Wingdings" w:hAnsi="Wingdings"/>
                <w:sz w:val="20"/>
                <w:szCs w:val="20"/>
              </w:rPr>
            </w:pPr>
          </w:p>
        </w:tc>
        <w:tc>
          <w:tcPr>
            <w:tcW w:w="392" w:type="dxa"/>
            <w:tcBorders>
              <w:top w:val="single" w:sz="4" w:space="0" w:color="auto"/>
              <w:left w:val="nil"/>
              <w:bottom w:val="nil"/>
              <w:right w:val="nil"/>
            </w:tcBorders>
            <w:shd w:val="clear" w:color="auto" w:fill="auto"/>
            <w:vAlign w:val="center"/>
          </w:tcPr>
          <w:p w14:paraId="6F017556" w14:textId="77777777" w:rsidR="00983C45" w:rsidRPr="00645CB8" w:rsidRDefault="00983C45" w:rsidP="00983C45">
            <w:pPr>
              <w:jc w:val="center"/>
              <w:rPr>
                <w:rFonts w:ascii="Browallia New" w:hAnsi="Browallia New" w:cs="Browallia New"/>
                <w:sz w:val="32"/>
                <w:szCs w:val="32"/>
                <w:lang w:bidi="th-TH"/>
              </w:rPr>
            </w:pPr>
          </w:p>
        </w:tc>
        <w:tc>
          <w:tcPr>
            <w:tcW w:w="406" w:type="dxa"/>
            <w:tcBorders>
              <w:top w:val="single" w:sz="4" w:space="0" w:color="auto"/>
              <w:left w:val="nil"/>
              <w:bottom w:val="nil"/>
              <w:right w:val="nil"/>
            </w:tcBorders>
            <w:shd w:val="clear" w:color="auto" w:fill="auto"/>
            <w:vAlign w:val="center"/>
          </w:tcPr>
          <w:p w14:paraId="25FF61C0" w14:textId="77777777" w:rsidR="00983C45" w:rsidRPr="00645CB8" w:rsidRDefault="00983C45" w:rsidP="00983C45">
            <w:pPr>
              <w:jc w:val="center"/>
              <w:rPr>
                <w:rFonts w:ascii="Wingdings" w:hAnsi="Wingdings"/>
                <w:sz w:val="20"/>
                <w:szCs w:val="20"/>
              </w:rPr>
            </w:pPr>
          </w:p>
        </w:tc>
        <w:tc>
          <w:tcPr>
            <w:tcW w:w="399" w:type="dxa"/>
            <w:tcBorders>
              <w:top w:val="single" w:sz="4" w:space="0" w:color="auto"/>
              <w:left w:val="nil"/>
              <w:bottom w:val="nil"/>
              <w:right w:val="nil"/>
            </w:tcBorders>
            <w:shd w:val="clear" w:color="auto" w:fill="auto"/>
            <w:vAlign w:val="center"/>
          </w:tcPr>
          <w:p w14:paraId="5155BFD1" w14:textId="77777777" w:rsidR="00983C45" w:rsidRPr="00645CB8" w:rsidRDefault="00983C45" w:rsidP="00983C45">
            <w:pPr>
              <w:jc w:val="center"/>
              <w:rPr>
                <w:rFonts w:ascii="Wingdings" w:hAnsi="Wingdings" w:cs="Tahoma"/>
                <w:sz w:val="20"/>
                <w:szCs w:val="20"/>
              </w:rPr>
            </w:pPr>
          </w:p>
        </w:tc>
        <w:tc>
          <w:tcPr>
            <w:tcW w:w="399" w:type="dxa"/>
            <w:tcBorders>
              <w:top w:val="single" w:sz="4" w:space="0" w:color="auto"/>
              <w:left w:val="nil"/>
              <w:bottom w:val="nil"/>
              <w:right w:val="nil"/>
            </w:tcBorders>
            <w:shd w:val="clear" w:color="auto" w:fill="auto"/>
            <w:vAlign w:val="center"/>
          </w:tcPr>
          <w:p w14:paraId="61AC9030" w14:textId="77777777" w:rsidR="00983C45" w:rsidRPr="00645CB8" w:rsidRDefault="00983C45" w:rsidP="00983C45">
            <w:pPr>
              <w:jc w:val="center"/>
              <w:rPr>
                <w:rFonts w:ascii="Wingdings" w:hAnsi="Wingdings"/>
                <w:sz w:val="20"/>
                <w:szCs w:val="20"/>
              </w:rPr>
            </w:pPr>
          </w:p>
        </w:tc>
        <w:tc>
          <w:tcPr>
            <w:tcW w:w="399" w:type="dxa"/>
            <w:tcBorders>
              <w:top w:val="single" w:sz="4" w:space="0" w:color="auto"/>
              <w:left w:val="nil"/>
              <w:bottom w:val="nil"/>
              <w:right w:val="nil"/>
            </w:tcBorders>
            <w:shd w:val="clear" w:color="auto" w:fill="auto"/>
            <w:vAlign w:val="center"/>
          </w:tcPr>
          <w:p w14:paraId="3424646B" w14:textId="77777777" w:rsidR="00983C45" w:rsidRPr="00645CB8" w:rsidRDefault="00983C45" w:rsidP="00983C45">
            <w:pPr>
              <w:jc w:val="center"/>
              <w:rPr>
                <w:rFonts w:ascii="Browallia New" w:hAnsi="Browallia New" w:cs="Browallia New"/>
                <w:sz w:val="32"/>
                <w:szCs w:val="32"/>
                <w:lang w:bidi="th-TH"/>
              </w:rPr>
            </w:pPr>
          </w:p>
        </w:tc>
        <w:tc>
          <w:tcPr>
            <w:tcW w:w="399" w:type="dxa"/>
            <w:tcBorders>
              <w:top w:val="single" w:sz="4" w:space="0" w:color="auto"/>
              <w:left w:val="nil"/>
              <w:bottom w:val="nil"/>
              <w:right w:val="nil"/>
            </w:tcBorders>
            <w:shd w:val="clear" w:color="auto" w:fill="auto"/>
            <w:vAlign w:val="center"/>
          </w:tcPr>
          <w:p w14:paraId="732D34AF" w14:textId="77777777" w:rsidR="00983C45" w:rsidRPr="00645CB8" w:rsidRDefault="00983C45" w:rsidP="00983C45">
            <w:pPr>
              <w:jc w:val="center"/>
              <w:rPr>
                <w:rFonts w:ascii="Browallia New" w:hAnsi="Browallia New" w:cs="Browallia New"/>
                <w:sz w:val="32"/>
                <w:szCs w:val="32"/>
                <w:lang w:bidi="th-TH"/>
              </w:rPr>
            </w:pPr>
          </w:p>
        </w:tc>
        <w:tc>
          <w:tcPr>
            <w:tcW w:w="413" w:type="dxa"/>
            <w:tcBorders>
              <w:top w:val="single" w:sz="4" w:space="0" w:color="auto"/>
              <w:left w:val="nil"/>
              <w:bottom w:val="nil"/>
              <w:right w:val="nil"/>
            </w:tcBorders>
            <w:shd w:val="clear" w:color="auto" w:fill="auto"/>
            <w:vAlign w:val="center"/>
          </w:tcPr>
          <w:p w14:paraId="284B1948" w14:textId="77777777" w:rsidR="00983C45" w:rsidRPr="00645CB8" w:rsidRDefault="00983C45" w:rsidP="00983C45">
            <w:pPr>
              <w:jc w:val="center"/>
              <w:rPr>
                <w:rFonts w:ascii="Wingdings" w:hAnsi="Wingdings"/>
                <w:sz w:val="20"/>
                <w:szCs w:val="20"/>
              </w:rPr>
            </w:pPr>
          </w:p>
        </w:tc>
        <w:tc>
          <w:tcPr>
            <w:tcW w:w="413" w:type="dxa"/>
            <w:tcBorders>
              <w:top w:val="single" w:sz="4" w:space="0" w:color="auto"/>
              <w:left w:val="nil"/>
              <w:bottom w:val="nil"/>
              <w:right w:val="nil"/>
            </w:tcBorders>
            <w:shd w:val="clear" w:color="auto" w:fill="auto"/>
            <w:vAlign w:val="center"/>
          </w:tcPr>
          <w:p w14:paraId="6415B4CC" w14:textId="77777777" w:rsidR="00983C45" w:rsidRPr="00645CB8" w:rsidRDefault="00983C45" w:rsidP="00983C45">
            <w:pPr>
              <w:jc w:val="center"/>
              <w:rPr>
                <w:rFonts w:ascii="Wingdings" w:hAnsi="Wingdings"/>
                <w:sz w:val="20"/>
                <w:szCs w:val="20"/>
              </w:rPr>
            </w:pPr>
          </w:p>
        </w:tc>
        <w:tc>
          <w:tcPr>
            <w:tcW w:w="413" w:type="dxa"/>
            <w:tcBorders>
              <w:top w:val="single" w:sz="4" w:space="0" w:color="auto"/>
              <w:left w:val="nil"/>
              <w:bottom w:val="nil"/>
              <w:right w:val="nil"/>
            </w:tcBorders>
            <w:shd w:val="clear" w:color="auto" w:fill="auto"/>
            <w:vAlign w:val="center"/>
          </w:tcPr>
          <w:p w14:paraId="2FC5E78D" w14:textId="77777777" w:rsidR="00983C45" w:rsidRPr="00645CB8" w:rsidRDefault="00983C45" w:rsidP="00983C45">
            <w:pPr>
              <w:jc w:val="center"/>
              <w:rPr>
                <w:rFonts w:ascii="Browallia New" w:hAnsi="Browallia New" w:cs="Browallia New"/>
                <w:sz w:val="32"/>
                <w:szCs w:val="32"/>
                <w:lang w:bidi="th-TH"/>
              </w:rPr>
            </w:pPr>
          </w:p>
        </w:tc>
        <w:tc>
          <w:tcPr>
            <w:tcW w:w="395" w:type="dxa"/>
            <w:tcBorders>
              <w:top w:val="single" w:sz="4" w:space="0" w:color="auto"/>
              <w:left w:val="nil"/>
              <w:bottom w:val="nil"/>
              <w:right w:val="nil"/>
            </w:tcBorders>
            <w:shd w:val="clear" w:color="auto" w:fill="auto"/>
            <w:vAlign w:val="center"/>
          </w:tcPr>
          <w:p w14:paraId="5650E636"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52C52398" w14:textId="77777777" w:rsidTr="005B25E5">
        <w:trPr>
          <w:jc w:val="center"/>
        </w:trPr>
        <w:tc>
          <w:tcPr>
            <w:tcW w:w="4077" w:type="dxa"/>
            <w:tcBorders>
              <w:top w:val="nil"/>
              <w:right w:val="single" w:sz="4" w:space="0" w:color="auto"/>
            </w:tcBorders>
            <w:shd w:val="clear" w:color="auto" w:fill="auto"/>
            <w:vAlign w:val="center"/>
          </w:tcPr>
          <w:p w14:paraId="27AFD338" w14:textId="77777777" w:rsidR="00983C45" w:rsidRPr="00645CB8" w:rsidRDefault="00983C45" w:rsidP="00983C45">
            <w:pPr>
              <w:rPr>
                <w:lang w:bidi="th-TH"/>
              </w:rPr>
            </w:pPr>
            <w:r w:rsidRPr="00645CB8">
              <w:rPr>
                <w:rFonts w:ascii="Browallia New" w:hAnsi="Browallia New" w:cs="Browallia New"/>
                <w:b/>
                <w:bCs/>
                <w:sz w:val="32"/>
                <w:szCs w:val="32"/>
                <w:lang w:bidi="th-TH"/>
              </w:rPr>
              <w:lastRenderedPageBreak/>
              <w:t>(2.2) Major Courses</w:t>
            </w:r>
          </w:p>
        </w:tc>
        <w:tc>
          <w:tcPr>
            <w:tcW w:w="455" w:type="dxa"/>
            <w:tcBorders>
              <w:top w:val="nil"/>
              <w:left w:val="single" w:sz="4" w:space="0" w:color="auto"/>
            </w:tcBorders>
            <w:shd w:val="clear" w:color="auto" w:fill="auto"/>
            <w:vAlign w:val="center"/>
          </w:tcPr>
          <w:p w14:paraId="1F46DA65" w14:textId="77777777" w:rsidR="00983C45" w:rsidRPr="00645CB8" w:rsidRDefault="00983C45" w:rsidP="00983C45">
            <w:pPr>
              <w:jc w:val="center"/>
              <w:rPr>
                <w:rFonts w:ascii="Wingdings" w:hAnsi="Wingdings"/>
                <w:sz w:val="20"/>
                <w:szCs w:val="20"/>
              </w:rPr>
            </w:pPr>
          </w:p>
        </w:tc>
        <w:tc>
          <w:tcPr>
            <w:tcW w:w="396" w:type="dxa"/>
            <w:tcBorders>
              <w:top w:val="nil"/>
            </w:tcBorders>
            <w:shd w:val="clear" w:color="auto" w:fill="auto"/>
            <w:vAlign w:val="center"/>
          </w:tcPr>
          <w:p w14:paraId="7C35205E" w14:textId="77777777" w:rsidR="00983C45" w:rsidRPr="00645CB8" w:rsidRDefault="00983C45" w:rsidP="00983C45">
            <w:pPr>
              <w:jc w:val="center"/>
              <w:rPr>
                <w:rFonts w:ascii="Wingdings" w:hAnsi="Wingdings" w:cs="Tahoma"/>
                <w:sz w:val="20"/>
                <w:szCs w:val="20"/>
              </w:rPr>
            </w:pPr>
          </w:p>
        </w:tc>
        <w:tc>
          <w:tcPr>
            <w:tcW w:w="397" w:type="dxa"/>
            <w:tcBorders>
              <w:top w:val="nil"/>
            </w:tcBorders>
            <w:shd w:val="clear" w:color="auto" w:fill="auto"/>
            <w:vAlign w:val="center"/>
          </w:tcPr>
          <w:p w14:paraId="1D27A186" w14:textId="77777777" w:rsidR="00983C45" w:rsidRPr="00645CB8" w:rsidRDefault="00983C45" w:rsidP="00983C45">
            <w:pPr>
              <w:jc w:val="center"/>
              <w:rPr>
                <w:rFonts w:ascii="Wingdings" w:hAnsi="Wingdings" w:cs="Tahoma"/>
                <w:sz w:val="20"/>
                <w:szCs w:val="20"/>
              </w:rPr>
            </w:pPr>
          </w:p>
        </w:tc>
        <w:tc>
          <w:tcPr>
            <w:tcW w:w="397" w:type="dxa"/>
            <w:tcBorders>
              <w:top w:val="nil"/>
            </w:tcBorders>
            <w:shd w:val="clear" w:color="auto" w:fill="auto"/>
            <w:vAlign w:val="center"/>
          </w:tcPr>
          <w:p w14:paraId="146C5066" w14:textId="77777777" w:rsidR="00983C45" w:rsidRPr="00645CB8" w:rsidRDefault="00983C45" w:rsidP="00983C45">
            <w:pPr>
              <w:jc w:val="center"/>
              <w:rPr>
                <w:rFonts w:ascii="Wingdings" w:hAnsi="Wingdings" w:cs="Tahoma"/>
                <w:sz w:val="20"/>
                <w:szCs w:val="20"/>
              </w:rPr>
            </w:pPr>
          </w:p>
        </w:tc>
        <w:tc>
          <w:tcPr>
            <w:tcW w:w="397" w:type="dxa"/>
            <w:tcBorders>
              <w:top w:val="nil"/>
            </w:tcBorders>
            <w:shd w:val="clear" w:color="auto" w:fill="auto"/>
            <w:vAlign w:val="center"/>
          </w:tcPr>
          <w:p w14:paraId="1A550DCF" w14:textId="77777777" w:rsidR="00983C45" w:rsidRPr="00645CB8" w:rsidRDefault="00983C45" w:rsidP="00983C45">
            <w:pPr>
              <w:jc w:val="center"/>
              <w:rPr>
                <w:rFonts w:ascii="Wingdings" w:hAnsi="Wingdings" w:cs="Tahoma"/>
                <w:sz w:val="20"/>
                <w:szCs w:val="20"/>
              </w:rPr>
            </w:pPr>
          </w:p>
        </w:tc>
        <w:tc>
          <w:tcPr>
            <w:tcW w:w="397" w:type="dxa"/>
            <w:tcBorders>
              <w:top w:val="nil"/>
            </w:tcBorders>
            <w:shd w:val="clear" w:color="auto" w:fill="auto"/>
            <w:vAlign w:val="center"/>
          </w:tcPr>
          <w:p w14:paraId="4BFF6CE1" w14:textId="77777777" w:rsidR="00983C45" w:rsidRPr="00645CB8" w:rsidRDefault="00983C45" w:rsidP="00983C45">
            <w:pPr>
              <w:jc w:val="center"/>
              <w:rPr>
                <w:rFonts w:ascii="Wingdings" w:hAnsi="Wingdings" w:cs="Tahoma"/>
                <w:sz w:val="20"/>
                <w:szCs w:val="20"/>
              </w:rPr>
            </w:pPr>
          </w:p>
        </w:tc>
        <w:tc>
          <w:tcPr>
            <w:tcW w:w="398" w:type="dxa"/>
            <w:tcBorders>
              <w:top w:val="nil"/>
              <w:right w:val="single" w:sz="4" w:space="0" w:color="auto"/>
            </w:tcBorders>
            <w:shd w:val="clear" w:color="auto" w:fill="auto"/>
            <w:vAlign w:val="center"/>
          </w:tcPr>
          <w:p w14:paraId="2100D3CC" w14:textId="77777777" w:rsidR="00983C45" w:rsidRPr="00645CB8" w:rsidRDefault="00983C45" w:rsidP="00983C45">
            <w:pPr>
              <w:jc w:val="center"/>
              <w:rPr>
                <w:rFonts w:ascii="Wingdings" w:hAnsi="Wingdings"/>
                <w:sz w:val="20"/>
                <w:szCs w:val="20"/>
              </w:rPr>
            </w:pPr>
          </w:p>
        </w:tc>
        <w:tc>
          <w:tcPr>
            <w:tcW w:w="398" w:type="dxa"/>
            <w:tcBorders>
              <w:top w:val="nil"/>
              <w:left w:val="single" w:sz="4" w:space="0" w:color="auto"/>
              <w:bottom w:val="single" w:sz="2" w:space="0" w:color="auto"/>
              <w:right w:val="single" w:sz="2" w:space="0" w:color="auto"/>
            </w:tcBorders>
            <w:shd w:val="clear" w:color="auto" w:fill="auto"/>
            <w:vAlign w:val="center"/>
          </w:tcPr>
          <w:p w14:paraId="37CA0DB4" w14:textId="77777777" w:rsidR="00983C45" w:rsidRPr="00645CB8" w:rsidRDefault="00983C45" w:rsidP="00983C45">
            <w:pPr>
              <w:jc w:val="center"/>
              <w:rPr>
                <w:rFonts w:ascii="Wingdings" w:hAnsi="Wingdings"/>
                <w:sz w:val="20"/>
                <w:szCs w:val="20"/>
              </w:rPr>
            </w:pPr>
          </w:p>
        </w:tc>
        <w:tc>
          <w:tcPr>
            <w:tcW w:w="398" w:type="dxa"/>
            <w:tcBorders>
              <w:top w:val="nil"/>
              <w:left w:val="single" w:sz="2" w:space="0" w:color="auto"/>
              <w:bottom w:val="single" w:sz="2" w:space="0" w:color="auto"/>
              <w:right w:val="single" w:sz="2" w:space="0" w:color="auto"/>
            </w:tcBorders>
            <w:shd w:val="clear" w:color="auto" w:fill="auto"/>
            <w:vAlign w:val="center"/>
          </w:tcPr>
          <w:p w14:paraId="5D7C8F00" w14:textId="77777777" w:rsidR="00983C45" w:rsidRPr="00645CB8" w:rsidRDefault="00983C45" w:rsidP="00983C45">
            <w:pPr>
              <w:jc w:val="center"/>
              <w:rPr>
                <w:rFonts w:ascii="Wingdings" w:hAnsi="Wingdings"/>
                <w:sz w:val="20"/>
                <w:szCs w:val="20"/>
              </w:rPr>
            </w:pPr>
          </w:p>
        </w:tc>
        <w:tc>
          <w:tcPr>
            <w:tcW w:w="399" w:type="dxa"/>
            <w:tcBorders>
              <w:top w:val="nil"/>
              <w:left w:val="single" w:sz="2" w:space="0" w:color="auto"/>
              <w:bottom w:val="single" w:sz="2" w:space="0" w:color="auto"/>
              <w:right w:val="single" w:sz="2" w:space="0" w:color="auto"/>
            </w:tcBorders>
            <w:shd w:val="clear" w:color="auto" w:fill="auto"/>
            <w:vAlign w:val="center"/>
          </w:tcPr>
          <w:p w14:paraId="0E86E053"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nil"/>
              <w:left w:val="single" w:sz="2" w:space="0" w:color="auto"/>
              <w:bottom w:val="single" w:sz="2" w:space="0" w:color="auto"/>
              <w:right w:val="single" w:sz="2" w:space="0" w:color="auto"/>
            </w:tcBorders>
            <w:shd w:val="clear" w:color="auto" w:fill="auto"/>
            <w:vAlign w:val="center"/>
          </w:tcPr>
          <w:p w14:paraId="67588427" w14:textId="77777777" w:rsidR="00983C45" w:rsidRPr="00645CB8" w:rsidRDefault="00983C45" w:rsidP="00983C45">
            <w:pPr>
              <w:jc w:val="center"/>
              <w:rPr>
                <w:rFonts w:ascii="Wingdings" w:hAnsi="Wingdings" w:cs="Tahoma"/>
                <w:sz w:val="20"/>
                <w:szCs w:val="20"/>
              </w:rPr>
            </w:pPr>
          </w:p>
        </w:tc>
        <w:tc>
          <w:tcPr>
            <w:tcW w:w="490" w:type="dxa"/>
            <w:tcBorders>
              <w:top w:val="nil"/>
              <w:left w:val="single" w:sz="2" w:space="0" w:color="auto"/>
              <w:bottom w:val="single" w:sz="2" w:space="0" w:color="auto"/>
              <w:right w:val="single" w:sz="2" w:space="0" w:color="auto"/>
            </w:tcBorders>
            <w:shd w:val="clear" w:color="auto" w:fill="auto"/>
            <w:vAlign w:val="center"/>
          </w:tcPr>
          <w:p w14:paraId="49D2A841" w14:textId="77777777" w:rsidR="00983C45" w:rsidRPr="00645CB8" w:rsidRDefault="00983C45" w:rsidP="00983C45">
            <w:pPr>
              <w:jc w:val="center"/>
              <w:rPr>
                <w:rFonts w:ascii="Wingdings" w:hAnsi="Wingdings" w:cs="Tahoma"/>
                <w:sz w:val="20"/>
                <w:szCs w:val="20"/>
              </w:rPr>
            </w:pPr>
          </w:p>
        </w:tc>
        <w:tc>
          <w:tcPr>
            <w:tcW w:w="450" w:type="dxa"/>
            <w:tcBorders>
              <w:top w:val="nil"/>
              <w:left w:val="single" w:sz="2" w:space="0" w:color="auto"/>
              <w:bottom w:val="single" w:sz="2" w:space="0" w:color="auto"/>
              <w:right w:val="single" w:sz="2" w:space="0" w:color="auto"/>
            </w:tcBorders>
            <w:shd w:val="clear" w:color="auto" w:fill="auto"/>
            <w:vAlign w:val="center"/>
          </w:tcPr>
          <w:p w14:paraId="318DA885" w14:textId="77777777" w:rsidR="00983C45" w:rsidRPr="00645CB8" w:rsidRDefault="00983C45" w:rsidP="00983C45">
            <w:pPr>
              <w:jc w:val="center"/>
              <w:rPr>
                <w:rFonts w:ascii="Wingdings" w:hAnsi="Wingdings" w:cs="Tahoma"/>
                <w:sz w:val="20"/>
                <w:szCs w:val="20"/>
              </w:rPr>
            </w:pPr>
          </w:p>
        </w:tc>
        <w:tc>
          <w:tcPr>
            <w:tcW w:w="453" w:type="dxa"/>
            <w:tcBorders>
              <w:top w:val="nil"/>
              <w:left w:val="single" w:sz="2" w:space="0" w:color="auto"/>
              <w:bottom w:val="single" w:sz="2" w:space="0" w:color="auto"/>
              <w:right w:val="single" w:sz="2" w:space="0" w:color="auto"/>
            </w:tcBorders>
            <w:shd w:val="clear" w:color="auto" w:fill="auto"/>
            <w:vAlign w:val="center"/>
          </w:tcPr>
          <w:p w14:paraId="2286C72B" w14:textId="77777777" w:rsidR="00983C45" w:rsidRPr="00645CB8" w:rsidRDefault="00983C45" w:rsidP="00983C45">
            <w:pPr>
              <w:jc w:val="center"/>
              <w:rPr>
                <w:rFonts w:ascii="Wingdings" w:hAnsi="Wingdings" w:cs="Tahoma"/>
                <w:sz w:val="20"/>
                <w:szCs w:val="20"/>
              </w:rPr>
            </w:pPr>
          </w:p>
        </w:tc>
        <w:tc>
          <w:tcPr>
            <w:tcW w:w="399" w:type="dxa"/>
            <w:tcBorders>
              <w:top w:val="nil"/>
              <w:left w:val="single" w:sz="2" w:space="0" w:color="auto"/>
              <w:bottom w:val="single" w:sz="2" w:space="0" w:color="auto"/>
              <w:right w:val="single" w:sz="4" w:space="0" w:color="auto"/>
            </w:tcBorders>
            <w:shd w:val="clear" w:color="auto" w:fill="auto"/>
            <w:vAlign w:val="center"/>
          </w:tcPr>
          <w:p w14:paraId="27936FB9" w14:textId="77777777" w:rsidR="00983C45" w:rsidRPr="00645CB8" w:rsidRDefault="00983C45" w:rsidP="00983C45">
            <w:pPr>
              <w:jc w:val="center"/>
              <w:rPr>
                <w:rFonts w:ascii="Wingdings" w:hAnsi="Wingdings"/>
                <w:sz w:val="20"/>
                <w:szCs w:val="20"/>
              </w:rPr>
            </w:pPr>
          </w:p>
        </w:tc>
        <w:tc>
          <w:tcPr>
            <w:tcW w:w="399" w:type="dxa"/>
            <w:tcBorders>
              <w:top w:val="nil"/>
              <w:left w:val="single" w:sz="4" w:space="0" w:color="auto"/>
            </w:tcBorders>
            <w:shd w:val="clear" w:color="auto" w:fill="auto"/>
            <w:vAlign w:val="center"/>
          </w:tcPr>
          <w:p w14:paraId="5E31E166" w14:textId="77777777" w:rsidR="00983C45" w:rsidRPr="00645CB8" w:rsidRDefault="00983C45" w:rsidP="00983C45">
            <w:pPr>
              <w:jc w:val="center"/>
              <w:rPr>
                <w:rFonts w:ascii="Wingdings" w:hAnsi="Wingdings"/>
                <w:sz w:val="20"/>
                <w:szCs w:val="20"/>
              </w:rPr>
            </w:pPr>
          </w:p>
        </w:tc>
        <w:tc>
          <w:tcPr>
            <w:tcW w:w="399" w:type="dxa"/>
            <w:tcBorders>
              <w:top w:val="nil"/>
            </w:tcBorders>
            <w:shd w:val="clear" w:color="auto" w:fill="auto"/>
            <w:vAlign w:val="center"/>
          </w:tcPr>
          <w:p w14:paraId="3AA0F40D" w14:textId="77777777" w:rsidR="00983C45" w:rsidRPr="00645CB8" w:rsidRDefault="00983C45" w:rsidP="00983C45">
            <w:pPr>
              <w:jc w:val="center"/>
              <w:rPr>
                <w:rFonts w:ascii="Wingdings" w:hAnsi="Wingdings" w:cs="Tahoma"/>
                <w:sz w:val="20"/>
                <w:szCs w:val="20"/>
              </w:rPr>
            </w:pPr>
          </w:p>
        </w:tc>
        <w:tc>
          <w:tcPr>
            <w:tcW w:w="399" w:type="dxa"/>
            <w:tcBorders>
              <w:top w:val="nil"/>
            </w:tcBorders>
            <w:shd w:val="clear" w:color="auto" w:fill="auto"/>
            <w:vAlign w:val="center"/>
          </w:tcPr>
          <w:p w14:paraId="4BBF6313" w14:textId="77777777" w:rsidR="00983C45" w:rsidRPr="00645CB8" w:rsidRDefault="00983C45" w:rsidP="00983C45">
            <w:pPr>
              <w:jc w:val="center"/>
              <w:rPr>
                <w:rFonts w:ascii="Wingdings" w:hAnsi="Wingdings" w:cs="Tahoma"/>
                <w:sz w:val="20"/>
                <w:szCs w:val="20"/>
              </w:rPr>
            </w:pPr>
          </w:p>
        </w:tc>
        <w:tc>
          <w:tcPr>
            <w:tcW w:w="399" w:type="dxa"/>
            <w:tcBorders>
              <w:top w:val="nil"/>
              <w:right w:val="single" w:sz="4" w:space="0" w:color="auto"/>
            </w:tcBorders>
            <w:shd w:val="clear" w:color="auto" w:fill="auto"/>
            <w:vAlign w:val="center"/>
          </w:tcPr>
          <w:p w14:paraId="0848AD44" w14:textId="77777777" w:rsidR="00983C45" w:rsidRPr="00645CB8" w:rsidRDefault="00983C45" w:rsidP="00983C45">
            <w:pPr>
              <w:jc w:val="center"/>
              <w:rPr>
                <w:rFonts w:ascii="Wingdings" w:hAnsi="Wingdings"/>
                <w:sz w:val="20"/>
                <w:szCs w:val="20"/>
              </w:rPr>
            </w:pPr>
          </w:p>
        </w:tc>
        <w:tc>
          <w:tcPr>
            <w:tcW w:w="392" w:type="dxa"/>
            <w:tcBorders>
              <w:top w:val="nil"/>
              <w:left w:val="single" w:sz="4" w:space="0" w:color="auto"/>
            </w:tcBorders>
            <w:shd w:val="clear" w:color="auto" w:fill="auto"/>
            <w:vAlign w:val="center"/>
          </w:tcPr>
          <w:p w14:paraId="672BC99D" w14:textId="77777777" w:rsidR="00983C45" w:rsidRPr="00645CB8" w:rsidRDefault="00983C45" w:rsidP="00983C45">
            <w:pPr>
              <w:jc w:val="center"/>
              <w:rPr>
                <w:rFonts w:ascii="Browallia New" w:hAnsi="Browallia New" w:cs="Browallia New"/>
                <w:sz w:val="32"/>
                <w:szCs w:val="32"/>
                <w:lang w:bidi="th-TH"/>
              </w:rPr>
            </w:pPr>
          </w:p>
        </w:tc>
        <w:tc>
          <w:tcPr>
            <w:tcW w:w="406" w:type="dxa"/>
            <w:tcBorders>
              <w:top w:val="nil"/>
            </w:tcBorders>
            <w:shd w:val="clear" w:color="auto" w:fill="auto"/>
            <w:vAlign w:val="center"/>
          </w:tcPr>
          <w:p w14:paraId="15E289EB" w14:textId="77777777" w:rsidR="00983C45" w:rsidRPr="00645CB8" w:rsidRDefault="00983C45" w:rsidP="00983C45">
            <w:pPr>
              <w:jc w:val="center"/>
              <w:rPr>
                <w:rFonts w:ascii="Wingdings" w:hAnsi="Wingdings"/>
                <w:sz w:val="20"/>
                <w:szCs w:val="20"/>
              </w:rPr>
            </w:pPr>
          </w:p>
        </w:tc>
        <w:tc>
          <w:tcPr>
            <w:tcW w:w="399" w:type="dxa"/>
            <w:tcBorders>
              <w:top w:val="nil"/>
            </w:tcBorders>
            <w:shd w:val="clear" w:color="auto" w:fill="auto"/>
            <w:vAlign w:val="center"/>
          </w:tcPr>
          <w:p w14:paraId="2ED1B5D8" w14:textId="77777777" w:rsidR="00983C45" w:rsidRPr="00645CB8" w:rsidRDefault="00983C45" w:rsidP="00983C45">
            <w:pPr>
              <w:jc w:val="center"/>
              <w:rPr>
                <w:rFonts w:ascii="Wingdings" w:hAnsi="Wingdings" w:cs="Tahoma"/>
                <w:sz w:val="20"/>
                <w:szCs w:val="20"/>
              </w:rPr>
            </w:pPr>
          </w:p>
        </w:tc>
        <w:tc>
          <w:tcPr>
            <w:tcW w:w="399" w:type="dxa"/>
            <w:tcBorders>
              <w:top w:val="nil"/>
            </w:tcBorders>
            <w:shd w:val="clear" w:color="auto" w:fill="auto"/>
            <w:vAlign w:val="center"/>
          </w:tcPr>
          <w:p w14:paraId="3E39DF29" w14:textId="77777777" w:rsidR="00983C45" w:rsidRPr="00645CB8" w:rsidRDefault="00983C45" w:rsidP="00983C45">
            <w:pPr>
              <w:jc w:val="center"/>
              <w:rPr>
                <w:rFonts w:ascii="Wingdings" w:hAnsi="Wingdings"/>
                <w:sz w:val="20"/>
                <w:szCs w:val="20"/>
              </w:rPr>
            </w:pPr>
          </w:p>
        </w:tc>
        <w:tc>
          <w:tcPr>
            <w:tcW w:w="399" w:type="dxa"/>
            <w:tcBorders>
              <w:top w:val="nil"/>
            </w:tcBorders>
            <w:shd w:val="clear" w:color="auto" w:fill="auto"/>
            <w:vAlign w:val="center"/>
          </w:tcPr>
          <w:p w14:paraId="4D32EA81" w14:textId="77777777" w:rsidR="00983C45" w:rsidRPr="00645CB8" w:rsidRDefault="00983C45" w:rsidP="00983C45">
            <w:pPr>
              <w:jc w:val="center"/>
              <w:rPr>
                <w:rFonts w:ascii="Browallia New" w:hAnsi="Browallia New" w:cs="Browallia New"/>
                <w:sz w:val="32"/>
                <w:szCs w:val="32"/>
                <w:lang w:bidi="th-TH"/>
              </w:rPr>
            </w:pPr>
          </w:p>
        </w:tc>
        <w:tc>
          <w:tcPr>
            <w:tcW w:w="399" w:type="dxa"/>
            <w:tcBorders>
              <w:top w:val="nil"/>
              <w:right w:val="single" w:sz="4" w:space="0" w:color="auto"/>
            </w:tcBorders>
            <w:shd w:val="clear" w:color="auto" w:fill="auto"/>
            <w:vAlign w:val="center"/>
          </w:tcPr>
          <w:p w14:paraId="355B4310" w14:textId="77777777" w:rsidR="00983C45" w:rsidRPr="00645CB8" w:rsidRDefault="00983C45" w:rsidP="00983C45">
            <w:pPr>
              <w:jc w:val="center"/>
              <w:rPr>
                <w:rFonts w:ascii="Browallia New" w:hAnsi="Browallia New" w:cs="Browallia New"/>
                <w:sz w:val="32"/>
                <w:szCs w:val="32"/>
                <w:lang w:bidi="th-TH"/>
              </w:rPr>
            </w:pPr>
          </w:p>
        </w:tc>
        <w:tc>
          <w:tcPr>
            <w:tcW w:w="413" w:type="dxa"/>
            <w:tcBorders>
              <w:top w:val="nil"/>
              <w:left w:val="single" w:sz="4" w:space="0" w:color="auto"/>
            </w:tcBorders>
            <w:shd w:val="clear" w:color="auto" w:fill="auto"/>
            <w:vAlign w:val="center"/>
          </w:tcPr>
          <w:p w14:paraId="09287B62" w14:textId="77777777" w:rsidR="00983C45" w:rsidRPr="00645CB8" w:rsidRDefault="00983C45" w:rsidP="00983C45">
            <w:pPr>
              <w:jc w:val="center"/>
              <w:rPr>
                <w:rFonts w:ascii="Wingdings" w:hAnsi="Wingdings"/>
                <w:sz w:val="20"/>
                <w:szCs w:val="20"/>
              </w:rPr>
            </w:pPr>
          </w:p>
        </w:tc>
        <w:tc>
          <w:tcPr>
            <w:tcW w:w="413" w:type="dxa"/>
            <w:tcBorders>
              <w:top w:val="nil"/>
            </w:tcBorders>
            <w:shd w:val="clear" w:color="auto" w:fill="auto"/>
            <w:vAlign w:val="center"/>
          </w:tcPr>
          <w:p w14:paraId="71120569" w14:textId="77777777" w:rsidR="00983C45" w:rsidRPr="00645CB8" w:rsidRDefault="00983C45" w:rsidP="00983C45">
            <w:pPr>
              <w:jc w:val="center"/>
              <w:rPr>
                <w:rFonts w:ascii="Wingdings" w:hAnsi="Wingdings"/>
                <w:sz w:val="20"/>
                <w:szCs w:val="20"/>
              </w:rPr>
            </w:pPr>
          </w:p>
        </w:tc>
        <w:tc>
          <w:tcPr>
            <w:tcW w:w="413" w:type="dxa"/>
            <w:tcBorders>
              <w:top w:val="nil"/>
            </w:tcBorders>
            <w:shd w:val="clear" w:color="auto" w:fill="auto"/>
            <w:vAlign w:val="center"/>
          </w:tcPr>
          <w:p w14:paraId="5B6690CB" w14:textId="77777777" w:rsidR="00983C45" w:rsidRPr="00645CB8" w:rsidRDefault="00983C45" w:rsidP="00983C45">
            <w:pPr>
              <w:jc w:val="center"/>
              <w:rPr>
                <w:rFonts w:ascii="Browallia New" w:hAnsi="Browallia New" w:cs="Browallia New"/>
                <w:sz w:val="32"/>
                <w:szCs w:val="32"/>
                <w:lang w:bidi="th-TH"/>
              </w:rPr>
            </w:pPr>
          </w:p>
        </w:tc>
        <w:tc>
          <w:tcPr>
            <w:tcW w:w="395" w:type="dxa"/>
            <w:tcBorders>
              <w:top w:val="nil"/>
              <w:right w:val="single" w:sz="4" w:space="0" w:color="auto"/>
            </w:tcBorders>
            <w:shd w:val="clear" w:color="auto" w:fill="auto"/>
            <w:vAlign w:val="center"/>
          </w:tcPr>
          <w:p w14:paraId="08CD9B22"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26050927" w14:textId="77777777" w:rsidTr="005B25E5">
        <w:trPr>
          <w:jc w:val="center"/>
        </w:trPr>
        <w:tc>
          <w:tcPr>
            <w:tcW w:w="4077" w:type="dxa"/>
            <w:tcBorders>
              <w:right w:val="single" w:sz="4" w:space="0" w:color="auto"/>
            </w:tcBorders>
            <w:shd w:val="clear" w:color="auto" w:fill="auto"/>
            <w:vAlign w:val="center"/>
          </w:tcPr>
          <w:p w14:paraId="6FF3598E"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b/>
                <w:bCs/>
                <w:sz w:val="32"/>
                <w:szCs w:val="32"/>
                <w:lang w:bidi="th-TH"/>
              </w:rPr>
              <w:t>Organization Issues and Information Systems Group</w:t>
            </w:r>
          </w:p>
        </w:tc>
        <w:tc>
          <w:tcPr>
            <w:tcW w:w="455" w:type="dxa"/>
            <w:tcBorders>
              <w:left w:val="single" w:sz="4" w:space="0" w:color="auto"/>
            </w:tcBorders>
            <w:shd w:val="clear" w:color="auto" w:fill="auto"/>
            <w:vAlign w:val="center"/>
          </w:tcPr>
          <w:p w14:paraId="65BF8688"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7F99099C"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2D12AFB1"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0EAE341"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0E1D192C"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0D5B5753"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0431B052"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0145F0DE"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7336152A" w14:textId="77777777" w:rsidR="00983C45" w:rsidRPr="00645CB8" w:rsidRDefault="00983C45" w:rsidP="00983C45">
            <w:pPr>
              <w:jc w:val="center"/>
              <w:rPr>
                <w:rFonts w:ascii="Wingdings" w:hAnsi="Wingdings"/>
                <w:sz w:val="20"/>
                <w:szCs w:val="20"/>
              </w:rPr>
            </w:pP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7CD6E604"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5B431346" w14:textId="77777777" w:rsidR="00983C45" w:rsidRPr="00645CB8" w:rsidRDefault="00983C45" w:rsidP="00983C45">
            <w:pPr>
              <w:jc w:val="center"/>
              <w:rPr>
                <w:rFonts w:ascii="Wingdings" w:hAnsi="Wingdings" w:cs="Tahoma"/>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37474CF5" w14:textId="77777777" w:rsidR="00983C45" w:rsidRPr="00645CB8" w:rsidRDefault="00983C45" w:rsidP="00983C45">
            <w:pPr>
              <w:jc w:val="center"/>
              <w:rPr>
                <w:rFonts w:ascii="Wingdings" w:hAnsi="Wingdings" w:cs="Tahoma"/>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45601564"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1221749F"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2883C2B1" w14:textId="77777777" w:rsidR="00983C45" w:rsidRPr="00645CB8" w:rsidRDefault="00983C45" w:rsidP="00983C45">
            <w:pPr>
              <w:jc w:val="center"/>
              <w:rPr>
                <w:rFonts w:ascii="Wingdings" w:hAnsi="Wingdings"/>
                <w:sz w:val="20"/>
                <w:szCs w:val="20"/>
              </w:rPr>
            </w:pPr>
          </w:p>
        </w:tc>
        <w:tc>
          <w:tcPr>
            <w:tcW w:w="399" w:type="dxa"/>
            <w:tcBorders>
              <w:left w:val="single" w:sz="4" w:space="0" w:color="auto"/>
            </w:tcBorders>
            <w:shd w:val="clear" w:color="auto" w:fill="auto"/>
            <w:vAlign w:val="center"/>
          </w:tcPr>
          <w:p w14:paraId="61D0CC5A"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223C808C"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061C4B43" w14:textId="77777777" w:rsidR="00983C45" w:rsidRPr="00645CB8" w:rsidRDefault="00983C45" w:rsidP="00983C45">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067FF900" w14:textId="77777777" w:rsidR="00983C45" w:rsidRPr="00645CB8" w:rsidRDefault="00983C45" w:rsidP="00983C45">
            <w:pPr>
              <w:jc w:val="center"/>
              <w:rPr>
                <w:rFonts w:ascii="Wingdings" w:hAnsi="Wingdings"/>
                <w:sz w:val="20"/>
                <w:szCs w:val="20"/>
              </w:rPr>
            </w:pPr>
          </w:p>
        </w:tc>
        <w:tc>
          <w:tcPr>
            <w:tcW w:w="392" w:type="dxa"/>
            <w:tcBorders>
              <w:left w:val="single" w:sz="4" w:space="0" w:color="auto"/>
            </w:tcBorders>
            <w:shd w:val="clear" w:color="auto" w:fill="auto"/>
            <w:vAlign w:val="center"/>
          </w:tcPr>
          <w:p w14:paraId="76801631"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2AE0418D"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783F797D"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3624A440"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36BDFE32"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31CDA0ED" w14:textId="77777777" w:rsidR="00983C45" w:rsidRPr="00645CB8" w:rsidRDefault="00983C45" w:rsidP="00983C45">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38A378FE"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72657A64"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3A155187"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5EE583FA"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484BD016" w14:textId="77777777" w:rsidTr="005B25E5">
        <w:trPr>
          <w:jc w:val="center"/>
        </w:trPr>
        <w:tc>
          <w:tcPr>
            <w:tcW w:w="4077" w:type="dxa"/>
            <w:tcBorders>
              <w:right w:val="single" w:sz="4" w:space="0" w:color="auto"/>
            </w:tcBorders>
            <w:shd w:val="clear" w:color="auto" w:fill="auto"/>
            <w:vAlign w:val="center"/>
          </w:tcPr>
          <w:p w14:paraId="2A3CF642"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z w:val="32"/>
                <w:szCs w:val="32"/>
                <w:lang w:bidi="th-TH"/>
              </w:rPr>
              <w:t>ITX 3002 Introduction to Information Technology</w:t>
            </w:r>
          </w:p>
        </w:tc>
        <w:tc>
          <w:tcPr>
            <w:tcW w:w="455" w:type="dxa"/>
            <w:tcBorders>
              <w:left w:val="single" w:sz="4" w:space="0" w:color="auto"/>
            </w:tcBorders>
            <w:shd w:val="clear" w:color="auto" w:fill="auto"/>
            <w:vAlign w:val="center"/>
          </w:tcPr>
          <w:p w14:paraId="7FC01AB0"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6" w:type="dxa"/>
            <w:shd w:val="clear" w:color="auto" w:fill="auto"/>
            <w:vAlign w:val="center"/>
          </w:tcPr>
          <w:p w14:paraId="07CCD48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58027CAF"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72763B8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3CD5E6AF"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74FF962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0C31049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4F897F8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8ED344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6EFA8AE3"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1CAF082C"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01D9546F"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0988CEA4"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606C126A"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2D0B5D1E" w14:textId="77777777" w:rsidR="00983C45" w:rsidRPr="00645CB8" w:rsidRDefault="00983C45" w:rsidP="00983C45">
            <w:pPr>
              <w:jc w:val="center"/>
              <w:rPr>
                <w:rFonts w:ascii="Wingdings" w:hAnsi="Wingdings"/>
                <w:sz w:val="20"/>
                <w:szCs w:val="20"/>
              </w:rPr>
            </w:pPr>
          </w:p>
        </w:tc>
        <w:tc>
          <w:tcPr>
            <w:tcW w:w="399" w:type="dxa"/>
            <w:tcBorders>
              <w:left w:val="single" w:sz="4" w:space="0" w:color="auto"/>
            </w:tcBorders>
            <w:shd w:val="clear" w:color="auto" w:fill="auto"/>
            <w:vAlign w:val="center"/>
          </w:tcPr>
          <w:p w14:paraId="280012A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5D95B54"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1E916F3F"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4C659389"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6FD9CBD4"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06" w:type="dxa"/>
            <w:shd w:val="clear" w:color="auto" w:fill="auto"/>
            <w:vAlign w:val="center"/>
          </w:tcPr>
          <w:p w14:paraId="116D74C9"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2F2604B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60905F3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1DA270D1"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7BCECA9A"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13" w:type="dxa"/>
            <w:tcBorders>
              <w:left w:val="single" w:sz="4" w:space="0" w:color="auto"/>
            </w:tcBorders>
            <w:shd w:val="clear" w:color="auto" w:fill="auto"/>
            <w:vAlign w:val="center"/>
          </w:tcPr>
          <w:p w14:paraId="473F7D7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69BE14E0"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3C33C7DE"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395" w:type="dxa"/>
            <w:tcBorders>
              <w:right w:val="single" w:sz="4" w:space="0" w:color="auto"/>
            </w:tcBorders>
            <w:shd w:val="clear" w:color="auto" w:fill="auto"/>
            <w:vAlign w:val="center"/>
          </w:tcPr>
          <w:p w14:paraId="2987581B"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2240AB59" w14:textId="77777777" w:rsidTr="005B25E5">
        <w:trPr>
          <w:jc w:val="center"/>
        </w:trPr>
        <w:tc>
          <w:tcPr>
            <w:tcW w:w="4077" w:type="dxa"/>
            <w:tcBorders>
              <w:right w:val="single" w:sz="4" w:space="0" w:color="auto"/>
            </w:tcBorders>
            <w:shd w:val="clear" w:color="auto" w:fill="auto"/>
            <w:vAlign w:val="center"/>
          </w:tcPr>
          <w:p w14:paraId="1F7AB263"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b/>
                <w:bCs/>
                <w:spacing w:val="-6"/>
                <w:sz w:val="32"/>
                <w:szCs w:val="32"/>
                <w:lang w:bidi="th-TH"/>
              </w:rPr>
              <w:t>Applications Technology Group</w:t>
            </w:r>
          </w:p>
        </w:tc>
        <w:tc>
          <w:tcPr>
            <w:tcW w:w="455" w:type="dxa"/>
            <w:tcBorders>
              <w:left w:val="single" w:sz="4" w:space="0" w:color="auto"/>
            </w:tcBorders>
            <w:shd w:val="clear" w:color="auto" w:fill="auto"/>
            <w:vAlign w:val="center"/>
          </w:tcPr>
          <w:p w14:paraId="411A4400"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27AF8B25"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1479C770"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1EE4C19F"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8E4B180"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087A52F2"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57CCC06A"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64FE8CAE"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1467D7D0" w14:textId="77777777" w:rsidR="00983C45" w:rsidRPr="00645CB8" w:rsidRDefault="00983C45" w:rsidP="00983C45">
            <w:pPr>
              <w:jc w:val="center"/>
              <w:rPr>
                <w:rFonts w:ascii="Wingdings" w:hAnsi="Wingdings"/>
                <w:sz w:val="20"/>
                <w:szCs w:val="20"/>
              </w:rPr>
            </w:pP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6ECF0FEA"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18A27D8B" w14:textId="77777777" w:rsidR="00983C45" w:rsidRPr="00645CB8" w:rsidRDefault="00983C45" w:rsidP="00983C45">
            <w:pPr>
              <w:jc w:val="center"/>
              <w:rPr>
                <w:rFonts w:ascii="Wingdings" w:hAnsi="Wingdings" w:cs="Tahoma"/>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2CB708F3" w14:textId="77777777" w:rsidR="00983C45" w:rsidRPr="00645CB8" w:rsidRDefault="00983C45" w:rsidP="00983C45">
            <w:pPr>
              <w:jc w:val="center"/>
              <w:rPr>
                <w:rFonts w:ascii="Wingdings" w:hAnsi="Wingdings" w:cs="Tahoma"/>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04DF28C0"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002AF265"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0AA1B95A" w14:textId="77777777" w:rsidR="00983C45" w:rsidRPr="00645CB8" w:rsidRDefault="00983C45" w:rsidP="00983C45">
            <w:pPr>
              <w:jc w:val="center"/>
              <w:rPr>
                <w:rFonts w:ascii="Wingdings" w:hAnsi="Wingdings"/>
                <w:sz w:val="20"/>
                <w:szCs w:val="20"/>
              </w:rPr>
            </w:pPr>
          </w:p>
        </w:tc>
        <w:tc>
          <w:tcPr>
            <w:tcW w:w="399" w:type="dxa"/>
            <w:tcBorders>
              <w:left w:val="single" w:sz="4" w:space="0" w:color="auto"/>
            </w:tcBorders>
            <w:shd w:val="clear" w:color="auto" w:fill="auto"/>
            <w:vAlign w:val="center"/>
          </w:tcPr>
          <w:p w14:paraId="79506F0F"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1DC197F7"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26EF9D4C" w14:textId="77777777" w:rsidR="00983C45" w:rsidRPr="00645CB8" w:rsidRDefault="00983C45" w:rsidP="00983C45">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517239C9" w14:textId="77777777" w:rsidR="00983C45" w:rsidRPr="00645CB8" w:rsidRDefault="00983C45" w:rsidP="00983C45">
            <w:pPr>
              <w:jc w:val="center"/>
              <w:rPr>
                <w:rFonts w:ascii="Wingdings" w:hAnsi="Wingdings"/>
                <w:sz w:val="20"/>
                <w:szCs w:val="20"/>
              </w:rPr>
            </w:pPr>
          </w:p>
        </w:tc>
        <w:tc>
          <w:tcPr>
            <w:tcW w:w="392" w:type="dxa"/>
            <w:tcBorders>
              <w:left w:val="single" w:sz="4" w:space="0" w:color="auto"/>
            </w:tcBorders>
            <w:shd w:val="clear" w:color="auto" w:fill="auto"/>
            <w:vAlign w:val="center"/>
          </w:tcPr>
          <w:p w14:paraId="261FB14F"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28E1DCA5"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7BDA8193"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08A9EA3A"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798B766D"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764B3F1C" w14:textId="77777777" w:rsidR="00983C45" w:rsidRPr="00645CB8" w:rsidRDefault="00983C45" w:rsidP="00983C45">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3FC11DC4"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6E9FC722"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02A768E1"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6B6F2739"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59BA3A98" w14:textId="77777777" w:rsidTr="005B25E5">
        <w:trPr>
          <w:jc w:val="center"/>
        </w:trPr>
        <w:tc>
          <w:tcPr>
            <w:tcW w:w="4077" w:type="dxa"/>
            <w:tcBorders>
              <w:right w:val="single" w:sz="4" w:space="0" w:color="auto"/>
            </w:tcBorders>
            <w:shd w:val="clear" w:color="auto" w:fill="auto"/>
            <w:vAlign w:val="center"/>
          </w:tcPr>
          <w:p w14:paraId="25FA46A2"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z w:val="32"/>
                <w:szCs w:val="32"/>
                <w:lang w:bidi="th-TH"/>
              </w:rPr>
              <w:t>CSX 3010 Senior Project I</w:t>
            </w:r>
          </w:p>
        </w:tc>
        <w:tc>
          <w:tcPr>
            <w:tcW w:w="455" w:type="dxa"/>
            <w:tcBorders>
              <w:left w:val="single" w:sz="4" w:space="0" w:color="auto"/>
            </w:tcBorders>
            <w:shd w:val="clear" w:color="auto" w:fill="auto"/>
            <w:vAlign w:val="center"/>
          </w:tcPr>
          <w:p w14:paraId="0D746B6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6" w:type="dxa"/>
            <w:shd w:val="clear" w:color="auto" w:fill="auto"/>
            <w:vAlign w:val="center"/>
          </w:tcPr>
          <w:p w14:paraId="46490AE3"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7B337057"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7F69BD8D"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1699C57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2439D1E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5935888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75C4143C"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7E493688"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59BDFF9B"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6903D56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531F4A3A"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726F8389"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3B161143"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58A0FFCB"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33820163"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1D7C095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3A7FD27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54B9A9A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71AE024B"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06" w:type="dxa"/>
            <w:shd w:val="clear" w:color="auto" w:fill="auto"/>
            <w:vAlign w:val="center"/>
          </w:tcPr>
          <w:p w14:paraId="3B9AF1E8"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423F1218"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08A6012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638623BB"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2C15A77C"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13" w:type="dxa"/>
            <w:tcBorders>
              <w:left w:val="single" w:sz="4" w:space="0" w:color="auto"/>
            </w:tcBorders>
            <w:shd w:val="clear" w:color="auto" w:fill="auto"/>
            <w:vAlign w:val="center"/>
          </w:tcPr>
          <w:p w14:paraId="55C6FEC3"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4E2859F4"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7D0FBAAE"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395" w:type="dxa"/>
            <w:tcBorders>
              <w:right w:val="single" w:sz="4" w:space="0" w:color="auto"/>
            </w:tcBorders>
            <w:shd w:val="clear" w:color="auto" w:fill="auto"/>
            <w:vAlign w:val="center"/>
          </w:tcPr>
          <w:p w14:paraId="5F79ABA1"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r>
      <w:tr w:rsidR="00983C45" w:rsidRPr="00645CB8" w14:paraId="457EF97C" w14:textId="77777777" w:rsidTr="005B25E5">
        <w:trPr>
          <w:jc w:val="center"/>
        </w:trPr>
        <w:tc>
          <w:tcPr>
            <w:tcW w:w="4077" w:type="dxa"/>
            <w:tcBorders>
              <w:right w:val="single" w:sz="4" w:space="0" w:color="auto"/>
            </w:tcBorders>
            <w:shd w:val="clear" w:color="auto" w:fill="auto"/>
            <w:vAlign w:val="center"/>
          </w:tcPr>
          <w:p w14:paraId="5866C3C4"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z w:val="32"/>
                <w:szCs w:val="32"/>
                <w:lang w:bidi="th-TH"/>
              </w:rPr>
              <w:t>CSX 3011 Senior Project II</w:t>
            </w:r>
          </w:p>
        </w:tc>
        <w:tc>
          <w:tcPr>
            <w:tcW w:w="455" w:type="dxa"/>
            <w:tcBorders>
              <w:left w:val="single" w:sz="4" w:space="0" w:color="auto"/>
            </w:tcBorders>
            <w:shd w:val="clear" w:color="auto" w:fill="auto"/>
            <w:vAlign w:val="center"/>
          </w:tcPr>
          <w:p w14:paraId="79711B4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6" w:type="dxa"/>
            <w:shd w:val="clear" w:color="auto" w:fill="auto"/>
            <w:vAlign w:val="center"/>
          </w:tcPr>
          <w:p w14:paraId="03307446"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74E9501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35B3223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34351D1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74AA6F5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497D86D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6FA9B44C"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5C76C68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53AB6A95"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7224B6C9"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05852300"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5F9C72B7"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0FE9CDC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1787B8A3"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4CC31649"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733ADCE3"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3438DFA9"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04E91F2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7E5CDCF4"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06" w:type="dxa"/>
            <w:shd w:val="clear" w:color="auto" w:fill="auto"/>
            <w:vAlign w:val="center"/>
          </w:tcPr>
          <w:p w14:paraId="4B9568E9"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3DE69E9E"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535FE36C"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20A47FC7"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61C6AB17"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13" w:type="dxa"/>
            <w:tcBorders>
              <w:left w:val="single" w:sz="4" w:space="0" w:color="auto"/>
            </w:tcBorders>
            <w:shd w:val="clear" w:color="auto" w:fill="auto"/>
            <w:vAlign w:val="center"/>
          </w:tcPr>
          <w:p w14:paraId="1D9E7B3B"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63EA532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2F8525BC"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395" w:type="dxa"/>
            <w:tcBorders>
              <w:right w:val="single" w:sz="4" w:space="0" w:color="auto"/>
            </w:tcBorders>
            <w:shd w:val="clear" w:color="auto" w:fill="auto"/>
            <w:vAlign w:val="center"/>
          </w:tcPr>
          <w:p w14:paraId="22056EF9"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r>
      <w:tr w:rsidR="00983C45" w:rsidRPr="00645CB8" w14:paraId="5927C9E4" w14:textId="77777777" w:rsidTr="005B25E5">
        <w:trPr>
          <w:jc w:val="center"/>
        </w:trPr>
        <w:tc>
          <w:tcPr>
            <w:tcW w:w="4077" w:type="dxa"/>
            <w:tcBorders>
              <w:right w:val="single" w:sz="4" w:space="0" w:color="auto"/>
            </w:tcBorders>
            <w:shd w:val="clear" w:color="auto" w:fill="auto"/>
            <w:vAlign w:val="center"/>
          </w:tcPr>
          <w:p w14:paraId="3335D846"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b/>
                <w:bCs/>
                <w:spacing w:val="-6"/>
                <w:sz w:val="32"/>
                <w:szCs w:val="32"/>
                <w:lang w:bidi="th-TH"/>
              </w:rPr>
              <w:t>Technology and Software Methods Group</w:t>
            </w:r>
          </w:p>
        </w:tc>
        <w:tc>
          <w:tcPr>
            <w:tcW w:w="455" w:type="dxa"/>
            <w:tcBorders>
              <w:left w:val="single" w:sz="4" w:space="0" w:color="auto"/>
            </w:tcBorders>
            <w:shd w:val="clear" w:color="auto" w:fill="auto"/>
            <w:vAlign w:val="center"/>
          </w:tcPr>
          <w:p w14:paraId="33B6C12F"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051DF40E"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6928779A"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508149D4"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0AFA1FAA"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389D6179"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08B138F3"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11E27B87"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38A994D4" w14:textId="77777777" w:rsidR="00983C45" w:rsidRPr="00645CB8" w:rsidRDefault="00983C45" w:rsidP="00983C45">
            <w:pPr>
              <w:jc w:val="center"/>
              <w:rPr>
                <w:rFonts w:ascii="Wingdings" w:hAnsi="Wingdings"/>
                <w:sz w:val="20"/>
                <w:szCs w:val="20"/>
              </w:rPr>
            </w:pP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5CBF57FD"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339F6FFC" w14:textId="77777777" w:rsidR="00983C45" w:rsidRPr="00645CB8" w:rsidRDefault="00983C45" w:rsidP="00983C45">
            <w:pPr>
              <w:jc w:val="center"/>
              <w:rPr>
                <w:rFonts w:ascii="Wingdings" w:hAnsi="Wingdings" w:cs="Tahoma"/>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0697DFAE" w14:textId="77777777" w:rsidR="00983C45" w:rsidRPr="00645CB8" w:rsidRDefault="00983C45" w:rsidP="00983C45">
            <w:pPr>
              <w:jc w:val="center"/>
              <w:rPr>
                <w:rFonts w:ascii="Wingdings" w:hAnsi="Wingdings" w:cs="Tahoma"/>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0B6CD47B"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692023FC"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11116852" w14:textId="77777777" w:rsidR="00983C45" w:rsidRPr="00645CB8" w:rsidRDefault="00983C45" w:rsidP="00983C45">
            <w:pPr>
              <w:jc w:val="center"/>
              <w:rPr>
                <w:rFonts w:ascii="Wingdings" w:hAnsi="Wingdings"/>
                <w:sz w:val="20"/>
                <w:szCs w:val="20"/>
              </w:rPr>
            </w:pPr>
          </w:p>
        </w:tc>
        <w:tc>
          <w:tcPr>
            <w:tcW w:w="399" w:type="dxa"/>
            <w:tcBorders>
              <w:left w:val="single" w:sz="4" w:space="0" w:color="auto"/>
            </w:tcBorders>
            <w:shd w:val="clear" w:color="auto" w:fill="auto"/>
            <w:vAlign w:val="center"/>
          </w:tcPr>
          <w:p w14:paraId="63DBC93C"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01C3EC86"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54558F78" w14:textId="77777777" w:rsidR="00983C45" w:rsidRPr="00645CB8" w:rsidRDefault="00983C45" w:rsidP="00983C45">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716DD0AD" w14:textId="77777777" w:rsidR="00983C45" w:rsidRPr="00645CB8" w:rsidRDefault="00983C45" w:rsidP="00983C45">
            <w:pPr>
              <w:jc w:val="center"/>
              <w:rPr>
                <w:rFonts w:ascii="Wingdings" w:hAnsi="Wingdings"/>
                <w:sz w:val="20"/>
                <w:szCs w:val="20"/>
              </w:rPr>
            </w:pPr>
          </w:p>
        </w:tc>
        <w:tc>
          <w:tcPr>
            <w:tcW w:w="392" w:type="dxa"/>
            <w:tcBorders>
              <w:left w:val="single" w:sz="4" w:space="0" w:color="auto"/>
            </w:tcBorders>
            <w:shd w:val="clear" w:color="auto" w:fill="auto"/>
            <w:vAlign w:val="center"/>
          </w:tcPr>
          <w:p w14:paraId="1CEB64C7"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0D85D760"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62A43060"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4FE0BD0C"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7BC15DF5"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443E6FB9" w14:textId="77777777" w:rsidR="00983C45" w:rsidRPr="00645CB8" w:rsidRDefault="00983C45" w:rsidP="00983C45">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2A50DF74"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7B993769"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3FEFA1EB"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67238810"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0E7901E5" w14:textId="77777777" w:rsidTr="005B25E5">
        <w:trPr>
          <w:jc w:val="center"/>
        </w:trPr>
        <w:tc>
          <w:tcPr>
            <w:tcW w:w="4077" w:type="dxa"/>
            <w:tcBorders>
              <w:right w:val="single" w:sz="4" w:space="0" w:color="auto"/>
            </w:tcBorders>
            <w:shd w:val="clear" w:color="auto" w:fill="auto"/>
            <w:vAlign w:val="center"/>
          </w:tcPr>
          <w:p w14:paraId="6679283C"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z w:val="32"/>
                <w:szCs w:val="32"/>
                <w:lang w:bidi="th-TH"/>
              </w:rPr>
              <w:t>CSX 3001 Fundamentals of Computer Programming</w:t>
            </w:r>
          </w:p>
        </w:tc>
        <w:tc>
          <w:tcPr>
            <w:tcW w:w="455" w:type="dxa"/>
            <w:tcBorders>
              <w:left w:val="single" w:sz="4" w:space="0" w:color="auto"/>
            </w:tcBorders>
            <w:shd w:val="clear" w:color="auto" w:fill="auto"/>
            <w:vAlign w:val="center"/>
          </w:tcPr>
          <w:p w14:paraId="5109820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6" w:type="dxa"/>
            <w:shd w:val="clear" w:color="auto" w:fill="auto"/>
            <w:vAlign w:val="center"/>
          </w:tcPr>
          <w:p w14:paraId="74CE2686"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23A8D6A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1F403ED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7EB81E23"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786928F6"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7555562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65D63E6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725C0F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2E690772"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0E4F64FA"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16E18604"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64DF0DF5"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5C276D48"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6F9857F8"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4273A5C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9AA9CE0"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51512D51"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32446481"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04D067CF"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06" w:type="dxa"/>
            <w:shd w:val="clear" w:color="auto" w:fill="auto"/>
            <w:vAlign w:val="center"/>
          </w:tcPr>
          <w:p w14:paraId="4A2B137D"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71979174"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5EB3F05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38176A42"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7554321A"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13" w:type="dxa"/>
            <w:tcBorders>
              <w:left w:val="single" w:sz="4" w:space="0" w:color="auto"/>
            </w:tcBorders>
            <w:shd w:val="clear" w:color="auto" w:fill="auto"/>
            <w:vAlign w:val="center"/>
          </w:tcPr>
          <w:p w14:paraId="3A12FE4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05B1430F"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7C664D71"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7BB5F4B0"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r>
      <w:tr w:rsidR="00983C45" w:rsidRPr="00645CB8" w14:paraId="647E0E77" w14:textId="77777777" w:rsidTr="005B25E5">
        <w:trPr>
          <w:jc w:val="center"/>
        </w:trPr>
        <w:tc>
          <w:tcPr>
            <w:tcW w:w="4077" w:type="dxa"/>
            <w:tcBorders>
              <w:right w:val="single" w:sz="4" w:space="0" w:color="auto"/>
            </w:tcBorders>
            <w:shd w:val="clear" w:color="auto" w:fill="auto"/>
            <w:vAlign w:val="center"/>
          </w:tcPr>
          <w:p w14:paraId="534A6EB4"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z w:val="32"/>
                <w:szCs w:val="32"/>
                <w:lang w:bidi="th-TH"/>
              </w:rPr>
              <w:t>CSX 3002 Object-Oriented Concepts and Programming</w:t>
            </w:r>
          </w:p>
        </w:tc>
        <w:tc>
          <w:tcPr>
            <w:tcW w:w="455" w:type="dxa"/>
            <w:tcBorders>
              <w:left w:val="single" w:sz="4" w:space="0" w:color="auto"/>
            </w:tcBorders>
            <w:shd w:val="clear" w:color="auto" w:fill="auto"/>
            <w:vAlign w:val="center"/>
          </w:tcPr>
          <w:p w14:paraId="6985D84A"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6" w:type="dxa"/>
            <w:shd w:val="clear" w:color="auto" w:fill="auto"/>
            <w:vAlign w:val="center"/>
          </w:tcPr>
          <w:p w14:paraId="4EC7741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54BE3F38"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218C3A83"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1BAD6E09"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67631CD1"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60557E0D"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4AD1A9C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86B87E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00492A0C"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11DEB746"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2829B2A7"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62B777AE"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33773769"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7F9591E1"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280A63A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319E659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24AB72B3"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605BFCA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2" w:type="dxa"/>
            <w:tcBorders>
              <w:left w:val="single" w:sz="4" w:space="0" w:color="auto"/>
            </w:tcBorders>
            <w:shd w:val="clear" w:color="auto" w:fill="auto"/>
            <w:vAlign w:val="center"/>
          </w:tcPr>
          <w:p w14:paraId="43F80196"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06" w:type="dxa"/>
            <w:shd w:val="clear" w:color="auto" w:fill="auto"/>
            <w:vAlign w:val="center"/>
          </w:tcPr>
          <w:p w14:paraId="1C61A173"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687B76F7"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638FD8C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07CAF47"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6A5CEDDD"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13" w:type="dxa"/>
            <w:tcBorders>
              <w:left w:val="single" w:sz="4" w:space="0" w:color="auto"/>
            </w:tcBorders>
            <w:shd w:val="clear" w:color="auto" w:fill="auto"/>
            <w:vAlign w:val="center"/>
          </w:tcPr>
          <w:p w14:paraId="0A1E248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416C48CD"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7231C0AE"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79B9B5BD"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r>
      <w:tr w:rsidR="00983C45" w:rsidRPr="00645CB8" w14:paraId="31FF1D60" w14:textId="77777777" w:rsidTr="005B25E5">
        <w:trPr>
          <w:jc w:val="center"/>
        </w:trPr>
        <w:tc>
          <w:tcPr>
            <w:tcW w:w="4077" w:type="dxa"/>
            <w:tcBorders>
              <w:right w:val="single" w:sz="4" w:space="0" w:color="auto"/>
            </w:tcBorders>
            <w:shd w:val="clear" w:color="auto" w:fill="auto"/>
            <w:vAlign w:val="center"/>
          </w:tcPr>
          <w:p w14:paraId="52FDE058"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z w:val="32"/>
                <w:szCs w:val="32"/>
                <w:lang w:bidi="th-TH"/>
              </w:rPr>
              <w:t>CSX 3003 Data Structures and Algorithms</w:t>
            </w:r>
          </w:p>
        </w:tc>
        <w:tc>
          <w:tcPr>
            <w:tcW w:w="455" w:type="dxa"/>
            <w:tcBorders>
              <w:left w:val="single" w:sz="4" w:space="0" w:color="auto"/>
            </w:tcBorders>
            <w:shd w:val="clear" w:color="auto" w:fill="auto"/>
            <w:vAlign w:val="center"/>
          </w:tcPr>
          <w:p w14:paraId="7094662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6" w:type="dxa"/>
            <w:shd w:val="clear" w:color="auto" w:fill="auto"/>
            <w:vAlign w:val="center"/>
          </w:tcPr>
          <w:p w14:paraId="081F2236"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2D702ED6"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43C18A94"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72EE2A80"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35E16F6E"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247C9D6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5BAFA5C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7C788F7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382410C9"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5AA4B8F9"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7C590D02"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7F54FCC9"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7A729CF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19FD540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268D5A5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17CFDEF4"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1CA8E938"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1707D420"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22618DBE"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06" w:type="dxa"/>
            <w:shd w:val="clear" w:color="auto" w:fill="auto"/>
            <w:vAlign w:val="center"/>
          </w:tcPr>
          <w:p w14:paraId="13877BC2"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4FA36AC3"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4B4397E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7B274352"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2C4E88CB"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13" w:type="dxa"/>
            <w:tcBorders>
              <w:left w:val="single" w:sz="4" w:space="0" w:color="auto"/>
            </w:tcBorders>
            <w:shd w:val="clear" w:color="auto" w:fill="auto"/>
            <w:vAlign w:val="center"/>
          </w:tcPr>
          <w:p w14:paraId="5BE28BB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1D16DF9F"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118D9F12"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011C33E2"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r>
      <w:tr w:rsidR="00983C45" w:rsidRPr="00645CB8" w14:paraId="3186E32C" w14:textId="77777777" w:rsidTr="005B25E5">
        <w:trPr>
          <w:jc w:val="center"/>
        </w:trPr>
        <w:tc>
          <w:tcPr>
            <w:tcW w:w="4077" w:type="dxa"/>
            <w:tcBorders>
              <w:right w:val="single" w:sz="4" w:space="0" w:color="auto"/>
            </w:tcBorders>
            <w:shd w:val="clear" w:color="auto" w:fill="auto"/>
            <w:vAlign w:val="center"/>
          </w:tcPr>
          <w:p w14:paraId="2316AF2A"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z w:val="32"/>
                <w:szCs w:val="32"/>
                <w:lang w:bidi="th-TH"/>
              </w:rPr>
              <w:lastRenderedPageBreak/>
              <w:t>CSX 3004 Programming Languages</w:t>
            </w:r>
          </w:p>
        </w:tc>
        <w:tc>
          <w:tcPr>
            <w:tcW w:w="455" w:type="dxa"/>
            <w:tcBorders>
              <w:left w:val="single" w:sz="4" w:space="0" w:color="auto"/>
            </w:tcBorders>
            <w:shd w:val="clear" w:color="auto" w:fill="auto"/>
            <w:vAlign w:val="center"/>
          </w:tcPr>
          <w:p w14:paraId="384AA19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6" w:type="dxa"/>
            <w:shd w:val="clear" w:color="auto" w:fill="auto"/>
            <w:vAlign w:val="center"/>
          </w:tcPr>
          <w:p w14:paraId="22259F9E"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18694153"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18FBC739"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0E16A6C8"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16090EAA"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74845896"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1447619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117885E6"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57B5956E"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6C3284BC"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691B1016"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4E451C7E"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4C62FB51"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0C5041B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left w:val="single" w:sz="4" w:space="0" w:color="auto"/>
            </w:tcBorders>
            <w:shd w:val="clear" w:color="auto" w:fill="auto"/>
            <w:vAlign w:val="center"/>
          </w:tcPr>
          <w:p w14:paraId="7DF5196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3EDBCEFF"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11A0D2FF"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61CB499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4ED40917"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406" w:type="dxa"/>
            <w:shd w:val="clear" w:color="auto" w:fill="auto"/>
            <w:vAlign w:val="center"/>
          </w:tcPr>
          <w:p w14:paraId="376D9744"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0250D25D"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9" w:type="dxa"/>
            <w:shd w:val="clear" w:color="auto" w:fill="auto"/>
            <w:vAlign w:val="center"/>
          </w:tcPr>
          <w:p w14:paraId="71A2F84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141B8202"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7E573268"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13" w:type="dxa"/>
            <w:tcBorders>
              <w:left w:val="single" w:sz="4" w:space="0" w:color="auto"/>
            </w:tcBorders>
            <w:shd w:val="clear" w:color="auto" w:fill="auto"/>
            <w:vAlign w:val="center"/>
          </w:tcPr>
          <w:p w14:paraId="7235BC0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127A9F3A"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053B2959"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49ADF46D"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r>
      <w:tr w:rsidR="00983C45" w:rsidRPr="00645CB8" w14:paraId="4B8ECC8B" w14:textId="77777777" w:rsidTr="005B25E5">
        <w:trPr>
          <w:jc w:val="center"/>
        </w:trPr>
        <w:tc>
          <w:tcPr>
            <w:tcW w:w="4077" w:type="dxa"/>
            <w:tcBorders>
              <w:right w:val="single" w:sz="4" w:space="0" w:color="auto"/>
            </w:tcBorders>
            <w:shd w:val="clear" w:color="auto" w:fill="auto"/>
            <w:vAlign w:val="center"/>
          </w:tcPr>
          <w:p w14:paraId="1EC5E634"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z w:val="32"/>
                <w:szCs w:val="32"/>
                <w:lang w:bidi="th-TH"/>
              </w:rPr>
              <w:t>CSX 3009 Algorithm Design</w:t>
            </w:r>
          </w:p>
        </w:tc>
        <w:tc>
          <w:tcPr>
            <w:tcW w:w="455" w:type="dxa"/>
            <w:tcBorders>
              <w:left w:val="single" w:sz="4" w:space="0" w:color="auto"/>
            </w:tcBorders>
            <w:shd w:val="clear" w:color="auto" w:fill="auto"/>
            <w:vAlign w:val="center"/>
          </w:tcPr>
          <w:p w14:paraId="291D1CDA"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6" w:type="dxa"/>
            <w:shd w:val="clear" w:color="auto" w:fill="auto"/>
            <w:vAlign w:val="center"/>
          </w:tcPr>
          <w:p w14:paraId="5CE8A75E"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6469A89F"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4476D60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1DFE4E9F"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401AEF72"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6460BF6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6E9BCE3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A42571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0E12E73E"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063DF49E"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11DE02A1"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0D179AEE"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5D9F5807"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4500EDE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4FB32C8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7BF2130"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6A68FD7C"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58D17016"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75C5E75D"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06" w:type="dxa"/>
            <w:shd w:val="clear" w:color="auto" w:fill="auto"/>
            <w:vAlign w:val="center"/>
          </w:tcPr>
          <w:p w14:paraId="4449BFCA"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5C4F7C87"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7069203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C0570F1"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47CA7F61"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r w:rsidRPr="00645CB8">
              <w:rPr>
                <w:rFonts w:ascii="Wingdings" w:eastAsia="Wingdings" w:hAnsi="Wingdings" w:cs="Wingdings"/>
                <w:sz w:val="20"/>
                <w:szCs w:val="20"/>
              </w:rPr>
              <w:t>l</w:t>
            </w:r>
          </w:p>
        </w:tc>
        <w:tc>
          <w:tcPr>
            <w:tcW w:w="413" w:type="dxa"/>
            <w:tcBorders>
              <w:left w:val="single" w:sz="4" w:space="0" w:color="auto"/>
            </w:tcBorders>
            <w:shd w:val="clear" w:color="auto" w:fill="auto"/>
            <w:vAlign w:val="center"/>
          </w:tcPr>
          <w:p w14:paraId="3E857E0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2241ECC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56255446"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711EF44B"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r>
      <w:tr w:rsidR="00983C45" w:rsidRPr="00645CB8" w14:paraId="21085E8E" w14:textId="77777777" w:rsidTr="005B25E5">
        <w:trPr>
          <w:jc w:val="center"/>
        </w:trPr>
        <w:tc>
          <w:tcPr>
            <w:tcW w:w="4077" w:type="dxa"/>
            <w:tcBorders>
              <w:right w:val="single" w:sz="4" w:space="0" w:color="auto"/>
            </w:tcBorders>
            <w:shd w:val="clear" w:color="auto" w:fill="auto"/>
            <w:vAlign w:val="center"/>
          </w:tcPr>
          <w:p w14:paraId="4049CE88"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b/>
                <w:bCs/>
                <w:spacing w:val="-6"/>
                <w:sz w:val="32"/>
                <w:szCs w:val="32"/>
                <w:lang w:bidi="th-TH"/>
              </w:rPr>
              <w:t>Systems Infrastructure Group</w:t>
            </w:r>
          </w:p>
        </w:tc>
        <w:tc>
          <w:tcPr>
            <w:tcW w:w="455" w:type="dxa"/>
            <w:tcBorders>
              <w:left w:val="single" w:sz="4" w:space="0" w:color="auto"/>
            </w:tcBorders>
            <w:shd w:val="clear" w:color="auto" w:fill="auto"/>
            <w:vAlign w:val="center"/>
          </w:tcPr>
          <w:p w14:paraId="6A850FAB"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0DB71247"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344EAA3"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5EA3593"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5161162"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7AA5B34A"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41DC2428"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3563D931"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528FEB4A" w14:textId="77777777" w:rsidR="00983C45" w:rsidRPr="00645CB8" w:rsidRDefault="00983C45" w:rsidP="00983C45">
            <w:pPr>
              <w:jc w:val="center"/>
              <w:rPr>
                <w:rFonts w:ascii="Wingdings" w:hAnsi="Wingdings"/>
                <w:sz w:val="20"/>
                <w:szCs w:val="20"/>
              </w:rPr>
            </w:pP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76426273"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6BC7DD8C" w14:textId="77777777" w:rsidR="00983C45" w:rsidRPr="00645CB8" w:rsidRDefault="00983C45" w:rsidP="00983C45">
            <w:pPr>
              <w:jc w:val="center"/>
              <w:rPr>
                <w:rFonts w:ascii="Wingdings" w:hAnsi="Wingdings" w:cs="Tahoma"/>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6D8B22CB" w14:textId="77777777" w:rsidR="00983C45" w:rsidRPr="00645CB8" w:rsidRDefault="00983C45" w:rsidP="00983C45">
            <w:pPr>
              <w:jc w:val="center"/>
              <w:rPr>
                <w:rFonts w:ascii="Wingdings" w:hAnsi="Wingdings" w:cs="Tahoma"/>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0DC2A4FC"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7F4005ED"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56303FA5" w14:textId="77777777" w:rsidR="00983C45" w:rsidRPr="00645CB8" w:rsidRDefault="00983C45" w:rsidP="00983C45">
            <w:pPr>
              <w:jc w:val="center"/>
              <w:rPr>
                <w:rFonts w:ascii="Wingdings" w:hAnsi="Wingdings"/>
                <w:sz w:val="20"/>
                <w:szCs w:val="20"/>
              </w:rPr>
            </w:pPr>
          </w:p>
        </w:tc>
        <w:tc>
          <w:tcPr>
            <w:tcW w:w="399" w:type="dxa"/>
            <w:tcBorders>
              <w:left w:val="single" w:sz="4" w:space="0" w:color="auto"/>
            </w:tcBorders>
            <w:shd w:val="clear" w:color="auto" w:fill="auto"/>
            <w:vAlign w:val="center"/>
          </w:tcPr>
          <w:p w14:paraId="1406822C"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58BC94AB"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55A05749" w14:textId="77777777" w:rsidR="00983C45" w:rsidRPr="00645CB8" w:rsidRDefault="00983C45" w:rsidP="00983C45">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03416C55" w14:textId="77777777" w:rsidR="00983C45" w:rsidRPr="00645CB8" w:rsidRDefault="00983C45" w:rsidP="00983C45">
            <w:pPr>
              <w:jc w:val="center"/>
              <w:rPr>
                <w:rFonts w:ascii="Wingdings" w:hAnsi="Wingdings"/>
                <w:sz w:val="20"/>
                <w:szCs w:val="20"/>
              </w:rPr>
            </w:pPr>
          </w:p>
        </w:tc>
        <w:tc>
          <w:tcPr>
            <w:tcW w:w="392" w:type="dxa"/>
            <w:tcBorders>
              <w:left w:val="single" w:sz="4" w:space="0" w:color="auto"/>
            </w:tcBorders>
            <w:shd w:val="clear" w:color="auto" w:fill="auto"/>
            <w:vAlign w:val="center"/>
          </w:tcPr>
          <w:p w14:paraId="7FE5A010"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273A85F2"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0B315056"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7DE3A84A"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21BC0FCD"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46B6FB1F" w14:textId="77777777" w:rsidR="00983C45" w:rsidRPr="00645CB8" w:rsidRDefault="00983C45" w:rsidP="00983C45">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74CCB152"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6BBB878E"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144C3AAA"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4B734AC6"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35AF9775" w14:textId="77777777" w:rsidTr="005B25E5">
        <w:trPr>
          <w:jc w:val="center"/>
        </w:trPr>
        <w:tc>
          <w:tcPr>
            <w:tcW w:w="4077" w:type="dxa"/>
            <w:tcBorders>
              <w:right w:val="single" w:sz="4" w:space="0" w:color="auto"/>
            </w:tcBorders>
            <w:shd w:val="clear" w:color="auto" w:fill="auto"/>
            <w:vAlign w:val="center"/>
          </w:tcPr>
          <w:p w14:paraId="59203225"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z w:val="32"/>
                <w:szCs w:val="32"/>
                <w:lang w:bidi="th-TH"/>
              </w:rPr>
              <w:t>CSX 2009 Cloud Computing</w:t>
            </w:r>
          </w:p>
        </w:tc>
        <w:tc>
          <w:tcPr>
            <w:tcW w:w="455" w:type="dxa"/>
            <w:tcBorders>
              <w:left w:val="single" w:sz="4" w:space="0" w:color="auto"/>
            </w:tcBorders>
            <w:shd w:val="clear" w:color="auto" w:fill="auto"/>
            <w:vAlign w:val="center"/>
          </w:tcPr>
          <w:p w14:paraId="43309700"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3A1DA18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1DC9CF2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621C8CE4"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7C55E77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069E6607"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05BCD644"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3874994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C287FC5"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68BAA000" w14:textId="77777777" w:rsidR="00983C45" w:rsidRPr="00645CB8" w:rsidRDefault="00983C45" w:rsidP="00983C45">
            <w:pPr>
              <w:jc w:val="center"/>
              <w:rPr>
                <w:rFonts w:ascii="Browallia New" w:hAnsi="Browallia New" w:cs="Browallia New"/>
                <w:sz w:val="32"/>
                <w:szCs w:val="32"/>
                <w:lang w:bidi="th-TH"/>
              </w:rPr>
            </w:pPr>
            <w:r w:rsidRPr="00645CB8">
              <w:rPr>
                <w:rFonts w:ascii="Wingdings 2" w:eastAsia="Wingdings 2" w:hAnsi="Wingdings 2" w:cs="Wingdings 2"/>
                <w:sz w:val="16"/>
                <w:szCs w:val="16"/>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5A990E8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3CCEDB1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66B79B81"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2CD58CC4"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1785FA1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09D7473B"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shd w:val="clear" w:color="auto" w:fill="auto"/>
            <w:vAlign w:val="center"/>
          </w:tcPr>
          <w:p w14:paraId="22D448E0"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44FC73D2"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399" w:type="dxa"/>
            <w:tcBorders>
              <w:right w:val="single" w:sz="4" w:space="0" w:color="auto"/>
            </w:tcBorders>
            <w:shd w:val="clear" w:color="auto" w:fill="auto"/>
            <w:vAlign w:val="center"/>
          </w:tcPr>
          <w:p w14:paraId="23F40CD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2" w:type="dxa"/>
            <w:tcBorders>
              <w:left w:val="single" w:sz="4" w:space="0" w:color="auto"/>
            </w:tcBorders>
            <w:shd w:val="clear" w:color="auto" w:fill="auto"/>
            <w:vAlign w:val="center"/>
          </w:tcPr>
          <w:p w14:paraId="649D6DDE"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06" w:type="dxa"/>
            <w:shd w:val="clear" w:color="auto" w:fill="auto"/>
            <w:vAlign w:val="center"/>
          </w:tcPr>
          <w:p w14:paraId="068CCEB8"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62E31FFD"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3E4F2120"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7CB697E5"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03EE3324"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13" w:type="dxa"/>
            <w:tcBorders>
              <w:left w:val="single" w:sz="4" w:space="0" w:color="auto"/>
            </w:tcBorders>
            <w:shd w:val="clear" w:color="auto" w:fill="auto"/>
            <w:vAlign w:val="center"/>
          </w:tcPr>
          <w:p w14:paraId="642CA4CC"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413" w:type="dxa"/>
            <w:shd w:val="clear" w:color="auto" w:fill="auto"/>
            <w:vAlign w:val="center"/>
          </w:tcPr>
          <w:p w14:paraId="1FBB1335"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66DC9DB6"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395" w:type="dxa"/>
            <w:tcBorders>
              <w:right w:val="single" w:sz="4" w:space="0" w:color="auto"/>
            </w:tcBorders>
            <w:shd w:val="clear" w:color="auto" w:fill="auto"/>
            <w:vAlign w:val="center"/>
          </w:tcPr>
          <w:p w14:paraId="389B3791"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r>
      <w:tr w:rsidR="00983C45" w:rsidRPr="00645CB8" w14:paraId="38C66318" w14:textId="77777777" w:rsidTr="005B25E5">
        <w:trPr>
          <w:jc w:val="center"/>
        </w:trPr>
        <w:tc>
          <w:tcPr>
            <w:tcW w:w="4077" w:type="dxa"/>
            <w:tcBorders>
              <w:right w:val="single" w:sz="4" w:space="0" w:color="auto"/>
            </w:tcBorders>
            <w:shd w:val="clear" w:color="auto" w:fill="auto"/>
            <w:vAlign w:val="center"/>
          </w:tcPr>
          <w:p w14:paraId="2C523EEB"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z w:val="32"/>
                <w:szCs w:val="32"/>
                <w:lang w:bidi="th-TH"/>
              </w:rPr>
              <w:t>CSX 3005 Computer Networks</w:t>
            </w:r>
          </w:p>
        </w:tc>
        <w:tc>
          <w:tcPr>
            <w:tcW w:w="455" w:type="dxa"/>
            <w:tcBorders>
              <w:left w:val="single" w:sz="4" w:space="0" w:color="auto"/>
            </w:tcBorders>
            <w:shd w:val="clear" w:color="auto" w:fill="auto"/>
            <w:vAlign w:val="center"/>
          </w:tcPr>
          <w:p w14:paraId="6A4487EC"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621F5EA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687FC293"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0858764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44BEDC82"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shd w:val="clear" w:color="auto" w:fill="auto"/>
            <w:vAlign w:val="center"/>
          </w:tcPr>
          <w:p w14:paraId="691E491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49E68D0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2CBC7286"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54824EA1"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260F4910"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3372A4BC"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5026836F" w14:textId="77777777" w:rsidR="00983C45" w:rsidRPr="00645CB8" w:rsidRDefault="00983C45" w:rsidP="00983C45">
            <w:pPr>
              <w:jc w:val="center"/>
              <w:rPr>
                <w:rFonts w:ascii="Wingdings" w:hAnsi="Wingdings" w:cs="Tahoma"/>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708D099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6DB5147B"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56DFA8FF"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left w:val="single" w:sz="4" w:space="0" w:color="auto"/>
            </w:tcBorders>
            <w:shd w:val="clear" w:color="auto" w:fill="auto"/>
            <w:vAlign w:val="center"/>
          </w:tcPr>
          <w:p w14:paraId="5D631148"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shd w:val="clear" w:color="auto" w:fill="auto"/>
            <w:vAlign w:val="center"/>
          </w:tcPr>
          <w:p w14:paraId="3C9ADE68"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1C532129"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399" w:type="dxa"/>
            <w:tcBorders>
              <w:right w:val="single" w:sz="4" w:space="0" w:color="auto"/>
            </w:tcBorders>
            <w:shd w:val="clear" w:color="auto" w:fill="auto"/>
            <w:vAlign w:val="center"/>
          </w:tcPr>
          <w:p w14:paraId="3C2BF285" w14:textId="77777777" w:rsidR="00983C45" w:rsidRPr="00645CB8" w:rsidRDefault="00983C45" w:rsidP="00983C45">
            <w:pPr>
              <w:jc w:val="center"/>
              <w:rPr>
                <w:rFonts w:ascii="Wingdings" w:hAnsi="Wingdings"/>
                <w:sz w:val="20"/>
                <w:szCs w:val="20"/>
              </w:rPr>
            </w:pPr>
          </w:p>
        </w:tc>
        <w:tc>
          <w:tcPr>
            <w:tcW w:w="392" w:type="dxa"/>
            <w:tcBorders>
              <w:left w:val="single" w:sz="4" w:space="0" w:color="auto"/>
            </w:tcBorders>
            <w:shd w:val="clear" w:color="auto" w:fill="auto"/>
            <w:vAlign w:val="center"/>
          </w:tcPr>
          <w:p w14:paraId="7D039CDF"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406" w:type="dxa"/>
            <w:shd w:val="clear" w:color="auto" w:fill="auto"/>
            <w:vAlign w:val="center"/>
          </w:tcPr>
          <w:p w14:paraId="0EA61EEF"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15FD7D7C"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38C3BC8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4824C057"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44F3AB03"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52F47106"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413" w:type="dxa"/>
            <w:shd w:val="clear" w:color="auto" w:fill="auto"/>
            <w:vAlign w:val="center"/>
          </w:tcPr>
          <w:p w14:paraId="06A0D258"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62B2214E"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66B49509" w14:textId="77777777" w:rsidR="00983C45" w:rsidRPr="00645CB8" w:rsidRDefault="00983C45" w:rsidP="00983C45">
            <w:pPr>
              <w:jc w:val="center"/>
              <w:rPr>
                <w:rFonts w:ascii="Browallia New" w:hAnsi="Browallia New" w:cs="Browallia New"/>
                <w:sz w:val="32"/>
                <w:szCs w:val="32"/>
                <w:lang w:bidi="th-TH"/>
              </w:rPr>
            </w:pPr>
            <w:r w:rsidRPr="00645CB8">
              <w:rPr>
                <w:rFonts w:ascii="Wingdings 2" w:eastAsia="Wingdings 2" w:hAnsi="Wingdings 2" w:cs="Wingdings 2"/>
                <w:sz w:val="16"/>
                <w:szCs w:val="16"/>
              </w:rPr>
              <w:t></w:t>
            </w:r>
          </w:p>
        </w:tc>
      </w:tr>
      <w:tr w:rsidR="00983C45" w:rsidRPr="00645CB8" w14:paraId="6C6C66C3" w14:textId="77777777" w:rsidTr="005B25E5">
        <w:trPr>
          <w:jc w:val="center"/>
        </w:trPr>
        <w:tc>
          <w:tcPr>
            <w:tcW w:w="4077" w:type="dxa"/>
            <w:tcBorders>
              <w:right w:val="single" w:sz="4" w:space="0" w:color="auto"/>
            </w:tcBorders>
            <w:shd w:val="clear" w:color="auto" w:fill="auto"/>
            <w:vAlign w:val="center"/>
          </w:tcPr>
          <w:p w14:paraId="2DD46DFB"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z w:val="32"/>
                <w:szCs w:val="32"/>
                <w:lang w:bidi="th-TH"/>
              </w:rPr>
              <w:t>CSX 3006 Database Systems</w:t>
            </w:r>
          </w:p>
        </w:tc>
        <w:tc>
          <w:tcPr>
            <w:tcW w:w="455" w:type="dxa"/>
            <w:tcBorders>
              <w:left w:val="single" w:sz="4" w:space="0" w:color="auto"/>
            </w:tcBorders>
            <w:shd w:val="clear" w:color="auto" w:fill="auto"/>
            <w:vAlign w:val="center"/>
          </w:tcPr>
          <w:p w14:paraId="498BFCFE"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6" w:type="dxa"/>
            <w:shd w:val="clear" w:color="auto" w:fill="auto"/>
            <w:vAlign w:val="center"/>
          </w:tcPr>
          <w:p w14:paraId="1A7568B4"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shd w:val="clear" w:color="auto" w:fill="auto"/>
            <w:vAlign w:val="center"/>
          </w:tcPr>
          <w:p w14:paraId="253E7F5C"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shd w:val="clear" w:color="auto" w:fill="auto"/>
            <w:vAlign w:val="center"/>
          </w:tcPr>
          <w:p w14:paraId="69A8A836"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shd w:val="clear" w:color="auto" w:fill="auto"/>
            <w:vAlign w:val="center"/>
          </w:tcPr>
          <w:p w14:paraId="064A1DE0"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6468D052"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240CD19A"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1AD1C56F"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7C8FE78C"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37B2D6DA"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62E93FB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293F07A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7214A0C0"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1C67C9D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54B7A3CF"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2414207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332DDD54"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0190BB88"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287705FB"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792D4326"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06" w:type="dxa"/>
            <w:shd w:val="clear" w:color="auto" w:fill="auto"/>
            <w:vAlign w:val="center"/>
          </w:tcPr>
          <w:p w14:paraId="587613C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44E0E0F4"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0222C49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ADB8C93"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23ACA917" w14:textId="77777777" w:rsidR="00983C45" w:rsidRPr="00645CB8" w:rsidRDefault="00983C45" w:rsidP="00983C45">
            <w:pPr>
              <w:jc w:val="center"/>
              <w:rPr>
                <w:rFonts w:ascii="Browallia New" w:hAnsi="Browallia New" w:cs="Browallia New"/>
                <w:sz w:val="32"/>
                <w:szCs w:val="32"/>
                <w:lang w:bidi="th-TH"/>
              </w:rPr>
            </w:pPr>
            <w:r w:rsidRPr="00645CB8">
              <w:rPr>
                <w:rFonts w:ascii="Wingdings 2" w:eastAsia="Wingdings 2" w:hAnsi="Wingdings 2" w:cs="Wingdings 2"/>
                <w:sz w:val="16"/>
                <w:szCs w:val="16"/>
              </w:rPr>
              <w:t></w:t>
            </w:r>
          </w:p>
        </w:tc>
        <w:tc>
          <w:tcPr>
            <w:tcW w:w="413" w:type="dxa"/>
            <w:tcBorders>
              <w:left w:val="single" w:sz="4" w:space="0" w:color="auto"/>
            </w:tcBorders>
            <w:shd w:val="clear" w:color="auto" w:fill="auto"/>
            <w:vAlign w:val="center"/>
          </w:tcPr>
          <w:p w14:paraId="31DF9EFB"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413" w:type="dxa"/>
            <w:shd w:val="clear" w:color="auto" w:fill="auto"/>
            <w:vAlign w:val="center"/>
          </w:tcPr>
          <w:p w14:paraId="6AE2C049"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17F7A273"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395" w:type="dxa"/>
            <w:tcBorders>
              <w:right w:val="single" w:sz="4" w:space="0" w:color="auto"/>
            </w:tcBorders>
            <w:shd w:val="clear" w:color="auto" w:fill="auto"/>
            <w:vAlign w:val="center"/>
          </w:tcPr>
          <w:p w14:paraId="121FE3A2"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r>
      <w:tr w:rsidR="00983C45" w:rsidRPr="00645CB8" w14:paraId="023CFD48" w14:textId="77777777" w:rsidTr="005B25E5">
        <w:trPr>
          <w:jc w:val="center"/>
        </w:trPr>
        <w:tc>
          <w:tcPr>
            <w:tcW w:w="4077" w:type="dxa"/>
            <w:tcBorders>
              <w:right w:val="single" w:sz="4" w:space="0" w:color="auto"/>
            </w:tcBorders>
            <w:shd w:val="clear" w:color="auto" w:fill="auto"/>
            <w:vAlign w:val="center"/>
          </w:tcPr>
          <w:p w14:paraId="15AF276D"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z w:val="32"/>
                <w:szCs w:val="32"/>
                <w:lang w:bidi="th-TH"/>
              </w:rPr>
              <w:t>CSX 3008 Operating Systems</w:t>
            </w:r>
          </w:p>
        </w:tc>
        <w:tc>
          <w:tcPr>
            <w:tcW w:w="455" w:type="dxa"/>
            <w:tcBorders>
              <w:left w:val="single" w:sz="4" w:space="0" w:color="auto"/>
            </w:tcBorders>
            <w:shd w:val="clear" w:color="auto" w:fill="auto"/>
            <w:vAlign w:val="center"/>
          </w:tcPr>
          <w:p w14:paraId="7B88395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6" w:type="dxa"/>
            <w:shd w:val="clear" w:color="auto" w:fill="auto"/>
            <w:vAlign w:val="center"/>
          </w:tcPr>
          <w:p w14:paraId="340BC586"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shd w:val="clear" w:color="auto" w:fill="auto"/>
            <w:vAlign w:val="center"/>
          </w:tcPr>
          <w:p w14:paraId="42A56B23"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5F0C062A"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6B555B09"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44926A0C"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3FFB18E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1EF79896"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1BA5623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32B5F33C"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09410610"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1E924F4F"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6DF945B7"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0EF46A48"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519DF5B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33E94C98"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182C4381"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75266EFF" w14:textId="77777777" w:rsidR="00983C45" w:rsidRPr="00645CB8" w:rsidRDefault="00983C45" w:rsidP="00983C45">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5E7D233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2" w:type="dxa"/>
            <w:tcBorders>
              <w:left w:val="single" w:sz="4" w:space="0" w:color="auto"/>
            </w:tcBorders>
            <w:shd w:val="clear" w:color="auto" w:fill="auto"/>
            <w:vAlign w:val="center"/>
          </w:tcPr>
          <w:p w14:paraId="01BE1669"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406" w:type="dxa"/>
            <w:shd w:val="clear" w:color="auto" w:fill="auto"/>
            <w:vAlign w:val="center"/>
          </w:tcPr>
          <w:p w14:paraId="746E6A8C"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4AFA63BD"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9" w:type="dxa"/>
            <w:shd w:val="clear" w:color="auto" w:fill="auto"/>
            <w:vAlign w:val="center"/>
          </w:tcPr>
          <w:p w14:paraId="02D1233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C4037B1"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36A544D0"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13" w:type="dxa"/>
            <w:tcBorders>
              <w:left w:val="single" w:sz="4" w:space="0" w:color="auto"/>
            </w:tcBorders>
            <w:shd w:val="clear" w:color="auto" w:fill="auto"/>
            <w:vAlign w:val="center"/>
          </w:tcPr>
          <w:p w14:paraId="7D4DC34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2B49E505"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4CE3C376"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58CE6D1E"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2924B070" w14:textId="77777777" w:rsidTr="005B25E5">
        <w:trPr>
          <w:jc w:val="center"/>
        </w:trPr>
        <w:tc>
          <w:tcPr>
            <w:tcW w:w="4077" w:type="dxa"/>
            <w:tcBorders>
              <w:right w:val="single" w:sz="4" w:space="0" w:color="auto"/>
            </w:tcBorders>
            <w:shd w:val="clear" w:color="auto" w:fill="auto"/>
            <w:vAlign w:val="center"/>
          </w:tcPr>
          <w:p w14:paraId="78CD5D6A"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b/>
                <w:bCs/>
                <w:spacing w:val="-6"/>
                <w:sz w:val="32"/>
                <w:szCs w:val="32"/>
                <w:lang w:bidi="th-TH"/>
              </w:rPr>
              <w:t>Hardware and Computer Architectures Group</w:t>
            </w:r>
          </w:p>
        </w:tc>
        <w:tc>
          <w:tcPr>
            <w:tcW w:w="455" w:type="dxa"/>
            <w:tcBorders>
              <w:left w:val="single" w:sz="4" w:space="0" w:color="auto"/>
            </w:tcBorders>
            <w:shd w:val="clear" w:color="auto" w:fill="auto"/>
            <w:vAlign w:val="center"/>
          </w:tcPr>
          <w:p w14:paraId="7985966E"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14E8F286"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7ACBC32"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8BCA8E0"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08A763A2"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18A5F18E"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313094CD"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2FC94980"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581582D9" w14:textId="77777777" w:rsidR="00983C45" w:rsidRPr="00645CB8" w:rsidRDefault="00983C45" w:rsidP="00983C45">
            <w:pPr>
              <w:jc w:val="center"/>
              <w:rPr>
                <w:rFonts w:ascii="Wingdings" w:hAnsi="Wingdings"/>
                <w:sz w:val="20"/>
                <w:szCs w:val="20"/>
              </w:rPr>
            </w:pP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4C49A662"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4080D87D" w14:textId="77777777" w:rsidR="00983C45" w:rsidRPr="00645CB8" w:rsidRDefault="00983C45" w:rsidP="00983C45">
            <w:pPr>
              <w:jc w:val="center"/>
              <w:rPr>
                <w:rFonts w:ascii="Wingdings" w:hAnsi="Wingdings" w:cs="Tahoma"/>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29FE19EA" w14:textId="77777777" w:rsidR="00983C45" w:rsidRPr="00645CB8" w:rsidRDefault="00983C45" w:rsidP="00983C45">
            <w:pPr>
              <w:jc w:val="center"/>
              <w:rPr>
                <w:rFonts w:ascii="Wingdings" w:hAnsi="Wingdings" w:cs="Tahoma"/>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1434EC12"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4D511BA5"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3B9E701E" w14:textId="77777777" w:rsidR="00983C45" w:rsidRPr="00645CB8" w:rsidRDefault="00983C45" w:rsidP="00983C45">
            <w:pPr>
              <w:jc w:val="center"/>
              <w:rPr>
                <w:rFonts w:ascii="Wingdings" w:hAnsi="Wingdings"/>
                <w:sz w:val="20"/>
                <w:szCs w:val="20"/>
              </w:rPr>
            </w:pPr>
          </w:p>
        </w:tc>
        <w:tc>
          <w:tcPr>
            <w:tcW w:w="399" w:type="dxa"/>
            <w:tcBorders>
              <w:left w:val="single" w:sz="4" w:space="0" w:color="auto"/>
            </w:tcBorders>
            <w:shd w:val="clear" w:color="auto" w:fill="auto"/>
            <w:vAlign w:val="center"/>
          </w:tcPr>
          <w:p w14:paraId="48400D4F"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5C4B6471" w14:textId="77777777" w:rsidR="00983C45" w:rsidRPr="00645CB8" w:rsidRDefault="00983C45" w:rsidP="00983C45">
            <w:pPr>
              <w:jc w:val="center"/>
              <w:rPr>
                <w:rFonts w:ascii="Wingdings" w:hAnsi="Wingdings" w:cs="Tahoma"/>
                <w:sz w:val="20"/>
                <w:szCs w:val="20"/>
                <w:cs/>
                <w:lang w:bidi="th-TH"/>
              </w:rPr>
            </w:pPr>
          </w:p>
        </w:tc>
        <w:tc>
          <w:tcPr>
            <w:tcW w:w="399" w:type="dxa"/>
            <w:shd w:val="clear" w:color="auto" w:fill="auto"/>
            <w:vAlign w:val="center"/>
          </w:tcPr>
          <w:p w14:paraId="53592D99" w14:textId="77777777" w:rsidR="00983C45" w:rsidRPr="00645CB8" w:rsidRDefault="00983C45" w:rsidP="00983C45">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1F372BAA" w14:textId="77777777" w:rsidR="00983C45" w:rsidRPr="00645CB8" w:rsidRDefault="00983C45" w:rsidP="00983C45">
            <w:pPr>
              <w:jc w:val="center"/>
              <w:rPr>
                <w:rFonts w:ascii="Wingdings" w:hAnsi="Wingdings"/>
                <w:sz w:val="20"/>
                <w:szCs w:val="20"/>
              </w:rPr>
            </w:pPr>
          </w:p>
        </w:tc>
        <w:tc>
          <w:tcPr>
            <w:tcW w:w="392" w:type="dxa"/>
            <w:tcBorders>
              <w:left w:val="single" w:sz="4" w:space="0" w:color="auto"/>
            </w:tcBorders>
            <w:shd w:val="clear" w:color="auto" w:fill="auto"/>
            <w:vAlign w:val="center"/>
          </w:tcPr>
          <w:p w14:paraId="2292CD82"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74E2C944"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3B503C20"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101F6C5F"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208D3CB3"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655E5DBE" w14:textId="77777777" w:rsidR="00983C45" w:rsidRPr="00645CB8" w:rsidRDefault="00983C45" w:rsidP="00983C45">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703F1D22"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404D9CC2"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7C839E9B"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6068A23C"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143AC447" w14:textId="77777777" w:rsidTr="005B25E5">
        <w:trPr>
          <w:jc w:val="center"/>
        </w:trPr>
        <w:tc>
          <w:tcPr>
            <w:tcW w:w="4077" w:type="dxa"/>
            <w:tcBorders>
              <w:right w:val="single" w:sz="4" w:space="0" w:color="auto"/>
            </w:tcBorders>
            <w:shd w:val="clear" w:color="auto" w:fill="auto"/>
            <w:vAlign w:val="center"/>
          </w:tcPr>
          <w:p w14:paraId="7F918DF4"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z w:val="32"/>
                <w:szCs w:val="32"/>
                <w:lang w:bidi="th-TH"/>
              </w:rPr>
              <w:t>CSX 3007 Computer Architecture</w:t>
            </w:r>
          </w:p>
        </w:tc>
        <w:tc>
          <w:tcPr>
            <w:tcW w:w="455" w:type="dxa"/>
            <w:tcBorders>
              <w:left w:val="single" w:sz="4" w:space="0" w:color="auto"/>
            </w:tcBorders>
            <w:shd w:val="clear" w:color="auto" w:fill="auto"/>
            <w:vAlign w:val="center"/>
          </w:tcPr>
          <w:p w14:paraId="0DFFBE9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6" w:type="dxa"/>
            <w:shd w:val="clear" w:color="auto" w:fill="auto"/>
            <w:vAlign w:val="center"/>
          </w:tcPr>
          <w:p w14:paraId="2740089E"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shd w:val="clear" w:color="auto" w:fill="auto"/>
            <w:vAlign w:val="center"/>
          </w:tcPr>
          <w:p w14:paraId="5E9753BD"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6E74584B"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006C1EE6"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4EEA1587"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0548A9D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4FA7B10F"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F406922"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150E31A5"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5C9336D2"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16AAF2C1"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372F8F22"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3692EDF5"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3DBFAB5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7D1D128D"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5F5DA547"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69A90F3" w14:textId="77777777" w:rsidR="00983C45" w:rsidRPr="00645CB8" w:rsidRDefault="00983C45" w:rsidP="00983C45">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12B7934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2" w:type="dxa"/>
            <w:tcBorders>
              <w:left w:val="single" w:sz="4" w:space="0" w:color="auto"/>
            </w:tcBorders>
            <w:shd w:val="clear" w:color="auto" w:fill="auto"/>
            <w:vAlign w:val="center"/>
          </w:tcPr>
          <w:p w14:paraId="279A75FF"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406" w:type="dxa"/>
            <w:shd w:val="clear" w:color="auto" w:fill="auto"/>
            <w:vAlign w:val="center"/>
          </w:tcPr>
          <w:p w14:paraId="6BAD71A1"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77ED1DF4"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9" w:type="dxa"/>
            <w:shd w:val="clear" w:color="auto" w:fill="auto"/>
            <w:vAlign w:val="center"/>
          </w:tcPr>
          <w:p w14:paraId="5EA30C3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30181CC1"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2813E73D"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13" w:type="dxa"/>
            <w:tcBorders>
              <w:left w:val="single" w:sz="4" w:space="0" w:color="auto"/>
            </w:tcBorders>
            <w:shd w:val="clear" w:color="auto" w:fill="auto"/>
            <w:vAlign w:val="center"/>
          </w:tcPr>
          <w:p w14:paraId="1E9AE1C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36D58317"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3812C85F"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439DB522"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2D71C91C" w14:textId="77777777" w:rsidTr="005B25E5">
        <w:trPr>
          <w:jc w:val="center"/>
        </w:trPr>
        <w:tc>
          <w:tcPr>
            <w:tcW w:w="4077" w:type="dxa"/>
            <w:tcBorders>
              <w:right w:val="single" w:sz="4" w:space="0" w:color="auto"/>
            </w:tcBorders>
            <w:shd w:val="clear" w:color="auto" w:fill="auto"/>
            <w:vAlign w:val="center"/>
          </w:tcPr>
          <w:p w14:paraId="2D8892FD"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b/>
                <w:bCs/>
                <w:sz w:val="32"/>
                <w:szCs w:val="32"/>
                <w:lang w:bidi="th-TH"/>
              </w:rPr>
              <w:t>(2.3) Major Elective Courses</w:t>
            </w:r>
          </w:p>
        </w:tc>
        <w:tc>
          <w:tcPr>
            <w:tcW w:w="455" w:type="dxa"/>
            <w:tcBorders>
              <w:left w:val="single" w:sz="4" w:space="0" w:color="auto"/>
            </w:tcBorders>
            <w:shd w:val="clear" w:color="auto" w:fill="auto"/>
            <w:vAlign w:val="center"/>
          </w:tcPr>
          <w:p w14:paraId="6B7BBA6A"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04AB71CB"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03920D5"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6AAD6C09"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1A167B40"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6B8301E4"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1BEC7826"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59CA0812"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36A47235" w14:textId="77777777" w:rsidR="00983C45" w:rsidRPr="00645CB8" w:rsidRDefault="00983C45" w:rsidP="00983C45">
            <w:pPr>
              <w:jc w:val="center"/>
              <w:rPr>
                <w:rFonts w:ascii="Wingdings" w:hAnsi="Wingdings"/>
                <w:sz w:val="20"/>
                <w:szCs w:val="20"/>
              </w:rPr>
            </w:pP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5DBE22A9"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62448B34" w14:textId="77777777" w:rsidR="00983C45" w:rsidRPr="00645CB8" w:rsidRDefault="00983C45" w:rsidP="00983C45">
            <w:pPr>
              <w:jc w:val="center"/>
              <w:rPr>
                <w:rFonts w:ascii="Wingdings" w:hAnsi="Wingdings" w:cs="Tahoma"/>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7A9D339C" w14:textId="77777777" w:rsidR="00983C45" w:rsidRPr="00645CB8" w:rsidRDefault="00983C45" w:rsidP="00983C45">
            <w:pPr>
              <w:jc w:val="center"/>
              <w:rPr>
                <w:rFonts w:ascii="Wingdings" w:hAnsi="Wingdings" w:cs="Tahoma"/>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7BD1F32F"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406B5AAB"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7182310D" w14:textId="77777777" w:rsidR="00983C45" w:rsidRPr="00645CB8" w:rsidRDefault="00983C45" w:rsidP="00983C45">
            <w:pPr>
              <w:jc w:val="center"/>
              <w:rPr>
                <w:rFonts w:ascii="Wingdings" w:hAnsi="Wingdings"/>
                <w:sz w:val="20"/>
                <w:szCs w:val="20"/>
              </w:rPr>
            </w:pPr>
          </w:p>
        </w:tc>
        <w:tc>
          <w:tcPr>
            <w:tcW w:w="399" w:type="dxa"/>
            <w:tcBorders>
              <w:left w:val="single" w:sz="4" w:space="0" w:color="auto"/>
            </w:tcBorders>
            <w:shd w:val="clear" w:color="auto" w:fill="auto"/>
            <w:vAlign w:val="center"/>
          </w:tcPr>
          <w:p w14:paraId="2AA0C53F"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74BBCFBC"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641D54EF" w14:textId="77777777" w:rsidR="00983C45" w:rsidRPr="00645CB8" w:rsidRDefault="00983C45" w:rsidP="00983C45">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5450358E" w14:textId="77777777" w:rsidR="00983C45" w:rsidRPr="00645CB8" w:rsidRDefault="00983C45" w:rsidP="00983C45">
            <w:pPr>
              <w:jc w:val="center"/>
              <w:rPr>
                <w:rFonts w:ascii="Wingdings" w:hAnsi="Wingdings"/>
                <w:sz w:val="20"/>
                <w:szCs w:val="20"/>
              </w:rPr>
            </w:pPr>
          </w:p>
        </w:tc>
        <w:tc>
          <w:tcPr>
            <w:tcW w:w="392" w:type="dxa"/>
            <w:tcBorders>
              <w:left w:val="single" w:sz="4" w:space="0" w:color="auto"/>
            </w:tcBorders>
            <w:shd w:val="clear" w:color="auto" w:fill="auto"/>
            <w:vAlign w:val="center"/>
          </w:tcPr>
          <w:p w14:paraId="24237589"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7F60C04A"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3DBDC793"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349E336F"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34280BC8"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7F58C50E" w14:textId="77777777" w:rsidR="00983C45" w:rsidRPr="00645CB8" w:rsidRDefault="00983C45" w:rsidP="00983C45">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0B8C9C48"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2C5422BD"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32C5896C"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5F35C920"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2C2A07D0" w14:textId="77777777" w:rsidTr="005B25E5">
        <w:trPr>
          <w:jc w:val="center"/>
        </w:trPr>
        <w:tc>
          <w:tcPr>
            <w:tcW w:w="4077" w:type="dxa"/>
            <w:tcBorders>
              <w:right w:val="single" w:sz="4" w:space="0" w:color="auto"/>
            </w:tcBorders>
            <w:shd w:val="clear" w:color="auto" w:fill="auto"/>
            <w:vAlign w:val="center"/>
          </w:tcPr>
          <w:p w14:paraId="013D1403"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b/>
                <w:bCs/>
                <w:sz w:val="32"/>
                <w:szCs w:val="32"/>
                <w:lang w:bidi="th-TH"/>
              </w:rPr>
              <w:t>Major Elective Courses Group 1</w:t>
            </w:r>
          </w:p>
        </w:tc>
        <w:tc>
          <w:tcPr>
            <w:tcW w:w="455" w:type="dxa"/>
            <w:tcBorders>
              <w:left w:val="single" w:sz="4" w:space="0" w:color="auto"/>
            </w:tcBorders>
            <w:shd w:val="clear" w:color="auto" w:fill="auto"/>
            <w:vAlign w:val="center"/>
          </w:tcPr>
          <w:p w14:paraId="1F356C97"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5F93AADB"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3F0E7C45"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29C24A05"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1D9E6B53"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618809E5"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3AF07F9E"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375C99AE"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76807469" w14:textId="77777777" w:rsidR="00983C45" w:rsidRPr="00645CB8" w:rsidRDefault="00983C45" w:rsidP="00983C45">
            <w:pPr>
              <w:jc w:val="center"/>
              <w:rPr>
                <w:rFonts w:ascii="Wingdings" w:hAnsi="Wingdings"/>
                <w:sz w:val="20"/>
                <w:szCs w:val="20"/>
              </w:rPr>
            </w:pP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38FED5EF"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2361F9FB" w14:textId="77777777" w:rsidR="00983C45" w:rsidRPr="00645CB8" w:rsidRDefault="00983C45" w:rsidP="00983C45">
            <w:pPr>
              <w:jc w:val="center"/>
              <w:rPr>
                <w:rFonts w:ascii="Wingdings" w:hAnsi="Wingdings" w:cs="Tahoma"/>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00BFE8F4" w14:textId="77777777" w:rsidR="00983C45" w:rsidRPr="00645CB8" w:rsidRDefault="00983C45" w:rsidP="00983C45">
            <w:pPr>
              <w:jc w:val="center"/>
              <w:rPr>
                <w:rFonts w:ascii="Wingdings" w:hAnsi="Wingdings" w:cs="Tahoma"/>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5D589927"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2AF85612"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140ABADF" w14:textId="77777777" w:rsidR="00983C45" w:rsidRPr="00645CB8" w:rsidRDefault="00983C45" w:rsidP="00983C45">
            <w:pPr>
              <w:jc w:val="center"/>
              <w:rPr>
                <w:rFonts w:ascii="Wingdings" w:hAnsi="Wingdings"/>
                <w:sz w:val="20"/>
                <w:szCs w:val="20"/>
              </w:rPr>
            </w:pPr>
          </w:p>
        </w:tc>
        <w:tc>
          <w:tcPr>
            <w:tcW w:w="399" w:type="dxa"/>
            <w:tcBorders>
              <w:left w:val="single" w:sz="4" w:space="0" w:color="auto"/>
            </w:tcBorders>
            <w:shd w:val="clear" w:color="auto" w:fill="auto"/>
            <w:vAlign w:val="center"/>
          </w:tcPr>
          <w:p w14:paraId="7AAFB7AD"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422670AB"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57BD1DAC" w14:textId="77777777" w:rsidR="00983C45" w:rsidRPr="00645CB8" w:rsidRDefault="00983C45" w:rsidP="00983C45">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0D282940" w14:textId="77777777" w:rsidR="00983C45" w:rsidRPr="00645CB8" w:rsidRDefault="00983C45" w:rsidP="00983C45">
            <w:pPr>
              <w:jc w:val="center"/>
              <w:rPr>
                <w:rFonts w:ascii="Wingdings" w:hAnsi="Wingdings"/>
                <w:sz w:val="20"/>
                <w:szCs w:val="20"/>
              </w:rPr>
            </w:pPr>
          </w:p>
        </w:tc>
        <w:tc>
          <w:tcPr>
            <w:tcW w:w="392" w:type="dxa"/>
            <w:tcBorders>
              <w:left w:val="single" w:sz="4" w:space="0" w:color="auto"/>
            </w:tcBorders>
            <w:shd w:val="clear" w:color="auto" w:fill="auto"/>
            <w:vAlign w:val="center"/>
          </w:tcPr>
          <w:p w14:paraId="58C346F4"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5685DC26"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685B9204"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1BFD9918"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6AE6E7F0"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375CC133" w14:textId="77777777" w:rsidR="00983C45" w:rsidRPr="00645CB8" w:rsidRDefault="00983C45" w:rsidP="00983C45">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7C6C814A"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69A8E3D3"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0F38FDE2"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18706D9E"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6A553DEB" w14:textId="77777777" w:rsidTr="005B25E5">
        <w:trPr>
          <w:jc w:val="center"/>
        </w:trPr>
        <w:tc>
          <w:tcPr>
            <w:tcW w:w="4077" w:type="dxa"/>
            <w:tcBorders>
              <w:right w:val="single" w:sz="4" w:space="0" w:color="auto"/>
            </w:tcBorders>
            <w:shd w:val="clear" w:color="auto" w:fill="auto"/>
            <w:vAlign w:val="center"/>
          </w:tcPr>
          <w:p w14:paraId="637A7FFE"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b/>
                <w:bCs/>
                <w:sz w:val="32"/>
                <w:szCs w:val="32"/>
                <w:lang w:bidi="th-TH"/>
              </w:rPr>
              <w:t>Group 1(A): Software Engineering and Development</w:t>
            </w:r>
          </w:p>
        </w:tc>
        <w:tc>
          <w:tcPr>
            <w:tcW w:w="455" w:type="dxa"/>
            <w:tcBorders>
              <w:left w:val="single" w:sz="4" w:space="0" w:color="auto"/>
            </w:tcBorders>
            <w:shd w:val="clear" w:color="auto" w:fill="auto"/>
            <w:vAlign w:val="center"/>
          </w:tcPr>
          <w:p w14:paraId="6D8D0D69"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574862B0"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0EFEE95C"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644B25B8"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31F2DFA2"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D7A10E2"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5EE68F6F"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4E196D4A"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4082932A" w14:textId="77777777" w:rsidR="00983C45" w:rsidRPr="00645CB8" w:rsidRDefault="00983C45" w:rsidP="00983C45">
            <w:pPr>
              <w:jc w:val="center"/>
              <w:rPr>
                <w:rFonts w:ascii="Wingdings" w:hAnsi="Wingdings"/>
                <w:sz w:val="20"/>
                <w:szCs w:val="20"/>
              </w:rPr>
            </w:pP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6C547F95"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00AF625B" w14:textId="77777777" w:rsidR="00983C45" w:rsidRPr="00645CB8" w:rsidRDefault="00983C45" w:rsidP="00983C45">
            <w:pPr>
              <w:jc w:val="center"/>
              <w:rPr>
                <w:rFonts w:ascii="Wingdings" w:hAnsi="Wingdings" w:cs="Tahoma"/>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635CEDD6" w14:textId="77777777" w:rsidR="00983C45" w:rsidRPr="00645CB8" w:rsidRDefault="00983C45" w:rsidP="00983C45">
            <w:pPr>
              <w:jc w:val="center"/>
              <w:rPr>
                <w:rFonts w:ascii="Wingdings" w:hAnsi="Wingdings" w:cs="Tahoma"/>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7F1D0E18"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18B2B4D8"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1AD07B58" w14:textId="77777777" w:rsidR="00983C45" w:rsidRPr="00645CB8" w:rsidRDefault="00983C45" w:rsidP="00983C45">
            <w:pPr>
              <w:jc w:val="center"/>
              <w:rPr>
                <w:rFonts w:ascii="Wingdings" w:hAnsi="Wingdings"/>
                <w:sz w:val="20"/>
                <w:szCs w:val="20"/>
              </w:rPr>
            </w:pPr>
          </w:p>
        </w:tc>
        <w:tc>
          <w:tcPr>
            <w:tcW w:w="399" w:type="dxa"/>
            <w:tcBorders>
              <w:left w:val="single" w:sz="4" w:space="0" w:color="auto"/>
            </w:tcBorders>
            <w:shd w:val="clear" w:color="auto" w:fill="auto"/>
            <w:vAlign w:val="center"/>
          </w:tcPr>
          <w:p w14:paraId="4B188D46"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07F09A03"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345127ED" w14:textId="77777777" w:rsidR="00983C45" w:rsidRPr="00645CB8" w:rsidRDefault="00983C45" w:rsidP="00983C45">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287589D6" w14:textId="77777777" w:rsidR="00983C45" w:rsidRPr="00645CB8" w:rsidRDefault="00983C45" w:rsidP="00983C45">
            <w:pPr>
              <w:jc w:val="center"/>
              <w:rPr>
                <w:rFonts w:ascii="Wingdings" w:hAnsi="Wingdings"/>
                <w:sz w:val="20"/>
                <w:szCs w:val="20"/>
              </w:rPr>
            </w:pPr>
          </w:p>
        </w:tc>
        <w:tc>
          <w:tcPr>
            <w:tcW w:w="392" w:type="dxa"/>
            <w:tcBorders>
              <w:left w:val="single" w:sz="4" w:space="0" w:color="auto"/>
            </w:tcBorders>
            <w:shd w:val="clear" w:color="auto" w:fill="auto"/>
            <w:vAlign w:val="center"/>
          </w:tcPr>
          <w:p w14:paraId="4035AF4F"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669337FF"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38D82AB9"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57EBC310"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0AA71E13"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48396989" w14:textId="77777777" w:rsidR="00983C45" w:rsidRPr="00645CB8" w:rsidRDefault="00983C45" w:rsidP="00983C45">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5D92942B"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5B4B28EF"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6D6E4791"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3ABC7159"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5825F72A" w14:textId="77777777" w:rsidTr="005B25E5">
        <w:trPr>
          <w:jc w:val="center"/>
        </w:trPr>
        <w:tc>
          <w:tcPr>
            <w:tcW w:w="4077" w:type="dxa"/>
            <w:tcBorders>
              <w:right w:val="single" w:sz="4" w:space="0" w:color="auto"/>
            </w:tcBorders>
            <w:shd w:val="clear" w:color="auto" w:fill="auto"/>
            <w:vAlign w:val="center"/>
          </w:tcPr>
          <w:p w14:paraId="6335515C"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pacing w:val="-6"/>
                <w:sz w:val="32"/>
                <w:szCs w:val="32"/>
                <w:lang w:bidi="th-TH"/>
              </w:rPr>
              <w:t>ITX 3004 Information System Analysis and Design</w:t>
            </w:r>
          </w:p>
        </w:tc>
        <w:tc>
          <w:tcPr>
            <w:tcW w:w="455" w:type="dxa"/>
            <w:tcBorders>
              <w:left w:val="single" w:sz="4" w:space="0" w:color="auto"/>
            </w:tcBorders>
            <w:shd w:val="clear" w:color="auto" w:fill="auto"/>
            <w:vAlign w:val="center"/>
          </w:tcPr>
          <w:p w14:paraId="0F7F335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6" w:type="dxa"/>
            <w:shd w:val="clear" w:color="auto" w:fill="auto"/>
            <w:vAlign w:val="center"/>
          </w:tcPr>
          <w:p w14:paraId="1DE0EF7D"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59505D4F"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7B1883CD"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76854316"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716B8752"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45333705"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58D299C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226139E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06F76D59"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5D2AB0A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49C878F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2AD4BA2D"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3DF71728"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4B4025F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76FD0C5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4CEFB08"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7381604F"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4558A0F3"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742353A1"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06" w:type="dxa"/>
            <w:shd w:val="clear" w:color="auto" w:fill="auto"/>
            <w:vAlign w:val="center"/>
          </w:tcPr>
          <w:p w14:paraId="0A4C410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A674EA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5840735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3B94DBCB"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58C0CDC4"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13" w:type="dxa"/>
            <w:tcBorders>
              <w:left w:val="single" w:sz="4" w:space="0" w:color="auto"/>
            </w:tcBorders>
            <w:shd w:val="clear" w:color="auto" w:fill="auto"/>
            <w:vAlign w:val="center"/>
          </w:tcPr>
          <w:p w14:paraId="77A2BBE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39109099"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4B88103A"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395" w:type="dxa"/>
            <w:tcBorders>
              <w:right w:val="single" w:sz="4" w:space="0" w:color="auto"/>
            </w:tcBorders>
            <w:shd w:val="clear" w:color="auto" w:fill="auto"/>
            <w:vAlign w:val="center"/>
          </w:tcPr>
          <w:p w14:paraId="3DE36852"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r>
      <w:tr w:rsidR="00983C45" w:rsidRPr="00645CB8" w14:paraId="10B66175" w14:textId="77777777" w:rsidTr="005B25E5">
        <w:trPr>
          <w:jc w:val="center"/>
        </w:trPr>
        <w:tc>
          <w:tcPr>
            <w:tcW w:w="4077" w:type="dxa"/>
            <w:tcBorders>
              <w:right w:val="single" w:sz="4" w:space="0" w:color="auto"/>
            </w:tcBorders>
            <w:shd w:val="clear" w:color="auto" w:fill="auto"/>
            <w:vAlign w:val="center"/>
          </w:tcPr>
          <w:p w14:paraId="4387FD3E"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pacing w:val="-6"/>
                <w:sz w:val="32"/>
                <w:szCs w:val="32"/>
                <w:lang w:bidi="th-TH"/>
              </w:rPr>
              <w:lastRenderedPageBreak/>
              <w:t>ITX 3007 Software Engineering</w:t>
            </w:r>
          </w:p>
        </w:tc>
        <w:tc>
          <w:tcPr>
            <w:tcW w:w="455" w:type="dxa"/>
            <w:tcBorders>
              <w:left w:val="single" w:sz="4" w:space="0" w:color="auto"/>
            </w:tcBorders>
            <w:shd w:val="clear" w:color="auto" w:fill="auto"/>
            <w:vAlign w:val="center"/>
          </w:tcPr>
          <w:p w14:paraId="530B1E7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6" w:type="dxa"/>
            <w:shd w:val="clear" w:color="auto" w:fill="auto"/>
            <w:vAlign w:val="center"/>
          </w:tcPr>
          <w:p w14:paraId="6C9BDCF8"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327902F7"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677394B8"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581D52A0"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77F7A0A9"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71DB59B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070ED30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5EC2508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5F98A349"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7DBD0999"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582629DE"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4B210A15"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4D8C98B3"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25CAF96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76CE86E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C197B38"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898FB92"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0FF7DCFE"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32E5C4A8"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06" w:type="dxa"/>
            <w:shd w:val="clear" w:color="auto" w:fill="auto"/>
            <w:vAlign w:val="center"/>
          </w:tcPr>
          <w:p w14:paraId="33B6265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DE9B21E"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396312E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8D9C279"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45067486"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13" w:type="dxa"/>
            <w:tcBorders>
              <w:left w:val="single" w:sz="4" w:space="0" w:color="auto"/>
            </w:tcBorders>
            <w:shd w:val="clear" w:color="auto" w:fill="auto"/>
            <w:vAlign w:val="center"/>
          </w:tcPr>
          <w:p w14:paraId="23B106F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59659DE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2A679524"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395" w:type="dxa"/>
            <w:tcBorders>
              <w:right w:val="single" w:sz="4" w:space="0" w:color="auto"/>
            </w:tcBorders>
            <w:shd w:val="clear" w:color="auto" w:fill="auto"/>
            <w:vAlign w:val="center"/>
          </w:tcPr>
          <w:p w14:paraId="62D140F8"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r>
      <w:tr w:rsidR="00983C45" w:rsidRPr="00645CB8" w14:paraId="5CA62288" w14:textId="77777777" w:rsidTr="005B25E5">
        <w:trPr>
          <w:jc w:val="center"/>
        </w:trPr>
        <w:tc>
          <w:tcPr>
            <w:tcW w:w="4077" w:type="dxa"/>
            <w:tcBorders>
              <w:right w:val="single" w:sz="4" w:space="0" w:color="auto"/>
            </w:tcBorders>
            <w:shd w:val="clear" w:color="auto" w:fill="auto"/>
            <w:vAlign w:val="center"/>
          </w:tcPr>
          <w:p w14:paraId="3FC5868B"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pacing w:val="-6"/>
                <w:sz w:val="32"/>
                <w:szCs w:val="32"/>
                <w:lang w:bidi="th-TH"/>
              </w:rPr>
              <w:t>ITX 4104 Software Testing</w:t>
            </w:r>
          </w:p>
        </w:tc>
        <w:tc>
          <w:tcPr>
            <w:tcW w:w="455" w:type="dxa"/>
            <w:tcBorders>
              <w:left w:val="single" w:sz="4" w:space="0" w:color="auto"/>
            </w:tcBorders>
            <w:shd w:val="clear" w:color="auto" w:fill="auto"/>
            <w:vAlign w:val="center"/>
          </w:tcPr>
          <w:p w14:paraId="17C74F73"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6" w:type="dxa"/>
            <w:shd w:val="clear" w:color="auto" w:fill="auto"/>
            <w:vAlign w:val="center"/>
          </w:tcPr>
          <w:p w14:paraId="543FB728"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2B626534"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78D15667"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11EC977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3C7AA4CA"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4810B1F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4387859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411C517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766EF043"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190441F6"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53634B83"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2354D5EE"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089FD02D"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7601F11D"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438BCA2A"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64D784FF"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3B161F60"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5ABE7F90"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5930A169"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06" w:type="dxa"/>
            <w:shd w:val="clear" w:color="auto" w:fill="auto"/>
            <w:vAlign w:val="center"/>
          </w:tcPr>
          <w:p w14:paraId="39AD1AC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40E911C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vAlign w:val="center"/>
          </w:tcPr>
          <w:p w14:paraId="485B855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7A180F9B"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081BB0D0"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13" w:type="dxa"/>
            <w:tcBorders>
              <w:left w:val="single" w:sz="4" w:space="0" w:color="auto"/>
            </w:tcBorders>
            <w:shd w:val="clear" w:color="auto" w:fill="auto"/>
            <w:vAlign w:val="center"/>
          </w:tcPr>
          <w:p w14:paraId="295AC6A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1A8392CB"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44A329F9"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395" w:type="dxa"/>
            <w:tcBorders>
              <w:right w:val="single" w:sz="4" w:space="0" w:color="auto"/>
            </w:tcBorders>
            <w:shd w:val="clear" w:color="auto" w:fill="auto"/>
            <w:vAlign w:val="center"/>
          </w:tcPr>
          <w:p w14:paraId="428E0016"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0CF19818" w14:textId="77777777" w:rsidTr="005B25E5">
        <w:trPr>
          <w:jc w:val="center"/>
        </w:trPr>
        <w:tc>
          <w:tcPr>
            <w:tcW w:w="4077" w:type="dxa"/>
            <w:tcBorders>
              <w:right w:val="single" w:sz="4" w:space="0" w:color="auto"/>
            </w:tcBorders>
            <w:shd w:val="clear" w:color="auto" w:fill="auto"/>
            <w:vAlign w:val="center"/>
          </w:tcPr>
          <w:p w14:paraId="6C87B3BD"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pacing w:val="-6"/>
                <w:sz w:val="32"/>
                <w:szCs w:val="32"/>
                <w:lang w:bidi="th-TH"/>
              </w:rPr>
              <w:t>CSX 4107 Web Application Development</w:t>
            </w:r>
          </w:p>
        </w:tc>
        <w:tc>
          <w:tcPr>
            <w:tcW w:w="455" w:type="dxa"/>
            <w:tcBorders>
              <w:left w:val="single" w:sz="4" w:space="0" w:color="auto"/>
            </w:tcBorders>
            <w:shd w:val="clear" w:color="auto" w:fill="auto"/>
            <w:vAlign w:val="center"/>
          </w:tcPr>
          <w:p w14:paraId="2D074EED"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0C6B97E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16AFC03B"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6F6E5133"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762E1373"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60AD21C7"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6CF5CAF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2C799492"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4F45694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34E574A8"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61B9280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1741439A"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3DCB211E"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34C26240"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20400FBD"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54A87B0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5E83E227"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487D7A0"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6A67C65A"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2A315180"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41105711"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2AE91087"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4A2BCD5B"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0D71EC63"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66863AA6"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13" w:type="dxa"/>
            <w:tcBorders>
              <w:left w:val="single" w:sz="4" w:space="0" w:color="auto"/>
            </w:tcBorders>
            <w:shd w:val="clear" w:color="auto" w:fill="auto"/>
            <w:vAlign w:val="center"/>
          </w:tcPr>
          <w:p w14:paraId="4684E45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7338EF57"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6A42C19B"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1E0A51D2"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6F05590B" w14:textId="77777777" w:rsidTr="005B25E5">
        <w:trPr>
          <w:jc w:val="center"/>
        </w:trPr>
        <w:tc>
          <w:tcPr>
            <w:tcW w:w="4077" w:type="dxa"/>
            <w:tcBorders>
              <w:right w:val="single" w:sz="4" w:space="0" w:color="auto"/>
            </w:tcBorders>
            <w:shd w:val="clear" w:color="auto" w:fill="auto"/>
            <w:vAlign w:val="center"/>
          </w:tcPr>
          <w:p w14:paraId="2B648A0A"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pacing w:val="-6"/>
                <w:sz w:val="32"/>
                <w:szCs w:val="32"/>
                <w:lang w:bidi="th-TH"/>
              </w:rPr>
              <w:t>CSX 4109 Android Application Development</w:t>
            </w:r>
          </w:p>
        </w:tc>
        <w:tc>
          <w:tcPr>
            <w:tcW w:w="455" w:type="dxa"/>
            <w:tcBorders>
              <w:left w:val="single" w:sz="4" w:space="0" w:color="auto"/>
            </w:tcBorders>
            <w:shd w:val="clear" w:color="auto" w:fill="auto"/>
            <w:vAlign w:val="center"/>
          </w:tcPr>
          <w:p w14:paraId="4B1079C0"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521B859A"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04E15065"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52D5F84D"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75A371FE"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1A591D2E"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67C1239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777EFBF8"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5D95481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42FA681A"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1B788291"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7935B556"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1C7A9B1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269C2B67"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5039DFCA"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574B2C43"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79EDE50C"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3678EDFA"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584E69F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5343C98C"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6A97EF20"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61BD94B6"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40FEEE26"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0F02EE17"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7E74AA5D"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13" w:type="dxa"/>
            <w:tcBorders>
              <w:left w:val="single" w:sz="4" w:space="0" w:color="auto"/>
            </w:tcBorders>
            <w:shd w:val="clear" w:color="auto" w:fill="auto"/>
            <w:vAlign w:val="center"/>
          </w:tcPr>
          <w:p w14:paraId="5CB8B2F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34B666E7"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54967619"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2B3D702E"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7B370C3B" w14:textId="77777777" w:rsidTr="005B25E5">
        <w:trPr>
          <w:jc w:val="center"/>
        </w:trPr>
        <w:tc>
          <w:tcPr>
            <w:tcW w:w="4077" w:type="dxa"/>
            <w:tcBorders>
              <w:right w:val="single" w:sz="4" w:space="0" w:color="auto"/>
            </w:tcBorders>
            <w:shd w:val="clear" w:color="auto" w:fill="auto"/>
          </w:tcPr>
          <w:p w14:paraId="3B35EE03"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4110 Backend Application Development</w:t>
            </w:r>
          </w:p>
        </w:tc>
        <w:tc>
          <w:tcPr>
            <w:tcW w:w="455" w:type="dxa"/>
            <w:tcBorders>
              <w:left w:val="single" w:sz="4" w:space="0" w:color="auto"/>
            </w:tcBorders>
            <w:shd w:val="clear" w:color="auto" w:fill="auto"/>
          </w:tcPr>
          <w:p w14:paraId="1EF8BC0A" w14:textId="77777777" w:rsidR="00983C45" w:rsidRPr="00645CB8" w:rsidRDefault="00983C45" w:rsidP="00983C45">
            <w:pPr>
              <w:jc w:val="center"/>
              <w:rPr>
                <w:rFonts w:ascii="Wingdings" w:hAnsi="Wingdings"/>
                <w:sz w:val="20"/>
                <w:szCs w:val="20"/>
              </w:rPr>
            </w:pPr>
          </w:p>
        </w:tc>
        <w:tc>
          <w:tcPr>
            <w:tcW w:w="396" w:type="dxa"/>
            <w:shd w:val="clear" w:color="auto" w:fill="auto"/>
          </w:tcPr>
          <w:p w14:paraId="47528208"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tcPr>
          <w:p w14:paraId="435341CD" w14:textId="77777777" w:rsidR="00983C45" w:rsidRPr="00645CB8" w:rsidRDefault="00983C45" w:rsidP="00983C45">
            <w:pPr>
              <w:jc w:val="center"/>
              <w:rPr>
                <w:rFonts w:ascii="Wingdings" w:hAnsi="Wingdings" w:cs="Tahoma"/>
                <w:sz w:val="20"/>
                <w:szCs w:val="20"/>
              </w:rPr>
            </w:pPr>
          </w:p>
        </w:tc>
        <w:tc>
          <w:tcPr>
            <w:tcW w:w="397" w:type="dxa"/>
            <w:shd w:val="clear" w:color="auto" w:fill="auto"/>
          </w:tcPr>
          <w:p w14:paraId="6C102797"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tcPr>
          <w:p w14:paraId="42CBCF0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7" w:type="dxa"/>
            <w:shd w:val="clear" w:color="auto" w:fill="auto"/>
          </w:tcPr>
          <w:p w14:paraId="1FD32806"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tcPr>
          <w:p w14:paraId="02B34327"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tcPr>
          <w:p w14:paraId="3223E1E5"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tcPr>
          <w:p w14:paraId="259DE6E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tcPr>
          <w:p w14:paraId="35B04586"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tcPr>
          <w:p w14:paraId="4667E718"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tcPr>
          <w:p w14:paraId="1B194D2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tcPr>
          <w:p w14:paraId="34B184F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tcPr>
          <w:p w14:paraId="1945FF1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tcPr>
          <w:p w14:paraId="2D582AFD"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tcPr>
          <w:p w14:paraId="2A75FBA3"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tcPr>
          <w:p w14:paraId="0B4359E2"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shd w:val="clear" w:color="auto" w:fill="auto"/>
          </w:tcPr>
          <w:p w14:paraId="31DBF96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right w:val="single" w:sz="4" w:space="0" w:color="auto"/>
            </w:tcBorders>
            <w:shd w:val="clear" w:color="auto" w:fill="auto"/>
          </w:tcPr>
          <w:p w14:paraId="5EFB0CFA"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tcPr>
          <w:p w14:paraId="602DADA2"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tcPr>
          <w:p w14:paraId="536AFF6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tcPr>
          <w:p w14:paraId="4AD4432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tcPr>
          <w:p w14:paraId="4C20B589"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shd w:val="clear" w:color="auto" w:fill="auto"/>
          </w:tcPr>
          <w:p w14:paraId="1DE13378"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tcPr>
          <w:p w14:paraId="63804F3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13" w:type="dxa"/>
            <w:tcBorders>
              <w:left w:val="single" w:sz="4" w:space="0" w:color="auto"/>
            </w:tcBorders>
            <w:shd w:val="clear" w:color="auto" w:fill="auto"/>
          </w:tcPr>
          <w:p w14:paraId="4C6CF6C2"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13" w:type="dxa"/>
            <w:shd w:val="clear" w:color="auto" w:fill="auto"/>
          </w:tcPr>
          <w:p w14:paraId="0B434646" w14:textId="77777777" w:rsidR="00983C45" w:rsidRPr="00645CB8" w:rsidRDefault="00983C45" w:rsidP="00983C45">
            <w:pPr>
              <w:jc w:val="center"/>
              <w:rPr>
                <w:rFonts w:ascii="Wingdings" w:hAnsi="Wingdings"/>
                <w:sz w:val="20"/>
                <w:szCs w:val="20"/>
              </w:rPr>
            </w:pPr>
          </w:p>
        </w:tc>
        <w:tc>
          <w:tcPr>
            <w:tcW w:w="413" w:type="dxa"/>
            <w:shd w:val="clear" w:color="auto" w:fill="auto"/>
          </w:tcPr>
          <w:p w14:paraId="2EEB9E15"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tcPr>
          <w:p w14:paraId="201C5D6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r>
      <w:tr w:rsidR="00983C45" w:rsidRPr="00645CB8" w14:paraId="2AE653F1" w14:textId="77777777" w:rsidTr="005B25E5">
        <w:trPr>
          <w:jc w:val="center"/>
        </w:trPr>
        <w:tc>
          <w:tcPr>
            <w:tcW w:w="4077" w:type="dxa"/>
            <w:tcBorders>
              <w:right w:val="single" w:sz="4" w:space="0" w:color="auto"/>
            </w:tcBorders>
            <w:shd w:val="clear" w:color="auto" w:fill="auto"/>
            <w:vAlign w:val="center"/>
          </w:tcPr>
          <w:p w14:paraId="09DD23E8"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pacing w:val="-6"/>
                <w:sz w:val="32"/>
                <w:szCs w:val="32"/>
                <w:lang w:bidi="th-TH"/>
              </w:rPr>
              <w:t>CSX 4407 Enterprise Application Development</w:t>
            </w:r>
          </w:p>
        </w:tc>
        <w:tc>
          <w:tcPr>
            <w:tcW w:w="455" w:type="dxa"/>
            <w:tcBorders>
              <w:left w:val="single" w:sz="4" w:space="0" w:color="auto"/>
            </w:tcBorders>
            <w:shd w:val="clear" w:color="auto" w:fill="auto"/>
            <w:vAlign w:val="center"/>
          </w:tcPr>
          <w:p w14:paraId="03B72120"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237E71B0"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44DC3518"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EEDB07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0F986BED"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657125A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40BD9D1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453FF15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41197D3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09E5FAE2"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56D6574A"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77DF8BA5"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55FD2A02"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6C416C4F"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24E50DE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02526242"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2D903892"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10D71488"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263B679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50010E6D"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539342E3"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5379EFC1"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7EFB188"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117A6FE6"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21237497"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683C9AD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780E4AEE"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575D7835"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37D96AE3"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43C8BBC9" w14:textId="77777777" w:rsidTr="005B25E5">
        <w:trPr>
          <w:jc w:val="center"/>
        </w:trPr>
        <w:tc>
          <w:tcPr>
            <w:tcW w:w="4077" w:type="dxa"/>
            <w:tcBorders>
              <w:right w:val="single" w:sz="4" w:space="0" w:color="auto"/>
            </w:tcBorders>
            <w:shd w:val="clear" w:color="auto" w:fill="auto"/>
            <w:vAlign w:val="center"/>
          </w:tcPr>
          <w:p w14:paraId="612F1758"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pacing w:val="-6"/>
                <w:sz w:val="32"/>
                <w:szCs w:val="32"/>
                <w:lang w:bidi="th-TH"/>
              </w:rPr>
              <w:t>CSX 4180-4199 Selected Topic [in Software Engineering]</w:t>
            </w:r>
          </w:p>
        </w:tc>
        <w:tc>
          <w:tcPr>
            <w:tcW w:w="455" w:type="dxa"/>
            <w:tcBorders>
              <w:left w:val="single" w:sz="4" w:space="0" w:color="auto"/>
            </w:tcBorders>
            <w:shd w:val="clear" w:color="auto" w:fill="auto"/>
            <w:vAlign w:val="center"/>
          </w:tcPr>
          <w:p w14:paraId="669F8028"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10045BA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123D807F"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5C7745A7"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66B7F660"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3A73B17E"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036D08D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08F8E05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4EC276D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1554FF47"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78D207FA"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2C890313"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1F47B01E"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1C3C3BED"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4DD3C27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4FD776F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17FBBC9F"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F7FDFE7" w14:textId="77777777" w:rsidR="00983C45" w:rsidRPr="00645CB8" w:rsidRDefault="00983C45" w:rsidP="00983C45">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57BD66F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2" w:type="dxa"/>
            <w:tcBorders>
              <w:left w:val="single" w:sz="4" w:space="0" w:color="auto"/>
            </w:tcBorders>
            <w:shd w:val="clear" w:color="auto" w:fill="auto"/>
            <w:vAlign w:val="center"/>
          </w:tcPr>
          <w:p w14:paraId="1824584B"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455BF60F"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73FB7BDB"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11CB7BA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46541361"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22785C49"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c>
          <w:tcPr>
            <w:tcW w:w="413" w:type="dxa"/>
            <w:tcBorders>
              <w:left w:val="single" w:sz="4" w:space="0" w:color="auto"/>
            </w:tcBorders>
            <w:shd w:val="clear" w:color="auto" w:fill="auto"/>
            <w:vAlign w:val="center"/>
          </w:tcPr>
          <w:p w14:paraId="7E79338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0AB9FE03"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1C526F44"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218343B2"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0ABAE341" w14:textId="77777777" w:rsidTr="005B25E5">
        <w:trPr>
          <w:jc w:val="center"/>
        </w:trPr>
        <w:tc>
          <w:tcPr>
            <w:tcW w:w="4077" w:type="dxa"/>
            <w:tcBorders>
              <w:right w:val="single" w:sz="4" w:space="0" w:color="auto"/>
            </w:tcBorders>
            <w:shd w:val="clear" w:color="auto" w:fill="auto"/>
            <w:vAlign w:val="center"/>
          </w:tcPr>
          <w:p w14:paraId="06D8E9BC" w14:textId="77777777" w:rsidR="00983C45" w:rsidRPr="00645CB8" w:rsidRDefault="00983C45" w:rsidP="00983C45">
            <w:pPr>
              <w:rPr>
                <w:rFonts w:ascii="Browallia New" w:hAnsi="Browallia New" w:cs="Browallia New"/>
                <w:b/>
                <w:bCs/>
                <w:spacing w:val="-8"/>
                <w:sz w:val="32"/>
                <w:szCs w:val="32"/>
                <w:lang w:bidi="th-TH"/>
              </w:rPr>
            </w:pPr>
            <w:r w:rsidRPr="00645CB8">
              <w:rPr>
                <w:rFonts w:ascii="Browallia New" w:hAnsi="Browallia New" w:cs="Browallia New"/>
                <w:b/>
                <w:bCs/>
                <w:spacing w:val="-8"/>
                <w:sz w:val="32"/>
                <w:szCs w:val="32"/>
                <w:lang w:bidi="th-TH"/>
              </w:rPr>
              <w:t>Group 1(B): Informatics and Data Science</w:t>
            </w:r>
          </w:p>
        </w:tc>
        <w:tc>
          <w:tcPr>
            <w:tcW w:w="455" w:type="dxa"/>
            <w:tcBorders>
              <w:left w:val="single" w:sz="4" w:space="0" w:color="auto"/>
            </w:tcBorders>
            <w:shd w:val="clear" w:color="auto" w:fill="auto"/>
            <w:vAlign w:val="center"/>
          </w:tcPr>
          <w:p w14:paraId="4A8B915C"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67545BDF"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2A5577F8"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2BE82589"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03F4B457"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5DB73097" w14:textId="77777777" w:rsidR="00983C45" w:rsidRPr="00645CB8" w:rsidRDefault="00983C45" w:rsidP="00983C45">
            <w:pPr>
              <w:jc w:val="center"/>
              <w:rPr>
                <w:rFonts w:ascii="Wingdings" w:hAnsi="Wingdings" w:cs="Tahoma"/>
                <w:sz w:val="20"/>
                <w:szCs w:val="20"/>
              </w:rPr>
            </w:pPr>
          </w:p>
        </w:tc>
        <w:tc>
          <w:tcPr>
            <w:tcW w:w="398" w:type="dxa"/>
            <w:tcBorders>
              <w:right w:val="single" w:sz="4" w:space="0" w:color="auto"/>
            </w:tcBorders>
            <w:shd w:val="clear" w:color="auto" w:fill="auto"/>
            <w:vAlign w:val="center"/>
          </w:tcPr>
          <w:p w14:paraId="57CFF987"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60A4A6BA"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279D22FC" w14:textId="77777777" w:rsidR="00983C45" w:rsidRPr="00645CB8" w:rsidRDefault="00983C45" w:rsidP="00983C45">
            <w:pPr>
              <w:jc w:val="center"/>
              <w:rPr>
                <w:rFonts w:ascii="Wingdings" w:hAnsi="Wingdings"/>
                <w:sz w:val="20"/>
                <w:szCs w:val="20"/>
              </w:rPr>
            </w:pP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5253E939" w14:textId="77777777" w:rsidR="00983C45" w:rsidRPr="00645CB8" w:rsidRDefault="00983C45" w:rsidP="00983C45">
            <w:pPr>
              <w:jc w:val="center"/>
              <w:rPr>
                <w:rFonts w:ascii="Browallia New" w:hAnsi="Browallia New" w:cs="Browallia New"/>
                <w:sz w:val="32"/>
                <w:szCs w:val="32"/>
                <w:lang w:bidi="th-TH"/>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78271B13" w14:textId="77777777" w:rsidR="00983C45" w:rsidRPr="00645CB8" w:rsidRDefault="00983C45" w:rsidP="00983C45">
            <w:pPr>
              <w:jc w:val="center"/>
              <w:rPr>
                <w:rFonts w:ascii="Wingdings" w:hAnsi="Wingdings" w:cs="Tahoma"/>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0F46B346" w14:textId="77777777" w:rsidR="00983C45" w:rsidRPr="00645CB8" w:rsidRDefault="00983C45" w:rsidP="00983C45">
            <w:pPr>
              <w:jc w:val="center"/>
              <w:rPr>
                <w:rFonts w:ascii="Wingdings" w:hAnsi="Wingdings" w:cs="Tahoma"/>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26583236"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208B1AC9"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138F4A58" w14:textId="77777777" w:rsidR="00983C45" w:rsidRPr="00645CB8" w:rsidRDefault="00983C45" w:rsidP="00983C45">
            <w:pPr>
              <w:jc w:val="center"/>
              <w:rPr>
                <w:rFonts w:ascii="Wingdings" w:hAnsi="Wingdings"/>
                <w:sz w:val="20"/>
                <w:szCs w:val="20"/>
              </w:rPr>
            </w:pPr>
          </w:p>
        </w:tc>
        <w:tc>
          <w:tcPr>
            <w:tcW w:w="399" w:type="dxa"/>
            <w:tcBorders>
              <w:left w:val="single" w:sz="4" w:space="0" w:color="auto"/>
            </w:tcBorders>
            <w:shd w:val="clear" w:color="auto" w:fill="auto"/>
            <w:vAlign w:val="center"/>
          </w:tcPr>
          <w:p w14:paraId="7B23C3B8"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26185B10"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0F6A39F9" w14:textId="77777777" w:rsidR="00983C45" w:rsidRPr="00645CB8" w:rsidRDefault="00983C45" w:rsidP="00983C45">
            <w:pPr>
              <w:jc w:val="center"/>
              <w:rPr>
                <w:rFonts w:ascii="Wingdings" w:hAnsi="Wingdings" w:cs="Tahoma"/>
                <w:sz w:val="20"/>
                <w:szCs w:val="20"/>
              </w:rPr>
            </w:pPr>
          </w:p>
        </w:tc>
        <w:tc>
          <w:tcPr>
            <w:tcW w:w="399" w:type="dxa"/>
            <w:tcBorders>
              <w:right w:val="single" w:sz="4" w:space="0" w:color="auto"/>
            </w:tcBorders>
            <w:shd w:val="clear" w:color="auto" w:fill="auto"/>
            <w:vAlign w:val="center"/>
          </w:tcPr>
          <w:p w14:paraId="793ED208" w14:textId="77777777" w:rsidR="00983C45" w:rsidRPr="00645CB8" w:rsidRDefault="00983C45" w:rsidP="00983C45">
            <w:pPr>
              <w:jc w:val="center"/>
              <w:rPr>
                <w:rFonts w:ascii="Wingdings" w:hAnsi="Wingdings"/>
                <w:sz w:val="20"/>
                <w:szCs w:val="20"/>
              </w:rPr>
            </w:pPr>
          </w:p>
        </w:tc>
        <w:tc>
          <w:tcPr>
            <w:tcW w:w="392" w:type="dxa"/>
            <w:tcBorders>
              <w:left w:val="single" w:sz="4" w:space="0" w:color="auto"/>
            </w:tcBorders>
            <w:shd w:val="clear" w:color="auto" w:fill="auto"/>
            <w:vAlign w:val="center"/>
          </w:tcPr>
          <w:p w14:paraId="7A0C6F2B"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4A11C4F9"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26BE6424"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71149131"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3D12F605" w14:textId="77777777" w:rsidR="00983C45" w:rsidRPr="00645CB8" w:rsidRDefault="00983C45" w:rsidP="00983C45">
            <w:pPr>
              <w:jc w:val="center"/>
              <w:rPr>
                <w:rFonts w:ascii="Browallia New" w:hAnsi="Browallia New" w:cs="Browallia New"/>
                <w:sz w:val="32"/>
                <w:szCs w:val="32"/>
                <w:lang w:bidi="th-TH"/>
              </w:rPr>
            </w:pPr>
          </w:p>
        </w:tc>
        <w:tc>
          <w:tcPr>
            <w:tcW w:w="399" w:type="dxa"/>
            <w:tcBorders>
              <w:right w:val="single" w:sz="4" w:space="0" w:color="auto"/>
            </w:tcBorders>
            <w:shd w:val="clear" w:color="auto" w:fill="auto"/>
            <w:vAlign w:val="center"/>
          </w:tcPr>
          <w:p w14:paraId="1B74E2FA" w14:textId="77777777" w:rsidR="00983C45" w:rsidRPr="00645CB8" w:rsidRDefault="00983C45" w:rsidP="00983C45">
            <w:pPr>
              <w:jc w:val="center"/>
              <w:rPr>
                <w:rFonts w:ascii="Browallia New" w:hAnsi="Browallia New" w:cs="Browallia New"/>
                <w:sz w:val="32"/>
                <w:szCs w:val="32"/>
                <w:lang w:bidi="th-TH"/>
              </w:rPr>
            </w:pPr>
          </w:p>
        </w:tc>
        <w:tc>
          <w:tcPr>
            <w:tcW w:w="413" w:type="dxa"/>
            <w:tcBorders>
              <w:left w:val="single" w:sz="4" w:space="0" w:color="auto"/>
            </w:tcBorders>
            <w:shd w:val="clear" w:color="auto" w:fill="auto"/>
            <w:vAlign w:val="center"/>
          </w:tcPr>
          <w:p w14:paraId="6E345D65"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69EFDDF4"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3222D9FE" w14:textId="77777777" w:rsidR="00983C45" w:rsidRPr="00645CB8" w:rsidRDefault="00983C45" w:rsidP="00983C45">
            <w:pPr>
              <w:jc w:val="center"/>
              <w:rPr>
                <w:rFonts w:ascii="Browallia New" w:hAnsi="Browallia New" w:cs="Browallia New"/>
                <w:sz w:val="32"/>
                <w:szCs w:val="32"/>
                <w:lang w:bidi="th-TH"/>
              </w:rPr>
            </w:pPr>
          </w:p>
        </w:tc>
        <w:tc>
          <w:tcPr>
            <w:tcW w:w="395" w:type="dxa"/>
            <w:tcBorders>
              <w:right w:val="single" w:sz="4" w:space="0" w:color="auto"/>
            </w:tcBorders>
            <w:shd w:val="clear" w:color="auto" w:fill="auto"/>
            <w:vAlign w:val="center"/>
          </w:tcPr>
          <w:p w14:paraId="7E11C4E1"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048B5CBC" w14:textId="77777777" w:rsidTr="005B25E5">
        <w:trPr>
          <w:jc w:val="center"/>
        </w:trPr>
        <w:tc>
          <w:tcPr>
            <w:tcW w:w="4077" w:type="dxa"/>
            <w:tcBorders>
              <w:right w:val="single" w:sz="4" w:space="0" w:color="auto"/>
            </w:tcBorders>
            <w:shd w:val="clear" w:color="auto" w:fill="auto"/>
            <w:vAlign w:val="center"/>
          </w:tcPr>
          <w:p w14:paraId="3EACDD4D"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pacing w:val="-6"/>
                <w:sz w:val="32"/>
                <w:szCs w:val="32"/>
                <w:lang w:bidi="th-TH"/>
              </w:rPr>
              <w:t>CSX 4201 Artificial Intelligence Concepts</w:t>
            </w:r>
          </w:p>
        </w:tc>
        <w:tc>
          <w:tcPr>
            <w:tcW w:w="455" w:type="dxa"/>
            <w:tcBorders>
              <w:left w:val="single" w:sz="4" w:space="0" w:color="auto"/>
            </w:tcBorders>
            <w:shd w:val="clear" w:color="auto" w:fill="auto"/>
            <w:vAlign w:val="center"/>
          </w:tcPr>
          <w:p w14:paraId="08B29EA7"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477D31AD"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28E79EDA"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58C5E557"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3AFC13C5"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shd w:val="clear" w:color="auto" w:fill="auto"/>
            <w:vAlign w:val="center"/>
          </w:tcPr>
          <w:p w14:paraId="738F4C3F"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5B6D0B5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0159E00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FF34B7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63A24063"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628CF19A"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541D8067"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0AD3D8FF"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7C385F7D"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19B428B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2F8B848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1668B6F1"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9" w:type="dxa"/>
            <w:shd w:val="clear" w:color="auto" w:fill="auto"/>
            <w:vAlign w:val="center"/>
          </w:tcPr>
          <w:p w14:paraId="4A3F0B59"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6FA34054"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64E7BF0A"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2998CB7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5C225C3"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42F970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10C11A85"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5B231E48"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6D4D924F"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53F2DEF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27601307"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2BC6CBF6"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2216D06B" w14:textId="77777777" w:rsidTr="005B25E5">
        <w:trPr>
          <w:jc w:val="center"/>
        </w:trPr>
        <w:tc>
          <w:tcPr>
            <w:tcW w:w="4077" w:type="dxa"/>
            <w:tcBorders>
              <w:right w:val="single" w:sz="4" w:space="0" w:color="auto"/>
            </w:tcBorders>
            <w:shd w:val="clear" w:color="auto" w:fill="auto"/>
            <w:vAlign w:val="center"/>
          </w:tcPr>
          <w:p w14:paraId="71714CE5"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4203 Machine Learning</w:t>
            </w:r>
          </w:p>
        </w:tc>
        <w:tc>
          <w:tcPr>
            <w:tcW w:w="455" w:type="dxa"/>
            <w:tcBorders>
              <w:left w:val="single" w:sz="4" w:space="0" w:color="auto"/>
            </w:tcBorders>
            <w:shd w:val="clear" w:color="auto" w:fill="auto"/>
            <w:vAlign w:val="center"/>
          </w:tcPr>
          <w:p w14:paraId="229FDAAA"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69946DC4"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shd w:val="clear" w:color="auto" w:fill="auto"/>
            <w:vAlign w:val="center"/>
          </w:tcPr>
          <w:p w14:paraId="7E43F96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10C2DDC6"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1EC2BF3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302D482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54354D4A"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1BE3034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F0163C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235DB0D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5C56298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70832E4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73942426"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153BC077"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3053560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0818C26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38E6E487"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0CD9D33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1B893D27"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7AFBB5EA"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257ECD6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C9B3BA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3A4BDE2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B95E392"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10481F6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39E8565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2145A88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085F9AEA"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56C6C23F"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2C3CF269" w14:textId="77777777" w:rsidTr="005B25E5">
        <w:trPr>
          <w:jc w:val="center"/>
        </w:trPr>
        <w:tc>
          <w:tcPr>
            <w:tcW w:w="4077" w:type="dxa"/>
            <w:tcBorders>
              <w:right w:val="single" w:sz="4" w:space="0" w:color="auto"/>
            </w:tcBorders>
            <w:shd w:val="clear" w:color="auto" w:fill="auto"/>
            <w:vAlign w:val="center"/>
          </w:tcPr>
          <w:p w14:paraId="60465111"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4207 Decision Support and Recommender Systems</w:t>
            </w:r>
          </w:p>
        </w:tc>
        <w:tc>
          <w:tcPr>
            <w:tcW w:w="455" w:type="dxa"/>
            <w:tcBorders>
              <w:left w:val="single" w:sz="4" w:space="0" w:color="auto"/>
            </w:tcBorders>
            <w:shd w:val="clear" w:color="auto" w:fill="auto"/>
            <w:vAlign w:val="center"/>
          </w:tcPr>
          <w:p w14:paraId="04A0DBDC"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2A1F42DE"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shd w:val="clear" w:color="auto" w:fill="auto"/>
            <w:vAlign w:val="center"/>
          </w:tcPr>
          <w:p w14:paraId="0C54FE1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33A5729B"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6D2A768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111116A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579F75DC"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1B796DA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1C70C61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2D6BFDB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22F1AA3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2C1B5A5E"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30669AF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6B5304B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6AE9A3C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203D9A8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765F248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3B0870C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4DDB95A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7C09F2B3"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24B0A99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867341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1A452FB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B445A84"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38516E64"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2704D6A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7FABCD2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7CEB825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71F3ACE6"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4173C347" w14:textId="77777777" w:rsidTr="005B25E5">
        <w:trPr>
          <w:jc w:val="center"/>
        </w:trPr>
        <w:tc>
          <w:tcPr>
            <w:tcW w:w="4077" w:type="dxa"/>
            <w:tcBorders>
              <w:right w:val="single" w:sz="4" w:space="0" w:color="auto"/>
            </w:tcBorders>
            <w:shd w:val="clear" w:color="auto" w:fill="auto"/>
            <w:vAlign w:val="center"/>
          </w:tcPr>
          <w:p w14:paraId="392C6D8D"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pacing w:val="-6"/>
                <w:sz w:val="32"/>
                <w:szCs w:val="32"/>
                <w:lang w:bidi="th-TH"/>
              </w:rPr>
              <w:lastRenderedPageBreak/>
              <w:t>CSX 4210 Natural Language Processing and Social Interactions</w:t>
            </w:r>
          </w:p>
        </w:tc>
        <w:tc>
          <w:tcPr>
            <w:tcW w:w="455" w:type="dxa"/>
            <w:tcBorders>
              <w:left w:val="single" w:sz="4" w:space="0" w:color="auto"/>
            </w:tcBorders>
            <w:shd w:val="clear" w:color="auto" w:fill="auto"/>
            <w:vAlign w:val="center"/>
          </w:tcPr>
          <w:p w14:paraId="78739808"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059C54A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596789B7"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741B1A87"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ED5A035"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shd w:val="clear" w:color="auto" w:fill="auto"/>
            <w:vAlign w:val="center"/>
          </w:tcPr>
          <w:p w14:paraId="746FF222"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05A8FD3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3F07BC7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26D5062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5558F9FA"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517ACB6E"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6EDB0C1B"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646C5D2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2C3E3FAA"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6B1D33D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5A5A020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4A0D121F"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9" w:type="dxa"/>
            <w:shd w:val="clear" w:color="auto" w:fill="auto"/>
            <w:vAlign w:val="center"/>
          </w:tcPr>
          <w:p w14:paraId="727D1CF4"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44CCB9D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7D028163"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642A9EB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52178DBF"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CA5CC3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F989FDE"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0D39D68D"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7EE89CF6"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3CDA7CF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24F98D84"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14B6BCC0"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5D143532" w14:textId="77777777" w:rsidTr="005B25E5">
        <w:trPr>
          <w:jc w:val="center"/>
        </w:trPr>
        <w:tc>
          <w:tcPr>
            <w:tcW w:w="4077" w:type="dxa"/>
            <w:tcBorders>
              <w:right w:val="single" w:sz="4" w:space="0" w:color="auto"/>
            </w:tcBorders>
            <w:shd w:val="clear" w:color="auto" w:fill="auto"/>
            <w:vAlign w:val="center"/>
          </w:tcPr>
          <w:p w14:paraId="1117571C"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4211 Data Engineering</w:t>
            </w:r>
          </w:p>
        </w:tc>
        <w:tc>
          <w:tcPr>
            <w:tcW w:w="455" w:type="dxa"/>
            <w:tcBorders>
              <w:left w:val="single" w:sz="4" w:space="0" w:color="auto"/>
            </w:tcBorders>
            <w:shd w:val="clear" w:color="auto" w:fill="auto"/>
            <w:vAlign w:val="center"/>
          </w:tcPr>
          <w:p w14:paraId="47757841"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0093407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2C1CC97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7" w:type="dxa"/>
            <w:shd w:val="clear" w:color="auto" w:fill="auto"/>
            <w:vAlign w:val="center"/>
          </w:tcPr>
          <w:p w14:paraId="67695822" w14:textId="77777777" w:rsidR="00983C45" w:rsidRPr="00645CB8" w:rsidRDefault="00983C45" w:rsidP="00983C45">
            <w:pPr>
              <w:jc w:val="center"/>
              <w:rPr>
                <w:rFonts w:ascii="Wingdings" w:hAnsi="Wingdings" w:cs="Tahoma"/>
                <w:strike/>
                <w:color w:val="FF0000"/>
                <w:sz w:val="20"/>
                <w:szCs w:val="20"/>
              </w:rPr>
            </w:pPr>
          </w:p>
        </w:tc>
        <w:tc>
          <w:tcPr>
            <w:tcW w:w="397" w:type="dxa"/>
            <w:shd w:val="clear" w:color="auto" w:fill="auto"/>
            <w:vAlign w:val="center"/>
          </w:tcPr>
          <w:p w14:paraId="4F66F26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3B6DED5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0337555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7CD099B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9A57EB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0CFAE150"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0FA281B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68565604"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532EB4D0"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41DB75D7"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1B4490A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left w:val="single" w:sz="4" w:space="0" w:color="auto"/>
            </w:tcBorders>
            <w:shd w:val="clear" w:color="auto" w:fill="auto"/>
            <w:vAlign w:val="center"/>
          </w:tcPr>
          <w:p w14:paraId="306D039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612FC44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0089740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right w:val="single" w:sz="4" w:space="0" w:color="auto"/>
            </w:tcBorders>
            <w:shd w:val="clear" w:color="auto" w:fill="auto"/>
            <w:vAlign w:val="center"/>
          </w:tcPr>
          <w:p w14:paraId="34358FD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05DB9CF3"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5520C89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5BC34C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0042092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065892B"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524BD6FE"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tcBorders>
              <w:left w:val="single" w:sz="4" w:space="0" w:color="auto"/>
            </w:tcBorders>
            <w:shd w:val="clear" w:color="auto" w:fill="auto"/>
            <w:vAlign w:val="center"/>
          </w:tcPr>
          <w:p w14:paraId="4283A21B"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4EEEC3D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13" w:type="dxa"/>
            <w:shd w:val="clear" w:color="auto" w:fill="auto"/>
            <w:vAlign w:val="center"/>
          </w:tcPr>
          <w:p w14:paraId="38DC0DBC"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5" w:type="dxa"/>
            <w:tcBorders>
              <w:right w:val="single" w:sz="4" w:space="0" w:color="auto"/>
            </w:tcBorders>
            <w:shd w:val="clear" w:color="auto" w:fill="auto"/>
            <w:vAlign w:val="center"/>
          </w:tcPr>
          <w:p w14:paraId="6D07BE16"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30C574AF" w14:textId="77777777" w:rsidTr="005B25E5">
        <w:trPr>
          <w:jc w:val="center"/>
        </w:trPr>
        <w:tc>
          <w:tcPr>
            <w:tcW w:w="4077" w:type="dxa"/>
            <w:tcBorders>
              <w:right w:val="single" w:sz="4" w:space="0" w:color="auto"/>
            </w:tcBorders>
            <w:shd w:val="clear" w:color="auto" w:fill="auto"/>
            <w:vAlign w:val="center"/>
          </w:tcPr>
          <w:p w14:paraId="6B49ABE2"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4212 Data Analytics</w:t>
            </w:r>
          </w:p>
        </w:tc>
        <w:tc>
          <w:tcPr>
            <w:tcW w:w="455" w:type="dxa"/>
            <w:tcBorders>
              <w:left w:val="single" w:sz="4" w:space="0" w:color="auto"/>
            </w:tcBorders>
            <w:shd w:val="clear" w:color="auto" w:fill="auto"/>
            <w:vAlign w:val="center"/>
          </w:tcPr>
          <w:p w14:paraId="0453EC73"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22A2A84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551DB37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6F7A7448" w14:textId="77777777" w:rsidR="00983C45" w:rsidRPr="00645CB8" w:rsidRDefault="00983C45" w:rsidP="00983C45">
            <w:pPr>
              <w:jc w:val="center"/>
              <w:rPr>
                <w:rFonts w:ascii="Wingdings" w:hAnsi="Wingdings" w:cs="Tahoma"/>
                <w:strike/>
                <w:color w:val="FF0000"/>
                <w:sz w:val="20"/>
                <w:szCs w:val="20"/>
              </w:rPr>
            </w:pPr>
          </w:p>
        </w:tc>
        <w:tc>
          <w:tcPr>
            <w:tcW w:w="397" w:type="dxa"/>
            <w:shd w:val="clear" w:color="auto" w:fill="auto"/>
            <w:vAlign w:val="center"/>
          </w:tcPr>
          <w:p w14:paraId="47CBD3C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71879F0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7AEBC7E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42618B9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333403A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6D7C1C0A"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4D4CA2B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100A524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7702DF1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4435F7EF"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65755FA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left w:val="single" w:sz="4" w:space="0" w:color="auto"/>
            </w:tcBorders>
            <w:shd w:val="clear" w:color="auto" w:fill="auto"/>
            <w:vAlign w:val="center"/>
          </w:tcPr>
          <w:p w14:paraId="62E406C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0E4CA18"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4429F7B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191066F8"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254B02E0"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49BA097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10AF08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1BB9548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2FEC02A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0C2E9694"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tcBorders>
              <w:left w:val="single" w:sz="4" w:space="0" w:color="auto"/>
            </w:tcBorders>
            <w:shd w:val="clear" w:color="auto" w:fill="auto"/>
            <w:vAlign w:val="center"/>
          </w:tcPr>
          <w:p w14:paraId="725355AF"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020B1FB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13" w:type="dxa"/>
            <w:shd w:val="clear" w:color="auto" w:fill="auto"/>
            <w:vAlign w:val="center"/>
          </w:tcPr>
          <w:p w14:paraId="7FCB5D9A"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5" w:type="dxa"/>
            <w:tcBorders>
              <w:right w:val="single" w:sz="4" w:space="0" w:color="auto"/>
            </w:tcBorders>
            <w:shd w:val="clear" w:color="auto" w:fill="auto"/>
            <w:vAlign w:val="center"/>
          </w:tcPr>
          <w:p w14:paraId="37D2E5C4"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4BE8C625" w14:textId="77777777" w:rsidTr="005B25E5">
        <w:trPr>
          <w:jc w:val="center"/>
        </w:trPr>
        <w:tc>
          <w:tcPr>
            <w:tcW w:w="4077" w:type="dxa"/>
            <w:tcBorders>
              <w:right w:val="single" w:sz="4" w:space="0" w:color="auto"/>
            </w:tcBorders>
            <w:shd w:val="clear" w:color="auto" w:fill="auto"/>
            <w:vAlign w:val="center"/>
          </w:tcPr>
          <w:p w14:paraId="221A274E"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4213 Computer Vision</w:t>
            </w:r>
          </w:p>
        </w:tc>
        <w:tc>
          <w:tcPr>
            <w:tcW w:w="455" w:type="dxa"/>
            <w:tcBorders>
              <w:left w:val="single" w:sz="4" w:space="0" w:color="auto"/>
            </w:tcBorders>
            <w:shd w:val="clear" w:color="auto" w:fill="auto"/>
            <w:vAlign w:val="center"/>
          </w:tcPr>
          <w:p w14:paraId="6062AAFC"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4446629C"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5B41C51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7" w:type="dxa"/>
            <w:shd w:val="clear" w:color="auto" w:fill="auto"/>
            <w:vAlign w:val="center"/>
          </w:tcPr>
          <w:p w14:paraId="053251E8"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767CE940"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310D306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620634C8"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2323CF4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2FD46D0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0366836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0ECBB73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383FDC8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04FBAE9D"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46667DC6"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64F3EC5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left w:val="single" w:sz="4" w:space="0" w:color="auto"/>
            </w:tcBorders>
            <w:shd w:val="clear" w:color="auto" w:fill="auto"/>
            <w:vAlign w:val="center"/>
          </w:tcPr>
          <w:p w14:paraId="7CBFD16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65D03A0C"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004FC70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right w:val="single" w:sz="4" w:space="0" w:color="auto"/>
            </w:tcBorders>
            <w:shd w:val="clear" w:color="auto" w:fill="auto"/>
            <w:vAlign w:val="center"/>
          </w:tcPr>
          <w:p w14:paraId="0F937499"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26ECBA45"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62B2C31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7EF3F79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706F383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75CBC13C"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24C10A5E"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tcBorders>
              <w:left w:val="single" w:sz="4" w:space="0" w:color="auto"/>
            </w:tcBorders>
            <w:shd w:val="clear" w:color="auto" w:fill="auto"/>
            <w:vAlign w:val="center"/>
          </w:tcPr>
          <w:p w14:paraId="1CB77D76"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4654CC0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13" w:type="dxa"/>
            <w:shd w:val="clear" w:color="auto" w:fill="auto"/>
            <w:vAlign w:val="center"/>
          </w:tcPr>
          <w:p w14:paraId="3E239F7A"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5" w:type="dxa"/>
            <w:tcBorders>
              <w:right w:val="single" w:sz="4" w:space="0" w:color="auto"/>
            </w:tcBorders>
            <w:shd w:val="clear" w:color="auto" w:fill="auto"/>
            <w:vAlign w:val="center"/>
          </w:tcPr>
          <w:p w14:paraId="77A9E5FB"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70324287" w14:textId="77777777" w:rsidTr="005B25E5">
        <w:trPr>
          <w:jc w:val="center"/>
        </w:trPr>
        <w:tc>
          <w:tcPr>
            <w:tcW w:w="4077" w:type="dxa"/>
            <w:tcBorders>
              <w:right w:val="single" w:sz="4" w:space="0" w:color="auto"/>
            </w:tcBorders>
            <w:shd w:val="clear" w:color="auto" w:fill="auto"/>
            <w:vAlign w:val="center"/>
          </w:tcPr>
          <w:p w14:paraId="3C064BF0"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4280-4299 Selected Topic [in Data Science]</w:t>
            </w:r>
          </w:p>
        </w:tc>
        <w:tc>
          <w:tcPr>
            <w:tcW w:w="455" w:type="dxa"/>
            <w:tcBorders>
              <w:left w:val="single" w:sz="4" w:space="0" w:color="auto"/>
            </w:tcBorders>
            <w:shd w:val="clear" w:color="auto" w:fill="auto"/>
            <w:vAlign w:val="center"/>
          </w:tcPr>
          <w:p w14:paraId="589C0F80"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760B8F1E"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347E682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7" w:type="dxa"/>
            <w:shd w:val="clear" w:color="auto" w:fill="auto"/>
            <w:vAlign w:val="center"/>
          </w:tcPr>
          <w:p w14:paraId="706DD277"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030119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0F1EEF1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30C667FF"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46906F0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2E009E7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68CBE7D0"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7188F35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2DEB8C0C"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40687A8E"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03327D65"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43013D1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left w:val="single" w:sz="4" w:space="0" w:color="auto"/>
            </w:tcBorders>
            <w:shd w:val="clear" w:color="auto" w:fill="auto"/>
            <w:vAlign w:val="center"/>
          </w:tcPr>
          <w:p w14:paraId="2190A9E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45D366B3"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5A17C20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right w:val="single" w:sz="4" w:space="0" w:color="auto"/>
            </w:tcBorders>
            <w:shd w:val="clear" w:color="auto" w:fill="auto"/>
            <w:vAlign w:val="center"/>
          </w:tcPr>
          <w:p w14:paraId="5C7C9BE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3375E0AF"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4C39656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50F3F35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39CC138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516B6C0"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336DDC3C"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tcBorders>
              <w:left w:val="single" w:sz="4" w:space="0" w:color="auto"/>
            </w:tcBorders>
            <w:shd w:val="clear" w:color="auto" w:fill="auto"/>
            <w:vAlign w:val="center"/>
          </w:tcPr>
          <w:p w14:paraId="18A6C6A3"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511F10B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13" w:type="dxa"/>
            <w:shd w:val="clear" w:color="auto" w:fill="auto"/>
            <w:vAlign w:val="center"/>
          </w:tcPr>
          <w:p w14:paraId="2FD10A7B"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5" w:type="dxa"/>
            <w:tcBorders>
              <w:right w:val="single" w:sz="4" w:space="0" w:color="auto"/>
            </w:tcBorders>
            <w:shd w:val="clear" w:color="auto" w:fill="auto"/>
            <w:vAlign w:val="center"/>
          </w:tcPr>
          <w:p w14:paraId="018BEDE6"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08E66A8C" w14:textId="77777777" w:rsidTr="005B25E5">
        <w:trPr>
          <w:jc w:val="center"/>
        </w:trPr>
        <w:tc>
          <w:tcPr>
            <w:tcW w:w="4077" w:type="dxa"/>
            <w:tcBorders>
              <w:right w:val="single" w:sz="4" w:space="0" w:color="auto"/>
            </w:tcBorders>
            <w:shd w:val="clear" w:color="auto" w:fill="auto"/>
            <w:vAlign w:val="center"/>
          </w:tcPr>
          <w:p w14:paraId="532F3B2A"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b/>
                <w:bCs/>
                <w:sz w:val="32"/>
                <w:szCs w:val="32"/>
                <w:lang w:bidi="th-TH"/>
              </w:rPr>
              <w:t>Major Elective Courses Group 2</w:t>
            </w:r>
          </w:p>
        </w:tc>
        <w:tc>
          <w:tcPr>
            <w:tcW w:w="455" w:type="dxa"/>
            <w:tcBorders>
              <w:left w:val="single" w:sz="4" w:space="0" w:color="auto"/>
            </w:tcBorders>
            <w:shd w:val="clear" w:color="auto" w:fill="auto"/>
            <w:vAlign w:val="center"/>
          </w:tcPr>
          <w:p w14:paraId="55FDA4E1"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7EAB37C8" w14:textId="77777777" w:rsidR="00983C45" w:rsidRPr="00645CB8" w:rsidRDefault="00983C45" w:rsidP="00983C45">
            <w:pPr>
              <w:jc w:val="center"/>
              <w:rPr>
                <w:rFonts w:ascii="Wingdings" w:hAnsi="Wingdings"/>
                <w:sz w:val="20"/>
                <w:szCs w:val="20"/>
              </w:rPr>
            </w:pPr>
          </w:p>
        </w:tc>
        <w:tc>
          <w:tcPr>
            <w:tcW w:w="397" w:type="dxa"/>
            <w:shd w:val="clear" w:color="auto" w:fill="auto"/>
            <w:vAlign w:val="center"/>
          </w:tcPr>
          <w:p w14:paraId="0987F104" w14:textId="77777777" w:rsidR="00983C45" w:rsidRPr="00645CB8" w:rsidRDefault="00983C45" w:rsidP="00983C45">
            <w:pPr>
              <w:jc w:val="center"/>
              <w:rPr>
                <w:rFonts w:ascii="Wingdings" w:hAnsi="Wingdings"/>
                <w:sz w:val="20"/>
                <w:szCs w:val="20"/>
              </w:rPr>
            </w:pPr>
          </w:p>
        </w:tc>
        <w:tc>
          <w:tcPr>
            <w:tcW w:w="397" w:type="dxa"/>
            <w:shd w:val="clear" w:color="auto" w:fill="auto"/>
            <w:vAlign w:val="center"/>
          </w:tcPr>
          <w:p w14:paraId="3F35D595"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0F4F98A3" w14:textId="77777777" w:rsidR="00983C45" w:rsidRPr="00645CB8" w:rsidRDefault="00983C45" w:rsidP="00983C45">
            <w:pPr>
              <w:jc w:val="center"/>
              <w:rPr>
                <w:rFonts w:ascii="Wingdings" w:hAnsi="Wingdings"/>
                <w:sz w:val="20"/>
                <w:szCs w:val="20"/>
              </w:rPr>
            </w:pPr>
          </w:p>
        </w:tc>
        <w:tc>
          <w:tcPr>
            <w:tcW w:w="397" w:type="dxa"/>
            <w:shd w:val="clear" w:color="auto" w:fill="auto"/>
            <w:vAlign w:val="center"/>
          </w:tcPr>
          <w:p w14:paraId="7B9F6114" w14:textId="77777777" w:rsidR="00983C45" w:rsidRPr="00645CB8" w:rsidRDefault="00983C45" w:rsidP="00983C45">
            <w:pPr>
              <w:jc w:val="center"/>
              <w:rPr>
                <w:rFonts w:ascii="Wingdings" w:hAnsi="Wingdings"/>
                <w:sz w:val="20"/>
                <w:szCs w:val="20"/>
              </w:rPr>
            </w:pPr>
          </w:p>
        </w:tc>
        <w:tc>
          <w:tcPr>
            <w:tcW w:w="398" w:type="dxa"/>
            <w:tcBorders>
              <w:right w:val="single" w:sz="4" w:space="0" w:color="auto"/>
            </w:tcBorders>
            <w:shd w:val="clear" w:color="auto" w:fill="auto"/>
            <w:vAlign w:val="center"/>
          </w:tcPr>
          <w:p w14:paraId="2C5C417D"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6A4930C0"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14E01583" w14:textId="77777777" w:rsidR="00983C45" w:rsidRPr="00645CB8" w:rsidRDefault="00983C45" w:rsidP="00983C45">
            <w:pPr>
              <w:jc w:val="center"/>
              <w:rPr>
                <w:rFonts w:ascii="Wingdings" w:hAnsi="Wingdings"/>
                <w:sz w:val="20"/>
                <w:szCs w:val="20"/>
              </w:rPr>
            </w:pP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73A5FB4F" w14:textId="77777777" w:rsidR="00983C45" w:rsidRPr="00645CB8" w:rsidRDefault="00983C45" w:rsidP="00983C45">
            <w:pPr>
              <w:jc w:val="center"/>
              <w:rPr>
                <w:rFonts w:ascii="Wingdings" w:hAnsi="Wingdings"/>
                <w:sz w:val="20"/>
                <w:szCs w:val="20"/>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41A6F2CC" w14:textId="77777777" w:rsidR="00983C45" w:rsidRPr="00645CB8" w:rsidRDefault="00983C45" w:rsidP="00983C45">
            <w:pPr>
              <w:jc w:val="center"/>
              <w:rPr>
                <w:rFonts w:ascii="Wingdings" w:hAnsi="Wingdings"/>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3CBD4192" w14:textId="77777777" w:rsidR="00983C45" w:rsidRPr="00645CB8" w:rsidRDefault="00983C45" w:rsidP="00983C45">
            <w:pPr>
              <w:jc w:val="center"/>
              <w:rPr>
                <w:rFonts w:ascii="Wingdings" w:hAnsi="Wingdings"/>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43894020"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036DED69"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2B398A32" w14:textId="77777777" w:rsidR="00983C45" w:rsidRPr="00645CB8" w:rsidRDefault="00983C45" w:rsidP="00983C45">
            <w:pPr>
              <w:jc w:val="center"/>
              <w:rPr>
                <w:rFonts w:ascii="Wingdings" w:hAnsi="Wingdings"/>
                <w:sz w:val="20"/>
                <w:szCs w:val="20"/>
              </w:rPr>
            </w:pPr>
          </w:p>
        </w:tc>
        <w:tc>
          <w:tcPr>
            <w:tcW w:w="399" w:type="dxa"/>
            <w:tcBorders>
              <w:left w:val="single" w:sz="4" w:space="0" w:color="auto"/>
            </w:tcBorders>
            <w:shd w:val="clear" w:color="auto" w:fill="auto"/>
            <w:vAlign w:val="center"/>
          </w:tcPr>
          <w:p w14:paraId="59776AB7"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5545E46B"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7558B2F6" w14:textId="77777777" w:rsidR="00983C45" w:rsidRPr="00645CB8" w:rsidRDefault="00983C45" w:rsidP="00983C45">
            <w:pPr>
              <w:jc w:val="center"/>
              <w:rPr>
                <w:rFonts w:ascii="Wingdings" w:hAnsi="Wingdings"/>
                <w:sz w:val="20"/>
                <w:szCs w:val="20"/>
              </w:rPr>
            </w:pPr>
          </w:p>
        </w:tc>
        <w:tc>
          <w:tcPr>
            <w:tcW w:w="399" w:type="dxa"/>
            <w:tcBorders>
              <w:right w:val="single" w:sz="4" w:space="0" w:color="auto"/>
            </w:tcBorders>
            <w:shd w:val="clear" w:color="auto" w:fill="auto"/>
            <w:vAlign w:val="center"/>
          </w:tcPr>
          <w:p w14:paraId="66D67C41" w14:textId="77777777" w:rsidR="00983C45" w:rsidRPr="00645CB8" w:rsidRDefault="00983C45" w:rsidP="00983C45">
            <w:pPr>
              <w:jc w:val="center"/>
              <w:rPr>
                <w:rFonts w:ascii="Wingdings" w:hAnsi="Wingdings"/>
                <w:sz w:val="20"/>
                <w:szCs w:val="20"/>
              </w:rPr>
            </w:pPr>
          </w:p>
        </w:tc>
        <w:tc>
          <w:tcPr>
            <w:tcW w:w="392" w:type="dxa"/>
            <w:tcBorders>
              <w:left w:val="single" w:sz="4" w:space="0" w:color="auto"/>
            </w:tcBorders>
            <w:shd w:val="clear" w:color="auto" w:fill="auto"/>
            <w:vAlign w:val="center"/>
          </w:tcPr>
          <w:p w14:paraId="4D69B13D"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6AC15304"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159AA2D6"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6865B22C"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2071384C" w14:textId="77777777" w:rsidR="00983C45" w:rsidRPr="00645CB8" w:rsidRDefault="00983C45" w:rsidP="00983C45">
            <w:pPr>
              <w:jc w:val="center"/>
              <w:rPr>
                <w:rFonts w:ascii="Wingdings" w:hAnsi="Wingdings"/>
                <w:sz w:val="20"/>
                <w:szCs w:val="20"/>
              </w:rPr>
            </w:pPr>
          </w:p>
        </w:tc>
        <w:tc>
          <w:tcPr>
            <w:tcW w:w="399" w:type="dxa"/>
            <w:tcBorders>
              <w:right w:val="single" w:sz="4" w:space="0" w:color="auto"/>
            </w:tcBorders>
            <w:shd w:val="clear" w:color="auto" w:fill="auto"/>
            <w:vAlign w:val="center"/>
          </w:tcPr>
          <w:p w14:paraId="32898E2E" w14:textId="77777777" w:rsidR="00983C45" w:rsidRPr="00645CB8" w:rsidRDefault="00983C45" w:rsidP="00983C45">
            <w:pPr>
              <w:jc w:val="center"/>
              <w:rPr>
                <w:rFonts w:ascii="Wingdings" w:hAnsi="Wingdings"/>
                <w:sz w:val="20"/>
                <w:szCs w:val="20"/>
              </w:rPr>
            </w:pPr>
          </w:p>
        </w:tc>
        <w:tc>
          <w:tcPr>
            <w:tcW w:w="413" w:type="dxa"/>
            <w:tcBorders>
              <w:left w:val="single" w:sz="4" w:space="0" w:color="auto"/>
            </w:tcBorders>
            <w:shd w:val="clear" w:color="auto" w:fill="auto"/>
            <w:vAlign w:val="center"/>
          </w:tcPr>
          <w:p w14:paraId="62205AFE"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0E4FABC7"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217D9B2E" w14:textId="77777777" w:rsidR="00983C45" w:rsidRPr="00645CB8" w:rsidRDefault="00983C45" w:rsidP="00983C45">
            <w:pPr>
              <w:jc w:val="center"/>
              <w:rPr>
                <w:rFonts w:ascii="Wingdings" w:hAnsi="Wingdings"/>
                <w:sz w:val="20"/>
                <w:szCs w:val="20"/>
              </w:rPr>
            </w:pPr>
          </w:p>
        </w:tc>
        <w:tc>
          <w:tcPr>
            <w:tcW w:w="395" w:type="dxa"/>
            <w:tcBorders>
              <w:right w:val="single" w:sz="4" w:space="0" w:color="auto"/>
            </w:tcBorders>
            <w:shd w:val="clear" w:color="auto" w:fill="auto"/>
            <w:vAlign w:val="center"/>
          </w:tcPr>
          <w:p w14:paraId="6AB6FBCA"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497E865E" w14:textId="77777777" w:rsidTr="005B25E5">
        <w:trPr>
          <w:jc w:val="center"/>
        </w:trPr>
        <w:tc>
          <w:tcPr>
            <w:tcW w:w="4077" w:type="dxa"/>
            <w:tcBorders>
              <w:right w:val="single" w:sz="4" w:space="0" w:color="auto"/>
            </w:tcBorders>
            <w:shd w:val="clear" w:color="auto" w:fill="auto"/>
            <w:vAlign w:val="center"/>
          </w:tcPr>
          <w:p w14:paraId="0A92417F"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pacing w:val="-6"/>
                <w:sz w:val="32"/>
                <w:szCs w:val="32"/>
                <w:lang w:bidi="th-TH"/>
              </w:rPr>
              <w:t>CSX 4108 iOS Application Development</w:t>
            </w:r>
          </w:p>
        </w:tc>
        <w:tc>
          <w:tcPr>
            <w:tcW w:w="455" w:type="dxa"/>
            <w:tcBorders>
              <w:left w:val="single" w:sz="4" w:space="0" w:color="auto"/>
            </w:tcBorders>
            <w:shd w:val="clear" w:color="auto" w:fill="auto"/>
            <w:vAlign w:val="center"/>
          </w:tcPr>
          <w:p w14:paraId="27E7674D"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7372B75B"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12F11BB7" w14:textId="77777777" w:rsidR="00983C45" w:rsidRPr="00645CB8" w:rsidRDefault="00983C45" w:rsidP="00983C45">
            <w:pPr>
              <w:jc w:val="center"/>
              <w:rPr>
                <w:rFonts w:ascii="Wingdings" w:hAnsi="Wingdings"/>
                <w:sz w:val="20"/>
                <w:szCs w:val="20"/>
              </w:rPr>
            </w:pPr>
          </w:p>
        </w:tc>
        <w:tc>
          <w:tcPr>
            <w:tcW w:w="397" w:type="dxa"/>
            <w:shd w:val="clear" w:color="auto" w:fill="auto"/>
            <w:vAlign w:val="center"/>
          </w:tcPr>
          <w:p w14:paraId="46C1067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7622961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27E3EDE8"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6E2AAE2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7667017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8AF947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32E02EB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5D6C0761"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1463EE3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58B706AD"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0088125D"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7F35226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347567C4"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171A9EF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7350947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755C57F1"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72A6BA19"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013E5389"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4F176B6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507F8CC8"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4848B57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286663C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tcBorders>
              <w:left w:val="single" w:sz="4" w:space="0" w:color="auto"/>
            </w:tcBorders>
            <w:shd w:val="clear" w:color="auto" w:fill="auto"/>
            <w:vAlign w:val="center"/>
          </w:tcPr>
          <w:p w14:paraId="7B0EC96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0151FEF1"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41AE1AC6" w14:textId="77777777" w:rsidR="00983C45" w:rsidRPr="00645CB8" w:rsidRDefault="00983C45" w:rsidP="00983C45">
            <w:pPr>
              <w:jc w:val="center"/>
              <w:rPr>
                <w:rFonts w:ascii="Wingdings" w:hAnsi="Wingdings"/>
                <w:sz w:val="20"/>
                <w:szCs w:val="20"/>
              </w:rPr>
            </w:pPr>
          </w:p>
        </w:tc>
        <w:tc>
          <w:tcPr>
            <w:tcW w:w="395" w:type="dxa"/>
            <w:tcBorders>
              <w:right w:val="single" w:sz="4" w:space="0" w:color="auto"/>
            </w:tcBorders>
            <w:shd w:val="clear" w:color="auto" w:fill="auto"/>
            <w:vAlign w:val="center"/>
          </w:tcPr>
          <w:p w14:paraId="4F45F2C0"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77D0DEB5" w14:textId="77777777" w:rsidTr="005B25E5">
        <w:trPr>
          <w:jc w:val="center"/>
        </w:trPr>
        <w:tc>
          <w:tcPr>
            <w:tcW w:w="4077" w:type="dxa"/>
            <w:tcBorders>
              <w:right w:val="single" w:sz="4" w:space="0" w:color="auto"/>
            </w:tcBorders>
            <w:shd w:val="clear" w:color="auto" w:fill="auto"/>
            <w:vAlign w:val="center"/>
          </w:tcPr>
          <w:p w14:paraId="15F59D17" w14:textId="77777777" w:rsidR="00983C45" w:rsidRPr="00645CB8" w:rsidRDefault="00983C45" w:rsidP="00983C45">
            <w:pPr>
              <w:rPr>
                <w:rFonts w:ascii="Browallia New" w:hAnsi="Browallia New" w:cs="Browallia New"/>
                <w:b/>
                <w:bCs/>
                <w:sz w:val="32"/>
                <w:szCs w:val="32"/>
                <w:lang w:bidi="th-TH"/>
              </w:rPr>
            </w:pPr>
            <w:r w:rsidRPr="00645CB8">
              <w:rPr>
                <w:rFonts w:ascii="Browallia New" w:hAnsi="Browallia New" w:cs="Browallia New"/>
                <w:spacing w:val="-6"/>
                <w:sz w:val="32"/>
                <w:szCs w:val="32"/>
                <w:lang w:bidi="th-TH"/>
              </w:rPr>
              <w:t>CSX 4202 Data Mining</w:t>
            </w:r>
          </w:p>
        </w:tc>
        <w:tc>
          <w:tcPr>
            <w:tcW w:w="455" w:type="dxa"/>
            <w:tcBorders>
              <w:left w:val="single" w:sz="4" w:space="0" w:color="auto"/>
            </w:tcBorders>
            <w:shd w:val="clear" w:color="auto" w:fill="auto"/>
            <w:vAlign w:val="center"/>
          </w:tcPr>
          <w:p w14:paraId="0A984623"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0EC76AD5"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135A371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0700FCD3"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BEFE15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4CA5041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719B1B14"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666AD2F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2B2C1B9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562AF267"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48A23A0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1297F10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6A05BFDA"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799DFE23"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3D2B6CC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45F966C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BE81777"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61D8F4C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5B33CAF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6CFD460E"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4B75845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7663D89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F79463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1A88784A"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007B788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1BCC0ED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7E6122B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6F7ECEEA"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6ED4E137"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6456502F" w14:textId="77777777" w:rsidTr="005B25E5">
        <w:trPr>
          <w:jc w:val="center"/>
        </w:trPr>
        <w:tc>
          <w:tcPr>
            <w:tcW w:w="4077" w:type="dxa"/>
            <w:tcBorders>
              <w:right w:val="single" w:sz="4" w:space="0" w:color="auto"/>
            </w:tcBorders>
            <w:shd w:val="clear" w:color="auto" w:fill="auto"/>
            <w:vAlign w:val="center"/>
          </w:tcPr>
          <w:p w14:paraId="22FCBCF8" w14:textId="77777777" w:rsidR="00983C45" w:rsidRPr="00645CB8" w:rsidRDefault="00983C45" w:rsidP="00983C45">
            <w:pPr>
              <w:rPr>
                <w:rFonts w:ascii="Browallia New" w:hAnsi="Browallia New" w:cs="Browallia New"/>
                <w:sz w:val="32"/>
                <w:szCs w:val="32"/>
                <w:lang w:bidi="th-TH"/>
              </w:rPr>
            </w:pPr>
            <w:r w:rsidRPr="00645CB8">
              <w:rPr>
                <w:rFonts w:ascii="Browallia New" w:hAnsi="Browallia New" w:cs="Browallia New"/>
                <w:spacing w:val="-6"/>
                <w:sz w:val="32"/>
                <w:szCs w:val="32"/>
                <w:lang w:bidi="th-TH"/>
              </w:rPr>
              <w:t>CSX 4205 Big Data Analytics</w:t>
            </w:r>
          </w:p>
        </w:tc>
        <w:tc>
          <w:tcPr>
            <w:tcW w:w="455" w:type="dxa"/>
            <w:tcBorders>
              <w:left w:val="single" w:sz="4" w:space="0" w:color="auto"/>
            </w:tcBorders>
            <w:shd w:val="clear" w:color="auto" w:fill="auto"/>
            <w:vAlign w:val="center"/>
          </w:tcPr>
          <w:p w14:paraId="54EA2945"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363E183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073452F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7D5EDAA3"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3AF69F6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224E9D9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3D0196C2"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01015A9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2BFCD24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1D1AF67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2E6CD81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20AB427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652279D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76A9B0D7"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66F22E6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73EA05E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73F1070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00A81DB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4C88E4E6"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3AC22938"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45B40A3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6F95ED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47B7222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57A74FFF"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48B4CB3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5AE403AC"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786DB46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23AEA1DF"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7D84A261"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7EE0079F" w14:textId="77777777" w:rsidTr="005B25E5">
        <w:trPr>
          <w:jc w:val="center"/>
        </w:trPr>
        <w:tc>
          <w:tcPr>
            <w:tcW w:w="4077" w:type="dxa"/>
            <w:tcBorders>
              <w:right w:val="single" w:sz="4" w:space="0" w:color="auto"/>
            </w:tcBorders>
            <w:shd w:val="clear" w:color="auto" w:fill="auto"/>
            <w:vAlign w:val="center"/>
          </w:tcPr>
          <w:p w14:paraId="5E4EF91C"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4206 Data Warehousing and Business Intelligence </w:t>
            </w:r>
          </w:p>
        </w:tc>
        <w:tc>
          <w:tcPr>
            <w:tcW w:w="455" w:type="dxa"/>
            <w:tcBorders>
              <w:left w:val="single" w:sz="4" w:space="0" w:color="auto"/>
            </w:tcBorders>
            <w:shd w:val="clear" w:color="auto" w:fill="auto"/>
            <w:vAlign w:val="center"/>
          </w:tcPr>
          <w:p w14:paraId="16B77F71"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18A0C47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6A9E5F86"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58C38466"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5FBB2C6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2AA31BC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right w:val="single" w:sz="4" w:space="0" w:color="auto"/>
            </w:tcBorders>
            <w:shd w:val="clear" w:color="auto" w:fill="auto"/>
            <w:vAlign w:val="center"/>
          </w:tcPr>
          <w:p w14:paraId="4E6C4E4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2C048045"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43B9958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41AB5528"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64EEC0F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366C961F"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7EC8026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5A11B6EF"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74A3D699"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4C6C9B6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7D918C0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53B53CA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6AE40245"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4837EEBA"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24CE3182"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154E1D3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70C2E04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7F21F65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54F3D0C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289C46A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0E4FDDB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28F8CBC2"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6BADA000"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5A96E652" w14:textId="77777777" w:rsidTr="005B25E5">
        <w:trPr>
          <w:jc w:val="center"/>
        </w:trPr>
        <w:tc>
          <w:tcPr>
            <w:tcW w:w="4077" w:type="dxa"/>
            <w:tcBorders>
              <w:right w:val="single" w:sz="4" w:space="0" w:color="auto"/>
            </w:tcBorders>
            <w:shd w:val="clear" w:color="auto" w:fill="auto"/>
            <w:vAlign w:val="center"/>
          </w:tcPr>
          <w:p w14:paraId="7391670E"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4208 Deep Learning</w:t>
            </w:r>
          </w:p>
        </w:tc>
        <w:tc>
          <w:tcPr>
            <w:tcW w:w="455" w:type="dxa"/>
            <w:tcBorders>
              <w:left w:val="single" w:sz="4" w:space="0" w:color="auto"/>
            </w:tcBorders>
            <w:shd w:val="clear" w:color="auto" w:fill="auto"/>
            <w:vAlign w:val="center"/>
          </w:tcPr>
          <w:p w14:paraId="2C2B6D83"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191503F3"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shd w:val="clear" w:color="auto" w:fill="auto"/>
            <w:vAlign w:val="center"/>
          </w:tcPr>
          <w:p w14:paraId="56452E1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3705CD4C"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74A1A52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7849295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29C3278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3ECF24F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2BC97B1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6B84AC2C"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5BCE0D5E"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0AE3B2E2"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5C523282"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58689E16"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40858B4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5E3E1CF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FE9B2E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13802D5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3758470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50A900DA"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7E927EF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551DA66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D8624D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4E415C3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3C7BCF0C"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74C2DF1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72F660F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70F36A5A"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4543F18F"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6D3EE30B" w14:textId="77777777" w:rsidTr="005B25E5">
        <w:trPr>
          <w:jc w:val="center"/>
        </w:trPr>
        <w:tc>
          <w:tcPr>
            <w:tcW w:w="4077" w:type="dxa"/>
            <w:tcBorders>
              <w:right w:val="single" w:sz="4" w:space="0" w:color="auto"/>
            </w:tcBorders>
            <w:shd w:val="clear" w:color="auto" w:fill="auto"/>
            <w:vAlign w:val="center"/>
          </w:tcPr>
          <w:p w14:paraId="6A0EBCCA"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4306 </w:t>
            </w:r>
            <w:r w:rsidRPr="00645CB8">
              <w:rPr>
                <w:rFonts w:ascii="Browallia New" w:hAnsi="Browallia New" w:cs="Browallia New"/>
                <w:sz w:val="32"/>
                <w:szCs w:val="32"/>
                <w:lang w:bidi="th-TH"/>
              </w:rPr>
              <w:t>Internet of Things</w:t>
            </w:r>
          </w:p>
        </w:tc>
        <w:tc>
          <w:tcPr>
            <w:tcW w:w="455" w:type="dxa"/>
            <w:tcBorders>
              <w:left w:val="single" w:sz="4" w:space="0" w:color="auto"/>
            </w:tcBorders>
            <w:shd w:val="clear" w:color="auto" w:fill="auto"/>
            <w:vAlign w:val="center"/>
          </w:tcPr>
          <w:p w14:paraId="526D8BE4"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4F9C82FE"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25A29F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1808741F"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175B941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2F4E07FC" w14:textId="77777777" w:rsidR="00983C45" w:rsidRPr="00645CB8" w:rsidRDefault="00983C45" w:rsidP="00983C45">
            <w:pPr>
              <w:jc w:val="center"/>
              <w:rPr>
                <w:rFonts w:ascii="Wingdings" w:hAnsi="Wingdings"/>
                <w:sz w:val="20"/>
                <w:szCs w:val="20"/>
              </w:rPr>
            </w:pPr>
          </w:p>
        </w:tc>
        <w:tc>
          <w:tcPr>
            <w:tcW w:w="398" w:type="dxa"/>
            <w:tcBorders>
              <w:right w:val="single" w:sz="4" w:space="0" w:color="auto"/>
            </w:tcBorders>
            <w:shd w:val="clear" w:color="auto" w:fill="auto"/>
            <w:vAlign w:val="center"/>
          </w:tcPr>
          <w:p w14:paraId="5F95142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7533128D"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435BAB20"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2EC0C6D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3499D6C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0CD0E5D0" w14:textId="77777777" w:rsidR="00983C45" w:rsidRPr="00645CB8" w:rsidRDefault="00983C45" w:rsidP="00983C45">
            <w:pPr>
              <w:jc w:val="center"/>
              <w:rPr>
                <w:rFonts w:ascii="Wingdings" w:hAnsi="Wingdings"/>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450D106A"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213B80A9"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02C3982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24B1ECD0"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58D6A1B5"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3D068BCC"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tcBorders>
              <w:right w:val="single" w:sz="4" w:space="0" w:color="auto"/>
            </w:tcBorders>
            <w:shd w:val="clear" w:color="auto" w:fill="auto"/>
            <w:vAlign w:val="center"/>
          </w:tcPr>
          <w:p w14:paraId="3F2DF24B" w14:textId="77777777" w:rsidR="00983C45" w:rsidRPr="00645CB8" w:rsidRDefault="00983C45" w:rsidP="00983C45">
            <w:pPr>
              <w:jc w:val="center"/>
              <w:rPr>
                <w:rFonts w:ascii="Wingdings" w:hAnsi="Wingdings"/>
                <w:sz w:val="20"/>
                <w:szCs w:val="20"/>
              </w:rPr>
            </w:pPr>
          </w:p>
        </w:tc>
        <w:tc>
          <w:tcPr>
            <w:tcW w:w="392" w:type="dxa"/>
            <w:tcBorders>
              <w:left w:val="single" w:sz="4" w:space="0" w:color="auto"/>
            </w:tcBorders>
            <w:shd w:val="clear" w:color="auto" w:fill="auto"/>
            <w:vAlign w:val="center"/>
          </w:tcPr>
          <w:p w14:paraId="60B4F146"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406" w:type="dxa"/>
            <w:shd w:val="clear" w:color="auto" w:fill="auto"/>
            <w:vAlign w:val="center"/>
          </w:tcPr>
          <w:p w14:paraId="1898F5F4"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3F205E38"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57CB563F"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2EB888CD" w14:textId="77777777" w:rsidR="00983C45" w:rsidRPr="00645CB8" w:rsidRDefault="00983C45" w:rsidP="00983C45">
            <w:pPr>
              <w:jc w:val="center"/>
              <w:rPr>
                <w:rFonts w:ascii="Wingdings" w:hAnsi="Wingdings"/>
                <w:sz w:val="20"/>
                <w:szCs w:val="20"/>
              </w:rPr>
            </w:pPr>
          </w:p>
        </w:tc>
        <w:tc>
          <w:tcPr>
            <w:tcW w:w="399" w:type="dxa"/>
            <w:tcBorders>
              <w:right w:val="single" w:sz="4" w:space="0" w:color="auto"/>
            </w:tcBorders>
            <w:shd w:val="clear" w:color="auto" w:fill="auto"/>
            <w:vAlign w:val="center"/>
          </w:tcPr>
          <w:p w14:paraId="7864F91C"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54B5A2CD"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413" w:type="dxa"/>
            <w:shd w:val="clear" w:color="auto" w:fill="auto"/>
            <w:vAlign w:val="center"/>
          </w:tcPr>
          <w:p w14:paraId="57338796"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6EE55BA8"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6FFA37E3" w14:textId="77777777" w:rsidR="00983C45" w:rsidRPr="00645CB8" w:rsidRDefault="00983C45" w:rsidP="00983C45">
            <w:pPr>
              <w:jc w:val="center"/>
              <w:rPr>
                <w:rFonts w:ascii="Browallia New" w:hAnsi="Browallia New" w:cs="Browallia New"/>
                <w:sz w:val="32"/>
                <w:szCs w:val="32"/>
                <w:lang w:bidi="th-TH"/>
              </w:rPr>
            </w:pPr>
            <w:r w:rsidRPr="00645CB8">
              <w:rPr>
                <w:rFonts w:ascii="Wingdings 2" w:eastAsia="Wingdings 2" w:hAnsi="Wingdings 2" w:cs="Wingdings 2"/>
                <w:sz w:val="16"/>
                <w:szCs w:val="16"/>
              </w:rPr>
              <w:t></w:t>
            </w:r>
          </w:p>
        </w:tc>
      </w:tr>
      <w:tr w:rsidR="00983C45" w:rsidRPr="00645CB8" w14:paraId="3B264AEC" w14:textId="77777777" w:rsidTr="005B25E5">
        <w:trPr>
          <w:jc w:val="center"/>
        </w:trPr>
        <w:tc>
          <w:tcPr>
            <w:tcW w:w="4077" w:type="dxa"/>
            <w:tcBorders>
              <w:right w:val="single" w:sz="4" w:space="0" w:color="auto"/>
            </w:tcBorders>
            <w:shd w:val="clear" w:color="auto" w:fill="auto"/>
            <w:vAlign w:val="center"/>
          </w:tcPr>
          <w:p w14:paraId="20990646"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4501 Theory of Computation</w:t>
            </w:r>
          </w:p>
        </w:tc>
        <w:tc>
          <w:tcPr>
            <w:tcW w:w="455" w:type="dxa"/>
            <w:tcBorders>
              <w:left w:val="single" w:sz="4" w:space="0" w:color="auto"/>
            </w:tcBorders>
            <w:shd w:val="clear" w:color="auto" w:fill="auto"/>
            <w:vAlign w:val="center"/>
          </w:tcPr>
          <w:p w14:paraId="299266D9"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70806E3E"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shd w:val="clear" w:color="auto" w:fill="auto"/>
            <w:vAlign w:val="center"/>
          </w:tcPr>
          <w:p w14:paraId="0A123172" w14:textId="77777777" w:rsidR="00983C45" w:rsidRPr="00645CB8" w:rsidRDefault="00983C45" w:rsidP="00983C45">
            <w:pPr>
              <w:jc w:val="center"/>
              <w:rPr>
                <w:rFonts w:ascii="Wingdings" w:hAnsi="Wingdings"/>
                <w:sz w:val="20"/>
                <w:szCs w:val="20"/>
              </w:rPr>
            </w:pPr>
          </w:p>
        </w:tc>
        <w:tc>
          <w:tcPr>
            <w:tcW w:w="397" w:type="dxa"/>
            <w:shd w:val="clear" w:color="auto" w:fill="auto"/>
            <w:vAlign w:val="center"/>
          </w:tcPr>
          <w:p w14:paraId="76FF8BB2"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49F2F1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29DE4FE9" w14:textId="77777777" w:rsidR="00983C45" w:rsidRPr="00645CB8" w:rsidRDefault="00983C45" w:rsidP="00983C45">
            <w:pPr>
              <w:jc w:val="center"/>
              <w:rPr>
                <w:rFonts w:ascii="Wingdings" w:hAnsi="Wingdings"/>
                <w:sz w:val="20"/>
                <w:szCs w:val="20"/>
              </w:rPr>
            </w:pPr>
          </w:p>
        </w:tc>
        <w:tc>
          <w:tcPr>
            <w:tcW w:w="398" w:type="dxa"/>
            <w:tcBorders>
              <w:right w:val="single" w:sz="4" w:space="0" w:color="auto"/>
            </w:tcBorders>
            <w:shd w:val="clear" w:color="auto" w:fill="auto"/>
            <w:vAlign w:val="center"/>
          </w:tcPr>
          <w:p w14:paraId="50AC6D3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01E6D37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0F4A3E3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2E41853F" w14:textId="77777777" w:rsidR="00983C45" w:rsidRPr="00645CB8" w:rsidRDefault="00983C45" w:rsidP="00983C45">
            <w:pPr>
              <w:jc w:val="center"/>
              <w:rPr>
                <w:rFonts w:ascii="Wingdings" w:hAnsi="Wingdings"/>
                <w:sz w:val="20"/>
                <w:szCs w:val="20"/>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22A1946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2BC64CEB" w14:textId="77777777" w:rsidR="00983C45" w:rsidRPr="00645CB8" w:rsidRDefault="00983C45" w:rsidP="00983C45">
            <w:pPr>
              <w:jc w:val="center"/>
              <w:rPr>
                <w:rFonts w:ascii="Wingdings" w:hAnsi="Wingdings"/>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71819AA0"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1415E25D"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2699D58A"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left w:val="single" w:sz="4" w:space="0" w:color="auto"/>
            </w:tcBorders>
            <w:shd w:val="clear" w:color="auto" w:fill="auto"/>
            <w:vAlign w:val="center"/>
          </w:tcPr>
          <w:p w14:paraId="76A1DB1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3A5FA20E"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01D8C7AF"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74713AD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2" w:type="dxa"/>
            <w:tcBorders>
              <w:left w:val="single" w:sz="4" w:space="0" w:color="auto"/>
            </w:tcBorders>
            <w:shd w:val="clear" w:color="auto" w:fill="auto"/>
            <w:vAlign w:val="center"/>
          </w:tcPr>
          <w:p w14:paraId="36EA779D"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5BFB8D0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5C5E8BA7"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3220696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0783ED4" w14:textId="77777777" w:rsidR="00983C45" w:rsidRPr="00645CB8" w:rsidRDefault="00983C45" w:rsidP="00983C45">
            <w:pPr>
              <w:jc w:val="center"/>
              <w:rPr>
                <w:rFonts w:ascii="Wingdings" w:hAnsi="Wingdings"/>
                <w:sz w:val="20"/>
                <w:szCs w:val="20"/>
              </w:rPr>
            </w:pPr>
          </w:p>
        </w:tc>
        <w:tc>
          <w:tcPr>
            <w:tcW w:w="399" w:type="dxa"/>
            <w:tcBorders>
              <w:right w:val="single" w:sz="4" w:space="0" w:color="auto"/>
            </w:tcBorders>
            <w:shd w:val="clear" w:color="auto" w:fill="auto"/>
            <w:vAlign w:val="center"/>
          </w:tcPr>
          <w:p w14:paraId="400F1D83" w14:textId="77777777" w:rsidR="00983C45" w:rsidRPr="00645CB8" w:rsidRDefault="00983C45" w:rsidP="00983C45">
            <w:pPr>
              <w:jc w:val="center"/>
              <w:rPr>
                <w:rFonts w:ascii="Wingdings" w:hAnsi="Wingdings"/>
                <w:sz w:val="20"/>
                <w:szCs w:val="20"/>
              </w:rPr>
            </w:pPr>
          </w:p>
        </w:tc>
        <w:tc>
          <w:tcPr>
            <w:tcW w:w="413" w:type="dxa"/>
            <w:tcBorders>
              <w:left w:val="single" w:sz="4" w:space="0" w:color="auto"/>
            </w:tcBorders>
            <w:shd w:val="clear" w:color="auto" w:fill="auto"/>
            <w:vAlign w:val="center"/>
          </w:tcPr>
          <w:p w14:paraId="1EEC03E8"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5F5EA28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4C8E5802" w14:textId="77777777" w:rsidR="00983C45" w:rsidRPr="00645CB8" w:rsidRDefault="00983C45" w:rsidP="00983C45">
            <w:pPr>
              <w:jc w:val="center"/>
              <w:rPr>
                <w:rFonts w:ascii="Wingdings" w:hAnsi="Wingdings"/>
                <w:sz w:val="20"/>
                <w:szCs w:val="20"/>
              </w:rPr>
            </w:pPr>
          </w:p>
        </w:tc>
        <w:tc>
          <w:tcPr>
            <w:tcW w:w="395" w:type="dxa"/>
            <w:tcBorders>
              <w:right w:val="single" w:sz="4" w:space="0" w:color="auto"/>
            </w:tcBorders>
            <w:shd w:val="clear" w:color="auto" w:fill="auto"/>
            <w:vAlign w:val="center"/>
          </w:tcPr>
          <w:p w14:paraId="0BD31055" w14:textId="77777777" w:rsidR="00983C45" w:rsidRPr="00645CB8" w:rsidRDefault="00983C45" w:rsidP="00983C45">
            <w:pPr>
              <w:jc w:val="center"/>
              <w:rPr>
                <w:rFonts w:ascii="Browallia New" w:hAnsi="Browallia New" w:cs="Browallia New"/>
                <w:sz w:val="32"/>
                <w:szCs w:val="32"/>
                <w:lang w:bidi="th-TH"/>
              </w:rPr>
            </w:pPr>
          </w:p>
        </w:tc>
      </w:tr>
      <w:tr w:rsidR="00983C45" w:rsidRPr="00645CB8" w14:paraId="6E488341" w14:textId="77777777" w:rsidTr="005B25E5">
        <w:trPr>
          <w:jc w:val="center"/>
        </w:trPr>
        <w:tc>
          <w:tcPr>
            <w:tcW w:w="4077" w:type="dxa"/>
            <w:tcBorders>
              <w:right w:val="single" w:sz="4" w:space="0" w:color="auto"/>
            </w:tcBorders>
            <w:shd w:val="clear" w:color="auto" w:fill="auto"/>
            <w:vAlign w:val="center"/>
          </w:tcPr>
          <w:p w14:paraId="4715027F"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lastRenderedPageBreak/>
              <w:t>CSX 4510 Neural Networks</w:t>
            </w:r>
          </w:p>
        </w:tc>
        <w:tc>
          <w:tcPr>
            <w:tcW w:w="455" w:type="dxa"/>
            <w:tcBorders>
              <w:left w:val="single" w:sz="4" w:space="0" w:color="auto"/>
            </w:tcBorders>
            <w:shd w:val="clear" w:color="auto" w:fill="auto"/>
            <w:vAlign w:val="center"/>
          </w:tcPr>
          <w:p w14:paraId="0C0D95E9"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003CC1F9"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35EA150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7035370F"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48E254C"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1C39AF5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6C08C1E5"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270362D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47F43E5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0008F7E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731A763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5936D388"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275DFA13"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5B4F736E"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120C3C9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7A7C7F4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152CE47A"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7645C9A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6E55E16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2" w:type="dxa"/>
            <w:tcBorders>
              <w:left w:val="single" w:sz="4" w:space="0" w:color="auto"/>
            </w:tcBorders>
            <w:shd w:val="clear" w:color="auto" w:fill="auto"/>
            <w:vAlign w:val="center"/>
          </w:tcPr>
          <w:p w14:paraId="6FB46502"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7693FA0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5EBEBE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6C7005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7B662076"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17F85AE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2DC462D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6211269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4702C0E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4FAE56E6"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36B23D23" w14:textId="77777777" w:rsidTr="005B25E5">
        <w:trPr>
          <w:jc w:val="center"/>
        </w:trPr>
        <w:tc>
          <w:tcPr>
            <w:tcW w:w="4077" w:type="dxa"/>
            <w:tcBorders>
              <w:right w:val="single" w:sz="4" w:space="0" w:color="auto"/>
            </w:tcBorders>
            <w:shd w:val="clear" w:color="auto" w:fill="auto"/>
            <w:vAlign w:val="center"/>
          </w:tcPr>
          <w:p w14:paraId="6EE03C50" w14:textId="77777777" w:rsidR="00983C45" w:rsidRPr="00645CB8" w:rsidRDefault="00983C45" w:rsidP="00983C45">
            <w:pPr>
              <w:rPr>
                <w:rFonts w:ascii="Browallia New" w:hAnsi="Browallia New" w:cs="Browallia New"/>
                <w:spacing w:val="-6"/>
                <w:sz w:val="32"/>
                <w:szCs w:val="32"/>
                <w:cs/>
                <w:lang w:bidi="th-TH"/>
              </w:rPr>
            </w:pPr>
            <w:r w:rsidRPr="00645CB8">
              <w:rPr>
                <w:rFonts w:ascii="Browallia New" w:hAnsi="Browallia New" w:cs="Browallia New"/>
                <w:spacing w:val="-6"/>
                <w:sz w:val="32"/>
                <w:szCs w:val="32"/>
                <w:lang w:bidi="th-TH"/>
              </w:rPr>
              <w:t>CSX 4513 AR/VR Application Development</w:t>
            </w:r>
          </w:p>
        </w:tc>
        <w:tc>
          <w:tcPr>
            <w:tcW w:w="455" w:type="dxa"/>
            <w:tcBorders>
              <w:left w:val="single" w:sz="4" w:space="0" w:color="auto"/>
            </w:tcBorders>
            <w:shd w:val="clear" w:color="auto" w:fill="auto"/>
            <w:vAlign w:val="center"/>
          </w:tcPr>
          <w:p w14:paraId="2B76B1E4"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03932FCE"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409D994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790CF48D"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010ED04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7" w:type="dxa"/>
            <w:shd w:val="clear" w:color="auto" w:fill="auto"/>
            <w:vAlign w:val="center"/>
          </w:tcPr>
          <w:p w14:paraId="3059858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7564029A"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18C4B7A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4DC5907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2F437A5F"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4ABA6C3F"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6CD78FA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24AE6FD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5305DFFA"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236E553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5AC8A95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5F15B145"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5E3E7A2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right w:val="single" w:sz="4" w:space="0" w:color="auto"/>
            </w:tcBorders>
            <w:shd w:val="clear" w:color="auto" w:fill="auto"/>
            <w:vAlign w:val="center"/>
          </w:tcPr>
          <w:p w14:paraId="1DE1456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2" w:type="dxa"/>
            <w:tcBorders>
              <w:left w:val="single" w:sz="4" w:space="0" w:color="auto"/>
            </w:tcBorders>
            <w:shd w:val="clear" w:color="auto" w:fill="auto"/>
            <w:vAlign w:val="center"/>
          </w:tcPr>
          <w:p w14:paraId="6631017F"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011346FF"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5B9760A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5963D37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65B457A4"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52931F7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13" w:type="dxa"/>
            <w:tcBorders>
              <w:left w:val="single" w:sz="4" w:space="0" w:color="auto"/>
            </w:tcBorders>
            <w:shd w:val="clear" w:color="auto" w:fill="auto"/>
            <w:vAlign w:val="center"/>
          </w:tcPr>
          <w:p w14:paraId="712C1AB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44098E36"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3DA17C38" w14:textId="77777777" w:rsidR="00983C45" w:rsidRPr="00645CB8" w:rsidRDefault="00983C45" w:rsidP="00983C45">
            <w:pPr>
              <w:jc w:val="center"/>
              <w:rPr>
                <w:rFonts w:ascii="Wingdings" w:hAnsi="Wingdings"/>
                <w:sz w:val="20"/>
                <w:szCs w:val="20"/>
              </w:rPr>
            </w:pPr>
          </w:p>
        </w:tc>
        <w:tc>
          <w:tcPr>
            <w:tcW w:w="395" w:type="dxa"/>
            <w:tcBorders>
              <w:right w:val="single" w:sz="4" w:space="0" w:color="auto"/>
            </w:tcBorders>
            <w:shd w:val="clear" w:color="auto" w:fill="auto"/>
            <w:vAlign w:val="center"/>
          </w:tcPr>
          <w:p w14:paraId="77273892"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w:t>
            </w:r>
          </w:p>
        </w:tc>
      </w:tr>
      <w:tr w:rsidR="00983C45" w:rsidRPr="00645CB8" w14:paraId="4059CD48" w14:textId="77777777" w:rsidTr="005B25E5">
        <w:trPr>
          <w:jc w:val="center"/>
        </w:trPr>
        <w:tc>
          <w:tcPr>
            <w:tcW w:w="4077" w:type="dxa"/>
            <w:tcBorders>
              <w:right w:val="single" w:sz="4" w:space="0" w:color="auto"/>
            </w:tcBorders>
            <w:shd w:val="clear" w:color="auto" w:fill="auto"/>
            <w:vAlign w:val="center"/>
          </w:tcPr>
          <w:p w14:paraId="6EE04A8B"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4514 Cross-platform Application Development</w:t>
            </w:r>
          </w:p>
        </w:tc>
        <w:tc>
          <w:tcPr>
            <w:tcW w:w="455" w:type="dxa"/>
            <w:tcBorders>
              <w:left w:val="single" w:sz="4" w:space="0" w:color="auto"/>
            </w:tcBorders>
            <w:shd w:val="clear" w:color="auto" w:fill="auto"/>
            <w:vAlign w:val="center"/>
          </w:tcPr>
          <w:p w14:paraId="2D98A6BD"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54417E65"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6F9ACB7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207BBDB1"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4628EAB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7" w:type="dxa"/>
            <w:shd w:val="clear" w:color="auto" w:fill="auto"/>
            <w:vAlign w:val="center"/>
          </w:tcPr>
          <w:p w14:paraId="2AC1704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59FC5E8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41C356F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7DECB14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7C59BF51"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1A0D6E0E"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1043CAA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13C2520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20D14C21"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18625E5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10C8F21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7FD0E37"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121718F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right w:val="single" w:sz="4" w:space="0" w:color="auto"/>
            </w:tcBorders>
            <w:shd w:val="clear" w:color="auto" w:fill="auto"/>
            <w:vAlign w:val="center"/>
          </w:tcPr>
          <w:p w14:paraId="1B2686E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2" w:type="dxa"/>
            <w:tcBorders>
              <w:left w:val="single" w:sz="4" w:space="0" w:color="auto"/>
            </w:tcBorders>
            <w:shd w:val="clear" w:color="auto" w:fill="auto"/>
            <w:vAlign w:val="center"/>
          </w:tcPr>
          <w:p w14:paraId="30129327"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53A4185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5946549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7A26F06D"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42E276D1"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04F4F51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13" w:type="dxa"/>
            <w:tcBorders>
              <w:left w:val="single" w:sz="4" w:space="0" w:color="auto"/>
            </w:tcBorders>
            <w:shd w:val="clear" w:color="auto" w:fill="auto"/>
            <w:vAlign w:val="center"/>
          </w:tcPr>
          <w:p w14:paraId="446B199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5BC0C1F1"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0CDD1478" w14:textId="77777777" w:rsidR="00983C45" w:rsidRPr="00645CB8" w:rsidRDefault="00983C45" w:rsidP="00983C45">
            <w:pPr>
              <w:jc w:val="center"/>
              <w:rPr>
                <w:rFonts w:ascii="Wingdings" w:hAnsi="Wingdings"/>
                <w:sz w:val="20"/>
                <w:szCs w:val="20"/>
              </w:rPr>
            </w:pPr>
          </w:p>
        </w:tc>
        <w:tc>
          <w:tcPr>
            <w:tcW w:w="395" w:type="dxa"/>
            <w:tcBorders>
              <w:right w:val="single" w:sz="4" w:space="0" w:color="auto"/>
            </w:tcBorders>
            <w:shd w:val="clear" w:color="auto" w:fill="auto"/>
            <w:vAlign w:val="center"/>
          </w:tcPr>
          <w:p w14:paraId="1866F1E0"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w:t>
            </w:r>
          </w:p>
        </w:tc>
      </w:tr>
      <w:tr w:rsidR="00983C45" w:rsidRPr="00645CB8" w14:paraId="1EE664F5" w14:textId="77777777" w:rsidTr="005B25E5">
        <w:trPr>
          <w:jc w:val="center"/>
        </w:trPr>
        <w:tc>
          <w:tcPr>
            <w:tcW w:w="4077" w:type="dxa"/>
            <w:tcBorders>
              <w:right w:val="single" w:sz="4" w:space="0" w:color="auto"/>
            </w:tcBorders>
            <w:shd w:val="clear" w:color="auto" w:fill="auto"/>
            <w:vAlign w:val="center"/>
          </w:tcPr>
          <w:p w14:paraId="502511C1"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4515 Game Design and Development</w:t>
            </w:r>
          </w:p>
        </w:tc>
        <w:tc>
          <w:tcPr>
            <w:tcW w:w="455" w:type="dxa"/>
            <w:tcBorders>
              <w:left w:val="single" w:sz="4" w:space="0" w:color="auto"/>
            </w:tcBorders>
            <w:shd w:val="clear" w:color="auto" w:fill="auto"/>
            <w:vAlign w:val="center"/>
          </w:tcPr>
          <w:p w14:paraId="392707B5"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295F887E" w14:textId="77777777" w:rsidR="00983C45" w:rsidRPr="00645CB8" w:rsidRDefault="00983C45" w:rsidP="00983C45">
            <w:pPr>
              <w:jc w:val="center"/>
              <w:rPr>
                <w:rFonts w:ascii="Wingdings" w:hAnsi="Wingdings"/>
                <w:sz w:val="20"/>
                <w:szCs w:val="20"/>
              </w:rPr>
            </w:pPr>
          </w:p>
        </w:tc>
        <w:tc>
          <w:tcPr>
            <w:tcW w:w="397" w:type="dxa"/>
            <w:shd w:val="clear" w:color="auto" w:fill="auto"/>
            <w:vAlign w:val="center"/>
          </w:tcPr>
          <w:p w14:paraId="5104062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226D6289"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5969DD1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7" w:type="dxa"/>
            <w:shd w:val="clear" w:color="auto" w:fill="auto"/>
            <w:vAlign w:val="center"/>
          </w:tcPr>
          <w:p w14:paraId="4D5475FB"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3C3EECDC"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5511831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1BE015E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7EB41580"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5DA9DB9D"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585B09A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378E098F"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5F118E23"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3F86B0B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2D36AB8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55E6F32"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32DCAA4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right w:val="single" w:sz="4" w:space="0" w:color="auto"/>
            </w:tcBorders>
            <w:shd w:val="clear" w:color="auto" w:fill="auto"/>
            <w:vAlign w:val="center"/>
          </w:tcPr>
          <w:p w14:paraId="567C585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2" w:type="dxa"/>
            <w:tcBorders>
              <w:left w:val="single" w:sz="4" w:space="0" w:color="auto"/>
            </w:tcBorders>
            <w:shd w:val="clear" w:color="auto" w:fill="auto"/>
            <w:vAlign w:val="center"/>
          </w:tcPr>
          <w:p w14:paraId="7B556AC0"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16ED3898"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25A0E7F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28F0239C"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1F92DD9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604B62A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13" w:type="dxa"/>
            <w:tcBorders>
              <w:left w:val="single" w:sz="4" w:space="0" w:color="auto"/>
            </w:tcBorders>
            <w:shd w:val="clear" w:color="auto" w:fill="auto"/>
            <w:vAlign w:val="center"/>
          </w:tcPr>
          <w:p w14:paraId="4714DCD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0667F53A"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5D37677E" w14:textId="77777777" w:rsidR="00983C45" w:rsidRPr="00645CB8" w:rsidRDefault="00983C45" w:rsidP="00983C45">
            <w:pPr>
              <w:jc w:val="center"/>
              <w:rPr>
                <w:rFonts w:ascii="Wingdings" w:hAnsi="Wingdings"/>
                <w:sz w:val="20"/>
                <w:szCs w:val="20"/>
              </w:rPr>
            </w:pPr>
          </w:p>
        </w:tc>
        <w:tc>
          <w:tcPr>
            <w:tcW w:w="395" w:type="dxa"/>
            <w:tcBorders>
              <w:right w:val="single" w:sz="4" w:space="0" w:color="auto"/>
            </w:tcBorders>
            <w:shd w:val="clear" w:color="auto" w:fill="auto"/>
            <w:vAlign w:val="center"/>
          </w:tcPr>
          <w:p w14:paraId="318A3A2C"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w:t>
            </w:r>
          </w:p>
        </w:tc>
      </w:tr>
      <w:tr w:rsidR="00983C45" w:rsidRPr="00645CB8" w14:paraId="1DD9B758" w14:textId="77777777" w:rsidTr="005B25E5">
        <w:trPr>
          <w:jc w:val="center"/>
        </w:trPr>
        <w:tc>
          <w:tcPr>
            <w:tcW w:w="4077" w:type="dxa"/>
            <w:tcBorders>
              <w:right w:val="single" w:sz="4" w:space="0" w:color="auto"/>
            </w:tcBorders>
            <w:shd w:val="clear" w:color="auto" w:fill="auto"/>
            <w:vAlign w:val="center"/>
          </w:tcPr>
          <w:p w14:paraId="07BBBC9C"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4516 Reusability and Design Patterns</w:t>
            </w:r>
          </w:p>
        </w:tc>
        <w:tc>
          <w:tcPr>
            <w:tcW w:w="455" w:type="dxa"/>
            <w:tcBorders>
              <w:left w:val="single" w:sz="4" w:space="0" w:color="auto"/>
            </w:tcBorders>
            <w:shd w:val="clear" w:color="auto" w:fill="auto"/>
            <w:vAlign w:val="center"/>
          </w:tcPr>
          <w:p w14:paraId="483F699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6" w:type="dxa"/>
            <w:shd w:val="clear" w:color="auto" w:fill="auto"/>
            <w:vAlign w:val="center"/>
          </w:tcPr>
          <w:p w14:paraId="43C2932E"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1A9536F0" w14:textId="77777777" w:rsidR="00983C45" w:rsidRPr="00645CB8" w:rsidRDefault="00983C45" w:rsidP="00983C45">
            <w:pPr>
              <w:jc w:val="center"/>
              <w:rPr>
                <w:rFonts w:ascii="Wingdings" w:hAnsi="Wingdings"/>
                <w:sz w:val="20"/>
                <w:szCs w:val="20"/>
              </w:rPr>
            </w:pPr>
          </w:p>
        </w:tc>
        <w:tc>
          <w:tcPr>
            <w:tcW w:w="397" w:type="dxa"/>
            <w:shd w:val="clear" w:color="auto" w:fill="auto"/>
            <w:vAlign w:val="center"/>
          </w:tcPr>
          <w:p w14:paraId="696945E4"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w:t>
            </w:r>
          </w:p>
        </w:tc>
        <w:tc>
          <w:tcPr>
            <w:tcW w:w="397" w:type="dxa"/>
            <w:shd w:val="clear" w:color="auto" w:fill="auto"/>
            <w:vAlign w:val="center"/>
          </w:tcPr>
          <w:p w14:paraId="06AB1838"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6CCCCE6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0816DF6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7085E6E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5BF846B8"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5EBDE52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360DAB24"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456B5BF8"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42B41568"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11A6083B"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299683E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0E4FA8F6"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2111AFFF"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3E99A02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right w:val="single" w:sz="4" w:space="0" w:color="auto"/>
            </w:tcBorders>
            <w:shd w:val="clear" w:color="auto" w:fill="auto"/>
            <w:vAlign w:val="center"/>
          </w:tcPr>
          <w:p w14:paraId="26A2D6AF"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5012C679"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w:t>
            </w:r>
          </w:p>
        </w:tc>
        <w:tc>
          <w:tcPr>
            <w:tcW w:w="406" w:type="dxa"/>
            <w:shd w:val="clear" w:color="auto" w:fill="auto"/>
            <w:vAlign w:val="center"/>
          </w:tcPr>
          <w:p w14:paraId="7B54F40F"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0523D711"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4AFE6524"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1C7AF83D"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3491EDB0"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tcBorders>
              <w:left w:val="single" w:sz="4" w:space="0" w:color="auto"/>
            </w:tcBorders>
            <w:shd w:val="clear" w:color="auto" w:fill="auto"/>
            <w:vAlign w:val="center"/>
          </w:tcPr>
          <w:p w14:paraId="5D58553F"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20CB49B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13" w:type="dxa"/>
            <w:shd w:val="clear" w:color="auto" w:fill="auto"/>
            <w:vAlign w:val="center"/>
          </w:tcPr>
          <w:p w14:paraId="31D71C8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5" w:type="dxa"/>
            <w:tcBorders>
              <w:right w:val="single" w:sz="4" w:space="0" w:color="auto"/>
            </w:tcBorders>
            <w:shd w:val="clear" w:color="auto" w:fill="auto"/>
            <w:vAlign w:val="center"/>
          </w:tcPr>
          <w:p w14:paraId="246DA82E"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r>
      <w:tr w:rsidR="00983C45" w:rsidRPr="00645CB8" w14:paraId="0BB72081" w14:textId="77777777" w:rsidTr="005B25E5">
        <w:trPr>
          <w:jc w:val="center"/>
        </w:trPr>
        <w:tc>
          <w:tcPr>
            <w:tcW w:w="4077" w:type="dxa"/>
            <w:tcBorders>
              <w:right w:val="single" w:sz="4" w:space="0" w:color="auto"/>
            </w:tcBorders>
            <w:shd w:val="clear" w:color="auto" w:fill="auto"/>
            <w:vAlign w:val="center"/>
          </w:tcPr>
          <w:p w14:paraId="445B5B26" w14:textId="77777777" w:rsidR="00983C45" w:rsidRPr="00645CB8" w:rsidRDefault="00983C45" w:rsidP="00983C45">
            <w:pPr>
              <w:rPr>
                <w:rFonts w:ascii="Browallia New" w:hAnsi="Browallia New" w:cs="Browallia New"/>
                <w:spacing w:val="-6"/>
                <w:sz w:val="32"/>
                <w:szCs w:val="32"/>
                <w:cs/>
                <w:lang w:bidi="th-TH"/>
              </w:rPr>
            </w:pPr>
            <w:r w:rsidRPr="00645CB8">
              <w:rPr>
                <w:rFonts w:ascii="Browallia New" w:hAnsi="Browallia New" w:cs="Browallia New"/>
                <w:spacing w:val="-6"/>
                <w:sz w:val="32"/>
                <w:szCs w:val="32"/>
                <w:lang w:bidi="th-TH"/>
              </w:rPr>
              <w:t>ITX 2004 UI/UX Design and Prototyping</w:t>
            </w:r>
          </w:p>
        </w:tc>
        <w:tc>
          <w:tcPr>
            <w:tcW w:w="455" w:type="dxa"/>
            <w:tcBorders>
              <w:left w:val="single" w:sz="4" w:space="0" w:color="auto"/>
            </w:tcBorders>
            <w:shd w:val="clear" w:color="auto" w:fill="auto"/>
            <w:vAlign w:val="center"/>
          </w:tcPr>
          <w:p w14:paraId="7FC492C6"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6" w:type="dxa"/>
            <w:shd w:val="clear" w:color="auto" w:fill="auto"/>
            <w:vAlign w:val="center"/>
          </w:tcPr>
          <w:p w14:paraId="333FAB3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2C975AFB"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458A2367"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shd w:val="clear" w:color="auto" w:fill="auto"/>
            <w:vAlign w:val="center"/>
          </w:tcPr>
          <w:p w14:paraId="5F7D068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5A712AC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4283398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3F421DE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682BD9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40AF9E3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2C56BBA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166A4E5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074D04F4"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30C3BCD7"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6030406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3624518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2A5900F6"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3386B17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5151E7E2"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4E39ACE8"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06" w:type="dxa"/>
            <w:shd w:val="clear" w:color="auto" w:fill="auto"/>
            <w:vAlign w:val="center"/>
          </w:tcPr>
          <w:p w14:paraId="15AB1806"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5FC56C8E"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33E25D4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E213088"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2A4F8CA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48D4965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1E97C0F3"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3ED1F91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5" w:type="dxa"/>
            <w:tcBorders>
              <w:right w:val="single" w:sz="4" w:space="0" w:color="auto"/>
            </w:tcBorders>
            <w:shd w:val="clear" w:color="auto" w:fill="auto"/>
            <w:vAlign w:val="center"/>
          </w:tcPr>
          <w:p w14:paraId="184E3795"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r>
      <w:tr w:rsidR="00983C45" w:rsidRPr="00645CB8" w14:paraId="0D8E8C09" w14:textId="77777777" w:rsidTr="005B25E5">
        <w:trPr>
          <w:jc w:val="center"/>
        </w:trPr>
        <w:tc>
          <w:tcPr>
            <w:tcW w:w="4077" w:type="dxa"/>
            <w:tcBorders>
              <w:right w:val="single" w:sz="4" w:space="0" w:color="auto"/>
            </w:tcBorders>
            <w:shd w:val="clear" w:color="auto" w:fill="auto"/>
            <w:vAlign w:val="center"/>
          </w:tcPr>
          <w:p w14:paraId="0B66B262"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3003 Business Systems</w:t>
            </w:r>
          </w:p>
        </w:tc>
        <w:tc>
          <w:tcPr>
            <w:tcW w:w="455" w:type="dxa"/>
            <w:tcBorders>
              <w:left w:val="single" w:sz="4" w:space="0" w:color="auto"/>
            </w:tcBorders>
            <w:shd w:val="clear" w:color="auto" w:fill="auto"/>
            <w:vAlign w:val="center"/>
          </w:tcPr>
          <w:p w14:paraId="7DD611F2"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187B6189"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5059788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13725A0B"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24F520E7"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6AFC0DA4"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8" w:type="dxa"/>
            <w:tcBorders>
              <w:right w:val="single" w:sz="4" w:space="0" w:color="auto"/>
            </w:tcBorders>
            <w:shd w:val="clear" w:color="auto" w:fill="auto"/>
            <w:vAlign w:val="center"/>
          </w:tcPr>
          <w:p w14:paraId="62A4309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4FE99707"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4F53D6E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5E679928"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476B7370" w14:textId="77777777" w:rsidR="00983C45" w:rsidRPr="00645CB8" w:rsidRDefault="00983C45" w:rsidP="00983C45">
            <w:pPr>
              <w:jc w:val="center"/>
              <w:rPr>
                <w:rFonts w:ascii="Wingdings" w:hAnsi="Wingdings"/>
                <w:sz w:val="20"/>
                <w:szCs w:val="20"/>
              </w:rPr>
            </w:pP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00387CB6" w14:textId="77777777" w:rsidR="00983C45" w:rsidRPr="00645CB8" w:rsidRDefault="00983C45" w:rsidP="00983C45">
            <w:pPr>
              <w:jc w:val="center"/>
              <w:rPr>
                <w:rFonts w:ascii="Wingdings" w:hAnsi="Wingdings"/>
                <w:b/>
                <w:bCs/>
                <w:sz w:val="20"/>
                <w:szCs w:val="20"/>
              </w:rPr>
            </w:pPr>
            <w:r w:rsidRPr="00645CB8">
              <w:rPr>
                <w:rFonts w:ascii="Wingdings" w:eastAsia="Wingdings" w:hAnsi="Wingdings" w:cs="Wingdings"/>
                <w:sz w:val="20"/>
                <w:szCs w:val="20"/>
              </w:rPr>
              <w:t>l</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1215109C"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4D2AF6E1"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044E0584"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left w:val="single" w:sz="4" w:space="0" w:color="auto"/>
            </w:tcBorders>
            <w:shd w:val="clear" w:color="auto" w:fill="auto"/>
            <w:vAlign w:val="center"/>
          </w:tcPr>
          <w:p w14:paraId="4036549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7F583B88"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shd w:val="clear" w:color="auto" w:fill="auto"/>
            <w:vAlign w:val="center"/>
          </w:tcPr>
          <w:p w14:paraId="76F0DB52"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111AD00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4CAA698A"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409FAF4B"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4914BA1F"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3B3503F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7BE6DABF" w14:textId="77777777" w:rsidR="00983C45" w:rsidRPr="00645CB8" w:rsidRDefault="00983C45" w:rsidP="00983C45">
            <w:pPr>
              <w:jc w:val="center"/>
              <w:rPr>
                <w:rFonts w:ascii="Wingdings" w:hAnsi="Wingdings"/>
                <w:sz w:val="20"/>
                <w:szCs w:val="20"/>
              </w:rPr>
            </w:pPr>
          </w:p>
        </w:tc>
        <w:tc>
          <w:tcPr>
            <w:tcW w:w="399" w:type="dxa"/>
            <w:tcBorders>
              <w:right w:val="single" w:sz="4" w:space="0" w:color="auto"/>
            </w:tcBorders>
            <w:shd w:val="clear" w:color="auto" w:fill="auto"/>
            <w:vAlign w:val="center"/>
          </w:tcPr>
          <w:p w14:paraId="6262C96C" w14:textId="77777777" w:rsidR="00983C45" w:rsidRPr="00645CB8" w:rsidRDefault="00983C45" w:rsidP="00983C45">
            <w:pPr>
              <w:jc w:val="center"/>
              <w:rPr>
                <w:rFonts w:ascii="Wingdings" w:hAnsi="Wingdings"/>
                <w:b/>
                <w:bCs/>
                <w:sz w:val="20"/>
                <w:szCs w:val="20"/>
              </w:rPr>
            </w:pPr>
            <w:r w:rsidRPr="00645CB8">
              <w:rPr>
                <w:rFonts w:ascii="Wingdings" w:eastAsia="Wingdings" w:hAnsi="Wingdings" w:cs="Wingdings"/>
                <w:sz w:val="20"/>
                <w:szCs w:val="20"/>
              </w:rPr>
              <w:t>l</w:t>
            </w:r>
          </w:p>
        </w:tc>
        <w:tc>
          <w:tcPr>
            <w:tcW w:w="413" w:type="dxa"/>
            <w:tcBorders>
              <w:left w:val="single" w:sz="4" w:space="0" w:color="auto"/>
            </w:tcBorders>
            <w:shd w:val="clear" w:color="auto" w:fill="auto"/>
            <w:vAlign w:val="center"/>
          </w:tcPr>
          <w:p w14:paraId="02D60DC7"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68DB4117"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3E5CF93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0FD2302B"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14F112CB" w14:textId="77777777" w:rsidTr="005B25E5">
        <w:trPr>
          <w:jc w:val="center"/>
        </w:trPr>
        <w:tc>
          <w:tcPr>
            <w:tcW w:w="4077" w:type="dxa"/>
            <w:tcBorders>
              <w:right w:val="single" w:sz="4" w:space="0" w:color="auto"/>
            </w:tcBorders>
            <w:shd w:val="clear" w:color="auto" w:fill="auto"/>
            <w:vAlign w:val="center"/>
          </w:tcPr>
          <w:p w14:paraId="309EE167"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4212 Predictive Analytics</w:t>
            </w:r>
          </w:p>
        </w:tc>
        <w:tc>
          <w:tcPr>
            <w:tcW w:w="455" w:type="dxa"/>
            <w:tcBorders>
              <w:left w:val="single" w:sz="4" w:space="0" w:color="auto"/>
            </w:tcBorders>
            <w:shd w:val="clear" w:color="auto" w:fill="auto"/>
            <w:vAlign w:val="center"/>
          </w:tcPr>
          <w:p w14:paraId="5A3A05BB"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7EFAC48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75534B7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1782B99F"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0D17D4D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664C176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102B0DE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5EC1534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39A5788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1C0DBEC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565D2CD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4F8F003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3C070C7A"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75767265"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5C0F70D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5769EF4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160E6A71"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4216222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662824DA"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2D1AA95F"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72E063B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55F861B"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5CA88D0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4938245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09D7A1D6"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30683C0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29D29AC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0F878DEC"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5E5C45DD"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1772F5DD" w14:textId="77777777" w:rsidTr="005B25E5">
        <w:trPr>
          <w:jc w:val="center"/>
        </w:trPr>
        <w:tc>
          <w:tcPr>
            <w:tcW w:w="4077" w:type="dxa"/>
            <w:tcBorders>
              <w:right w:val="single" w:sz="4" w:space="0" w:color="auto"/>
            </w:tcBorders>
            <w:shd w:val="clear" w:color="auto" w:fill="auto"/>
            <w:vAlign w:val="center"/>
          </w:tcPr>
          <w:p w14:paraId="7F6AB19C"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ITX 4213 </w:t>
            </w:r>
            <w:r w:rsidRPr="00645CB8">
              <w:rPr>
                <w:rFonts w:ascii="Browallia New" w:hAnsi="Browallia New" w:cs="Browallia New"/>
                <w:sz w:val="32"/>
                <w:szCs w:val="32"/>
              </w:rPr>
              <w:t>Artificial Intelligence for Business</w:t>
            </w:r>
          </w:p>
        </w:tc>
        <w:tc>
          <w:tcPr>
            <w:tcW w:w="455" w:type="dxa"/>
            <w:tcBorders>
              <w:left w:val="single" w:sz="4" w:space="0" w:color="auto"/>
            </w:tcBorders>
            <w:shd w:val="clear" w:color="auto" w:fill="auto"/>
            <w:vAlign w:val="center"/>
          </w:tcPr>
          <w:p w14:paraId="3B2CB2E5"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6" w:type="dxa"/>
            <w:shd w:val="clear" w:color="auto" w:fill="auto"/>
            <w:vAlign w:val="center"/>
          </w:tcPr>
          <w:p w14:paraId="3CD7D388"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3EDAE82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6F097257"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587460B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03AE9ED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5D10D348"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698652E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1289C9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6E0C8A7F"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722A2012"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551D4F25"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60721AFA"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1481CF2D"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52F5A97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35733C4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0DD62C4"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6822B84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right w:val="single" w:sz="4" w:space="0" w:color="auto"/>
            </w:tcBorders>
            <w:shd w:val="clear" w:color="auto" w:fill="auto"/>
            <w:vAlign w:val="center"/>
          </w:tcPr>
          <w:p w14:paraId="1704ECD7"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32FEB48C"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70611A6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583FB0F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1E741CB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677F5CE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1C1C908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0EE1F0E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0CE4721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32F8B1F8"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09D04EFD"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7EC05A44" w14:textId="77777777" w:rsidTr="005B25E5">
        <w:trPr>
          <w:jc w:val="center"/>
        </w:trPr>
        <w:tc>
          <w:tcPr>
            <w:tcW w:w="4077" w:type="dxa"/>
            <w:tcBorders>
              <w:right w:val="single" w:sz="4" w:space="0" w:color="auto"/>
            </w:tcBorders>
            <w:shd w:val="clear" w:color="auto" w:fill="auto"/>
            <w:vAlign w:val="center"/>
          </w:tcPr>
          <w:p w14:paraId="304ECA5F"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4502 Tech Startup</w:t>
            </w:r>
          </w:p>
        </w:tc>
        <w:tc>
          <w:tcPr>
            <w:tcW w:w="455" w:type="dxa"/>
            <w:tcBorders>
              <w:left w:val="single" w:sz="4" w:space="0" w:color="auto"/>
            </w:tcBorders>
            <w:shd w:val="clear" w:color="auto" w:fill="auto"/>
            <w:vAlign w:val="center"/>
          </w:tcPr>
          <w:p w14:paraId="59B662FF"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6" w:type="dxa"/>
            <w:shd w:val="clear" w:color="auto" w:fill="auto"/>
            <w:vAlign w:val="center"/>
          </w:tcPr>
          <w:p w14:paraId="4500AB3A"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45B59AB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62FC9B91"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0FE90204"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78FEFBF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6915FD03"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0B984FB5"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D3690A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6157E521" w14:textId="77777777" w:rsidR="00983C45" w:rsidRPr="00645CB8" w:rsidRDefault="00983C45" w:rsidP="00983C45">
            <w:pPr>
              <w:jc w:val="center"/>
              <w:rPr>
                <w:rFonts w:ascii="Wingdings" w:hAnsi="Wingdings"/>
                <w:sz w:val="20"/>
                <w:szCs w:val="20"/>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03FDFF14"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422F5ECF" w14:textId="77777777" w:rsidR="00983C45" w:rsidRPr="00645CB8" w:rsidRDefault="00983C45" w:rsidP="00983C45">
            <w:pPr>
              <w:jc w:val="center"/>
              <w:rPr>
                <w:rFonts w:ascii="Wingdings" w:hAnsi="Wingdings"/>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2E54FC0C"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0D5631D4"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3EC240D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3D3E8C77"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39F7D9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38A19A7E"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2AB093B0"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531E9E74"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c>
          <w:tcPr>
            <w:tcW w:w="406" w:type="dxa"/>
            <w:shd w:val="clear" w:color="auto" w:fill="auto"/>
            <w:vAlign w:val="center"/>
          </w:tcPr>
          <w:p w14:paraId="58B1A7F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3285E18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55292133"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5EB8DBA"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58A8D722" w14:textId="77777777" w:rsidR="00983C45" w:rsidRPr="00645CB8" w:rsidRDefault="00983C45" w:rsidP="00983C45">
            <w:pPr>
              <w:jc w:val="center"/>
              <w:rPr>
                <w:rFonts w:ascii="Wingdings" w:hAnsi="Wingdings"/>
                <w:sz w:val="20"/>
                <w:szCs w:val="20"/>
              </w:rPr>
            </w:pPr>
          </w:p>
        </w:tc>
        <w:tc>
          <w:tcPr>
            <w:tcW w:w="413" w:type="dxa"/>
            <w:tcBorders>
              <w:left w:val="single" w:sz="4" w:space="0" w:color="auto"/>
            </w:tcBorders>
            <w:shd w:val="clear" w:color="auto" w:fill="auto"/>
            <w:vAlign w:val="center"/>
          </w:tcPr>
          <w:p w14:paraId="605226E4"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4AAAD61D"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16E4F5D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68B83B1B"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l</w:t>
            </w:r>
          </w:p>
        </w:tc>
      </w:tr>
      <w:tr w:rsidR="00983C45" w:rsidRPr="00645CB8" w14:paraId="188C62E5" w14:textId="77777777" w:rsidTr="005B25E5">
        <w:trPr>
          <w:jc w:val="center"/>
        </w:trPr>
        <w:tc>
          <w:tcPr>
            <w:tcW w:w="4077" w:type="dxa"/>
            <w:tcBorders>
              <w:right w:val="single" w:sz="4" w:space="0" w:color="auto"/>
            </w:tcBorders>
            <w:shd w:val="clear" w:color="auto" w:fill="auto"/>
            <w:vAlign w:val="center"/>
          </w:tcPr>
          <w:p w14:paraId="3453CC47"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4509 Cybersecurity</w:t>
            </w:r>
          </w:p>
        </w:tc>
        <w:tc>
          <w:tcPr>
            <w:tcW w:w="455" w:type="dxa"/>
            <w:tcBorders>
              <w:left w:val="single" w:sz="4" w:space="0" w:color="auto"/>
            </w:tcBorders>
            <w:shd w:val="clear" w:color="auto" w:fill="auto"/>
            <w:vAlign w:val="center"/>
          </w:tcPr>
          <w:p w14:paraId="0DD0971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6" w:type="dxa"/>
            <w:shd w:val="clear" w:color="auto" w:fill="auto"/>
            <w:vAlign w:val="center"/>
          </w:tcPr>
          <w:p w14:paraId="1640F1EC" w14:textId="77777777" w:rsidR="00983C45" w:rsidRPr="00645CB8" w:rsidRDefault="00983C45" w:rsidP="00983C45">
            <w:pPr>
              <w:jc w:val="center"/>
              <w:rPr>
                <w:rFonts w:ascii="Wingdings" w:hAnsi="Wingdings"/>
                <w:sz w:val="20"/>
                <w:szCs w:val="20"/>
              </w:rPr>
            </w:pPr>
          </w:p>
        </w:tc>
        <w:tc>
          <w:tcPr>
            <w:tcW w:w="397" w:type="dxa"/>
            <w:shd w:val="clear" w:color="auto" w:fill="auto"/>
            <w:vAlign w:val="center"/>
          </w:tcPr>
          <w:p w14:paraId="548DB6C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5BAA24DE"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29554F6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48D4452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right w:val="single" w:sz="4" w:space="0" w:color="auto"/>
            </w:tcBorders>
            <w:shd w:val="clear" w:color="auto" w:fill="auto"/>
            <w:vAlign w:val="center"/>
          </w:tcPr>
          <w:p w14:paraId="126E23D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2660CE50"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AD78E2E"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6A76609C" w14:textId="77777777" w:rsidR="00983C45" w:rsidRPr="00645CB8" w:rsidRDefault="00983C45" w:rsidP="00983C45">
            <w:pPr>
              <w:jc w:val="center"/>
              <w:rPr>
                <w:rFonts w:ascii="Wingdings" w:hAnsi="Wingdings"/>
                <w:sz w:val="20"/>
                <w:szCs w:val="20"/>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5A654212"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79A4A0F9" w14:textId="77777777" w:rsidR="00983C45" w:rsidRPr="00645CB8" w:rsidRDefault="00983C45" w:rsidP="00983C45">
            <w:pPr>
              <w:jc w:val="center"/>
              <w:rPr>
                <w:rFonts w:ascii="Wingdings" w:hAnsi="Wingdings"/>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3BC07B00"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623B834B"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2028BB5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55A81CC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D64B0C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ADF45EC"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tcBorders>
              <w:right w:val="single" w:sz="4" w:space="0" w:color="auto"/>
            </w:tcBorders>
            <w:shd w:val="clear" w:color="auto" w:fill="auto"/>
            <w:vAlign w:val="center"/>
          </w:tcPr>
          <w:p w14:paraId="328A30F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2" w:type="dxa"/>
            <w:tcBorders>
              <w:left w:val="single" w:sz="4" w:space="0" w:color="auto"/>
            </w:tcBorders>
            <w:shd w:val="clear" w:color="auto" w:fill="auto"/>
            <w:vAlign w:val="center"/>
          </w:tcPr>
          <w:p w14:paraId="7A8589CF"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406" w:type="dxa"/>
            <w:shd w:val="clear" w:color="auto" w:fill="auto"/>
            <w:vAlign w:val="center"/>
          </w:tcPr>
          <w:p w14:paraId="7004C3B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01D5CEC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0269724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22527939" w14:textId="77777777" w:rsidR="00983C45" w:rsidRPr="00645CB8" w:rsidRDefault="00983C45" w:rsidP="00983C45">
            <w:pPr>
              <w:jc w:val="center"/>
              <w:rPr>
                <w:rFonts w:ascii="Wingdings" w:hAnsi="Wingdings"/>
                <w:sz w:val="20"/>
                <w:szCs w:val="20"/>
              </w:rPr>
            </w:pPr>
          </w:p>
        </w:tc>
        <w:tc>
          <w:tcPr>
            <w:tcW w:w="399" w:type="dxa"/>
            <w:tcBorders>
              <w:right w:val="single" w:sz="4" w:space="0" w:color="auto"/>
            </w:tcBorders>
            <w:shd w:val="clear" w:color="auto" w:fill="auto"/>
            <w:vAlign w:val="center"/>
          </w:tcPr>
          <w:p w14:paraId="51013F3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tcBorders>
              <w:left w:val="single" w:sz="4" w:space="0" w:color="auto"/>
            </w:tcBorders>
            <w:shd w:val="clear" w:color="auto" w:fill="auto"/>
            <w:vAlign w:val="center"/>
          </w:tcPr>
          <w:p w14:paraId="37E400EB"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shd w:val="clear" w:color="auto" w:fill="auto"/>
            <w:vAlign w:val="center"/>
          </w:tcPr>
          <w:p w14:paraId="41041794"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55096B4C"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656616FA" w14:textId="77777777" w:rsidR="00983C45" w:rsidRPr="00645CB8" w:rsidRDefault="00983C45" w:rsidP="00983C45">
            <w:pPr>
              <w:jc w:val="center"/>
              <w:rPr>
                <w:rFonts w:ascii="Browallia New" w:hAnsi="Browallia New" w:cs="Browallia New"/>
                <w:sz w:val="32"/>
                <w:szCs w:val="32"/>
                <w:lang w:bidi="th-TH"/>
              </w:rPr>
            </w:pPr>
            <w:r w:rsidRPr="00645CB8">
              <w:rPr>
                <w:rFonts w:ascii="Wingdings 2" w:eastAsia="Wingdings 2" w:hAnsi="Wingdings 2" w:cs="Wingdings 2"/>
                <w:sz w:val="16"/>
                <w:szCs w:val="16"/>
              </w:rPr>
              <w:t></w:t>
            </w:r>
          </w:p>
        </w:tc>
      </w:tr>
      <w:tr w:rsidR="00983C45" w:rsidRPr="00645CB8" w14:paraId="4F3D9D30" w14:textId="77777777" w:rsidTr="005B25E5">
        <w:trPr>
          <w:jc w:val="center"/>
        </w:trPr>
        <w:tc>
          <w:tcPr>
            <w:tcW w:w="4077" w:type="dxa"/>
            <w:tcBorders>
              <w:right w:val="single" w:sz="4" w:space="0" w:color="auto"/>
            </w:tcBorders>
            <w:shd w:val="clear" w:color="auto" w:fill="auto"/>
            <w:vAlign w:val="center"/>
          </w:tcPr>
          <w:p w14:paraId="5CBA9826"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4517 Software Configuration Management</w:t>
            </w:r>
          </w:p>
        </w:tc>
        <w:tc>
          <w:tcPr>
            <w:tcW w:w="455" w:type="dxa"/>
            <w:tcBorders>
              <w:left w:val="single" w:sz="4" w:space="0" w:color="auto"/>
            </w:tcBorders>
            <w:shd w:val="clear" w:color="auto" w:fill="auto"/>
            <w:vAlign w:val="center"/>
          </w:tcPr>
          <w:p w14:paraId="7D6BC30A"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6" w:type="dxa"/>
            <w:shd w:val="clear" w:color="auto" w:fill="auto"/>
            <w:vAlign w:val="center"/>
          </w:tcPr>
          <w:p w14:paraId="2A2663A6"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1DC9AB74" w14:textId="77777777" w:rsidR="00983C45" w:rsidRPr="00645CB8" w:rsidRDefault="00983C45" w:rsidP="00983C45">
            <w:pPr>
              <w:jc w:val="center"/>
              <w:rPr>
                <w:rFonts w:ascii="Wingdings" w:hAnsi="Wingdings"/>
                <w:sz w:val="20"/>
                <w:szCs w:val="20"/>
              </w:rPr>
            </w:pPr>
          </w:p>
        </w:tc>
        <w:tc>
          <w:tcPr>
            <w:tcW w:w="397" w:type="dxa"/>
            <w:shd w:val="clear" w:color="auto" w:fill="auto"/>
            <w:vAlign w:val="center"/>
          </w:tcPr>
          <w:p w14:paraId="5CC333F1"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w:t>
            </w:r>
          </w:p>
        </w:tc>
        <w:tc>
          <w:tcPr>
            <w:tcW w:w="397" w:type="dxa"/>
            <w:shd w:val="clear" w:color="auto" w:fill="auto"/>
            <w:vAlign w:val="center"/>
          </w:tcPr>
          <w:p w14:paraId="47AC843C"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7" w:type="dxa"/>
            <w:shd w:val="clear" w:color="auto" w:fill="auto"/>
            <w:vAlign w:val="center"/>
          </w:tcPr>
          <w:p w14:paraId="4059C9EA"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4FA3E0D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5CF6435E"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6E83591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3FFECA4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2CA32C0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0ADE179D"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053CA58D"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02A7B897"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77612C54"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65EE8A8D"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0B4633B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1F39D96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tcBorders>
              <w:right w:val="single" w:sz="4" w:space="0" w:color="auto"/>
            </w:tcBorders>
            <w:shd w:val="clear" w:color="auto" w:fill="auto"/>
            <w:vAlign w:val="center"/>
          </w:tcPr>
          <w:p w14:paraId="0957196C"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6D76EA25" w14:textId="77777777" w:rsidR="00983C45" w:rsidRPr="00645CB8" w:rsidRDefault="00983C45" w:rsidP="00983C45">
            <w:pPr>
              <w:jc w:val="center"/>
              <w:rPr>
                <w:rFonts w:ascii="Browallia New" w:hAnsi="Browallia New" w:cs="Browallia New"/>
                <w:sz w:val="32"/>
                <w:szCs w:val="32"/>
                <w:lang w:bidi="th-TH"/>
              </w:rPr>
            </w:pPr>
            <w:r w:rsidRPr="00645CB8">
              <w:rPr>
                <w:rFonts w:ascii="Wingdings" w:eastAsia="Wingdings" w:hAnsi="Wingdings" w:cs="Wingdings"/>
                <w:sz w:val="20"/>
                <w:szCs w:val="20"/>
              </w:rPr>
              <w:t></w:t>
            </w:r>
          </w:p>
        </w:tc>
        <w:tc>
          <w:tcPr>
            <w:tcW w:w="406" w:type="dxa"/>
            <w:shd w:val="clear" w:color="auto" w:fill="auto"/>
            <w:vAlign w:val="center"/>
          </w:tcPr>
          <w:p w14:paraId="06018A33"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041F8AA4"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49166D53"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7C6CE862"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791BF2A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tcBorders>
              <w:left w:val="single" w:sz="4" w:space="0" w:color="auto"/>
            </w:tcBorders>
            <w:shd w:val="clear" w:color="auto" w:fill="auto"/>
            <w:vAlign w:val="center"/>
          </w:tcPr>
          <w:p w14:paraId="4038149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413" w:type="dxa"/>
            <w:shd w:val="clear" w:color="auto" w:fill="auto"/>
            <w:vAlign w:val="center"/>
          </w:tcPr>
          <w:p w14:paraId="427A68F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413" w:type="dxa"/>
            <w:shd w:val="clear" w:color="auto" w:fill="auto"/>
            <w:vAlign w:val="center"/>
          </w:tcPr>
          <w:p w14:paraId="6D1A184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5" w:type="dxa"/>
            <w:tcBorders>
              <w:right w:val="single" w:sz="4" w:space="0" w:color="auto"/>
            </w:tcBorders>
            <w:shd w:val="clear" w:color="auto" w:fill="auto"/>
            <w:vAlign w:val="center"/>
          </w:tcPr>
          <w:p w14:paraId="1D227DB7"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r>
      <w:tr w:rsidR="00983C45" w:rsidRPr="00645CB8" w14:paraId="6EFC6A7D" w14:textId="77777777" w:rsidTr="005B25E5">
        <w:trPr>
          <w:jc w:val="center"/>
        </w:trPr>
        <w:tc>
          <w:tcPr>
            <w:tcW w:w="4077" w:type="dxa"/>
            <w:tcBorders>
              <w:right w:val="single" w:sz="4" w:space="0" w:color="auto"/>
            </w:tcBorders>
            <w:shd w:val="clear" w:color="auto" w:fill="auto"/>
            <w:vAlign w:val="center"/>
          </w:tcPr>
          <w:p w14:paraId="09C40DC3"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ITX 4518 Blockchain and Digital Currencies</w:t>
            </w:r>
          </w:p>
        </w:tc>
        <w:tc>
          <w:tcPr>
            <w:tcW w:w="455" w:type="dxa"/>
            <w:tcBorders>
              <w:left w:val="single" w:sz="4" w:space="0" w:color="auto"/>
            </w:tcBorders>
            <w:shd w:val="clear" w:color="auto" w:fill="auto"/>
            <w:vAlign w:val="center"/>
          </w:tcPr>
          <w:p w14:paraId="4150A4B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6" w:type="dxa"/>
            <w:shd w:val="clear" w:color="auto" w:fill="auto"/>
            <w:vAlign w:val="center"/>
          </w:tcPr>
          <w:p w14:paraId="4DCBE722" w14:textId="77777777" w:rsidR="00983C45" w:rsidRPr="00645CB8" w:rsidRDefault="00983C45" w:rsidP="00983C45">
            <w:pPr>
              <w:jc w:val="center"/>
              <w:rPr>
                <w:rFonts w:ascii="Wingdings" w:hAnsi="Wingdings"/>
                <w:sz w:val="20"/>
                <w:szCs w:val="20"/>
              </w:rPr>
            </w:pPr>
          </w:p>
        </w:tc>
        <w:tc>
          <w:tcPr>
            <w:tcW w:w="397" w:type="dxa"/>
            <w:shd w:val="clear" w:color="auto" w:fill="auto"/>
            <w:vAlign w:val="center"/>
          </w:tcPr>
          <w:p w14:paraId="226ED759" w14:textId="77777777" w:rsidR="00983C45" w:rsidRPr="00645CB8" w:rsidRDefault="00983C45" w:rsidP="00983C45">
            <w:pPr>
              <w:jc w:val="center"/>
              <w:rPr>
                <w:rFonts w:ascii="Wingdings" w:hAnsi="Wingdings"/>
                <w:sz w:val="20"/>
                <w:szCs w:val="20"/>
              </w:rPr>
            </w:pPr>
          </w:p>
        </w:tc>
        <w:tc>
          <w:tcPr>
            <w:tcW w:w="397" w:type="dxa"/>
            <w:shd w:val="clear" w:color="auto" w:fill="auto"/>
            <w:vAlign w:val="center"/>
          </w:tcPr>
          <w:p w14:paraId="11483C90" w14:textId="77777777" w:rsidR="00983C45" w:rsidRPr="00645CB8" w:rsidRDefault="00983C45" w:rsidP="00983C45">
            <w:pPr>
              <w:jc w:val="center"/>
              <w:rPr>
                <w:rFonts w:ascii="Wingdings" w:hAnsi="Wingdings" w:cs="Tahoma"/>
                <w:sz w:val="20"/>
                <w:szCs w:val="20"/>
              </w:rPr>
            </w:pPr>
            <w:r w:rsidRPr="00645CB8">
              <w:rPr>
                <w:rFonts w:ascii="Wingdings" w:hAnsi="Wingdings" w:cs="Tahoma"/>
                <w:sz w:val="20"/>
                <w:szCs w:val="20"/>
              </w:rPr>
              <w:t></w:t>
            </w:r>
          </w:p>
        </w:tc>
        <w:tc>
          <w:tcPr>
            <w:tcW w:w="397" w:type="dxa"/>
            <w:shd w:val="clear" w:color="auto" w:fill="auto"/>
            <w:vAlign w:val="center"/>
          </w:tcPr>
          <w:p w14:paraId="1B4821E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394865BE"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8" w:type="dxa"/>
            <w:tcBorders>
              <w:right w:val="single" w:sz="4" w:space="0" w:color="auto"/>
            </w:tcBorders>
            <w:shd w:val="clear" w:color="auto" w:fill="auto"/>
            <w:vAlign w:val="center"/>
          </w:tcPr>
          <w:p w14:paraId="2973FBE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619454AA" w14:textId="77777777" w:rsidR="00983C45" w:rsidRPr="00645CB8" w:rsidRDefault="00983C45" w:rsidP="00983C45">
            <w:pPr>
              <w:jc w:val="center"/>
              <w:rPr>
                <w:rFonts w:ascii="Wingdings" w:hAnsi="Wingdings"/>
                <w:sz w:val="20"/>
                <w:szCs w:val="20"/>
              </w:rPr>
            </w:pP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1280E5F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7603C16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09203404"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33782098" w14:textId="77777777" w:rsidR="00983C45" w:rsidRPr="00645CB8" w:rsidRDefault="00983C45" w:rsidP="00983C45">
            <w:pPr>
              <w:jc w:val="center"/>
              <w:rPr>
                <w:rFonts w:ascii="Wingdings" w:hAnsi="Wingdings"/>
                <w:sz w:val="20"/>
                <w:szCs w:val="20"/>
              </w:rPr>
            </w:pP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22874854" w14:textId="77777777" w:rsidR="00983C45" w:rsidRPr="00645CB8" w:rsidRDefault="00983C45" w:rsidP="00983C45">
            <w:pPr>
              <w:jc w:val="center"/>
              <w:rPr>
                <w:rFonts w:ascii="Wingdings" w:hAnsi="Wingdings" w:cs="Tahoma"/>
                <w:sz w:val="20"/>
                <w:szCs w:val="20"/>
              </w:rPr>
            </w:pP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3AEE8194" w14:textId="77777777" w:rsidR="00983C45" w:rsidRPr="00645CB8" w:rsidRDefault="00983C45" w:rsidP="00983C45">
            <w:pPr>
              <w:jc w:val="center"/>
              <w:rPr>
                <w:rFonts w:ascii="Wingdings" w:hAnsi="Wingdings" w:cs="Tahoma"/>
                <w:sz w:val="20"/>
                <w:szCs w:val="20"/>
              </w:rPr>
            </w:pPr>
            <w:r w:rsidRPr="00645CB8">
              <w:rPr>
                <w:rFonts w:ascii="Wingdings" w:eastAsia="Wingdings" w:hAnsi="Wingdings" w:cs="Wingdings"/>
                <w:sz w:val="20"/>
                <w:szCs w:val="20"/>
              </w:rPr>
              <w:t>l</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6AEDD40B"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left w:val="single" w:sz="4" w:space="0" w:color="auto"/>
            </w:tcBorders>
            <w:shd w:val="clear" w:color="auto" w:fill="auto"/>
            <w:vAlign w:val="center"/>
          </w:tcPr>
          <w:p w14:paraId="40EC9C90"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503F0FD0"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1E4E6DB0"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tcBorders>
              <w:right w:val="single" w:sz="4" w:space="0" w:color="auto"/>
            </w:tcBorders>
            <w:shd w:val="clear" w:color="auto" w:fill="auto"/>
            <w:vAlign w:val="center"/>
          </w:tcPr>
          <w:p w14:paraId="41D2CB95"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2" w:type="dxa"/>
            <w:tcBorders>
              <w:left w:val="single" w:sz="4" w:space="0" w:color="auto"/>
            </w:tcBorders>
            <w:shd w:val="clear" w:color="auto" w:fill="auto"/>
            <w:vAlign w:val="center"/>
          </w:tcPr>
          <w:p w14:paraId="4ED8FA61"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750A409D" w14:textId="77777777" w:rsidR="00983C45" w:rsidRPr="00645CB8" w:rsidRDefault="00983C45" w:rsidP="00983C45">
            <w:pPr>
              <w:jc w:val="center"/>
              <w:rPr>
                <w:rFonts w:ascii="Wingdings" w:hAnsi="Wingdings"/>
                <w:b/>
                <w:bCs/>
                <w:sz w:val="20"/>
                <w:szCs w:val="20"/>
              </w:rPr>
            </w:pPr>
            <w:r w:rsidRPr="00645CB8">
              <w:rPr>
                <w:rFonts w:ascii="Wingdings" w:hAnsi="Wingdings" w:cs="Tahoma"/>
                <w:sz w:val="20"/>
                <w:szCs w:val="20"/>
              </w:rPr>
              <w:t></w:t>
            </w:r>
          </w:p>
        </w:tc>
        <w:tc>
          <w:tcPr>
            <w:tcW w:w="399" w:type="dxa"/>
            <w:shd w:val="clear" w:color="auto" w:fill="auto"/>
            <w:vAlign w:val="center"/>
          </w:tcPr>
          <w:p w14:paraId="255DBE06"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184FB0B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443C2438" w14:textId="77777777" w:rsidR="00983C45" w:rsidRPr="00645CB8" w:rsidRDefault="00983C45" w:rsidP="00983C45">
            <w:pPr>
              <w:jc w:val="center"/>
              <w:rPr>
                <w:rFonts w:ascii="Wingdings" w:hAnsi="Wingdings"/>
                <w:sz w:val="20"/>
                <w:szCs w:val="20"/>
              </w:rPr>
            </w:pPr>
          </w:p>
        </w:tc>
        <w:tc>
          <w:tcPr>
            <w:tcW w:w="399" w:type="dxa"/>
            <w:tcBorders>
              <w:right w:val="single" w:sz="4" w:space="0" w:color="auto"/>
            </w:tcBorders>
            <w:shd w:val="clear" w:color="auto" w:fill="auto"/>
            <w:vAlign w:val="center"/>
          </w:tcPr>
          <w:p w14:paraId="52463ED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tcBorders>
              <w:left w:val="single" w:sz="4" w:space="0" w:color="auto"/>
            </w:tcBorders>
            <w:shd w:val="clear" w:color="auto" w:fill="auto"/>
            <w:vAlign w:val="center"/>
          </w:tcPr>
          <w:p w14:paraId="6BE6081C"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72D20EFB"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7F95BA47"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5" w:type="dxa"/>
            <w:tcBorders>
              <w:right w:val="single" w:sz="4" w:space="0" w:color="auto"/>
            </w:tcBorders>
            <w:shd w:val="clear" w:color="auto" w:fill="auto"/>
            <w:vAlign w:val="center"/>
          </w:tcPr>
          <w:p w14:paraId="2E1822D1" w14:textId="77777777" w:rsidR="00983C45" w:rsidRPr="00645CB8" w:rsidRDefault="00983C45" w:rsidP="00983C45">
            <w:pPr>
              <w:jc w:val="center"/>
              <w:rPr>
                <w:rFonts w:ascii="Browallia New" w:hAnsi="Browallia New" w:cs="Browallia New"/>
                <w:b/>
                <w:bCs/>
                <w:sz w:val="32"/>
                <w:szCs w:val="32"/>
                <w:lang w:bidi="th-TH"/>
              </w:rPr>
            </w:pPr>
            <w:r w:rsidRPr="00645CB8">
              <w:rPr>
                <w:rFonts w:ascii="Wingdings" w:eastAsia="Wingdings" w:hAnsi="Wingdings" w:cs="Wingdings"/>
                <w:sz w:val="20"/>
                <w:szCs w:val="20"/>
              </w:rPr>
              <w:t>l</w:t>
            </w:r>
          </w:p>
        </w:tc>
      </w:tr>
      <w:tr w:rsidR="00983C45" w:rsidRPr="00645CB8" w14:paraId="7E31E9B9" w14:textId="77777777" w:rsidTr="005B25E5">
        <w:trPr>
          <w:jc w:val="center"/>
        </w:trPr>
        <w:tc>
          <w:tcPr>
            <w:tcW w:w="4077" w:type="dxa"/>
            <w:tcBorders>
              <w:right w:val="single" w:sz="4" w:space="0" w:color="auto"/>
            </w:tcBorders>
            <w:shd w:val="clear" w:color="auto" w:fill="auto"/>
            <w:vAlign w:val="center"/>
          </w:tcPr>
          <w:p w14:paraId="648E30F3"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lastRenderedPageBreak/>
              <w:t>ITX 4519 Internetworking Workshop</w:t>
            </w:r>
          </w:p>
        </w:tc>
        <w:tc>
          <w:tcPr>
            <w:tcW w:w="455" w:type="dxa"/>
            <w:tcBorders>
              <w:left w:val="single" w:sz="4" w:space="0" w:color="auto"/>
            </w:tcBorders>
            <w:shd w:val="clear" w:color="auto" w:fill="auto"/>
            <w:vAlign w:val="center"/>
          </w:tcPr>
          <w:p w14:paraId="3DF8B7B7"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09ACAE5E" w14:textId="77777777" w:rsidR="00983C45" w:rsidRPr="00645CB8" w:rsidRDefault="00983C45" w:rsidP="00983C45">
            <w:pPr>
              <w:jc w:val="center"/>
              <w:rPr>
                <w:rFonts w:ascii="Wingdings" w:hAnsi="Wingdings"/>
                <w:sz w:val="20"/>
                <w:szCs w:val="20"/>
              </w:rPr>
            </w:pPr>
          </w:p>
        </w:tc>
        <w:tc>
          <w:tcPr>
            <w:tcW w:w="397" w:type="dxa"/>
            <w:shd w:val="clear" w:color="auto" w:fill="auto"/>
            <w:vAlign w:val="center"/>
          </w:tcPr>
          <w:p w14:paraId="40A9F92E"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7" w:type="dxa"/>
            <w:shd w:val="clear" w:color="auto" w:fill="auto"/>
            <w:vAlign w:val="center"/>
          </w:tcPr>
          <w:p w14:paraId="53C939EB" w14:textId="77777777" w:rsidR="00983C45" w:rsidRPr="00645CB8" w:rsidRDefault="00983C45" w:rsidP="00983C45">
            <w:pPr>
              <w:jc w:val="center"/>
              <w:rPr>
                <w:rFonts w:ascii="Wingdings" w:hAnsi="Wingdings" w:cs="Tahoma"/>
                <w:sz w:val="20"/>
                <w:szCs w:val="20"/>
              </w:rPr>
            </w:pPr>
          </w:p>
        </w:tc>
        <w:tc>
          <w:tcPr>
            <w:tcW w:w="397" w:type="dxa"/>
            <w:shd w:val="clear" w:color="auto" w:fill="auto"/>
            <w:vAlign w:val="center"/>
          </w:tcPr>
          <w:p w14:paraId="69BFCEE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7E714849" w14:textId="77777777" w:rsidR="00983C45" w:rsidRPr="00645CB8" w:rsidRDefault="00983C45" w:rsidP="00983C45">
            <w:pPr>
              <w:jc w:val="center"/>
              <w:rPr>
                <w:rFonts w:ascii="Wingdings" w:hAnsi="Wingdings"/>
                <w:sz w:val="20"/>
                <w:szCs w:val="20"/>
              </w:rPr>
            </w:pPr>
          </w:p>
        </w:tc>
        <w:tc>
          <w:tcPr>
            <w:tcW w:w="398" w:type="dxa"/>
            <w:tcBorders>
              <w:right w:val="single" w:sz="4" w:space="0" w:color="auto"/>
            </w:tcBorders>
            <w:shd w:val="clear" w:color="auto" w:fill="auto"/>
            <w:vAlign w:val="center"/>
          </w:tcPr>
          <w:p w14:paraId="5AEF0696"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1EDCA241"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11495176"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44C6D809" w14:textId="77777777" w:rsidR="00983C45" w:rsidRPr="00645CB8" w:rsidRDefault="00983C45" w:rsidP="00983C45">
            <w:pPr>
              <w:jc w:val="center"/>
              <w:rPr>
                <w:rFonts w:ascii="Wingdings" w:hAnsi="Wingdings"/>
                <w:sz w:val="20"/>
                <w:szCs w:val="20"/>
              </w:rPr>
            </w:pP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1B5AA5A4"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7F914C4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04285FD8"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1BF19459" w14:textId="77777777" w:rsidR="00983C45" w:rsidRPr="00645CB8" w:rsidRDefault="00983C45" w:rsidP="00983C45">
            <w:pPr>
              <w:jc w:val="center"/>
              <w:rPr>
                <w:rFonts w:ascii="Wingdings" w:hAnsi="Wingdings" w:cs="Tahoma"/>
                <w:sz w:val="20"/>
                <w:szCs w:val="20"/>
              </w:rPr>
            </w:pP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1DD4DA9F"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tcBorders>
              <w:left w:val="single" w:sz="4" w:space="0" w:color="auto"/>
            </w:tcBorders>
            <w:shd w:val="clear" w:color="auto" w:fill="auto"/>
            <w:vAlign w:val="center"/>
          </w:tcPr>
          <w:p w14:paraId="09D3D9C3"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1F55B2B5"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35B58B51"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tcBorders>
              <w:right w:val="single" w:sz="4" w:space="0" w:color="auto"/>
            </w:tcBorders>
            <w:shd w:val="clear" w:color="auto" w:fill="auto"/>
            <w:vAlign w:val="center"/>
          </w:tcPr>
          <w:p w14:paraId="10AE79CC" w14:textId="77777777" w:rsidR="00983C45" w:rsidRPr="00645CB8" w:rsidRDefault="00983C45" w:rsidP="00983C45">
            <w:pPr>
              <w:jc w:val="center"/>
              <w:rPr>
                <w:rFonts w:ascii="Wingdings" w:hAnsi="Wingdings"/>
                <w:sz w:val="20"/>
                <w:szCs w:val="20"/>
              </w:rPr>
            </w:pPr>
          </w:p>
        </w:tc>
        <w:tc>
          <w:tcPr>
            <w:tcW w:w="392" w:type="dxa"/>
            <w:tcBorders>
              <w:left w:val="single" w:sz="4" w:space="0" w:color="auto"/>
            </w:tcBorders>
            <w:shd w:val="clear" w:color="auto" w:fill="auto"/>
            <w:vAlign w:val="center"/>
          </w:tcPr>
          <w:p w14:paraId="108332A5"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sz w:val="20"/>
                <w:szCs w:val="20"/>
              </w:rPr>
              <w:t></w:t>
            </w:r>
          </w:p>
        </w:tc>
        <w:tc>
          <w:tcPr>
            <w:tcW w:w="406" w:type="dxa"/>
            <w:shd w:val="clear" w:color="auto" w:fill="auto"/>
            <w:vAlign w:val="center"/>
          </w:tcPr>
          <w:p w14:paraId="143AABE0"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29E0723D"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228B5B0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5730500B" w14:textId="77777777" w:rsidR="00983C45" w:rsidRPr="00645CB8" w:rsidRDefault="00983C45" w:rsidP="00983C45">
            <w:pPr>
              <w:jc w:val="center"/>
              <w:rPr>
                <w:rFonts w:ascii="Wingdings" w:hAnsi="Wingdings"/>
                <w:sz w:val="20"/>
                <w:szCs w:val="20"/>
              </w:rPr>
            </w:pPr>
          </w:p>
        </w:tc>
        <w:tc>
          <w:tcPr>
            <w:tcW w:w="399" w:type="dxa"/>
            <w:tcBorders>
              <w:right w:val="single" w:sz="4" w:space="0" w:color="auto"/>
            </w:tcBorders>
            <w:shd w:val="clear" w:color="auto" w:fill="auto"/>
            <w:vAlign w:val="center"/>
          </w:tcPr>
          <w:p w14:paraId="737BA5C9"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413" w:type="dxa"/>
            <w:tcBorders>
              <w:left w:val="single" w:sz="4" w:space="0" w:color="auto"/>
            </w:tcBorders>
            <w:shd w:val="clear" w:color="auto" w:fill="auto"/>
            <w:vAlign w:val="center"/>
          </w:tcPr>
          <w:p w14:paraId="69941085"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413" w:type="dxa"/>
            <w:shd w:val="clear" w:color="auto" w:fill="auto"/>
            <w:vAlign w:val="center"/>
          </w:tcPr>
          <w:p w14:paraId="704AABEF"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7BB2E60F"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5" w:type="dxa"/>
            <w:tcBorders>
              <w:right w:val="single" w:sz="4" w:space="0" w:color="auto"/>
            </w:tcBorders>
            <w:shd w:val="clear" w:color="auto" w:fill="auto"/>
            <w:vAlign w:val="center"/>
          </w:tcPr>
          <w:p w14:paraId="1930BF91" w14:textId="77777777" w:rsidR="00983C45" w:rsidRPr="00645CB8" w:rsidRDefault="00983C45" w:rsidP="00983C45">
            <w:pPr>
              <w:jc w:val="center"/>
              <w:rPr>
                <w:rFonts w:ascii="Browallia New" w:hAnsi="Browallia New" w:cs="Browallia New"/>
                <w:sz w:val="32"/>
                <w:szCs w:val="32"/>
                <w:lang w:bidi="th-TH"/>
              </w:rPr>
            </w:pPr>
            <w:r w:rsidRPr="00645CB8">
              <w:rPr>
                <w:rFonts w:ascii="Wingdings 2" w:eastAsia="Wingdings 2" w:hAnsi="Wingdings 2" w:cs="Wingdings 2"/>
                <w:sz w:val="16"/>
                <w:szCs w:val="16"/>
              </w:rPr>
              <w:t></w:t>
            </w:r>
          </w:p>
        </w:tc>
      </w:tr>
      <w:tr w:rsidR="00983C45" w:rsidRPr="00645CB8" w14:paraId="5687EAD7" w14:textId="77777777" w:rsidTr="005B25E5">
        <w:trPr>
          <w:jc w:val="center"/>
        </w:trPr>
        <w:tc>
          <w:tcPr>
            <w:tcW w:w="4077" w:type="dxa"/>
            <w:shd w:val="clear" w:color="auto" w:fill="auto"/>
            <w:vAlign w:val="center"/>
          </w:tcPr>
          <w:p w14:paraId="5BE06C6B"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4600-4699 Selected Topics</w:t>
            </w:r>
          </w:p>
        </w:tc>
        <w:tc>
          <w:tcPr>
            <w:tcW w:w="455" w:type="dxa"/>
            <w:shd w:val="clear" w:color="auto" w:fill="auto"/>
            <w:vAlign w:val="center"/>
          </w:tcPr>
          <w:p w14:paraId="4BAC3BC8" w14:textId="77777777" w:rsidR="00983C45" w:rsidRPr="00645CB8" w:rsidRDefault="00983C45" w:rsidP="00983C45">
            <w:pPr>
              <w:jc w:val="center"/>
              <w:rPr>
                <w:rFonts w:ascii="Wingdings" w:hAnsi="Wingdings"/>
                <w:sz w:val="20"/>
                <w:szCs w:val="20"/>
              </w:rPr>
            </w:pPr>
          </w:p>
        </w:tc>
        <w:tc>
          <w:tcPr>
            <w:tcW w:w="396" w:type="dxa"/>
            <w:shd w:val="clear" w:color="auto" w:fill="auto"/>
            <w:vAlign w:val="center"/>
          </w:tcPr>
          <w:p w14:paraId="297E4B9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6D27855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7" w:type="dxa"/>
            <w:shd w:val="clear" w:color="auto" w:fill="auto"/>
            <w:vAlign w:val="center"/>
          </w:tcPr>
          <w:p w14:paraId="203393D5" w14:textId="77777777" w:rsidR="00983C45" w:rsidRPr="00645CB8" w:rsidRDefault="00983C45" w:rsidP="00983C45">
            <w:pPr>
              <w:jc w:val="center"/>
              <w:rPr>
                <w:rFonts w:ascii="Wingdings" w:hAnsi="Wingdings" w:cs="Tahoma"/>
                <w:sz w:val="20"/>
                <w:szCs w:val="20"/>
              </w:rPr>
            </w:pPr>
            <w:r w:rsidRPr="00645CB8">
              <w:rPr>
                <w:rFonts w:ascii="Wingdings" w:hAnsi="Wingdings"/>
                <w:sz w:val="20"/>
                <w:szCs w:val="20"/>
              </w:rPr>
              <w:t></w:t>
            </w:r>
          </w:p>
        </w:tc>
        <w:tc>
          <w:tcPr>
            <w:tcW w:w="397" w:type="dxa"/>
            <w:shd w:val="clear" w:color="auto" w:fill="auto"/>
            <w:vAlign w:val="center"/>
          </w:tcPr>
          <w:p w14:paraId="75BB0673" w14:textId="77777777" w:rsidR="00983C45" w:rsidRPr="00645CB8" w:rsidRDefault="00983C45" w:rsidP="00983C45">
            <w:pPr>
              <w:jc w:val="center"/>
              <w:rPr>
                <w:rFonts w:ascii="Wingdings" w:hAnsi="Wingdings"/>
                <w:sz w:val="20"/>
                <w:szCs w:val="20"/>
              </w:rPr>
            </w:pPr>
          </w:p>
        </w:tc>
        <w:tc>
          <w:tcPr>
            <w:tcW w:w="397" w:type="dxa"/>
            <w:shd w:val="clear" w:color="auto" w:fill="auto"/>
            <w:vAlign w:val="center"/>
          </w:tcPr>
          <w:p w14:paraId="22F37333" w14:textId="77777777" w:rsidR="00983C45" w:rsidRPr="00645CB8" w:rsidRDefault="00983C45" w:rsidP="00983C45">
            <w:pPr>
              <w:jc w:val="center"/>
              <w:rPr>
                <w:rFonts w:ascii="Wingdings" w:hAnsi="Wingdings"/>
                <w:sz w:val="20"/>
                <w:szCs w:val="20"/>
              </w:rPr>
            </w:pPr>
          </w:p>
        </w:tc>
        <w:tc>
          <w:tcPr>
            <w:tcW w:w="398" w:type="dxa"/>
            <w:shd w:val="clear" w:color="auto" w:fill="auto"/>
            <w:vAlign w:val="center"/>
          </w:tcPr>
          <w:p w14:paraId="70972418"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8" w:type="dxa"/>
            <w:shd w:val="clear" w:color="auto" w:fill="auto"/>
            <w:vAlign w:val="center"/>
          </w:tcPr>
          <w:p w14:paraId="7150B23D"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8" w:type="dxa"/>
            <w:shd w:val="clear" w:color="auto" w:fill="auto"/>
            <w:vAlign w:val="center"/>
          </w:tcPr>
          <w:p w14:paraId="3FD2C260"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1377AC3A" w14:textId="77777777" w:rsidR="00983C45" w:rsidRPr="00645CB8" w:rsidRDefault="00983C45" w:rsidP="00983C45">
            <w:pPr>
              <w:jc w:val="center"/>
              <w:rPr>
                <w:rFonts w:ascii="Wingdings" w:hAnsi="Wingdings"/>
                <w:sz w:val="20"/>
                <w:szCs w:val="20"/>
              </w:rPr>
            </w:pPr>
          </w:p>
        </w:tc>
        <w:tc>
          <w:tcPr>
            <w:tcW w:w="526" w:type="dxa"/>
            <w:shd w:val="clear" w:color="auto" w:fill="auto"/>
            <w:vAlign w:val="center"/>
          </w:tcPr>
          <w:p w14:paraId="7116EE4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90" w:type="dxa"/>
            <w:shd w:val="clear" w:color="auto" w:fill="auto"/>
            <w:vAlign w:val="center"/>
          </w:tcPr>
          <w:p w14:paraId="17BF34DE"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50" w:type="dxa"/>
            <w:shd w:val="clear" w:color="auto" w:fill="auto"/>
            <w:vAlign w:val="center"/>
          </w:tcPr>
          <w:p w14:paraId="1D5BE8DD" w14:textId="77777777" w:rsidR="00983C45" w:rsidRPr="00645CB8" w:rsidRDefault="00983C45" w:rsidP="00983C45">
            <w:pPr>
              <w:jc w:val="center"/>
              <w:rPr>
                <w:rFonts w:ascii="Wingdings" w:hAnsi="Wingdings" w:cs="Tahoma"/>
                <w:sz w:val="20"/>
                <w:szCs w:val="20"/>
              </w:rPr>
            </w:pPr>
          </w:p>
        </w:tc>
        <w:tc>
          <w:tcPr>
            <w:tcW w:w="453" w:type="dxa"/>
            <w:shd w:val="clear" w:color="auto" w:fill="auto"/>
            <w:vAlign w:val="center"/>
          </w:tcPr>
          <w:p w14:paraId="6A01334F" w14:textId="77777777" w:rsidR="00983C45" w:rsidRPr="00645CB8" w:rsidRDefault="00983C45" w:rsidP="00983C45">
            <w:pPr>
              <w:jc w:val="center"/>
              <w:rPr>
                <w:rFonts w:ascii="Wingdings" w:hAnsi="Wingdings" w:cs="Tahoma"/>
                <w:sz w:val="20"/>
                <w:szCs w:val="20"/>
              </w:rPr>
            </w:pPr>
          </w:p>
        </w:tc>
        <w:tc>
          <w:tcPr>
            <w:tcW w:w="399" w:type="dxa"/>
            <w:shd w:val="clear" w:color="auto" w:fill="auto"/>
            <w:vAlign w:val="center"/>
          </w:tcPr>
          <w:p w14:paraId="4B1A5369"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399" w:type="dxa"/>
            <w:shd w:val="clear" w:color="auto" w:fill="auto"/>
            <w:vAlign w:val="center"/>
          </w:tcPr>
          <w:p w14:paraId="4BFECAB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08B2E98E" w14:textId="77777777" w:rsidR="00983C45" w:rsidRPr="00645CB8" w:rsidRDefault="00983C45" w:rsidP="00983C45">
            <w:pPr>
              <w:jc w:val="center"/>
              <w:rPr>
                <w:rFonts w:ascii="Wingdings" w:hAnsi="Wingdings"/>
                <w:sz w:val="20"/>
                <w:szCs w:val="20"/>
              </w:rPr>
            </w:pPr>
            <w:r w:rsidRPr="00645CB8">
              <w:rPr>
                <w:rFonts w:ascii="Wingdings" w:hAnsi="Wingdings" w:cs="Tahoma"/>
                <w:sz w:val="20"/>
                <w:szCs w:val="20"/>
              </w:rPr>
              <w:t></w:t>
            </w:r>
          </w:p>
        </w:tc>
        <w:tc>
          <w:tcPr>
            <w:tcW w:w="399" w:type="dxa"/>
            <w:shd w:val="clear" w:color="auto" w:fill="auto"/>
            <w:vAlign w:val="center"/>
          </w:tcPr>
          <w:p w14:paraId="52B6ACB9"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450D21A1"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2" w:type="dxa"/>
            <w:shd w:val="clear" w:color="auto" w:fill="auto"/>
            <w:vAlign w:val="center"/>
          </w:tcPr>
          <w:p w14:paraId="23CFF0F6" w14:textId="77777777" w:rsidR="00983C45" w:rsidRPr="00645CB8" w:rsidRDefault="00983C45" w:rsidP="00983C45">
            <w:pPr>
              <w:jc w:val="center"/>
              <w:rPr>
                <w:rFonts w:ascii="Browallia New" w:hAnsi="Browallia New" w:cs="Browallia New"/>
                <w:sz w:val="32"/>
                <w:szCs w:val="32"/>
                <w:lang w:bidi="th-TH"/>
              </w:rPr>
            </w:pPr>
          </w:p>
        </w:tc>
        <w:tc>
          <w:tcPr>
            <w:tcW w:w="406" w:type="dxa"/>
            <w:shd w:val="clear" w:color="auto" w:fill="auto"/>
            <w:vAlign w:val="center"/>
          </w:tcPr>
          <w:p w14:paraId="7B5BCE2D" w14:textId="77777777" w:rsidR="00983C45" w:rsidRPr="00645CB8" w:rsidRDefault="00983C45" w:rsidP="00983C45">
            <w:pPr>
              <w:jc w:val="center"/>
              <w:rPr>
                <w:rFonts w:ascii="Wingdings" w:hAnsi="Wingdings"/>
                <w:sz w:val="20"/>
                <w:szCs w:val="20"/>
              </w:rPr>
            </w:pPr>
            <w:r w:rsidRPr="00645CB8">
              <w:rPr>
                <w:rFonts w:ascii="Wingdings" w:hAnsi="Wingdings"/>
                <w:sz w:val="20"/>
                <w:szCs w:val="20"/>
              </w:rPr>
              <w:t></w:t>
            </w:r>
          </w:p>
        </w:tc>
        <w:tc>
          <w:tcPr>
            <w:tcW w:w="399" w:type="dxa"/>
            <w:shd w:val="clear" w:color="auto" w:fill="auto"/>
            <w:vAlign w:val="center"/>
          </w:tcPr>
          <w:p w14:paraId="0C019920"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345C0F0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w:t>
            </w:r>
          </w:p>
        </w:tc>
        <w:tc>
          <w:tcPr>
            <w:tcW w:w="399" w:type="dxa"/>
            <w:shd w:val="clear" w:color="auto" w:fill="auto"/>
            <w:vAlign w:val="center"/>
          </w:tcPr>
          <w:p w14:paraId="4AB883E9" w14:textId="77777777" w:rsidR="00983C45" w:rsidRPr="00645CB8" w:rsidRDefault="00983C45" w:rsidP="00983C45">
            <w:pPr>
              <w:jc w:val="center"/>
              <w:rPr>
                <w:rFonts w:ascii="Wingdings" w:hAnsi="Wingdings"/>
                <w:sz w:val="20"/>
                <w:szCs w:val="20"/>
              </w:rPr>
            </w:pPr>
          </w:p>
        </w:tc>
        <w:tc>
          <w:tcPr>
            <w:tcW w:w="399" w:type="dxa"/>
            <w:shd w:val="clear" w:color="auto" w:fill="auto"/>
            <w:vAlign w:val="center"/>
          </w:tcPr>
          <w:p w14:paraId="23A966BA"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34D6A252" w14:textId="77777777" w:rsidR="00983C45" w:rsidRPr="00645CB8" w:rsidRDefault="00983C45" w:rsidP="00983C45">
            <w:pPr>
              <w:jc w:val="center"/>
              <w:rPr>
                <w:rFonts w:ascii="Wingdings" w:hAnsi="Wingdings"/>
                <w:sz w:val="20"/>
                <w:szCs w:val="20"/>
              </w:rPr>
            </w:pPr>
            <w:r w:rsidRPr="00645CB8">
              <w:rPr>
                <w:rFonts w:ascii="Wingdings" w:eastAsia="Wingdings" w:hAnsi="Wingdings" w:cs="Wingdings"/>
                <w:sz w:val="20"/>
                <w:szCs w:val="20"/>
              </w:rPr>
              <w:t>l</w:t>
            </w:r>
          </w:p>
        </w:tc>
        <w:tc>
          <w:tcPr>
            <w:tcW w:w="413" w:type="dxa"/>
            <w:shd w:val="clear" w:color="auto" w:fill="auto"/>
            <w:vAlign w:val="center"/>
          </w:tcPr>
          <w:p w14:paraId="291DF8D6" w14:textId="77777777" w:rsidR="00983C45" w:rsidRPr="00645CB8" w:rsidRDefault="00983C45" w:rsidP="00983C45">
            <w:pPr>
              <w:jc w:val="center"/>
              <w:rPr>
                <w:rFonts w:ascii="Wingdings" w:hAnsi="Wingdings"/>
                <w:sz w:val="20"/>
                <w:szCs w:val="20"/>
              </w:rPr>
            </w:pPr>
          </w:p>
        </w:tc>
        <w:tc>
          <w:tcPr>
            <w:tcW w:w="413" w:type="dxa"/>
            <w:shd w:val="clear" w:color="auto" w:fill="auto"/>
            <w:vAlign w:val="center"/>
          </w:tcPr>
          <w:p w14:paraId="7DDFE36F" w14:textId="77777777" w:rsidR="00983C45" w:rsidRPr="00645CB8" w:rsidRDefault="00983C45" w:rsidP="00983C45">
            <w:pPr>
              <w:jc w:val="center"/>
              <w:rPr>
                <w:rFonts w:ascii="Wingdings" w:hAnsi="Wingdings"/>
                <w:sz w:val="20"/>
                <w:szCs w:val="20"/>
              </w:rPr>
            </w:pPr>
          </w:p>
        </w:tc>
        <w:tc>
          <w:tcPr>
            <w:tcW w:w="395" w:type="dxa"/>
            <w:shd w:val="clear" w:color="auto" w:fill="auto"/>
            <w:vAlign w:val="center"/>
          </w:tcPr>
          <w:p w14:paraId="11251449" w14:textId="77777777" w:rsidR="00983C45" w:rsidRPr="00645CB8" w:rsidRDefault="00983C45" w:rsidP="00983C45">
            <w:pPr>
              <w:jc w:val="center"/>
              <w:rPr>
                <w:rFonts w:ascii="Browallia New" w:hAnsi="Browallia New" w:cs="Browallia New"/>
                <w:sz w:val="32"/>
                <w:szCs w:val="32"/>
                <w:lang w:bidi="th-TH"/>
              </w:rPr>
            </w:pPr>
            <w:r w:rsidRPr="00645CB8">
              <w:rPr>
                <w:rFonts w:ascii="Wingdings" w:hAnsi="Wingdings" w:cs="Tahoma"/>
                <w:sz w:val="20"/>
                <w:szCs w:val="20"/>
              </w:rPr>
              <w:t></w:t>
            </w:r>
          </w:p>
        </w:tc>
      </w:tr>
      <w:tr w:rsidR="00983C45" w:rsidRPr="00645CB8" w14:paraId="7E2CF9E8" w14:textId="77777777" w:rsidTr="005B25E5">
        <w:trPr>
          <w:jc w:val="center"/>
        </w:trPr>
        <w:tc>
          <w:tcPr>
            <w:tcW w:w="4077" w:type="dxa"/>
            <w:tcBorders>
              <w:right w:val="single" w:sz="4" w:space="0" w:color="auto"/>
            </w:tcBorders>
            <w:shd w:val="clear" w:color="auto" w:fill="auto"/>
            <w:vAlign w:val="center"/>
          </w:tcPr>
          <w:p w14:paraId="37492E65" w14:textId="77777777" w:rsidR="00983C45" w:rsidRPr="00645CB8" w:rsidRDefault="00983C45" w:rsidP="00983C45">
            <w:pPr>
              <w:rPr>
                <w:rFonts w:ascii="Browallia New" w:hAnsi="Browallia New" w:cs="Browallia New"/>
                <w:spacing w:val="-6"/>
                <w:sz w:val="32"/>
                <w:szCs w:val="32"/>
                <w:lang w:bidi="th-TH"/>
              </w:rPr>
            </w:pPr>
            <w:r w:rsidRPr="00645CB8">
              <w:rPr>
                <w:rFonts w:ascii="Browallia New" w:hAnsi="Browallia New" w:cs="Browallia New"/>
                <w:b/>
                <w:bCs/>
                <w:sz w:val="32"/>
                <w:szCs w:val="32"/>
                <w:lang w:bidi="th-TH"/>
              </w:rPr>
              <w:t>Overall Major Responsibilities</w:t>
            </w:r>
          </w:p>
        </w:tc>
        <w:tc>
          <w:tcPr>
            <w:tcW w:w="455" w:type="dxa"/>
            <w:tcBorders>
              <w:left w:val="single" w:sz="4" w:space="0" w:color="auto"/>
            </w:tcBorders>
            <w:shd w:val="clear" w:color="auto" w:fill="auto"/>
            <w:vAlign w:val="center"/>
          </w:tcPr>
          <w:p w14:paraId="0D85AEF0"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6" w:type="dxa"/>
            <w:shd w:val="clear" w:color="auto" w:fill="auto"/>
            <w:vAlign w:val="center"/>
          </w:tcPr>
          <w:p w14:paraId="5C94E349"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7" w:type="dxa"/>
            <w:shd w:val="clear" w:color="auto" w:fill="auto"/>
            <w:vAlign w:val="center"/>
          </w:tcPr>
          <w:p w14:paraId="56E046E7"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7" w:type="dxa"/>
            <w:shd w:val="clear" w:color="auto" w:fill="auto"/>
            <w:vAlign w:val="center"/>
          </w:tcPr>
          <w:p w14:paraId="750CEE85"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397" w:type="dxa"/>
            <w:shd w:val="clear" w:color="auto" w:fill="auto"/>
            <w:vAlign w:val="center"/>
          </w:tcPr>
          <w:p w14:paraId="0C276605"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7" w:type="dxa"/>
            <w:shd w:val="clear" w:color="auto" w:fill="auto"/>
            <w:vAlign w:val="center"/>
          </w:tcPr>
          <w:p w14:paraId="5E81917A"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8" w:type="dxa"/>
            <w:tcBorders>
              <w:right w:val="single" w:sz="4" w:space="0" w:color="auto"/>
            </w:tcBorders>
            <w:shd w:val="clear" w:color="auto" w:fill="auto"/>
            <w:vAlign w:val="center"/>
          </w:tcPr>
          <w:p w14:paraId="2BB6CFFC"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8" w:type="dxa"/>
            <w:tcBorders>
              <w:top w:val="single" w:sz="2" w:space="0" w:color="auto"/>
              <w:left w:val="single" w:sz="4" w:space="0" w:color="auto"/>
              <w:bottom w:val="single" w:sz="2" w:space="0" w:color="auto"/>
              <w:right w:val="single" w:sz="2" w:space="0" w:color="auto"/>
            </w:tcBorders>
            <w:shd w:val="clear" w:color="auto" w:fill="auto"/>
            <w:vAlign w:val="center"/>
          </w:tcPr>
          <w:p w14:paraId="1F55C825"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8" w:type="dxa"/>
            <w:tcBorders>
              <w:top w:val="single" w:sz="2" w:space="0" w:color="auto"/>
              <w:left w:val="single" w:sz="2" w:space="0" w:color="auto"/>
              <w:bottom w:val="single" w:sz="2" w:space="0" w:color="auto"/>
              <w:right w:val="single" w:sz="2" w:space="0" w:color="auto"/>
            </w:tcBorders>
            <w:shd w:val="clear" w:color="auto" w:fill="auto"/>
            <w:vAlign w:val="center"/>
          </w:tcPr>
          <w:p w14:paraId="38EC05DD"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tcBorders>
              <w:top w:val="single" w:sz="2" w:space="0" w:color="auto"/>
              <w:left w:val="single" w:sz="2" w:space="0" w:color="auto"/>
              <w:bottom w:val="single" w:sz="2" w:space="0" w:color="auto"/>
              <w:right w:val="single" w:sz="2" w:space="0" w:color="auto"/>
            </w:tcBorders>
            <w:shd w:val="clear" w:color="auto" w:fill="auto"/>
            <w:vAlign w:val="center"/>
          </w:tcPr>
          <w:p w14:paraId="51A9C1A1"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526" w:type="dxa"/>
            <w:tcBorders>
              <w:top w:val="single" w:sz="2" w:space="0" w:color="auto"/>
              <w:left w:val="single" w:sz="2" w:space="0" w:color="auto"/>
              <w:bottom w:val="single" w:sz="2" w:space="0" w:color="auto"/>
              <w:right w:val="single" w:sz="2" w:space="0" w:color="auto"/>
            </w:tcBorders>
            <w:shd w:val="clear" w:color="auto" w:fill="auto"/>
            <w:vAlign w:val="center"/>
          </w:tcPr>
          <w:p w14:paraId="78762F3A"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490" w:type="dxa"/>
            <w:tcBorders>
              <w:top w:val="single" w:sz="2" w:space="0" w:color="auto"/>
              <w:left w:val="single" w:sz="2" w:space="0" w:color="auto"/>
              <w:bottom w:val="single" w:sz="2" w:space="0" w:color="auto"/>
              <w:right w:val="single" w:sz="2" w:space="0" w:color="auto"/>
            </w:tcBorders>
            <w:shd w:val="clear" w:color="auto" w:fill="auto"/>
            <w:vAlign w:val="center"/>
          </w:tcPr>
          <w:p w14:paraId="68FEB9EE"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450" w:type="dxa"/>
            <w:tcBorders>
              <w:top w:val="single" w:sz="2" w:space="0" w:color="auto"/>
              <w:left w:val="single" w:sz="2" w:space="0" w:color="auto"/>
              <w:bottom w:val="single" w:sz="2" w:space="0" w:color="auto"/>
              <w:right w:val="single" w:sz="2" w:space="0" w:color="auto"/>
            </w:tcBorders>
            <w:shd w:val="clear" w:color="auto" w:fill="auto"/>
            <w:vAlign w:val="center"/>
          </w:tcPr>
          <w:p w14:paraId="0F2FD507"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453" w:type="dxa"/>
            <w:tcBorders>
              <w:top w:val="single" w:sz="2" w:space="0" w:color="auto"/>
              <w:left w:val="single" w:sz="2" w:space="0" w:color="auto"/>
              <w:bottom w:val="single" w:sz="2" w:space="0" w:color="auto"/>
              <w:right w:val="single" w:sz="2" w:space="0" w:color="auto"/>
            </w:tcBorders>
            <w:shd w:val="clear" w:color="auto" w:fill="auto"/>
            <w:vAlign w:val="center"/>
          </w:tcPr>
          <w:p w14:paraId="390C20CB" w14:textId="77777777" w:rsidR="00983C45" w:rsidRPr="00645CB8" w:rsidRDefault="00983C45" w:rsidP="00983C45">
            <w:pPr>
              <w:jc w:val="center"/>
              <w:rPr>
                <w:rFonts w:ascii="Wingdings" w:hAnsi="Wingdings" w:cs="Tahoma"/>
                <w:sz w:val="20"/>
                <w:szCs w:val="20"/>
              </w:rPr>
            </w:pPr>
            <w:r w:rsidRPr="00645CB8">
              <w:rPr>
                <w:rFonts w:ascii="Wingdings 2" w:eastAsia="Wingdings 2" w:hAnsi="Wingdings 2" w:cs="Wingdings 2"/>
                <w:sz w:val="16"/>
                <w:szCs w:val="16"/>
              </w:rPr>
              <w:t></w:t>
            </w:r>
          </w:p>
        </w:tc>
        <w:tc>
          <w:tcPr>
            <w:tcW w:w="399" w:type="dxa"/>
            <w:tcBorders>
              <w:top w:val="single" w:sz="2" w:space="0" w:color="auto"/>
              <w:left w:val="single" w:sz="2" w:space="0" w:color="auto"/>
              <w:bottom w:val="single" w:sz="2" w:space="0" w:color="auto"/>
              <w:right w:val="single" w:sz="4" w:space="0" w:color="auto"/>
            </w:tcBorders>
            <w:shd w:val="clear" w:color="auto" w:fill="auto"/>
            <w:vAlign w:val="center"/>
          </w:tcPr>
          <w:p w14:paraId="2152EEE1"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tcBorders>
              <w:left w:val="single" w:sz="4" w:space="0" w:color="auto"/>
            </w:tcBorders>
            <w:shd w:val="clear" w:color="auto" w:fill="auto"/>
            <w:vAlign w:val="center"/>
          </w:tcPr>
          <w:p w14:paraId="05A2ED22"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shd w:val="clear" w:color="auto" w:fill="auto"/>
            <w:vAlign w:val="center"/>
          </w:tcPr>
          <w:p w14:paraId="566FD817"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shd w:val="clear" w:color="auto" w:fill="auto"/>
            <w:vAlign w:val="center"/>
          </w:tcPr>
          <w:p w14:paraId="1BC1C0AD"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tcBorders>
              <w:right w:val="single" w:sz="4" w:space="0" w:color="auto"/>
            </w:tcBorders>
            <w:shd w:val="clear" w:color="auto" w:fill="auto"/>
            <w:vAlign w:val="center"/>
          </w:tcPr>
          <w:p w14:paraId="730969E9"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2" w:type="dxa"/>
            <w:tcBorders>
              <w:left w:val="single" w:sz="4" w:space="0" w:color="auto"/>
            </w:tcBorders>
            <w:shd w:val="clear" w:color="auto" w:fill="auto"/>
            <w:vAlign w:val="center"/>
          </w:tcPr>
          <w:p w14:paraId="4B311145" w14:textId="77777777" w:rsidR="00983C45" w:rsidRPr="00645CB8" w:rsidRDefault="00983C45" w:rsidP="00983C45">
            <w:pPr>
              <w:jc w:val="center"/>
              <w:rPr>
                <w:rFonts w:ascii="Browallia New" w:hAnsi="Browallia New" w:cs="Browallia New"/>
                <w:sz w:val="32"/>
                <w:szCs w:val="32"/>
                <w:lang w:bidi="th-TH"/>
              </w:rPr>
            </w:pPr>
            <w:r w:rsidRPr="00645CB8">
              <w:rPr>
                <w:rFonts w:ascii="Wingdings 2" w:eastAsia="Wingdings 2" w:hAnsi="Wingdings 2" w:cs="Wingdings 2"/>
                <w:sz w:val="16"/>
                <w:szCs w:val="16"/>
              </w:rPr>
              <w:t></w:t>
            </w:r>
          </w:p>
        </w:tc>
        <w:tc>
          <w:tcPr>
            <w:tcW w:w="406" w:type="dxa"/>
            <w:shd w:val="clear" w:color="auto" w:fill="auto"/>
            <w:vAlign w:val="center"/>
          </w:tcPr>
          <w:p w14:paraId="34706733"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shd w:val="clear" w:color="auto" w:fill="auto"/>
            <w:vAlign w:val="center"/>
          </w:tcPr>
          <w:p w14:paraId="5733CEEA"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shd w:val="clear" w:color="auto" w:fill="auto"/>
            <w:vAlign w:val="center"/>
          </w:tcPr>
          <w:p w14:paraId="7995DA78"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shd w:val="clear" w:color="auto" w:fill="auto"/>
            <w:vAlign w:val="center"/>
          </w:tcPr>
          <w:p w14:paraId="04EB2A47"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9" w:type="dxa"/>
            <w:tcBorders>
              <w:right w:val="single" w:sz="4" w:space="0" w:color="auto"/>
            </w:tcBorders>
            <w:shd w:val="clear" w:color="auto" w:fill="auto"/>
            <w:vAlign w:val="center"/>
          </w:tcPr>
          <w:p w14:paraId="4CC1A2DC"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413" w:type="dxa"/>
            <w:tcBorders>
              <w:left w:val="single" w:sz="4" w:space="0" w:color="auto"/>
            </w:tcBorders>
            <w:shd w:val="clear" w:color="auto" w:fill="auto"/>
            <w:vAlign w:val="center"/>
          </w:tcPr>
          <w:p w14:paraId="3B91AD2F"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413" w:type="dxa"/>
            <w:shd w:val="clear" w:color="auto" w:fill="auto"/>
            <w:vAlign w:val="center"/>
          </w:tcPr>
          <w:p w14:paraId="5EADC70E"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413" w:type="dxa"/>
            <w:shd w:val="clear" w:color="auto" w:fill="auto"/>
            <w:vAlign w:val="center"/>
          </w:tcPr>
          <w:p w14:paraId="4BBA3BE7" w14:textId="77777777" w:rsidR="00983C45" w:rsidRPr="00645CB8" w:rsidRDefault="00983C45" w:rsidP="00983C45">
            <w:pPr>
              <w:jc w:val="center"/>
              <w:rPr>
                <w:rFonts w:ascii="Wingdings" w:hAnsi="Wingdings"/>
                <w:sz w:val="20"/>
                <w:szCs w:val="20"/>
              </w:rPr>
            </w:pPr>
            <w:r w:rsidRPr="00645CB8">
              <w:rPr>
                <w:rFonts w:ascii="Wingdings 2" w:eastAsia="Wingdings 2" w:hAnsi="Wingdings 2" w:cs="Wingdings 2"/>
                <w:sz w:val="16"/>
                <w:szCs w:val="16"/>
              </w:rPr>
              <w:t></w:t>
            </w:r>
          </w:p>
        </w:tc>
        <w:tc>
          <w:tcPr>
            <w:tcW w:w="395" w:type="dxa"/>
            <w:tcBorders>
              <w:right w:val="single" w:sz="4" w:space="0" w:color="auto"/>
            </w:tcBorders>
            <w:shd w:val="clear" w:color="auto" w:fill="auto"/>
            <w:vAlign w:val="center"/>
          </w:tcPr>
          <w:p w14:paraId="4298E243" w14:textId="77777777" w:rsidR="00983C45" w:rsidRPr="00645CB8" w:rsidRDefault="00983C45" w:rsidP="00983C45">
            <w:pPr>
              <w:jc w:val="center"/>
              <w:rPr>
                <w:rFonts w:ascii="Browallia New" w:hAnsi="Browallia New" w:cs="Browallia New"/>
                <w:sz w:val="32"/>
                <w:szCs w:val="32"/>
                <w:lang w:bidi="th-TH"/>
              </w:rPr>
            </w:pPr>
            <w:r w:rsidRPr="00645CB8">
              <w:rPr>
                <w:rFonts w:ascii="Wingdings 2" w:eastAsia="Wingdings 2" w:hAnsi="Wingdings 2" w:cs="Wingdings 2"/>
                <w:sz w:val="16"/>
                <w:szCs w:val="16"/>
              </w:rPr>
              <w:t></w:t>
            </w:r>
          </w:p>
        </w:tc>
      </w:tr>
    </w:tbl>
    <w:p w14:paraId="1E7C23C2" w14:textId="77777777" w:rsidR="00A566CF" w:rsidRPr="00645CB8" w:rsidRDefault="00A566CF" w:rsidP="00EE653A">
      <w:pPr>
        <w:ind w:right="75"/>
        <w:rPr>
          <w:cs/>
          <w:lang w:bidi="th-TH"/>
        </w:rPr>
        <w:sectPr w:rsidR="00A566CF" w:rsidRPr="00645CB8" w:rsidSect="005B51B4">
          <w:pgSz w:w="16834" w:h="11909" w:orient="landscape" w:code="9"/>
          <w:pgMar w:top="720" w:right="544" w:bottom="994" w:left="450" w:header="709" w:footer="709" w:gutter="0"/>
          <w:cols w:space="708"/>
          <w:titlePg/>
          <w:docGrid w:linePitch="360"/>
        </w:sectPr>
      </w:pPr>
    </w:p>
    <w:p w14:paraId="1B74814D" w14:textId="77777777" w:rsidR="004D040C" w:rsidRPr="00645CB8" w:rsidRDefault="002B1CB4" w:rsidP="002B1CB4">
      <w:pPr>
        <w:pStyle w:val="Footer"/>
        <w:tabs>
          <w:tab w:val="clear" w:pos="4153"/>
          <w:tab w:val="clear" w:pos="8306"/>
        </w:tabs>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Section 5: Student Evaluation Criteria</w:t>
      </w:r>
    </w:p>
    <w:p w14:paraId="5F9126CF" w14:textId="77777777" w:rsidR="002B1CB4" w:rsidRPr="00645CB8" w:rsidRDefault="002B1CB4" w:rsidP="00245A77">
      <w:pPr>
        <w:pStyle w:val="Footer"/>
        <w:tabs>
          <w:tab w:val="clear" w:pos="4153"/>
          <w:tab w:val="clear" w:pos="8306"/>
        </w:tabs>
        <w:jc w:val="thaiDistribute"/>
        <w:rPr>
          <w:rFonts w:ascii="Browallia New" w:hAnsi="Browallia New" w:cs="Browallia New"/>
          <w:sz w:val="32"/>
          <w:szCs w:val="32"/>
          <w:lang w:bidi="th-TH"/>
        </w:rPr>
      </w:pPr>
    </w:p>
    <w:p w14:paraId="5E8ACA1C" w14:textId="77777777" w:rsidR="002B1CB4" w:rsidRPr="00645CB8" w:rsidRDefault="002B1CB4" w:rsidP="00F2172D">
      <w:pPr>
        <w:pStyle w:val="Footer"/>
        <w:numPr>
          <w:ilvl w:val="0"/>
          <w:numId w:val="43"/>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Regulations and Criteria for Allocation and Distribution of Grades</w:t>
      </w:r>
    </w:p>
    <w:p w14:paraId="0D787821" w14:textId="77777777" w:rsidR="002B1CB4" w:rsidRPr="00645CB8" w:rsidRDefault="002B1CB4" w:rsidP="00F2172D">
      <w:pPr>
        <w:pStyle w:val="Footer"/>
        <w:numPr>
          <w:ilvl w:val="1"/>
          <w:numId w:val="43"/>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Grading System</w:t>
      </w:r>
    </w:p>
    <w:p w14:paraId="61A5494D" w14:textId="77777777" w:rsidR="002B1CB4" w:rsidRPr="00645CB8" w:rsidRDefault="002B1CB4" w:rsidP="002B1CB4">
      <w:pPr>
        <w:pStyle w:val="Footer"/>
        <w:tabs>
          <w:tab w:val="clear" w:pos="4153"/>
          <w:tab w:val="clear" w:pos="8306"/>
        </w:tabs>
        <w:ind w:left="792"/>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Letter grades are used to show the academic standing of all students with the following meanings and values.</w:t>
      </w:r>
    </w:p>
    <w:tbl>
      <w:tblPr>
        <w:tblW w:w="8640" w:type="dxa"/>
        <w:tblInd w:w="1080" w:type="dxa"/>
        <w:tblLook w:val="01E0" w:firstRow="1" w:lastRow="1" w:firstColumn="1" w:lastColumn="1" w:noHBand="0" w:noVBand="0"/>
      </w:tblPr>
      <w:tblGrid>
        <w:gridCol w:w="1440"/>
        <w:gridCol w:w="5220"/>
        <w:gridCol w:w="1980"/>
      </w:tblGrid>
      <w:tr w:rsidR="00F21AE7" w:rsidRPr="00645CB8" w14:paraId="7D9B4A26" w14:textId="77777777" w:rsidTr="00B800C7">
        <w:tc>
          <w:tcPr>
            <w:tcW w:w="1440" w:type="dxa"/>
          </w:tcPr>
          <w:p w14:paraId="1CF9FB79" w14:textId="77777777" w:rsidR="002B1CB4" w:rsidRPr="00645CB8" w:rsidRDefault="002B1CB4" w:rsidP="00D20AFD">
            <w:pPr>
              <w:tabs>
                <w:tab w:val="num" w:pos="1800"/>
              </w:tabs>
              <w:rPr>
                <w:rFonts w:ascii="Browallia New" w:hAnsi="Browallia New" w:cs="Browallia New"/>
                <w:sz w:val="32"/>
                <w:szCs w:val="32"/>
              </w:rPr>
            </w:pPr>
            <w:r w:rsidRPr="00645CB8">
              <w:rPr>
                <w:rFonts w:ascii="Browallia New" w:hAnsi="Browallia New" w:cs="Browallia New"/>
                <w:sz w:val="32"/>
                <w:szCs w:val="32"/>
                <w:u w:val="single"/>
              </w:rPr>
              <w:t>GRADE</w:t>
            </w:r>
          </w:p>
        </w:tc>
        <w:tc>
          <w:tcPr>
            <w:tcW w:w="5220" w:type="dxa"/>
          </w:tcPr>
          <w:p w14:paraId="3D310508" w14:textId="77777777" w:rsidR="002B1CB4" w:rsidRPr="00645CB8" w:rsidRDefault="002B1CB4" w:rsidP="00D20AFD">
            <w:pPr>
              <w:tabs>
                <w:tab w:val="num" w:pos="1800"/>
              </w:tabs>
              <w:rPr>
                <w:rFonts w:ascii="Browallia New" w:hAnsi="Browallia New" w:cs="Browallia New"/>
                <w:sz w:val="32"/>
                <w:szCs w:val="32"/>
              </w:rPr>
            </w:pPr>
            <w:r w:rsidRPr="00645CB8">
              <w:rPr>
                <w:rFonts w:ascii="Browallia New" w:hAnsi="Browallia New" w:cs="Browallia New"/>
                <w:sz w:val="32"/>
                <w:szCs w:val="32"/>
                <w:u w:val="single"/>
              </w:rPr>
              <w:t>MEANING</w:t>
            </w:r>
          </w:p>
        </w:tc>
        <w:tc>
          <w:tcPr>
            <w:tcW w:w="1980" w:type="dxa"/>
          </w:tcPr>
          <w:p w14:paraId="1C9AE6F7" w14:textId="77777777" w:rsidR="002B1CB4" w:rsidRPr="00645CB8" w:rsidRDefault="002B1CB4" w:rsidP="002B1CB4">
            <w:pPr>
              <w:tabs>
                <w:tab w:val="num" w:pos="1800"/>
              </w:tabs>
              <w:spacing w:line="270" w:lineRule="exact"/>
              <w:jc w:val="center"/>
              <w:rPr>
                <w:rFonts w:ascii="Browallia New" w:hAnsi="Browallia New" w:cs="Browallia New"/>
                <w:sz w:val="32"/>
                <w:szCs w:val="32"/>
              </w:rPr>
            </w:pPr>
            <w:r w:rsidRPr="00645CB8">
              <w:rPr>
                <w:rFonts w:ascii="Browallia New" w:hAnsi="Browallia New" w:cs="Browallia New"/>
                <w:sz w:val="32"/>
                <w:szCs w:val="32"/>
                <w:u w:val="single"/>
              </w:rPr>
              <w:t>POINT VALUE</w:t>
            </w:r>
          </w:p>
        </w:tc>
      </w:tr>
      <w:tr w:rsidR="00F21AE7" w:rsidRPr="00645CB8" w14:paraId="1387A853" w14:textId="77777777" w:rsidTr="00B800C7">
        <w:tc>
          <w:tcPr>
            <w:tcW w:w="1440" w:type="dxa"/>
          </w:tcPr>
          <w:p w14:paraId="49788B64"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A</w:t>
            </w:r>
          </w:p>
        </w:tc>
        <w:tc>
          <w:tcPr>
            <w:tcW w:w="5220" w:type="dxa"/>
          </w:tcPr>
          <w:p w14:paraId="30885146"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Excellent</w:t>
            </w:r>
          </w:p>
        </w:tc>
        <w:tc>
          <w:tcPr>
            <w:tcW w:w="1980" w:type="dxa"/>
          </w:tcPr>
          <w:p w14:paraId="78A2AB04"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4.00</w:t>
            </w:r>
          </w:p>
        </w:tc>
      </w:tr>
      <w:tr w:rsidR="00F21AE7" w:rsidRPr="00645CB8" w14:paraId="34C2919E" w14:textId="77777777" w:rsidTr="00B800C7">
        <w:tblPrEx>
          <w:tblLook w:val="0000" w:firstRow="0" w:lastRow="0" w:firstColumn="0" w:lastColumn="0" w:noHBand="0" w:noVBand="0"/>
        </w:tblPrEx>
        <w:tc>
          <w:tcPr>
            <w:tcW w:w="1440" w:type="dxa"/>
          </w:tcPr>
          <w:p w14:paraId="565132F8"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A-</w:t>
            </w:r>
          </w:p>
        </w:tc>
        <w:tc>
          <w:tcPr>
            <w:tcW w:w="5220" w:type="dxa"/>
          </w:tcPr>
          <w:p w14:paraId="041D447D"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Almost Excellent</w:t>
            </w:r>
          </w:p>
        </w:tc>
        <w:tc>
          <w:tcPr>
            <w:tcW w:w="1980" w:type="dxa"/>
          </w:tcPr>
          <w:p w14:paraId="71D93491"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3.75</w:t>
            </w:r>
          </w:p>
        </w:tc>
      </w:tr>
      <w:tr w:rsidR="00F21AE7" w:rsidRPr="00645CB8" w14:paraId="5728437B" w14:textId="77777777" w:rsidTr="00B800C7">
        <w:tblPrEx>
          <w:tblLook w:val="0000" w:firstRow="0" w:lastRow="0" w:firstColumn="0" w:lastColumn="0" w:noHBand="0" w:noVBand="0"/>
        </w:tblPrEx>
        <w:tc>
          <w:tcPr>
            <w:tcW w:w="1440" w:type="dxa"/>
          </w:tcPr>
          <w:p w14:paraId="27592674"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B+</w:t>
            </w:r>
          </w:p>
        </w:tc>
        <w:tc>
          <w:tcPr>
            <w:tcW w:w="5220" w:type="dxa"/>
          </w:tcPr>
          <w:p w14:paraId="2224F1A1"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Very Good</w:t>
            </w:r>
          </w:p>
        </w:tc>
        <w:tc>
          <w:tcPr>
            <w:tcW w:w="1980" w:type="dxa"/>
          </w:tcPr>
          <w:p w14:paraId="7E567DE2"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3.25</w:t>
            </w:r>
          </w:p>
        </w:tc>
      </w:tr>
      <w:tr w:rsidR="00F21AE7" w:rsidRPr="00645CB8" w14:paraId="0B9BFF90" w14:textId="77777777" w:rsidTr="00B800C7">
        <w:tblPrEx>
          <w:tblLook w:val="0000" w:firstRow="0" w:lastRow="0" w:firstColumn="0" w:lastColumn="0" w:noHBand="0" w:noVBand="0"/>
        </w:tblPrEx>
        <w:tc>
          <w:tcPr>
            <w:tcW w:w="1440" w:type="dxa"/>
          </w:tcPr>
          <w:p w14:paraId="3EB1B39B"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B</w:t>
            </w:r>
          </w:p>
        </w:tc>
        <w:tc>
          <w:tcPr>
            <w:tcW w:w="5220" w:type="dxa"/>
          </w:tcPr>
          <w:p w14:paraId="424406B1"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Good</w:t>
            </w:r>
          </w:p>
        </w:tc>
        <w:tc>
          <w:tcPr>
            <w:tcW w:w="1980" w:type="dxa"/>
          </w:tcPr>
          <w:p w14:paraId="46C195C8"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3.00</w:t>
            </w:r>
          </w:p>
        </w:tc>
      </w:tr>
      <w:tr w:rsidR="00F21AE7" w:rsidRPr="00645CB8" w14:paraId="1C2B6489" w14:textId="77777777" w:rsidTr="00B800C7">
        <w:tblPrEx>
          <w:tblLook w:val="0000" w:firstRow="0" w:lastRow="0" w:firstColumn="0" w:lastColumn="0" w:noHBand="0" w:noVBand="0"/>
        </w:tblPrEx>
        <w:tc>
          <w:tcPr>
            <w:tcW w:w="1440" w:type="dxa"/>
          </w:tcPr>
          <w:p w14:paraId="7AA7EBFC"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B-</w:t>
            </w:r>
          </w:p>
        </w:tc>
        <w:tc>
          <w:tcPr>
            <w:tcW w:w="5220" w:type="dxa"/>
          </w:tcPr>
          <w:p w14:paraId="171516FD"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Fairly Good</w:t>
            </w:r>
          </w:p>
        </w:tc>
        <w:tc>
          <w:tcPr>
            <w:tcW w:w="1980" w:type="dxa"/>
          </w:tcPr>
          <w:p w14:paraId="1F1FA5E1"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2.75</w:t>
            </w:r>
          </w:p>
        </w:tc>
      </w:tr>
      <w:tr w:rsidR="00F21AE7" w:rsidRPr="00645CB8" w14:paraId="3BF21A8F" w14:textId="77777777" w:rsidTr="00B800C7">
        <w:tblPrEx>
          <w:tblLook w:val="0000" w:firstRow="0" w:lastRow="0" w:firstColumn="0" w:lastColumn="0" w:noHBand="0" w:noVBand="0"/>
        </w:tblPrEx>
        <w:tc>
          <w:tcPr>
            <w:tcW w:w="1440" w:type="dxa"/>
          </w:tcPr>
          <w:p w14:paraId="47BC8D4C"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C+</w:t>
            </w:r>
          </w:p>
        </w:tc>
        <w:tc>
          <w:tcPr>
            <w:tcW w:w="5220" w:type="dxa"/>
          </w:tcPr>
          <w:p w14:paraId="278578EC"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Fair</w:t>
            </w:r>
          </w:p>
        </w:tc>
        <w:tc>
          <w:tcPr>
            <w:tcW w:w="1980" w:type="dxa"/>
          </w:tcPr>
          <w:p w14:paraId="467CC72E"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2.25</w:t>
            </w:r>
          </w:p>
        </w:tc>
      </w:tr>
      <w:tr w:rsidR="00F21AE7" w:rsidRPr="00645CB8" w14:paraId="0384CE94" w14:textId="77777777" w:rsidTr="00B800C7">
        <w:tblPrEx>
          <w:tblLook w:val="0000" w:firstRow="0" w:lastRow="0" w:firstColumn="0" w:lastColumn="0" w:noHBand="0" w:noVBand="0"/>
        </w:tblPrEx>
        <w:tc>
          <w:tcPr>
            <w:tcW w:w="1440" w:type="dxa"/>
          </w:tcPr>
          <w:p w14:paraId="51F1BA89"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C</w:t>
            </w:r>
          </w:p>
        </w:tc>
        <w:tc>
          <w:tcPr>
            <w:tcW w:w="5220" w:type="dxa"/>
          </w:tcPr>
          <w:p w14:paraId="418E0AC3"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Satisfactory</w:t>
            </w:r>
          </w:p>
        </w:tc>
        <w:tc>
          <w:tcPr>
            <w:tcW w:w="1980" w:type="dxa"/>
          </w:tcPr>
          <w:p w14:paraId="013FB163"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2.00</w:t>
            </w:r>
          </w:p>
        </w:tc>
      </w:tr>
      <w:tr w:rsidR="00F21AE7" w:rsidRPr="00645CB8" w14:paraId="710AC7D0" w14:textId="77777777" w:rsidTr="00B800C7">
        <w:tblPrEx>
          <w:tblLook w:val="0000" w:firstRow="0" w:lastRow="0" w:firstColumn="0" w:lastColumn="0" w:noHBand="0" w:noVBand="0"/>
        </w:tblPrEx>
        <w:tc>
          <w:tcPr>
            <w:tcW w:w="1440" w:type="dxa"/>
          </w:tcPr>
          <w:p w14:paraId="18F5AC4E"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C-</w:t>
            </w:r>
          </w:p>
        </w:tc>
        <w:tc>
          <w:tcPr>
            <w:tcW w:w="5220" w:type="dxa"/>
          </w:tcPr>
          <w:p w14:paraId="23DFF593"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Minimum Satisfactory</w:t>
            </w:r>
          </w:p>
        </w:tc>
        <w:tc>
          <w:tcPr>
            <w:tcW w:w="1980" w:type="dxa"/>
          </w:tcPr>
          <w:p w14:paraId="61DCDCAD"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1.75</w:t>
            </w:r>
          </w:p>
        </w:tc>
      </w:tr>
      <w:tr w:rsidR="00F21AE7" w:rsidRPr="00645CB8" w14:paraId="33223E71" w14:textId="77777777" w:rsidTr="00B800C7">
        <w:tblPrEx>
          <w:tblLook w:val="0000" w:firstRow="0" w:lastRow="0" w:firstColumn="0" w:lastColumn="0" w:noHBand="0" w:noVBand="0"/>
        </w:tblPrEx>
        <w:tc>
          <w:tcPr>
            <w:tcW w:w="1440" w:type="dxa"/>
          </w:tcPr>
          <w:p w14:paraId="45A07724"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D</w:t>
            </w:r>
          </w:p>
        </w:tc>
        <w:tc>
          <w:tcPr>
            <w:tcW w:w="5220" w:type="dxa"/>
          </w:tcPr>
          <w:p w14:paraId="38076E3B"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Poor</w:t>
            </w:r>
          </w:p>
        </w:tc>
        <w:tc>
          <w:tcPr>
            <w:tcW w:w="1980" w:type="dxa"/>
          </w:tcPr>
          <w:p w14:paraId="101C9239"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1.00</w:t>
            </w:r>
          </w:p>
        </w:tc>
      </w:tr>
      <w:tr w:rsidR="00F21AE7" w:rsidRPr="00645CB8" w14:paraId="520EC819" w14:textId="77777777" w:rsidTr="00B800C7">
        <w:tblPrEx>
          <w:tblLook w:val="0000" w:firstRow="0" w:lastRow="0" w:firstColumn="0" w:lastColumn="0" w:noHBand="0" w:noVBand="0"/>
        </w:tblPrEx>
        <w:tc>
          <w:tcPr>
            <w:tcW w:w="1440" w:type="dxa"/>
          </w:tcPr>
          <w:p w14:paraId="43C2558F"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F</w:t>
            </w:r>
          </w:p>
        </w:tc>
        <w:tc>
          <w:tcPr>
            <w:tcW w:w="5220" w:type="dxa"/>
          </w:tcPr>
          <w:p w14:paraId="115926FE"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Failure</w:t>
            </w:r>
          </w:p>
        </w:tc>
        <w:tc>
          <w:tcPr>
            <w:tcW w:w="1980" w:type="dxa"/>
          </w:tcPr>
          <w:p w14:paraId="2439A229"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0.00</w:t>
            </w:r>
          </w:p>
        </w:tc>
      </w:tr>
      <w:tr w:rsidR="00F21AE7" w:rsidRPr="00645CB8" w14:paraId="6DAC206A" w14:textId="77777777" w:rsidTr="00B800C7">
        <w:tblPrEx>
          <w:tblLook w:val="0000" w:firstRow="0" w:lastRow="0" w:firstColumn="0" w:lastColumn="0" w:noHBand="0" w:noVBand="0"/>
        </w:tblPrEx>
        <w:tc>
          <w:tcPr>
            <w:tcW w:w="1440" w:type="dxa"/>
          </w:tcPr>
          <w:p w14:paraId="1C1F52AE"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R</w:t>
            </w:r>
          </w:p>
        </w:tc>
        <w:tc>
          <w:tcPr>
            <w:tcW w:w="5220" w:type="dxa"/>
          </w:tcPr>
          <w:p w14:paraId="78B3B0C1"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Course repeated later</w:t>
            </w:r>
          </w:p>
        </w:tc>
        <w:tc>
          <w:tcPr>
            <w:tcW w:w="1980" w:type="dxa"/>
          </w:tcPr>
          <w:p w14:paraId="2090CA43"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w:t>
            </w:r>
          </w:p>
        </w:tc>
      </w:tr>
      <w:tr w:rsidR="00F21AE7" w:rsidRPr="00645CB8" w14:paraId="76DDCDED" w14:textId="77777777" w:rsidTr="00B800C7">
        <w:tblPrEx>
          <w:tblLook w:val="0000" w:firstRow="0" w:lastRow="0" w:firstColumn="0" w:lastColumn="0" w:noHBand="0" w:noVBand="0"/>
        </w:tblPrEx>
        <w:tc>
          <w:tcPr>
            <w:tcW w:w="1440" w:type="dxa"/>
          </w:tcPr>
          <w:p w14:paraId="7F64658F"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S</w:t>
            </w:r>
          </w:p>
        </w:tc>
        <w:tc>
          <w:tcPr>
            <w:tcW w:w="5220" w:type="dxa"/>
          </w:tcPr>
          <w:p w14:paraId="4999243F"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Satisfactory</w:t>
            </w:r>
          </w:p>
        </w:tc>
        <w:tc>
          <w:tcPr>
            <w:tcW w:w="1980" w:type="dxa"/>
          </w:tcPr>
          <w:p w14:paraId="13106420"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w:t>
            </w:r>
          </w:p>
        </w:tc>
      </w:tr>
      <w:tr w:rsidR="00F21AE7" w:rsidRPr="00645CB8" w14:paraId="70897A5A" w14:textId="77777777" w:rsidTr="00B800C7">
        <w:tblPrEx>
          <w:tblLook w:val="0000" w:firstRow="0" w:lastRow="0" w:firstColumn="0" w:lastColumn="0" w:noHBand="0" w:noVBand="0"/>
        </w:tblPrEx>
        <w:tc>
          <w:tcPr>
            <w:tcW w:w="1440" w:type="dxa"/>
          </w:tcPr>
          <w:p w14:paraId="3632070B"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U</w:t>
            </w:r>
          </w:p>
        </w:tc>
        <w:tc>
          <w:tcPr>
            <w:tcW w:w="5220" w:type="dxa"/>
          </w:tcPr>
          <w:p w14:paraId="3844F3E8"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Unsatisfactory</w:t>
            </w:r>
          </w:p>
        </w:tc>
        <w:tc>
          <w:tcPr>
            <w:tcW w:w="1980" w:type="dxa"/>
          </w:tcPr>
          <w:p w14:paraId="484DECFD"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w:t>
            </w:r>
          </w:p>
        </w:tc>
      </w:tr>
      <w:tr w:rsidR="00F21AE7" w:rsidRPr="00645CB8" w14:paraId="2A4C1BAA" w14:textId="77777777" w:rsidTr="00B800C7">
        <w:tblPrEx>
          <w:tblLook w:val="0000" w:firstRow="0" w:lastRow="0" w:firstColumn="0" w:lastColumn="0" w:noHBand="0" w:noVBand="0"/>
        </w:tblPrEx>
        <w:tc>
          <w:tcPr>
            <w:tcW w:w="1440" w:type="dxa"/>
          </w:tcPr>
          <w:p w14:paraId="6527C3BB"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W</w:t>
            </w:r>
          </w:p>
        </w:tc>
        <w:tc>
          <w:tcPr>
            <w:tcW w:w="5220" w:type="dxa"/>
          </w:tcPr>
          <w:p w14:paraId="418CD2A5"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Withdrawal with Permission</w:t>
            </w:r>
          </w:p>
        </w:tc>
        <w:tc>
          <w:tcPr>
            <w:tcW w:w="1980" w:type="dxa"/>
          </w:tcPr>
          <w:p w14:paraId="5279EB7E"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w:t>
            </w:r>
          </w:p>
        </w:tc>
      </w:tr>
      <w:tr w:rsidR="00F21AE7" w:rsidRPr="00645CB8" w14:paraId="7E16FB09" w14:textId="77777777" w:rsidTr="00B800C7">
        <w:tblPrEx>
          <w:tblLook w:val="0000" w:firstRow="0" w:lastRow="0" w:firstColumn="0" w:lastColumn="0" w:noHBand="0" w:noVBand="0"/>
        </w:tblPrEx>
        <w:tc>
          <w:tcPr>
            <w:tcW w:w="1440" w:type="dxa"/>
          </w:tcPr>
          <w:p w14:paraId="44CE08E5"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WF</w:t>
            </w:r>
          </w:p>
        </w:tc>
        <w:tc>
          <w:tcPr>
            <w:tcW w:w="5220" w:type="dxa"/>
          </w:tcPr>
          <w:p w14:paraId="2F38259D"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Withdrawal with F</w:t>
            </w:r>
          </w:p>
        </w:tc>
        <w:tc>
          <w:tcPr>
            <w:tcW w:w="1980" w:type="dxa"/>
          </w:tcPr>
          <w:p w14:paraId="1807CB82"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0</w:t>
            </w:r>
          </w:p>
        </w:tc>
      </w:tr>
      <w:tr w:rsidR="00F21AE7" w:rsidRPr="00645CB8" w14:paraId="57058A55" w14:textId="77777777" w:rsidTr="00B800C7">
        <w:tblPrEx>
          <w:tblLook w:val="0000" w:firstRow="0" w:lastRow="0" w:firstColumn="0" w:lastColumn="0" w:noHBand="0" w:noVBand="0"/>
        </w:tblPrEx>
        <w:tc>
          <w:tcPr>
            <w:tcW w:w="1440" w:type="dxa"/>
          </w:tcPr>
          <w:p w14:paraId="52A98D0B" w14:textId="77777777" w:rsidR="002B1CB4" w:rsidRPr="00645CB8" w:rsidRDefault="002B1CB4" w:rsidP="002B1CB4">
            <w:pPr>
              <w:tabs>
                <w:tab w:val="num" w:pos="1800"/>
              </w:tabs>
              <w:rPr>
                <w:rFonts w:ascii="Browallia New" w:hAnsi="Browallia New" w:cs="Browallia New"/>
                <w:sz w:val="32"/>
                <w:szCs w:val="32"/>
              </w:rPr>
            </w:pPr>
          </w:p>
        </w:tc>
        <w:tc>
          <w:tcPr>
            <w:tcW w:w="5220" w:type="dxa"/>
          </w:tcPr>
          <w:p w14:paraId="4D94B3BD"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Withdrawal from course after time limit</w:t>
            </w:r>
          </w:p>
        </w:tc>
        <w:tc>
          <w:tcPr>
            <w:tcW w:w="1980" w:type="dxa"/>
          </w:tcPr>
          <w:p w14:paraId="5CC04435" w14:textId="77777777" w:rsidR="002B1CB4" w:rsidRPr="00645CB8" w:rsidRDefault="002B1CB4" w:rsidP="002B1CB4">
            <w:pPr>
              <w:tabs>
                <w:tab w:val="num" w:pos="1800"/>
              </w:tabs>
              <w:jc w:val="center"/>
              <w:rPr>
                <w:rFonts w:ascii="Browallia New" w:hAnsi="Browallia New" w:cs="Browallia New"/>
                <w:sz w:val="32"/>
                <w:szCs w:val="32"/>
              </w:rPr>
            </w:pPr>
          </w:p>
        </w:tc>
      </w:tr>
      <w:tr w:rsidR="00F21AE7" w:rsidRPr="00645CB8" w14:paraId="7331EAA3" w14:textId="77777777" w:rsidTr="00B800C7">
        <w:tblPrEx>
          <w:tblLook w:val="0000" w:firstRow="0" w:lastRow="0" w:firstColumn="0" w:lastColumn="0" w:noHBand="0" w:noVBand="0"/>
        </w:tblPrEx>
        <w:tc>
          <w:tcPr>
            <w:tcW w:w="1440" w:type="dxa"/>
          </w:tcPr>
          <w:p w14:paraId="0A98B9FF"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AUD</w:t>
            </w:r>
          </w:p>
        </w:tc>
        <w:tc>
          <w:tcPr>
            <w:tcW w:w="5220" w:type="dxa"/>
          </w:tcPr>
          <w:p w14:paraId="20241A52"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Audit and non-credit</w:t>
            </w:r>
          </w:p>
        </w:tc>
        <w:tc>
          <w:tcPr>
            <w:tcW w:w="1980" w:type="dxa"/>
          </w:tcPr>
          <w:p w14:paraId="2412757C" w14:textId="77777777" w:rsidR="002B1CB4" w:rsidRPr="00645CB8" w:rsidRDefault="002B1CB4" w:rsidP="002B1CB4">
            <w:pPr>
              <w:tabs>
                <w:tab w:val="num" w:pos="1800"/>
              </w:tabs>
              <w:jc w:val="center"/>
              <w:rPr>
                <w:rFonts w:ascii="Browallia New" w:hAnsi="Browallia New" w:cs="Browallia New"/>
                <w:sz w:val="32"/>
                <w:szCs w:val="32"/>
              </w:rPr>
            </w:pPr>
            <w:r w:rsidRPr="00645CB8">
              <w:rPr>
                <w:rFonts w:ascii="Browallia New" w:hAnsi="Browallia New" w:cs="Browallia New"/>
                <w:sz w:val="32"/>
                <w:szCs w:val="32"/>
              </w:rPr>
              <w:t>-</w:t>
            </w:r>
          </w:p>
        </w:tc>
      </w:tr>
      <w:tr w:rsidR="00F21AE7" w:rsidRPr="00645CB8" w14:paraId="29829832" w14:textId="77777777" w:rsidTr="00B800C7">
        <w:tblPrEx>
          <w:tblLook w:val="0000" w:firstRow="0" w:lastRow="0" w:firstColumn="0" w:lastColumn="0" w:noHBand="0" w:noVBand="0"/>
        </w:tblPrEx>
        <w:tc>
          <w:tcPr>
            <w:tcW w:w="1440" w:type="dxa"/>
          </w:tcPr>
          <w:p w14:paraId="5D037230"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I</w:t>
            </w:r>
          </w:p>
        </w:tc>
        <w:tc>
          <w:tcPr>
            <w:tcW w:w="5220" w:type="dxa"/>
          </w:tcPr>
          <w:p w14:paraId="684088C1"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Incomplete, used in case a student fails to complete his/her assignment within the time limit or is absent from the examination with approval from the University due to exceptional reasons</w:t>
            </w:r>
          </w:p>
        </w:tc>
        <w:tc>
          <w:tcPr>
            <w:tcW w:w="1980" w:type="dxa"/>
          </w:tcPr>
          <w:p w14:paraId="0ECB54D8" w14:textId="77777777" w:rsidR="002B1CB4" w:rsidRPr="00645CB8" w:rsidRDefault="002B1CB4" w:rsidP="002B1CB4">
            <w:pPr>
              <w:tabs>
                <w:tab w:val="num" w:pos="1800"/>
              </w:tabs>
              <w:jc w:val="center"/>
              <w:rPr>
                <w:rFonts w:ascii="Browallia New" w:hAnsi="Browallia New" w:cs="Browallia New"/>
                <w:sz w:val="32"/>
                <w:szCs w:val="32"/>
              </w:rPr>
            </w:pPr>
          </w:p>
        </w:tc>
      </w:tr>
      <w:tr w:rsidR="00F21AE7" w:rsidRPr="00645CB8" w14:paraId="3C5E5457" w14:textId="77777777" w:rsidTr="00B800C7">
        <w:tblPrEx>
          <w:tblLook w:val="0000" w:firstRow="0" w:lastRow="0" w:firstColumn="0" w:lastColumn="0" w:noHBand="0" w:noVBand="0"/>
        </w:tblPrEx>
        <w:tc>
          <w:tcPr>
            <w:tcW w:w="1440" w:type="dxa"/>
          </w:tcPr>
          <w:p w14:paraId="121572B6"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WP/IP</w:t>
            </w:r>
          </w:p>
        </w:tc>
        <w:tc>
          <w:tcPr>
            <w:tcW w:w="5220" w:type="dxa"/>
          </w:tcPr>
          <w:p w14:paraId="5BDE5A9A"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Work in progress</w:t>
            </w:r>
          </w:p>
        </w:tc>
        <w:tc>
          <w:tcPr>
            <w:tcW w:w="1980" w:type="dxa"/>
          </w:tcPr>
          <w:p w14:paraId="7C469F68" w14:textId="77777777" w:rsidR="002B1CB4" w:rsidRPr="00645CB8" w:rsidRDefault="002B1CB4" w:rsidP="002B1CB4">
            <w:pPr>
              <w:tabs>
                <w:tab w:val="num" w:pos="1800"/>
              </w:tabs>
              <w:jc w:val="center"/>
              <w:rPr>
                <w:rFonts w:ascii="Browallia New" w:hAnsi="Browallia New" w:cs="Browallia New"/>
                <w:sz w:val="32"/>
                <w:szCs w:val="32"/>
              </w:rPr>
            </w:pPr>
          </w:p>
        </w:tc>
      </w:tr>
      <w:tr w:rsidR="00F21AE7" w:rsidRPr="00645CB8" w14:paraId="05007FD6" w14:textId="77777777" w:rsidTr="00B800C7">
        <w:tblPrEx>
          <w:tblLook w:val="0000" w:firstRow="0" w:lastRow="0" w:firstColumn="0" w:lastColumn="0" w:noHBand="0" w:noVBand="0"/>
        </w:tblPrEx>
        <w:tc>
          <w:tcPr>
            <w:tcW w:w="1440" w:type="dxa"/>
          </w:tcPr>
          <w:p w14:paraId="09D65551"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NR</w:t>
            </w:r>
          </w:p>
        </w:tc>
        <w:tc>
          <w:tcPr>
            <w:tcW w:w="5220" w:type="dxa"/>
          </w:tcPr>
          <w:p w14:paraId="7E93B161"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No Report</w:t>
            </w:r>
          </w:p>
        </w:tc>
        <w:tc>
          <w:tcPr>
            <w:tcW w:w="1980" w:type="dxa"/>
          </w:tcPr>
          <w:p w14:paraId="0308D5D8" w14:textId="77777777" w:rsidR="002B1CB4" w:rsidRPr="00645CB8" w:rsidRDefault="002B1CB4" w:rsidP="002B1CB4">
            <w:pPr>
              <w:tabs>
                <w:tab w:val="num" w:pos="1800"/>
              </w:tabs>
              <w:jc w:val="center"/>
              <w:rPr>
                <w:rFonts w:ascii="Browallia New" w:hAnsi="Browallia New" w:cs="Browallia New"/>
                <w:sz w:val="32"/>
                <w:szCs w:val="32"/>
              </w:rPr>
            </w:pPr>
          </w:p>
        </w:tc>
      </w:tr>
      <w:tr w:rsidR="00F21AE7" w:rsidRPr="00645CB8" w14:paraId="0FEF12BA" w14:textId="77777777" w:rsidTr="00B800C7">
        <w:tblPrEx>
          <w:tblLook w:val="0000" w:firstRow="0" w:lastRow="0" w:firstColumn="0" w:lastColumn="0" w:noHBand="0" w:noVBand="0"/>
        </w:tblPrEx>
        <w:tc>
          <w:tcPr>
            <w:tcW w:w="1440" w:type="dxa"/>
          </w:tcPr>
          <w:p w14:paraId="7F34E957"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TR</w:t>
            </w:r>
          </w:p>
        </w:tc>
        <w:tc>
          <w:tcPr>
            <w:tcW w:w="5220" w:type="dxa"/>
          </w:tcPr>
          <w:p w14:paraId="2BE8B312" w14:textId="77777777" w:rsidR="002B1CB4" w:rsidRPr="00645CB8" w:rsidRDefault="002B1CB4" w:rsidP="002B1CB4">
            <w:pPr>
              <w:tabs>
                <w:tab w:val="num" w:pos="1800"/>
              </w:tabs>
              <w:rPr>
                <w:rFonts w:ascii="Browallia New" w:hAnsi="Browallia New" w:cs="Browallia New"/>
                <w:sz w:val="32"/>
                <w:szCs w:val="32"/>
              </w:rPr>
            </w:pPr>
            <w:r w:rsidRPr="00645CB8">
              <w:rPr>
                <w:rFonts w:ascii="Browallia New" w:hAnsi="Browallia New" w:cs="Browallia New"/>
                <w:sz w:val="32"/>
                <w:szCs w:val="32"/>
              </w:rPr>
              <w:t>Transfer Credits</w:t>
            </w:r>
          </w:p>
        </w:tc>
        <w:tc>
          <w:tcPr>
            <w:tcW w:w="1980" w:type="dxa"/>
          </w:tcPr>
          <w:p w14:paraId="192A89A4" w14:textId="77777777" w:rsidR="002B1CB4" w:rsidRPr="00645CB8" w:rsidRDefault="002B1CB4" w:rsidP="002B1CB4">
            <w:pPr>
              <w:tabs>
                <w:tab w:val="num" w:pos="1800"/>
              </w:tabs>
              <w:jc w:val="center"/>
              <w:rPr>
                <w:rFonts w:ascii="Browallia New" w:hAnsi="Browallia New" w:cs="Browallia New"/>
                <w:sz w:val="32"/>
                <w:szCs w:val="32"/>
              </w:rPr>
            </w:pPr>
          </w:p>
        </w:tc>
      </w:tr>
    </w:tbl>
    <w:p w14:paraId="61AE1B3F" w14:textId="77777777" w:rsidR="006F05CB" w:rsidRPr="00645CB8" w:rsidRDefault="006F05CB">
      <w:pPr>
        <w:spacing w:after="160" w:line="259" w:lineRule="auto"/>
        <w:rPr>
          <w:rFonts w:ascii="Browallia New" w:hAnsi="Browallia New" w:cs="Browallia New"/>
          <w:b/>
          <w:bCs/>
          <w:sz w:val="32"/>
          <w:szCs w:val="32"/>
          <w:lang w:val="en-AU" w:bidi="th-TH"/>
        </w:rPr>
      </w:pPr>
      <w:r w:rsidRPr="00645CB8">
        <w:rPr>
          <w:rFonts w:ascii="Browallia New" w:hAnsi="Browallia New" w:cs="Browallia New"/>
          <w:b/>
          <w:bCs/>
          <w:sz w:val="32"/>
          <w:szCs w:val="32"/>
          <w:lang w:bidi="th-TH"/>
        </w:rPr>
        <w:br w:type="page"/>
      </w:r>
    </w:p>
    <w:p w14:paraId="6F582A22" w14:textId="77777777" w:rsidR="00B800C7" w:rsidRPr="00645CB8" w:rsidRDefault="00B800C7" w:rsidP="00F2172D">
      <w:pPr>
        <w:pStyle w:val="Footer"/>
        <w:numPr>
          <w:ilvl w:val="1"/>
          <w:numId w:val="43"/>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Course Evaluation</w:t>
      </w:r>
    </w:p>
    <w:p w14:paraId="245549EC" w14:textId="77777777" w:rsidR="00B800C7" w:rsidRPr="00645CB8" w:rsidRDefault="00B800C7" w:rsidP="00B800C7">
      <w:pPr>
        <w:pStyle w:val="Footer"/>
        <w:tabs>
          <w:tab w:val="clear" w:pos="4153"/>
          <w:tab w:val="clear" w:pos="8306"/>
        </w:tabs>
        <w:ind w:left="792"/>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Evaluation of student’s performance in each course is based on:</w:t>
      </w:r>
    </w:p>
    <w:p w14:paraId="7701A80A" w14:textId="77777777" w:rsidR="00B800C7" w:rsidRPr="00645CB8" w:rsidRDefault="00B800C7" w:rsidP="00F2172D">
      <w:pPr>
        <w:pStyle w:val="Footer"/>
        <w:numPr>
          <w:ilvl w:val="0"/>
          <w:numId w:val="44"/>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At least 80% of class attendance</w:t>
      </w:r>
    </w:p>
    <w:p w14:paraId="15988883" w14:textId="77777777" w:rsidR="00B800C7" w:rsidRPr="00645CB8" w:rsidRDefault="00B800C7" w:rsidP="00F2172D">
      <w:pPr>
        <w:pStyle w:val="Footer"/>
        <w:numPr>
          <w:ilvl w:val="0"/>
          <w:numId w:val="44"/>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Mid-term and final examinations</w:t>
      </w:r>
    </w:p>
    <w:p w14:paraId="17B9CD41" w14:textId="77777777" w:rsidR="00B800C7" w:rsidRPr="00645CB8" w:rsidRDefault="00B800C7" w:rsidP="00F2172D">
      <w:pPr>
        <w:pStyle w:val="Footer"/>
        <w:numPr>
          <w:ilvl w:val="0"/>
          <w:numId w:val="44"/>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Quizzes / practical examinations</w:t>
      </w:r>
    </w:p>
    <w:p w14:paraId="4E03EAEA" w14:textId="77777777" w:rsidR="00B800C7" w:rsidRPr="00645CB8" w:rsidRDefault="00B800C7" w:rsidP="00F2172D">
      <w:pPr>
        <w:pStyle w:val="Footer"/>
        <w:numPr>
          <w:ilvl w:val="0"/>
          <w:numId w:val="44"/>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Term papers / term projects</w:t>
      </w:r>
    </w:p>
    <w:p w14:paraId="0757E49C" w14:textId="77777777" w:rsidR="00B800C7" w:rsidRPr="00645CB8" w:rsidRDefault="004F5858" w:rsidP="00F2172D">
      <w:pPr>
        <w:pStyle w:val="Footer"/>
        <w:numPr>
          <w:ilvl w:val="0"/>
          <w:numId w:val="44"/>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Homework</w:t>
      </w:r>
      <w:r w:rsidR="00B800C7" w:rsidRPr="00645CB8">
        <w:rPr>
          <w:rFonts w:ascii="Browallia New" w:hAnsi="Browallia New" w:cs="Browallia New"/>
          <w:sz w:val="32"/>
          <w:szCs w:val="32"/>
          <w:lang w:bidi="th-TH"/>
        </w:rPr>
        <w:t xml:space="preserve"> / Assignments</w:t>
      </w:r>
    </w:p>
    <w:p w14:paraId="51E9E0BB" w14:textId="77777777" w:rsidR="00B800C7" w:rsidRPr="00645CB8" w:rsidRDefault="00B800C7" w:rsidP="00F2172D">
      <w:pPr>
        <w:pStyle w:val="Footer"/>
        <w:numPr>
          <w:ilvl w:val="1"/>
          <w:numId w:val="43"/>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Minimum Grade Requirements</w:t>
      </w:r>
    </w:p>
    <w:p w14:paraId="145F3848" w14:textId="77777777" w:rsidR="00B800C7" w:rsidRPr="00645CB8" w:rsidRDefault="00B800C7" w:rsidP="00013FC7">
      <w:pPr>
        <w:pStyle w:val="Footer"/>
        <w:tabs>
          <w:tab w:val="clear" w:pos="4153"/>
          <w:tab w:val="clear" w:pos="8306"/>
        </w:tabs>
        <w:ind w:left="792"/>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At least a “C” grade is required </w:t>
      </w:r>
      <w:r w:rsidR="00542249" w:rsidRPr="00645CB8">
        <w:rPr>
          <w:rFonts w:ascii="Browallia New" w:hAnsi="Browallia New" w:cs="Browallia New"/>
          <w:sz w:val="32"/>
          <w:szCs w:val="32"/>
          <w:lang w:bidi="th-TH"/>
        </w:rPr>
        <w:t>from the following</w:t>
      </w:r>
      <w:r w:rsidR="00CC0D13" w:rsidRPr="00645CB8">
        <w:rPr>
          <w:rFonts w:ascii="Browallia New" w:hAnsi="Browallia New" w:cs="Browallia New"/>
          <w:sz w:val="32"/>
          <w:szCs w:val="32"/>
          <w:lang w:bidi="th-TH"/>
        </w:rPr>
        <w:t xml:space="preserve"> 11</w:t>
      </w:r>
      <w:r w:rsidRPr="00645CB8">
        <w:rPr>
          <w:rFonts w:ascii="Browallia New" w:hAnsi="Browallia New" w:cs="Browallia New"/>
          <w:sz w:val="32"/>
          <w:szCs w:val="32"/>
          <w:lang w:bidi="th-TH"/>
        </w:rPr>
        <w:t xml:space="preserve"> major required courses </w:t>
      </w:r>
      <w:r w:rsidR="00E359F8" w:rsidRPr="00645CB8">
        <w:rPr>
          <w:rFonts w:ascii="Browallia New" w:hAnsi="Browallia New" w:cs="Browallia New"/>
          <w:sz w:val="32"/>
          <w:szCs w:val="32"/>
          <w:lang w:bidi="th-TH"/>
        </w:rPr>
        <w:t xml:space="preserve">(33 credits) </w:t>
      </w:r>
      <w:r w:rsidRPr="00645CB8">
        <w:rPr>
          <w:rFonts w:ascii="Browallia New" w:hAnsi="Browallia New" w:cs="Browallia New"/>
          <w:sz w:val="32"/>
          <w:szCs w:val="32"/>
          <w:lang w:bidi="th-TH"/>
        </w:rPr>
        <w:t xml:space="preserve">and </w:t>
      </w:r>
      <w:r w:rsidR="00E359F8" w:rsidRPr="00645CB8">
        <w:rPr>
          <w:rFonts w:ascii="Browallia New" w:hAnsi="Browallia New" w:cs="Browallia New"/>
          <w:sz w:val="32"/>
          <w:szCs w:val="32"/>
          <w:lang w:bidi="th-TH"/>
        </w:rPr>
        <w:t xml:space="preserve">All </w:t>
      </w:r>
      <w:r w:rsidRPr="00645CB8">
        <w:rPr>
          <w:rFonts w:ascii="Browallia New" w:hAnsi="Browallia New" w:cs="Browallia New"/>
          <w:sz w:val="32"/>
          <w:szCs w:val="32"/>
          <w:lang w:bidi="th-TH"/>
        </w:rPr>
        <w:t>English courses in General Education.</w:t>
      </w:r>
    </w:p>
    <w:p w14:paraId="23FEED89" w14:textId="77777777" w:rsidR="00CC0D13" w:rsidRPr="00645CB8" w:rsidRDefault="00CC0D13" w:rsidP="00CC0D13">
      <w:pPr>
        <w:pStyle w:val="Footer"/>
        <w:tabs>
          <w:tab w:val="clear" w:pos="4153"/>
          <w:tab w:val="clear" w:pos="8306"/>
          <w:tab w:val="left" w:pos="7200"/>
          <w:tab w:val="left" w:pos="8280"/>
        </w:tabs>
        <w:ind w:left="1260"/>
        <w:jc w:val="thaiDistribute"/>
        <w:rPr>
          <w:rFonts w:ascii="Browallia New" w:hAnsi="Browallia New" w:cs="Browallia New"/>
          <w:b/>
          <w:bCs/>
          <w:spacing w:val="-6"/>
          <w:sz w:val="32"/>
          <w:szCs w:val="32"/>
          <w:lang w:bidi="th-TH"/>
        </w:rPr>
      </w:pPr>
      <w:r w:rsidRPr="00645CB8">
        <w:rPr>
          <w:rFonts w:ascii="Browallia New" w:hAnsi="Browallia New" w:cs="Browallia New"/>
          <w:b/>
          <w:bCs/>
          <w:spacing w:val="-6"/>
          <w:sz w:val="32"/>
          <w:szCs w:val="32"/>
          <w:lang w:bidi="th-TH"/>
        </w:rPr>
        <w:t>Major Required Courses include</w:t>
      </w:r>
      <w:r w:rsidR="00B51F6A" w:rsidRPr="00645CB8">
        <w:rPr>
          <w:rFonts w:ascii="Browallia New" w:hAnsi="Browallia New" w:cs="Browallia New"/>
          <w:b/>
          <w:bCs/>
          <w:spacing w:val="-6"/>
          <w:sz w:val="32"/>
          <w:szCs w:val="32"/>
          <w:lang w:bidi="th-TH"/>
        </w:rPr>
        <w:t>:</w:t>
      </w:r>
      <w:r w:rsidR="00B51F6A" w:rsidRPr="00645CB8">
        <w:rPr>
          <w:rFonts w:ascii="Browallia New" w:hAnsi="Browallia New" w:cs="Browallia New"/>
          <w:b/>
          <w:bCs/>
          <w:spacing w:val="-6"/>
          <w:sz w:val="32"/>
          <w:szCs w:val="32"/>
          <w:lang w:bidi="th-TH"/>
        </w:rPr>
        <w:tab/>
      </w:r>
    </w:p>
    <w:p w14:paraId="05EB7046" w14:textId="77777777" w:rsidR="00CC0D13" w:rsidRPr="00645CB8" w:rsidRDefault="00CC0D13" w:rsidP="0053502A">
      <w:pPr>
        <w:pStyle w:val="Footer"/>
        <w:tabs>
          <w:tab w:val="clear" w:pos="4153"/>
          <w:tab w:val="clear" w:pos="8306"/>
          <w:tab w:val="left" w:pos="2430"/>
          <w:tab w:val="left" w:pos="7290"/>
        </w:tabs>
        <w:ind w:left="126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3001 </w:t>
      </w:r>
      <w:r w:rsidR="0053502A"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Fundamentals of Computer Programming</w:t>
      </w:r>
      <w:r w:rsidRPr="00645CB8">
        <w:rPr>
          <w:rFonts w:ascii="Browallia New" w:hAnsi="Browallia New" w:cs="Browallia New"/>
          <w:spacing w:val="-6"/>
          <w:sz w:val="32"/>
          <w:szCs w:val="32"/>
          <w:lang w:bidi="th-TH"/>
        </w:rPr>
        <w:tab/>
        <w:t>3 (3-0-6)</w:t>
      </w:r>
    </w:p>
    <w:p w14:paraId="343ED631" w14:textId="77777777" w:rsidR="00CC0D13" w:rsidRPr="00645CB8" w:rsidRDefault="00CC0D13" w:rsidP="0053502A">
      <w:pPr>
        <w:pStyle w:val="Footer"/>
        <w:tabs>
          <w:tab w:val="clear" w:pos="4153"/>
          <w:tab w:val="clear" w:pos="8306"/>
          <w:tab w:val="left" w:pos="2430"/>
          <w:tab w:val="left" w:pos="7290"/>
        </w:tabs>
        <w:ind w:left="126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3002 </w:t>
      </w:r>
      <w:r w:rsidR="0053502A"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Object-Oriented Concepts and Programming</w:t>
      </w:r>
      <w:r w:rsidRPr="00645CB8">
        <w:rPr>
          <w:rFonts w:ascii="Browallia New" w:hAnsi="Browallia New" w:cs="Browallia New"/>
          <w:spacing w:val="-6"/>
          <w:sz w:val="32"/>
          <w:szCs w:val="32"/>
          <w:lang w:bidi="th-TH"/>
        </w:rPr>
        <w:tab/>
        <w:t>3 (3-0-6)</w:t>
      </w:r>
    </w:p>
    <w:p w14:paraId="69ABE872" w14:textId="77777777" w:rsidR="00CC0D13" w:rsidRPr="00645CB8" w:rsidRDefault="00CC0D13" w:rsidP="0053502A">
      <w:pPr>
        <w:pStyle w:val="Footer"/>
        <w:tabs>
          <w:tab w:val="clear" w:pos="4153"/>
          <w:tab w:val="clear" w:pos="8306"/>
          <w:tab w:val="left" w:pos="2430"/>
          <w:tab w:val="left" w:pos="7290"/>
        </w:tabs>
        <w:ind w:left="126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3003 </w:t>
      </w:r>
      <w:r w:rsidR="0053502A"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Data Structure</w:t>
      </w:r>
      <w:r w:rsidR="00A25F14" w:rsidRPr="00645CB8">
        <w:rPr>
          <w:rFonts w:ascii="Browallia New" w:hAnsi="Browallia New" w:cs="Browallia New"/>
          <w:spacing w:val="-6"/>
          <w:sz w:val="32"/>
          <w:szCs w:val="32"/>
          <w:lang w:bidi="th-TH"/>
        </w:rPr>
        <w:t>s</w:t>
      </w:r>
      <w:r w:rsidRPr="00645CB8">
        <w:rPr>
          <w:rFonts w:ascii="Browallia New" w:hAnsi="Browallia New" w:cs="Browallia New"/>
          <w:spacing w:val="-6"/>
          <w:sz w:val="32"/>
          <w:szCs w:val="32"/>
          <w:lang w:bidi="th-TH"/>
        </w:rPr>
        <w:t xml:space="preserve"> and Algorithms</w:t>
      </w:r>
      <w:r w:rsidRPr="00645CB8">
        <w:rPr>
          <w:rFonts w:ascii="Browallia New" w:hAnsi="Browallia New" w:cs="Browallia New"/>
          <w:spacing w:val="-6"/>
          <w:sz w:val="32"/>
          <w:szCs w:val="32"/>
          <w:lang w:bidi="th-TH"/>
        </w:rPr>
        <w:tab/>
        <w:t>3 (3-0-6)</w:t>
      </w:r>
    </w:p>
    <w:p w14:paraId="030144AB" w14:textId="77777777" w:rsidR="00CC0D13" w:rsidRPr="00645CB8" w:rsidRDefault="00CC0D13" w:rsidP="0053502A">
      <w:pPr>
        <w:pStyle w:val="Footer"/>
        <w:tabs>
          <w:tab w:val="clear" w:pos="4153"/>
          <w:tab w:val="clear" w:pos="8306"/>
          <w:tab w:val="left" w:pos="2430"/>
          <w:tab w:val="left" w:pos="7290"/>
        </w:tabs>
        <w:ind w:left="126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3004 </w:t>
      </w:r>
      <w:r w:rsidR="0053502A"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Programming Languages</w:t>
      </w:r>
      <w:r w:rsidRPr="00645CB8">
        <w:rPr>
          <w:rFonts w:ascii="Browallia New" w:hAnsi="Browallia New" w:cs="Browallia New"/>
          <w:spacing w:val="-6"/>
          <w:sz w:val="32"/>
          <w:szCs w:val="32"/>
          <w:lang w:bidi="th-TH"/>
        </w:rPr>
        <w:tab/>
        <w:t>3 (3-0-6)</w:t>
      </w:r>
    </w:p>
    <w:p w14:paraId="62B41322" w14:textId="77777777" w:rsidR="00B51F6A" w:rsidRPr="00645CB8" w:rsidRDefault="00B51F6A" w:rsidP="0053502A">
      <w:pPr>
        <w:pStyle w:val="Footer"/>
        <w:tabs>
          <w:tab w:val="clear" w:pos="4153"/>
          <w:tab w:val="clear" w:pos="8306"/>
          <w:tab w:val="left" w:pos="2430"/>
          <w:tab w:val="left" w:pos="7290"/>
        </w:tabs>
        <w:ind w:left="126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3005 </w:t>
      </w:r>
      <w:r w:rsidR="0053502A"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Computer Networks</w:t>
      </w:r>
      <w:r w:rsidRPr="00645CB8">
        <w:rPr>
          <w:rFonts w:ascii="Browallia New" w:hAnsi="Browallia New" w:cs="Browallia New"/>
          <w:spacing w:val="-6"/>
          <w:sz w:val="32"/>
          <w:szCs w:val="32"/>
          <w:lang w:bidi="th-TH"/>
        </w:rPr>
        <w:tab/>
        <w:t>3 (3-0-6)</w:t>
      </w:r>
    </w:p>
    <w:p w14:paraId="314EF657" w14:textId="77777777" w:rsidR="00B51F6A" w:rsidRPr="00645CB8" w:rsidRDefault="00B51F6A" w:rsidP="0053502A">
      <w:pPr>
        <w:pStyle w:val="Footer"/>
        <w:tabs>
          <w:tab w:val="clear" w:pos="4153"/>
          <w:tab w:val="clear" w:pos="8306"/>
          <w:tab w:val="left" w:pos="2430"/>
          <w:tab w:val="left" w:pos="7290"/>
        </w:tabs>
        <w:ind w:left="126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3006 </w:t>
      </w:r>
      <w:r w:rsidR="0053502A"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Database Systems</w:t>
      </w:r>
      <w:r w:rsidRPr="00645CB8">
        <w:rPr>
          <w:rFonts w:ascii="Browallia New" w:hAnsi="Browallia New" w:cs="Browallia New"/>
          <w:spacing w:val="-6"/>
          <w:sz w:val="32"/>
          <w:szCs w:val="32"/>
          <w:lang w:bidi="th-TH"/>
        </w:rPr>
        <w:tab/>
        <w:t>3 (3-0-6)</w:t>
      </w:r>
    </w:p>
    <w:p w14:paraId="3D4D432B" w14:textId="77777777" w:rsidR="00B51F6A" w:rsidRPr="00645CB8" w:rsidRDefault="00B51F6A" w:rsidP="0053502A">
      <w:pPr>
        <w:pStyle w:val="Footer"/>
        <w:tabs>
          <w:tab w:val="clear" w:pos="4153"/>
          <w:tab w:val="clear" w:pos="8306"/>
          <w:tab w:val="left" w:pos="2430"/>
          <w:tab w:val="left" w:pos="7290"/>
        </w:tabs>
        <w:ind w:left="126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3007 </w:t>
      </w:r>
      <w:r w:rsidR="0053502A"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Computer Architecture</w:t>
      </w:r>
      <w:r w:rsidRPr="00645CB8">
        <w:rPr>
          <w:rFonts w:ascii="Browallia New" w:hAnsi="Browallia New" w:cs="Browallia New"/>
          <w:spacing w:val="-6"/>
          <w:sz w:val="32"/>
          <w:szCs w:val="32"/>
          <w:lang w:bidi="th-TH"/>
        </w:rPr>
        <w:tab/>
        <w:t>3 (3-0-6)</w:t>
      </w:r>
    </w:p>
    <w:p w14:paraId="5816A11C" w14:textId="77777777" w:rsidR="00B51F6A" w:rsidRPr="00645CB8" w:rsidRDefault="00B51F6A" w:rsidP="0053502A">
      <w:pPr>
        <w:pStyle w:val="Footer"/>
        <w:tabs>
          <w:tab w:val="clear" w:pos="4153"/>
          <w:tab w:val="clear" w:pos="8306"/>
          <w:tab w:val="left" w:pos="2430"/>
          <w:tab w:val="left" w:pos="7290"/>
        </w:tabs>
        <w:ind w:left="126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3008 </w:t>
      </w:r>
      <w:r w:rsidR="0053502A"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Operating Systems</w:t>
      </w:r>
      <w:r w:rsidRPr="00645CB8">
        <w:rPr>
          <w:rFonts w:ascii="Browallia New" w:hAnsi="Browallia New" w:cs="Browallia New"/>
          <w:spacing w:val="-6"/>
          <w:sz w:val="32"/>
          <w:szCs w:val="32"/>
          <w:lang w:bidi="th-TH"/>
        </w:rPr>
        <w:tab/>
        <w:t>3 (3-0-6)</w:t>
      </w:r>
    </w:p>
    <w:p w14:paraId="772F9CDD" w14:textId="77777777" w:rsidR="00CC0D13" w:rsidRPr="00645CB8" w:rsidRDefault="00CC0D13" w:rsidP="0053502A">
      <w:pPr>
        <w:pStyle w:val="Footer"/>
        <w:tabs>
          <w:tab w:val="clear" w:pos="4153"/>
          <w:tab w:val="clear" w:pos="8306"/>
          <w:tab w:val="left" w:pos="2430"/>
          <w:tab w:val="left" w:pos="7290"/>
        </w:tabs>
        <w:ind w:left="126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 xml:space="preserve">CSX 3009 </w:t>
      </w:r>
      <w:r w:rsidR="0053502A"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Algorithm Design</w:t>
      </w:r>
      <w:r w:rsidRPr="00645CB8">
        <w:rPr>
          <w:rFonts w:ascii="Browallia New" w:hAnsi="Browallia New" w:cs="Browallia New"/>
          <w:spacing w:val="-6"/>
          <w:sz w:val="32"/>
          <w:szCs w:val="32"/>
          <w:lang w:bidi="th-TH"/>
        </w:rPr>
        <w:tab/>
        <w:t>3 (3-0-6)</w:t>
      </w:r>
    </w:p>
    <w:p w14:paraId="78A1C77D" w14:textId="77777777" w:rsidR="00B51F6A" w:rsidRPr="00645CB8" w:rsidRDefault="00B51F6A" w:rsidP="0053502A">
      <w:pPr>
        <w:pStyle w:val="Footer"/>
        <w:tabs>
          <w:tab w:val="clear" w:pos="4153"/>
          <w:tab w:val="clear" w:pos="8306"/>
          <w:tab w:val="left" w:pos="2430"/>
          <w:tab w:val="left" w:pos="7290"/>
        </w:tabs>
        <w:ind w:left="126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301</w:t>
      </w:r>
      <w:r w:rsidR="009061FC" w:rsidRPr="00645CB8">
        <w:rPr>
          <w:rFonts w:ascii="Browallia New" w:hAnsi="Browallia New" w:cs="Browallia New"/>
          <w:spacing w:val="-6"/>
          <w:sz w:val="32"/>
          <w:szCs w:val="32"/>
          <w:lang w:bidi="th-TH"/>
        </w:rPr>
        <w:t>0</w:t>
      </w:r>
      <w:r w:rsidR="0053502A"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Senior Project I</w:t>
      </w:r>
      <w:r w:rsidRPr="00645CB8">
        <w:rPr>
          <w:rFonts w:ascii="Browallia New" w:hAnsi="Browallia New" w:cs="Browallia New"/>
          <w:spacing w:val="-6"/>
          <w:sz w:val="32"/>
          <w:szCs w:val="32"/>
          <w:lang w:bidi="th-TH"/>
        </w:rPr>
        <w:tab/>
      </w:r>
      <w:r w:rsidR="000E4E76" w:rsidRPr="00645CB8">
        <w:rPr>
          <w:rFonts w:ascii="Browallia New" w:hAnsi="Browallia New" w:cs="Browallia New"/>
          <w:spacing w:val="-6"/>
          <w:sz w:val="32"/>
          <w:szCs w:val="32"/>
          <w:lang w:bidi="th-TH"/>
        </w:rPr>
        <w:t>3 (0-9-0)</w:t>
      </w:r>
    </w:p>
    <w:p w14:paraId="716EF454" w14:textId="77777777" w:rsidR="00B51F6A" w:rsidRPr="00645CB8" w:rsidRDefault="00B51F6A" w:rsidP="0053502A">
      <w:pPr>
        <w:pStyle w:val="Footer"/>
        <w:tabs>
          <w:tab w:val="clear" w:pos="4153"/>
          <w:tab w:val="clear" w:pos="8306"/>
          <w:tab w:val="left" w:pos="2430"/>
          <w:tab w:val="left" w:pos="7290"/>
        </w:tabs>
        <w:ind w:left="1260"/>
        <w:jc w:val="thaiDistribute"/>
        <w:rPr>
          <w:rFonts w:ascii="Browallia New" w:hAnsi="Browallia New" w:cs="Browallia New"/>
          <w:spacing w:val="-6"/>
          <w:sz w:val="32"/>
          <w:szCs w:val="32"/>
          <w:lang w:bidi="th-TH"/>
        </w:rPr>
      </w:pPr>
      <w:r w:rsidRPr="00645CB8">
        <w:rPr>
          <w:rFonts w:ascii="Browallia New" w:hAnsi="Browallia New" w:cs="Browallia New"/>
          <w:spacing w:val="-6"/>
          <w:sz w:val="32"/>
          <w:szCs w:val="32"/>
          <w:lang w:bidi="th-TH"/>
        </w:rPr>
        <w:t>CSX 301</w:t>
      </w:r>
      <w:r w:rsidR="009061FC" w:rsidRPr="00645CB8">
        <w:rPr>
          <w:rFonts w:ascii="Browallia New" w:hAnsi="Browallia New" w:cs="Browallia New"/>
          <w:spacing w:val="-6"/>
          <w:sz w:val="32"/>
          <w:szCs w:val="32"/>
          <w:lang w:bidi="th-TH"/>
        </w:rPr>
        <w:t>1</w:t>
      </w:r>
      <w:r w:rsidR="0053502A" w:rsidRPr="00645CB8">
        <w:rPr>
          <w:rFonts w:ascii="Browallia New" w:hAnsi="Browallia New" w:cs="Browallia New"/>
          <w:spacing w:val="-6"/>
          <w:sz w:val="32"/>
          <w:szCs w:val="32"/>
          <w:cs/>
          <w:lang w:bidi="th-TH"/>
        </w:rPr>
        <w:tab/>
      </w:r>
      <w:r w:rsidRPr="00645CB8">
        <w:rPr>
          <w:rFonts w:ascii="Browallia New" w:hAnsi="Browallia New" w:cs="Browallia New"/>
          <w:spacing w:val="-6"/>
          <w:sz w:val="32"/>
          <w:szCs w:val="32"/>
          <w:lang w:bidi="th-TH"/>
        </w:rPr>
        <w:t>Senior Project II</w:t>
      </w:r>
      <w:r w:rsidRPr="00645CB8">
        <w:rPr>
          <w:rFonts w:ascii="Browallia New" w:hAnsi="Browallia New" w:cs="Browallia New"/>
          <w:spacing w:val="-6"/>
          <w:sz w:val="32"/>
          <w:szCs w:val="32"/>
          <w:lang w:bidi="th-TH"/>
        </w:rPr>
        <w:tab/>
      </w:r>
      <w:r w:rsidR="000E4E76" w:rsidRPr="00645CB8">
        <w:rPr>
          <w:rFonts w:ascii="Browallia New" w:hAnsi="Browallia New" w:cs="Browallia New"/>
          <w:spacing w:val="-6"/>
          <w:sz w:val="32"/>
          <w:szCs w:val="32"/>
          <w:lang w:bidi="th-TH"/>
        </w:rPr>
        <w:t>3 (0-9-0)</w:t>
      </w:r>
    </w:p>
    <w:p w14:paraId="48A02656" w14:textId="77777777" w:rsidR="00CC0D13" w:rsidRPr="00645CB8" w:rsidRDefault="00CC0D13" w:rsidP="00013FC7">
      <w:pPr>
        <w:pStyle w:val="Footer"/>
        <w:tabs>
          <w:tab w:val="clear" w:pos="4153"/>
          <w:tab w:val="clear" w:pos="8306"/>
        </w:tabs>
        <w:ind w:left="792"/>
        <w:jc w:val="thaiDistribute"/>
        <w:rPr>
          <w:rFonts w:ascii="Browallia New" w:hAnsi="Browallia New" w:cs="Browallia New"/>
          <w:sz w:val="32"/>
          <w:szCs w:val="32"/>
          <w:lang w:bidi="th-TH"/>
        </w:rPr>
      </w:pPr>
    </w:p>
    <w:p w14:paraId="42EB99C4" w14:textId="77777777" w:rsidR="002B1CB4" w:rsidRPr="00645CB8" w:rsidRDefault="002B1CB4" w:rsidP="00F2172D">
      <w:pPr>
        <w:pStyle w:val="Footer"/>
        <w:numPr>
          <w:ilvl w:val="0"/>
          <w:numId w:val="43"/>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Verification Process of Student Achievements</w:t>
      </w:r>
    </w:p>
    <w:p w14:paraId="6376DCF3" w14:textId="77777777" w:rsidR="00B800C7" w:rsidRPr="00645CB8" w:rsidRDefault="00B800C7" w:rsidP="00F2172D">
      <w:pPr>
        <w:pStyle w:val="Footer"/>
        <w:numPr>
          <w:ilvl w:val="1"/>
          <w:numId w:val="43"/>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Verification of Student Achievements while Studying</w:t>
      </w:r>
    </w:p>
    <w:p w14:paraId="620753EE" w14:textId="77777777" w:rsidR="00B800C7" w:rsidRPr="00645CB8" w:rsidRDefault="00B800C7" w:rsidP="00F2172D">
      <w:pPr>
        <w:pStyle w:val="Footer"/>
        <w:numPr>
          <w:ilvl w:val="0"/>
          <w:numId w:val="45"/>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achievements in each course will be evaluated by students at the end of each semester.</w:t>
      </w:r>
    </w:p>
    <w:p w14:paraId="4E2BC2C1" w14:textId="77777777" w:rsidR="00B800C7" w:rsidRPr="00645CB8" w:rsidRDefault="00E10BF2" w:rsidP="00F2172D">
      <w:pPr>
        <w:pStyle w:val="Footer"/>
        <w:numPr>
          <w:ilvl w:val="0"/>
          <w:numId w:val="45"/>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A program academic committee are setup. The committee </w:t>
      </w:r>
      <w:r w:rsidR="00B800C7" w:rsidRPr="00645CB8">
        <w:rPr>
          <w:rFonts w:ascii="Browallia New" w:hAnsi="Browallia New" w:cs="Browallia New"/>
          <w:sz w:val="32"/>
          <w:szCs w:val="32"/>
          <w:lang w:bidi="th-TH"/>
        </w:rPr>
        <w:t>review</w:t>
      </w:r>
      <w:r w:rsidRPr="00645CB8">
        <w:rPr>
          <w:rFonts w:ascii="Browallia New" w:hAnsi="Browallia New" w:cs="Browallia New"/>
          <w:sz w:val="32"/>
          <w:szCs w:val="32"/>
          <w:lang w:bidi="th-TH"/>
        </w:rPr>
        <w:t>s</w:t>
      </w:r>
      <w:r w:rsidR="00B800C7" w:rsidRPr="00645CB8">
        <w:rPr>
          <w:rFonts w:ascii="Browallia New" w:hAnsi="Browallia New" w:cs="Browallia New"/>
          <w:sz w:val="32"/>
          <w:szCs w:val="32"/>
          <w:lang w:bidi="th-TH"/>
        </w:rPr>
        <w:t xml:space="preserve"> and approve</w:t>
      </w:r>
      <w:r w:rsidRPr="00645CB8">
        <w:rPr>
          <w:rFonts w:ascii="Browallia New" w:hAnsi="Browallia New" w:cs="Browallia New"/>
          <w:sz w:val="32"/>
          <w:szCs w:val="32"/>
          <w:lang w:bidi="th-TH"/>
        </w:rPr>
        <w:t>s</w:t>
      </w:r>
      <w:r w:rsidR="00B800C7" w:rsidRPr="00645CB8">
        <w:rPr>
          <w:rFonts w:ascii="Browallia New" w:hAnsi="Browallia New" w:cs="Browallia New"/>
          <w:sz w:val="32"/>
          <w:szCs w:val="32"/>
          <w:lang w:bidi="th-TH"/>
        </w:rPr>
        <w:t xml:space="preserve"> the exam papers to ensure that those questions are in accordance with the learning outcomes.</w:t>
      </w:r>
    </w:p>
    <w:p w14:paraId="7FDB3229" w14:textId="77777777" w:rsidR="00B800C7" w:rsidRPr="00645CB8" w:rsidRDefault="00E10BF2" w:rsidP="00F2172D">
      <w:pPr>
        <w:pStyle w:val="Footer"/>
        <w:numPr>
          <w:ilvl w:val="0"/>
          <w:numId w:val="45"/>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program academic</w:t>
      </w:r>
      <w:r w:rsidR="00B800C7" w:rsidRPr="00645CB8">
        <w:rPr>
          <w:rFonts w:ascii="Browallia New" w:hAnsi="Browallia New" w:cs="Browallia New"/>
          <w:sz w:val="32"/>
          <w:szCs w:val="32"/>
          <w:lang w:bidi="th-TH"/>
        </w:rPr>
        <w:t xml:space="preserve"> committee verif</w:t>
      </w:r>
      <w:r w:rsidRPr="00645CB8">
        <w:rPr>
          <w:rFonts w:ascii="Browallia New" w:hAnsi="Browallia New" w:cs="Browallia New"/>
          <w:sz w:val="32"/>
          <w:szCs w:val="32"/>
          <w:lang w:bidi="th-TH"/>
        </w:rPr>
        <w:t>ies</w:t>
      </w:r>
      <w:r w:rsidR="00B800C7" w:rsidRPr="00645CB8">
        <w:rPr>
          <w:rFonts w:ascii="Browallia New" w:hAnsi="Browallia New" w:cs="Browallia New"/>
          <w:sz w:val="32"/>
          <w:szCs w:val="32"/>
          <w:lang w:bidi="th-TH"/>
        </w:rPr>
        <w:t xml:space="preserve"> and approve</w:t>
      </w:r>
      <w:r w:rsidRPr="00645CB8">
        <w:rPr>
          <w:rFonts w:ascii="Browallia New" w:hAnsi="Browallia New" w:cs="Browallia New"/>
          <w:sz w:val="32"/>
          <w:szCs w:val="32"/>
          <w:lang w:bidi="th-TH"/>
        </w:rPr>
        <w:t>s</w:t>
      </w:r>
      <w:r w:rsidR="00B800C7" w:rsidRPr="00645CB8">
        <w:rPr>
          <w:rFonts w:ascii="Browallia New" w:hAnsi="Browallia New" w:cs="Browallia New"/>
          <w:sz w:val="32"/>
          <w:szCs w:val="32"/>
          <w:lang w:bidi="th-TH"/>
        </w:rPr>
        <w:t xml:space="preserve"> grades of each course </w:t>
      </w:r>
      <w:proofErr w:type="gramStart"/>
      <w:r w:rsidR="00B800C7" w:rsidRPr="00645CB8">
        <w:rPr>
          <w:rFonts w:ascii="Browallia New" w:hAnsi="Browallia New" w:cs="Browallia New"/>
          <w:sz w:val="32"/>
          <w:szCs w:val="32"/>
          <w:lang w:bidi="th-TH"/>
        </w:rPr>
        <w:t>in order to</w:t>
      </w:r>
      <w:proofErr w:type="gramEnd"/>
      <w:r w:rsidR="00B800C7" w:rsidRPr="00645CB8">
        <w:rPr>
          <w:rFonts w:ascii="Browallia New" w:hAnsi="Browallia New" w:cs="Browallia New"/>
          <w:sz w:val="32"/>
          <w:szCs w:val="32"/>
          <w:lang w:bidi="th-TH"/>
        </w:rPr>
        <w:t xml:space="preserve"> ensure that the grades have been fairly assigned to each student.</w:t>
      </w:r>
    </w:p>
    <w:p w14:paraId="17205D1C" w14:textId="77777777" w:rsidR="00F308AC" w:rsidRPr="00645CB8" w:rsidRDefault="00F308AC">
      <w:pPr>
        <w:spacing w:after="160" w:line="259" w:lineRule="auto"/>
        <w:rPr>
          <w:rFonts w:ascii="Browallia New" w:hAnsi="Browallia New" w:cs="Browallia New"/>
          <w:b/>
          <w:bCs/>
          <w:sz w:val="32"/>
          <w:szCs w:val="32"/>
          <w:lang w:val="en-AU" w:bidi="th-TH"/>
        </w:rPr>
      </w:pPr>
      <w:r w:rsidRPr="00645CB8">
        <w:rPr>
          <w:rFonts w:ascii="Browallia New" w:hAnsi="Browallia New" w:cs="Browallia New"/>
          <w:b/>
          <w:bCs/>
          <w:sz w:val="32"/>
          <w:szCs w:val="32"/>
          <w:lang w:bidi="th-TH"/>
        </w:rPr>
        <w:br w:type="page"/>
      </w:r>
    </w:p>
    <w:p w14:paraId="4FA0CBB8" w14:textId="77777777" w:rsidR="00B800C7" w:rsidRPr="00645CB8" w:rsidRDefault="00B800C7" w:rsidP="00F2172D">
      <w:pPr>
        <w:pStyle w:val="Footer"/>
        <w:numPr>
          <w:ilvl w:val="1"/>
          <w:numId w:val="43"/>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Verification of Student Achievements after Graduation</w:t>
      </w:r>
    </w:p>
    <w:p w14:paraId="66B435CC" w14:textId="77777777" w:rsidR="00B800C7" w:rsidRPr="00645CB8" w:rsidRDefault="00B800C7" w:rsidP="00F2172D">
      <w:pPr>
        <w:pStyle w:val="Footer"/>
        <w:numPr>
          <w:ilvl w:val="0"/>
          <w:numId w:val="46"/>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Conduct a yearly employment survey by using a standard survey form of the Office of Higher Education Commission </w:t>
      </w:r>
      <w:proofErr w:type="gramStart"/>
      <w:r w:rsidRPr="00645CB8">
        <w:rPr>
          <w:rFonts w:ascii="Browallia New" w:hAnsi="Browallia New" w:cs="Browallia New"/>
          <w:sz w:val="32"/>
          <w:szCs w:val="32"/>
          <w:lang w:bidi="th-TH"/>
        </w:rPr>
        <w:t>in order to</w:t>
      </w:r>
      <w:proofErr w:type="gramEnd"/>
      <w:r w:rsidRPr="00645CB8">
        <w:rPr>
          <w:rFonts w:ascii="Browallia New" w:hAnsi="Browallia New" w:cs="Browallia New"/>
          <w:sz w:val="32"/>
          <w:szCs w:val="32"/>
          <w:lang w:bidi="th-TH"/>
        </w:rPr>
        <w:t xml:space="preserve"> determine the number of graduates who are employed and the time that they spend finding jobs.</w:t>
      </w:r>
    </w:p>
    <w:p w14:paraId="2A80B8CA" w14:textId="77777777" w:rsidR="00B800C7" w:rsidRPr="00645CB8" w:rsidRDefault="00B800C7" w:rsidP="00F2172D">
      <w:pPr>
        <w:pStyle w:val="Footer"/>
        <w:numPr>
          <w:ilvl w:val="0"/>
          <w:numId w:val="46"/>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Conduct an employer / entrepreneur satisfaction survey every </w:t>
      </w:r>
      <w:r w:rsidR="00E6148D" w:rsidRPr="00645CB8">
        <w:rPr>
          <w:rFonts w:ascii="Browallia New" w:hAnsi="Browallia New" w:cs="Browallia New"/>
          <w:sz w:val="32"/>
          <w:szCs w:val="32"/>
          <w:lang w:bidi="th-TH"/>
        </w:rPr>
        <w:t>4</w:t>
      </w:r>
      <w:r w:rsidRPr="00645CB8">
        <w:rPr>
          <w:rFonts w:ascii="Browallia New" w:hAnsi="Browallia New" w:cs="Browallia New"/>
          <w:sz w:val="32"/>
          <w:szCs w:val="32"/>
          <w:lang w:bidi="th-TH"/>
        </w:rPr>
        <w:t xml:space="preserve"> years to assess their satisfaction with the graduates who are working in surveyed organizations/companies.</w:t>
      </w:r>
    </w:p>
    <w:p w14:paraId="273DE384" w14:textId="77777777" w:rsidR="00B800C7" w:rsidRPr="00645CB8" w:rsidRDefault="00B800C7" w:rsidP="00F2172D">
      <w:pPr>
        <w:pStyle w:val="Footer"/>
        <w:numPr>
          <w:ilvl w:val="0"/>
          <w:numId w:val="46"/>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Conduct a survey to assess the job positions of graduates and their career advancement.</w:t>
      </w:r>
    </w:p>
    <w:p w14:paraId="0C4E1965" w14:textId="77777777" w:rsidR="001B6937" w:rsidRPr="00645CB8" w:rsidRDefault="001B6937" w:rsidP="001B6937">
      <w:pPr>
        <w:pStyle w:val="Footer"/>
        <w:tabs>
          <w:tab w:val="clear" w:pos="4153"/>
          <w:tab w:val="clear" w:pos="8306"/>
        </w:tabs>
        <w:ind w:left="1152"/>
        <w:jc w:val="thaiDistribute"/>
        <w:rPr>
          <w:rFonts w:ascii="Browallia New" w:hAnsi="Browallia New" w:cs="Browallia New"/>
          <w:sz w:val="32"/>
          <w:szCs w:val="32"/>
          <w:lang w:bidi="th-TH"/>
        </w:rPr>
      </w:pPr>
    </w:p>
    <w:p w14:paraId="2B30F463" w14:textId="77777777" w:rsidR="002B1CB4" w:rsidRPr="00645CB8" w:rsidRDefault="002B1CB4" w:rsidP="00F2172D">
      <w:pPr>
        <w:pStyle w:val="Footer"/>
        <w:numPr>
          <w:ilvl w:val="0"/>
          <w:numId w:val="43"/>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Graduation Requirements</w:t>
      </w:r>
    </w:p>
    <w:p w14:paraId="101C3264" w14:textId="77777777" w:rsidR="00B800C7" w:rsidRPr="00645CB8" w:rsidRDefault="00B800C7" w:rsidP="00B800C7">
      <w:pPr>
        <w:pStyle w:val="Footer"/>
        <w:tabs>
          <w:tab w:val="clear" w:pos="4153"/>
          <w:tab w:val="clear" w:pos="8306"/>
        </w:tabs>
        <w:ind w:left="3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Assumption University confers the degree of Bachelor of Science in Computer Science upon students who meet </w:t>
      </w:r>
      <w:proofErr w:type="gramStart"/>
      <w:r w:rsidRPr="00645CB8">
        <w:rPr>
          <w:rFonts w:ascii="Browallia New" w:hAnsi="Browallia New" w:cs="Browallia New"/>
          <w:sz w:val="32"/>
          <w:szCs w:val="32"/>
          <w:lang w:bidi="th-TH"/>
        </w:rPr>
        <w:t>all of</w:t>
      </w:r>
      <w:proofErr w:type="gramEnd"/>
      <w:r w:rsidRPr="00645CB8">
        <w:rPr>
          <w:rFonts w:ascii="Browallia New" w:hAnsi="Browallia New" w:cs="Browallia New"/>
          <w:sz w:val="32"/>
          <w:szCs w:val="32"/>
          <w:lang w:bidi="th-TH"/>
        </w:rPr>
        <w:t xml:space="preserve"> the following requirements:</w:t>
      </w:r>
    </w:p>
    <w:p w14:paraId="24C5D130" w14:textId="77777777" w:rsidR="00B800C7" w:rsidRPr="00645CB8" w:rsidRDefault="00B800C7" w:rsidP="00F2172D">
      <w:pPr>
        <w:pStyle w:val="Footer"/>
        <w:numPr>
          <w:ilvl w:val="0"/>
          <w:numId w:val="47"/>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Have completed the total number of credits of the curriculum </w:t>
      </w:r>
    </w:p>
    <w:p w14:paraId="53F6F461" w14:textId="77777777" w:rsidR="00B800C7" w:rsidRPr="00645CB8" w:rsidRDefault="00B800C7" w:rsidP="00F2172D">
      <w:pPr>
        <w:pStyle w:val="Footer"/>
        <w:numPr>
          <w:ilvl w:val="0"/>
          <w:numId w:val="47"/>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Have obtained a cumulative grade point average of at least 2.00</w:t>
      </w:r>
    </w:p>
    <w:p w14:paraId="440A1431" w14:textId="77777777" w:rsidR="00B800C7" w:rsidRPr="00645CB8" w:rsidRDefault="00B800C7" w:rsidP="00F2172D">
      <w:pPr>
        <w:pStyle w:val="Footer"/>
        <w:numPr>
          <w:ilvl w:val="0"/>
          <w:numId w:val="47"/>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Have participated in 16 sessions of the Professional Ethics Seminar</w:t>
      </w:r>
    </w:p>
    <w:p w14:paraId="51B5654E" w14:textId="77777777" w:rsidR="00B800C7" w:rsidRPr="00645CB8" w:rsidRDefault="00B800C7" w:rsidP="00F2172D">
      <w:pPr>
        <w:pStyle w:val="Footer"/>
        <w:numPr>
          <w:ilvl w:val="0"/>
          <w:numId w:val="47"/>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Have obtained library and financial clearance from the University</w:t>
      </w:r>
    </w:p>
    <w:p w14:paraId="36FC4272" w14:textId="77777777" w:rsidR="00B800C7" w:rsidRPr="00645CB8" w:rsidRDefault="00B800C7" w:rsidP="00F2172D">
      <w:pPr>
        <w:pStyle w:val="Footer"/>
        <w:numPr>
          <w:ilvl w:val="0"/>
          <w:numId w:val="47"/>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Have demonstrated good </w:t>
      </w:r>
      <w:proofErr w:type="spellStart"/>
      <w:r w:rsidRPr="00645CB8">
        <w:rPr>
          <w:rFonts w:ascii="Browallia New" w:hAnsi="Browallia New" w:cs="Browallia New"/>
          <w:sz w:val="32"/>
          <w:szCs w:val="32"/>
          <w:lang w:bidi="th-TH"/>
        </w:rPr>
        <w:t>behavior</w:t>
      </w:r>
      <w:proofErr w:type="spellEnd"/>
      <w:r w:rsidRPr="00645CB8">
        <w:rPr>
          <w:rFonts w:ascii="Browallia New" w:hAnsi="Browallia New" w:cs="Browallia New"/>
          <w:sz w:val="32"/>
          <w:szCs w:val="32"/>
          <w:lang w:bidi="th-TH"/>
        </w:rPr>
        <w:t xml:space="preserve"> and discipline </w:t>
      </w:r>
    </w:p>
    <w:p w14:paraId="068DD27B" w14:textId="77777777" w:rsidR="00B800C7" w:rsidRPr="00645CB8" w:rsidRDefault="00B800C7" w:rsidP="00F2172D">
      <w:pPr>
        <w:pStyle w:val="Footer"/>
        <w:numPr>
          <w:ilvl w:val="0"/>
          <w:numId w:val="47"/>
        </w:numPr>
        <w:jc w:val="thaiDistribute"/>
        <w:rPr>
          <w:rFonts w:ascii="Browallia New" w:hAnsi="Browallia New" w:cs="Browallia New"/>
          <w:sz w:val="32"/>
          <w:szCs w:val="32"/>
          <w:lang w:bidi="th-TH"/>
        </w:rPr>
      </w:pPr>
      <w:proofErr w:type="gramStart"/>
      <w:r w:rsidRPr="00645CB8">
        <w:rPr>
          <w:rFonts w:ascii="Browallia New" w:hAnsi="Browallia New" w:cs="Browallia New"/>
          <w:sz w:val="32"/>
          <w:szCs w:val="32"/>
          <w:lang w:bidi="th-TH"/>
        </w:rPr>
        <w:t>Have to</w:t>
      </w:r>
      <w:proofErr w:type="gramEnd"/>
      <w:r w:rsidRPr="00645CB8">
        <w:rPr>
          <w:rFonts w:ascii="Browallia New" w:hAnsi="Browallia New" w:cs="Browallia New"/>
          <w:sz w:val="32"/>
          <w:szCs w:val="32"/>
          <w:lang w:bidi="th-TH"/>
        </w:rPr>
        <w:t xml:space="preserve"> meet the minimum English Proficiency requirement specified in one of the following criteria</w:t>
      </w:r>
    </w:p>
    <w:p w14:paraId="09D05B9B" w14:textId="77777777" w:rsidR="00B800C7" w:rsidRPr="00645CB8" w:rsidRDefault="00B800C7" w:rsidP="00B800C7">
      <w:pPr>
        <w:pStyle w:val="Footer"/>
        <w:ind w:left="720"/>
        <w:jc w:val="thaiDistribute"/>
        <w:rPr>
          <w:rFonts w:ascii="Browallia New" w:hAnsi="Browallia New" w:cs="Browallia New"/>
          <w:sz w:val="32"/>
          <w:szCs w:val="32"/>
          <w:lang w:bidi="th-TH"/>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273"/>
      </w:tblGrid>
      <w:tr w:rsidR="00F21AE7" w:rsidRPr="00645CB8" w14:paraId="14A92398" w14:textId="77777777" w:rsidTr="00B800C7">
        <w:tc>
          <w:tcPr>
            <w:tcW w:w="4320" w:type="dxa"/>
          </w:tcPr>
          <w:p w14:paraId="1956EF26" w14:textId="77777777" w:rsidR="00B800C7" w:rsidRPr="00645CB8" w:rsidRDefault="00B800C7" w:rsidP="00F43242">
            <w:pPr>
              <w:tabs>
                <w:tab w:val="num" w:pos="1276"/>
              </w:tabs>
              <w:jc w:val="center"/>
              <w:rPr>
                <w:rFonts w:ascii="Browallia New" w:hAnsi="Browallia New" w:cs="Browallia New"/>
                <w:b/>
                <w:bCs/>
                <w:sz w:val="32"/>
                <w:szCs w:val="32"/>
              </w:rPr>
            </w:pPr>
            <w:r w:rsidRPr="00645CB8">
              <w:rPr>
                <w:rFonts w:ascii="Browallia New" w:hAnsi="Browallia New" w:cs="Browallia New"/>
                <w:b/>
                <w:bCs/>
                <w:sz w:val="32"/>
                <w:szCs w:val="32"/>
              </w:rPr>
              <w:t>Test Instruments</w:t>
            </w:r>
          </w:p>
        </w:tc>
        <w:tc>
          <w:tcPr>
            <w:tcW w:w="4273" w:type="dxa"/>
          </w:tcPr>
          <w:p w14:paraId="3721543B" w14:textId="77777777" w:rsidR="00B800C7" w:rsidRPr="00645CB8" w:rsidRDefault="00B800C7" w:rsidP="00F43242">
            <w:pPr>
              <w:tabs>
                <w:tab w:val="num" w:pos="1276"/>
              </w:tabs>
              <w:jc w:val="center"/>
              <w:rPr>
                <w:rFonts w:ascii="Browallia New" w:hAnsi="Browallia New" w:cs="Browallia New"/>
                <w:b/>
                <w:bCs/>
                <w:sz w:val="32"/>
                <w:szCs w:val="32"/>
              </w:rPr>
            </w:pPr>
            <w:r w:rsidRPr="00645CB8">
              <w:rPr>
                <w:rFonts w:ascii="Browallia New" w:hAnsi="Browallia New" w:cs="Browallia New"/>
                <w:b/>
                <w:bCs/>
                <w:sz w:val="32"/>
                <w:szCs w:val="32"/>
              </w:rPr>
              <w:t>Required Passing Scores</w:t>
            </w:r>
          </w:p>
        </w:tc>
      </w:tr>
      <w:tr w:rsidR="00F21AE7" w:rsidRPr="00645CB8" w14:paraId="52616BC3" w14:textId="77777777" w:rsidTr="00B800C7">
        <w:tc>
          <w:tcPr>
            <w:tcW w:w="4320" w:type="dxa"/>
          </w:tcPr>
          <w:p w14:paraId="37C72EA0" w14:textId="77777777" w:rsidR="00B800C7" w:rsidRPr="00645CB8" w:rsidRDefault="00B800C7" w:rsidP="00F43242">
            <w:pPr>
              <w:tabs>
                <w:tab w:val="num" w:pos="1276"/>
              </w:tabs>
              <w:jc w:val="thaiDistribute"/>
              <w:rPr>
                <w:rFonts w:ascii="Browallia New" w:hAnsi="Browallia New" w:cs="Browallia New"/>
                <w:sz w:val="32"/>
                <w:szCs w:val="32"/>
              </w:rPr>
            </w:pPr>
            <w:r w:rsidRPr="00645CB8">
              <w:rPr>
                <w:rFonts w:ascii="Browallia New" w:hAnsi="Browallia New" w:cs="Browallia New"/>
                <w:sz w:val="32"/>
                <w:szCs w:val="32"/>
              </w:rPr>
              <w:t xml:space="preserve">AU English Proficiency Assessment </w:t>
            </w:r>
          </w:p>
          <w:p w14:paraId="6F5470A3" w14:textId="77777777" w:rsidR="00B800C7" w:rsidRPr="00645CB8" w:rsidRDefault="00B800C7" w:rsidP="00F43242">
            <w:pPr>
              <w:tabs>
                <w:tab w:val="num" w:pos="1276"/>
              </w:tabs>
              <w:jc w:val="center"/>
              <w:rPr>
                <w:rFonts w:ascii="Browallia New" w:hAnsi="Browallia New" w:cs="Browallia New"/>
                <w:sz w:val="32"/>
                <w:szCs w:val="32"/>
                <w:u w:val="single"/>
              </w:rPr>
            </w:pPr>
            <w:r w:rsidRPr="00645CB8">
              <w:rPr>
                <w:rFonts w:ascii="Browallia New" w:hAnsi="Browallia New" w:cs="Browallia New"/>
                <w:sz w:val="32"/>
                <w:szCs w:val="32"/>
                <w:u w:val="single"/>
              </w:rPr>
              <w:t>OR</w:t>
            </w:r>
          </w:p>
        </w:tc>
        <w:tc>
          <w:tcPr>
            <w:tcW w:w="4273" w:type="dxa"/>
          </w:tcPr>
          <w:p w14:paraId="1572061E" w14:textId="77777777" w:rsidR="00B800C7" w:rsidRPr="00645CB8" w:rsidRDefault="00B800C7" w:rsidP="00F43242">
            <w:pPr>
              <w:tabs>
                <w:tab w:val="num" w:pos="1276"/>
              </w:tabs>
              <w:jc w:val="center"/>
              <w:rPr>
                <w:rFonts w:ascii="Browallia New" w:hAnsi="Browallia New" w:cs="Browallia New"/>
                <w:sz w:val="32"/>
                <w:szCs w:val="32"/>
              </w:rPr>
            </w:pPr>
            <w:r w:rsidRPr="00645CB8">
              <w:rPr>
                <w:rFonts w:ascii="Browallia New" w:hAnsi="Browallia New" w:cs="Browallia New"/>
                <w:sz w:val="32"/>
                <w:szCs w:val="32"/>
              </w:rPr>
              <w:t>70%*</w:t>
            </w:r>
          </w:p>
        </w:tc>
      </w:tr>
      <w:tr w:rsidR="00F21AE7" w:rsidRPr="00645CB8" w14:paraId="3B1D5D08" w14:textId="77777777" w:rsidTr="00B800C7">
        <w:tc>
          <w:tcPr>
            <w:tcW w:w="4320" w:type="dxa"/>
          </w:tcPr>
          <w:p w14:paraId="7E7000E3" w14:textId="77777777" w:rsidR="00B800C7" w:rsidRPr="00645CB8" w:rsidRDefault="00B800C7" w:rsidP="00F43242">
            <w:pPr>
              <w:tabs>
                <w:tab w:val="num" w:pos="1276"/>
              </w:tabs>
              <w:jc w:val="thaiDistribute"/>
              <w:rPr>
                <w:rFonts w:ascii="Browallia New" w:hAnsi="Browallia New" w:cs="Browallia New"/>
                <w:sz w:val="32"/>
                <w:szCs w:val="32"/>
              </w:rPr>
            </w:pPr>
            <w:r w:rsidRPr="00645CB8">
              <w:rPr>
                <w:rFonts w:ascii="Browallia New" w:hAnsi="Browallia New" w:cs="Browallia New"/>
                <w:sz w:val="32"/>
                <w:szCs w:val="32"/>
              </w:rPr>
              <w:t>TOEFL (iBT)</w:t>
            </w:r>
          </w:p>
          <w:p w14:paraId="29DEF7A2" w14:textId="77777777" w:rsidR="00B800C7" w:rsidRPr="00645CB8" w:rsidRDefault="00B800C7" w:rsidP="00F43242">
            <w:pPr>
              <w:tabs>
                <w:tab w:val="num" w:pos="1276"/>
              </w:tabs>
              <w:jc w:val="center"/>
              <w:rPr>
                <w:rFonts w:ascii="Browallia New" w:hAnsi="Browallia New" w:cs="Browallia New"/>
                <w:sz w:val="32"/>
                <w:szCs w:val="32"/>
              </w:rPr>
            </w:pPr>
            <w:r w:rsidRPr="00645CB8">
              <w:rPr>
                <w:rFonts w:ascii="Browallia New" w:hAnsi="Browallia New" w:cs="Browallia New"/>
                <w:sz w:val="32"/>
                <w:szCs w:val="32"/>
                <w:u w:val="single"/>
              </w:rPr>
              <w:t>OR</w:t>
            </w:r>
          </w:p>
        </w:tc>
        <w:tc>
          <w:tcPr>
            <w:tcW w:w="4273" w:type="dxa"/>
          </w:tcPr>
          <w:p w14:paraId="69CEBC5E" w14:textId="77777777" w:rsidR="00B800C7" w:rsidRPr="00645CB8" w:rsidRDefault="00B800C7" w:rsidP="00F43242">
            <w:pPr>
              <w:tabs>
                <w:tab w:val="num" w:pos="1276"/>
              </w:tabs>
              <w:jc w:val="center"/>
              <w:rPr>
                <w:rFonts w:ascii="Browallia New" w:hAnsi="Browallia New" w:cs="Browallia New"/>
                <w:sz w:val="32"/>
                <w:szCs w:val="32"/>
              </w:rPr>
            </w:pPr>
            <w:r w:rsidRPr="00645CB8">
              <w:rPr>
                <w:rFonts w:ascii="Browallia New" w:hAnsi="Browallia New" w:cs="Browallia New"/>
                <w:sz w:val="32"/>
                <w:szCs w:val="32"/>
              </w:rPr>
              <w:t>90</w:t>
            </w:r>
          </w:p>
        </w:tc>
      </w:tr>
      <w:tr w:rsidR="00F21AE7" w:rsidRPr="00645CB8" w14:paraId="478DD4CB" w14:textId="77777777" w:rsidTr="00B800C7">
        <w:tc>
          <w:tcPr>
            <w:tcW w:w="4320" w:type="dxa"/>
            <w:tcBorders>
              <w:bottom w:val="single" w:sz="4" w:space="0" w:color="auto"/>
            </w:tcBorders>
          </w:tcPr>
          <w:p w14:paraId="7086D18C" w14:textId="77777777" w:rsidR="00B800C7" w:rsidRPr="00645CB8" w:rsidRDefault="00B800C7" w:rsidP="00F43242">
            <w:pPr>
              <w:tabs>
                <w:tab w:val="num" w:pos="1276"/>
              </w:tabs>
              <w:jc w:val="thaiDistribute"/>
              <w:rPr>
                <w:rFonts w:ascii="Browallia New" w:hAnsi="Browallia New" w:cs="Browallia New"/>
                <w:sz w:val="32"/>
                <w:szCs w:val="32"/>
              </w:rPr>
            </w:pPr>
            <w:r w:rsidRPr="00645CB8">
              <w:rPr>
                <w:rFonts w:ascii="Browallia New" w:hAnsi="Browallia New" w:cs="Browallia New"/>
                <w:sz w:val="32"/>
                <w:szCs w:val="32"/>
              </w:rPr>
              <w:t>TOEFL (P)</w:t>
            </w:r>
          </w:p>
          <w:p w14:paraId="7F21D94C" w14:textId="77777777" w:rsidR="00B800C7" w:rsidRPr="00645CB8" w:rsidRDefault="00B800C7" w:rsidP="00F43242">
            <w:pPr>
              <w:tabs>
                <w:tab w:val="num" w:pos="1276"/>
              </w:tabs>
              <w:jc w:val="center"/>
              <w:rPr>
                <w:rFonts w:ascii="Browallia New" w:hAnsi="Browallia New" w:cs="Browallia New"/>
                <w:sz w:val="32"/>
                <w:szCs w:val="32"/>
              </w:rPr>
            </w:pPr>
            <w:r w:rsidRPr="00645CB8">
              <w:rPr>
                <w:rFonts w:ascii="Browallia New" w:hAnsi="Browallia New" w:cs="Browallia New"/>
                <w:sz w:val="32"/>
                <w:szCs w:val="32"/>
                <w:u w:val="single"/>
              </w:rPr>
              <w:t>OR</w:t>
            </w:r>
          </w:p>
        </w:tc>
        <w:tc>
          <w:tcPr>
            <w:tcW w:w="4273" w:type="dxa"/>
            <w:tcBorders>
              <w:bottom w:val="single" w:sz="4" w:space="0" w:color="auto"/>
            </w:tcBorders>
          </w:tcPr>
          <w:p w14:paraId="509A391C" w14:textId="77777777" w:rsidR="00B800C7" w:rsidRPr="00645CB8" w:rsidRDefault="00B800C7" w:rsidP="00F43242">
            <w:pPr>
              <w:tabs>
                <w:tab w:val="num" w:pos="1276"/>
              </w:tabs>
              <w:jc w:val="center"/>
              <w:rPr>
                <w:rFonts w:ascii="Browallia New" w:hAnsi="Browallia New" w:cs="Browallia New"/>
                <w:sz w:val="32"/>
                <w:szCs w:val="32"/>
              </w:rPr>
            </w:pPr>
            <w:r w:rsidRPr="00645CB8">
              <w:rPr>
                <w:rFonts w:ascii="Browallia New" w:hAnsi="Browallia New" w:cs="Browallia New"/>
                <w:sz w:val="32"/>
                <w:szCs w:val="32"/>
              </w:rPr>
              <w:t>575</w:t>
            </w:r>
          </w:p>
        </w:tc>
      </w:tr>
      <w:tr w:rsidR="00F21AE7" w:rsidRPr="00645CB8" w14:paraId="1AE80E31" w14:textId="77777777" w:rsidTr="00B800C7">
        <w:tc>
          <w:tcPr>
            <w:tcW w:w="4320" w:type="dxa"/>
            <w:tcBorders>
              <w:bottom w:val="single" w:sz="4" w:space="0" w:color="auto"/>
            </w:tcBorders>
          </w:tcPr>
          <w:p w14:paraId="27293F9F" w14:textId="77777777" w:rsidR="00B800C7" w:rsidRPr="00645CB8" w:rsidRDefault="00B800C7" w:rsidP="00F43242">
            <w:pPr>
              <w:tabs>
                <w:tab w:val="num" w:pos="1276"/>
              </w:tabs>
              <w:jc w:val="thaiDistribute"/>
              <w:rPr>
                <w:rFonts w:ascii="Browallia New" w:hAnsi="Browallia New" w:cs="Browallia New"/>
                <w:sz w:val="32"/>
                <w:szCs w:val="32"/>
              </w:rPr>
            </w:pPr>
            <w:r w:rsidRPr="00645CB8">
              <w:rPr>
                <w:rFonts w:ascii="Browallia New" w:hAnsi="Browallia New" w:cs="Browallia New"/>
                <w:sz w:val="32"/>
                <w:szCs w:val="32"/>
              </w:rPr>
              <w:t>IELTS</w:t>
            </w:r>
          </w:p>
        </w:tc>
        <w:tc>
          <w:tcPr>
            <w:tcW w:w="4273" w:type="dxa"/>
            <w:tcBorders>
              <w:bottom w:val="single" w:sz="4" w:space="0" w:color="auto"/>
            </w:tcBorders>
          </w:tcPr>
          <w:p w14:paraId="747A825D" w14:textId="77777777" w:rsidR="00B800C7" w:rsidRPr="00645CB8" w:rsidRDefault="00B800C7" w:rsidP="00F43242">
            <w:pPr>
              <w:tabs>
                <w:tab w:val="num" w:pos="1276"/>
              </w:tabs>
              <w:jc w:val="center"/>
              <w:rPr>
                <w:rFonts w:ascii="Browallia New" w:hAnsi="Browallia New" w:cs="Browallia New"/>
                <w:sz w:val="32"/>
                <w:szCs w:val="32"/>
              </w:rPr>
            </w:pPr>
            <w:r w:rsidRPr="00645CB8">
              <w:rPr>
                <w:rFonts w:ascii="Browallia New" w:hAnsi="Browallia New" w:cs="Browallia New"/>
                <w:sz w:val="32"/>
                <w:szCs w:val="32"/>
              </w:rPr>
              <w:t>6.5</w:t>
            </w:r>
          </w:p>
        </w:tc>
      </w:tr>
      <w:tr w:rsidR="00B800C7" w:rsidRPr="00645CB8" w14:paraId="6D727A50" w14:textId="77777777" w:rsidTr="00B800C7">
        <w:tc>
          <w:tcPr>
            <w:tcW w:w="8593" w:type="dxa"/>
            <w:gridSpan w:val="2"/>
            <w:tcBorders>
              <w:top w:val="single" w:sz="4" w:space="0" w:color="auto"/>
              <w:left w:val="nil"/>
              <w:bottom w:val="nil"/>
              <w:right w:val="nil"/>
            </w:tcBorders>
          </w:tcPr>
          <w:p w14:paraId="53753090" w14:textId="77777777" w:rsidR="00B800C7" w:rsidRPr="00645CB8" w:rsidRDefault="00B800C7" w:rsidP="00B800C7">
            <w:pPr>
              <w:tabs>
                <w:tab w:val="num" w:pos="1276"/>
              </w:tabs>
              <w:rPr>
                <w:rFonts w:ascii="Browallia New" w:hAnsi="Browallia New" w:cs="Browallia New"/>
                <w:sz w:val="32"/>
                <w:szCs w:val="32"/>
              </w:rPr>
            </w:pPr>
            <w:r w:rsidRPr="00645CB8">
              <w:rPr>
                <w:rFonts w:ascii="Browallia New" w:hAnsi="Browallia New" w:cs="Browallia New"/>
                <w:sz w:val="32"/>
                <w:szCs w:val="32"/>
              </w:rPr>
              <w:t>*70% = Level B2 in Common European Framework of Reference for Language (CEFR)</w:t>
            </w:r>
          </w:p>
          <w:p w14:paraId="51D4D815" w14:textId="77777777" w:rsidR="00B800C7" w:rsidRPr="00645CB8" w:rsidRDefault="00B800C7" w:rsidP="00B800C7">
            <w:pPr>
              <w:tabs>
                <w:tab w:val="num" w:pos="1276"/>
              </w:tabs>
              <w:rPr>
                <w:rFonts w:ascii="Browallia New" w:hAnsi="Browallia New" w:cs="Browallia New"/>
                <w:sz w:val="32"/>
                <w:szCs w:val="32"/>
              </w:rPr>
            </w:pPr>
            <w:r w:rsidRPr="00645CB8">
              <w:rPr>
                <w:rFonts w:ascii="Browallia New" w:hAnsi="Browallia New" w:cs="Browallia New"/>
                <w:sz w:val="32"/>
                <w:szCs w:val="32"/>
              </w:rPr>
              <w:t>(Other requirements as needed)</w:t>
            </w:r>
          </w:p>
        </w:tc>
      </w:tr>
    </w:tbl>
    <w:p w14:paraId="5BCB435A" w14:textId="77777777" w:rsidR="002B1CB4" w:rsidRPr="00645CB8" w:rsidRDefault="002B1CB4" w:rsidP="00245A77">
      <w:pPr>
        <w:pStyle w:val="Footer"/>
        <w:tabs>
          <w:tab w:val="clear" w:pos="4153"/>
          <w:tab w:val="clear" w:pos="8306"/>
        </w:tabs>
        <w:jc w:val="thaiDistribute"/>
        <w:rPr>
          <w:rFonts w:ascii="Browallia New" w:hAnsi="Browallia New" w:cs="Browallia New"/>
          <w:b/>
          <w:bCs/>
          <w:sz w:val="32"/>
          <w:szCs w:val="32"/>
          <w:lang w:bidi="th-TH"/>
        </w:rPr>
      </w:pPr>
    </w:p>
    <w:p w14:paraId="1FE3A9F1" w14:textId="77777777" w:rsidR="00EC7CD2" w:rsidRPr="00645CB8" w:rsidRDefault="00EC7CD2">
      <w:pPr>
        <w:spacing w:after="160" w:line="259" w:lineRule="auto"/>
        <w:rPr>
          <w:rFonts w:ascii="Browallia New" w:hAnsi="Browallia New" w:cs="Browallia New"/>
          <w:b/>
          <w:bCs/>
          <w:sz w:val="32"/>
          <w:szCs w:val="32"/>
          <w:lang w:val="en-AU" w:bidi="th-TH"/>
        </w:rPr>
      </w:pPr>
      <w:r w:rsidRPr="00645CB8">
        <w:rPr>
          <w:rFonts w:ascii="Browallia New" w:hAnsi="Browallia New" w:cs="Browallia New"/>
          <w:b/>
          <w:bCs/>
          <w:sz w:val="32"/>
          <w:szCs w:val="32"/>
          <w:lang w:bidi="th-TH"/>
        </w:rPr>
        <w:br w:type="page"/>
      </w:r>
    </w:p>
    <w:p w14:paraId="7BFB38A5" w14:textId="77777777" w:rsidR="00B800C7" w:rsidRPr="00645CB8" w:rsidRDefault="00B800C7" w:rsidP="00B800C7">
      <w:pPr>
        <w:pStyle w:val="Footer"/>
        <w:tabs>
          <w:tab w:val="clear" w:pos="4153"/>
          <w:tab w:val="clear" w:pos="8306"/>
        </w:tabs>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Section 6: Faculty Development</w:t>
      </w:r>
    </w:p>
    <w:p w14:paraId="6FB917B0" w14:textId="77777777" w:rsidR="002B1CB4" w:rsidRPr="00645CB8" w:rsidRDefault="002B1CB4" w:rsidP="00245A77">
      <w:pPr>
        <w:pStyle w:val="Footer"/>
        <w:tabs>
          <w:tab w:val="clear" w:pos="4153"/>
          <w:tab w:val="clear" w:pos="8306"/>
        </w:tabs>
        <w:jc w:val="thaiDistribute"/>
        <w:rPr>
          <w:rFonts w:ascii="Browallia New" w:hAnsi="Browallia New" w:cs="Browallia New"/>
          <w:sz w:val="32"/>
          <w:szCs w:val="32"/>
          <w:lang w:bidi="th-TH"/>
        </w:rPr>
      </w:pPr>
    </w:p>
    <w:p w14:paraId="2ACE9D9F" w14:textId="77777777" w:rsidR="00F43242" w:rsidRPr="00645CB8" w:rsidRDefault="00F43242" w:rsidP="00F2172D">
      <w:pPr>
        <w:pStyle w:val="Footer"/>
        <w:numPr>
          <w:ilvl w:val="0"/>
          <w:numId w:val="48"/>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Preparation of New Faculty Members</w:t>
      </w:r>
    </w:p>
    <w:p w14:paraId="538198C7" w14:textId="77777777" w:rsidR="00F43242" w:rsidRPr="00645CB8" w:rsidRDefault="00F43242" w:rsidP="00F2172D">
      <w:pPr>
        <w:pStyle w:val="Footer"/>
        <w:numPr>
          <w:ilvl w:val="0"/>
          <w:numId w:val="49"/>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Organize an orientation to familiarize new faculty members with the university’s policies, the faculty and</w:t>
      </w:r>
      <w:r w:rsidR="003257ED" w:rsidRPr="00645CB8">
        <w:rPr>
          <w:rFonts w:ascii="Browallia New" w:hAnsi="Browallia New" w:cs="Browallia New"/>
          <w:sz w:val="32"/>
          <w:szCs w:val="32"/>
          <w:lang w:bidi="th-TH"/>
        </w:rPr>
        <w:t xml:space="preserve"> the assigned course/courses</w:t>
      </w:r>
    </w:p>
    <w:p w14:paraId="2DCEF717" w14:textId="77777777" w:rsidR="00F43242" w:rsidRPr="00645CB8" w:rsidRDefault="00F43242" w:rsidP="00F2172D">
      <w:pPr>
        <w:pStyle w:val="Footer"/>
        <w:numPr>
          <w:ilvl w:val="0"/>
          <w:numId w:val="49"/>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Assign a mentor to provide advice on teaching and learning</w:t>
      </w:r>
    </w:p>
    <w:p w14:paraId="77E9FD4D" w14:textId="77777777" w:rsidR="005F4AFB" w:rsidRPr="00645CB8" w:rsidRDefault="005F4AFB" w:rsidP="005F4AFB">
      <w:pPr>
        <w:pStyle w:val="Footer"/>
        <w:tabs>
          <w:tab w:val="clear" w:pos="4153"/>
          <w:tab w:val="clear" w:pos="8306"/>
        </w:tabs>
        <w:ind w:left="720"/>
        <w:jc w:val="thaiDistribute"/>
        <w:rPr>
          <w:rFonts w:ascii="Browallia New" w:hAnsi="Browallia New" w:cs="Browallia New"/>
          <w:sz w:val="32"/>
          <w:szCs w:val="32"/>
          <w:lang w:bidi="th-TH"/>
        </w:rPr>
      </w:pPr>
    </w:p>
    <w:p w14:paraId="66A76BE8" w14:textId="77777777" w:rsidR="00F43242" w:rsidRPr="00645CB8" w:rsidRDefault="00F43242" w:rsidP="00F2172D">
      <w:pPr>
        <w:pStyle w:val="Footer"/>
        <w:numPr>
          <w:ilvl w:val="0"/>
          <w:numId w:val="48"/>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Knowledge and Skills Development for Faculty Members</w:t>
      </w:r>
    </w:p>
    <w:p w14:paraId="3FE383B7" w14:textId="77777777" w:rsidR="00F43242" w:rsidRPr="00645CB8" w:rsidRDefault="00F43242" w:rsidP="00F2172D">
      <w:pPr>
        <w:pStyle w:val="Footer"/>
        <w:numPr>
          <w:ilvl w:val="1"/>
          <w:numId w:val="48"/>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Teaching, Assessment and Evaluation Skills Development</w:t>
      </w:r>
    </w:p>
    <w:p w14:paraId="1640D48E" w14:textId="77777777" w:rsidR="00F43242" w:rsidRPr="00645CB8" w:rsidRDefault="00F43242" w:rsidP="00F2172D">
      <w:pPr>
        <w:pStyle w:val="Footer"/>
        <w:numPr>
          <w:ilvl w:val="0"/>
          <w:numId w:val="51"/>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Encourage faculty members to enhance their knowledge and skills by supporting them to continue pursuing higher education, participate in academic and professional field trips and attend both national / international conferences and training programs</w:t>
      </w:r>
    </w:p>
    <w:p w14:paraId="50271397" w14:textId="77777777" w:rsidR="00F43242" w:rsidRPr="00645CB8" w:rsidRDefault="00F43242" w:rsidP="00F2172D">
      <w:pPr>
        <w:pStyle w:val="Footer"/>
        <w:numPr>
          <w:ilvl w:val="0"/>
          <w:numId w:val="51"/>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Monitor each class by the </w:t>
      </w:r>
      <w:r w:rsidR="00E22A47" w:rsidRPr="00645CB8">
        <w:rPr>
          <w:rFonts w:ascii="Browallia New" w:hAnsi="Browallia New" w:cs="Browallia New"/>
          <w:sz w:val="32"/>
          <w:szCs w:val="32"/>
          <w:lang w:bidi="th-TH"/>
        </w:rPr>
        <w:t>school</w:t>
      </w:r>
      <w:r w:rsidRPr="00645CB8">
        <w:rPr>
          <w:rFonts w:ascii="Browallia New" w:hAnsi="Browallia New" w:cs="Browallia New"/>
          <w:sz w:val="32"/>
          <w:szCs w:val="32"/>
          <w:lang w:bidi="th-TH"/>
        </w:rPr>
        <w:t xml:space="preserve"> academic committee 2 times a semester</w:t>
      </w:r>
    </w:p>
    <w:p w14:paraId="0627770E" w14:textId="77777777" w:rsidR="00F43242" w:rsidRPr="00645CB8" w:rsidRDefault="00F43242" w:rsidP="00F2172D">
      <w:pPr>
        <w:pStyle w:val="Footer"/>
        <w:numPr>
          <w:ilvl w:val="0"/>
          <w:numId w:val="51"/>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Conduct performance evaluation by students of each subject at the end of each se</w:t>
      </w:r>
      <w:r w:rsidR="003257ED" w:rsidRPr="00645CB8">
        <w:rPr>
          <w:rFonts w:ascii="Browallia New" w:hAnsi="Browallia New" w:cs="Browallia New"/>
          <w:sz w:val="32"/>
          <w:szCs w:val="32"/>
          <w:lang w:bidi="th-TH"/>
        </w:rPr>
        <w:t>mester for all faculty members</w:t>
      </w:r>
    </w:p>
    <w:p w14:paraId="330EF67B" w14:textId="77777777" w:rsidR="00F43242" w:rsidRPr="00645CB8" w:rsidRDefault="00F43242" w:rsidP="00F2172D">
      <w:pPr>
        <w:pStyle w:val="Footer"/>
        <w:numPr>
          <w:ilvl w:val="0"/>
          <w:numId w:val="51"/>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Organize seminars and trainings to update the faculty members with current technology issues and broad</w:t>
      </w:r>
      <w:r w:rsidR="003257ED" w:rsidRPr="00645CB8">
        <w:rPr>
          <w:rFonts w:ascii="Browallia New" w:hAnsi="Browallia New" w:cs="Browallia New"/>
          <w:sz w:val="32"/>
          <w:szCs w:val="32"/>
          <w:lang w:bidi="th-TH"/>
        </w:rPr>
        <w:t>en their professional knowledge</w:t>
      </w:r>
    </w:p>
    <w:p w14:paraId="60128E78" w14:textId="77777777" w:rsidR="00F43242" w:rsidRPr="00645CB8" w:rsidRDefault="00F43242" w:rsidP="00F2172D">
      <w:pPr>
        <w:pStyle w:val="Footer"/>
        <w:numPr>
          <w:ilvl w:val="1"/>
          <w:numId w:val="48"/>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Academic and Professional Development</w:t>
      </w:r>
    </w:p>
    <w:p w14:paraId="42F07DDE" w14:textId="77777777" w:rsidR="00F43242" w:rsidRPr="00645CB8" w:rsidRDefault="00F43242" w:rsidP="00F2172D">
      <w:pPr>
        <w:pStyle w:val="Footer"/>
        <w:numPr>
          <w:ilvl w:val="0"/>
          <w:numId w:val="50"/>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Motivate faculty members to conduct academic research and attend conferences or research workshops</w:t>
      </w:r>
    </w:p>
    <w:p w14:paraId="1F19732F" w14:textId="77777777" w:rsidR="00F43242" w:rsidRPr="00645CB8" w:rsidRDefault="00F43242" w:rsidP="00F2172D">
      <w:pPr>
        <w:pStyle w:val="Footer"/>
        <w:numPr>
          <w:ilvl w:val="0"/>
          <w:numId w:val="50"/>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Encourage faculty members to pursue academic and professional development through the promotion of scholarly </w:t>
      </w:r>
      <w:proofErr w:type="spellStart"/>
      <w:r w:rsidRPr="00645CB8">
        <w:rPr>
          <w:rFonts w:ascii="Browallia New" w:hAnsi="Browallia New" w:cs="Browallia New"/>
          <w:sz w:val="32"/>
          <w:szCs w:val="32"/>
          <w:lang w:bidi="th-TH"/>
        </w:rPr>
        <w:t>endeavors</w:t>
      </w:r>
      <w:proofErr w:type="spellEnd"/>
      <w:r w:rsidRPr="00645CB8">
        <w:rPr>
          <w:rFonts w:ascii="Browallia New" w:hAnsi="Browallia New" w:cs="Browallia New"/>
          <w:sz w:val="32"/>
          <w:szCs w:val="32"/>
          <w:lang w:bidi="th-TH"/>
        </w:rPr>
        <w:t>, innovation, professional train</w:t>
      </w:r>
      <w:r w:rsidR="003257ED" w:rsidRPr="00645CB8">
        <w:rPr>
          <w:rFonts w:ascii="Browallia New" w:hAnsi="Browallia New" w:cs="Browallia New"/>
          <w:sz w:val="32"/>
          <w:szCs w:val="32"/>
          <w:lang w:bidi="th-TH"/>
        </w:rPr>
        <w:t>ing, and curriculum development</w:t>
      </w:r>
    </w:p>
    <w:p w14:paraId="2E649B21" w14:textId="77777777" w:rsidR="00F43242" w:rsidRPr="00645CB8" w:rsidRDefault="00F43242" w:rsidP="00F2172D">
      <w:pPr>
        <w:pStyle w:val="Footer"/>
        <w:numPr>
          <w:ilvl w:val="0"/>
          <w:numId w:val="50"/>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Support faculty members in obtaining new knowledge and skills by attending academic and prof</w:t>
      </w:r>
      <w:r w:rsidR="003257ED" w:rsidRPr="00645CB8">
        <w:rPr>
          <w:rFonts w:ascii="Browallia New" w:hAnsi="Browallia New" w:cs="Browallia New"/>
          <w:sz w:val="32"/>
          <w:szCs w:val="32"/>
          <w:lang w:bidi="th-TH"/>
        </w:rPr>
        <w:t>essional seminars and workshops</w:t>
      </w:r>
    </w:p>
    <w:p w14:paraId="64A01EA6" w14:textId="77777777" w:rsidR="00F43242" w:rsidRPr="00645CB8" w:rsidRDefault="00F43242" w:rsidP="00F2172D">
      <w:pPr>
        <w:pStyle w:val="Footer"/>
        <w:numPr>
          <w:ilvl w:val="0"/>
          <w:numId w:val="50"/>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Encourage faculty members to provide academic service to society </w:t>
      </w:r>
    </w:p>
    <w:p w14:paraId="6DC4A217" w14:textId="77777777" w:rsidR="00F43242" w:rsidRPr="00645CB8" w:rsidRDefault="00F43242" w:rsidP="00F2172D">
      <w:pPr>
        <w:pStyle w:val="Footer"/>
        <w:numPr>
          <w:ilvl w:val="0"/>
          <w:numId w:val="50"/>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Encourage faculty members to participate in activities related to the communities and the d</w:t>
      </w:r>
      <w:r w:rsidR="003257ED" w:rsidRPr="00645CB8">
        <w:rPr>
          <w:rFonts w:ascii="Browallia New" w:hAnsi="Browallia New" w:cs="Browallia New"/>
          <w:sz w:val="32"/>
          <w:szCs w:val="32"/>
          <w:lang w:bidi="th-TH"/>
        </w:rPr>
        <w:t>evelopment of morals and ethics</w:t>
      </w:r>
    </w:p>
    <w:p w14:paraId="2B8B39C1" w14:textId="77777777" w:rsidR="00F43242" w:rsidRPr="00645CB8" w:rsidRDefault="00F43242" w:rsidP="00F43242">
      <w:pPr>
        <w:pStyle w:val="Footer"/>
        <w:tabs>
          <w:tab w:val="clear" w:pos="4153"/>
          <w:tab w:val="clear" w:pos="8306"/>
        </w:tabs>
        <w:jc w:val="thaiDistribute"/>
        <w:rPr>
          <w:rFonts w:ascii="Browallia New" w:hAnsi="Browallia New" w:cs="Browallia New"/>
          <w:b/>
          <w:bCs/>
          <w:sz w:val="32"/>
          <w:szCs w:val="32"/>
          <w:lang w:bidi="th-TH"/>
        </w:rPr>
      </w:pPr>
    </w:p>
    <w:p w14:paraId="17335C16" w14:textId="77777777" w:rsidR="00EC7CD2" w:rsidRPr="00645CB8" w:rsidRDefault="00EC7CD2">
      <w:pPr>
        <w:spacing w:after="160" w:line="259" w:lineRule="auto"/>
        <w:rPr>
          <w:rFonts w:ascii="Browallia New" w:hAnsi="Browallia New" w:cs="Browallia New"/>
          <w:b/>
          <w:bCs/>
          <w:sz w:val="32"/>
          <w:szCs w:val="32"/>
          <w:lang w:val="en-AU" w:bidi="th-TH"/>
        </w:rPr>
      </w:pPr>
      <w:r w:rsidRPr="00645CB8">
        <w:rPr>
          <w:rFonts w:ascii="Browallia New" w:hAnsi="Browallia New" w:cs="Browallia New"/>
          <w:b/>
          <w:bCs/>
          <w:sz w:val="32"/>
          <w:szCs w:val="32"/>
          <w:lang w:bidi="th-TH"/>
        </w:rPr>
        <w:br w:type="page"/>
      </w:r>
    </w:p>
    <w:p w14:paraId="28606999" w14:textId="77777777" w:rsidR="00F43242" w:rsidRPr="00645CB8" w:rsidRDefault="00F43242" w:rsidP="00F43242">
      <w:pPr>
        <w:pStyle w:val="Footer"/>
        <w:tabs>
          <w:tab w:val="clear" w:pos="4153"/>
          <w:tab w:val="clear" w:pos="8306"/>
        </w:tabs>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Section 7: Program Quality Assurance</w:t>
      </w:r>
    </w:p>
    <w:p w14:paraId="15BFCF80" w14:textId="77777777" w:rsidR="00F43242" w:rsidRPr="00645CB8" w:rsidRDefault="00F43242" w:rsidP="00245A77">
      <w:pPr>
        <w:pStyle w:val="Footer"/>
        <w:tabs>
          <w:tab w:val="clear" w:pos="4153"/>
          <w:tab w:val="clear" w:pos="8306"/>
        </w:tabs>
        <w:jc w:val="thaiDistribute"/>
        <w:rPr>
          <w:rFonts w:ascii="Browallia New" w:hAnsi="Browallia New" w:cs="Browallia New"/>
          <w:sz w:val="32"/>
          <w:szCs w:val="32"/>
          <w:lang w:bidi="th-TH"/>
        </w:rPr>
      </w:pPr>
    </w:p>
    <w:p w14:paraId="7A882ED3" w14:textId="77777777" w:rsidR="00B65ADA" w:rsidRPr="00645CB8" w:rsidRDefault="00F43242" w:rsidP="00F2172D">
      <w:pPr>
        <w:pStyle w:val="Footer"/>
        <w:numPr>
          <w:ilvl w:val="0"/>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Standard Control</w:t>
      </w:r>
    </w:p>
    <w:p w14:paraId="55793FE0" w14:textId="77777777" w:rsidR="00B65ADA" w:rsidRPr="00645CB8" w:rsidRDefault="00B65ADA" w:rsidP="00B65ADA">
      <w:pPr>
        <w:pStyle w:val="Footer"/>
        <w:tabs>
          <w:tab w:val="clear" w:pos="4153"/>
          <w:tab w:val="clear" w:pos="8306"/>
        </w:tabs>
        <w:ind w:left="3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Program administration in compliance with the higher education program standard criteria (2558) specified by OHEC</w:t>
      </w:r>
      <w:r w:rsidR="00EE69BA" w:rsidRPr="00645CB8">
        <w:rPr>
          <w:rFonts w:ascii="Browallia New" w:hAnsi="Browallia New" w:cs="Browallia New"/>
          <w:sz w:val="32"/>
          <w:szCs w:val="32"/>
          <w:lang w:bidi="th-TH"/>
        </w:rPr>
        <w:t>.</w:t>
      </w:r>
    </w:p>
    <w:p w14:paraId="27944B85" w14:textId="77777777" w:rsidR="00CB3AAC" w:rsidRPr="00645CB8" w:rsidRDefault="00CB3AAC" w:rsidP="00B65ADA">
      <w:pPr>
        <w:pStyle w:val="Footer"/>
        <w:tabs>
          <w:tab w:val="clear" w:pos="4153"/>
          <w:tab w:val="clear" w:pos="8306"/>
        </w:tabs>
        <w:ind w:left="360"/>
        <w:jc w:val="thaiDistribute"/>
        <w:rPr>
          <w:rFonts w:ascii="Browallia New" w:hAnsi="Browallia New" w:cs="Browallia New"/>
          <w:sz w:val="32"/>
          <w:szCs w:val="32"/>
          <w:lang w:bidi="th-TH"/>
        </w:rPr>
      </w:pPr>
    </w:p>
    <w:p w14:paraId="7F21EA4E" w14:textId="77777777" w:rsidR="00F43242" w:rsidRPr="00645CB8" w:rsidRDefault="00F43242" w:rsidP="00F2172D">
      <w:pPr>
        <w:pStyle w:val="Footer"/>
        <w:numPr>
          <w:ilvl w:val="0"/>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Graduates</w:t>
      </w:r>
    </w:p>
    <w:p w14:paraId="5326ACFE" w14:textId="77777777" w:rsidR="00B65ADA" w:rsidRPr="00645CB8" w:rsidRDefault="00B65ADA" w:rsidP="00F2172D">
      <w:pPr>
        <w:pStyle w:val="Footer"/>
        <w:numPr>
          <w:ilvl w:val="1"/>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Graduate quality in accordance with Thai Qualification Framework for Higher Education</w:t>
      </w:r>
    </w:p>
    <w:p w14:paraId="0DC77374" w14:textId="77777777" w:rsidR="00542E4D" w:rsidRPr="00645CB8" w:rsidRDefault="00542E4D" w:rsidP="00F2172D">
      <w:pPr>
        <w:pStyle w:val="Footer"/>
        <w:numPr>
          <w:ilvl w:val="0"/>
          <w:numId w:val="53"/>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survey was conducted annually by the university research </w:t>
      </w:r>
      <w:proofErr w:type="spellStart"/>
      <w:r w:rsidRPr="00645CB8">
        <w:rPr>
          <w:rFonts w:ascii="Browallia New" w:hAnsi="Browallia New" w:cs="Browallia New"/>
          <w:sz w:val="32"/>
          <w:szCs w:val="32"/>
          <w:lang w:bidi="th-TH"/>
        </w:rPr>
        <w:t>center</w:t>
      </w:r>
      <w:proofErr w:type="spellEnd"/>
      <w:r w:rsidRPr="00645CB8">
        <w:rPr>
          <w:rFonts w:ascii="Browallia New" w:hAnsi="Browallia New" w:cs="Browallia New"/>
          <w:sz w:val="32"/>
          <w:szCs w:val="32"/>
          <w:lang w:bidi="th-TH"/>
        </w:rPr>
        <w:t xml:space="preserve"> to evaluate graduate quality in accordance with Thai Qualification Framework for Higher Education in 5 domains of learning outcomes. (QA Indicator 2.1)</w:t>
      </w:r>
    </w:p>
    <w:p w14:paraId="37A4E130" w14:textId="77777777" w:rsidR="00B65ADA" w:rsidRPr="00645CB8" w:rsidRDefault="00B65ADA" w:rsidP="00F2172D">
      <w:pPr>
        <w:pStyle w:val="Footer"/>
        <w:numPr>
          <w:ilvl w:val="1"/>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Graduates’ employment status</w:t>
      </w:r>
    </w:p>
    <w:p w14:paraId="4B5FC32E" w14:textId="77777777" w:rsidR="00CB3AAC" w:rsidRPr="00645CB8" w:rsidRDefault="00C96752" w:rsidP="00F2172D">
      <w:pPr>
        <w:pStyle w:val="Footer"/>
        <w:numPr>
          <w:ilvl w:val="0"/>
          <w:numId w:val="54"/>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val="en-US" w:bidi="th-TH"/>
        </w:rPr>
        <w:t>Regarding to the graduate survey implemented by the</w:t>
      </w:r>
      <w:r w:rsidR="00645CB8">
        <w:rPr>
          <w:rFonts w:ascii="Browallia New" w:hAnsi="Browallia New" w:cs="Browallia New" w:hint="cs"/>
          <w:sz w:val="32"/>
          <w:szCs w:val="32"/>
          <w:cs/>
          <w:lang w:val="en-US" w:bidi="th-TH"/>
        </w:rPr>
        <w:t xml:space="preserve"> </w:t>
      </w:r>
      <w:r w:rsidRPr="00645CB8">
        <w:rPr>
          <w:rFonts w:ascii="Browallia New" w:hAnsi="Browallia New" w:cs="Browallia New"/>
          <w:sz w:val="32"/>
          <w:szCs w:val="32"/>
          <w:lang w:val="en-US" w:bidi="th-TH"/>
        </w:rPr>
        <w:t xml:space="preserve">Institute for Research and Academic Services (RIAU), more than 75% of graduates from the Vincent Mary School of Science could secure </w:t>
      </w:r>
      <w:proofErr w:type="gramStart"/>
      <w:r w:rsidRPr="00645CB8">
        <w:rPr>
          <w:rFonts w:ascii="Browallia New" w:hAnsi="Browallia New" w:cs="Browallia New"/>
          <w:sz w:val="32"/>
          <w:szCs w:val="32"/>
          <w:lang w:val="en-US" w:bidi="th-TH"/>
        </w:rPr>
        <w:t>job</w:t>
      </w:r>
      <w:proofErr w:type="gramEnd"/>
      <w:r w:rsidRPr="00645CB8">
        <w:rPr>
          <w:rFonts w:ascii="Browallia New" w:hAnsi="Browallia New" w:cs="Browallia New"/>
          <w:sz w:val="32"/>
          <w:szCs w:val="32"/>
          <w:lang w:val="en-US" w:bidi="th-TH"/>
        </w:rPr>
        <w:t xml:space="preserve"> within the first year after their graduation in the past 3 years. The </w:t>
      </w:r>
      <w:proofErr w:type="gramStart"/>
      <w:r w:rsidRPr="00645CB8">
        <w:rPr>
          <w:rFonts w:ascii="Browallia New" w:hAnsi="Browallia New" w:cs="Browallia New"/>
          <w:sz w:val="32"/>
          <w:szCs w:val="32"/>
          <w:lang w:val="en-US" w:bidi="th-TH"/>
        </w:rPr>
        <w:t>remaining of</w:t>
      </w:r>
      <w:proofErr w:type="gramEnd"/>
      <w:r w:rsidRPr="00645CB8">
        <w:rPr>
          <w:rFonts w:ascii="Browallia New" w:hAnsi="Browallia New" w:cs="Browallia New"/>
          <w:sz w:val="32"/>
          <w:szCs w:val="32"/>
          <w:lang w:val="en-US" w:bidi="th-TH"/>
        </w:rPr>
        <w:t xml:space="preserve"> graduates were either self-employed or continued their higher education.</w:t>
      </w:r>
    </w:p>
    <w:p w14:paraId="33CFA643" w14:textId="77777777" w:rsidR="00E822E9" w:rsidRPr="00645CB8" w:rsidRDefault="00E822E9" w:rsidP="00E822E9">
      <w:pPr>
        <w:pStyle w:val="Footer"/>
        <w:tabs>
          <w:tab w:val="clear" w:pos="4153"/>
          <w:tab w:val="clear" w:pos="8306"/>
        </w:tabs>
        <w:ind w:left="1152"/>
        <w:jc w:val="thaiDistribute"/>
        <w:rPr>
          <w:rFonts w:ascii="Browallia New" w:hAnsi="Browallia New" w:cs="Browallia New"/>
          <w:sz w:val="32"/>
          <w:szCs w:val="32"/>
          <w:lang w:bidi="th-TH"/>
        </w:rPr>
      </w:pPr>
    </w:p>
    <w:p w14:paraId="402A170E" w14:textId="77777777" w:rsidR="00F43242" w:rsidRPr="00645CB8" w:rsidRDefault="00F43242" w:rsidP="00F2172D">
      <w:pPr>
        <w:pStyle w:val="Footer"/>
        <w:numPr>
          <w:ilvl w:val="0"/>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Students</w:t>
      </w:r>
    </w:p>
    <w:p w14:paraId="29C34F33" w14:textId="77777777" w:rsidR="00542E4D" w:rsidRPr="00645CB8" w:rsidRDefault="00542E4D" w:rsidP="00F2172D">
      <w:pPr>
        <w:pStyle w:val="Footer"/>
        <w:numPr>
          <w:ilvl w:val="1"/>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Student admission</w:t>
      </w:r>
    </w:p>
    <w:p w14:paraId="44C22C92" w14:textId="77777777" w:rsidR="004B0F72" w:rsidRPr="00645CB8" w:rsidRDefault="00D4755D" w:rsidP="004B0F72">
      <w:pPr>
        <w:pStyle w:val="Footer"/>
        <w:ind w:left="792"/>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Refer to “VMS-IQA-C3-1-1: Underg</w:t>
      </w:r>
      <w:r w:rsidR="004B0F72" w:rsidRPr="00645CB8">
        <w:rPr>
          <w:rFonts w:ascii="Browallia New" w:hAnsi="Browallia New" w:cs="Browallia New"/>
          <w:sz w:val="32"/>
          <w:szCs w:val="32"/>
          <w:lang w:bidi="th-TH"/>
        </w:rPr>
        <w:t>raduate admission” - Vincent Mary School of Science and Technology – IQA: Process and Mechanism, version 1, 2015,</w:t>
      </w:r>
    </w:p>
    <w:p w14:paraId="6834BD18" w14:textId="77777777" w:rsidR="00D4755D" w:rsidRPr="00645CB8" w:rsidRDefault="00D4755D" w:rsidP="00F2172D">
      <w:pPr>
        <w:pStyle w:val="Footer"/>
        <w:numPr>
          <w:ilvl w:val="0"/>
          <w:numId w:val="56"/>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program recruits new students through the services provided by the Office of Registrar.</w:t>
      </w:r>
    </w:p>
    <w:p w14:paraId="4A473CAD" w14:textId="77777777" w:rsidR="004B0F72" w:rsidRPr="00645CB8" w:rsidRDefault="00D4755D" w:rsidP="00D4755D">
      <w:pPr>
        <w:pStyle w:val="Footer"/>
        <w:ind w:left="1152"/>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To comply the University’s admission process, applicants with any of the following qualifications are eligible to apply:</w:t>
      </w:r>
    </w:p>
    <w:p w14:paraId="29EF9576" w14:textId="77777777" w:rsidR="00D4755D" w:rsidRPr="00645CB8" w:rsidRDefault="00D4755D" w:rsidP="00F2172D">
      <w:pPr>
        <w:pStyle w:val="Footer"/>
        <w:numPr>
          <w:ilvl w:val="0"/>
          <w:numId w:val="47"/>
        </w:numPr>
        <w:ind w:left="189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High School or grade 12 graduation diploma</w:t>
      </w:r>
    </w:p>
    <w:p w14:paraId="674596D2" w14:textId="77777777" w:rsidR="00D4755D" w:rsidRPr="00645CB8" w:rsidRDefault="00D4755D" w:rsidP="00F2172D">
      <w:pPr>
        <w:pStyle w:val="Footer"/>
        <w:numPr>
          <w:ilvl w:val="0"/>
          <w:numId w:val="47"/>
        </w:numPr>
        <w:ind w:left="189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I.G.C.S.E./G.C.S.E./ G.C.E. ‘O’ level certificates with results not lower than C in at least 5 subjects; G.E.D. certificate and diploma; IB certificate with scores not lower than 4 in at least 5 subjects; ‘A’ level certificate with grades </w:t>
      </w:r>
      <w:proofErr w:type="gramStart"/>
      <w:r w:rsidRPr="00645CB8">
        <w:rPr>
          <w:rFonts w:ascii="Browallia New" w:hAnsi="Browallia New" w:cs="Browallia New"/>
          <w:sz w:val="32"/>
          <w:szCs w:val="32"/>
          <w:lang w:bidi="th-TH"/>
        </w:rPr>
        <w:t>not lowers</w:t>
      </w:r>
      <w:proofErr w:type="gramEnd"/>
      <w:r w:rsidRPr="00645CB8">
        <w:rPr>
          <w:rFonts w:ascii="Browallia New" w:hAnsi="Browallia New" w:cs="Browallia New"/>
          <w:sz w:val="32"/>
          <w:szCs w:val="32"/>
          <w:lang w:bidi="th-TH"/>
        </w:rPr>
        <w:t xml:space="preserve"> than “E” in at least 3 subjects</w:t>
      </w:r>
    </w:p>
    <w:p w14:paraId="73B7F703" w14:textId="77777777" w:rsidR="00D4755D" w:rsidRPr="00645CB8" w:rsidRDefault="00D4755D" w:rsidP="00F2172D">
      <w:pPr>
        <w:pStyle w:val="Footer"/>
        <w:numPr>
          <w:ilvl w:val="0"/>
          <w:numId w:val="47"/>
        </w:numPr>
        <w:ind w:left="189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Record of Learning with scores not lower than 7 credits in at least 5 subjects for the applicants who have graduated from New Zealand</w:t>
      </w:r>
    </w:p>
    <w:p w14:paraId="738C308A" w14:textId="77777777" w:rsidR="00D4755D" w:rsidRPr="00645CB8" w:rsidRDefault="00D4755D" w:rsidP="00F2172D">
      <w:pPr>
        <w:pStyle w:val="Footer"/>
        <w:numPr>
          <w:ilvl w:val="0"/>
          <w:numId w:val="47"/>
        </w:numPr>
        <w:ind w:left="189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lastRenderedPageBreak/>
        <w:t>Certificate of Education and statement of results, which are issued by the Australian Qualifications Framework for the applicants who have graduated from Australia</w:t>
      </w:r>
    </w:p>
    <w:p w14:paraId="642F011C" w14:textId="77777777" w:rsidR="00D4755D" w:rsidRPr="00645CB8" w:rsidRDefault="00D4755D" w:rsidP="00F2172D">
      <w:pPr>
        <w:pStyle w:val="Footer"/>
        <w:numPr>
          <w:ilvl w:val="0"/>
          <w:numId w:val="47"/>
        </w:numPr>
        <w:ind w:left="189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Other equivalent certificates or diploma, as authorized by the Ministry of Education</w:t>
      </w:r>
      <w:r w:rsidR="00AE7324" w:rsidRPr="00645CB8">
        <w:rPr>
          <w:rFonts w:ascii="Browallia New" w:hAnsi="Browallia New" w:cs="Browallia New"/>
          <w:sz w:val="32"/>
          <w:szCs w:val="32"/>
          <w:lang w:bidi="th-TH"/>
        </w:rPr>
        <w:t>**</w:t>
      </w:r>
    </w:p>
    <w:p w14:paraId="7A4A8D6C" w14:textId="77777777" w:rsidR="00D4755D" w:rsidRPr="00645CB8" w:rsidRDefault="00D4755D" w:rsidP="00AE7324">
      <w:pPr>
        <w:pStyle w:val="Footer"/>
        <w:ind w:left="1890"/>
        <w:jc w:val="thaiDistribute"/>
        <w:rPr>
          <w:rFonts w:ascii="Browallia New" w:hAnsi="Browallia New" w:cs="Browallia New"/>
          <w:sz w:val="32"/>
          <w:szCs w:val="32"/>
          <w:lang w:val="en-US" w:bidi="th-TH"/>
        </w:rPr>
      </w:pPr>
      <w:r w:rsidRPr="00645CB8">
        <w:rPr>
          <w:rFonts w:ascii="Browallia New" w:hAnsi="Browallia New" w:cs="Browallia New"/>
          <w:b/>
          <w:bCs/>
          <w:sz w:val="32"/>
          <w:szCs w:val="32"/>
          <w:lang w:val="en-US" w:bidi="th-TH"/>
        </w:rPr>
        <w:t>Remark</w:t>
      </w:r>
      <w:r w:rsidR="009379E0" w:rsidRPr="00645CB8">
        <w:rPr>
          <w:rFonts w:ascii="Browallia New" w:hAnsi="Browallia New" w:cs="Browallia New"/>
          <w:b/>
          <w:bCs/>
          <w:sz w:val="32"/>
          <w:szCs w:val="32"/>
          <w:lang w:val="en-US" w:bidi="th-TH"/>
        </w:rPr>
        <w:t>:</w:t>
      </w:r>
      <w:r w:rsidR="00AE7324" w:rsidRPr="00645CB8">
        <w:rPr>
          <w:rFonts w:ascii="Browallia New" w:hAnsi="Browallia New" w:cs="Browallia New"/>
          <w:sz w:val="32"/>
          <w:szCs w:val="32"/>
          <w:lang w:val="en-US" w:bidi="th-TH"/>
        </w:rPr>
        <w:t>**</w:t>
      </w:r>
      <w:r w:rsidRPr="00645CB8">
        <w:rPr>
          <w:rFonts w:ascii="Browallia New" w:hAnsi="Browallia New" w:cs="Browallia New"/>
          <w:sz w:val="32"/>
          <w:szCs w:val="32"/>
          <w:lang w:val="en-US" w:bidi="th-TH"/>
        </w:rPr>
        <w:t>Other equivalent high school certificates or diplomas must be translated to English and issued or certified by their own government's Ministry of Education, Foreign Ministry, or Embassy or issued in English by their graduated school confirming that graduates of these programs are eligible to apply to regular full-time programs worldwide.</w:t>
      </w:r>
    </w:p>
    <w:p w14:paraId="19206AE9" w14:textId="77777777" w:rsidR="00D4755D" w:rsidRPr="00645CB8" w:rsidRDefault="00D4755D" w:rsidP="00F2172D">
      <w:pPr>
        <w:pStyle w:val="Footer"/>
        <w:numPr>
          <w:ilvl w:val="0"/>
          <w:numId w:val="47"/>
        </w:numPr>
        <w:ind w:left="189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Applicants must be free from infectious diseases, or other handicaps that can hinder their study</w:t>
      </w:r>
      <w:r w:rsidR="00AE7324" w:rsidRPr="00645CB8">
        <w:rPr>
          <w:rFonts w:ascii="Browallia New" w:hAnsi="Browallia New" w:cs="Browallia New"/>
          <w:sz w:val="32"/>
          <w:szCs w:val="32"/>
          <w:lang w:bidi="th-TH"/>
        </w:rPr>
        <w:t>.</w:t>
      </w:r>
    </w:p>
    <w:p w14:paraId="0BB23E18" w14:textId="77777777" w:rsidR="00D4755D" w:rsidRPr="00645CB8" w:rsidRDefault="00D4755D" w:rsidP="00F2172D">
      <w:pPr>
        <w:pStyle w:val="Footer"/>
        <w:numPr>
          <w:ilvl w:val="0"/>
          <w:numId w:val="47"/>
        </w:numPr>
        <w:ind w:left="189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Applicants must be able to bear all expenses related to their study.</w:t>
      </w:r>
    </w:p>
    <w:p w14:paraId="5004E334" w14:textId="77777777" w:rsidR="00D4755D" w:rsidRPr="00645CB8" w:rsidRDefault="00D4755D" w:rsidP="00F2172D">
      <w:pPr>
        <w:pStyle w:val="Footer"/>
        <w:numPr>
          <w:ilvl w:val="0"/>
          <w:numId w:val="47"/>
        </w:numPr>
        <w:ind w:left="189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Applicants must have good manners and testify to the university that they will be attentive, make fullest use of their capability in their study, and strictly conform to the university’s rules and regulations.</w:t>
      </w:r>
    </w:p>
    <w:p w14:paraId="668D1C7A" w14:textId="77777777" w:rsidR="00D4755D" w:rsidRPr="00645CB8" w:rsidRDefault="00D4755D" w:rsidP="009379E0">
      <w:pPr>
        <w:pStyle w:val="Footer"/>
        <w:ind w:left="1152"/>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If found lacking in any of the conditions listed above, the applicant will have his or her admission declined, or his or her student’s status nullified immediately.</w:t>
      </w:r>
    </w:p>
    <w:p w14:paraId="4E8A6550" w14:textId="77777777" w:rsidR="00D4755D" w:rsidRPr="00645CB8" w:rsidRDefault="00D4755D" w:rsidP="00F2172D">
      <w:pPr>
        <w:pStyle w:val="Footer"/>
        <w:numPr>
          <w:ilvl w:val="0"/>
          <w:numId w:val="56"/>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applicants take the English Language test arranged by the Office of Registrar.</w:t>
      </w:r>
    </w:p>
    <w:p w14:paraId="2E5D849B" w14:textId="77777777" w:rsidR="00D4755D" w:rsidRPr="00645CB8" w:rsidRDefault="00D4755D" w:rsidP="00F2172D">
      <w:pPr>
        <w:pStyle w:val="Footer"/>
        <w:numPr>
          <w:ilvl w:val="0"/>
          <w:numId w:val="56"/>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9379E0" w:rsidRPr="00645CB8">
        <w:rPr>
          <w:rFonts w:ascii="Browallia New" w:hAnsi="Browallia New" w:cs="Browallia New"/>
          <w:sz w:val="32"/>
          <w:szCs w:val="32"/>
          <w:lang w:bidi="th-TH"/>
        </w:rPr>
        <w:t>program</w:t>
      </w:r>
      <w:r w:rsidRPr="00645CB8">
        <w:rPr>
          <w:rFonts w:ascii="Browallia New" w:hAnsi="Browallia New" w:cs="Browallia New"/>
          <w:sz w:val="32"/>
          <w:szCs w:val="32"/>
          <w:lang w:bidi="th-TH"/>
        </w:rPr>
        <w:t xml:space="preserve"> sets an interview schedule and announces the schedule to all applicants through the Office of Registrar. All applicants are invited for interview </w:t>
      </w:r>
      <w:proofErr w:type="gramStart"/>
      <w:r w:rsidRPr="00645CB8">
        <w:rPr>
          <w:rFonts w:ascii="Browallia New" w:hAnsi="Browallia New" w:cs="Browallia New"/>
          <w:sz w:val="32"/>
          <w:szCs w:val="32"/>
          <w:lang w:bidi="th-TH"/>
        </w:rPr>
        <w:t>in order to</w:t>
      </w:r>
      <w:proofErr w:type="gramEnd"/>
      <w:r w:rsidRPr="00645CB8">
        <w:rPr>
          <w:rFonts w:ascii="Browallia New" w:hAnsi="Browallia New" w:cs="Browallia New"/>
          <w:sz w:val="32"/>
          <w:szCs w:val="32"/>
          <w:lang w:bidi="th-TH"/>
        </w:rPr>
        <w:t xml:space="preserve"> determine their readiness in physical, mental, and intension in studying.</w:t>
      </w:r>
    </w:p>
    <w:p w14:paraId="54B50047" w14:textId="77777777" w:rsidR="00D4755D" w:rsidRPr="00645CB8" w:rsidRDefault="00D4755D" w:rsidP="00F2172D">
      <w:pPr>
        <w:pStyle w:val="Footer"/>
        <w:numPr>
          <w:ilvl w:val="0"/>
          <w:numId w:val="56"/>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Office of Registrar announces the admission result and English proficiency level. The qualified applicants are admitted to the program. The students, who have failed the English Language test, are required to take an Intensive English (50-hour, 60-hour, or 120-hour courses) held by </w:t>
      </w:r>
      <w:r w:rsidR="009379E0" w:rsidRPr="00645CB8">
        <w:rPr>
          <w:rFonts w:ascii="Browallia New" w:hAnsi="Browallia New" w:cs="Browallia New"/>
          <w:sz w:val="32"/>
          <w:szCs w:val="32"/>
          <w:lang w:bidi="th-TH"/>
        </w:rPr>
        <w:t>the Institute for English Language Education (</w:t>
      </w:r>
      <w:r w:rsidRPr="00645CB8">
        <w:rPr>
          <w:rFonts w:ascii="Browallia New" w:hAnsi="Browallia New" w:cs="Browallia New"/>
          <w:sz w:val="32"/>
          <w:szCs w:val="32"/>
          <w:lang w:bidi="th-TH"/>
        </w:rPr>
        <w:t>IELE</w:t>
      </w:r>
      <w:r w:rsidR="009379E0" w:rsidRPr="00645CB8">
        <w:rPr>
          <w:rFonts w:ascii="Browallia New" w:hAnsi="Browallia New" w:cs="Browallia New"/>
          <w:sz w:val="32"/>
          <w:szCs w:val="32"/>
          <w:lang w:bidi="th-TH"/>
        </w:rPr>
        <w:t>)</w:t>
      </w:r>
      <w:r w:rsidRPr="00645CB8">
        <w:rPr>
          <w:rFonts w:ascii="Browallia New" w:hAnsi="Browallia New" w:cs="Browallia New"/>
          <w:sz w:val="32"/>
          <w:szCs w:val="32"/>
          <w:lang w:bidi="th-TH"/>
        </w:rPr>
        <w:t xml:space="preserve">. </w:t>
      </w:r>
    </w:p>
    <w:p w14:paraId="3ED8990E" w14:textId="77777777" w:rsidR="00D4755D" w:rsidRPr="00645CB8" w:rsidRDefault="00D4755D" w:rsidP="00F2172D">
      <w:pPr>
        <w:pStyle w:val="Footer"/>
        <w:numPr>
          <w:ilvl w:val="0"/>
          <w:numId w:val="56"/>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Prior to the beginning of each semester, all new students are required to attend the </w:t>
      </w:r>
      <w:proofErr w:type="gramStart"/>
      <w:r w:rsidRPr="00645CB8">
        <w:rPr>
          <w:rFonts w:ascii="Browallia New" w:hAnsi="Browallia New" w:cs="Browallia New"/>
          <w:sz w:val="32"/>
          <w:szCs w:val="32"/>
          <w:lang w:bidi="th-TH"/>
        </w:rPr>
        <w:t>university’s</w:t>
      </w:r>
      <w:proofErr w:type="gramEnd"/>
      <w:r w:rsidRPr="00645CB8">
        <w:rPr>
          <w:rFonts w:ascii="Browallia New" w:hAnsi="Browallia New" w:cs="Browallia New"/>
          <w:sz w:val="32"/>
          <w:szCs w:val="32"/>
          <w:lang w:bidi="th-TH"/>
        </w:rPr>
        <w:t xml:space="preserve"> and school’s freshmen orientations. For the school’s orientation, the </w:t>
      </w:r>
      <w:r w:rsidR="009379E0" w:rsidRPr="00645CB8">
        <w:rPr>
          <w:rFonts w:ascii="Browallia New" w:hAnsi="Browallia New" w:cs="Browallia New"/>
          <w:sz w:val="32"/>
          <w:szCs w:val="32"/>
          <w:lang w:bidi="th-TH"/>
        </w:rPr>
        <w:t>program</w:t>
      </w:r>
      <w:r w:rsidRPr="00645CB8">
        <w:rPr>
          <w:rFonts w:ascii="Browallia New" w:hAnsi="Browallia New" w:cs="Browallia New"/>
          <w:sz w:val="32"/>
          <w:szCs w:val="32"/>
          <w:lang w:bidi="th-TH"/>
        </w:rPr>
        <w:t xml:space="preserve"> sets the schedule of orientation and announces the schedule to the new students.</w:t>
      </w:r>
    </w:p>
    <w:p w14:paraId="16749231" w14:textId="77777777" w:rsidR="005F4AFB" w:rsidRPr="00645CB8" w:rsidRDefault="005F4AFB" w:rsidP="005F4AFB">
      <w:pPr>
        <w:pStyle w:val="Footer"/>
        <w:jc w:val="thaiDistribute"/>
        <w:rPr>
          <w:rFonts w:ascii="Browallia New" w:hAnsi="Browallia New" w:cs="Browallia New"/>
          <w:sz w:val="32"/>
          <w:szCs w:val="32"/>
          <w:lang w:bidi="th-TH"/>
        </w:rPr>
      </w:pPr>
    </w:p>
    <w:p w14:paraId="11192F0E" w14:textId="77777777" w:rsidR="005F4AFB" w:rsidRPr="00645CB8" w:rsidRDefault="005F4AFB" w:rsidP="005F4AFB">
      <w:pPr>
        <w:pStyle w:val="Footer"/>
        <w:jc w:val="thaiDistribute"/>
        <w:rPr>
          <w:rFonts w:ascii="Browallia New" w:hAnsi="Browallia New" w:cs="Browallia New"/>
          <w:sz w:val="32"/>
          <w:szCs w:val="32"/>
          <w:lang w:bidi="th-TH"/>
        </w:rPr>
      </w:pPr>
    </w:p>
    <w:p w14:paraId="0E2EE9FB" w14:textId="77777777" w:rsidR="005F4AFB" w:rsidRPr="00645CB8" w:rsidRDefault="005F4AFB" w:rsidP="005F4AFB">
      <w:pPr>
        <w:pStyle w:val="Footer"/>
        <w:jc w:val="thaiDistribute"/>
        <w:rPr>
          <w:rFonts w:ascii="Browallia New" w:hAnsi="Browallia New" w:cs="Browallia New"/>
          <w:sz w:val="32"/>
          <w:szCs w:val="32"/>
          <w:lang w:bidi="th-TH"/>
        </w:rPr>
      </w:pPr>
    </w:p>
    <w:p w14:paraId="38D2F702" w14:textId="77777777" w:rsidR="00542E4D" w:rsidRPr="00645CB8" w:rsidRDefault="00542E4D" w:rsidP="00F2172D">
      <w:pPr>
        <w:pStyle w:val="Footer"/>
        <w:numPr>
          <w:ilvl w:val="1"/>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Student preparation before entering university</w:t>
      </w:r>
    </w:p>
    <w:p w14:paraId="105AE3BE" w14:textId="77777777" w:rsidR="00542E4D" w:rsidRPr="00645CB8" w:rsidRDefault="006954FD" w:rsidP="00F2172D">
      <w:pPr>
        <w:pStyle w:val="Footer"/>
        <w:numPr>
          <w:ilvl w:val="0"/>
          <w:numId w:val="55"/>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Before the first semester starts, new students are required take an Intensive English course to prepare their English communication skill. </w:t>
      </w:r>
    </w:p>
    <w:p w14:paraId="09DFA59A" w14:textId="77777777" w:rsidR="006E272D" w:rsidRPr="00645CB8" w:rsidRDefault="006954FD" w:rsidP="005F4AFB">
      <w:pPr>
        <w:pStyle w:val="Footer"/>
        <w:numPr>
          <w:ilvl w:val="0"/>
          <w:numId w:val="55"/>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school conducts a new student orientation to provide new students all necessary information about the school, the programs, advising systems, and supporting unit in the school.</w:t>
      </w:r>
    </w:p>
    <w:p w14:paraId="63E0B38D" w14:textId="77777777" w:rsidR="00542E4D" w:rsidRPr="00645CB8" w:rsidRDefault="00542E4D" w:rsidP="00F2172D">
      <w:pPr>
        <w:pStyle w:val="Footer"/>
        <w:numPr>
          <w:ilvl w:val="1"/>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Student Development</w:t>
      </w:r>
    </w:p>
    <w:p w14:paraId="3E550150" w14:textId="77777777" w:rsidR="000F144E" w:rsidRPr="00645CB8" w:rsidRDefault="000F144E" w:rsidP="00F2172D">
      <w:pPr>
        <w:pStyle w:val="ListParagraph"/>
        <w:numPr>
          <w:ilvl w:val="2"/>
          <w:numId w:val="52"/>
        </w:numPr>
        <w:ind w:left="1260"/>
        <w:rPr>
          <w:rFonts w:ascii="Browallia New" w:hAnsi="Browallia New" w:cs="Browallia New"/>
          <w:b/>
          <w:bCs/>
          <w:sz w:val="32"/>
          <w:szCs w:val="32"/>
          <w:lang w:val="en-AU" w:bidi="th-TH"/>
        </w:rPr>
      </w:pPr>
      <w:r w:rsidRPr="00645CB8">
        <w:rPr>
          <w:rFonts w:ascii="Browallia New" w:hAnsi="Browallia New" w:cs="Browallia New"/>
          <w:b/>
          <w:bCs/>
          <w:sz w:val="32"/>
          <w:szCs w:val="32"/>
          <w:lang w:val="en-AU" w:bidi="th-TH"/>
        </w:rPr>
        <w:t>Advising System</w:t>
      </w:r>
    </w:p>
    <w:p w14:paraId="5E2032C7" w14:textId="77777777" w:rsidR="000F144E" w:rsidRPr="00645CB8" w:rsidRDefault="000F144E" w:rsidP="00F2172D">
      <w:pPr>
        <w:pStyle w:val="Footer"/>
        <w:numPr>
          <w:ilvl w:val="0"/>
          <w:numId w:val="68"/>
        </w:numPr>
        <w:tabs>
          <w:tab w:val="clear" w:pos="4153"/>
          <w:tab w:val="clear" w:pos="8306"/>
        </w:tabs>
        <w:ind w:left="162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At the beginning of each semester, the program director assigns academ</w:t>
      </w:r>
      <w:r w:rsidR="002C4CA7" w:rsidRPr="00645CB8">
        <w:rPr>
          <w:rFonts w:ascii="Browallia New" w:hAnsi="Browallia New" w:cs="Browallia New"/>
          <w:sz w:val="32"/>
          <w:szCs w:val="32"/>
          <w:lang w:bidi="th-TH"/>
        </w:rPr>
        <w:t xml:space="preserve">ic advisors to all new students, </w:t>
      </w:r>
      <w:r w:rsidRPr="00645CB8">
        <w:rPr>
          <w:rFonts w:ascii="Browallia New" w:hAnsi="Browallia New" w:cs="Browallia New"/>
          <w:sz w:val="32"/>
          <w:szCs w:val="32"/>
          <w:lang w:bidi="th-TH"/>
        </w:rPr>
        <w:t>informs all responsible faculty members their advisees,</w:t>
      </w:r>
      <w:r w:rsidR="002C4CA7" w:rsidRPr="00645CB8">
        <w:rPr>
          <w:rFonts w:ascii="Browallia New" w:hAnsi="Browallia New" w:cs="Browallia New"/>
          <w:sz w:val="32"/>
          <w:szCs w:val="32"/>
          <w:lang w:bidi="th-TH"/>
        </w:rPr>
        <w:t xml:space="preserve"> and</w:t>
      </w:r>
      <w:r w:rsidRPr="00645CB8">
        <w:rPr>
          <w:rFonts w:ascii="Browallia New" w:hAnsi="Browallia New" w:cs="Browallia New"/>
          <w:sz w:val="32"/>
          <w:szCs w:val="32"/>
          <w:lang w:bidi="th-TH"/>
        </w:rPr>
        <w:t xml:space="preserve"> announces assigned advisors to all new students.</w:t>
      </w:r>
    </w:p>
    <w:p w14:paraId="1448D888" w14:textId="77777777" w:rsidR="007D5D2F" w:rsidRPr="00645CB8" w:rsidRDefault="007D5D2F" w:rsidP="00F2172D">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 maximum of</w:t>
      </w:r>
      <w:r w:rsidR="00245009" w:rsidRPr="00645CB8">
        <w:rPr>
          <w:rFonts w:ascii="Browallia New" w:hAnsi="Browallia New" w:cs="Browallia New"/>
          <w:sz w:val="32"/>
          <w:szCs w:val="32"/>
          <w:lang w:bidi="th-TH"/>
        </w:rPr>
        <w:t xml:space="preserve"> 25 students per one advisor</w:t>
      </w:r>
    </w:p>
    <w:p w14:paraId="49A7A3E2" w14:textId="77777777" w:rsidR="000F144E" w:rsidRPr="00645CB8" w:rsidRDefault="007D5D2F" w:rsidP="00F2172D">
      <w:pPr>
        <w:pStyle w:val="Footer"/>
        <w:numPr>
          <w:ilvl w:val="0"/>
          <w:numId w:val="68"/>
        </w:numPr>
        <w:tabs>
          <w:tab w:val="clear" w:pos="4153"/>
          <w:tab w:val="clear" w:pos="8306"/>
        </w:tabs>
        <w:ind w:left="162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An advisor</w:t>
      </w:r>
      <w:r w:rsidR="000F144E" w:rsidRPr="00645CB8">
        <w:rPr>
          <w:rFonts w:ascii="Browallia New" w:hAnsi="Browallia New" w:cs="Browallia New"/>
          <w:sz w:val="32"/>
          <w:szCs w:val="32"/>
          <w:lang w:bidi="th-TH"/>
        </w:rPr>
        <w:t xml:space="preserve"> provide</w:t>
      </w:r>
      <w:r w:rsidRPr="00645CB8">
        <w:rPr>
          <w:rFonts w:ascii="Browallia New" w:hAnsi="Browallia New" w:cs="Browallia New"/>
          <w:sz w:val="32"/>
          <w:szCs w:val="32"/>
          <w:lang w:bidi="th-TH"/>
        </w:rPr>
        <w:t>s</w:t>
      </w:r>
      <w:r w:rsidR="000F144E" w:rsidRPr="00645CB8">
        <w:rPr>
          <w:rFonts w:ascii="Browallia New" w:hAnsi="Browallia New" w:cs="Browallia New"/>
          <w:sz w:val="32"/>
          <w:szCs w:val="32"/>
          <w:lang w:bidi="th-TH"/>
        </w:rPr>
        <w:t xml:space="preserve"> academic advising/counselling to students. A</w:t>
      </w:r>
      <w:r w:rsidRPr="00645CB8">
        <w:rPr>
          <w:rFonts w:ascii="Browallia New" w:hAnsi="Browallia New" w:cs="Browallia New"/>
          <w:sz w:val="32"/>
          <w:szCs w:val="32"/>
          <w:lang w:bidi="th-TH"/>
        </w:rPr>
        <w:t>n a</w:t>
      </w:r>
      <w:r w:rsidR="000F144E" w:rsidRPr="00645CB8">
        <w:rPr>
          <w:rFonts w:ascii="Browallia New" w:hAnsi="Browallia New" w:cs="Browallia New"/>
          <w:sz w:val="32"/>
          <w:szCs w:val="32"/>
          <w:lang w:bidi="th-TH"/>
        </w:rPr>
        <w:t>dvisor collect</w:t>
      </w:r>
      <w:r w:rsidRPr="00645CB8">
        <w:rPr>
          <w:rFonts w:ascii="Browallia New" w:hAnsi="Browallia New" w:cs="Browallia New"/>
          <w:sz w:val="32"/>
          <w:szCs w:val="32"/>
          <w:lang w:bidi="th-TH"/>
        </w:rPr>
        <w:t>s</w:t>
      </w:r>
      <w:r w:rsidR="000F144E" w:rsidRPr="00645CB8">
        <w:rPr>
          <w:rFonts w:ascii="Browallia New" w:hAnsi="Browallia New" w:cs="Browallia New"/>
          <w:sz w:val="32"/>
          <w:szCs w:val="32"/>
          <w:lang w:bidi="th-TH"/>
        </w:rPr>
        <w:t xml:space="preserve"> students’ profiles and contact information </w:t>
      </w:r>
      <w:proofErr w:type="gramStart"/>
      <w:r w:rsidR="000F144E" w:rsidRPr="00645CB8">
        <w:rPr>
          <w:rFonts w:ascii="Browallia New" w:hAnsi="Browallia New" w:cs="Browallia New"/>
          <w:sz w:val="32"/>
          <w:szCs w:val="32"/>
          <w:lang w:bidi="th-TH"/>
        </w:rPr>
        <w:t>and also</w:t>
      </w:r>
      <w:proofErr w:type="gramEnd"/>
      <w:r w:rsidR="000F144E" w:rsidRPr="00645CB8">
        <w:rPr>
          <w:rFonts w:ascii="Browallia New" w:hAnsi="Browallia New" w:cs="Browallia New"/>
          <w:sz w:val="32"/>
          <w:szCs w:val="32"/>
          <w:lang w:bidi="th-TH"/>
        </w:rPr>
        <w:t xml:space="preserve"> provides </w:t>
      </w:r>
      <w:r w:rsidRPr="00645CB8">
        <w:rPr>
          <w:rFonts w:ascii="Browallia New" w:hAnsi="Browallia New" w:cs="Browallia New"/>
          <w:sz w:val="32"/>
          <w:szCs w:val="32"/>
          <w:lang w:bidi="th-TH"/>
        </w:rPr>
        <w:t>own</w:t>
      </w:r>
      <w:r w:rsidR="000F144E" w:rsidRPr="00645CB8">
        <w:rPr>
          <w:rFonts w:ascii="Browallia New" w:hAnsi="Browallia New" w:cs="Browallia New"/>
          <w:sz w:val="32"/>
          <w:szCs w:val="32"/>
          <w:lang w:bidi="th-TH"/>
        </w:rPr>
        <w:t xml:space="preserve"> contact information to advisees. Advising topics include, but not limited to:</w:t>
      </w:r>
    </w:p>
    <w:p w14:paraId="3F470412" w14:textId="77777777" w:rsidR="000F144E" w:rsidRPr="00645CB8" w:rsidRDefault="000F144E" w:rsidP="00F2172D">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Academic records</w:t>
      </w:r>
    </w:p>
    <w:p w14:paraId="227400C1" w14:textId="77777777" w:rsidR="000F144E" w:rsidRPr="00645CB8" w:rsidRDefault="000F144E" w:rsidP="00F2172D">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Current courses</w:t>
      </w:r>
    </w:p>
    <w:p w14:paraId="574DBA43" w14:textId="77777777" w:rsidR="000F144E" w:rsidRPr="00645CB8" w:rsidRDefault="000F144E" w:rsidP="00F2172D">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Course to be registered in the next semester</w:t>
      </w:r>
    </w:p>
    <w:p w14:paraId="5BEF877C" w14:textId="77777777" w:rsidR="000F144E" w:rsidRPr="00645CB8" w:rsidRDefault="000F144E" w:rsidP="00F2172D">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Problems arising from their study</w:t>
      </w:r>
    </w:p>
    <w:p w14:paraId="0F2D9683" w14:textId="77777777" w:rsidR="000F144E" w:rsidRPr="00645CB8" w:rsidRDefault="000F144E" w:rsidP="00F2172D">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C</w:t>
      </w:r>
      <w:r w:rsidR="004D421E" w:rsidRPr="00645CB8">
        <w:rPr>
          <w:rFonts w:ascii="Browallia New" w:hAnsi="Browallia New" w:cs="Browallia New"/>
          <w:sz w:val="32"/>
          <w:szCs w:val="32"/>
          <w:lang w:bidi="th-TH"/>
        </w:rPr>
        <w:t>omplaints and special needs</w:t>
      </w:r>
    </w:p>
    <w:p w14:paraId="62F3D9BB" w14:textId="77777777" w:rsidR="000F144E" w:rsidRPr="00645CB8" w:rsidRDefault="000F144E" w:rsidP="00F2172D">
      <w:pPr>
        <w:pStyle w:val="Footer"/>
        <w:numPr>
          <w:ilvl w:val="0"/>
          <w:numId w:val="68"/>
        </w:numPr>
        <w:tabs>
          <w:tab w:val="clear" w:pos="4153"/>
          <w:tab w:val="clear" w:pos="8306"/>
        </w:tabs>
        <w:ind w:left="162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For students who have problems in their study, advisors may contact the faculty members or the </w:t>
      </w:r>
      <w:r w:rsidR="007D5D2F"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 xml:space="preserve"> for resolution. </w:t>
      </w:r>
    </w:p>
    <w:p w14:paraId="3FF4D957" w14:textId="77777777" w:rsidR="007D5D2F" w:rsidRPr="00645CB8" w:rsidRDefault="007D5D2F" w:rsidP="00F2172D">
      <w:pPr>
        <w:pStyle w:val="Footer"/>
        <w:numPr>
          <w:ilvl w:val="0"/>
          <w:numId w:val="68"/>
        </w:numPr>
        <w:tabs>
          <w:tab w:val="clear" w:pos="4153"/>
          <w:tab w:val="clear" w:pos="8306"/>
        </w:tabs>
        <w:ind w:left="162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Students are required to meet their advisor</w:t>
      </w:r>
      <w:r w:rsidR="00BA5765" w:rsidRPr="00645CB8">
        <w:rPr>
          <w:rFonts w:ascii="Browallia New" w:hAnsi="Browallia New" w:cs="Browallia New"/>
          <w:sz w:val="32"/>
          <w:szCs w:val="32"/>
          <w:lang w:bidi="th-TH"/>
        </w:rPr>
        <w:t>s</w:t>
      </w:r>
      <w:r w:rsidRPr="00645CB8">
        <w:rPr>
          <w:rFonts w:ascii="Browallia New" w:hAnsi="Browallia New" w:cs="Browallia New"/>
          <w:sz w:val="32"/>
          <w:szCs w:val="32"/>
          <w:lang w:bidi="th-TH"/>
        </w:rPr>
        <w:t xml:space="preserve"> at least twice a semester. If students fail to do so, they are not allowed to preregister</w:t>
      </w:r>
      <w:r w:rsidR="00BA5765" w:rsidRPr="00645CB8">
        <w:rPr>
          <w:rFonts w:ascii="Browallia New" w:hAnsi="Browallia New" w:cs="Browallia New"/>
          <w:sz w:val="32"/>
          <w:szCs w:val="32"/>
          <w:lang w:bidi="th-TH"/>
        </w:rPr>
        <w:t xml:space="preserve"> and proceed through e-payment process</w:t>
      </w:r>
      <w:r w:rsidRPr="00645CB8">
        <w:rPr>
          <w:rFonts w:ascii="Browallia New" w:hAnsi="Browallia New" w:cs="Browallia New"/>
          <w:sz w:val="32"/>
          <w:szCs w:val="32"/>
          <w:lang w:bidi="th-TH"/>
        </w:rPr>
        <w:t xml:space="preserve"> for the following semester. </w:t>
      </w:r>
    </w:p>
    <w:p w14:paraId="2F42A27E" w14:textId="77777777" w:rsidR="007D5D2F" w:rsidRPr="00645CB8" w:rsidRDefault="007D5D2F" w:rsidP="00F2172D">
      <w:pPr>
        <w:pStyle w:val="Footer"/>
        <w:numPr>
          <w:ilvl w:val="0"/>
          <w:numId w:val="68"/>
        </w:numPr>
        <w:tabs>
          <w:tab w:val="clear" w:pos="4153"/>
          <w:tab w:val="clear" w:pos="8306"/>
        </w:tabs>
        <w:ind w:left="162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In the second advising (after midterm examination), an advisor helps students to prepare the courses they should enrol in the following semester. Then, an advisor enters the courses they should enrol in the A</w:t>
      </w:r>
      <w:r w:rsidR="005A2A4D" w:rsidRPr="00645CB8">
        <w:rPr>
          <w:rFonts w:ascii="Browallia New" w:hAnsi="Browallia New" w:cs="Browallia New"/>
          <w:sz w:val="32"/>
          <w:szCs w:val="32"/>
          <w:lang w:bidi="th-TH"/>
        </w:rPr>
        <w:t xml:space="preserve">U </w:t>
      </w:r>
      <w:r w:rsidRPr="00645CB8">
        <w:rPr>
          <w:rFonts w:ascii="Browallia New" w:hAnsi="Browallia New" w:cs="Browallia New"/>
          <w:sz w:val="32"/>
          <w:szCs w:val="32"/>
          <w:lang w:bidi="th-TH"/>
        </w:rPr>
        <w:t>S</w:t>
      </w:r>
      <w:r w:rsidR="005A2A4D" w:rsidRPr="00645CB8">
        <w:rPr>
          <w:rFonts w:ascii="Browallia New" w:hAnsi="Browallia New" w:cs="Browallia New"/>
          <w:sz w:val="32"/>
          <w:szCs w:val="32"/>
          <w:lang w:bidi="th-TH"/>
        </w:rPr>
        <w:t>PARK</w:t>
      </w:r>
      <w:r w:rsidRPr="00645CB8">
        <w:rPr>
          <w:rFonts w:ascii="Browallia New" w:hAnsi="Browallia New" w:cs="Browallia New"/>
          <w:sz w:val="32"/>
          <w:szCs w:val="32"/>
          <w:lang w:bidi="th-TH"/>
        </w:rPr>
        <w:t xml:space="preserve"> system.</w:t>
      </w:r>
    </w:p>
    <w:p w14:paraId="2A6084FB" w14:textId="77777777" w:rsidR="006E272D" w:rsidRPr="00645CB8" w:rsidRDefault="007D5D2F" w:rsidP="005F4AFB">
      <w:pPr>
        <w:pStyle w:val="Footer"/>
        <w:numPr>
          <w:ilvl w:val="0"/>
          <w:numId w:val="68"/>
        </w:numPr>
        <w:tabs>
          <w:tab w:val="clear" w:pos="4153"/>
          <w:tab w:val="clear" w:pos="8306"/>
        </w:tabs>
        <w:ind w:left="162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At the end of each academic year, the students complete the Advising/</w:t>
      </w:r>
      <w:proofErr w:type="spellStart"/>
      <w:r w:rsidRPr="00645CB8">
        <w:rPr>
          <w:rFonts w:ascii="Browallia New" w:hAnsi="Browallia New" w:cs="Browallia New"/>
          <w:sz w:val="32"/>
          <w:szCs w:val="32"/>
          <w:lang w:bidi="th-TH"/>
        </w:rPr>
        <w:t>Counseling</w:t>
      </w:r>
      <w:proofErr w:type="spellEnd"/>
      <w:r w:rsidRPr="00645CB8">
        <w:rPr>
          <w:rFonts w:ascii="Browallia New" w:hAnsi="Browallia New" w:cs="Browallia New"/>
          <w:sz w:val="32"/>
          <w:szCs w:val="32"/>
          <w:lang w:bidi="th-TH"/>
        </w:rPr>
        <w:t xml:space="preserve"> Evaluation form.</w:t>
      </w:r>
    </w:p>
    <w:p w14:paraId="53DA566B" w14:textId="77777777" w:rsidR="000F144E" w:rsidRPr="00645CB8" w:rsidRDefault="000F144E" w:rsidP="00F2172D">
      <w:pPr>
        <w:pStyle w:val="ListParagraph"/>
        <w:numPr>
          <w:ilvl w:val="2"/>
          <w:numId w:val="52"/>
        </w:numPr>
        <w:ind w:left="1260"/>
        <w:rPr>
          <w:rFonts w:ascii="Browallia New" w:hAnsi="Browallia New" w:cs="Browallia New"/>
          <w:b/>
          <w:bCs/>
          <w:sz w:val="32"/>
          <w:szCs w:val="32"/>
          <w:lang w:val="en-AU" w:bidi="th-TH"/>
        </w:rPr>
      </w:pPr>
      <w:r w:rsidRPr="00645CB8">
        <w:rPr>
          <w:rFonts w:ascii="Browallia New" w:hAnsi="Browallia New" w:cs="Browallia New"/>
          <w:b/>
          <w:bCs/>
          <w:sz w:val="32"/>
          <w:szCs w:val="32"/>
          <w:lang w:bidi="th-TH"/>
        </w:rPr>
        <w:lastRenderedPageBreak/>
        <w:t>Activities for the development of students’ capability and learning skills for the 21st century</w:t>
      </w:r>
    </w:p>
    <w:p w14:paraId="7A321A6A" w14:textId="77777777" w:rsidR="00C5455A" w:rsidRPr="00645CB8" w:rsidRDefault="00C5455A" w:rsidP="00C5455A">
      <w:pPr>
        <w:pStyle w:val="ListParagraph"/>
        <w:ind w:left="1260"/>
        <w:jc w:val="thaiDistribute"/>
        <w:rPr>
          <w:rFonts w:ascii="Browallia New" w:hAnsi="Browallia New" w:cs="Browallia New"/>
          <w:sz w:val="32"/>
          <w:szCs w:val="32"/>
          <w:lang w:val="en-AU" w:bidi="th-TH"/>
        </w:rPr>
      </w:pPr>
      <w:r w:rsidRPr="00645CB8">
        <w:rPr>
          <w:rFonts w:ascii="Browallia New" w:hAnsi="Browallia New" w:cs="Browallia New"/>
          <w:sz w:val="32"/>
          <w:szCs w:val="32"/>
          <w:lang w:val="en-AU" w:bidi="th-TH"/>
        </w:rPr>
        <w:t>There are responsible parties of student development to make sure all students will be developed according to 21</w:t>
      </w:r>
      <w:r w:rsidRPr="00645CB8">
        <w:rPr>
          <w:rFonts w:ascii="Browallia New" w:hAnsi="Browallia New" w:cs="Browallia New"/>
          <w:sz w:val="32"/>
          <w:szCs w:val="32"/>
          <w:vertAlign w:val="superscript"/>
          <w:lang w:val="en-AU" w:bidi="th-TH"/>
        </w:rPr>
        <w:t>st</w:t>
      </w:r>
      <w:r w:rsidRPr="00645CB8">
        <w:rPr>
          <w:rFonts w:ascii="Browallia New" w:hAnsi="Browallia New" w:cs="Browallia New"/>
          <w:sz w:val="32"/>
          <w:szCs w:val="32"/>
          <w:lang w:val="en-AU" w:bidi="th-TH"/>
        </w:rPr>
        <w:t>century skills. The responsible parties are Student Council and</w:t>
      </w:r>
      <w:r w:rsidR="00645CB8">
        <w:rPr>
          <w:rFonts w:ascii="Browallia New" w:hAnsi="Browallia New" w:cs="Browallia New" w:hint="cs"/>
          <w:sz w:val="32"/>
          <w:szCs w:val="32"/>
          <w:cs/>
          <w:lang w:val="en-AU" w:bidi="th-TH"/>
        </w:rPr>
        <w:t xml:space="preserve"> </w:t>
      </w:r>
      <w:r w:rsidRPr="00645CB8">
        <w:rPr>
          <w:rFonts w:ascii="Browallia New" w:hAnsi="Browallia New" w:cs="Browallia New"/>
          <w:sz w:val="32"/>
          <w:szCs w:val="32"/>
          <w:lang w:val="en-AU" w:bidi="th-TH"/>
        </w:rPr>
        <w:t>School/Program.</w:t>
      </w:r>
    </w:p>
    <w:p w14:paraId="6F2C42A6" w14:textId="77777777" w:rsidR="00C5455A" w:rsidRPr="00645CB8" w:rsidRDefault="00C5455A" w:rsidP="00C5455A">
      <w:pPr>
        <w:pStyle w:val="ListParagraph"/>
        <w:ind w:left="1260"/>
        <w:rPr>
          <w:rFonts w:ascii="Browallia New" w:hAnsi="Browallia New" w:cs="Browallia New"/>
          <w:sz w:val="32"/>
          <w:szCs w:val="32"/>
          <w:lang w:val="en-AU" w:bidi="th-TH"/>
        </w:rPr>
      </w:pPr>
      <w:r w:rsidRPr="00645CB8">
        <w:rPr>
          <w:rFonts w:ascii="Browallia New" w:hAnsi="Browallia New" w:cs="Browallia New"/>
          <w:sz w:val="32"/>
          <w:szCs w:val="32"/>
          <w:lang w:val="en-AU" w:bidi="th-TH"/>
        </w:rPr>
        <w:t>Typical activities include:</w:t>
      </w:r>
    </w:p>
    <w:p w14:paraId="1005DB1C" w14:textId="77777777" w:rsidR="00C5455A" w:rsidRPr="00645CB8" w:rsidRDefault="006954FD" w:rsidP="00F2172D">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Freshmen</w:t>
      </w:r>
      <w:r w:rsidR="00C5455A" w:rsidRPr="00645CB8">
        <w:rPr>
          <w:rFonts w:ascii="Browallia New" w:hAnsi="Browallia New" w:cs="Browallia New"/>
          <w:sz w:val="32"/>
          <w:szCs w:val="32"/>
          <w:lang w:bidi="th-TH"/>
        </w:rPr>
        <w:t xml:space="preserve"> Orientation</w:t>
      </w:r>
    </w:p>
    <w:p w14:paraId="4BB37DF0" w14:textId="77777777" w:rsidR="00C5455A" w:rsidRPr="00645CB8" w:rsidRDefault="00C5455A" w:rsidP="00F2172D">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W</w:t>
      </w:r>
      <w:r w:rsidR="005A2A4D" w:rsidRPr="00645CB8">
        <w:rPr>
          <w:rFonts w:ascii="Browallia New" w:hAnsi="Browallia New" w:cs="Browallia New"/>
          <w:sz w:val="32"/>
          <w:szCs w:val="32"/>
          <w:lang w:bidi="th-TH"/>
        </w:rPr>
        <w:t>a</w:t>
      </w:r>
      <w:r w:rsidRPr="00645CB8">
        <w:rPr>
          <w:rFonts w:ascii="Browallia New" w:hAnsi="Browallia New" w:cs="Browallia New"/>
          <w:sz w:val="32"/>
          <w:szCs w:val="32"/>
          <w:lang w:bidi="th-TH"/>
        </w:rPr>
        <w:t>i Kru Ceremony</w:t>
      </w:r>
    </w:p>
    <w:p w14:paraId="3FF345F1" w14:textId="77777777" w:rsidR="00C5455A" w:rsidRPr="00645CB8" w:rsidRDefault="00C5455A" w:rsidP="00F2172D">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Graduating ceremony</w:t>
      </w:r>
    </w:p>
    <w:p w14:paraId="72CEFBA6" w14:textId="77777777" w:rsidR="00C5455A" w:rsidRPr="00645CB8" w:rsidRDefault="00C5455A" w:rsidP="00F2172D">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Excursion</w:t>
      </w:r>
    </w:p>
    <w:p w14:paraId="09990BFD" w14:textId="77777777" w:rsidR="00C5455A" w:rsidRPr="00645CB8" w:rsidRDefault="00C5455A" w:rsidP="00F2172D">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Invited guest speaker</w:t>
      </w:r>
    </w:p>
    <w:p w14:paraId="4F6DA5FA" w14:textId="77777777" w:rsidR="00EC24DB" w:rsidRPr="00645CB8" w:rsidRDefault="00EC24DB" w:rsidP="00F2172D">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Research laboratories activities</w:t>
      </w:r>
    </w:p>
    <w:p w14:paraId="3C854315" w14:textId="77777777" w:rsidR="006E272D" w:rsidRPr="00645CB8" w:rsidRDefault="008C0001" w:rsidP="005F4AFB">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Senior P</w:t>
      </w:r>
      <w:r w:rsidR="00C5455A" w:rsidRPr="00645CB8">
        <w:rPr>
          <w:rFonts w:ascii="Browallia New" w:hAnsi="Browallia New" w:cs="Browallia New"/>
          <w:sz w:val="32"/>
          <w:szCs w:val="32"/>
          <w:lang w:bidi="th-TH"/>
        </w:rPr>
        <w:t>roject</w:t>
      </w:r>
      <w:r w:rsidR="00BE5A04" w:rsidRPr="00645CB8">
        <w:rPr>
          <w:rFonts w:ascii="Browallia New" w:hAnsi="Browallia New" w:cs="Browallia New"/>
          <w:sz w:val="32"/>
          <w:szCs w:val="32"/>
          <w:lang w:bidi="th-TH"/>
        </w:rPr>
        <w:t>s</w:t>
      </w:r>
    </w:p>
    <w:p w14:paraId="5F6B5F9C" w14:textId="77777777" w:rsidR="00542E4D" w:rsidRPr="00645CB8" w:rsidRDefault="00542E4D" w:rsidP="00F2172D">
      <w:pPr>
        <w:pStyle w:val="ListParagraph"/>
        <w:numPr>
          <w:ilvl w:val="1"/>
          <w:numId w:val="52"/>
        </w:numPr>
        <w:rPr>
          <w:rFonts w:ascii="Browallia New" w:hAnsi="Browallia New" w:cs="Browallia New"/>
          <w:b/>
          <w:bCs/>
          <w:sz w:val="32"/>
          <w:szCs w:val="32"/>
          <w:lang w:val="en-AU" w:bidi="th-TH"/>
        </w:rPr>
      </w:pPr>
      <w:r w:rsidRPr="00645CB8">
        <w:rPr>
          <w:rFonts w:ascii="Browallia New" w:hAnsi="Browallia New" w:cs="Browallia New"/>
          <w:b/>
          <w:bCs/>
          <w:sz w:val="32"/>
          <w:szCs w:val="32"/>
          <w:lang w:val="en-AU" w:bidi="th-TH"/>
        </w:rPr>
        <w:t>Effects on Students</w:t>
      </w:r>
    </w:p>
    <w:p w14:paraId="353FBB7D" w14:textId="77777777" w:rsidR="006954FD" w:rsidRPr="00645CB8" w:rsidRDefault="006954FD" w:rsidP="0083503C">
      <w:pPr>
        <w:pStyle w:val="ListParagraph"/>
        <w:ind w:left="792"/>
        <w:jc w:val="thaiDistribute"/>
        <w:rPr>
          <w:rFonts w:ascii="Browallia New" w:hAnsi="Browallia New" w:cs="Browallia New"/>
          <w:sz w:val="32"/>
          <w:szCs w:val="32"/>
          <w:lang w:val="en-AU" w:bidi="th-TH"/>
        </w:rPr>
      </w:pPr>
      <w:r w:rsidRPr="00645CB8">
        <w:rPr>
          <w:rFonts w:ascii="Browallia New" w:hAnsi="Browallia New" w:cs="Browallia New"/>
          <w:sz w:val="32"/>
          <w:szCs w:val="32"/>
          <w:lang w:val="en-AU" w:bidi="th-TH"/>
        </w:rPr>
        <w:t xml:space="preserve">With a structural advising system organized within the school, students are given proper guidance to enrol courses each semester. </w:t>
      </w:r>
      <w:r w:rsidR="00A43259" w:rsidRPr="00645CB8">
        <w:rPr>
          <w:rFonts w:ascii="Browallia New" w:hAnsi="Browallia New" w:cs="Browallia New"/>
          <w:sz w:val="32"/>
          <w:szCs w:val="32"/>
          <w:lang w:val="en-AU" w:bidi="th-TH"/>
        </w:rPr>
        <w:t xml:space="preserve">With other extra-curricular activities, students </w:t>
      </w:r>
      <w:proofErr w:type="gramStart"/>
      <w:r w:rsidR="00A43259" w:rsidRPr="00645CB8">
        <w:rPr>
          <w:rFonts w:ascii="Browallia New" w:hAnsi="Browallia New" w:cs="Browallia New"/>
          <w:sz w:val="32"/>
          <w:szCs w:val="32"/>
          <w:lang w:val="en-AU" w:bidi="th-TH"/>
        </w:rPr>
        <w:t>will to</w:t>
      </w:r>
      <w:proofErr w:type="gramEnd"/>
      <w:r w:rsidR="00A43259" w:rsidRPr="00645CB8">
        <w:rPr>
          <w:rFonts w:ascii="Browallia New" w:hAnsi="Browallia New" w:cs="Browallia New"/>
          <w:sz w:val="32"/>
          <w:szCs w:val="32"/>
          <w:lang w:val="en-AU" w:bidi="th-TH"/>
        </w:rPr>
        <w:t xml:space="preserve"> learn and develop other skills which are beyond the learning’s outcomes.</w:t>
      </w:r>
    </w:p>
    <w:p w14:paraId="69087FC0" w14:textId="77777777" w:rsidR="00CB3AAC" w:rsidRPr="00645CB8" w:rsidRDefault="00CB3AAC" w:rsidP="0083503C">
      <w:pPr>
        <w:pStyle w:val="ListParagraph"/>
        <w:ind w:left="792"/>
        <w:jc w:val="thaiDistribute"/>
        <w:rPr>
          <w:rFonts w:ascii="Browallia New" w:hAnsi="Browallia New" w:cs="Browallia New"/>
          <w:sz w:val="32"/>
          <w:szCs w:val="32"/>
          <w:lang w:val="en-AU" w:bidi="th-TH"/>
        </w:rPr>
      </w:pPr>
    </w:p>
    <w:p w14:paraId="0619E4AF" w14:textId="77777777" w:rsidR="00F43242" w:rsidRPr="00645CB8" w:rsidRDefault="00F43242" w:rsidP="00F2172D">
      <w:pPr>
        <w:pStyle w:val="Footer"/>
        <w:numPr>
          <w:ilvl w:val="0"/>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Faculty Member</w:t>
      </w:r>
    </w:p>
    <w:p w14:paraId="2A66D1B0" w14:textId="77777777" w:rsidR="00542E4D" w:rsidRPr="00645CB8" w:rsidRDefault="00542E4D" w:rsidP="00F2172D">
      <w:pPr>
        <w:pStyle w:val="Footer"/>
        <w:numPr>
          <w:ilvl w:val="1"/>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Management and Development of Faculty Members</w:t>
      </w:r>
    </w:p>
    <w:p w14:paraId="458704AF" w14:textId="77777777" w:rsidR="004B0F72" w:rsidRPr="00645CB8" w:rsidRDefault="004B0F72" w:rsidP="00F2172D">
      <w:pPr>
        <w:pStyle w:val="Footer"/>
        <w:numPr>
          <w:ilvl w:val="2"/>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Recruitment and Appointment of Program Faculty Members</w:t>
      </w:r>
    </w:p>
    <w:p w14:paraId="67CB8CCE" w14:textId="77777777" w:rsidR="004B0F72" w:rsidRPr="00645CB8" w:rsidRDefault="004B0F72" w:rsidP="004B0F72">
      <w:pPr>
        <w:pStyle w:val="Footer"/>
        <w:tabs>
          <w:tab w:val="clear" w:pos="4153"/>
          <w:tab w:val="clear" w:pos="8306"/>
        </w:tabs>
        <w:ind w:left="1224"/>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Refer to “VMS-IQA-C4-1-1: Recruitment of Faculty Member” - Vincent Mary School of Science and Technology – IQA: Process and Mechanism, version 1, 2015</w:t>
      </w:r>
    </w:p>
    <w:p w14:paraId="06E5B5DF" w14:textId="77777777" w:rsidR="004B0F72" w:rsidRPr="00645CB8" w:rsidRDefault="004B0F72" w:rsidP="00F2172D">
      <w:pPr>
        <w:pStyle w:val="Footer"/>
        <w:numPr>
          <w:ilvl w:val="0"/>
          <w:numId w:val="57"/>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494401" w:rsidRPr="00645CB8">
        <w:rPr>
          <w:rFonts w:ascii="Browallia New" w:hAnsi="Browallia New" w:cs="Browallia New"/>
          <w:sz w:val="32"/>
          <w:szCs w:val="32"/>
          <w:lang w:val="en-US" w:bidi="th-TH"/>
        </w:rPr>
        <w:t>program director</w:t>
      </w:r>
      <w:r w:rsidRPr="00645CB8">
        <w:rPr>
          <w:rFonts w:ascii="Browallia New" w:hAnsi="Browallia New" w:cs="Browallia New"/>
          <w:sz w:val="32"/>
          <w:szCs w:val="32"/>
          <w:lang w:bidi="th-TH"/>
        </w:rPr>
        <w:t xml:space="preserve"> regularly checks the faculty-to-student ratio. If a new faculty member is </w:t>
      </w:r>
      <w:r w:rsidR="004C05E0" w:rsidRPr="00645CB8">
        <w:rPr>
          <w:rFonts w:ascii="Browallia New" w:hAnsi="Browallia New" w:cs="Browallia New"/>
          <w:sz w:val="32"/>
          <w:szCs w:val="32"/>
          <w:lang w:bidi="th-TH"/>
        </w:rPr>
        <w:t>required,</w:t>
      </w:r>
      <w:r w:rsidRPr="00645CB8">
        <w:rPr>
          <w:rFonts w:ascii="Browallia New" w:hAnsi="Browallia New" w:cs="Browallia New"/>
          <w:sz w:val="32"/>
          <w:szCs w:val="32"/>
          <w:lang w:bidi="th-TH"/>
        </w:rPr>
        <w:t xml:space="preserve"> then the </w:t>
      </w:r>
      <w:r w:rsidR="00494401" w:rsidRPr="00645CB8">
        <w:rPr>
          <w:rFonts w:ascii="Browallia New" w:hAnsi="Browallia New" w:cs="Browallia New"/>
          <w:sz w:val="32"/>
          <w:szCs w:val="32"/>
          <w:lang w:val="en-US" w:bidi="th-TH"/>
        </w:rPr>
        <w:t>program director</w:t>
      </w:r>
      <w:r w:rsidRPr="00645CB8">
        <w:rPr>
          <w:rFonts w:ascii="Browallia New" w:hAnsi="Browallia New" w:cs="Browallia New"/>
          <w:sz w:val="32"/>
          <w:szCs w:val="32"/>
          <w:lang w:bidi="th-TH"/>
        </w:rPr>
        <w:t>makes a request to the dean for consideration and approval.</w:t>
      </w:r>
    </w:p>
    <w:p w14:paraId="357EE93B" w14:textId="77777777" w:rsidR="004B0F72" w:rsidRPr="00645CB8" w:rsidRDefault="004B0F72" w:rsidP="00F2172D">
      <w:pPr>
        <w:pStyle w:val="Footer"/>
        <w:numPr>
          <w:ilvl w:val="0"/>
          <w:numId w:val="57"/>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Upon the approval, the </w:t>
      </w:r>
      <w:r w:rsidR="00494401" w:rsidRPr="00645CB8">
        <w:rPr>
          <w:rFonts w:ascii="Browallia New" w:hAnsi="Browallia New" w:cs="Browallia New"/>
          <w:sz w:val="32"/>
          <w:szCs w:val="32"/>
          <w:lang w:bidi="th-TH"/>
        </w:rPr>
        <w:t>faculty management committee appoints the r</w:t>
      </w:r>
      <w:r w:rsidRPr="00645CB8">
        <w:rPr>
          <w:rFonts w:ascii="Browallia New" w:hAnsi="Browallia New" w:cs="Browallia New"/>
          <w:sz w:val="32"/>
          <w:szCs w:val="32"/>
          <w:lang w:bidi="th-TH"/>
        </w:rPr>
        <w:t xml:space="preserve">ecruitment </w:t>
      </w:r>
      <w:r w:rsidR="00494401" w:rsidRPr="00645CB8">
        <w:rPr>
          <w:rFonts w:ascii="Browallia New" w:hAnsi="Browallia New" w:cs="Browallia New"/>
          <w:sz w:val="32"/>
          <w:szCs w:val="32"/>
          <w:lang w:bidi="th-TH"/>
        </w:rPr>
        <w:t xml:space="preserve">committee </w:t>
      </w:r>
      <w:r w:rsidRPr="00645CB8">
        <w:rPr>
          <w:rFonts w:ascii="Browallia New" w:hAnsi="Browallia New" w:cs="Browallia New"/>
          <w:sz w:val="32"/>
          <w:szCs w:val="32"/>
          <w:lang w:bidi="th-TH"/>
        </w:rPr>
        <w:t xml:space="preserve">consisting of the </w:t>
      </w:r>
      <w:r w:rsidR="00494401"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 xml:space="preserve"> (as a chairperson) and/or expert faculty members (in the field). The </w:t>
      </w:r>
      <w:r w:rsidR="00494401" w:rsidRPr="00645CB8">
        <w:rPr>
          <w:rFonts w:ascii="Browallia New" w:hAnsi="Browallia New" w:cs="Browallia New"/>
          <w:sz w:val="32"/>
          <w:szCs w:val="32"/>
          <w:lang w:bidi="th-TH"/>
        </w:rPr>
        <w:t>faculty management committee</w:t>
      </w:r>
      <w:r w:rsidRPr="00645CB8">
        <w:rPr>
          <w:rFonts w:ascii="Browallia New" w:hAnsi="Browallia New" w:cs="Browallia New"/>
          <w:sz w:val="32"/>
          <w:szCs w:val="32"/>
          <w:lang w:bidi="th-TH"/>
        </w:rPr>
        <w:t>, at the same time, sends a request to the Office of Human Resource and Management (OHRM).</w:t>
      </w:r>
    </w:p>
    <w:p w14:paraId="60C63F45" w14:textId="77777777" w:rsidR="004B0F72" w:rsidRPr="00645CB8" w:rsidRDefault="004B0F72" w:rsidP="00F2172D">
      <w:pPr>
        <w:pStyle w:val="Footer"/>
        <w:numPr>
          <w:ilvl w:val="0"/>
          <w:numId w:val="57"/>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lastRenderedPageBreak/>
        <w:t xml:space="preserve">The OHRM sends the candidates’ resume to the </w:t>
      </w:r>
      <w:r w:rsidR="00494401"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 xml:space="preserve">. The </w:t>
      </w:r>
      <w:r w:rsidR="00494401" w:rsidRPr="00645CB8">
        <w:rPr>
          <w:rFonts w:ascii="Browallia New" w:hAnsi="Browallia New" w:cs="Browallia New"/>
          <w:sz w:val="32"/>
          <w:szCs w:val="32"/>
          <w:lang w:bidi="th-TH"/>
        </w:rPr>
        <w:t>recruitment committee</w:t>
      </w:r>
      <w:r w:rsidRPr="00645CB8">
        <w:rPr>
          <w:rFonts w:ascii="Browallia New" w:hAnsi="Browallia New" w:cs="Browallia New"/>
          <w:sz w:val="32"/>
          <w:szCs w:val="32"/>
          <w:lang w:bidi="th-TH"/>
        </w:rPr>
        <w:t xml:space="preserve"> considers the qualifications of the candidates in accordance with Program Quality Assurance - Component 1: Standard Control, Assessment Criteria 2).</w:t>
      </w:r>
    </w:p>
    <w:p w14:paraId="307614CE" w14:textId="77777777" w:rsidR="004B0F72" w:rsidRPr="00645CB8" w:rsidRDefault="004B0F72" w:rsidP="00F2172D">
      <w:pPr>
        <w:pStyle w:val="Footer"/>
        <w:numPr>
          <w:ilvl w:val="0"/>
          <w:numId w:val="57"/>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OHRM sends the candidates’ resume to the </w:t>
      </w:r>
      <w:r w:rsidR="00494401"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 xml:space="preserve">. The </w:t>
      </w:r>
      <w:r w:rsidR="00494401" w:rsidRPr="00645CB8">
        <w:rPr>
          <w:rFonts w:ascii="Browallia New" w:hAnsi="Browallia New" w:cs="Browallia New"/>
          <w:sz w:val="32"/>
          <w:szCs w:val="32"/>
          <w:lang w:bidi="th-TH"/>
        </w:rPr>
        <w:t xml:space="preserve">recruitment committee </w:t>
      </w:r>
      <w:r w:rsidRPr="00645CB8">
        <w:rPr>
          <w:rFonts w:ascii="Browallia New" w:hAnsi="Browallia New" w:cs="Browallia New"/>
          <w:sz w:val="32"/>
          <w:szCs w:val="32"/>
          <w:lang w:bidi="th-TH"/>
        </w:rPr>
        <w:t>considers the qualifications of the candidates in accordance with Program Quality Assurance - Component 1: Standard Control).</w:t>
      </w:r>
    </w:p>
    <w:p w14:paraId="3D08FB67" w14:textId="77777777" w:rsidR="004B0F72" w:rsidRPr="00645CB8" w:rsidRDefault="004B0F72" w:rsidP="00F2172D">
      <w:pPr>
        <w:pStyle w:val="Footer"/>
        <w:numPr>
          <w:ilvl w:val="0"/>
          <w:numId w:val="57"/>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b/>
        <w:t>The qualified candidates are called for an interview and teaching demonstration.</w:t>
      </w:r>
    </w:p>
    <w:p w14:paraId="1CA16CB8" w14:textId="77777777" w:rsidR="004B0F72" w:rsidRPr="00645CB8" w:rsidRDefault="004B0F72" w:rsidP="00F2172D">
      <w:pPr>
        <w:pStyle w:val="Footer"/>
        <w:numPr>
          <w:ilvl w:val="0"/>
          <w:numId w:val="57"/>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b/>
        <w:t xml:space="preserve">The qualified candidates who pass the teaching demonstration and interview are recommended to the </w:t>
      </w:r>
      <w:r w:rsidR="00494401" w:rsidRPr="00645CB8">
        <w:rPr>
          <w:rFonts w:ascii="Browallia New" w:hAnsi="Browallia New" w:cs="Browallia New"/>
          <w:sz w:val="32"/>
          <w:szCs w:val="32"/>
          <w:lang w:bidi="th-TH"/>
        </w:rPr>
        <w:t>faculty management committee</w:t>
      </w:r>
      <w:r w:rsidRPr="00645CB8">
        <w:rPr>
          <w:rFonts w:ascii="Browallia New" w:hAnsi="Browallia New" w:cs="Browallia New"/>
          <w:sz w:val="32"/>
          <w:szCs w:val="32"/>
          <w:lang w:bidi="th-TH"/>
        </w:rPr>
        <w:t xml:space="preserve">. The </w:t>
      </w:r>
      <w:r w:rsidR="00494401" w:rsidRPr="00645CB8">
        <w:rPr>
          <w:rFonts w:ascii="Browallia New" w:hAnsi="Browallia New" w:cs="Browallia New"/>
          <w:sz w:val="32"/>
          <w:szCs w:val="32"/>
          <w:lang w:bidi="th-TH"/>
        </w:rPr>
        <w:t>faculty management committee</w:t>
      </w:r>
      <w:r w:rsidRPr="00645CB8">
        <w:rPr>
          <w:rFonts w:ascii="Browallia New" w:hAnsi="Browallia New" w:cs="Browallia New"/>
          <w:sz w:val="32"/>
          <w:szCs w:val="32"/>
          <w:lang w:bidi="th-TH"/>
        </w:rPr>
        <w:t>, if approved, notifies the OHRM office. The OHRM office will process the application and recruit the new faculty members (external process).</w:t>
      </w:r>
    </w:p>
    <w:p w14:paraId="77D4A190" w14:textId="77777777" w:rsidR="004B0F72" w:rsidRPr="00645CB8" w:rsidRDefault="004B0F72" w:rsidP="00F2172D">
      <w:pPr>
        <w:pStyle w:val="Footer"/>
        <w:numPr>
          <w:ilvl w:val="0"/>
          <w:numId w:val="57"/>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494401" w:rsidRPr="00645CB8">
        <w:rPr>
          <w:rFonts w:ascii="Browallia New" w:hAnsi="Browallia New" w:cs="Browallia New"/>
          <w:sz w:val="32"/>
          <w:szCs w:val="32"/>
          <w:lang w:bidi="th-TH"/>
        </w:rPr>
        <w:t>recruitment committee</w:t>
      </w:r>
      <w:r w:rsidRPr="00645CB8">
        <w:rPr>
          <w:rFonts w:ascii="Browallia New" w:hAnsi="Browallia New" w:cs="Browallia New"/>
          <w:sz w:val="32"/>
          <w:szCs w:val="32"/>
          <w:lang w:bidi="th-TH"/>
        </w:rPr>
        <w:t xml:space="preserve"> conducts class observation and teaching-learning evaluation for the newly recruited faculty members, and reports to the </w:t>
      </w:r>
      <w:r w:rsidR="00494401" w:rsidRPr="00645CB8">
        <w:rPr>
          <w:rFonts w:ascii="Browallia New" w:hAnsi="Browallia New" w:cs="Browallia New"/>
          <w:sz w:val="32"/>
          <w:szCs w:val="32"/>
          <w:lang w:bidi="th-TH"/>
        </w:rPr>
        <w:t>faculty management committee</w:t>
      </w:r>
      <w:r w:rsidRPr="00645CB8">
        <w:rPr>
          <w:rFonts w:ascii="Browallia New" w:hAnsi="Browallia New" w:cs="Browallia New"/>
          <w:sz w:val="32"/>
          <w:szCs w:val="32"/>
          <w:lang w:bidi="th-TH"/>
        </w:rPr>
        <w:t>.</w:t>
      </w:r>
    </w:p>
    <w:p w14:paraId="3346FF88" w14:textId="77777777" w:rsidR="004B0F72" w:rsidRPr="00645CB8" w:rsidRDefault="004B0F72" w:rsidP="00F2172D">
      <w:pPr>
        <w:pStyle w:val="Footer"/>
        <w:numPr>
          <w:ilvl w:val="2"/>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Appointment of Part-time Faculty Members</w:t>
      </w:r>
    </w:p>
    <w:p w14:paraId="45C5E5BD" w14:textId="77777777" w:rsidR="004B0F72" w:rsidRPr="00645CB8" w:rsidRDefault="004B0F72" w:rsidP="004B0F72">
      <w:pPr>
        <w:pStyle w:val="Footer"/>
        <w:ind w:left="1224"/>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Refer to “VMS-IQA-C4-1-2: Appointment of Faculty Members to The Program” - Vincent Mary School of Science and Technology – IQA: Process and Mechanism, version 1, 2015</w:t>
      </w:r>
    </w:p>
    <w:p w14:paraId="540B5BA0" w14:textId="77777777" w:rsidR="004B0F72" w:rsidRPr="00645CB8" w:rsidRDefault="004B0F72" w:rsidP="00F2172D">
      <w:pPr>
        <w:pStyle w:val="Footer"/>
        <w:numPr>
          <w:ilvl w:val="0"/>
          <w:numId w:val="58"/>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494401"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 xml:space="preserve"> proposes a list of candidates to the dean for consideration and </w:t>
      </w:r>
      <w:proofErr w:type="gramStart"/>
      <w:r w:rsidRPr="00645CB8">
        <w:rPr>
          <w:rFonts w:ascii="Browallia New" w:hAnsi="Browallia New" w:cs="Browallia New"/>
          <w:sz w:val="32"/>
          <w:szCs w:val="32"/>
          <w:lang w:bidi="th-TH"/>
        </w:rPr>
        <w:t>approval.(</w:t>
      </w:r>
      <w:proofErr w:type="gramEnd"/>
      <w:r w:rsidRPr="00645CB8">
        <w:rPr>
          <w:rFonts w:ascii="Browallia New" w:hAnsi="Browallia New" w:cs="Browallia New"/>
          <w:sz w:val="32"/>
          <w:szCs w:val="32"/>
          <w:lang w:bidi="th-TH"/>
        </w:rPr>
        <w:t xml:space="preserve">The qualifications of the candidates must </w:t>
      </w:r>
      <w:r w:rsidR="00C41029" w:rsidRPr="00645CB8">
        <w:rPr>
          <w:rFonts w:ascii="Browallia New" w:hAnsi="Browallia New" w:cs="Browallia New"/>
          <w:sz w:val="32"/>
          <w:szCs w:val="32"/>
          <w:lang w:bidi="th-TH"/>
        </w:rPr>
        <w:t>comply</w:t>
      </w:r>
      <w:r w:rsidRPr="00645CB8">
        <w:rPr>
          <w:rFonts w:ascii="Browallia New" w:hAnsi="Browallia New" w:cs="Browallia New"/>
          <w:sz w:val="32"/>
          <w:szCs w:val="32"/>
          <w:lang w:bidi="th-TH"/>
        </w:rPr>
        <w:t xml:space="preserve"> with Program Quality Assurance - Component 1: Standard Control)</w:t>
      </w:r>
    </w:p>
    <w:p w14:paraId="52C6EC67" w14:textId="77777777" w:rsidR="004B0F72" w:rsidRPr="00645CB8" w:rsidRDefault="004B0F72" w:rsidP="00F2172D">
      <w:pPr>
        <w:pStyle w:val="Footer"/>
        <w:numPr>
          <w:ilvl w:val="0"/>
          <w:numId w:val="58"/>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If approved, the </w:t>
      </w:r>
      <w:r w:rsidR="00494401"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 xml:space="preserve"> sends a request to the Academic Affair</w:t>
      </w:r>
      <w:r w:rsidR="00494401" w:rsidRPr="00645CB8">
        <w:rPr>
          <w:rFonts w:ascii="Browallia New" w:hAnsi="Browallia New" w:cs="Browallia New"/>
          <w:sz w:val="32"/>
          <w:szCs w:val="32"/>
          <w:lang w:bidi="th-TH"/>
        </w:rPr>
        <w:t>s</w:t>
      </w:r>
      <w:r w:rsidRPr="00645CB8">
        <w:rPr>
          <w:rFonts w:ascii="Browallia New" w:hAnsi="Browallia New" w:cs="Browallia New"/>
          <w:sz w:val="32"/>
          <w:szCs w:val="32"/>
          <w:lang w:bidi="th-TH"/>
        </w:rPr>
        <w:t xml:space="preserve"> for consideration and approval.</w:t>
      </w:r>
    </w:p>
    <w:p w14:paraId="34681F1C" w14:textId="77777777" w:rsidR="004B0F72" w:rsidRPr="00645CB8" w:rsidRDefault="004B0F72" w:rsidP="00F2172D">
      <w:pPr>
        <w:pStyle w:val="Footer"/>
        <w:numPr>
          <w:ilvl w:val="0"/>
          <w:numId w:val="58"/>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A</w:t>
      </w:r>
      <w:r w:rsidR="00494401" w:rsidRPr="00645CB8">
        <w:rPr>
          <w:rFonts w:ascii="Browallia New" w:hAnsi="Browallia New" w:cs="Browallia New"/>
          <w:sz w:val="32"/>
          <w:szCs w:val="32"/>
          <w:lang w:bidi="th-TH"/>
        </w:rPr>
        <w:t xml:space="preserve">cademic </w:t>
      </w:r>
      <w:r w:rsidRPr="00645CB8">
        <w:rPr>
          <w:rFonts w:ascii="Browallia New" w:hAnsi="Browallia New" w:cs="Browallia New"/>
          <w:sz w:val="32"/>
          <w:szCs w:val="32"/>
          <w:lang w:bidi="th-TH"/>
        </w:rPr>
        <w:t>A</w:t>
      </w:r>
      <w:r w:rsidR="00494401" w:rsidRPr="00645CB8">
        <w:rPr>
          <w:rFonts w:ascii="Browallia New" w:hAnsi="Browallia New" w:cs="Browallia New"/>
          <w:sz w:val="32"/>
          <w:szCs w:val="32"/>
          <w:lang w:bidi="th-TH"/>
        </w:rPr>
        <w:t>ffairs</w:t>
      </w:r>
      <w:r w:rsidRPr="00645CB8">
        <w:rPr>
          <w:rFonts w:ascii="Browallia New" w:hAnsi="Browallia New" w:cs="Browallia New"/>
          <w:sz w:val="32"/>
          <w:szCs w:val="32"/>
          <w:lang w:bidi="th-TH"/>
        </w:rPr>
        <w:t xml:space="preserve"> processes the request and notifies the </w:t>
      </w:r>
      <w:r w:rsidR="00494401"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 xml:space="preserve"> their decision. If the request is not approved, the procedure reverts to process 1, above.</w:t>
      </w:r>
    </w:p>
    <w:p w14:paraId="197E3A09" w14:textId="77777777" w:rsidR="004B0F72" w:rsidRPr="00645CB8" w:rsidRDefault="004B0F72" w:rsidP="00F2172D">
      <w:pPr>
        <w:pStyle w:val="Footer"/>
        <w:numPr>
          <w:ilvl w:val="2"/>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rPr>
        <w:t>Management of Faculty Members</w:t>
      </w:r>
    </w:p>
    <w:p w14:paraId="1A851BFA" w14:textId="77777777" w:rsidR="004B0F72" w:rsidRPr="00645CB8" w:rsidRDefault="004B0F72" w:rsidP="004B0F72">
      <w:pPr>
        <w:pStyle w:val="Footer"/>
        <w:ind w:left="1224"/>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Refer to “VMS-IQA-C4-1-3: Faculty Members’ Resignation and Retirement” and “VMS-IQA-C4-1-4: Faculty Members’ Retention Plan” - Vincent Mary School of Science and Technology – IQA: Process and Mechanism, version 1, 2015</w:t>
      </w:r>
    </w:p>
    <w:p w14:paraId="7F8EFBD7" w14:textId="77777777" w:rsidR="004B0F72" w:rsidRPr="00645CB8" w:rsidRDefault="004B0F72" w:rsidP="004B0F72">
      <w:pPr>
        <w:pStyle w:val="Footer"/>
        <w:ind w:left="1224"/>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Faculty Members’ Resignation and Retirement</w:t>
      </w:r>
    </w:p>
    <w:p w14:paraId="2B6065E3" w14:textId="77777777" w:rsidR="004B0F72" w:rsidRPr="00645CB8" w:rsidRDefault="004B0F72" w:rsidP="00F2172D">
      <w:pPr>
        <w:pStyle w:val="Footer"/>
        <w:numPr>
          <w:ilvl w:val="0"/>
          <w:numId w:val="59"/>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After midterm examination, the </w:t>
      </w:r>
      <w:r w:rsidR="00177861"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 xml:space="preserve"> will discuss with faculty members if they </w:t>
      </w:r>
      <w:proofErr w:type="gramStart"/>
      <w:r w:rsidRPr="00645CB8">
        <w:rPr>
          <w:rFonts w:ascii="Browallia New" w:hAnsi="Browallia New" w:cs="Browallia New"/>
          <w:sz w:val="32"/>
          <w:szCs w:val="32"/>
          <w:lang w:bidi="th-TH"/>
        </w:rPr>
        <w:t>will resign</w:t>
      </w:r>
      <w:proofErr w:type="gramEnd"/>
      <w:r w:rsidRPr="00645CB8">
        <w:rPr>
          <w:rFonts w:ascii="Browallia New" w:hAnsi="Browallia New" w:cs="Browallia New"/>
          <w:sz w:val="32"/>
          <w:szCs w:val="32"/>
          <w:lang w:bidi="th-TH"/>
        </w:rPr>
        <w:t xml:space="preserve">/retire in the next semester. When the resignation or retirement results in unacceptable faculty-to-student ratio, the following actions must be </w:t>
      </w:r>
      <w:proofErr w:type="gramStart"/>
      <w:r w:rsidRPr="00645CB8">
        <w:rPr>
          <w:rFonts w:ascii="Browallia New" w:hAnsi="Browallia New" w:cs="Browallia New"/>
          <w:sz w:val="32"/>
          <w:szCs w:val="32"/>
          <w:lang w:bidi="th-TH"/>
        </w:rPr>
        <w:t>take</w:t>
      </w:r>
      <w:proofErr w:type="gramEnd"/>
      <w:r w:rsidRPr="00645CB8">
        <w:rPr>
          <w:rFonts w:ascii="Browallia New" w:hAnsi="Browallia New" w:cs="Browallia New"/>
          <w:sz w:val="32"/>
          <w:szCs w:val="32"/>
          <w:lang w:bidi="th-TH"/>
        </w:rPr>
        <w:t xml:space="preserve"> place. It is </w:t>
      </w:r>
      <w:r w:rsidRPr="00645CB8">
        <w:rPr>
          <w:rFonts w:ascii="Browallia New" w:hAnsi="Browallia New" w:cs="Browallia New"/>
          <w:sz w:val="32"/>
          <w:szCs w:val="32"/>
          <w:lang w:bidi="th-TH"/>
        </w:rPr>
        <w:lastRenderedPageBreak/>
        <w:t xml:space="preserve">noted that </w:t>
      </w:r>
      <w:proofErr w:type="gramStart"/>
      <w:r w:rsidRPr="00645CB8">
        <w:rPr>
          <w:rFonts w:ascii="Browallia New" w:hAnsi="Browallia New" w:cs="Browallia New"/>
          <w:sz w:val="32"/>
          <w:szCs w:val="32"/>
          <w:lang w:bidi="th-TH"/>
        </w:rPr>
        <w:t>The</w:t>
      </w:r>
      <w:proofErr w:type="gramEnd"/>
      <w:r w:rsidRPr="00645CB8">
        <w:rPr>
          <w:rFonts w:ascii="Browallia New" w:hAnsi="Browallia New" w:cs="Browallia New"/>
          <w:sz w:val="32"/>
          <w:szCs w:val="32"/>
          <w:lang w:bidi="th-TH"/>
        </w:rPr>
        <w:t xml:space="preserve"> faculty members who have a plan either for resignation or retirement (including early retirement) must inform the </w:t>
      </w:r>
      <w:r w:rsidR="00177861"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 xml:space="preserve"> at least one month in advance (in accordance with the University’s Regulations).</w:t>
      </w:r>
    </w:p>
    <w:p w14:paraId="2C3175D4" w14:textId="77777777" w:rsidR="004B0F72" w:rsidRPr="00645CB8" w:rsidRDefault="004B0F72" w:rsidP="00F2172D">
      <w:pPr>
        <w:pStyle w:val="Footer"/>
        <w:numPr>
          <w:ilvl w:val="0"/>
          <w:numId w:val="59"/>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177861"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 xml:space="preserve"> requests for the recruitment of new faculty members. </w:t>
      </w:r>
    </w:p>
    <w:p w14:paraId="008220FC" w14:textId="77777777" w:rsidR="004B0F72" w:rsidRPr="00645CB8" w:rsidRDefault="004B0F72" w:rsidP="00F2172D">
      <w:pPr>
        <w:pStyle w:val="Footer"/>
        <w:numPr>
          <w:ilvl w:val="0"/>
          <w:numId w:val="59"/>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b/>
        <w:t>Existing or new faculty members (if the recruitment is successful) are appointed to teach courses formerly handled by the resigned or retired faculty members.</w:t>
      </w:r>
    </w:p>
    <w:p w14:paraId="1B38044B" w14:textId="77777777" w:rsidR="00EC24DB" w:rsidRPr="00645CB8" w:rsidRDefault="003A4526" w:rsidP="00F2172D">
      <w:pPr>
        <w:pStyle w:val="Footer"/>
        <w:numPr>
          <w:ilvl w:val="0"/>
          <w:numId w:val="59"/>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w:t>
      </w:r>
      <w:r w:rsidR="004B0F72" w:rsidRPr="00645CB8">
        <w:rPr>
          <w:rFonts w:ascii="Browallia New" w:hAnsi="Browallia New" w:cs="Browallia New"/>
          <w:sz w:val="32"/>
          <w:szCs w:val="32"/>
          <w:lang w:bidi="th-TH"/>
        </w:rPr>
        <w:t xml:space="preserve">he </w:t>
      </w:r>
      <w:r w:rsidR="00177861" w:rsidRPr="00645CB8">
        <w:rPr>
          <w:rFonts w:ascii="Browallia New" w:hAnsi="Browallia New" w:cs="Browallia New"/>
          <w:sz w:val="32"/>
          <w:szCs w:val="32"/>
          <w:lang w:bidi="th-TH"/>
        </w:rPr>
        <w:t>program director</w:t>
      </w:r>
      <w:r w:rsidR="004B0F72" w:rsidRPr="00645CB8">
        <w:rPr>
          <w:rFonts w:ascii="Browallia New" w:hAnsi="Browallia New" w:cs="Browallia New"/>
          <w:sz w:val="32"/>
          <w:szCs w:val="32"/>
          <w:lang w:bidi="th-TH"/>
        </w:rPr>
        <w:t xml:space="preserve"> requests the resigned or retired faculty members to transfer teaching materials (with the permission of the said faculty members)</w:t>
      </w:r>
    </w:p>
    <w:p w14:paraId="4F09732F" w14:textId="77777777" w:rsidR="004B0F72" w:rsidRPr="00645CB8" w:rsidRDefault="004B0F72" w:rsidP="004B0F72">
      <w:pPr>
        <w:pStyle w:val="Footer"/>
        <w:tabs>
          <w:tab w:val="clear" w:pos="4153"/>
          <w:tab w:val="clear" w:pos="8306"/>
        </w:tabs>
        <w:ind w:left="1224"/>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Faculty Members’ Retention Plan</w:t>
      </w:r>
    </w:p>
    <w:p w14:paraId="3894B16C" w14:textId="77777777" w:rsidR="003A4526" w:rsidRPr="00645CB8" w:rsidRDefault="003A4526" w:rsidP="00F2172D">
      <w:pPr>
        <w:pStyle w:val="Footer"/>
        <w:numPr>
          <w:ilvl w:val="0"/>
          <w:numId w:val="60"/>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faculty administrative committee propose</w:t>
      </w:r>
      <w:r w:rsidR="00C41029" w:rsidRPr="00645CB8">
        <w:rPr>
          <w:rFonts w:ascii="Browallia New" w:hAnsi="Browallia New" w:cs="Browallia New"/>
          <w:sz w:val="32"/>
          <w:szCs w:val="32"/>
          <w:lang w:bidi="th-TH"/>
        </w:rPr>
        <w:t>s</w:t>
      </w:r>
      <w:r w:rsidRPr="00645CB8">
        <w:rPr>
          <w:rFonts w:ascii="Browallia New" w:hAnsi="Browallia New" w:cs="Browallia New"/>
          <w:sz w:val="32"/>
          <w:szCs w:val="32"/>
          <w:lang w:bidi="th-TH"/>
        </w:rPr>
        <w:t xml:space="preserve"> the dean a list of candidates who are entitled to the annual AU awards.</w:t>
      </w:r>
    </w:p>
    <w:p w14:paraId="3B674836" w14:textId="77777777" w:rsidR="003A4526" w:rsidRPr="00645CB8" w:rsidRDefault="003A4526" w:rsidP="00F2172D">
      <w:pPr>
        <w:pStyle w:val="Footer"/>
        <w:numPr>
          <w:ilvl w:val="0"/>
          <w:numId w:val="60"/>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dean evaluates the candidates’ performance and </w:t>
      </w:r>
      <w:proofErr w:type="gramStart"/>
      <w:r w:rsidRPr="00645CB8">
        <w:rPr>
          <w:rFonts w:ascii="Browallia New" w:hAnsi="Browallia New" w:cs="Browallia New"/>
          <w:sz w:val="32"/>
          <w:szCs w:val="32"/>
          <w:lang w:bidi="th-TH"/>
        </w:rPr>
        <w:t>approve</w:t>
      </w:r>
      <w:proofErr w:type="gramEnd"/>
      <w:r w:rsidRPr="00645CB8">
        <w:rPr>
          <w:rFonts w:ascii="Browallia New" w:hAnsi="Browallia New" w:cs="Browallia New"/>
          <w:sz w:val="32"/>
          <w:szCs w:val="32"/>
          <w:lang w:bidi="th-TH"/>
        </w:rPr>
        <w:t>/reject the proposal.</w:t>
      </w:r>
    </w:p>
    <w:p w14:paraId="044A2081" w14:textId="77777777" w:rsidR="006E272D" w:rsidRPr="00645CB8" w:rsidRDefault="003A4526" w:rsidP="005F4AFB">
      <w:pPr>
        <w:pStyle w:val="Footer"/>
        <w:numPr>
          <w:ilvl w:val="0"/>
          <w:numId w:val="60"/>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approved proposal will be submitted to the OHRM and justified by the committee assigned by the university council.</w:t>
      </w:r>
    </w:p>
    <w:p w14:paraId="2ACDA305" w14:textId="77777777" w:rsidR="00542E4D" w:rsidRPr="00645CB8" w:rsidRDefault="00542E4D" w:rsidP="00F2172D">
      <w:pPr>
        <w:pStyle w:val="Footer"/>
        <w:numPr>
          <w:ilvl w:val="1"/>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Faculty Development</w:t>
      </w:r>
    </w:p>
    <w:p w14:paraId="2DF3CC76" w14:textId="77777777" w:rsidR="00177861" w:rsidRPr="00645CB8" w:rsidRDefault="00177861" w:rsidP="002A5F59">
      <w:pPr>
        <w:autoSpaceDE w:val="0"/>
        <w:autoSpaceDN w:val="0"/>
        <w:adjustRightInd w:val="0"/>
        <w:ind w:left="810"/>
        <w:jc w:val="both"/>
        <w:rPr>
          <w:rFonts w:ascii="Browallia New" w:hAnsi="Browallia New" w:cs="Browallia New"/>
          <w:sz w:val="32"/>
          <w:szCs w:val="32"/>
        </w:rPr>
      </w:pPr>
      <w:r w:rsidRPr="00645CB8">
        <w:rPr>
          <w:rFonts w:ascii="Browallia New" w:hAnsi="Browallia New" w:cs="Browallia New"/>
          <w:sz w:val="32"/>
          <w:szCs w:val="32"/>
        </w:rPr>
        <w:t>Refer to “VMS-IQA-C4-1-5: Faculty Members Development”</w:t>
      </w:r>
      <w:r w:rsidRPr="00645CB8">
        <w:rPr>
          <w:rFonts w:ascii="Browallia New" w:hAnsi="Browallia New" w:cs="Browallia New"/>
          <w:sz w:val="32"/>
          <w:szCs w:val="32"/>
          <w:lang w:bidi="th-TH"/>
        </w:rPr>
        <w:t xml:space="preserve"> - Vincent Mary School of Science and Technology – IQA: Process and Mechanism, version 1, 2015</w:t>
      </w:r>
    </w:p>
    <w:p w14:paraId="7CF795F1" w14:textId="77777777" w:rsidR="00177861" w:rsidRPr="00645CB8" w:rsidRDefault="00177861" w:rsidP="00F2172D">
      <w:pPr>
        <w:numPr>
          <w:ilvl w:val="0"/>
          <w:numId w:val="70"/>
        </w:numPr>
        <w:ind w:left="1170"/>
        <w:jc w:val="both"/>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59714A" w:rsidRPr="00645CB8">
        <w:rPr>
          <w:rFonts w:ascii="Browallia New" w:hAnsi="Browallia New" w:cs="Browallia New"/>
          <w:sz w:val="32"/>
          <w:szCs w:val="32"/>
          <w:lang w:bidi="th-TH"/>
        </w:rPr>
        <w:t>program management committee</w:t>
      </w:r>
      <w:r w:rsidRPr="00645CB8">
        <w:rPr>
          <w:rFonts w:ascii="Browallia New" w:hAnsi="Browallia New" w:cs="Browallia New"/>
          <w:sz w:val="32"/>
          <w:szCs w:val="32"/>
          <w:lang w:bidi="th-TH"/>
        </w:rPr>
        <w:t xml:space="preserve"> </w:t>
      </w:r>
      <w:proofErr w:type="gramStart"/>
      <w:r w:rsidRPr="00645CB8">
        <w:rPr>
          <w:rFonts w:ascii="Browallia New" w:hAnsi="Browallia New" w:cs="Browallia New"/>
          <w:sz w:val="32"/>
          <w:szCs w:val="32"/>
          <w:lang w:bidi="th-TH"/>
        </w:rPr>
        <w:t>arranges</w:t>
      </w:r>
      <w:proofErr w:type="gramEnd"/>
      <w:r w:rsidRPr="00645CB8">
        <w:rPr>
          <w:rFonts w:ascii="Browallia New" w:hAnsi="Browallia New" w:cs="Browallia New"/>
          <w:sz w:val="32"/>
          <w:szCs w:val="32"/>
          <w:lang w:bidi="th-TH"/>
        </w:rPr>
        <w:t xml:space="preserve"> a meeting to develop projects for inclusion in the </w:t>
      </w:r>
      <w:r w:rsidR="00C41029" w:rsidRPr="00645CB8">
        <w:rPr>
          <w:rFonts w:ascii="Browallia New" w:hAnsi="Browallia New" w:cs="Browallia New"/>
          <w:sz w:val="32"/>
          <w:szCs w:val="32"/>
          <w:lang w:bidi="th-TH"/>
        </w:rPr>
        <w:t>school Action plans for Strengthening Academic unit’s Performance (ASAP)</w:t>
      </w:r>
      <w:r w:rsidRPr="00645CB8">
        <w:rPr>
          <w:rFonts w:ascii="Browallia New" w:hAnsi="Browallia New" w:cs="Browallia New"/>
          <w:sz w:val="32"/>
          <w:szCs w:val="32"/>
          <w:lang w:bidi="th-TH"/>
        </w:rPr>
        <w:t>.</w:t>
      </w:r>
    </w:p>
    <w:p w14:paraId="41403EE7" w14:textId="77777777" w:rsidR="00177861" w:rsidRPr="00645CB8" w:rsidRDefault="00177861" w:rsidP="00F2172D">
      <w:pPr>
        <w:numPr>
          <w:ilvl w:val="0"/>
          <w:numId w:val="70"/>
        </w:numPr>
        <w:ind w:left="1170"/>
        <w:jc w:val="both"/>
        <w:rPr>
          <w:rFonts w:ascii="Browallia New" w:hAnsi="Browallia New" w:cs="Browallia New"/>
          <w:sz w:val="32"/>
          <w:szCs w:val="32"/>
          <w:lang w:bidi="th-TH"/>
        </w:rPr>
      </w:pPr>
      <w:r w:rsidRPr="00645CB8">
        <w:rPr>
          <w:rFonts w:ascii="Browallia New" w:hAnsi="Browallia New" w:cs="Browallia New"/>
          <w:sz w:val="32"/>
          <w:szCs w:val="32"/>
          <w:lang w:bidi="th-TH"/>
        </w:rPr>
        <w:t xml:space="preserve">Projects may </w:t>
      </w:r>
      <w:r w:rsidR="005A2A4D" w:rsidRPr="00645CB8">
        <w:rPr>
          <w:rFonts w:ascii="Browallia New" w:hAnsi="Browallia New" w:cs="Browallia New"/>
          <w:sz w:val="32"/>
          <w:szCs w:val="32"/>
          <w:lang w:bidi="th-TH"/>
        </w:rPr>
        <w:t>include</w:t>
      </w:r>
      <w:r w:rsidRPr="00645CB8">
        <w:rPr>
          <w:rFonts w:ascii="Browallia New" w:hAnsi="Browallia New" w:cs="Browallia New"/>
          <w:sz w:val="32"/>
          <w:szCs w:val="32"/>
          <w:lang w:bidi="th-TH"/>
        </w:rPr>
        <w:t xml:space="preserve"> further study, academic title application, and/or conference/seminar/</w:t>
      </w:r>
      <w:r w:rsidR="0059714A" w:rsidRPr="00645CB8">
        <w:rPr>
          <w:rFonts w:ascii="Browallia New" w:hAnsi="Browallia New" w:cs="Browallia New"/>
          <w:sz w:val="32"/>
          <w:szCs w:val="32"/>
          <w:lang w:bidi="th-TH"/>
        </w:rPr>
        <w:br/>
      </w:r>
      <w:r w:rsidRPr="00645CB8">
        <w:rPr>
          <w:rFonts w:ascii="Browallia New" w:hAnsi="Browallia New" w:cs="Browallia New"/>
          <w:sz w:val="32"/>
          <w:szCs w:val="32"/>
          <w:lang w:bidi="th-TH"/>
        </w:rPr>
        <w:t>workshop.</w:t>
      </w:r>
    </w:p>
    <w:p w14:paraId="58BA039A" w14:textId="77777777" w:rsidR="00177861" w:rsidRPr="00645CB8" w:rsidRDefault="00177861" w:rsidP="00F2172D">
      <w:pPr>
        <w:numPr>
          <w:ilvl w:val="0"/>
          <w:numId w:val="70"/>
        </w:numPr>
        <w:ind w:left="1170"/>
        <w:jc w:val="both"/>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59714A" w:rsidRPr="00645CB8">
        <w:rPr>
          <w:rFonts w:ascii="Browallia New" w:hAnsi="Browallia New" w:cs="Browallia New"/>
          <w:sz w:val="32"/>
          <w:szCs w:val="32"/>
          <w:lang w:bidi="th-TH"/>
        </w:rPr>
        <w:t xml:space="preserve">program management committee </w:t>
      </w:r>
      <w:r w:rsidRPr="00645CB8">
        <w:rPr>
          <w:rFonts w:ascii="Browallia New" w:hAnsi="Browallia New" w:cs="Browallia New"/>
          <w:sz w:val="32"/>
          <w:szCs w:val="32"/>
          <w:lang w:bidi="th-TH"/>
        </w:rPr>
        <w:t>proposes the developed projects to the dean/assistant dean for consideration and approval.</w:t>
      </w:r>
    </w:p>
    <w:p w14:paraId="7329030F" w14:textId="77777777" w:rsidR="00177861" w:rsidRPr="00645CB8" w:rsidRDefault="00177861" w:rsidP="00F2172D">
      <w:pPr>
        <w:numPr>
          <w:ilvl w:val="0"/>
          <w:numId w:val="70"/>
        </w:numPr>
        <w:ind w:left="1170"/>
        <w:jc w:val="both"/>
        <w:rPr>
          <w:rFonts w:ascii="Browallia New" w:hAnsi="Browallia New" w:cs="Browallia New"/>
          <w:sz w:val="32"/>
          <w:szCs w:val="32"/>
          <w:lang w:bidi="th-TH"/>
        </w:rPr>
      </w:pPr>
      <w:r w:rsidRPr="00645CB8">
        <w:rPr>
          <w:rFonts w:ascii="Browallia New" w:hAnsi="Browallia New" w:cs="Browallia New"/>
          <w:sz w:val="32"/>
          <w:szCs w:val="32"/>
          <w:lang w:bidi="th-TH"/>
        </w:rPr>
        <w:t>If it is not approved, the procedure reverts to process 1.</w:t>
      </w:r>
    </w:p>
    <w:p w14:paraId="076747AB" w14:textId="77777777" w:rsidR="0059714A" w:rsidRPr="00645CB8" w:rsidRDefault="00177861" w:rsidP="00F2172D">
      <w:pPr>
        <w:numPr>
          <w:ilvl w:val="0"/>
          <w:numId w:val="70"/>
        </w:numPr>
        <w:ind w:left="1170"/>
        <w:jc w:val="both"/>
        <w:rPr>
          <w:rFonts w:ascii="Browallia New" w:hAnsi="Browallia New" w:cs="Browallia New"/>
          <w:sz w:val="32"/>
          <w:szCs w:val="32"/>
          <w:lang w:bidi="th-TH"/>
        </w:rPr>
      </w:pPr>
      <w:r w:rsidRPr="00645CB8">
        <w:rPr>
          <w:rFonts w:ascii="Browallia New" w:hAnsi="Browallia New" w:cs="Browallia New"/>
          <w:sz w:val="32"/>
          <w:szCs w:val="32"/>
          <w:lang w:bidi="th-TH"/>
        </w:rPr>
        <w:t xml:space="preserve">When it is approved, the </w:t>
      </w:r>
      <w:r w:rsidR="0059714A" w:rsidRPr="00645CB8">
        <w:rPr>
          <w:rFonts w:ascii="Browallia New" w:hAnsi="Browallia New" w:cs="Browallia New"/>
          <w:sz w:val="32"/>
          <w:szCs w:val="32"/>
          <w:lang w:bidi="th-TH"/>
        </w:rPr>
        <w:t xml:space="preserve">program management committee </w:t>
      </w:r>
      <w:r w:rsidRPr="00645CB8">
        <w:rPr>
          <w:rFonts w:ascii="Browallia New" w:hAnsi="Browallia New" w:cs="Browallia New"/>
          <w:sz w:val="32"/>
          <w:szCs w:val="32"/>
          <w:lang w:bidi="th-TH"/>
        </w:rPr>
        <w:t>submits the developed projects to be included in the ASAP.</w:t>
      </w:r>
    </w:p>
    <w:p w14:paraId="20353048" w14:textId="77777777" w:rsidR="004B0F72" w:rsidRPr="00645CB8" w:rsidRDefault="00177861" w:rsidP="00F2172D">
      <w:pPr>
        <w:numPr>
          <w:ilvl w:val="0"/>
          <w:numId w:val="70"/>
        </w:numPr>
        <w:ind w:left="1170"/>
        <w:jc w:val="both"/>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59714A" w:rsidRPr="00645CB8">
        <w:rPr>
          <w:rFonts w:ascii="Browallia New" w:hAnsi="Browallia New" w:cs="Browallia New"/>
          <w:sz w:val="32"/>
          <w:szCs w:val="32"/>
          <w:lang w:bidi="th-TH"/>
        </w:rPr>
        <w:t xml:space="preserve">program management committee </w:t>
      </w:r>
      <w:r w:rsidRPr="00645CB8">
        <w:rPr>
          <w:rFonts w:ascii="Browallia New" w:hAnsi="Browallia New" w:cs="Browallia New"/>
          <w:sz w:val="32"/>
          <w:szCs w:val="32"/>
          <w:lang w:bidi="th-TH"/>
        </w:rPr>
        <w:t>conducts the evaluation of the faculty members development projects</w:t>
      </w:r>
      <w:r w:rsidR="005A2A4D" w:rsidRPr="00645CB8">
        <w:rPr>
          <w:rFonts w:ascii="Browallia New" w:hAnsi="Browallia New" w:cs="Browallia New"/>
          <w:sz w:val="32"/>
          <w:szCs w:val="32"/>
          <w:lang w:bidi="th-TH"/>
        </w:rPr>
        <w:t>.</w:t>
      </w:r>
      <w:r w:rsidR="00645CB8">
        <w:rPr>
          <w:rFonts w:ascii="Browallia New" w:hAnsi="Browallia New" w:cs="Browallia New" w:hint="cs"/>
          <w:sz w:val="32"/>
          <w:szCs w:val="32"/>
          <w:cs/>
          <w:lang w:bidi="th-TH"/>
        </w:rPr>
        <w:t xml:space="preserve"> </w:t>
      </w:r>
      <w:r w:rsidR="005A2A4D" w:rsidRPr="00645CB8">
        <w:rPr>
          <w:rFonts w:ascii="Browallia New" w:hAnsi="Browallia New" w:cs="Browallia New"/>
          <w:sz w:val="32"/>
          <w:szCs w:val="32"/>
          <w:lang w:bidi="th-TH"/>
        </w:rPr>
        <w:t>T</w:t>
      </w:r>
      <w:r w:rsidRPr="00645CB8">
        <w:rPr>
          <w:rFonts w:ascii="Browallia New" w:hAnsi="Browallia New" w:cs="Browallia New"/>
          <w:sz w:val="32"/>
          <w:szCs w:val="32"/>
          <w:lang w:bidi="th-TH"/>
        </w:rPr>
        <w:t xml:space="preserve">he results will be used as </w:t>
      </w:r>
      <w:proofErr w:type="gramStart"/>
      <w:r w:rsidRPr="00645CB8">
        <w:rPr>
          <w:rFonts w:ascii="Browallia New" w:hAnsi="Browallia New" w:cs="Browallia New"/>
          <w:sz w:val="32"/>
          <w:szCs w:val="32"/>
          <w:lang w:bidi="th-TH"/>
        </w:rPr>
        <w:t>feedback</w:t>
      </w:r>
      <w:r w:rsidR="005A2A4D" w:rsidRPr="00645CB8">
        <w:rPr>
          <w:rFonts w:ascii="Browallia New" w:hAnsi="Browallia New" w:cs="Browallia New"/>
          <w:sz w:val="32"/>
          <w:szCs w:val="32"/>
          <w:lang w:bidi="th-TH"/>
        </w:rPr>
        <w:t>s</w:t>
      </w:r>
      <w:proofErr w:type="gramEnd"/>
      <w:r w:rsidRPr="00645CB8">
        <w:rPr>
          <w:rFonts w:ascii="Browallia New" w:hAnsi="Browallia New" w:cs="Browallia New"/>
          <w:sz w:val="32"/>
          <w:szCs w:val="32"/>
          <w:lang w:bidi="th-TH"/>
        </w:rPr>
        <w:t xml:space="preserve"> to improve faculty </w:t>
      </w:r>
      <w:proofErr w:type="gramStart"/>
      <w:r w:rsidRPr="00645CB8">
        <w:rPr>
          <w:rFonts w:ascii="Browallia New" w:hAnsi="Browallia New" w:cs="Browallia New"/>
          <w:sz w:val="32"/>
          <w:szCs w:val="32"/>
          <w:lang w:bidi="th-TH"/>
        </w:rPr>
        <w:t>members</w:t>
      </w:r>
      <w:proofErr w:type="gramEnd"/>
      <w:r w:rsidRPr="00645CB8">
        <w:rPr>
          <w:rFonts w:ascii="Browallia New" w:hAnsi="Browallia New" w:cs="Browallia New"/>
          <w:sz w:val="32"/>
          <w:szCs w:val="32"/>
          <w:lang w:bidi="th-TH"/>
        </w:rPr>
        <w:t xml:space="preserve"> development </w:t>
      </w:r>
      <w:proofErr w:type="gramStart"/>
      <w:r w:rsidRPr="00645CB8">
        <w:rPr>
          <w:rFonts w:ascii="Browallia New" w:hAnsi="Browallia New" w:cs="Browallia New"/>
          <w:sz w:val="32"/>
          <w:szCs w:val="32"/>
          <w:lang w:bidi="th-TH"/>
        </w:rPr>
        <w:t>plan in</w:t>
      </w:r>
      <w:proofErr w:type="gramEnd"/>
      <w:r w:rsidRPr="00645CB8">
        <w:rPr>
          <w:rFonts w:ascii="Browallia New" w:hAnsi="Browallia New" w:cs="Browallia New"/>
          <w:sz w:val="32"/>
          <w:szCs w:val="32"/>
          <w:lang w:bidi="th-TH"/>
        </w:rPr>
        <w:t xml:space="preserve"> next academic year.</w:t>
      </w:r>
    </w:p>
    <w:p w14:paraId="338A06BC" w14:textId="77777777" w:rsidR="00673FB7" w:rsidRPr="00645CB8" w:rsidRDefault="00673FB7">
      <w:pPr>
        <w:spacing w:after="160" w:line="259" w:lineRule="auto"/>
        <w:rPr>
          <w:rFonts w:ascii="Browallia New" w:hAnsi="Browallia New" w:cs="Browallia New"/>
          <w:b/>
          <w:bCs/>
          <w:sz w:val="32"/>
          <w:szCs w:val="32"/>
          <w:lang w:val="en-AU" w:bidi="th-TH"/>
        </w:rPr>
      </w:pPr>
      <w:r w:rsidRPr="00645CB8">
        <w:rPr>
          <w:rFonts w:ascii="Browallia New" w:hAnsi="Browallia New" w:cs="Browallia New"/>
          <w:b/>
          <w:bCs/>
          <w:sz w:val="32"/>
          <w:szCs w:val="32"/>
          <w:lang w:val="en-AU" w:bidi="th-TH"/>
        </w:rPr>
        <w:br w:type="page"/>
      </w:r>
    </w:p>
    <w:p w14:paraId="51312633" w14:textId="77777777" w:rsidR="00542E4D" w:rsidRPr="00645CB8" w:rsidRDefault="00542E4D" w:rsidP="00F2172D">
      <w:pPr>
        <w:pStyle w:val="ListParagraph"/>
        <w:numPr>
          <w:ilvl w:val="1"/>
          <w:numId w:val="52"/>
        </w:numPr>
        <w:rPr>
          <w:rFonts w:ascii="Browallia New" w:hAnsi="Browallia New" w:cs="Browallia New"/>
          <w:b/>
          <w:bCs/>
          <w:sz w:val="32"/>
          <w:szCs w:val="32"/>
          <w:lang w:val="en-AU" w:bidi="th-TH"/>
        </w:rPr>
      </w:pPr>
      <w:r w:rsidRPr="00645CB8">
        <w:rPr>
          <w:rFonts w:ascii="Browallia New" w:hAnsi="Browallia New" w:cs="Browallia New"/>
          <w:b/>
          <w:bCs/>
          <w:sz w:val="32"/>
          <w:szCs w:val="32"/>
          <w:lang w:val="en-AU" w:bidi="th-TH"/>
        </w:rPr>
        <w:lastRenderedPageBreak/>
        <w:t>Effect on Faculty Members</w:t>
      </w:r>
    </w:p>
    <w:p w14:paraId="65934C70" w14:textId="77777777" w:rsidR="002A5F59" w:rsidRPr="00645CB8" w:rsidRDefault="002A5F59" w:rsidP="00F2172D">
      <w:pPr>
        <w:numPr>
          <w:ilvl w:val="0"/>
          <w:numId w:val="71"/>
        </w:numPr>
        <w:ind w:left="1170"/>
        <w:jc w:val="both"/>
        <w:rPr>
          <w:rFonts w:ascii="Browallia New" w:hAnsi="Browallia New" w:cs="Browallia New"/>
          <w:sz w:val="32"/>
          <w:szCs w:val="32"/>
          <w:lang w:bidi="th-TH"/>
        </w:rPr>
      </w:pPr>
      <w:r w:rsidRPr="00645CB8">
        <w:rPr>
          <w:rFonts w:ascii="Browallia New" w:hAnsi="Browallia New" w:cs="Browallia New"/>
          <w:sz w:val="32"/>
          <w:szCs w:val="32"/>
          <w:lang w:bidi="th-TH"/>
        </w:rPr>
        <w:t>The process and mechanism of Faculty Members’ Retention Plan is as follows:</w:t>
      </w:r>
    </w:p>
    <w:p w14:paraId="5EE863B0" w14:textId="77777777" w:rsidR="002A5F59" w:rsidRPr="00645CB8" w:rsidRDefault="002A5F59" w:rsidP="00F2172D">
      <w:pPr>
        <w:numPr>
          <w:ilvl w:val="0"/>
          <w:numId w:val="71"/>
        </w:numPr>
        <w:ind w:left="1170"/>
        <w:jc w:val="both"/>
        <w:rPr>
          <w:rFonts w:ascii="Browallia New" w:hAnsi="Browallia New" w:cs="Browallia New"/>
          <w:sz w:val="32"/>
          <w:szCs w:val="32"/>
          <w:lang w:bidi="th-TH"/>
        </w:rPr>
      </w:pPr>
      <w:r w:rsidRPr="00645CB8">
        <w:rPr>
          <w:rFonts w:ascii="Browallia New" w:hAnsi="Browallia New" w:cs="Browallia New"/>
          <w:sz w:val="32"/>
          <w:szCs w:val="32"/>
          <w:lang w:bidi="th-TH"/>
        </w:rPr>
        <w:t>The faculty administrative committee propose the dean a list of candidates who are entitled to the annual AU awards.</w:t>
      </w:r>
    </w:p>
    <w:p w14:paraId="14455292" w14:textId="77777777" w:rsidR="002A5F59" w:rsidRPr="00645CB8" w:rsidRDefault="002A5F59" w:rsidP="00F2172D">
      <w:pPr>
        <w:numPr>
          <w:ilvl w:val="0"/>
          <w:numId w:val="71"/>
        </w:numPr>
        <w:ind w:left="1170"/>
        <w:jc w:val="both"/>
        <w:rPr>
          <w:rFonts w:ascii="Browallia New" w:hAnsi="Browallia New" w:cs="Browallia New"/>
          <w:sz w:val="32"/>
          <w:szCs w:val="32"/>
          <w:lang w:bidi="th-TH"/>
        </w:rPr>
      </w:pPr>
      <w:r w:rsidRPr="00645CB8">
        <w:rPr>
          <w:rFonts w:ascii="Browallia New" w:hAnsi="Browallia New" w:cs="Browallia New"/>
          <w:sz w:val="32"/>
          <w:szCs w:val="32"/>
          <w:lang w:bidi="th-TH"/>
        </w:rPr>
        <w:t xml:space="preserve">The dean evaluates the candidates’ performance and </w:t>
      </w:r>
      <w:proofErr w:type="gramStart"/>
      <w:r w:rsidRPr="00645CB8">
        <w:rPr>
          <w:rFonts w:ascii="Browallia New" w:hAnsi="Browallia New" w:cs="Browallia New"/>
          <w:sz w:val="32"/>
          <w:szCs w:val="32"/>
          <w:lang w:bidi="th-TH"/>
        </w:rPr>
        <w:t>approve</w:t>
      </w:r>
      <w:proofErr w:type="gramEnd"/>
      <w:r w:rsidRPr="00645CB8">
        <w:rPr>
          <w:rFonts w:ascii="Browallia New" w:hAnsi="Browallia New" w:cs="Browallia New"/>
          <w:sz w:val="32"/>
          <w:szCs w:val="32"/>
          <w:lang w:bidi="th-TH"/>
        </w:rPr>
        <w:t>/</w:t>
      </w:r>
      <w:proofErr w:type="gramStart"/>
      <w:r w:rsidRPr="00645CB8">
        <w:rPr>
          <w:rFonts w:ascii="Browallia New" w:hAnsi="Browallia New" w:cs="Browallia New"/>
          <w:sz w:val="32"/>
          <w:szCs w:val="32"/>
          <w:lang w:bidi="th-TH"/>
        </w:rPr>
        <w:t>reject</w:t>
      </w:r>
      <w:proofErr w:type="gramEnd"/>
      <w:r w:rsidRPr="00645CB8">
        <w:rPr>
          <w:rFonts w:ascii="Browallia New" w:hAnsi="Browallia New" w:cs="Browallia New"/>
          <w:sz w:val="32"/>
          <w:szCs w:val="32"/>
          <w:lang w:bidi="th-TH"/>
        </w:rPr>
        <w:t xml:space="preserve"> the proposal.</w:t>
      </w:r>
    </w:p>
    <w:p w14:paraId="427D79A4" w14:textId="77777777" w:rsidR="002A5F59" w:rsidRPr="00645CB8" w:rsidRDefault="002A5F59" w:rsidP="00F2172D">
      <w:pPr>
        <w:numPr>
          <w:ilvl w:val="0"/>
          <w:numId w:val="71"/>
        </w:numPr>
        <w:ind w:left="1170"/>
        <w:jc w:val="both"/>
        <w:rPr>
          <w:rFonts w:ascii="Browallia New" w:hAnsi="Browallia New" w:cs="Browallia New"/>
          <w:sz w:val="32"/>
          <w:szCs w:val="32"/>
          <w:lang w:bidi="th-TH"/>
        </w:rPr>
      </w:pPr>
      <w:r w:rsidRPr="00645CB8">
        <w:rPr>
          <w:rFonts w:ascii="Browallia New" w:hAnsi="Browallia New" w:cs="Browallia New"/>
          <w:sz w:val="32"/>
          <w:szCs w:val="32"/>
          <w:lang w:bidi="th-TH"/>
        </w:rPr>
        <w:t xml:space="preserve">The approved proposal will be submitted to the </w:t>
      </w:r>
      <w:r w:rsidR="0091727F" w:rsidRPr="00645CB8">
        <w:rPr>
          <w:rFonts w:ascii="Browallia New" w:hAnsi="Browallia New" w:cs="Browallia New"/>
          <w:sz w:val="32"/>
          <w:szCs w:val="32"/>
          <w:lang w:bidi="th-TH"/>
        </w:rPr>
        <w:t>OHRM</w:t>
      </w:r>
      <w:r w:rsidRPr="00645CB8">
        <w:rPr>
          <w:rFonts w:ascii="Browallia New" w:hAnsi="Browallia New" w:cs="Browallia New"/>
          <w:sz w:val="32"/>
          <w:szCs w:val="32"/>
          <w:lang w:bidi="th-TH"/>
        </w:rPr>
        <w:t xml:space="preserve"> and justified by the committee assigned by the university council.</w:t>
      </w:r>
    </w:p>
    <w:p w14:paraId="62B050CF" w14:textId="77777777" w:rsidR="002A5F59" w:rsidRPr="00645CB8" w:rsidRDefault="002A5F59" w:rsidP="00F2172D">
      <w:pPr>
        <w:numPr>
          <w:ilvl w:val="0"/>
          <w:numId w:val="71"/>
        </w:numPr>
        <w:ind w:left="1170"/>
        <w:jc w:val="both"/>
        <w:rPr>
          <w:rFonts w:ascii="Browallia New" w:hAnsi="Browallia New" w:cs="Browallia New"/>
          <w:sz w:val="32"/>
          <w:szCs w:val="32"/>
          <w:lang w:bidi="th-TH"/>
        </w:rPr>
      </w:pPr>
      <w:r w:rsidRPr="00645CB8">
        <w:rPr>
          <w:rFonts w:ascii="Browallia New" w:hAnsi="Browallia New" w:cs="Browallia New"/>
          <w:sz w:val="32"/>
          <w:szCs w:val="32"/>
          <w:lang w:bidi="th-TH"/>
        </w:rPr>
        <w:t>The program also annually determines the outcome of the following items:</w:t>
      </w:r>
    </w:p>
    <w:p w14:paraId="2118F2F0" w14:textId="77777777" w:rsidR="002A5F59" w:rsidRPr="00645CB8" w:rsidRDefault="002A5F59" w:rsidP="00F2172D">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Retention rate</w:t>
      </w:r>
    </w:p>
    <w:p w14:paraId="552C9D94" w14:textId="77777777" w:rsidR="002A5F59" w:rsidRPr="00645CB8" w:rsidRDefault="002A5F59" w:rsidP="00F2172D">
      <w:pPr>
        <w:pStyle w:val="Footer"/>
        <w:numPr>
          <w:ilvl w:val="1"/>
          <w:numId w:val="69"/>
        </w:numPr>
        <w:tabs>
          <w:tab w:val="clear" w:pos="4153"/>
          <w:tab w:val="clear" w:pos="8306"/>
        </w:tabs>
        <w:ind w:left="21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Faculty member’ satisfaction and results of the members’ complaint management</w:t>
      </w:r>
    </w:p>
    <w:p w14:paraId="2BA6200B" w14:textId="77777777" w:rsidR="00CB3AAC" w:rsidRPr="00645CB8" w:rsidRDefault="00CB3AAC" w:rsidP="00CB3AAC">
      <w:pPr>
        <w:pStyle w:val="Footer"/>
        <w:tabs>
          <w:tab w:val="clear" w:pos="4153"/>
          <w:tab w:val="clear" w:pos="8306"/>
        </w:tabs>
        <w:ind w:left="2160"/>
        <w:jc w:val="thaiDistribute"/>
        <w:rPr>
          <w:rFonts w:ascii="Browallia New" w:hAnsi="Browallia New" w:cs="Browallia New"/>
          <w:sz w:val="32"/>
          <w:szCs w:val="32"/>
          <w:lang w:bidi="th-TH"/>
        </w:rPr>
      </w:pPr>
    </w:p>
    <w:p w14:paraId="1F280157" w14:textId="77777777" w:rsidR="00F43242" w:rsidRPr="00645CB8" w:rsidRDefault="00F43242" w:rsidP="00F2172D">
      <w:pPr>
        <w:pStyle w:val="Footer"/>
        <w:numPr>
          <w:ilvl w:val="0"/>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Program, Teaching – Learning and Student Evaluation</w:t>
      </w:r>
    </w:p>
    <w:p w14:paraId="5CC83B0C" w14:textId="77777777" w:rsidR="00542E4D" w:rsidRPr="00645CB8" w:rsidRDefault="00542E4D" w:rsidP="00F2172D">
      <w:pPr>
        <w:pStyle w:val="Footer"/>
        <w:numPr>
          <w:ilvl w:val="1"/>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Course Content</w:t>
      </w:r>
    </w:p>
    <w:p w14:paraId="088E3067" w14:textId="77777777" w:rsidR="002A5F59" w:rsidRPr="00645CB8" w:rsidRDefault="002A5F59" w:rsidP="00F2172D">
      <w:pPr>
        <w:pStyle w:val="Footer"/>
        <w:numPr>
          <w:ilvl w:val="2"/>
          <w:numId w:val="52"/>
        </w:numPr>
        <w:tabs>
          <w:tab w:val="clear" w:pos="1440"/>
          <w:tab w:val="clear" w:pos="4153"/>
          <w:tab w:val="clear" w:pos="8306"/>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Program Design and Course Content</w:t>
      </w:r>
    </w:p>
    <w:p w14:paraId="51E38841" w14:textId="77777777" w:rsidR="002A5F59" w:rsidRPr="00645CB8" w:rsidRDefault="002A5F59" w:rsidP="002A5F59">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Refer to “VMS-IQA-C5-1-1: Program Modification/New Program Development” and “VMS-IQA-C5-1-2: Course Content Modification (TQF3 modification)” - Vincent Mary School of Science and Technology – IQA: Process and Mechanism, version 1, 2015    </w:t>
      </w:r>
    </w:p>
    <w:p w14:paraId="20EEFF3B" w14:textId="77777777" w:rsidR="00DD3E78" w:rsidRPr="00645CB8" w:rsidRDefault="002A5F59" w:rsidP="00F2172D">
      <w:pPr>
        <w:pStyle w:val="Footer"/>
        <w:numPr>
          <w:ilvl w:val="1"/>
          <w:numId w:val="71"/>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For course be </w:t>
      </w:r>
      <w:r w:rsidR="00DD3E78" w:rsidRPr="00645CB8">
        <w:rPr>
          <w:rFonts w:ascii="Browallia New" w:hAnsi="Browallia New" w:cs="Browallia New"/>
          <w:sz w:val="32"/>
          <w:szCs w:val="32"/>
          <w:lang w:bidi="th-TH"/>
        </w:rPr>
        <w:t>offered</w:t>
      </w:r>
      <w:r w:rsidRPr="00645CB8">
        <w:rPr>
          <w:rFonts w:ascii="Browallia New" w:hAnsi="Browallia New" w:cs="Browallia New"/>
          <w:sz w:val="32"/>
          <w:szCs w:val="32"/>
          <w:lang w:bidi="th-TH"/>
        </w:rPr>
        <w:t xml:space="preserve"> in </w:t>
      </w:r>
      <w:r w:rsidR="00DD3E78" w:rsidRPr="00645CB8">
        <w:rPr>
          <w:rFonts w:ascii="Browallia New" w:hAnsi="Browallia New" w:cs="Browallia New"/>
          <w:sz w:val="32"/>
          <w:szCs w:val="32"/>
          <w:lang w:bidi="th-TH"/>
        </w:rPr>
        <w:t>each semester</w:t>
      </w:r>
      <w:r w:rsidRPr="00645CB8">
        <w:rPr>
          <w:rFonts w:ascii="Browallia New" w:hAnsi="Browallia New" w:cs="Browallia New"/>
          <w:sz w:val="32"/>
          <w:szCs w:val="32"/>
          <w:lang w:bidi="th-TH"/>
        </w:rPr>
        <w:t xml:space="preserve">, the </w:t>
      </w:r>
      <w:r w:rsidR="00DD3E78" w:rsidRPr="00645CB8">
        <w:rPr>
          <w:rFonts w:ascii="Browallia New" w:hAnsi="Browallia New" w:cs="Browallia New"/>
          <w:sz w:val="32"/>
          <w:szCs w:val="32"/>
          <w:lang w:bidi="th-TH"/>
        </w:rPr>
        <w:t xml:space="preserve">program director not only offers courses based on the program study </w:t>
      </w:r>
      <w:proofErr w:type="gramStart"/>
      <w:r w:rsidR="00DD3E78" w:rsidRPr="00645CB8">
        <w:rPr>
          <w:rFonts w:ascii="Browallia New" w:hAnsi="Browallia New" w:cs="Browallia New"/>
          <w:sz w:val="32"/>
          <w:szCs w:val="32"/>
          <w:lang w:bidi="th-TH"/>
        </w:rPr>
        <w:t>plan</w:t>
      </w:r>
      <w:proofErr w:type="gramEnd"/>
      <w:r w:rsidR="00DD3E78" w:rsidRPr="00645CB8">
        <w:rPr>
          <w:rFonts w:ascii="Browallia New" w:hAnsi="Browallia New" w:cs="Browallia New"/>
          <w:sz w:val="32"/>
          <w:szCs w:val="32"/>
          <w:lang w:bidi="th-TH"/>
        </w:rPr>
        <w:t xml:space="preserve"> but the program director also discusses with the program faculty members to gather their advisees’ requests for other courses that are not listed in the curriculum.</w:t>
      </w:r>
    </w:p>
    <w:p w14:paraId="0BC23734" w14:textId="77777777" w:rsidR="002A5F59" w:rsidRPr="00645CB8" w:rsidRDefault="002A5F59" w:rsidP="00F2172D">
      <w:pPr>
        <w:pStyle w:val="Footer"/>
        <w:numPr>
          <w:ilvl w:val="1"/>
          <w:numId w:val="71"/>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b/>
        <w:t xml:space="preserve">In the academic meeting, the </w:t>
      </w:r>
      <w:r w:rsidR="00DD3E78" w:rsidRPr="00645CB8">
        <w:rPr>
          <w:rFonts w:ascii="Browallia New" w:hAnsi="Browallia New" w:cs="Browallia New"/>
          <w:sz w:val="32"/>
          <w:szCs w:val="32"/>
          <w:lang w:bidi="th-TH"/>
        </w:rPr>
        <w:t>program director discusses</w:t>
      </w:r>
      <w:r w:rsidRPr="00645CB8">
        <w:rPr>
          <w:rFonts w:ascii="Browallia New" w:hAnsi="Browallia New" w:cs="Browallia New"/>
          <w:sz w:val="32"/>
          <w:szCs w:val="32"/>
          <w:lang w:bidi="th-TH"/>
        </w:rPr>
        <w:t xml:space="preserve"> the courses with the faculty members to assign the courses to them, accordingly.</w:t>
      </w:r>
    </w:p>
    <w:p w14:paraId="34CC8548" w14:textId="77777777" w:rsidR="002A5F59" w:rsidRPr="00645CB8" w:rsidRDefault="002A5F59" w:rsidP="00F2172D">
      <w:pPr>
        <w:pStyle w:val="Footer"/>
        <w:numPr>
          <w:ilvl w:val="1"/>
          <w:numId w:val="71"/>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b/>
        <w:t xml:space="preserve">The faculty members who </w:t>
      </w:r>
      <w:r w:rsidR="00DD3E78" w:rsidRPr="00645CB8">
        <w:rPr>
          <w:rFonts w:ascii="Browallia New" w:hAnsi="Browallia New" w:cs="Browallia New"/>
          <w:sz w:val="32"/>
          <w:szCs w:val="32"/>
          <w:lang w:bidi="th-TH"/>
        </w:rPr>
        <w:t>are</w:t>
      </w:r>
      <w:r w:rsidRPr="00645CB8">
        <w:rPr>
          <w:rFonts w:ascii="Browallia New" w:hAnsi="Browallia New" w:cs="Browallia New"/>
          <w:sz w:val="32"/>
          <w:szCs w:val="32"/>
          <w:lang w:bidi="th-TH"/>
        </w:rPr>
        <w:t xml:space="preserve"> responsible for the courses revise course content and </w:t>
      </w:r>
      <w:r w:rsidR="00DD3E78" w:rsidRPr="00645CB8">
        <w:rPr>
          <w:rFonts w:ascii="Browallia New" w:hAnsi="Browallia New" w:cs="Browallia New"/>
          <w:sz w:val="32"/>
          <w:szCs w:val="32"/>
          <w:lang w:bidi="th-TH"/>
        </w:rPr>
        <w:t xml:space="preserve">prepare </w:t>
      </w:r>
      <w:r w:rsidRPr="00645CB8">
        <w:rPr>
          <w:rFonts w:ascii="Browallia New" w:hAnsi="Browallia New" w:cs="Browallia New"/>
          <w:sz w:val="32"/>
          <w:szCs w:val="32"/>
          <w:lang w:bidi="th-TH"/>
        </w:rPr>
        <w:t xml:space="preserve">TQF3 </w:t>
      </w:r>
      <w:r w:rsidR="00DD3E78" w:rsidRPr="00645CB8">
        <w:rPr>
          <w:rFonts w:ascii="Browallia New" w:hAnsi="Browallia New" w:cs="Browallia New"/>
          <w:sz w:val="32"/>
          <w:szCs w:val="32"/>
          <w:lang w:bidi="th-TH"/>
        </w:rPr>
        <w:t xml:space="preserve">documents </w:t>
      </w:r>
      <w:r w:rsidRPr="00645CB8">
        <w:rPr>
          <w:rFonts w:ascii="Browallia New" w:hAnsi="Browallia New" w:cs="Browallia New"/>
          <w:sz w:val="32"/>
          <w:szCs w:val="32"/>
          <w:lang w:bidi="th-TH"/>
        </w:rPr>
        <w:t xml:space="preserve">with respect to state-of-the-art technologies, student requirements and desirable specific field, and submitted to the </w:t>
      </w:r>
      <w:r w:rsidR="00DD3E78" w:rsidRPr="00645CB8">
        <w:rPr>
          <w:rFonts w:ascii="Browallia New" w:hAnsi="Browallia New" w:cs="Browallia New"/>
          <w:sz w:val="32"/>
          <w:szCs w:val="32"/>
          <w:lang w:bidi="th-TH"/>
        </w:rPr>
        <w:t>program management committee</w:t>
      </w:r>
      <w:r w:rsidRPr="00645CB8">
        <w:rPr>
          <w:rFonts w:ascii="Browallia New" w:hAnsi="Browallia New" w:cs="Browallia New"/>
          <w:sz w:val="32"/>
          <w:szCs w:val="32"/>
          <w:lang w:bidi="th-TH"/>
        </w:rPr>
        <w:t>.</w:t>
      </w:r>
    </w:p>
    <w:p w14:paraId="2521E842" w14:textId="77777777" w:rsidR="002A5F59" w:rsidRPr="00645CB8" w:rsidRDefault="002A5F59" w:rsidP="00F2172D">
      <w:pPr>
        <w:pStyle w:val="Footer"/>
        <w:numPr>
          <w:ilvl w:val="1"/>
          <w:numId w:val="71"/>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DD3E78" w:rsidRPr="00645CB8">
        <w:rPr>
          <w:rFonts w:ascii="Browallia New" w:hAnsi="Browallia New" w:cs="Browallia New"/>
          <w:sz w:val="32"/>
          <w:szCs w:val="32"/>
          <w:lang w:bidi="th-TH"/>
        </w:rPr>
        <w:t>program management committee holds</w:t>
      </w:r>
      <w:r w:rsidRPr="00645CB8">
        <w:rPr>
          <w:rFonts w:ascii="Browallia New" w:hAnsi="Browallia New" w:cs="Browallia New"/>
          <w:sz w:val="32"/>
          <w:szCs w:val="32"/>
          <w:lang w:bidi="th-TH"/>
        </w:rPr>
        <w:t xml:space="preserve"> a meeting when faculty members </w:t>
      </w:r>
      <w:r w:rsidR="00DD3E78" w:rsidRPr="00645CB8">
        <w:rPr>
          <w:rFonts w:ascii="Browallia New" w:hAnsi="Browallia New" w:cs="Browallia New"/>
          <w:sz w:val="32"/>
          <w:szCs w:val="32"/>
          <w:lang w:bidi="th-TH"/>
        </w:rPr>
        <w:t>propose</w:t>
      </w:r>
      <w:r w:rsidRPr="00645CB8">
        <w:rPr>
          <w:rFonts w:ascii="Browallia New" w:hAnsi="Browallia New" w:cs="Browallia New"/>
          <w:sz w:val="32"/>
          <w:szCs w:val="32"/>
          <w:lang w:bidi="th-TH"/>
        </w:rPr>
        <w:t xml:space="preserve"> course content modification and </w:t>
      </w:r>
      <w:r w:rsidR="00C0504D" w:rsidRPr="00645CB8">
        <w:rPr>
          <w:rFonts w:ascii="Browallia New" w:hAnsi="Browallia New" w:cs="Browallia New"/>
          <w:sz w:val="32"/>
          <w:szCs w:val="32"/>
          <w:lang w:bidi="th-TH"/>
        </w:rPr>
        <w:t>appointed the c</w:t>
      </w:r>
      <w:r w:rsidRPr="00645CB8">
        <w:rPr>
          <w:rFonts w:ascii="Browallia New" w:hAnsi="Browallia New" w:cs="Browallia New"/>
          <w:sz w:val="32"/>
          <w:szCs w:val="32"/>
          <w:lang w:bidi="th-TH"/>
        </w:rPr>
        <w:t xml:space="preserve">ourse </w:t>
      </w:r>
      <w:r w:rsidR="00C0504D" w:rsidRPr="00645CB8">
        <w:rPr>
          <w:rFonts w:ascii="Browallia New" w:hAnsi="Browallia New" w:cs="Browallia New"/>
          <w:sz w:val="32"/>
          <w:szCs w:val="32"/>
          <w:lang w:bidi="th-TH"/>
        </w:rPr>
        <w:t>modification g</w:t>
      </w:r>
      <w:r w:rsidRPr="00645CB8">
        <w:rPr>
          <w:rFonts w:ascii="Browallia New" w:hAnsi="Browallia New" w:cs="Browallia New"/>
          <w:sz w:val="32"/>
          <w:szCs w:val="32"/>
          <w:lang w:bidi="th-TH"/>
        </w:rPr>
        <w:t xml:space="preserve">roup to examine the revised course content and TQF3 documents. It is remarked that the </w:t>
      </w:r>
      <w:r w:rsidR="00C0504D" w:rsidRPr="00645CB8">
        <w:rPr>
          <w:rFonts w:ascii="Browallia New" w:hAnsi="Browallia New" w:cs="Browallia New"/>
          <w:sz w:val="32"/>
          <w:szCs w:val="32"/>
          <w:lang w:bidi="th-TH"/>
        </w:rPr>
        <w:t xml:space="preserve">course modification group </w:t>
      </w:r>
      <w:r w:rsidRPr="00645CB8">
        <w:rPr>
          <w:rFonts w:ascii="Browallia New" w:hAnsi="Browallia New" w:cs="Browallia New"/>
          <w:sz w:val="32"/>
          <w:szCs w:val="32"/>
          <w:lang w:bidi="th-TH"/>
        </w:rPr>
        <w:t xml:space="preserve">for the opened courses in this academic year </w:t>
      </w:r>
      <w:r w:rsidR="00C0504D" w:rsidRPr="00645CB8">
        <w:rPr>
          <w:rFonts w:ascii="Browallia New" w:hAnsi="Browallia New" w:cs="Browallia New"/>
          <w:sz w:val="32"/>
          <w:szCs w:val="32"/>
          <w:lang w:bidi="th-TH"/>
        </w:rPr>
        <w:t>are</w:t>
      </w:r>
      <w:r w:rsidRPr="00645CB8">
        <w:rPr>
          <w:rFonts w:ascii="Browallia New" w:hAnsi="Browallia New" w:cs="Browallia New"/>
          <w:sz w:val="32"/>
          <w:szCs w:val="32"/>
          <w:lang w:bidi="th-TH"/>
        </w:rPr>
        <w:t xml:space="preserve"> the </w:t>
      </w:r>
      <w:r w:rsidRPr="00645CB8">
        <w:rPr>
          <w:rFonts w:ascii="Browallia New" w:hAnsi="Browallia New" w:cs="Browallia New"/>
          <w:sz w:val="32"/>
          <w:szCs w:val="32"/>
          <w:lang w:bidi="th-TH"/>
        </w:rPr>
        <w:lastRenderedPageBreak/>
        <w:t xml:space="preserve">same as the </w:t>
      </w:r>
      <w:r w:rsidR="00C0504D" w:rsidRPr="00645CB8">
        <w:rPr>
          <w:rFonts w:ascii="Browallia New" w:hAnsi="Browallia New" w:cs="Browallia New"/>
          <w:sz w:val="32"/>
          <w:szCs w:val="32"/>
          <w:lang w:bidi="th-TH"/>
        </w:rPr>
        <w:t>program management committee</w:t>
      </w:r>
      <w:r w:rsidRPr="00645CB8">
        <w:rPr>
          <w:rFonts w:ascii="Browallia New" w:hAnsi="Browallia New" w:cs="Browallia New"/>
          <w:sz w:val="32"/>
          <w:szCs w:val="32"/>
          <w:lang w:bidi="th-TH"/>
        </w:rPr>
        <w:t xml:space="preserve"> because their expertise field was related to the courses.</w:t>
      </w:r>
    </w:p>
    <w:p w14:paraId="20D8024C" w14:textId="77777777" w:rsidR="002A5F59" w:rsidRPr="00645CB8" w:rsidRDefault="002A5F59" w:rsidP="00F2172D">
      <w:pPr>
        <w:pStyle w:val="Footer"/>
        <w:numPr>
          <w:ilvl w:val="1"/>
          <w:numId w:val="71"/>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TQF3 </w:t>
      </w:r>
      <w:r w:rsidR="00C0504D" w:rsidRPr="00645CB8">
        <w:rPr>
          <w:rFonts w:ascii="Browallia New" w:hAnsi="Browallia New" w:cs="Browallia New"/>
          <w:sz w:val="32"/>
          <w:szCs w:val="32"/>
          <w:lang w:bidi="th-TH"/>
        </w:rPr>
        <w:t>documents are</w:t>
      </w:r>
      <w:r w:rsidRPr="00645CB8">
        <w:rPr>
          <w:rFonts w:ascii="Browallia New" w:hAnsi="Browallia New" w:cs="Browallia New"/>
          <w:sz w:val="32"/>
          <w:szCs w:val="32"/>
          <w:lang w:bidi="th-TH"/>
        </w:rPr>
        <w:t xml:space="preserve"> approved, and then the faculty members implemented TQF3.</w:t>
      </w:r>
    </w:p>
    <w:p w14:paraId="19DCDAAE" w14:textId="77777777" w:rsidR="002A5F59" w:rsidRPr="00645CB8" w:rsidRDefault="002A5F59" w:rsidP="00F2172D">
      <w:pPr>
        <w:pStyle w:val="Footer"/>
        <w:numPr>
          <w:ilvl w:val="2"/>
          <w:numId w:val="52"/>
        </w:numPr>
        <w:tabs>
          <w:tab w:val="clear" w:pos="1440"/>
          <w:tab w:val="clear" w:pos="4153"/>
          <w:tab w:val="clear" w:pos="8306"/>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Program update in line with the development in the field of study</w:t>
      </w:r>
    </w:p>
    <w:p w14:paraId="48BDFA1C" w14:textId="77777777" w:rsidR="002A5F59" w:rsidRPr="00645CB8" w:rsidRDefault="002A5F59" w:rsidP="00F2172D">
      <w:pPr>
        <w:pStyle w:val="Footer"/>
        <w:numPr>
          <w:ilvl w:val="1"/>
          <w:numId w:val="70"/>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program director organized a meeting to revise the curriculum and structure in every 5 years. Many sources of information will be collected and discussed, e.g., TQF1, ACM Guidelines, and opinions/suggestions from stakeholders, students/</w:t>
      </w:r>
      <w:proofErr w:type="gramStart"/>
      <w:r w:rsidRPr="00645CB8">
        <w:rPr>
          <w:rFonts w:ascii="Browallia New" w:hAnsi="Browallia New" w:cs="Browallia New"/>
          <w:sz w:val="32"/>
          <w:szCs w:val="32"/>
          <w:lang w:bidi="th-TH"/>
        </w:rPr>
        <w:t>graduates</w:t>
      </w:r>
      <w:proofErr w:type="gramEnd"/>
      <w:r w:rsidRPr="00645CB8">
        <w:rPr>
          <w:rFonts w:ascii="Browallia New" w:hAnsi="Browallia New" w:cs="Browallia New"/>
          <w:sz w:val="32"/>
          <w:szCs w:val="32"/>
          <w:lang w:bidi="th-TH"/>
        </w:rPr>
        <w:t xml:space="preserve"> satisfaction’s evaluation on the courses and programs. Participants which are different groups of </w:t>
      </w:r>
      <w:r w:rsidR="000611F1" w:rsidRPr="00645CB8">
        <w:rPr>
          <w:rFonts w:ascii="Browallia New" w:hAnsi="Browallia New" w:cs="Browallia New"/>
          <w:sz w:val="32"/>
          <w:szCs w:val="32"/>
          <w:lang w:bidi="th-TH"/>
        </w:rPr>
        <w:t>stakeholders</w:t>
      </w:r>
      <w:r w:rsidRPr="00645CB8">
        <w:rPr>
          <w:rFonts w:ascii="Browallia New" w:hAnsi="Browallia New" w:cs="Browallia New"/>
          <w:sz w:val="32"/>
          <w:szCs w:val="32"/>
          <w:lang w:bidi="th-TH"/>
        </w:rPr>
        <w:t xml:space="preserve"> are invited, e.g., external committee who expertise in this field, faculty members, graduates, and employers.</w:t>
      </w:r>
    </w:p>
    <w:p w14:paraId="3B30E727" w14:textId="77777777" w:rsidR="006E272D" w:rsidRPr="00645CB8" w:rsidRDefault="002A5F59" w:rsidP="005F4AFB">
      <w:pPr>
        <w:pStyle w:val="Footer"/>
        <w:numPr>
          <w:ilvl w:val="1"/>
          <w:numId w:val="70"/>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findings from the meeting will be used for revising the program.</w:t>
      </w:r>
    </w:p>
    <w:p w14:paraId="5E209AFB" w14:textId="77777777" w:rsidR="00542E4D" w:rsidRPr="00645CB8" w:rsidRDefault="00542E4D" w:rsidP="00F2172D">
      <w:pPr>
        <w:pStyle w:val="Footer"/>
        <w:numPr>
          <w:ilvl w:val="1"/>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Lecturers’ Working Assignment Management System and Teaching-Learning Process</w:t>
      </w:r>
    </w:p>
    <w:p w14:paraId="23E68AE4" w14:textId="77777777" w:rsidR="002A5F59" w:rsidRPr="00645CB8" w:rsidRDefault="002A5F59" w:rsidP="00F2172D">
      <w:pPr>
        <w:pStyle w:val="Footer"/>
        <w:numPr>
          <w:ilvl w:val="2"/>
          <w:numId w:val="52"/>
        </w:numPr>
        <w:tabs>
          <w:tab w:val="clear" w:pos="1440"/>
          <w:tab w:val="clear" w:pos="4153"/>
          <w:tab w:val="clear" w:pos="8306"/>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Selection of lecturers for teaching assignment</w:t>
      </w:r>
    </w:p>
    <w:p w14:paraId="5E6B2265" w14:textId="77777777" w:rsidR="00CA75C6" w:rsidRPr="00645CB8" w:rsidRDefault="00CA75C6" w:rsidP="00CA75C6">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Refer to “VMS-IQA-C5-2-1: Faculty Members’ Working Assignment and Following Up and Checking of TQF3/TQF4 preparation” - Vincent Mary School of Science and Technology – IQA: Process and Mechanism, version 1, 2015</w:t>
      </w:r>
    </w:p>
    <w:p w14:paraId="4F13672A" w14:textId="77777777" w:rsidR="00180462" w:rsidRPr="00645CB8" w:rsidRDefault="00CA75C6" w:rsidP="00F2172D">
      <w:pPr>
        <w:pStyle w:val="Footer"/>
        <w:numPr>
          <w:ilvl w:val="1"/>
          <w:numId w:val="59"/>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program directors</w:t>
      </w:r>
      <w:r w:rsidR="00645CB8">
        <w:rPr>
          <w:rFonts w:ascii="Browallia New" w:hAnsi="Browallia New" w:cs="Browallia New" w:hint="cs"/>
          <w:sz w:val="32"/>
          <w:szCs w:val="32"/>
          <w:cs/>
          <w:lang w:bidi="th-TH"/>
        </w:rPr>
        <w:t xml:space="preserve"> </w:t>
      </w:r>
      <w:r w:rsidRPr="00645CB8">
        <w:rPr>
          <w:rFonts w:ascii="Browallia New" w:hAnsi="Browallia New" w:cs="Browallia New"/>
          <w:sz w:val="32"/>
          <w:szCs w:val="32"/>
          <w:lang w:bidi="th-TH"/>
        </w:rPr>
        <w:t xml:space="preserve">of all programs will be discussed during planning of course scheduling for the next semester to acquire the teaching workload of all faculty members. </w:t>
      </w:r>
    </w:p>
    <w:p w14:paraId="3669945E" w14:textId="77777777" w:rsidR="00CA75C6" w:rsidRPr="00645CB8" w:rsidRDefault="00180462" w:rsidP="00F2172D">
      <w:pPr>
        <w:pStyle w:val="Footer"/>
        <w:numPr>
          <w:ilvl w:val="1"/>
          <w:numId w:val="59"/>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During planning the program director discusses with the program management committee </w:t>
      </w:r>
      <w:proofErr w:type="gramStart"/>
      <w:r w:rsidRPr="00645CB8">
        <w:rPr>
          <w:rFonts w:ascii="Browallia New" w:hAnsi="Browallia New" w:cs="Browallia New"/>
          <w:sz w:val="32"/>
          <w:szCs w:val="32"/>
          <w:lang w:bidi="th-TH"/>
        </w:rPr>
        <w:t>in order to</w:t>
      </w:r>
      <w:proofErr w:type="gramEnd"/>
      <w:r w:rsidRPr="00645CB8">
        <w:rPr>
          <w:rFonts w:ascii="Browallia New" w:hAnsi="Browallia New" w:cs="Browallia New"/>
          <w:sz w:val="32"/>
          <w:szCs w:val="32"/>
          <w:lang w:bidi="th-TH"/>
        </w:rPr>
        <w:t xml:space="preserve"> assign to-be-offered courses to the faculty members based on their profession.</w:t>
      </w:r>
    </w:p>
    <w:p w14:paraId="0B6DB963" w14:textId="77777777" w:rsidR="002A5F59" w:rsidRPr="00645CB8" w:rsidRDefault="002A5F59" w:rsidP="00F2172D">
      <w:pPr>
        <w:pStyle w:val="Footer"/>
        <w:numPr>
          <w:ilvl w:val="2"/>
          <w:numId w:val="52"/>
        </w:numPr>
        <w:tabs>
          <w:tab w:val="clear" w:pos="1440"/>
          <w:tab w:val="clear" w:pos="4153"/>
          <w:tab w:val="clear" w:pos="8306"/>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Monitoring and following up of TQF 3 and TQF 4 preparation and teaching-learning      process</w:t>
      </w:r>
    </w:p>
    <w:p w14:paraId="0B6DB946" w14:textId="77777777" w:rsidR="00CA75C6" w:rsidRPr="00645CB8" w:rsidRDefault="00CA75C6" w:rsidP="00CA75C6">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Refer to “VMS-IQA-C5-2-1: Faculty Members’ Working Assignment and Following Up and Checking of TQF3/TQF4 preparation” - Vincent Mary School of Science and Technology – IQA: Process and Mechanism, version 1, 2015</w:t>
      </w:r>
    </w:p>
    <w:p w14:paraId="0B696FA6" w14:textId="77777777" w:rsidR="00CA75C6" w:rsidRPr="00645CB8" w:rsidRDefault="00CA75C6" w:rsidP="00CA75C6">
      <w:pPr>
        <w:pStyle w:val="Footer"/>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Faculty Members’ Working Assignment and Following Up and Checking of TQF3/TQF4 preparation</w:t>
      </w:r>
    </w:p>
    <w:p w14:paraId="66ECF624" w14:textId="77777777" w:rsidR="00180462" w:rsidRPr="00645CB8" w:rsidRDefault="00180462" w:rsidP="00F2172D">
      <w:pPr>
        <w:pStyle w:val="Footer"/>
        <w:numPr>
          <w:ilvl w:val="0"/>
          <w:numId w:val="88"/>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After finished the cour</w:t>
      </w:r>
      <w:r w:rsidR="009E2019" w:rsidRPr="00645CB8">
        <w:rPr>
          <w:rFonts w:ascii="Browallia New" w:hAnsi="Browallia New" w:cs="Browallia New"/>
          <w:sz w:val="32"/>
          <w:szCs w:val="32"/>
          <w:lang w:bidi="th-TH"/>
        </w:rPr>
        <w:t>ses planning, t</w:t>
      </w:r>
      <w:r w:rsidRPr="00645CB8">
        <w:rPr>
          <w:rFonts w:ascii="Browallia New" w:hAnsi="Browallia New" w:cs="Browallia New"/>
          <w:sz w:val="32"/>
          <w:szCs w:val="32"/>
          <w:lang w:bidi="th-TH"/>
        </w:rPr>
        <w:t xml:space="preserve">he program director informs the faculty members’ their teaching/advising/workload. </w:t>
      </w:r>
    </w:p>
    <w:p w14:paraId="2BAB9DD1" w14:textId="77777777" w:rsidR="00180462" w:rsidRPr="00645CB8" w:rsidRDefault="00180462" w:rsidP="00F2172D">
      <w:pPr>
        <w:pStyle w:val="Footer"/>
        <w:numPr>
          <w:ilvl w:val="0"/>
          <w:numId w:val="88"/>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lastRenderedPageBreak/>
        <w:tab/>
        <w:t xml:space="preserve">The faculty members develop TQF3 documents and submitted to the program director in accordance with TQF3 submission schedule. </w:t>
      </w:r>
    </w:p>
    <w:p w14:paraId="71D2337D" w14:textId="77777777" w:rsidR="00180462" w:rsidRPr="00645CB8" w:rsidRDefault="00180462" w:rsidP="00F2172D">
      <w:pPr>
        <w:pStyle w:val="Footer"/>
        <w:numPr>
          <w:ilvl w:val="0"/>
          <w:numId w:val="88"/>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b/>
        <w:t>The program management committee checks and approves the submitted TQF3 documents.</w:t>
      </w:r>
    </w:p>
    <w:p w14:paraId="280E3713" w14:textId="77777777" w:rsidR="00180462" w:rsidRPr="00645CB8" w:rsidRDefault="00180462" w:rsidP="00F2172D">
      <w:pPr>
        <w:pStyle w:val="Footer"/>
        <w:numPr>
          <w:ilvl w:val="0"/>
          <w:numId w:val="88"/>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b/>
        <w:t xml:space="preserve">At the end of each semester, the faculty members submit TQF5 documents to the program director in accordance with TQF5 submission schedule. </w:t>
      </w:r>
    </w:p>
    <w:p w14:paraId="4463A6B3" w14:textId="77777777" w:rsidR="00180462" w:rsidRPr="00645CB8" w:rsidRDefault="00180462" w:rsidP="00F2172D">
      <w:pPr>
        <w:pStyle w:val="Footer"/>
        <w:numPr>
          <w:ilvl w:val="0"/>
          <w:numId w:val="88"/>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b/>
        <w:t xml:space="preserve">The program management committee </w:t>
      </w:r>
      <w:r w:rsidR="009E2019" w:rsidRPr="00645CB8">
        <w:rPr>
          <w:rFonts w:ascii="Browallia New" w:hAnsi="Browallia New" w:cs="Browallia New"/>
          <w:sz w:val="32"/>
          <w:szCs w:val="32"/>
          <w:lang w:bidi="th-TH"/>
        </w:rPr>
        <w:t>examines</w:t>
      </w:r>
      <w:r w:rsidRPr="00645CB8">
        <w:rPr>
          <w:rFonts w:ascii="Browallia New" w:hAnsi="Browallia New" w:cs="Browallia New"/>
          <w:sz w:val="32"/>
          <w:szCs w:val="32"/>
          <w:lang w:bidi="th-TH"/>
        </w:rPr>
        <w:t xml:space="preserve"> and approves the submitted TQF5 documents.</w:t>
      </w:r>
    </w:p>
    <w:p w14:paraId="3DFEEFDA" w14:textId="77777777" w:rsidR="006E272D" w:rsidRPr="00645CB8" w:rsidRDefault="00180462" w:rsidP="005F4AFB">
      <w:pPr>
        <w:pStyle w:val="Footer"/>
        <w:numPr>
          <w:ilvl w:val="0"/>
          <w:numId w:val="88"/>
        </w:numPr>
        <w:tabs>
          <w:tab w:val="clear" w:pos="4153"/>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survey for faculty members’ satisfaction on assignment of teaching workload is conducted annually.</w:t>
      </w:r>
    </w:p>
    <w:p w14:paraId="78445B54" w14:textId="77777777" w:rsidR="00437CBB" w:rsidRPr="00645CB8" w:rsidRDefault="00542E4D" w:rsidP="00F2172D">
      <w:pPr>
        <w:pStyle w:val="Footer"/>
        <w:numPr>
          <w:ilvl w:val="1"/>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Students’ Evaluation</w:t>
      </w:r>
    </w:p>
    <w:p w14:paraId="71709D40" w14:textId="77777777" w:rsidR="00437CBB" w:rsidRPr="00645CB8" w:rsidRDefault="00437CBB" w:rsidP="00F2172D">
      <w:pPr>
        <w:pStyle w:val="Footer"/>
        <w:numPr>
          <w:ilvl w:val="2"/>
          <w:numId w:val="52"/>
        </w:numPr>
        <w:tabs>
          <w:tab w:val="clear" w:pos="1440"/>
          <w:tab w:val="clear" w:pos="4153"/>
          <w:tab w:val="clear" w:pos="8306"/>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 xml:space="preserve">Students’ learning outcome evaluation in accordance </w:t>
      </w:r>
      <w:proofErr w:type="gramStart"/>
      <w:r w:rsidRPr="00645CB8">
        <w:rPr>
          <w:rFonts w:ascii="Browallia New" w:hAnsi="Browallia New" w:cs="Browallia New"/>
          <w:b/>
          <w:bCs/>
          <w:sz w:val="32"/>
          <w:szCs w:val="32"/>
          <w:lang w:bidi="th-TH"/>
        </w:rPr>
        <w:t>in</w:t>
      </w:r>
      <w:proofErr w:type="gramEnd"/>
      <w:r w:rsidRPr="00645CB8">
        <w:rPr>
          <w:rFonts w:ascii="Browallia New" w:hAnsi="Browallia New" w:cs="Browallia New"/>
          <w:b/>
          <w:bCs/>
          <w:sz w:val="32"/>
          <w:szCs w:val="32"/>
          <w:lang w:bidi="th-TH"/>
        </w:rPr>
        <w:t xml:space="preserve"> the Thai Qualifications Framework for Higher Education (TQF: HEd)</w:t>
      </w:r>
    </w:p>
    <w:p w14:paraId="084D8448" w14:textId="77777777" w:rsidR="004D421E" w:rsidRPr="00645CB8" w:rsidRDefault="006C6EA1" w:rsidP="00EC7CD2">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Every semester, the program invites the External Academic Standard Monitoring Committee to help the program evaluate the students' learning outcome. The committees check and approve the course syllabus, midterm examination papers, final examination papers, and the grades of all the subjects offered. All subjects offered will be checked and approved by the External Academic Standard Monitoring Committee.</w:t>
      </w:r>
    </w:p>
    <w:p w14:paraId="20D88484" w14:textId="77777777" w:rsidR="00243BAC" w:rsidRPr="00645CB8" w:rsidRDefault="00437CBB" w:rsidP="00F2172D">
      <w:pPr>
        <w:pStyle w:val="Footer"/>
        <w:numPr>
          <w:ilvl w:val="2"/>
          <w:numId w:val="52"/>
        </w:numPr>
        <w:tabs>
          <w:tab w:val="clear" w:pos="1440"/>
          <w:tab w:val="clear" w:pos="4153"/>
          <w:tab w:val="clear" w:pos="8306"/>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Checking of evaluation of students’ learning outcomes</w:t>
      </w:r>
    </w:p>
    <w:p w14:paraId="2D6084EF" w14:textId="77777777" w:rsidR="006C6EA1" w:rsidRPr="00645CB8" w:rsidRDefault="006C6EA1" w:rsidP="00243BAC">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Refer to “VMS-IQA-C5-3-1: Student’s Learning Outcome Evaluation - Vincent Mary School of Science and Technology – IQA: Process and Mechanism, version 1, 2015</w:t>
      </w:r>
    </w:p>
    <w:p w14:paraId="6AD89B84" w14:textId="77777777" w:rsidR="006C6EA1" w:rsidRPr="00645CB8" w:rsidRDefault="006C6EA1" w:rsidP="00F2172D">
      <w:pPr>
        <w:pStyle w:val="Footer"/>
        <w:numPr>
          <w:ilvl w:val="0"/>
          <w:numId w:val="87"/>
        </w:numPr>
        <w:tabs>
          <w:tab w:val="clear" w:pos="4153"/>
          <w:tab w:val="clear" w:pos="8306"/>
        </w:tabs>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faculty members submit TQF5</w:t>
      </w:r>
      <w:r w:rsidR="009E2019" w:rsidRPr="00645CB8">
        <w:rPr>
          <w:rFonts w:ascii="Browallia New" w:hAnsi="Browallia New" w:cs="Browallia New"/>
          <w:sz w:val="32"/>
          <w:szCs w:val="32"/>
          <w:lang w:bidi="th-TH"/>
        </w:rPr>
        <w:t xml:space="preserve"> documents</w:t>
      </w:r>
      <w:r w:rsidRPr="00645CB8">
        <w:rPr>
          <w:rFonts w:ascii="Browallia New" w:hAnsi="Browallia New" w:cs="Browallia New"/>
          <w:sz w:val="32"/>
          <w:szCs w:val="32"/>
          <w:lang w:bidi="th-TH"/>
        </w:rPr>
        <w:t xml:space="preserve"> to the </w:t>
      </w:r>
      <w:r w:rsidR="009E2019"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w:t>
      </w:r>
    </w:p>
    <w:p w14:paraId="12D2F6DD" w14:textId="77777777" w:rsidR="006C6EA1" w:rsidRPr="00645CB8" w:rsidRDefault="006C6EA1" w:rsidP="00F2172D">
      <w:pPr>
        <w:pStyle w:val="Footer"/>
        <w:numPr>
          <w:ilvl w:val="0"/>
          <w:numId w:val="87"/>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9E2019" w:rsidRPr="00645CB8">
        <w:rPr>
          <w:rFonts w:ascii="Browallia New" w:hAnsi="Browallia New" w:cs="Browallia New"/>
          <w:sz w:val="32"/>
          <w:szCs w:val="32"/>
          <w:lang w:bidi="th-TH"/>
        </w:rPr>
        <w:t>program management committee</w:t>
      </w:r>
      <w:r w:rsidR="00645CB8">
        <w:rPr>
          <w:rFonts w:ascii="Browallia New" w:hAnsi="Browallia New" w:cs="Browallia New" w:hint="cs"/>
          <w:sz w:val="32"/>
          <w:szCs w:val="32"/>
          <w:cs/>
          <w:lang w:bidi="th-TH"/>
        </w:rPr>
        <w:t xml:space="preserve"> </w:t>
      </w:r>
      <w:r w:rsidR="009E2019" w:rsidRPr="00645CB8">
        <w:rPr>
          <w:rFonts w:ascii="Browallia New" w:hAnsi="Browallia New" w:cs="Browallia New"/>
          <w:sz w:val="32"/>
          <w:szCs w:val="32"/>
          <w:lang w:bidi="th-TH"/>
        </w:rPr>
        <w:t>examines</w:t>
      </w:r>
      <w:r w:rsidRPr="00645CB8">
        <w:rPr>
          <w:rFonts w:ascii="Browallia New" w:hAnsi="Browallia New" w:cs="Browallia New"/>
          <w:sz w:val="32"/>
          <w:szCs w:val="32"/>
          <w:lang w:bidi="th-TH"/>
        </w:rPr>
        <w:t xml:space="preserve"> and approves all aspects of TQF5 </w:t>
      </w:r>
      <w:r w:rsidR="009E2019" w:rsidRPr="00645CB8">
        <w:rPr>
          <w:rFonts w:ascii="Browallia New" w:hAnsi="Browallia New" w:cs="Browallia New"/>
          <w:sz w:val="32"/>
          <w:szCs w:val="32"/>
          <w:lang w:bidi="th-TH"/>
        </w:rPr>
        <w:t>documents</w:t>
      </w:r>
      <w:r w:rsidR="00645CB8">
        <w:rPr>
          <w:rFonts w:ascii="Browallia New" w:hAnsi="Browallia New" w:cs="Browallia New" w:hint="cs"/>
          <w:sz w:val="32"/>
          <w:szCs w:val="32"/>
          <w:cs/>
          <w:lang w:bidi="th-TH"/>
        </w:rPr>
        <w:t xml:space="preserve"> </w:t>
      </w:r>
      <w:r w:rsidR="009E2019" w:rsidRPr="00645CB8">
        <w:rPr>
          <w:rFonts w:ascii="Browallia New" w:hAnsi="Browallia New" w:cs="Browallia New"/>
          <w:sz w:val="32"/>
          <w:szCs w:val="32"/>
          <w:lang w:bidi="th-TH"/>
        </w:rPr>
        <w:t>regarding</w:t>
      </w:r>
      <w:r w:rsidRPr="00645CB8">
        <w:rPr>
          <w:rFonts w:ascii="Browallia New" w:hAnsi="Browallia New" w:cs="Browallia New"/>
          <w:sz w:val="32"/>
          <w:szCs w:val="32"/>
          <w:lang w:bidi="th-TH"/>
        </w:rPr>
        <w:t xml:space="preserve"> to </w:t>
      </w:r>
      <w:r w:rsidR="009E2019" w:rsidRPr="00645CB8">
        <w:rPr>
          <w:rFonts w:ascii="Browallia New" w:hAnsi="Browallia New" w:cs="Browallia New"/>
          <w:sz w:val="32"/>
          <w:szCs w:val="32"/>
          <w:lang w:bidi="th-TH"/>
        </w:rPr>
        <w:t xml:space="preserve">the </w:t>
      </w:r>
      <w:r w:rsidRPr="00645CB8">
        <w:rPr>
          <w:rFonts w:ascii="Browallia New" w:hAnsi="Browallia New" w:cs="Browallia New"/>
          <w:sz w:val="32"/>
          <w:szCs w:val="32"/>
          <w:lang w:bidi="th-TH"/>
        </w:rPr>
        <w:t xml:space="preserve">student learning outcomes especially assessment criteria and grades. If it is not approved then the </w:t>
      </w:r>
      <w:r w:rsidR="009E2019" w:rsidRPr="00645CB8">
        <w:rPr>
          <w:rFonts w:ascii="Browallia New" w:hAnsi="Browallia New" w:cs="Browallia New"/>
          <w:sz w:val="32"/>
          <w:szCs w:val="32"/>
          <w:lang w:bidi="th-TH"/>
        </w:rPr>
        <w:t>faculty member</w:t>
      </w:r>
      <w:r w:rsidRPr="00645CB8">
        <w:rPr>
          <w:rFonts w:ascii="Browallia New" w:hAnsi="Browallia New" w:cs="Browallia New"/>
          <w:sz w:val="32"/>
          <w:szCs w:val="32"/>
          <w:lang w:bidi="th-TH"/>
        </w:rPr>
        <w:t xml:space="preserve"> is required to make change and the procedure reverts to Process 1, above.</w:t>
      </w:r>
    </w:p>
    <w:p w14:paraId="425542F1" w14:textId="77777777" w:rsidR="006C6EA1" w:rsidRPr="00645CB8" w:rsidRDefault="009E2019" w:rsidP="00F2172D">
      <w:pPr>
        <w:pStyle w:val="Footer"/>
        <w:numPr>
          <w:ilvl w:val="0"/>
          <w:numId w:val="87"/>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All</w:t>
      </w:r>
      <w:r w:rsidR="006C6EA1" w:rsidRPr="00645CB8">
        <w:rPr>
          <w:rFonts w:ascii="Browallia New" w:hAnsi="Browallia New" w:cs="Browallia New"/>
          <w:sz w:val="32"/>
          <w:szCs w:val="32"/>
          <w:lang w:bidi="th-TH"/>
        </w:rPr>
        <w:t xml:space="preserve"> grade </w:t>
      </w:r>
      <w:r w:rsidRPr="00645CB8">
        <w:rPr>
          <w:rFonts w:ascii="Browallia New" w:hAnsi="Browallia New" w:cs="Browallia New"/>
          <w:sz w:val="32"/>
          <w:szCs w:val="32"/>
          <w:lang w:bidi="th-TH"/>
        </w:rPr>
        <w:t xml:space="preserve">distribution reports together with the TQF3 documents </w:t>
      </w:r>
      <w:r w:rsidR="006C6EA1" w:rsidRPr="00645CB8">
        <w:rPr>
          <w:rFonts w:ascii="Browallia New" w:hAnsi="Browallia New" w:cs="Browallia New"/>
          <w:sz w:val="32"/>
          <w:szCs w:val="32"/>
          <w:lang w:bidi="th-TH"/>
        </w:rPr>
        <w:t xml:space="preserve">are assessed by the representative from CHE. The meeting is arranged by the </w:t>
      </w:r>
      <w:r w:rsidRPr="00645CB8">
        <w:rPr>
          <w:rFonts w:ascii="Browallia New" w:hAnsi="Browallia New" w:cs="Browallia New"/>
          <w:sz w:val="32"/>
          <w:szCs w:val="32"/>
          <w:lang w:bidi="th-TH"/>
        </w:rPr>
        <w:t>program</w:t>
      </w:r>
      <w:r w:rsidR="006C6EA1" w:rsidRPr="00645CB8">
        <w:rPr>
          <w:rFonts w:ascii="Browallia New" w:hAnsi="Browallia New" w:cs="Browallia New"/>
          <w:sz w:val="32"/>
          <w:szCs w:val="32"/>
          <w:lang w:bidi="th-TH"/>
        </w:rPr>
        <w:t>.</w:t>
      </w:r>
    </w:p>
    <w:p w14:paraId="5BF5FC67" w14:textId="77777777" w:rsidR="006C6EA1" w:rsidRPr="00645CB8" w:rsidRDefault="006C6EA1" w:rsidP="00F2172D">
      <w:pPr>
        <w:pStyle w:val="Footer"/>
        <w:numPr>
          <w:ilvl w:val="0"/>
          <w:numId w:val="87"/>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9E2019" w:rsidRPr="00645CB8">
        <w:rPr>
          <w:rFonts w:ascii="Browallia New" w:hAnsi="Browallia New" w:cs="Browallia New"/>
          <w:sz w:val="32"/>
          <w:szCs w:val="32"/>
          <w:lang w:bidi="th-TH"/>
        </w:rPr>
        <w:t>program</w:t>
      </w:r>
      <w:r w:rsidRPr="00645CB8">
        <w:rPr>
          <w:rFonts w:ascii="Browallia New" w:hAnsi="Browallia New" w:cs="Browallia New"/>
          <w:sz w:val="32"/>
          <w:szCs w:val="32"/>
          <w:lang w:bidi="th-TH"/>
        </w:rPr>
        <w:t xml:space="preserve"> prepares </w:t>
      </w:r>
      <w:r w:rsidR="009E2019" w:rsidRPr="00645CB8">
        <w:rPr>
          <w:rFonts w:ascii="Browallia New" w:hAnsi="Browallia New" w:cs="Browallia New"/>
          <w:sz w:val="32"/>
          <w:szCs w:val="32"/>
          <w:lang w:bidi="th-TH"/>
        </w:rPr>
        <w:t xml:space="preserve">the </w:t>
      </w:r>
      <w:r w:rsidRPr="00645CB8">
        <w:rPr>
          <w:rFonts w:ascii="Browallia New" w:hAnsi="Browallia New" w:cs="Browallia New"/>
          <w:sz w:val="32"/>
          <w:szCs w:val="32"/>
          <w:lang w:bidi="th-TH"/>
        </w:rPr>
        <w:t>TQF7</w:t>
      </w:r>
      <w:r w:rsidR="009E2019" w:rsidRPr="00645CB8">
        <w:rPr>
          <w:rFonts w:ascii="Browallia New" w:hAnsi="Browallia New" w:cs="Browallia New"/>
          <w:sz w:val="32"/>
          <w:szCs w:val="32"/>
          <w:lang w:bidi="th-TH"/>
        </w:rPr>
        <w:t xml:space="preserve"> document</w:t>
      </w:r>
      <w:r w:rsidRPr="00645CB8">
        <w:rPr>
          <w:rFonts w:ascii="Browallia New" w:hAnsi="Browallia New" w:cs="Browallia New"/>
          <w:sz w:val="32"/>
          <w:szCs w:val="32"/>
          <w:lang w:bidi="th-TH"/>
        </w:rPr>
        <w:t xml:space="preserve"> for submission.</w:t>
      </w:r>
    </w:p>
    <w:p w14:paraId="06E0E7FE" w14:textId="77777777" w:rsidR="006C6EA1" w:rsidRPr="00645CB8" w:rsidRDefault="006C6EA1" w:rsidP="00F2172D">
      <w:pPr>
        <w:pStyle w:val="Footer"/>
        <w:numPr>
          <w:ilvl w:val="0"/>
          <w:numId w:val="87"/>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9E2019" w:rsidRPr="00645CB8">
        <w:rPr>
          <w:rFonts w:ascii="Browallia New" w:hAnsi="Browallia New" w:cs="Browallia New"/>
          <w:sz w:val="32"/>
          <w:szCs w:val="32"/>
          <w:lang w:bidi="th-TH"/>
        </w:rPr>
        <w:t>program management committees</w:t>
      </w:r>
      <w:r w:rsidRPr="00645CB8">
        <w:rPr>
          <w:rFonts w:ascii="Browallia New" w:hAnsi="Browallia New" w:cs="Browallia New"/>
          <w:sz w:val="32"/>
          <w:szCs w:val="32"/>
          <w:lang w:bidi="th-TH"/>
        </w:rPr>
        <w:t xml:space="preserve"> evaluate the TQF7</w:t>
      </w:r>
      <w:r w:rsidR="009E2019" w:rsidRPr="00645CB8">
        <w:rPr>
          <w:rFonts w:ascii="Browallia New" w:hAnsi="Browallia New" w:cs="Browallia New"/>
          <w:sz w:val="32"/>
          <w:szCs w:val="32"/>
          <w:lang w:bidi="th-TH"/>
        </w:rPr>
        <w:t xml:space="preserve"> document</w:t>
      </w:r>
      <w:r w:rsidRPr="00645CB8">
        <w:rPr>
          <w:rFonts w:ascii="Browallia New" w:hAnsi="Browallia New" w:cs="Browallia New"/>
          <w:sz w:val="32"/>
          <w:szCs w:val="32"/>
          <w:lang w:bidi="th-TH"/>
        </w:rPr>
        <w:t xml:space="preserve">. If approved the </w:t>
      </w:r>
      <w:r w:rsidR="009E2019"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 xml:space="preserve"> submits the TQF7</w:t>
      </w:r>
      <w:r w:rsidR="009E2019" w:rsidRPr="00645CB8">
        <w:rPr>
          <w:rFonts w:ascii="Browallia New" w:hAnsi="Browallia New" w:cs="Browallia New"/>
          <w:sz w:val="32"/>
          <w:szCs w:val="32"/>
          <w:lang w:bidi="th-TH"/>
        </w:rPr>
        <w:t xml:space="preserve"> document</w:t>
      </w:r>
      <w:r w:rsidRPr="00645CB8">
        <w:rPr>
          <w:rFonts w:ascii="Browallia New" w:hAnsi="Browallia New" w:cs="Browallia New"/>
          <w:sz w:val="32"/>
          <w:szCs w:val="32"/>
          <w:lang w:bidi="th-TH"/>
        </w:rPr>
        <w:t xml:space="preserve"> (endorsed by the Dean) to </w:t>
      </w:r>
      <w:r w:rsidR="009E2019" w:rsidRPr="00645CB8">
        <w:rPr>
          <w:rFonts w:ascii="Browallia New" w:hAnsi="Browallia New" w:cs="Browallia New"/>
          <w:sz w:val="32"/>
          <w:szCs w:val="32"/>
          <w:lang w:bidi="th-TH"/>
        </w:rPr>
        <w:t>the Academic Affairs</w:t>
      </w:r>
      <w:r w:rsidRPr="00645CB8">
        <w:rPr>
          <w:rFonts w:ascii="Browallia New" w:hAnsi="Browallia New" w:cs="Browallia New"/>
          <w:sz w:val="32"/>
          <w:szCs w:val="32"/>
          <w:lang w:bidi="th-TH"/>
        </w:rPr>
        <w:t xml:space="preserve"> for evaluation.</w:t>
      </w:r>
    </w:p>
    <w:p w14:paraId="7D30B650" w14:textId="77777777" w:rsidR="006C6EA1" w:rsidRPr="00645CB8" w:rsidRDefault="006C6EA1" w:rsidP="00F2172D">
      <w:pPr>
        <w:pStyle w:val="Footer"/>
        <w:numPr>
          <w:ilvl w:val="0"/>
          <w:numId w:val="87"/>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lastRenderedPageBreak/>
        <w:t>If it is not approved the procedure reverts to process 4.</w:t>
      </w:r>
    </w:p>
    <w:p w14:paraId="50CF205C" w14:textId="77777777" w:rsidR="00243BAC" w:rsidRPr="00645CB8" w:rsidRDefault="00243BAC" w:rsidP="00F2172D">
      <w:pPr>
        <w:pStyle w:val="Footer"/>
        <w:numPr>
          <w:ilvl w:val="2"/>
          <w:numId w:val="52"/>
        </w:numPr>
        <w:tabs>
          <w:tab w:val="clear" w:pos="1440"/>
          <w:tab w:val="clear" w:pos="4153"/>
          <w:tab w:val="clear" w:pos="8306"/>
        </w:tabs>
        <w:ind w:left="135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Supervision of the teaching - learning evaluation and program assessment (TQF 5, 6 and 7)</w:t>
      </w:r>
    </w:p>
    <w:p w14:paraId="351948A8" w14:textId="77777777" w:rsidR="009E2019" w:rsidRPr="00645CB8" w:rsidRDefault="009E2019" w:rsidP="009E2019">
      <w:pPr>
        <w:pStyle w:val="Footer"/>
        <w:tabs>
          <w:tab w:val="clear" w:pos="4153"/>
          <w:tab w:val="clear" w:pos="8306"/>
        </w:tabs>
        <w:ind w:left="135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Refer to “VMS-IQA-C5-3-1: Student’s Learning Outcome Evaluation - Vincent Mary School of Science and Technology – IQA: Process and Mechanism, version 1, 2015</w:t>
      </w:r>
    </w:p>
    <w:p w14:paraId="260529B4" w14:textId="77777777" w:rsidR="009E2019" w:rsidRPr="00645CB8" w:rsidRDefault="009E2019" w:rsidP="00F2172D">
      <w:pPr>
        <w:pStyle w:val="Footer"/>
        <w:numPr>
          <w:ilvl w:val="0"/>
          <w:numId w:val="89"/>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faculty members submit TQF5 documents to the program director.</w:t>
      </w:r>
    </w:p>
    <w:p w14:paraId="2F1D9B9C" w14:textId="77777777" w:rsidR="009E2019" w:rsidRPr="00645CB8" w:rsidRDefault="009E2019" w:rsidP="00F2172D">
      <w:pPr>
        <w:pStyle w:val="Footer"/>
        <w:numPr>
          <w:ilvl w:val="0"/>
          <w:numId w:val="89"/>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program management committee examines and approves all aspects of TQF5 documents regarding to the student learning outcomes especially assessment criteria and grades. If it is not approved then the faculty member is required to make change and the procedure reverts to Process 1, above.</w:t>
      </w:r>
    </w:p>
    <w:p w14:paraId="1DE77283" w14:textId="77777777" w:rsidR="009E2019" w:rsidRPr="00645CB8" w:rsidRDefault="009E2019" w:rsidP="00F2172D">
      <w:pPr>
        <w:pStyle w:val="Footer"/>
        <w:numPr>
          <w:ilvl w:val="0"/>
          <w:numId w:val="89"/>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All grade distribution reports together with the TQF3 documents are assessed by the representative from CHE. The meeting is arranged by the program.</w:t>
      </w:r>
    </w:p>
    <w:p w14:paraId="5320BFF7" w14:textId="77777777" w:rsidR="009E2019" w:rsidRPr="00645CB8" w:rsidRDefault="009E2019" w:rsidP="00F2172D">
      <w:pPr>
        <w:pStyle w:val="Footer"/>
        <w:numPr>
          <w:ilvl w:val="0"/>
          <w:numId w:val="89"/>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program prepares the TQF7 document for submission.</w:t>
      </w:r>
    </w:p>
    <w:p w14:paraId="2A713F4C" w14:textId="77777777" w:rsidR="009E2019" w:rsidRPr="00645CB8" w:rsidRDefault="009E2019" w:rsidP="00F2172D">
      <w:pPr>
        <w:pStyle w:val="Footer"/>
        <w:numPr>
          <w:ilvl w:val="0"/>
          <w:numId w:val="89"/>
        </w:numPr>
        <w:ind w:left="1710"/>
        <w:jc w:val="thaiDistribute"/>
        <w:rPr>
          <w:rFonts w:ascii="Browallia New" w:hAnsi="Browallia New" w:cs="Browallia New"/>
          <w:sz w:val="32"/>
          <w:szCs w:val="32"/>
          <w:lang w:bidi="th-TH"/>
        </w:rPr>
      </w:pPr>
      <w:r w:rsidRPr="00645CB8">
        <w:rPr>
          <w:rFonts w:ascii="Browallia New" w:hAnsi="Browallia New" w:cs="Browallia New"/>
          <w:spacing w:val="-2"/>
          <w:sz w:val="32"/>
          <w:szCs w:val="32"/>
          <w:lang w:bidi="th-TH"/>
        </w:rPr>
        <w:t>The program management committees evaluate the TQF7 document. If approved</w:t>
      </w:r>
      <w:r w:rsidRPr="00645CB8">
        <w:rPr>
          <w:rFonts w:ascii="Browallia New" w:hAnsi="Browallia New" w:cs="Browallia New"/>
          <w:sz w:val="32"/>
          <w:szCs w:val="32"/>
          <w:lang w:bidi="th-TH"/>
        </w:rPr>
        <w:t xml:space="preserve"> the program director submits the TQF7 document (endorsed by the Dean) to the Academic Affairs for evaluation.</w:t>
      </w:r>
    </w:p>
    <w:p w14:paraId="559614E9" w14:textId="77777777" w:rsidR="009B5632" w:rsidRPr="00645CB8" w:rsidRDefault="009E2019" w:rsidP="00F2172D">
      <w:pPr>
        <w:pStyle w:val="Footer"/>
        <w:numPr>
          <w:ilvl w:val="0"/>
          <w:numId w:val="89"/>
        </w:numPr>
        <w:ind w:left="171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If it is not approved the procedure reverts to process 4.</w:t>
      </w:r>
    </w:p>
    <w:p w14:paraId="79AD015D" w14:textId="77777777" w:rsidR="00EC7CD2" w:rsidRPr="00645CB8" w:rsidRDefault="00EC7CD2" w:rsidP="00EC7CD2">
      <w:pPr>
        <w:pStyle w:val="Footer"/>
        <w:ind w:left="1710"/>
        <w:jc w:val="thaiDistribute"/>
        <w:rPr>
          <w:rFonts w:ascii="Browallia New" w:hAnsi="Browallia New" w:cs="Browallia New"/>
          <w:sz w:val="32"/>
          <w:szCs w:val="32"/>
          <w:lang w:bidi="th-TH"/>
        </w:rPr>
      </w:pPr>
    </w:p>
    <w:p w14:paraId="7D1A3B00" w14:textId="77777777" w:rsidR="00F43242" w:rsidRPr="00645CB8" w:rsidRDefault="00F43242" w:rsidP="00F2172D">
      <w:pPr>
        <w:pStyle w:val="Footer"/>
        <w:numPr>
          <w:ilvl w:val="0"/>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Learning Support Facilities</w:t>
      </w:r>
    </w:p>
    <w:p w14:paraId="725676B1" w14:textId="77777777" w:rsidR="00243BAC" w:rsidRPr="00645CB8" w:rsidRDefault="00243BAC" w:rsidP="00243BAC">
      <w:pPr>
        <w:pStyle w:val="Footer"/>
        <w:tabs>
          <w:tab w:val="clear" w:pos="4153"/>
          <w:tab w:val="clear" w:pos="8306"/>
        </w:tabs>
        <w:ind w:left="3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Refer to “VMS-IQA-6-1-1 Learning support facilities” - Vincent Mary School of Science and Technology – IQA: Process and Mechanism, version 1, 2015</w:t>
      </w:r>
    </w:p>
    <w:p w14:paraId="7A1462B4" w14:textId="77777777" w:rsidR="00243BAC" w:rsidRPr="00645CB8" w:rsidRDefault="00910331" w:rsidP="00F2172D">
      <w:pPr>
        <w:pStyle w:val="Footer"/>
        <w:numPr>
          <w:ilvl w:val="0"/>
          <w:numId w:val="72"/>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program faculty members</w:t>
      </w:r>
      <w:r w:rsidR="00243BAC" w:rsidRPr="00645CB8">
        <w:rPr>
          <w:rFonts w:ascii="Browallia New" w:hAnsi="Browallia New" w:cs="Browallia New"/>
          <w:sz w:val="32"/>
          <w:szCs w:val="32"/>
          <w:lang w:bidi="th-TH"/>
        </w:rPr>
        <w:t xml:space="preserve"> and student</w:t>
      </w:r>
      <w:r w:rsidRPr="00645CB8">
        <w:rPr>
          <w:rFonts w:ascii="Browallia New" w:hAnsi="Browallia New" w:cs="Browallia New"/>
          <w:sz w:val="32"/>
          <w:szCs w:val="32"/>
          <w:lang w:bidi="th-TH"/>
        </w:rPr>
        <w:t>s may</w:t>
      </w:r>
      <w:r w:rsidR="00243BAC" w:rsidRPr="00645CB8">
        <w:rPr>
          <w:rFonts w:ascii="Browallia New" w:hAnsi="Browallia New" w:cs="Browallia New"/>
          <w:sz w:val="32"/>
          <w:szCs w:val="32"/>
          <w:lang w:bidi="th-TH"/>
        </w:rPr>
        <w:t xml:space="preserve"> submit the request for learning support facilities to the </w:t>
      </w:r>
      <w:r w:rsidRPr="00645CB8">
        <w:rPr>
          <w:rFonts w:ascii="Browallia New" w:hAnsi="Browallia New" w:cs="Browallia New"/>
          <w:sz w:val="32"/>
          <w:szCs w:val="32"/>
          <w:lang w:bidi="th-TH"/>
        </w:rPr>
        <w:t>program director</w:t>
      </w:r>
      <w:r w:rsidR="00243BAC" w:rsidRPr="00645CB8">
        <w:rPr>
          <w:rFonts w:ascii="Browallia New" w:hAnsi="Browallia New" w:cs="Browallia New"/>
          <w:sz w:val="32"/>
          <w:szCs w:val="32"/>
          <w:lang w:bidi="th-TH"/>
        </w:rPr>
        <w:t>.</w:t>
      </w:r>
    </w:p>
    <w:p w14:paraId="7B1B7DB6" w14:textId="77777777" w:rsidR="00243BAC" w:rsidRPr="00645CB8" w:rsidRDefault="00243BAC" w:rsidP="00F2172D">
      <w:pPr>
        <w:pStyle w:val="Footer"/>
        <w:numPr>
          <w:ilvl w:val="0"/>
          <w:numId w:val="72"/>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910331"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 xml:space="preserve"> prepares the list of learning support facilities requested and submits to the </w:t>
      </w:r>
      <w:r w:rsidR="00910331" w:rsidRPr="00645CB8">
        <w:rPr>
          <w:rFonts w:ascii="Browallia New" w:hAnsi="Browallia New" w:cs="Browallia New"/>
          <w:sz w:val="32"/>
          <w:szCs w:val="32"/>
          <w:lang w:bidi="th-TH"/>
        </w:rPr>
        <w:t>program management committee</w:t>
      </w:r>
      <w:r w:rsidRPr="00645CB8">
        <w:rPr>
          <w:rFonts w:ascii="Browallia New" w:hAnsi="Browallia New" w:cs="Browallia New"/>
          <w:sz w:val="32"/>
          <w:szCs w:val="32"/>
          <w:lang w:bidi="th-TH"/>
        </w:rPr>
        <w:t>.</w:t>
      </w:r>
    </w:p>
    <w:p w14:paraId="68B2A5BA" w14:textId="77777777" w:rsidR="00243BAC" w:rsidRPr="00645CB8" w:rsidRDefault="00243BAC" w:rsidP="00F2172D">
      <w:pPr>
        <w:pStyle w:val="Footer"/>
        <w:numPr>
          <w:ilvl w:val="0"/>
          <w:numId w:val="72"/>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910331" w:rsidRPr="00645CB8">
        <w:rPr>
          <w:rFonts w:ascii="Browallia New" w:hAnsi="Browallia New" w:cs="Browallia New"/>
          <w:sz w:val="32"/>
          <w:szCs w:val="32"/>
          <w:lang w:bidi="th-TH"/>
        </w:rPr>
        <w:t xml:space="preserve">program management committee </w:t>
      </w:r>
      <w:r w:rsidRPr="00645CB8">
        <w:rPr>
          <w:rFonts w:ascii="Browallia New" w:hAnsi="Browallia New" w:cs="Browallia New"/>
          <w:sz w:val="32"/>
          <w:szCs w:val="32"/>
          <w:lang w:bidi="th-TH"/>
        </w:rPr>
        <w:t>considers the request as well as the following information</w:t>
      </w:r>
    </w:p>
    <w:p w14:paraId="288CBF17" w14:textId="77777777" w:rsidR="00243BAC" w:rsidRPr="00645CB8" w:rsidRDefault="00243BAC" w:rsidP="00F2172D">
      <w:pPr>
        <w:pStyle w:val="Footer"/>
        <w:numPr>
          <w:ilvl w:val="0"/>
          <w:numId w:val="73"/>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Previous year evaluation</w:t>
      </w:r>
    </w:p>
    <w:p w14:paraId="3A8BAC20" w14:textId="77777777" w:rsidR="00243BAC" w:rsidRPr="00645CB8" w:rsidRDefault="00243BAC" w:rsidP="00F2172D">
      <w:pPr>
        <w:pStyle w:val="Footer"/>
        <w:numPr>
          <w:ilvl w:val="0"/>
          <w:numId w:val="73"/>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List of existing learning support facilities.</w:t>
      </w:r>
    </w:p>
    <w:p w14:paraId="1B570824" w14:textId="77777777" w:rsidR="00243BAC" w:rsidRPr="00645CB8" w:rsidRDefault="00243BAC" w:rsidP="00F2172D">
      <w:pPr>
        <w:pStyle w:val="Footer"/>
        <w:numPr>
          <w:ilvl w:val="0"/>
          <w:numId w:val="72"/>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910331" w:rsidRPr="00645CB8">
        <w:rPr>
          <w:rFonts w:ascii="Browallia New" w:hAnsi="Browallia New" w:cs="Browallia New"/>
          <w:sz w:val="32"/>
          <w:szCs w:val="32"/>
          <w:lang w:bidi="th-TH"/>
        </w:rPr>
        <w:t xml:space="preserve">program management committee </w:t>
      </w:r>
      <w:r w:rsidRPr="00645CB8">
        <w:rPr>
          <w:rFonts w:ascii="Browallia New" w:hAnsi="Browallia New" w:cs="Browallia New"/>
          <w:sz w:val="32"/>
          <w:szCs w:val="32"/>
          <w:lang w:bidi="th-TH"/>
        </w:rPr>
        <w:t>develops the list of approved learning support facilities for the incoming academic year.</w:t>
      </w:r>
    </w:p>
    <w:p w14:paraId="74E00F9D" w14:textId="77777777" w:rsidR="00243BAC" w:rsidRPr="00645CB8" w:rsidRDefault="00243BAC" w:rsidP="00F2172D">
      <w:pPr>
        <w:pStyle w:val="Footer"/>
        <w:numPr>
          <w:ilvl w:val="0"/>
          <w:numId w:val="72"/>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ab/>
        <w:t xml:space="preserve">The </w:t>
      </w:r>
      <w:r w:rsidR="00910331" w:rsidRPr="00645CB8">
        <w:rPr>
          <w:rFonts w:ascii="Browallia New" w:hAnsi="Browallia New" w:cs="Browallia New"/>
          <w:sz w:val="32"/>
          <w:szCs w:val="32"/>
          <w:lang w:bidi="th-TH"/>
        </w:rPr>
        <w:t xml:space="preserve">program management committee </w:t>
      </w:r>
      <w:r w:rsidRPr="00645CB8">
        <w:rPr>
          <w:rFonts w:ascii="Browallia New" w:hAnsi="Browallia New" w:cs="Browallia New"/>
          <w:sz w:val="32"/>
          <w:szCs w:val="32"/>
          <w:lang w:bidi="th-TH"/>
        </w:rPr>
        <w:t>proposes the list to the dean/assistant dean for consideration and approval.</w:t>
      </w:r>
    </w:p>
    <w:p w14:paraId="52C3DF43" w14:textId="77777777" w:rsidR="00243BAC" w:rsidRPr="00645CB8" w:rsidRDefault="00243BAC" w:rsidP="00F2172D">
      <w:pPr>
        <w:pStyle w:val="Footer"/>
        <w:numPr>
          <w:ilvl w:val="0"/>
          <w:numId w:val="72"/>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lastRenderedPageBreak/>
        <w:t xml:space="preserve">If it is not approved, the procedure reverts to process 3. </w:t>
      </w:r>
      <w:proofErr w:type="gramStart"/>
      <w:r w:rsidRPr="00645CB8">
        <w:rPr>
          <w:rFonts w:ascii="Browallia New" w:hAnsi="Browallia New" w:cs="Browallia New"/>
          <w:sz w:val="32"/>
          <w:szCs w:val="32"/>
          <w:lang w:bidi="th-TH"/>
        </w:rPr>
        <w:t>Otherwise</w:t>
      </w:r>
      <w:proofErr w:type="gramEnd"/>
      <w:r w:rsidRPr="00645CB8">
        <w:rPr>
          <w:rFonts w:ascii="Browallia New" w:hAnsi="Browallia New" w:cs="Browallia New"/>
          <w:sz w:val="32"/>
          <w:szCs w:val="32"/>
          <w:lang w:bidi="th-TH"/>
        </w:rPr>
        <w:t xml:space="preserve"> the dean/assistant dean includes it in the school</w:t>
      </w:r>
      <w:r w:rsidR="00910331" w:rsidRPr="00645CB8">
        <w:rPr>
          <w:rFonts w:ascii="Browallia New" w:hAnsi="Browallia New" w:cs="Browallia New"/>
          <w:sz w:val="32"/>
          <w:szCs w:val="32"/>
          <w:lang w:bidi="th-TH"/>
        </w:rPr>
        <w:t xml:space="preserve">’s Action Plans for Strengthening Academic unit’s </w:t>
      </w:r>
      <w:proofErr w:type="gramStart"/>
      <w:r w:rsidR="00910331" w:rsidRPr="00645CB8">
        <w:rPr>
          <w:rFonts w:ascii="Browallia New" w:hAnsi="Browallia New" w:cs="Browallia New"/>
          <w:sz w:val="32"/>
          <w:szCs w:val="32"/>
          <w:lang w:bidi="th-TH"/>
        </w:rPr>
        <w:t>Performance(</w:t>
      </w:r>
      <w:proofErr w:type="gramEnd"/>
      <w:r w:rsidRPr="00645CB8">
        <w:rPr>
          <w:rFonts w:ascii="Browallia New" w:hAnsi="Browallia New" w:cs="Browallia New"/>
          <w:sz w:val="32"/>
          <w:szCs w:val="32"/>
          <w:lang w:bidi="th-TH"/>
        </w:rPr>
        <w:t>ASAP</w:t>
      </w:r>
      <w:r w:rsidR="00910331" w:rsidRPr="00645CB8">
        <w:rPr>
          <w:rFonts w:ascii="Browallia New" w:hAnsi="Browallia New" w:cs="Browallia New"/>
          <w:sz w:val="32"/>
          <w:szCs w:val="32"/>
          <w:lang w:bidi="th-TH"/>
        </w:rPr>
        <w:t>)</w:t>
      </w:r>
      <w:r w:rsidRPr="00645CB8">
        <w:rPr>
          <w:rFonts w:ascii="Browallia New" w:hAnsi="Browallia New" w:cs="Browallia New"/>
          <w:sz w:val="32"/>
          <w:szCs w:val="32"/>
          <w:lang w:bidi="th-TH"/>
        </w:rPr>
        <w:t>.</w:t>
      </w:r>
    </w:p>
    <w:p w14:paraId="3F58F677" w14:textId="77777777" w:rsidR="00243BAC" w:rsidRPr="00645CB8" w:rsidRDefault="00243BAC" w:rsidP="00F2172D">
      <w:pPr>
        <w:pStyle w:val="Footer"/>
        <w:numPr>
          <w:ilvl w:val="0"/>
          <w:numId w:val="72"/>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For each academic semester, </w:t>
      </w:r>
      <w:r w:rsidR="001B6937" w:rsidRPr="00645CB8">
        <w:rPr>
          <w:rFonts w:ascii="Browallia New" w:hAnsi="Browallia New" w:cs="Browallia New"/>
          <w:sz w:val="32"/>
          <w:szCs w:val="32"/>
          <w:lang w:bidi="th-TH"/>
        </w:rPr>
        <w:t>the faculty mem</w:t>
      </w:r>
      <w:r w:rsidR="00910331" w:rsidRPr="00645CB8">
        <w:rPr>
          <w:rFonts w:ascii="Browallia New" w:hAnsi="Browallia New" w:cs="Browallia New"/>
          <w:sz w:val="32"/>
          <w:szCs w:val="32"/>
          <w:lang w:bidi="th-TH"/>
        </w:rPr>
        <w:t>bers</w:t>
      </w:r>
      <w:r w:rsidRPr="00645CB8">
        <w:rPr>
          <w:rFonts w:ascii="Browallia New" w:hAnsi="Browallia New" w:cs="Browallia New"/>
          <w:sz w:val="32"/>
          <w:szCs w:val="32"/>
          <w:lang w:bidi="th-TH"/>
        </w:rPr>
        <w:t xml:space="preserve"> and students complete the evaluation form. The results are used to determine required learning support facilities.</w:t>
      </w:r>
    </w:p>
    <w:p w14:paraId="52F40700" w14:textId="77777777" w:rsidR="00243BAC" w:rsidRPr="00645CB8" w:rsidRDefault="00243BAC" w:rsidP="00243BAC">
      <w:pPr>
        <w:pStyle w:val="Footer"/>
        <w:tabs>
          <w:tab w:val="clear" w:pos="4153"/>
          <w:tab w:val="clear" w:pos="8306"/>
        </w:tabs>
        <w:ind w:left="36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Budget Management</w:t>
      </w:r>
    </w:p>
    <w:p w14:paraId="76BD67AF" w14:textId="77777777" w:rsidR="00243BAC" w:rsidRPr="00645CB8" w:rsidRDefault="00243BAC" w:rsidP="00F2172D">
      <w:pPr>
        <w:pStyle w:val="Footer"/>
        <w:numPr>
          <w:ilvl w:val="0"/>
          <w:numId w:val="74"/>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910331" w:rsidRPr="00645CB8">
        <w:rPr>
          <w:rFonts w:ascii="Browallia New" w:hAnsi="Browallia New" w:cs="Browallia New"/>
          <w:sz w:val="32"/>
          <w:szCs w:val="32"/>
          <w:lang w:bidi="th-TH"/>
        </w:rPr>
        <w:t>school</w:t>
      </w:r>
      <w:r w:rsidRPr="00645CB8">
        <w:rPr>
          <w:rFonts w:ascii="Browallia New" w:hAnsi="Browallia New" w:cs="Browallia New"/>
          <w:sz w:val="32"/>
          <w:szCs w:val="32"/>
          <w:lang w:bidi="th-TH"/>
        </w:rPr>
        <w:t xml:space="preserve"> prepares the Action Plans for Strengthening Academic unit’s Performance (ASAP) which covers the budget for teaching and learning, research, academic service and preservation of art and culture. The ASAP is endorsed by the University Planning and Budgeting Committee prior to the beginning of the academic year and implemented according to the university regulations.</w:t>
      </w:r>
    </w:p>
    <w:p w14:paraId="5B3F98DD" w14:textId="77777777" w:rsidR="00243BAC" w:rsidRPr="00645CB8" w:rsidRDefault="00243BAC" w:rsidP="00F2172D">
      <w:pPr>
        <w:pStyle w:val="Footer"/>
        <w:numPr>
          <w:ilvl w:val="0"/>
          <w:numId w:val="74"/>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910331" w:rsidRPr="00645CB8">
        <w:rPr>
          <w:rFonts w:ascii="Browallia New" w:hAnsi="Browallia New" w:cs="Browallia New"/>
          <w:sz w:val="32"/>
          <w:szCs w:val="32"/>
          <w:lang w:bidi="th-TH"/>
        </w:rPr>
        <w:t>school</w:t>
      </w:r>
      <w:r w:rsidRPr="00645CB8">
        <w:rPr>
          <w:rFonts w:ascii="Browallia New" w:hAnsi="Browallia New" w:cs="Browallia New"/>
          <w:sz w:val="32"/>
          <w:szCs w:val="32"/>
          <w:lang w:bidi="th-TH"/>
        </w:rPr>
        <w:t xml:space="preserve"> is allocated sufficient annual budget for textbooks, instructional media, computers, etc.</w:t>
      </w:r>
    </w:p>
    <w:p w14:paraId="31D82C87" w14:textId="77777777" w:rsidR="00243BAC" w:rsidRPr="00645CB8" w:rsidRDefault="00243BAC" w:rsidP="00243BAC">
      <w:pPr>
        <w:pStyle w:val="Footer"/>
        <w:ind w:left="360"/>
        <w:jc w:val="thaiDistribute"/>
        <w:rPr>
          <w:rFonts w:ascii="Browallia New" w:hAnsi="Browallia New" w:cs="Browallia New"/>
          <w:b/>
          <w:bCs/>
          <w:sz w:val="32"/>
          <w:szCs w:val="32"/>
        </w:rPr>
      </w:pPr>
      <w:r w:rsidRPr="00645CB8">
        <w:rPr>
          <w:rFonts w:ascii="Browallia New" w:hAnsi="Browallia New" w:cs="Browallia New"/>
          <w:b/>
          <w:bCs/>
          <w:sz w:val="32"/>
          <w:szCs w:val="32"/>
          <w:lang w:bidi="th-TH"/>
        </w:rPr>
        <w:t>Existing</w:t>
      </w:r>
      <w:r w:rsidRPr="00645CB8">
        <w:rPr>
          <w:rFonts w:ascii="Browallia New" w:hAnsi="Browallia New" w:cs="Browallia New"/>
          <w:b/>
          <w:bCs/>
          <w:sz w:val="32"/>
          <w:szCs w:val="32"/>
        </w:rPr>
        <w:t xml:space="preserve"> Teaching and Learning Resources</w:t>
      </w:r>
    </w:p>
    <w:p w14:paraId="4D311381" w14:textId="77777777" w:rsidR="00243BAC" w:rsidRPr="00645CB8" w:rsidRDefault="00243BAC" w:rsidP="00F2172D">
      <w:pPr>
        <w:numPr>
          <w:ilvl w:val="0"/>
          <w:numId w:val="61"/>
        </w:numPr>
        <w:jc w:val="both"/>
        <w:rPr>
          <w:rFonts w:ascii="Browallia New" w:hAnsi="Browallia New" w:cs="Browallia New"/>
          <w:sz w:val="32"/>
          <w:szCs w:val="32"/>
          <w:lang w:bidi="th-TH"/>
        </w:rPr>
      </w:pPr>
      <w:r w:rsidRPr="00645CB8">
        <w:rPr>
          <w:rFonts w:ascii="Browallia New" w:hAnsi="Browallia New" w:cs="Browallia New"/>
          <w:sz w:val="32"/>
          <w:szCs w:val="32"/>
          <w:lang w:bidi="th-TH"/>
        </w:rPr>
        <w:t>Library</w:t>
      </w:r>
    </w:p>
    <w:p w14:paraId="6EC61B3F" w14:textId="77777777" w:rsidR="00243BAC" w:rsidRPr="00645CB8" w:rsidRDefault="00243BAC" w:rsidP="00243BAC">
      <w:pPr>
        <w:ind w:left="720"/>
        <w:jc w:val="both"/>
        <w:rPr>
          <w:rFonts w:ascii="Browallia New" w:hAnsi="Browallia New" w:cs="Browallia New"/>
          <w:sz w:val="32"/>
          <w:szCs w:val="32"/>
          <w:lang w:bidi="th-TH"/>
        </w:rPr>
      </w:pPr>
      <w:r w:rsidRPr="00645CB8">
        <w:rPr>
          <w:rFonts w:ascii="Browallia New" w:hAnsi="Browallia New" w:cs="Browallia New"/>
          <w:sz w:val="32"/>
          <w:szCs w:val="32"/>
          <w:lang w:bidi="th-TH"/>
        </w:rPr>
        <w:t xml:space="preserve">The AU Library provides services for books, </w:t>
      </w:r>
      <w:r w:rsidR="000611F1" w:rsidRPr="00645CB8">
        <w:rPr>
          <w:rFonts w:ascii="Browallia New" w:hAnsi="Browallia New" w:cs="Browallia New"/>
          <w:sz w:val="32"/>
          <w:szCs w:val="32"/>
          <w:lang w:bidi="th-TH"/>
        </w:rPr>
        <w:t>textbooks</w:t>
      </w:r>
      <w:r w:rsidRPr="00645CB8">
        <w:rPr>
          <w:rFonts w:ascii="Browallia New" w:hAnsi="Browallia New" w:cs="Browallia New"/>
          <w:sz w:val="32"/>
          <w:szCs w:val="32"/>
          <w:lang w:bidi="th-TH"/>
        </w:rPr>
        <w:t>, journals and on-line databases.</w:t>
      </w:r>
    </w:p>
    <w:tbl>
      <w:tblPr>
        <w:tblW w:w="9146" w:type="dxa"/>
        <w:tblInd w:w="805" w:type="dxa"/>
        <w:tblLayout w:type="fixed"/>
        <w:tblLook w:val="04A0" w:firstRow="1" w:lastRow="0" w:firstColumn="1" w:lastColumn="0" w:noHBand="0" w:noVBand="1"/>
      </w:tblPr>
      <w:tblGrid>
        <w:gridCol w:w="5220"/>
        <w:gridCol w:w="1350"/>
        <w:gridCol w:w="2576"/>
      </w:tblGrid>
      <w:tr w:rsidR="00F21AE7" w:rsidRPr="00645CB8" w14:paraId="1DC5B3F6" w14:textId="77777777" w:rsidTr="003F61DA">
        <w:tc>
          <w:tcPr>
            <w:tcW w:w="5220" w:type="dxa"/>
            <w:hideMark/>
          </w:tcPr>
          <w:p w14:paraId="4110227E" w14:textId="77777777" w:rsidR="00E359F8" w:rsidRPr="00645CB8" w:rsidRDefault="00E359F8" w:rsidP="00F2172D">
            <w:pPr>
              <w:pStyle w:val="ListParagraph"/>
              <w:numPr>
                <w:ilvl w:val="0"/>
                <w:numId w:val="62"/>
              </w:numPr>
              <w:spacing w:line="360" w:lineRule="exact"/>
              <w:rPr>
                <w:rFonts w:ascii="Browallia New" w:hAnsi="Browallia New" w:cs="Browallia New"/>
                <w:sz w:val="32"/>
                <w:szCs w:val="32"/>
              </w:rPr>
            </w:pPr>
            <w:r w:rsidRPr="00645CB8">
              <w:rPr>
                <w:rFonts w:ascii="Browallia New" w:hAnsi="Browallia New" w:cs="Browallia New"/>
                <w:sz w:val="32"/>
                <w:szCs w:val="32"/>
              </w:rPr>
              <w:t>Total number of books in the AU Library</w:t>
            </w:r>
          </w:p>
        </w:tc>
        <w:tc>
          <w:tcPr>
            <w:tcW w:w="1350" w:type="dxa"/>
            <w:hideMark/>
          </w:tcPr>
          <w:p w14:paraId="2308171D" w14:textId="77777777" w:rsidR="00E359F8" w:rsidRPr="00645CB8" w:rsidRDefault="00E359F8" w:rsidP="00E359F8">
            <w:pPr>
              <w:spacing w:line="360" w:lineRule="exact"/>
              <w:jc w:val="right"/>
              <w:rPr>
                <w:rFonts w:ascii="Browallia New" w:hAnsi="Browallia New" w:cs="Browallia New"/>
                <w:sz w:val="32"/>
                <w:szCs w:val="32"/>
              </w:rPr>
            </w:pPr>
            <w:r w:rsidRPr="00645CB8">
              <w:rPr>
                <w:rFonts w:ascii="Browallia New" w:hAnsi="Browallia New" w:cs="Browallia New"/>
                <w:sz w:val="32"/>
                <w:szCs w:val="32"/>
              </w:rPr>
              <w:t>425,825</w:t>
            </w:r>
          </w:p>
        </w:tc>
        <w:tc>
          <w:tcPr>
            <w:tcW w:w="2576" w:type="dxa"/>
            <w:hideMark/>
          </w:tcPr>
          <w:p w14:paraId="086B7720"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books</w:t>
            </w:r>
          </w:p>
        </w:tc>
      </w:tr>
      <w:tr w:rsidR="00F21AE7" w:rsidRPr="00645CB8" w14:paraId="1D5CB7AB" w14:textId="77777777" w:rsidTr="003F61DA">
        <w:tc>
          <w:tcPr>
            <w:tcW w:w="5220" w:type="dxa"/>
            <w:hideMark/>
          </w:tcPr>
          <w:p w14:paraId="449593B9" w14:textId="77777777" w:rsidR="00E359F8" w:rsidRPr="00645CB8" w:rsidRDefault="00E359F8" w:rsidP="00E359F8">
            <w:pPr>
              <w:tabs>
                <w:tab w:val="left" w:pos="1302"/>
              </w:tabs>
              <w:spacing w:line="360" w:lineRule="exact"/>
              <w:ind w:firstLine="600"/>
              <w:rPr>
                <w:rFonts w:ascii="Browallia New" w:hAnsi="Browallia New" w:cs="Browallia New"/>
                <w:sz w:val="32"/>
                <w:szCs w:val="32"/>
              </w:rPr>
            </w:pPr>
            <w:r w:rsidRPr="00645CB8">
              <w:rPr>
                <w:rFonts w:ascii="Browallia New" w:hAnsi="Browallia New" w:cs="Browallia New"/>
                <w:sz w:val="32"/>
                <w:szCs w:val="32"/>
              </w:rPr>
              <w:t>Thai</w:t>
            </w:r>
          </w:p>
        </w:tc>
        <w:tc>
          <w:tcPr>
            <w:tcW w:w="1350" w:type="dxa"/>
            <w:hideMark/>
          </w:tcPr>
          <w:p w14:paraId="3950F241"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158,135</w:t>
            </w:r>
          </w:p>
        </w:tc>
        <w:tc>
          <w:tcPr>
            <w:tcW w:w="2576" w:type="dxa"/>
            <w:hideMark/>
          </w:tcPr>
          <w:p w14:paraId="716A7D7A"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books</w:t>
            </w:r>
          </w:p>
        </w:tc>
      </w:tr>
      <w:tr w:rsidR="00F21AE7" w:rsidRPr="00645CB8" w14:paraId="0AFF738F" w14:textId="77777777" w:rsidTr="003F61DA">
        <w:tc>
          <w:tcPr>
            <w:tcW w:w="5220" w:type="dxa"/>
            <w:hideMark/>
          </w:tcPr>
          <w:p w14:paraId="08FEE8D3" w14:textId="77777777" w:rsidR="00E359F8" w:rsidRPr="00645CB8" w:rsidRDefault="00E359F8" w:rsidP="00E359F8">
            <w:pPr>
              <w:tabs>
                <w:tab w:val="left" w:pos="1302"/>
              </w:tabs>
              <w:spacing w:line="360" w:lineRule="exact"/>
              <w:ind w:firstLine="600"/>
              <w:rPr>
                <w:rFonts w:ascii="Browallia New" w:hAnsi="Browallia New" w:cs="Browallia New"/>
                <w:sz w:val="32"/>
                <w:szCs w:val="32"/>
              </w:rPr>
            </w:pPr>
            <w:r w:rsidRPr="00645CB8">
              <w:rPr>
                <w:rFonts w:ascii="Browallia New" w:hAnsi="Browallia New" w:cs="Browallia New"/>
                <w:sz w:val="32"/>
                <w:szCs w:val="32"/>
              </w:rPr>
              <w:t>English</w:t>
            </w:r>
          </w:p>
        </w:tc>
        <w:tc>
          <w:tcPr>
            <w:tcW w:w="1350" w:type="dxa"/>
            <w:hideMark/>
          </w:tcPr>
          <w:p w14:paraId="3636A7FE"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267,690</w:t>
            </w:r>
          </w:p>
        </w:tc>
        <w:tc>
          <w:tcPr>
            <w:tcW w:w="2576" w:type="dxa"/>
            <w:hideMark/>
          </w:tcPr>
          <w:p w14:paraId="69D77DBC"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books</w:t>
            </w:r>
          </w:p>
        </w:tc>
      </w:tr>
      <w:tr w:rsidR="00F21AE7" w:rsidRPr="00645CB8" w14:paraId="2586C20B" w14:textId="77777777" w:rsidTr="003F61DA">
        <w:tc>
          <w:tcPr>
            <w:tcW w:w="5220" w:type="dxa"/>
          </w:tcPr>
          <w:p w14:paraId="0500FBC3" w14:textId="77777777" w:rsidR="00E359F8" w:rsidRPr="00645CB8" w:rsidRDefault="00E359F8" w:rsidP="00F2172D">
            <w:pPr>
              <w:pStyle w:val="ListParagraph"/>
              <w:numPr>
                <w:ilvl w:val="0"/>
                <w:numId w:val="62"/>
              </w:numPr>
              <w:tabs>
                <w:tab w:val="left" w:pos="1302"/>
              </w:tabs>
              <w:spacing w:line="360" w:lineRule="exact"/>
              <w:rPr>
                <w:rFonts w:ascii="Browallia New" w:hAnsi="Browallia New" w:cs="Browallia New"/>
                <w:sz w:val="32"/>
                <w:szCs w:val="32"/>
              </w:rPr>
            </w:pPr>
            <w:r w:rsidRPr="00645CB8">
              <w:rPr>
                <w:rFonts w:ascii="Browallia New" w:hAnsi="Browallia New" w:cs="Browallia New"/>
                <w:sz w:val="32"/>
                <w:szCs w:val="32"/>
              </w:rPr>
              <w:t>Total number of books for VMS</w:t>
            </w:r>
          </w:p>
        </w:tc>
        <w:tc>
          <w:tcPr>
            <w:tcW w:w="1350" w:type="dxa"/>
          </w:tcPr>
          <w:p w14:paraId="11C70DE8"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6,893</w:t>
            </w:r>
          </w:p>
        </w:tc>
        <w:tc>
          <w:tcPr>
            <w:tcW w:w="2576" w:type="dxa"/>
          </w:tcPr>
          <w:p w14:paraId="1C6D3B40"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books</w:t>
            </w:r>
          </w:p>
        </w:tc>
      </w:tr>
      <w:tr w:rsidR="00F21AE7" w:rsidRPr="00645CB8" w14:paraId="5C092782" w14:textId="77777777" w:rsidTr="003F61DA">
        <w:tc>
          <w:tcPr>
            <w:tcW w:w="5220" w:type="dxa"/>
            <w:hideMark/>
          </w:tcPr>
          <w:p w14:paraId="3DCEF7E3" w14:textId="77777777" w:rsidR="00E359F8" w:rsidRPr="00645CB8" w:rsidRDefault="00E359F8" w:rsidP="00E359F8">
            <w:pPr>
              <w:tabs>
                <w:tab w:val="left" w:pos="1302"/>
              </w:tabs>
              <w:spacing w:line="360" w:lineRule="exact"/>
              <w:ind w:firstLine="600"/>
              <w:rPr>
                <w:rFonts w:ascii="Browallia New" w:hAnsi="Browallia New" w:cs="Browallia New"/>
                <w:sz w:val="32"/>
                <w:szCs w:val="32"/>
              </w:rPr>
            </w:pPr>
            <w:r w:rsidRPr="00645CB8">
              <w:rPr>
                <w:rFonts w:ascii="Browallia New" w:hAnsi="Browallia New" w:cs="Browallia New"/>
                <w:sz w:val="32"/>
                <w:szCs w:val="32"/>
              </w:rPr>
              <w:t>Thai</w:t>
            </w:r>
          </w:p>
        </w:tc>
        <w:tc>
          <w:tcPr>
            <w:tcW w:w="1350" w:type="dxa"/>
            <w:hideMark/>
          </w:tcPr>
          <w:p w14:paraId="48089BC7"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1,078</w:t>
            </w:r>
          </w:p>
        </w:tc>
        <w:tc>
          <w:tcPr>
            <w:tcW w:w="2576" w:type="dxa"/>
            <w:hideMark/>
          </w:tcPr>
          <w:p w14:paraId="0D4CF2BE"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books</w:t>
            </w:r>
          </w:p>
        </w:tc>
      </w:tr>
      <w:tr w:rsidR="00F21AE7" w:rsidRPr="00645CB8" w14:paraId="5C6C25F5" w14:textId="77777777" w:rsidTr="003F61DA">
        <w:tc>
          <w:tcPr>
            <w:tcW w:w="5220" w:type="dxa"/>
            <w:hideMark/>
          </w:tcPr>
          <w:p w14:paraId="663D80D0" w14:textId="77777777" w:rsidR="00E359F8" w:rsidRPr="00645CB8" w:rsidRDefault="00E359F8" w:rsidP="00E359F8">
            <w:pPr>
              <w:tabs>
                <w:tab w:val="left" w:pos="1302"/>
              </w:tabs>
              <w:spacing w:line="360" w:lineRule="exact"/>
              <w:ind w:firstLine="600"/>
              <w:rPr>
                <w:rFonts w:ascii="Browallia New" w:hAnsi="Browallia New" w:cs="Browallia New"/>
                <w:sz w:val="32"/>
                <w:szCs w:val="32"/>
              </w:rPr>
            </w:pPr>
            <w:r w:rsidRPr="00645CB8">
              <w:rPr>
                <w:rFonts w:ascii="Browallia New" w:hAnsi="Browallia New" w:cs="Browallia New"/>
                <w:sz w:val="32"/>
                <w:szCs w:val="32"/>
              </w:rPr>
              <w:t>English</w:t>
            </w:r>
          </w:p>
        </w:tc>
        <w:tc>
          <w:tcPr>
            <w:tcW w:w="1350" w:type="dxa"/>
            <w:hideMark/>
          </w:tcPr>
          <w:p w14:paraId="60839C8D"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5,820</w:t>
            </w:r>
          </w:p>
        </w:tc>
        <w:tc>
          <w:tcPr>
            <w:tcW w:w="2576" w:type="dxa"/>
            <w:hideMark/>
          </w:tcPr>
          <w:p w14:paraId="3419CA21"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books</w:t>
            </w:r>
          </w:p>
        </w:tc>
      </w:tr>
      <w:tr w:rsidR="00F21AE7" w:rsidRPr="00645CB8" w14:paraId="679DAF08" w14:textId="77777777" w:rsidTr="003F61DA">
        <w:tc>
          <w:tcPr>
            <w:tcW w:w="5220" w:type="dxa"/>
          </w:tcPr>
          <w:p w14:paraId="3BF91D44" w14:textId="77777777" w:rsidR="00E359F8" w:rsidRPr="00645CB8" w:rsidRDefault="00E359F8" w:rsidP="00F2172D">
            <w:pPr>
              <w:pStyle w:val="ListParagraph"/>
              <w:numPr>
                <w:ilvl w:val="0"/>
                <w:numId w:val="62"/>
              </w:numPr>
              <w:tabs>
                <w:tab w:val="left" w:pos="1302"/>
              </w:tabs>
              <w:spacing w:line="360" w:lineRule="exact"/>
              <w:rPr>
                <w:rFonts w:ascii="Browallia New" w:hAnsi="Browallia New" w:cs="Browallia New"/>
                <w:sz w:val="32"/>
                <w:szCs w:val="32"/>
              </w:rPr>
            </w:pPr>
            <w:r w:rsidRPr="00645CB8">
              <w:rPr>
                <w:rFonts w:ascii="Browallia New" w:hAnsi="Browallia New" w:cs="Browallia New"/>
                <w:sz w:val="32"/>
                <w:szCs w:val="32"/>
              </w:rPr>
              <w:t>Total number of electronic materials</w:t>
            </w:r>
          </w:p>
        </w:tc>
        <w:tc>
          <w:tcPr>
            <w:tcW w:w="1350" w:type="dxa"/>
          </w:tcPr>
          <w:p w14:paraId="5EE49DCE"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1,479</w:t>
            </w:r>
          </w:p>
        </w:tc>
        <w:tc>
          <w:tcPr>
            <w:tcW w:w="2576" w:type="dxa"/>
          </w:tcPr>
          <w:p w14:paraId="0386DB74"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copies</w:t>
            </w:r>
          </w:p>
        </w:tc>
      </w:tr>
      <w:tr w:rsidR="00F21AE7" w:rsidRPr="00645CB8" w14:paraId="715835FA" w14:textId="77777777" w:rsidTr="003F61DA">
        <w:tc>
          <w:tcPr>
            <w:tcW w:w="5220" w:type="dxa"/>
          </w:tcPr>
          <w:p w14:paraId="2750A119" w14:textId="77777777" w:rsidR="00E359F8" w:rsidRPr="00645CB8" w:rsidRDefault="00E359F8" w:rsidP="00E359F8">
            <w:pPr>
              <w:tabs>
                <w:tab w:val="left" w:pos="1302"/>
              </w:tabs>
              <w:spacing w:line="360" w:lineRule="exact"/>
              <w:ind w:firstLine="600"/>
              <w:rPr>
                <w:rFonts w:ascii="Browallia New" w:hAnsi="Browallia New" w:cs="Browallia New"/>
                <w:sz w:val="32"/>
                <w:szCs w:val="32"/>
              </w:rPr>
            </w:pPr>
            <w:r w:rsidRPr="00645CB8">
              <w:rPr>
                <w:rFonts w:ascii="Browallia New" w:hAnsi="Browallia New" w:cs="Browallia New"/>
                <w:sz w:val="32"/>
                <w:szCs w:val="32"/>
              </w:rPr>
              <w:t>Thai</w:t>
            </w:r>
          </w:p>
        </w:tc>
        <w:tc>
          <w:tcPr>
            <w:tcW w:w="1350" w:type="dxa"/>
          </w:tcPr>
          <w:p w14:paraId="5B40F1BB"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124</w:t>
            </w:r>
          </w:p>
        </w:tc>
        <w:tc>
          <w:tcPr>
            <w:tcW w:w="2576" w:type="dxa"/>
          </w:tcPr>
          <w:p w14:paraId="65866EDE"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copies</w:t>
            </w:r>
          </w:p>
        </w:tc>
      </w:tr>
      <w:tr w:rsidR="00F21AE7" w:rsidRPr="00645CB8" w14:paraId="20B9CB95" w14:textId="77777777" w:rsidTr="003F61DA">
        <w:tc>
          <w:tcPr>
            <w:tcW w:w="5220" w:type="dxa"/>
            <w:hideMark/>
          </w:tcPr>
          <w:p w14:paraId="601BB746" w14:textId="77777777" w:rsidR="00E359F8" w:rsidRPr="00645CB8" w:rsidRDefault="00E359F8" w:rsidP="00E359F8">
            <w:pPr>
              <w:tabs>
                <w:tab w:val="left" w:pos="1302"/>
              </w:tabs>
              <w:spacing w:line="360" w:lineRule="exact"/>
              <w:ind w:firstLine="600"/>
              <w:rPr>
                <w:rFonts w:ascii="Browallia New" w:hAnsi="Browallia New" w:cs="Browallia New"/>
                <w:sz w:val="32"/>
                <w:szCs w:val="32"/>
              </w:rPr>
            </w:pPr>
            <w:r w:rsidRPr="00645CB8">
              <w:rPr>
                <w:rFonts w:ascii="Browallia New" w:hAnsi="Browallia New" w:cs="Browallia New"/>
                <w:sz w:val="32"/>
                <w:szCs w:val="32"/>
              </w:rPr>
              <w:t>English</w:t>
            </w:r>
          </w:p>
        </w:tc>
        <w:tc>
          <w:tcPr>
            <w:tcW w:w="1350" w:type="dxa"/>
            <w:hideMark/>
          </w:tcPr>
          <w:p w14:paraId="2252D139" w14:textId="77777777" w:rsidR="00E359F8" w:rsidRPr="00645CB8" w:rsidRDefault="00E359F8" w:rsidP="003F61DA">
            <w:pPr>
              <w:spacing w:line="360" w:lineRule="exact"/>
              <w:jc w:val="right"/>
              <w:rPr>
                <w:rFonts w:ascii="Browallia New" w:hAnsi="Browallia New" w:cs="Browallia New"/>
                <w:sz w:val="32"/>
                <w:szCs w:val="32"/>
                <w:cs/>
                <w:lang w:bidi="th-TH"/>
              </w:rPr>
            </w:pPr>
            <w:r w:rsidRPr="00645CB8">
              <w:rPr>
                <w:rFonts w:ascii="Browallia New" w:hAnsi="Browallia New" w:cs="Browallia New"/>
                <w:sz w:val="32"/>
                <w:szCs w:val="32"/>
              </w:rPr>
              <w:t>1,355</w:t>
            </w:r>
          </w:p>
        </w:tc>
        <w:tc>
          <w:tcPr>
            <w:tcW w:w="2576" w:type="dxa"/>
            <w:hideMark/>
          </w:tcPr>
          <w:p w14:paraId="5E31348C"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copies</w:t>
            </w:r>
          </w:p>
        </w:tc>
      </w:tr>
      <w:tr w:rsidR="00F21AE7" w:rsidRPr="00645CB8" w14:paraId="4F781ED2" w14:textId="77777777" w:rsidTr="003F61DA">
        <w:tc>
          <w:tcPr>
            <w:tcW w:w="5220" w:type="dxa"/>
          </w:tcPr>
          <w:p w14:paraId="12C3DC1D" w14:textId="77777777" w:rsidR="00E359F8" w:rsidRPr="00645CB8" w:rsidRDefault="00E359F8" w:rsidP="00F2172D">
            <w:pPr>
              <w:pStyle w:val="ListParagraph"/>
              <w:numPr>
                <w:ilvl w:val="0"/>
                <w:numId w:val="62"/>
              </w:numPr>
              <w:tabs>
                <w:tab w:val="left" w:pos="1302"/>
              </w:tabs>
              <w:spacing w:line="360" w:lineRule="exact"/>
              <w:rPr>
                <w:rFonts w:ascii="Browallia New" w:hAnsi="Browallia New" w:cs="Browallia New"/>
                <w:sz w:val="32"/>
                <w:szCs w:val="32"/>
              </w:rPr>
            </w:pPr>
            <w:r w:rsidRPr="00645CB8">
              <w:rPr>
                <w:rFonts w:ascii="Browallia New" w:hAnsi="Browallia New" w:cs="Browallia New"/>
                <w:sz w:val="32"/>
                <w:szCs w:val="32"/>
              </w:rPr>
              <w:t>Total number of Journals/Magazines</w:t>
            </w:r>
          </w:p>
        </w:tc>
        <w:tc>
          <w:tcPr>
            <w:tcW w:w="1350" w:type="dxa"/>
          </w:tcPr>
          <w:p w14:paraId="7EDFF4DC"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158</w:t>
            </w:r>
          </w:p>
        </w:tc>
        <w:tc>
          <w:tcPr>
            <w:tcW w:w="2576" w:type="dxa"/>
          </w:tcPr>
          <w:p w14:paraId="70C1A231"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copies</w:t>
            </w:r>
          </w:p>
        </w:tc>
      </w:tr>
      <w:tr w:rsidR="00F21AE7" w:rsidRPr="00645CB8" w14:paraId="18A87A42" w14:textId="77777777" w:rsidTr="003F61DA">
        <w:tc>
          <w:tcPr>
            <w:tcW w:w="5220" w:type="dxa"/>
          </w:tcPr>
          <w:p w14:paraId="4E434338" w14:textId="77777777" w:rsidR="00E359F8" w:rsidRPr="00645CB8" w:rsidRDefault="00E359F8" w:rsidP="00E359F8">
            <w:pPr>
              <w:tabs>
                <w:tab w:val="left" w:pos="1302"/>
              </w:tabs>
              <w:spacing w:line="360" w:lineRule="exact"/>
              <w:ind w:firstLine="600"/>
              <w:rPr>
                <w:rFonts w:ascii="Browallia New" w:hAnsi="Browallia New" w:cs="Browallia New"/>
                <w:sz w:val="32"/>
                <w:szCs w:val="32"/>
              </w:rPr>
            </w:pPr>
            <w:r w:rsidRPr="00645CB8">
              <w:rPr>
                <w:rFonts w:ascii="Browallia New" w:hAnsi="Browallia New" w:cs="Browallia New"/>
                <w:sz w:val="32"/>
                <w:szCs w:val="32"/>
              </w:rPr>
              <w:t>Thai</w:t>
            </w:r>
          </w:p>
        </w:tc>
        <w:tc>
          <w:tcPr>
            <w:tcW w:w="1350" w:type="dxa"/>
          </w:tcPr>
          <w:p w14:paraId="05768886"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29</w:t>
            </w:r>
          </w:p>
        </w:tc>
        <w:tc>
          <w:tcPr>
            <w:tcW w:w="2576" w:type="dxa"/>
          </w:tcPr>
          <w:p w14:paraId="2F60339A"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copies</w:t>
            </w:r>
          </w:p>
        </w:tc>
      </w:tr>
      <w:tr w:rsidR="00F21AE7" w:rsidRPr="00645CB8" w14:paraId="4255EFBB" w14:textId="77777777" w:rsidTr="003F61DA">
        <w:tc>
          <w:tcPr>
            <w:tcW w:w="5220" w:type="dxa"/>
            <w:hideMark/>
          </w:tcPr>
          <w:p w14:paraId="1266EB41" w14:textId="77777777" w:rsidR="00E359F8" w:rsidRPr="00645CB8" w:rsidRDefault="00E359F8" w:rsidP="00E359F8">
            <w:pPr>
              <w:tabs>
                <w:tab w:val="left" w:pos="1302"/>
              </w:tabs>
              <w:spacing w:line="360" w:lineRule="exact"/>
              <w:ind w:firstLine="600"/>
              <w:rPr>
                <w:rFonts w:ascii="Browallia New" w:hAnsi="Browallia New" w:cs="Browallia New"/>
                <w:sz w:val="32"/>
                <w:szCs w:val="32"/>
              </w:rPr>
            </w:pPr>
            <w:r w:rsidRPr="00645CB8">
              <w:rPr>
                <w:rFonts w:ascii="Browallia New" w:hAnsi="Browallia New" w:cs="Browallia New"/>
                <w:sz w:val="32"/>
                <w:szCs w:val="32"/>
              </w:rPr>
              <w:t>English</w:t>
            </w:r>
          </w:p>
        </w:tc>
        <w:tc>
          <w:tcPr>
            <w:tcW w:w="1350" w:type="dxa"/>
            <w:hideMark/>
          </w:tcPr>
          <w:p w14:paraId="115BD5B6"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129</w:t>
            </w:r>
          </w:p>
        </w:tc>
        <w:tc>
          <w:tcPr>
            <w:tcW w:w="2576" w:type="dxa"/>
            <w:hideMark/>
          </w:tcPr>
          <w:p w14:paraId="0B226A55"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copies</w:t>
            </w:r>
          </w:p>
        </w:tc>
      </w:tr>
      <w:tr w:rsidR="00F21AE7" w:rsidRPr="00645CB8" w14:paraId="75EA15D0" w14:textId="77777777" w:rsidTr="003F61DA">
        <w:tc>
          <w:tcPr>
            <w:tcW w:w="5220" w:type="dxa"/>
          </w:tcPr>
          <w:p w14:paraId="75DAC341" w14:textId="77777777" w:rsidR="00F05BCC" w:rsidRPr="00645CB8" w:rsidRDefault="00F05BCC" w:rsidP="00F2172D">
            <w:pPr>
              <w:pStyle w:val="ListParagraph"/>
              <w:numPr>
                <w:ilvl w:val="0"/>
                <w:numId w:val="62"/>
              </w:numPr>
              <w:tabs>
                <w:tab w:val="left" w:pos="1302"/>
              </w:tabs>
              <w:spacing w:line="360" w:lineRule="exact"/>
              <w:rPr>
                <w:rFonts w:ascii="Browallia New" w:hAnsi="Browallia New" w:cs="Browallia New"/>
                <w:sz w:val="32"/>
                <w:szCs w:val="32"/>
              </w:rPr>
            </w:pPr>
            <w:r w:rsidRPr="00645CB8">
              <w:rPr>
                <w:rFonts w:ascii="Browallia New" w:hAnsi="Browallia New" w:cs="Browallia New"/>
                <w:sz w:val="32"/>
                <w:szCs w:val="32"/>
              </w:rPr>
              <w:t>Total number of E-Article</w:t>
            </w:r>
            <w:r w:rsidR="00E359F8" w:rsidRPr="00645CB8">
              <w:rPr>
                <w:rFonts w:ascii="Browallia New" w:hAnsi="Browallia New" w:cs="Browallia New"/>
                <w:sz w:val="32"/>
                <w:szCs w:val="32"/>
              </w:rPr>
              <w:t xml:space="preserve"> for VMS</w:t>
            </w:r>
          </w:p>
        </w:tc>
        <w:tc>
          <w:tcPr>
            <w:tcW w:w="1350" w:type="dxa"/>
          </w:tcPr>
          <w:p w14:paraId="64818B26" w14:textId="77777777" w:rsidR="00F05BCC"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96</w:t>
            </w:r>
          </w:p>
        </w:tc>
        <w:tc>
          <w:tcPr>
            <w:tcW w:w="2576" w:type="dxa"/>
          </w:tcPr>
          <w:p w14:paraId="58C4186E" w14:textId="77777777" w:rsidR="00F05BCC" w:rsidRPr="00645CB8" w:rsidRDefault="00F05BCC" w:rsidP="00F05BCC">
            <w:pPr>
              <w:spacing w:line="360" w:lineRule="exact"/>
              <w:rPr>
                <w:rFonts w:ascii="Browallia New" w:hAnsi="Browallia New" w:cs="Browallia New"/>
                <w:sz w:val="32"/>
                <w:szCs w:val="32"/>
              </w:rPr>
            </w:pPr>
            <w:r w:rsidRPr="00645CB8">
              <w:rPr>
                <w:rFonts w:ascii="Browallia New" w:hAnsi="Browallia New" w:cs="Browallia New"/>
                <w:sz w:val="32"/>
                <w:szCs w:val="32"/>
              </w:rPr>
              <w:t>titles</w:t>
            </w:r>
          </w:p>
        </w:tc>
      </w:tr>
      <w:tr w:rsidR="00F21AE7" w:rsidRPr="00645CB8" w14:paraId="1B977C70" w14:textId="77777777" w:rsidTr="003F61DA">
        <w:tc>
          <w:tcPr>
            <w:tcW w:w="5220" w:type="dxa"/>
          </w:tcPr>
          <w:p w14:paraId="3053D54F" w14:textId="77777777" w:rsidR="00E359F8" w:rsidRPr="00645CB8" w:rsidRDefault="00E359F8" w:rsidP="00F2172D">
            <w:pPr>
              <w:pStyle w:val="ListParagraph"/>
              <w:numPr>
                <w:ilvl w:val="0"/>
                <w:numId w:val="62"/>
              </w:numPr>
              <w:spacing w:line="360" w:lineRule="exact"/>
              <w:rPr>
                <w:rFonts w:ascii="Browallia New" w:hAnsi="Browallia New" w:cs="Browallia New"/>
                <w:sz w:val="32"/>
                <w:szCs w:val="32"/>
              </w:rPr>
            </w:pPr>
            <w:r w:rsidRPr="00645CB8">
              <w:rPr>
                <w:rFonts w:ascii="Browallia New" w:hAnsi="Browallia New" w:cs="Browallia New"/>
                <w:sz w:val="32"/>
                <w:szCs w:val="32"/>
              </w:rPr>
              <w:t>Total number of E-Books</w:t>
            </w:r>
          </w:p>
        </w:tc>
        <w:tc>
          <w:tcPr>
            <w:tcW w:w="1350" w:type="dxa"/>
          </w:tcPr>
          <w:p w14:paraId="1B2AFE36"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1/1,177</w:t>
            </w:r>
          </w:p>
        </w:tc>
        <w:tc>
          <w:tcPr>
            <w:tcW w:w="2576" w:type="dxa"/>
          </w:tcPr>
          <w:p w14:paraId="5B670E2B"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Databases/Titles</w:t>
            </w:r>
          </w:p>
        </w:tc>
      </w:tr>
      <w:tr w:rsidR="00F21AE7" w:rsidRPr="00645CB8" w14:paraId="5B1036DF" w14:textId="77777777" w:rsidTr="003F61DA">
        <w:tc>
          <w:tcPr>
            <w:tcW w:w="5220" w:type="dxa"/>
          </w:tcPr>
          <w:p w14:paraId="1D8D8EFC" w14:textId="77777777" w:rsidR="00E359F8" w:rsidRPr="00645CB8" w:rsidRDefault="00E359F8" w:rsidP="00F652D7">
            <w:pPr>
              <w:pStyle w:val="ListParagraph"/>
              <w:spacing w:line="360" w:lineRule="exact"/>
              <w:ind w:left="597"/>
              <w:rPr>
                <w:rFonts w:ascii="Browallia New" w:hAnsi="Browallia New" w:cs="Browallia New"/>
                <w:sz w:val="32"/>
                <w:szCs w:val="32"/>
              </w:rPr>
            </w:pPr>
            <w:r w:rsidRPr="00645CB8">
              <w:rPr>
                <w:rFonts w:ascii="Browallia New" w:hAnsi="Browallia New" w:cs="Browallia New"/>
                <w:sz w:val="32"/>
                <w:szCs w:val="32"/>
              </w:rPr>
              <w:t>1) EBSCO eBook Collection</w:t>
            </w:r>
          </w:p>
        </w:tc>
        <w:tc>
          <w:tcPr>
            <w:tcW w:w="1350" w:type="dxa"/>
          </w:tcPr>
          <w:p w14:paraId="5AB31929"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1,177</w:t>
            </w:r>
          </w:p>
        </w:tc>
        <w:tc>
          <w:tcPr>
            <w:tcW w:w="2576" w:type="dxa"/>
          </w:tcPr>
          <w:p w14:paraId="23D91BE7"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titles</w:t>
            </w:r>
          </w:p>
        </w:tc>
      </w:tr>
      <w:tr w:rsidR="00F21AE7" w:rsidRPr="00645CB8" w14:paraId="7123C6DA" w14:textId="77777777" w:rsidTr="003F61DA">
        <w:tc>
          <w:tcPr>
            <w:tcW w:w="5220" w:type="dxa"/>
          </w:tcPr>
          <w:p w14:paraId="1815ED91" w14:textId="77777777" w:rsidR="00E359F8" w:rsidRPr="00645CB8" w:rsidRDefault="00E359F8" w:rsidP="00F2172D">
            <w:pPr>
              <w:pStyle w:val="ListParagraph"/>
              <w:numPr>
                <w:ilvl w:val="0"/>
                <w:numId w:val="62"/>
              </w:numPr>
              <w:spacing w:line="360" w:lineRule="exact"/>
              <w:rPr>
                <w:rFonts w:ascii="Browallia New" w:hAnsi="Browallia New" w:cs="Browallia New"/>
                <w:sz w:val="32"/>
                <w:szCs w:val="32"/>
              </w:rPr>
            </w:pPr>
            <w:r w:rsidRPr="00645CB8">
              <w:rPr>
                <w:rFonts w:ascii="Browallia New" w:hAnsi="Browallia New" w:cs="Browallia New"/>
                <w:sz w:val="32"/>
                <w:szCs w:val="32"/>
              </w:rPr>
              <w:t>Total number of E-Journals</w:t>
            </w:r>
          </w:p>
        </w:tc>
        <w:tc>
          <w:tcPr>
            <w:tcW w:w="1350" w:type="dxa"/>
          </w:tcPr>
          <w:p w14:paraId="1C47A460"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1/28</w:t>
            </w:r>
          </w:p>
        </w:tc>
        <w:tc>
          <w:tcPr>
            <w:tcW w:w="2576" w:type="dxa"/>
          </w:tcPr>
          <w:p w14:paraId="0379C268"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Databases/Titles</w:t>
            </w:r>
          </w:p>
        </w:tc>
      </w:tr>
      <w:tr w:rsidR="00F21AE7" w:rsidRPr="00645CB8" w14:paraId="360B7B13" w14:textId="77777777" w:rsidTr="003F61DA">
        <w:tc>
          <w:tcPr>
            <w:tcW w:w="5220" w:type="dxa"/>
          </w:tcPr>
          <w:p w14:paraId="04908672" w14:textId="77777777" w:rsidR="00E359F8" w:rsidRPr="00645CB8" w:rsidRDefault="00E359F8" w:rsidP="00F652D7">
            <w:pPr>
              <w:pStyle w:val="ListParagraph"/>
              <w:spacing w:line="360" w:lineRule="exact"/>
              <w:ind w:left="597"/>
              <w:rPr>
                <w:rFonts w:ascii="Browallia New" w:hAnsi="Browallia New" w:cs="Browallia New"/>
                <w:sz w:val="32"/>
                <w:szCs w:val="32"/>
              </w:rPr>
            </w:pPr>
            <w:r w:rsidRPr="00645CB8">
              <w:rPr>
                <w:rFonts w:ascii="Browallia New" w:hAnsi="Browallia New" w:cs="Browallia New"/>
                <w:sz w:val="32"/>
                <w:szCs w:val="32"/>
              </w:rPr>
              <w:t>1) Emerald e-Journal Premier Collection</w:t>
            </w:r>
          </w:p>
        </w:tc>
        <w:tc>
          <w:tcPr>
            <w:tcW w:w="1350" w:type="dxa"/>
          </w:tcPr>
          <w:p w14:paraId="37827099"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28</w:t>
            </w:r>
          </w:p>
        </w:tc>
        <w:tc>
          <w:tcPr>
            <w:tcW w:w="2576" w:type="dxa"/>
          </w:tcPr>
          <w:p w14:paraId="2226655E"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titles</w:t>
            </w:r>
          </w:p>
        </w:tc>
      </w:tr>
      <w:tr w:rsidR="00F21AE7" w:rsidRPr="00645CB8" w14:paraId="29D1B77C" w14:textId="77777777" w:rsidTr="003F61DA">
        <w:tc>
          <w:tcPr>
            <w:tcW w:w="5220" w:type="dxa"/>
          </w:tcPr>
          <w:p w14:paraId="717D5D05" w14:textId="77777777" w:rsidR="00E359F8" w:rsidRPr="00645CB8" w:rsidRDefault="00E359F8" w:rsidP="00F2172D">
            <w:pPr>
              <w:pStyle w:val="ListParagraph"/>
              <w:numPr>
                <w:ilvl w:val="0"/>
                <w:numId w:val="62"/>
              </w:numPr>
              <w:spacing w:line="360" w:lineRule="exact"/>
              <w:rPr>
                <w:rFonts w:ascii="Browallia New" w:hAnsi="Browallia New" w:cs="Browallia New"/>
                <w:sz w:val="32"/>
                <w:szCs w:val="32"/>
              </w:rPr>
            </w:pPr>
            <w:r w:rsidRPr="00645CB8">
              <w:rPr>
                <w:rFonts w:ascii="Browallia New" w:hAnsi="Browallia New" w:cs="Browallia New"/>
                <w:sz w:val="32"/>
                <w:szCs w:val="32"/>
              </w:rPr>
              <w:t>Total number of Online Databases Full-text</w:t>
            </w:r>
          </w:p>
        </w:tc>
        <w:tc>
          <w:tcPr>
            <w:tcW w:w="1350" w:type="dxa"/>
          </w:tcPr>
          <w:p w14:paraId="71666FD7"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4</w:t>
            </w:r>
          </w:p>
        </w:tc>
        <w:tc>
          <w:tcPr>
            <w:tcW w:w="2576" w:type="dxa"/>
          </w:tcPr>
          <w:p w14:paraId="01DD8205"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databases</w:t>
            </w:r>
          </w:p>
        </w:tc>
      </w:tr>
      <w:tr w:rsidR="00F21AE7" w:rsidRPr="00645CB8" w14:paraId="3BFF5C8C" w14:textId="77777777" w:rsidTr="003F61DA">
        <w:tc>
          <w:tcPr>
            <w:tcW w:w="5220" w:type="dxa"/>
          </w:tcPr>
          <w:p w14:paraId="6D78D654" w14:textId="77777777" w:rsidR="00E359F8" w:rsidRPr="00645CB8" w:rsidRDefault="00E359F8" w:rsidP="00070679">
            <w:pPr>
              <w:pStyle w:val="ListParagraph"/>
              <w:spacing w:line="360" w:lineRule="exact"/>
              <w:ind w:left="884" w:hanging="270"/>
              <w:rPr>
                <w:rFonts w:ascii="Browallia New" w:hAnsi="Browallia New" w:cs="Browallia New"/>
                <w:sz w:val="32"/>
                <w:szCs w:val="32"/>
              </w:rPr>
            </w:pPr>
            <w:r w:rsidRPr="00645CB8">
              <w:rPr>
                <w:rFonts w:ascii="Browallia New" w:hAnsi="Browallia New" w:cs="Browallia New"/>
                <w:sz w:val="32"/>
                <w:szCs w:val="32"/>
              </w:rPr>
              <w:t>1) Academic Search TM Ultimate</w:t>
            </w:r>
          </w:p>
        </w:tc>
        <w:tc>
          <w:tcPr>
            <w:tcW w:w="1350" w:type="dxa"/>
          </w:tcPr>
          <w:p w14:paraId="4FC353E5"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9,283</w:t>
            </w:r>
          </w:p>
        </w:tc>
        <w:tc>
          <w:tcPr>
            <w:tcW w:w="2576" w:type="dxa"/>
          </w:tcPr>
          <w:p w14:paraId="137649F1"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titles</w:t>
            </w:r>
          </w:p>
        </w:tc>
      </w:tr>
      <w:tr w:rsidR="00F21AE7" w:rsidRPr="00645CB8" w14:paraId="046F8C85" w14:textId="77777777" w:rsidTr="003F61DA">
        <w:tc>
          <w:tcPr>
            <w:tcW w:w="5220" w:type="dxa"/>
          </w:tcPr>
          <w:p w14:paraId="4E8E30F7" w14:textId="77777777" w:rsidR="00E359F8" w:rsidRPr="00645CB8" w:rsidRDefault="00070679" w:rsidP="00070679">
            <w:pPr>
              <w:pStyle w:val="ListParagraph"/>
              <w:spacing w:line="360" w:lineRule="exact"/>
              <w:ind w:left="884" w:hanging="270"/>
              <w:rPr>
                <w:rFonts w:ascii="Browallia New" w:hAnsi="Browallia New" w:cs="Browallia New"/>
                <w:sz w:val="32"/>
                <w:szCs w:val="32"/>
              </w:rPr>
            </w:pPr>
            <w:r w:rsidRPr="00645CB8">
              <w:rPr>
                <w:rFonts w:ascii="Browallia New" w:hAnsi="Browallia New" w:cs="Browallia New"/>
                <w:sz w:val="32"/>
                <w:szCs w:val="32"/>
              </w:rPr>
              <w:lastRenderedPageBreak/>
              <w:tab/>
            </w:r>
            <w:r w:rsidR="00E359F8" w:rsidRPr="00645CB8">
              <w:rPr>
                <w:rFonts w:ascii="Browallia New" w:hAnsi="Browallia New" w:cs="Browallia New"/>
                <w:sz w:val="32"/>
                <w:szCs w:val="32"/>
              </w:rPr>
              <w:t>Active, full-text, peer-reviewed journals</w:t>
            </w:r>
          </w:p>
        </w:tc>
        <w:tc>
          <w:tcPr>
            <w:tcW w:w="1350" w:type="dxa"/>
          </w:tcPr>
          <w:p w14:paraId="3FF93FDC"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8,453</w:t>
            </w:r>
          </w:p>
        </w:tc>
        <w:tc>
          <w:tcPr>
            <w:tcW w:w="2576" w:type="dxa"/>
          </w:tcPr>
          <w:p w14:paraId="5813A360"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titles</w:t>
            </w:r>
          </w:p>
        </w:tc>
      </w:tr>
      <w:tr w:rsidR="00F21AE7" w:rsidRPr="00645CB8" w14:paraId="2336DF3D" w14:textId="77777777" w:rsidTr="003F61DA">
        <w:tc>
          <w:tcPr>
            <w:tcW w:w="5220" w:type="dxa"/>
          </w:tcPr>
          <w:p w14:paraId="466E7A58" w14:textId="77777777" w:rsidR="00E359F8" w:rsidRPr="00645CB8" w:rsidRDefault="00070679" w:rsidP="00070679">
            <w:pPr>
              <w:pStyle w:val="ListParagraph"/>
              <w:spacing w:line="360" w:lineRule="exact"/>
              <w:ind w:left="884" w:hanging="270"/>
              <w:rPr>
                <w:rFonts w:ascii="Browallia New" w:hAnsi="Browallia New" w:cs="Browallia New"/>
                <w:sz w:val="32"/>
                <w:szCs w:val="32"/>
              </w:rPr>
            </w:pPr>
            <w:r w:rsidRPr="00645CB8">
              <w:rPr>
                <w:rFonts w:ascii="Browallia New" w:hAnsi="Browallia New" w:cs="Browallia New"/>
                <w:sz w:val="32"/>
                <w:szCs w:val="32"/>
              </w:rPr>
              <w:tab/>
            </w:r>
            <w:r w:rsidR="00E359F8" w:rsidRPr="00645CB8">
              <w:rPr>
                <w:rFonts w:ascii="Browallia New" w:hAnsi="Browallia New" w:cs="Browallia New"/>
                <w:sz w:val="32"/>
                <w:szCs w:val="32"/>
              </w:rPr>
              <w:t xml:space="preserve">Active full-text journals indexed in Web of Science or Scopus     </w:t>
            </w:r>
          </w:p>
        </w:tc>
        <w:tc>
          <w:tcPr>
            <w:tcW w:w="1350" w:type="dxa"/>
          </w:tcPr>
          <w:p w14:paraId="17586C5F"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5,307</w:t>
            </w:r>
          </w:p>
        </w:tc>
        <w:tc>
          <w:tcPr>
            <w:tcW w:w="2576" w:type="dxa"/>
          </w:tcPr>
          <w:p w14:paraId="3642294A"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titles</w:t>
            </w:r>
          </w:p>
        </w:tc>
      </w:tr>
      <w:tr w:rsidR="00F21AE7" w:rsidRPr="00645CB8" w14:paraId="25811199" w14:textId="77777777" w:rsidTr="003F61DA">
        <w:tc>
          <w:tcPr>
            <w:tcW w:w="5220" w:type="dxa"/>
          </w:tcPr>
          <w:p w14:paraId="0B1EFB75" w14:textId="77777777" w:rsidR="00E359F8" w:rsidRPr="00645CB8" w:rsidRDefault="00070679" w:rsidP="00070679">
            <w:pPr>
              <w:pStyle w:val="ListParagraph"/>
              <w:spacing w:line="360" w:lineRule="exact"/>
              <w:ind w:left="884" w:hanging="270"/>
              <w:rPr>
                <w:rFonts w:ascii="Browallia New" w:hAnsi="Browallia New" w:cs="Browallia New"/>
                <w:sz w:val="32"/>
                <w:szCs w:val="32"/>
              </w:rPr>
            </w:pPr>
            <w:r w:rsidRPr="00645CB8">
              <w:rPr>
                <w:rFonts w:ascii="Browallia New" w:hAnsi="Browallia New" w:cs="Browallia New"/>
                <w:sz w:val="32"/>
                <w:szCs w:val="32"/>
              </w:rPr>
              <w:tab/>
            </w:r>
            <w:r w:rsidR="00E359F8" w:rsidRPr="00645CB8">
              <w:rPr>
                <w:rFonts w:ascii="Browallia New" w:hAnsi="Browallia New" w:cs="Browallia New"/>
                <w:sz w:val="32"/>
                <w:szCs w:val="32"/>
              </w:rPr>
              <w:t xml:space="preserve">Active full-text journals indexed in Web of Science or Scopus                                    </w:t>
            </w:r>
          </w:p>
        </w:tc>
        <w:tc>
          <w:tcPr>
            <w:tcW w:w="1350" w:type="dxa"/>
          </w:tcPr>
          <w:p w14:paraId="3EA1783E"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6,410</w:t>
            </w:r>
          </w:p>
        </w:tc>
        <w:tc>
          <w:tcPr>
            <w:tcW w:w="2576" w:type="dxa"/>
          </w:tcPr>
          <w:p w14:paraId="538EB9F7"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titles</w:t>
            </w:r>
          </w:p>
        </w:tc>
      </w:tr>
      <w:tr w:rsidR="00F21AE7" w:rsidRPr="00645CB8" w14:paraId="22424619" w14:textId="77777777" w:rsidTr="003F61DA">
        <w:tc>
          <w:tcPr>
            <w:tcW w:w="5220" w:type="dxa"/>
          </w:tcPr>
          <w:p w14:paraId="638CDE64" w14:textId="77777777" w:rsidR="00E359F8" w:rsidRPr="00645CB8" w:rsidRDefault="00E359F8" w:rsidP="00F652D7">
            <w:pPr>
              <w:pStyle w:val="ListParagraph"/>
              <w:spacing w:line="360" w:lineRule="exact"/>
              <w:ind w:left="597"/>
              <w:rPr>
                <w:rFonts w:ascii="Browallia New" w:hAnsi="Browallia New" w:cs="Browallia New"/>
                <w:sz w:val="32"/>
                <w:szCs w:val="32"/>
              </w:rPr>
            </w:pPr>
            <w:r w:rsidRPr="00645CB8">
              <w:rPr>
                <w:rFonts w:ascii="Browallia New" w:hAnsi="Browallia New" w:cs="Browallia New"/>
                <w:sz w:val="32"/>
                <w:szCs w:val="32"/>
              </w:rPr>
              <w:t>2) IEEE Xplore Digital Library</w:t>
            </w:r>
          </w:p>
        </w:tc>
        <w:tc>
          <w:tcPr>
            <w:tcW w:w="1350" w:type="dxa"/>
          </w:tcPr>
          <w:p w14:paraId="2E3C8AEE"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4,000,000</w:t>
            </w:r>
          </w:p>
        </w:tc>
        <w:tc>
          <w:tcPr>
            <w:tcW w:w="2576" w:type="dxa"/>
          </w:tcPr>
          <w:p w14:paraId="63AA95D0"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Full-text</w:t>
            </w:r>
          </w:p>
        </w:tc>
      </w:tr>
      <w:tr w:rsidR="00F21AE7" w:rsidRPr="00645CB8" w14:paraId="51ECF6F2" w14:textId="77777777" w:rsidTr="003F61DA">
        <w:tc>
          <w:tcPr>
            <w:tcW w:w="5220" w:type="dxa"/>
          </w:tcPr>
          <w:p w14:paraId="6387F862" w14:textId="77777777" w:rsidR="00E359F8" w:rsidRPr="00645CB8" w:rsidRDefault="00E359F8" w:rsidP="00E359F8">
            <w:pPr>
              <w:pStyle w:val="ListParagraph"/>
              <w:tabs>
                <w:tab w:val="left" w:pos="1302"/>
              </w:tabs>
              <w:spacing w:line="360" w:lineRule="exact"/>
              <w:ind w:left="360"/>
              <w:rPr>
                <w:rFonts w:ascii="Browallia New" w:hAnsi="Browallia New" w:cs="Browallia New"/>
                <w:sz w:val="32"/>
                <w:szCs w:val="32"/>
              </w:rPr>
            </w:pPr>
          </w:p>
        </w:tc>
        <w:tc>
          <w:tcPr>
            <w:tcW w:w="1350" w:type="dxa"/>
          </w:tcPr>
          <w:p w14:paraId="7250B67E"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195</w:t>
            </w:r>
          </w:p>
        </w:tc>
        <w:tc>
          <w:tcPr>
            <w:tcW w:w="2576" w:type="dxa"/>
          </w:tcPr>
          <w:p w14:paraId="1D75F962"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Journals</w:t>
            </w:r>
          </w:p>
        </w:tc>
      </w:tr>
      <w:tr w:rsidR="00F21AE7" w:rsidRPr="00645CB8" w14:paraId="64FB5F0D" w14:textId="77777777" w:rsidTr="003F61DA">
        <w:tc>
          <w:tcPr>
            <w:tcW w:w="5220" w:type="dxa"/>
          </w:tcPr>
          <w:p w14:paraId="0ACA93A9" w14:textId="77777777" w:rsidR="00E359F8" w:rsidRPr="00645CB8" w:rsidRDefault="00E359F8" w:rsidP="00F652D7">
            <w:pPr>
              <w:tabs>
                <w:tab w:val="left" w:pos="1302"/>
              </w:tabs>
              <w:spacing w:line="360" w:lineRule="exact"/>
              <w:rPr>
                <w:rFonts w:ascii="Browallia New" w:hAnsi="Browallia New" w:cs="Browallia New"/>
                <w:sz w:val="32"/>
                <w:szCs w:val="32"/>
              </w:rPr>
            </w:pPr>
          </w:p>
        </w:tc>
        <w:tc>
          <w:tcPr>
            <w:tcW w:w="1350" w:type="dxa"/>
          </w:tcPr>
          <w:p w14:paraId="188F6388"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1,800</w:t>
            </w:r>
          </w:p>
        </w:tc>
        <w:tc>
          <w:tcPr>
            <w:tcW w:w="2576" w:type="dxa"/>
          </w:tcPr>
          <w:p w14:paraId="4FEA2788"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 xml:space="preserve">Conference </w:t>
            </w:r>
            <w:r w:rsidR="00F652D7" w:rsidRPr="00645CB8">
              <w:rPr>
                <w:rFonts w:ascii="Browallia New" w:hAnsi="Browallia New" w:cs="Browallia New"/>
                <w:sz w:val="32"/>
                <w:szCs w:val="32"/>
              </w:rPr>
              <w:t>P</w:t>
            </w:r>
            <w:r w:rsidRPr="00645CB8">
              <w:rPr>
                <w:rFonts w:ascii="Browallia New" w:hAnsi="Browallia New" w:cs="Browallia New"/>
                <w:sz w:val="32"/>
                <w:szCs w:val="32"/>
              </w:rPr>
              <w:t>roceedings</w:t>
            </w:r>
          </w:p>
        </w:tc>
      </w:tr>
      <w:tr w:rsidR="00F21AE7" w:rsidRPr="00645CB8" w14:paraId="0AC55DB6" w14:textId="77777777" w:rsidTr="003F61DA">
        <w:tc>
          <w:tcPr>
            <w:tcW w:w="5220" w:type="dxa"/>
          </w:tcPr>
          <w:p w14:paraId="1A7A5CFA" w14:textId="77777777" w:rsidR="00E359F8" w:rsidRPr="00645CB8" w:rsidRDefault="00E359F8" w:rsidP="00F652D7">
            <w:pPr>
              <w:tabs>
                <w:tab w:val="left" w:pos="873"/>
              </w:tabs>
              <w:spacing w:line="360" w:lineRule="exact"/>
              <w:rPr>
                <w:rFonts w:ascii="Browallia New" w:hAnsi="Browallia New" w:cs="Browallia New"/>
                <w:sz w:val="32"/>
                <w:szCs w:val="32"/>
              </w:rPr>
            </w:pPr>
          </w:p>
        </w:tc>
        <w:tc>
          <w:tcPr>
            <w:tcW w:w="1350" w:type="dxa"/>
          </w:tcPr>
          <w:p w14:paraId="634DA1D5"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6,200</w:t>
            </w:r>
          </w:p>
        </w:tc>
        <w:tc>
          <w:tcPr>
            <w:tcW w:w="2576" w:type="dxa"/>
          </w:tcPr>
          <w:p w14:paraId="34465F5E"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Technical standards</w:t>
            </w:r>
          </w:p>
        </w:tc>
      </w:tr>
      <w:tr w:rsidR="00F21AE7" w:rsidRPr="00645CB8" w14:paraId="187C0D75" w14:textId="77777777" w:rsidTr="003F61DA">
        <w:tc>
          <w:tcPr>
            <w:tcW w:w="5220" w:type="dxa"/>
          </w:tcPr>
          <w:p w14:paraId="50A8CA4F" w14:textId="77777777" w:rsidR="00E359F8" w:rsidRPr="00645CB8" w:rsidRDefault="00E359F8" w:rsidP="00E359F8">
            <w:pPr>
              <w:pStyle w:val="ListParagraph"/>
              <w:tabs>
                <w:tab w:val="left" w:pos="1302"/>
              </w:tabs>
              <w:spacing w:line="360" w:lineRule="exact"/>
              <w:ind w:left="600"/>
              <w:rPr>
                <w:rFonts w:ascii="Browallia New" w:hAnsi="Browallia New" w:cs="Browallia New"/>
                <w:sz w:val="32"/>
                <w:szCs w:val="32"/>
              </w:rPr>
            </w:pPr>
          </w:p>
        </w:tc>
        <w:tc>
          <w:tcPr>
            <w:tcW w:w="1350" w:type="dxa"/>
          </w:tcPr>
          <w:p w14:paraId="76662591"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2,400</w:t>
            </w:r>
          </w:p>
        </w:tc>
        <w:tc>
          <w:tcPr>
            <w:tcW w:w="2576" w:type="dxa"/>
          </w:tcPr>
          <w:p w14:paraId="47BC28F5"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eBooks</w:t>
            </w:r>
          </w:p>
        </w:tc>
      </w:tr>
      <w:tr w:rsidR="00F21AE7" w:rsidRPr="00645CB8" w14:paraId="63239EF4" w14:textId="77777777" w:rsidTr="003F61DA">
        <w:tc>
          <w:tcPr>
            <w:tcW w:w="5220" w:type="dxa"/>
          </w:tcPr>
          <w:p w14:paraId="6A1CFBCC" w14:textId="77777777" w:rsidR="00E359F8" w:rsidRPr="00645CB8" w:rsidRDefault="00E359F8" w:rsidP="00E359F8">
            <w:pPr>
              <w:pStyle w:val="ListParagraph"/>
              <w:tabs>
                <w:tab w:val="left" w:pos="1302"/>
              </w:tabs>
              <w:spacing w:line="360" w:lineRule="exact"/>
              <w:ind w:left="600"/>
              <w:rPr>
                <w:rFonts w:ascii="Browallia New" w:hAnsi="Browallia New" w:cs="Browallia New"/>
                <w:sz w:val="32"/>
                <w:szCs w:val="32"/>
              </w:rPr>
            </w:pPr>
          </w:p>
        </w:tc>
        <w:tc>
          <w:tcPr>
            <w:tcW w:w="1350" w:type="dxa"/>
          </w:tcPr>
          <w:p w14:paraId="74F4A715"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425</w:t>
            </w:r>
          </w:p>
        </w:tc>
        <w:tc>
          <w:tcPr>
            <w:tcW w:w="2576" w:type="dxa"/>
          </w:tcPr>
          <w:p w14:paraId="68BAD8FF"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Educational courses</w:t>
            </w:r>
          </w:p>
        </w:tc>
      </w:tr>
      <w:tr w:rsidR="00F21AE7" w:rsidRPr="00645CB8" w14:paraId="5CFC32FF" w14:textId="77777777" w:rsidTr="003F61DA">
        <w:tc>
          <w:tcPr>
            <w:tcW w:w="5220" w:type="dxa"/>
          </w:tcPr>
          <w:p w14:paraId="6895DB31" w14:textId="77777777" w:rsidR="00E359F8" w:rsidRPr="00645CB8" w:rsidRDefault="00E359F8" w:rsidP="00070679">
            <w:pPr>
              <w:pStyle w:val="ListParagraph"/>
              <w:spacing w:line="360" w:lineRule="exact"/>
              <w:ind w:left="884" w:hanging="270"/>
              <w:rPr>
                <w:rFonts w:ascii="Browallia New" w:hAnsi="Browallia New" w:cs="Browallia New"/>
                <w:sz w:val="32"/>
                <w:szCs w:val="32"/>
              </w:rPr>
            </w:pPr>
            <w:r w:rsidRPr="00645CB8">
              <w:rPr>
                <w:rFonts w:ascii="Browallia New" w:hAnsi="Browallia New" w:cs="Browallia New"/>
                <w:sz w:val="32"/>
                <w:szCs w:val="32"/>
              </w:rPr>
              <w:t xml:space="preserve">3) </w:t>
            </w:r>
            <w:proofErr w:type="spellStart"/>
            <w:r w:rsidRPr="00645CB8">
              <w:rPr>
                <w:rFonts w:ascii="Browallia New" w:hAnsi="Browallia New" w:cs="Browallia New"/>
                <w:sz w:val="32"/>
                <w:szCs w:val="32"/>
              </w:rPr>
              <w:t>OmniFile</w:t>
            </w:r>
            <w:proofErr w:type="spellEnd"/>
            <w:r w:rsidRPr="00645CB8">
              <w:rPr>
                <w:rFonts w:ascii="Browallia New" w:hAnsi="Browallia New" w:cs="Browallia New"/>
                <w:sz w:val="32"/>
                <w:szCs w:val="32"/>
              </w:rPr>
              <w:t xml:space="preserve"> Full Text Mega (H.W. Wilson)</w:t>
            </w:r>
          </w:p>
        </w:tc>
        <w:tc>
          <w:tcPr>
            <w:tcW w:w="1350" w:type="dxa"/>
          </w:tcPr>
          <w:p w14:paraId="5806DDDC"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&gt;3,100</w:t>
            </w:r>
          </w:p>
        </w:tc>
        <w:tc>
          <w:tcPr>
            <w:tcW w:w="2576" w:type="dxa"/>
          </w:tcPr>
          <w:p w14:paraId="1A7A32D1"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Titles</w:t>
            </w:r>
          </w:p>
        </w:tc>
      </w:tr>
      <w:tr w:rsidR="00F21AE7" w:rsidRPr="00645CB8" w14:paraId="07D1D481" w14:textId="77777777" w:rsidTr="00070679">
        <w:trPr>
          <w:trHeight w:val="270"/>
        </w:trPr>
        <w:tc>
          <w:tcPr>
            <w:tcW w:w="5220" w:type="dxa"/>
          </w:tcPr>
          <w:p w14:paraId="523D4DE2" w14:textId="77777777" w:rsidR="00E359F8" w:rsidRPr="00645CB8" w:rsidRDefault="00070679" w:rsidP="00070679">
            <w:pPr>
              <w:pStyle w:val="ListParagraph"/>
              <w:spacing w:line="360" w:lineRule="exact"/>
              <w:ind w:left="884" w:hanging="270"/>
              <w:rPr>
                <w:rFonts w:ascii="Browallia New" w:hAnsi="Browallia New" w:cs="Browallia New"/>
                <w:sz w:val="32"/>
                <w:szCs w:val="32"/>
              </w:rPr>
            </w:pPr>
            <w:r w:rsidRPr="00645CB8">
              <w:rPr>
                <w:rFonts w:ascii="Browallia New" w:hAnsi="Browallia New" w:cs="Browallia New"/>
                <w:sz w:val="32"/>
                <w:szCs w:val="32"/>
              </w:rPr>
              <w:tab/>
            </w:r>
            <w:r w:rsidR="00F652D7" w:rsidRPr="00645CB8">
              <w:rPr>
                <w:rFonts w:ascii="Browallia New" w:hAnsi="Browallia New" w:cs="Browallia New"/>
                <w:sz w:val="32"/>
                <w:szCs w:val="32"/>
              </w:rPr>
              <w:t xml:space="preserve">- </w:t>
            </w:r>
            <w:r w:rsidR="00E359F8" w:rsidRPr="00645CB8">
              <w:rPr>
                <w:rFonts w:ascii="Browallia New" w:hAnsi="Browallia New" w:cs="Browallia New"/>
                <w:sz w:val="32"/>
                <w:szCs w:val="32"/>
              </w:rPr>
              <w:t>Full-text of articles 94</w:t>
            </w:r>
          </w:p>
        </w:tc>
        <w:tc>
          <w:tcPr>
            <w:tcW w:w="1350" w:type="dxa"/>
          </w:tcPr>
          <w:p w14:paraId="14E1AA80" w14:textId="77777777" w:rsidR="00E359F8" w:rsidRPr="00645CB8" w:rsidRDefault="00E359F8" w:rsidP="003F61DA">
            <w:pPr>
              <w:spacing w:line="360" w:lineRule="exact"/>
              <w:jc w:val="right"/>
              <w:rPr>
                <w:rFonts w:ascii="Browallia New" w:hAnsi="Browallia New" w:cs="Browallia New"/>
                <w:sz w:val="32"/>
                <w:szCs w:val="32"/>
              </w:rPr>
            </w:pPr>
          </w:p>
        </w:tc>
        <w:tc>
          <w:tcPr>
            <w:tcW w:w="2576" w:type="dxa"/>
          </w:tcPr>
          <w:p w14:paraId="3056AA59" w14:textId="77777777" w:rsidR="00E359F8" w:rsidRPr="00645CB8" w:rsidRDefault="00E359F8" w:rsidP="00E359F8">
            <w:pPr>
              <w:spacing w:line="360" w:lineRule="exact"/>
              <w:rPr>
                <w:rFonts w:ascii="Browallia New" w:hAnsi="Browallia New" w:cs="Browallia New"/>
                <w:sz w:val="32"/>
                <w:szCs w:val="32"/>
              </w:rPr>
            </w:pPr>
          </w:p>
        </w:tc>
      </w:tr>
      <w:tr w:rsidR="00F21AE7" w:rsidRPr="00645CB8" w14:paraId="35DD9280" w14:textId="77777777" w:rsidTr="003F61DA">
        <w:tc>
          <w:tcPr>
            <w:tcW w:w="5220" w:type="dxa"/>
          </w:tcPr>
          <w:p w14:paraId="17D206DF" w14:textId="77777777" w:rsidR="00E359F8" w:rsidRPr="00645CB8" w:rsidRDefault="001B2E91" w:rsidP="00070679">
            <w:pPr>
              <w:pStyle w:val="ListParagraph"/>
              <w:spacing w:line="360" w:lineRule="exact"/>
              <w:ind w:left="884" w:hanging="270"/>
              <w:rPr>
                <w:rFonts w:ascii="Browallia New" w:hAnsi="Browallia New" w:cs="Browallia New"/>
                <w:sz w:val="32"/>
                <w:szCs w:val="32"/>
              </w:rPr>
            </w:pPr>
            <w:r w:rsidRPr="00645CB8">
              <w:rPr>
                <w:rFonts w:ascii="Browallia New" w:hAnsi="Browallia New" w:cs="Browallia New"/>
                <w:sz w:val="32"/>
                <w:szCs w:val="32"/>
                <w:rtl/>
                <w:cs/>
              </w:rPr>
              <w:tab/>
            </w:r>
            <w:r w:rsidR="00E359F8" w:rsidRPr="00645CB8">
              <w:rPr>
                <w:rFonts w:ascii="Browallia New" w:hAnsi="Browallia New" w:cs="Browallia New"/>
                <w:sz w:val="32"/>
                <w:szCs w:val="32"/>
              </w:rPr>
              <w:t xml:space="preserve">Indexing and abstracts </w:t>
            </w:r>
          </w:p>
        </w:tc>
        <w:tc>
          <w:tcPr>
            <w:tcW w:w="1350" w:type="dxa"/>
          </w:tcPr>
          <w:p w14:paraId="6F5E60B7" w14:textId="77777777" w:rsidR="00E359F8" w:rsidRPr="00645CB8" w:rsidRDefault="00E359F8"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5,100</w:t>
            </w:r>
          </w:p>
        </w:tc>
        <w:tc>
          <w:tcPr>
            <w:tcW w:w="2576" w:type="dxa"/>
          </w:tcPr>
          <w:p w14:paraId="12B1462B" w14:textId="77777777" w:rsidR="00E359F8" w:rsidRPr="00645CB8" w:rsidRDefault="00E359F8" w:rsidP="00E359F8">
            <w:pPr>
              <w:spacing w:line="360" w:lineRule="exact"/>
              <w:rPr>
                <w:rFonts w:ascii="Browallia New" w:hAnsi="Browallia New" w:cs="Browallia New"/>
                <w:sz w:val="32"/>
                <w:szCs w:val="32"/>
              </w:rPr>
            </w:pPr>
            <w:r w:rsidRPr="00645CB8">
              <w:rPr>
                <w:rFonts w:ascii="Browallia New" w:hAnsi="Browallia New" w:cs="Browallia New"/>
                <w:sz w:val="32"/>
                <w:szCs w:val="32"/>
              </w:rPr>
              <w:t>titles</w:t>
            </w:r>
          </w:p>
        </w:tc>
      </w:tr>
      <w:tr w:rsidR="00F21AE7" w:rsidRPr="00645CB8" w14:paraId="5301BA28" w14:textId="77777777" w:rsidTr="003F61DA">
        <w:tc>
          <w:tcPr>
            <w:tcW w:w="5220" w:type="dxa"/>
          </w:tcPr>
          <w:p w14:paraId="1049F8CB" w14:textId="77777777" w:rsidR="00E359F8" w:rsidRPr="00645CB8" w:rsidRDefault="00E359F8" w:rsidP="00F2172D">
            <w:pPr>
              <w:pStyle w:val="ListParagraph"/>
              <w:numPr>
                <w:ilvl w:val="0"/>
                <w:numId w:val="62"/>
              </w:numPr>
              <w:spacing w:line="360" w:lineRule="exact"/>
              <w:rPr>
                <w:rFonts w:ascii="Browallia New" w:hAnsi="Browallia New" w:cs="Browallia New"/>
                <w:sz w:val="32"/>
                <w:szCs w:val="32"/>
              </w:rPr>
            </w:pPr>
            <w:r w:rsidRPr="00645CB8">
              <w:rPr>
                <w:rFonts w:ascii="Browallia New" w:hAnsi="Browallia New" w:cs="Browallia New"/>
                <w:sz w:val="32"/>
                <w:szCs w:val="32"/>
              </w:rPr>
              <w:t>Total number of Online Databases Abstracts</w:t>
            </w:r>
          </w:p>
        </w:tc>
        <w:tc>
          <w:tcPr>
            <w:tcW w:w="1350" w:type="dxa"/>
          </w:tcPr>
          <w:p w14:paraId="00DA3162" w14:textId="77777777" w:rsidR="00E359F8" w:rsidRPr="00645CB8" w:rsidRDefault="00E359F8" w:rsidP="00070679">
            <w:pPr>
              <w:jc w:val="right"/>
              <w:rPr>
                <w:rFonts w:ascii="Browallia New" w:hAnsi="Browallia New" w:cs="Browallia New"/>
                <w:sz w:val="32"/>
                <w:szCs w:val="32"/>
              </w:rPr>
            </w:pPr>
            <w:r w:rsidRPr="00645CB8">
              <w:rPr>
                <w:rFonts w:ascii="Browallia New" w:hAnsi="Browallia New" w:cs="Browallia New"/>
                <w:sz w:val="32"/>
                <w:szCs w:val="32"/>
              </w:rPr>
              <w:t xml:space="preserve">1    </w:t>
            </w:r>
          </w:p>
        </w:tc>
        <w:tc>
          <w:tcPr>
            <w:tcW w:w="2576" w:type="dxa"/>
          </w:tcPr>
          <w:p w14:paraId="4DA52177" w14:textId="77777777" w:rsidR="00E359F8" w:rsidRPr="00645CB8" w:rsidRDefault="003F61DA" w:rsidP="00E359F8">
            <w:pPr>
              <w:spacing w:line="360" w:lineRule="exact"/>
              <w:rPr>
                <w:rFonts w:ascii="Browallia New" w:hAnsi="Browallia New" w:cs="Browallia New"/>
                <w:sz w:val="32"/>
                <w:szCs w:val="32"/>
              </w:rPr>
            </w:pPr>
            <w:r w:rsidRPr="00645CB8">
              <w:rPr>
                <w:rFonts w:ascii="Browallia New" w:hAnsi="Browallia New" w:cs="Browallia New"/>
                <w:sz w:val="32"/>
                <w:szCs w:val="32"/>
              </w:rPr>
              <w:t>database</w:t>
            </w:r>
          </w:p>
        </w:tc>
      </w:tr>
      <w:tr w:rsidR="00F21AE7" w:rsidRPr="00645CB8" w14:paraId="22E71FDD" w14:textId="77777777" w:rsidTr="003F61DA">
        <w:tc>
          <w:tcPr>
            <w:tcW w:w="5220" w:type="dxa"/>
          </w:tcPr>
          <w:p w14:paraId="044F735E" w14:textId="77777777" w:rsidR="00F652D7" w:rsidRPr="00645CB8" w:rsidRDefault="00F652D7" w:rsidP="00F652D7">
            <w:pPr>
              <w:pStyle w:val="ListParagraph"/>
              <w:tabs>
                <w:tab w:val="left" w:pos="1302"/>
              </w:tabs>
              <w:spacing w:line="360" w:lineRule="exact"/>
              <w:ind w:left="600"/>
              <w:rPr>
                <w:rFonts w:ascii="Browallia New" w:hAnsi="Browallia New" w:cs="Browallia New"/>
                <w:sz w:val="32"/>
                <w:szCs w:val="32"/>
              </w:rPr>
            </w:pPr>
            <w:r w:rsidRPr="00645CB8">
              <w:rPr>
                <w:rFonts w:ascii="Browallia New" w:hAnsi="Browallia New" w:cs="Browallia New"/>
                <w:sz w:val="32"/>
                <w:szCs w:val="32"/>
              </w:rPr>
              <w:t>1) Thai Theses Online</w:t>
            </w:r>
          </w:p>
        </w:tc>
        <w:tc>
          <w:tcPr>
            <w:tcW w:w="1350" w:type="dxa"/>
          </w:tcPr>
          <w:p w14:paraId="770980A9" w14:textId="77777777" w:rsidR="00F652D7" w:rsidRPr="00645CB8" w:rsidRDefault="00F652D7" w:rsidP="003F61DA">
            <w:pPr>
              <w:jc w:val="right"/>
              <w:rPr>
                <w:rFonts w:ascii="Browallia New" w:hAnsi="Browallia New" w:cs="Browallia New"/>
                <w:sz w:val="32"/>
                <w:szCs w:val="32"/>
              </w:rPr>
            </w:pPr>
            <w:r w:rsidRPr="00645CB8">
              <w:rPr>
                <w:rFonts w:ascii="Browallia New" w:hAnsi="Browallia New" w:cs="Browallia New"/>
                <w:sz w:val="32"/>
                <w:szCs w:val="32"/>
              </w:rPr>
              <w:t>80,663</w:t>
            </w:r>
          </w:p>
        </w:tc>
        <w:tc>
          <w:tcPr>
            <w:tcW w:w="2576" w:type="dxa"/>
          </w:tcPr>
          <w:p w14:paraId="4299D758" w14:textId="77777777" w:rsidR="00F652D7" w:rsidRPr="00645CB8" w:rsidRDefault="00F652D7" w:rsidP="00F652D7">
            <w:pPr>
              <w:rPr>
                <w:rFonts w:ascii="Browallia New" w:hAnsi="Browallia New" w:cs="Browallia New"/>
                <w:sz w:val="32"/>
                <w:szCs w:val="32"/>
              </w:rPr>
            </w:pPr>
            <w:r w:rsidRPr="00645CB8">
              <w:rPr>
                <w:rFonts w:ascii="Browallia New" w:hAnsi="Browallia New" w:cs="Browallia New"/>
                <w:sz w:val="32"/>
                <w:szCs w:val="32"/>
              </w:rPr>
              <w:t>titles</w:t>
            </w:r>
          </w:p>
        </w:tc>
      </w:tr>
      <w:tr w:rsidR="00F21AE7" w:rsidRPr="00645CB8" w14:paraId="52C11E7D" w14:textId="77777777" w:rsidTr="003F61DA">
        <w:tc>
          <w:tcPr>
            <w:tcW w:w="5220" w:type="dxa"/>
          </w:tcPr>
          <w:p w14:paraId="17BE3369" w14:textId="77777777" w:rsidR="00F652D7" w:rsidRPr="00645CB8" w:rsidRDefault="00F652D7" w:rsidP="00F2172D">
            <w:pPr>
              <w:pStyle w:val="ListParagraph"/>
              <w:numPr>
                <w:ilvl w:val="0"/>
                <w:numId w:val="62"/>
              </w:numPr>
              <w:spacing w:line="360" w:lineRule="exact"/>
              <w:rPr>
                <w:rFonts w:ascii="Browallia New" w:hAnsi="Browallia New" w:cs="Browallia New"/>
                <w:sz w:val="32"/>
                <w:szCs w:val="32"/>
              </w:rPr>
            </w:pPr>
            <w:r w:rsidRPr="00645CB8">
              <w:rPr>
                <w:rFonts w:ascii="Browallia New" w:hAnsi="Browallia New" w:cs="Browallia New"/>
                <w:sz w:val="32"/>
                <w:szCs w:val="32"/>
              </w:rPr>
              <w:t>Total number of Research Tools</w:t>
            </w:r>
          </w:p>
        </w:tc>
        <w:tc>
          <w:tcPr>
            <w:tcW w:w="1350" w:type="dxa"/>
          </w:tcPr>
          <w:p w14:paraId="76C6F99D" w14:textId="77777777" w:rsidR="00F652D7" w:rsidRPr="00645CB8" w:rsidRDefault="00F652D7"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2</w:t>
            </w:r>
          </w:p>
        </w:tc>
        <w:tc>
          <w:tcPr>
            <w:tcW w:w="2576" w:type="dxa"/>
          </w:tcPr>
          <w:p w14:paraId="4A62FE43" w14:textId="77777777" w:rsidR="00F652D7" w:rsidRPr="00645CB8" w:rsidRDefault="00F652D7" w:rsidP="00F652D7">
            <w:pPr>
              <w:rPr>
                <w:rFonts w:ascii="Browallia New" w:hAnsi="Browallia New" w:cs="Browallia New"/>
                <w:sz w:val="32"/>
                <w:szCs w:val="32"/>
              </w:rPr>
            </w:pPr>
            <w:r w:rsidRPr="00645CB8">
              <w:rPr>
                <w:rFonts w:ascii="Browallia New" w:hAnsi="Browallia New" w:cs="Browallia New"/>
                <w:sz w:val="32"/>
                <w:szCs w:val="32"/>
              </w:rPr>
              <w:t>database</w:t>
            </w:r>
            <w:r w:rsidR="00070679" w:rsidRPr="00645CB8">
              <w:rPr>
                <w:rFonts w:ascii="Browallia New" w:hAnsi="Browallia New" w:cs="Browallia New"/>
                <w:sz w:val="32"/>
                <w:szCs w:val="32"/>
              </w:rPr>
              <w:t>s</w:t>
            </w:r>
          </w:p>
        </w:tc>
      </w:tr>
      <w:tr w:rsidR="00F21AE7" w:rsidRPr="00645CB8" w14:paraId="0ABD02B1" w14:textId="77777777" w:rsidTr="003F61DA">
        <w:tc>
          <w:tcPr>
            <w:tcW w:w="5220" w:type="dxa"/>
          </w:tcPr>
          <w:p w14:paraId="55BB8C8E" w14:textId="77777777" w:rsidR="00F652D7" w:rsidRPr="00645CB8" w:rsidRDefault="00F652D7" w:rsidP="00F652D7">
            <w:pPr>
              <w:pStyle w:val="ListParagraph"/>
              <w:spacing w:line="360" w:lineRule="exact"/>
              <w:ind w:left="597"/>
              <w:rPr>
                <w:rFonts w:ascii="Browallia New" w:hAnsi="Browallia New" w:cs="Browallia New"/>
                <w:sz w:val="32"/>
                <w:szCs w:val="32"/>
              </w:rPr>
            </w:pPr>
            <w:r w:rsidRPr="00645CB8">
              <w:rPr>
                <w:rFonts w:ascii="Browallia New" w:hAnsi="Browallia New" w:cs="Browallia New"/>
                <w:sz w:val="32"/>
                <w:szCs w:val="32"/>
              </w:rPr>
              <w:t>1) EndNote</w:t>
            </w:r>
          </w:p>
        </w:tc>
        <w:tc>
          <w:tcPr>
            <w:tcW w:w="1350" w:type="dxa"/>
          </w:tcPr>
          <w:p w14:paraId="170C1A0D" w14:textId="77777777" w:rsidR="00F652D7" w:rsidRPr="00645CB8" w:rsidRDefault="00F652D7" w:rsidP="003F61DA">
            <w:pPr>
              <w:spacing w:line="360" w:lineRule="exact"/>
              <w:jc w:val="right"/>
              <w:rPr>
                <w:rFonts w:ascii="Browallia New" w:hAnsi="Browallia New" w:cs="Browallia New"/>
                <w:sz w:val="32"/>
                <w:szCs w:val="32"/>
                <w:lang w:bidi="th-TH"/>
              </w:rPr>
            </w:pPr>
            <w:r w:rsidRPr="00645CB8">
              <w:rPr>
                <w:rFonts w:ascii="Browallia New" w:hAnsi="Browallia New" w:cs="Browallia New"/>
                <w:sz w:val="32"/>
                <w:szCs w:val="32"/>
                <w:lang w:bidi="th-TH"/>
              </w:rPr>
              <w:t>1</w:t>
            </w:r>
          </w:p>
        </w:tc>
        <w:tc>
          <w:tcPr>
            <w:tcW w:w="2576" w:type="dxa"/>
          </w:tcPr>
          <w:p w14:paraId="46501EDE" w14:textId="77777777" w:rsidR="00F652D7" w:rsidRPr="00645CB8" w:rsidRDefault="00F652D7" w:rsidP="00E359F8">
            <w:pPr>
              <w:spacing w:line="360" w:lineRule="exact"/>
              <w:rPr>
                <w:rFonts w:ascii="Browallia New" w:hAnsi="Browallia New" w:cs="Browallia New"/>
                <w:sz w:val="32"/>
                <w:szCs w:val="32"/>
              </w:rPr>
            </w:pPr>
            <w:r w:rsidRPr="00645CB8">
              <w:rPr>
                <w:rFonts w:ascii="Browallia New" w:hAnsi="Browallia New" w:cs="Browallia New"/>
                <w:sz w:val="32"/>
                <w:szCs w:val="32"/>
              </w:rPr>
              <w:t>program</w:t>
            </w:r>
          </w:p>
        </w:tc>
      </w:tr>
      <w:tr w:rsidR="00F21AE7" w:rsidRPr="00645CB8" w14:paraId="587F12E4" w14:textId="77777777" w:rsidTr="003F61DA">
        <w:tc>
          <w:tcPr>
            <w:tcW w:w="5220" w:type="dxa"/>
          </w:tcPr>
          <w:p w14:paraId="101D0430" w14:textId="77777777" w:rsidR="00F652D7" w:rsidRPr="00645CB8" w:rsidRDefault="00F652D7" w:rsidP="00F652D7">
            <w:pPr>
              <w:pStyle w:val="ListParagraph"/>
              <w:spacing w:line="360" w:lineRule="exact"/>
              <w:ind w:left="597"/>
              <w:rPr>
                <w:rFonts w:ascii="Browallia New" w:hAnsi="Browallia New" w:cs="Browallia New"/>
                <w:sz w:val="32"/>
                <w:szCs w:val="32"/>
              </w:rPr>
            </w:pPr>
            <w:r w:rsidRPr="00645CB8">
              <w:rPr>
                <w:rFonts w:ascii="Browallia New" w:hAnsi="Browallia New" w:cs="Browallia New"/>
                <w:sz w:val="32"/>
                <w:szCs w:val="32"/>
              </w:rPr>
              <w:t>2) Turnitin</w:t>
            </w:r>
          </w:p>
        </w:tc>
        <w:tc>
          <w:tcPr>
            <w:tcW w:w="1350" w:type="dxa"/>
          </w:tcPr>
          <w:p w14:paraId="44366EA4" w14:textId="77777777" w:rsidR="00F652D7" w:rsidRPr="00645CB8" w:rsidRDefault="00F652D7"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1</w:t>
            </w:r>
          </w:p>
        </w:tc>
        <w:tc>
          <w:tcPr>
            <w:tcW w:w="2576" w:type="dxa"/>
          </w:tcPr>
          <w:p w14:paraId="773F752C" w14:textId="77777777" w:rsidR="00F652D7" w:rsidRPr="00645CB8" w:rsidRDefault="00F652D7" w:rsidP="00E359F8">
            <w:pPr>
              <w:spacing w:line="360" w:lineRule="exact"/>
              <w:rPr>
                <w:rFonts w:ascii="Browallia New" w:hAnsi="Browallia New" w:cs="Browallia New"/>
                <w:sz w:val="32"/>
                <w:szCs w:val="32"/>
              </w:rPr>
            </w:pPr>
            <w:r w:rsidRPr="00645CB8">
              <w:rPr>
                <w:rFonts w:ascii="Browallia New" w:hAnsi="Browallia New" w:cs="Browallia New"/>
                <w:sz w:val="32"/>
                <w:szCs w:val="32"/>
              </w:rPr>
              <w:t>program</w:t>
            </w:r>
          </w:p>
        </w:tc>
      </w:tr>
      <w:tr w:rsidR="00F21AE7" w:rsidRPr="00645CB8" w14:paraId="17BFD418" w14:textId="77777777" w:rsidTr="003F61DA">
        <w:tc>
          <w:tcPr>
            <w:tcW w:w="5220" w:type="dxa"/>
          </w:tcPr>
          <w:p w14:paraId="1E04A30D" w14:textId="77777777" w:rsidR="00F652D7" w:rsidRPr="00645CB8" w:rsidRDefault="00F652D7" w:rsidP="00F2172D">
            <w:pPr>
              <w:pStyle w:val="ListParagraph"/>
              <w:numPr>
                <w:ilvl w:val="0"/>
                <w:numId w:val="62"/>
              </w:numPr>
              <w:spacing w:line="360" w:lineRule="exact"/>
              <w:rPr>
                <w:rFonts w:ascii="Browallia New" w:hAnsi="Browallia New" w:cs="Browallia New"/>
                <w:sz w:val="32"/>
                <w:szCs w:val="32"/>
              </w:rPr>
            </w:pPr>
            <w:r w:rsidRPr="00645CB8">
              <w:rPr>
                <w:rFonts w:ascii="Browallia New" w:hAnsi="Browallia New" w:cs="Browallia New"/>
                <w:sz w:val="32"/>
                <w:szCs w:val="32"/>
              </w:rPr>
              <w:t>Total number of Tool</w:t>
            </w:r>
          </w:p>
        </w:tc>
        <w:tc>
          <w:tcPr>
            <w:tcW w:w="1350" w:type="dxa"/>
          </w:tcPr>
          <w:p w14:paraId="32EFE49E" w14:textId="77777777" w:rsidR="00F652D7" w:rsidRPr="00645CB8" w:rsidRDefault="00F652D7"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1</w:t>
            </w:r>
          </w:p>
        </w:tc>
        <w:tc>
          <w:tcPr>
            <w:tcW w:w="2576" w:type="dxa"/>
          </w:tcPr>
          <w:p w14:paraId="38225266" w14:textId="77777777" w:rsidR="00F652D7" w:rsidRPr="00645CB8" w:rsidRDefault="00070679" w:rsidP="00E359F8">
            <w:pPr>
              <w:spacing w:line="360" w:lineRule="exact"/>
              <w:rPr>
                <w:rFonts w:ascii="Browallia New" w:hAnsi="Browallia New" w:cs="Browallia New"/>
                <w:sz w:val="32"/>
                <w:szCs w:val="32"/>
              </w:rPr>
            </w:pPr>
            <w:r w:rsidRPr="00645CB8">
              <w:rPr>
                <w:rFonts w:ascii="Browallia New" w:hAnsi="Browallia New" w:cs="Browallia New"/>
                <w:sz w:val="32"/>
                <w:szCs w:val="32"/>
              </w:rPr>
              <w:t>program</w:t>
            </w:r>
          </w:p>
        </w:tc>
      </w:tr>
      <w:tr w:rsidR="00F652D7" w:rsidRPr="00645CB8" w14:paraId="317E6185" w14:textId="77777777" w:rsidTr="003F61DA">
        <w:tc>
          <w:tcPr>
            <w:tcW w:w="5220" w:type="dxa"/>
          </w:tcPr>
          <w:p w14:paraId="353869AC" w14:textId="77777777" w:rsidR="00F652D7" w:rsidRPr="00645CB8" w:rsidRDefault="00F652D7" w:rsidP="00F652D7">
            <w:pPr>
              <w:pStyle w:val="ListParagraph"/>
              <w:spacing w:line="360" w:lineRule="exact"/>
              <w:ind w:left="597"/>
              <w:rPr>
                <w:rFonts w:ascii="Browallia New" w:hAnsi="Browallia New" w:cs="Browallia New"/>
                <w:sz w:val="32"/>
                <w:szCs w:val="32"/>
              </w:rPr>
            </w:pPr>
            <w:r w:rsidRPr="00645CB8">
              <w:rPr>
                <w:rFonts w:ascii="Browallia New" w:hAnsi="Browallia New" w:cs="Browallia New"/>
                <w:sz w:val="32"/>
                <w:szCs w:val="32"/>
              </w:rPr>
              <w:t>1) EBSCO Discovery Service (EDS)</w:t>
            </w:r>
          </w:p>
        </w:tc>
        <w:tc>
          <w:tcPr>
            <w:tcW w:w="1350" w:type="dxa"/>
          </w:tcPr>
          <w:p w14:paraId="503AB3DD" w14:textId="77777777" w:rsidR="00F652D7" w:rsidRPr="00645CB8" w:rsidRDefault="00F652D7" w:rsidP="003F61DA">
            <w:pPr>
              <w:spacing w:line="360" w:lineRule="exact"/>
              <w:jc w:val="right"/>
              <w:rPr>
                <w:rFonts w:ascii="Browallia New" w:hAnsi="Browallia New" w:cs="Browallia New"/>
                <w:sz w:val="32"/>
                <w:szCs w:val="32"/>
              </w:rPr>
            </w:pPr>
            <w:r w:rsidRPr="00645CB8">
              <w:rPr>
                <w:rFonts w:ascii="Browallia New" w:hAnsi="Browallia New" w:cs="Browallia New"/>
                <w:sz w:val="32"/>
                <w:szCs w:val="32"/>
              </w:rPr>
              <w:t>1</w:t>
            </w:r>
          </w:p>
        </w:tc>
        <w:tc>
          <w:tcPr>
            <w:tcW w:w="2576" w:type="dxa"/>
          </w:tcPr>
          <w:p w14:paraId="771310F4" w14:textId="77777777" w:rsidR="00F652D7" w:rsidRPr="00645CB8" w:rsidRDefault="00070679" w:rsidP="00E359F8">
            <w:pPr>
              <w:spacing w:line="360" w:lineRule="exact"/>
              <w:rPr>
                <w:rFonts w:ascii="Browallia New" w:hAnsi="Browallia New" w:cs="Browallia New"/>
                <w:sz w:val="32"/>
                <w:szCs w:val="32"/>
              </w:rPr>
            </w:pPr>
            <w:r w:rsidRPr="00645CB8">
              <w:rPr>
                <w:rFonts w:ascii="Browallia New" w:hAnsi="Browallia New" w:cs="Browallia New"/>
                <w:sz w:val="32"/>
                <w:szCs w:val="32"/>
              </w:rPr>
              <w:t>program</w:t>
            </w:r>
          </w:p>
        </w:tc>
      </w:tr>
    </w:tbl>
    <w:p w14:paraId="586FEEFA" w14:textId="77777777" w:rsidR="009A5B57" w:rsidRPr="00645CB8" w:rsidRDefault="009A5B57" w:rsidP="009A5B57">
      <w:pPr>
        <w:pStyle w:val="Footer"/>
        <w:tabs>
          <w:tab w:val="clear" w:pos="4153"/>
          <w:tab w:val="clear" w:pos="8306"/>
        </w:tabs>
        <w:jc w:val="thaiDistribute"/>
        <w:rPr>
          <w:rFonts w:ascii="Browallia New" w:hAnsi="Browallia New" w:cs="Browallia New"/>
          <w:sz w:val="32"/>
          <w:szCs w:val="32"/>
          <w:lang w:bidi="th-TH"/>
        </w:rPr>
      </w:pPr>
    </w:p>
    <w:p w14:paraId="592FC77B" w14:textId="77777777" w:rsidR="00243BAC" w:rsidRPr="00645CB8" w:rsidRDefault="00243BAC" w:rsidP="00F2172D">
      <w:pPr>
        <w:pStyle w:val="Footer"/>
        <w:numPr>
          <w:ilvl w:val="0"/>
          <w:numId w:val="61"/>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Equipment and Electronic Media </w:t>
      </w:r>
    </w:p>
    <w:p w14:paraId="1904B1A6" w14:textId="77777777" w:rsidR="00A90AC9" w:rsidRPr="00645CB8" w:rsidRDefault="00A90AC9" w:rsidP="00A90AC9">
      <w:pPr>
        <w:pStyle w:val="Footer"/>
        <w:tabs>
          <w:tab w:val="clear" w:pos="4153"/>
          <w:tab w:val="clear" w:pos="8306"/>
        </w:tabs>
        <w:ind w:left="72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Equipment and electronic media </w:t>
      </w:r>
      <w:r w:rsidR="000611F1" w:rsidRPr="00645CB8">
        <w:rPr>
          <w:rFonts w:ascii="Browallia New" w:hAnsi="Browallia New" w:cs="Browallia New"/>
          <w:sz w:val="32"/>
          <w:szCs w:val="32"/>
          <w:lang w:bidi="th-TH"/>
        </w:rPr>
        <w:t>consist</w:t>
      </w:r>
      <w:r w:rsidRPr="00645CB8">
        <w:rPr>
          <w:rFonts w:ascii="Browallia New" w:hAnsi="Browallia New" w:cs="Browallia New"/>
          <w:sz w:val="32"/>
          <w:szCs w:val="32"/>
          <w:lang w:bidi="th-TH"/>
        </w:rPr>
        <w:t xml:space="preserve"> of computers, projectors, LCDs, related software and Internet access/</w:t>
      </w:r>
      <w:r w:rsidR="000611F1" w:rsidRPr="00645CB8">
        <w:rPr>
          <w:rFonts w:ascii="Browallia New" w:hAnsi="Browallia New" w:cs="Browallia New"/>
          <w:sz w:val="32"/>
          <w:szCs w:val="32"/>
          <w:lang w:bidi="th-TH"/>
        </w:rPr>
        <w:t>Wi-Fi</w:t>
      </w:r>
      <w:r w:rsidRPr="00645CB8">
        <w:rPr>
          <w:rFonts w:ascii="Browallia New" w:hAnsi="Browallia New" w:cs="Browallia New"/>
          <w:sz w:val="32"/>
          <w:szCs w:val="32"/>
          <w:lang w:bidi="th-TH"/>
        </w:rPr>
        <w:t>.</w:t>
      </w:r>
    </w:p>
    <w:p w14:paraId="641FD95C" w14:textId="77777777" w:rsidR="00A90AC9" w:rsidRPr="00645CB8" w:rsidRDefault="00A90AC9" w:rsidP="00A90AC9">
      <w:pPr>
        <w:pStyle w:val="Footer"/>
        <w:tabs>
          <w:tab w:val="clear" w:pos="4153"/>
          <w:tab w:val="clear" w:pos="8306"/>
        </w:tabs>
        <w:ind w:left="72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Equipment are as follows:</w:t>
      </w:r>
    </w:p>
    <w:p w14:paraId="34E29722" w14:textId="77777777" w:rsidR="00C64CC1" w:rsidRPr="00645CB8" w:rsidRDefault="00C64CC1" w:rsidP="00F2172D">
      <w:pPr>
        <w:pStyle w:val="Footer"/>
        <w:numPr>
          <w:ilvl w:val="1"/>
          <w:numId w:val="31"/>
        </w:numPr>
        <w:tabs>
          <w:tab w:val="clear" w:pos="4153"/>
          <w:tab w:val="clear" w:pos="8306"/>
        </w:tabs>
        <w:ind w:left="1350" w:hanging="306"/>
        <w:rPr>
          <w:rFonts w:ascii="Browallia New" w:hAnsi="Browallia New" w:cs="Browallia New"/>
          <w:sz w:val="32"/>
          <w:szCs w:val="32"/>
          <w:lang w:bidi="th-TH"/>
        </w:rPr>
      </w:pPr>
      <w:r w:rsidRPr="00645CB8">
        <w:rPr>
          <w:rFonts w:ascii="Browallia New" w:hAnsi="Browallia New" w:cs="Browallia New"/>
          <w:sz w:val="32"/>
          <w:szCs w:val="32"/>
          <w:lang w:bidi="th-TH"/>
        </w:rPr>
        <w:t>Computers</w:t>
      </w:r>
      <w:r w:rsidR="00A90AC9" w:rsidRPr="00645CB8">
        <w:rPr>
          <w:rFonts w:ascii="Browallia New" w:hAnsi="Browallia New" w:cs="Browallia New"/>
          <w:sz w:val="32"/>
          <w:szCs w:val="32"/>
          <w:lang w:bidi="th-TH"/>
        </w:rPr>
        <w:t xml:space="preserve"> Laboratories on the 2</w:t>
      </w:r>
      <w:r w:rsidR="00A90AC9" w:rsidRPr="00645CB8">
        <w:rPr>
          <w:rFonts w:ascii="Browallia New" w:hAnsi="Browallia New" w:cs="Browallia New"/>
          <w:sz w:val="32"/>
          <w:szCs w:val="32"/>
          <w:vertAlign w:val="superscript"/>
          <w:lang w:bidi="th-TH"/>
        </w:rPr>
        <w:t>nd</w:t>
      </w:r>
      <w:r w:rsidR="00A90AC9" w:rsidRPr="00645CB8">
        <w:rPr>
          <w:rFonts w:ascii="Browallia New" w:hAnsi="Browallia New" w:cs="Browallia New"/>
          <w:sz w:val="32"/>
          <w:szCs w:val="32"/>
          <w:lang w:bidi="th-TH"/>
        </w:rPr>
        <w:t xml:space="preserve"> floor, Vincent Mary School of Science Technology</w:t>
      </w:r>
    </w:p>
    <w:p w14:paraId="73CCBEBA" w14:textId="77777777" w:rsidR="00A90AC9" w:rsidRPr="00645CB8" w:rsidRDefault="00A90AC9"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Personal computer (VMS0203)</w:t>
      </w:r>
      <w:r w:rsidRPr="00645CB8">
        <w:rPr>
          <w:rFonts w:ascii="Browallia New" w:hAnsi="Browallia New" w:cs="Browallia New"/>
          <w:sz w:val="32"/>
          <w:szCs w:val="32"/>
          <w:lang w:bidi="th-TH"/>
        </w:rPr>
        <w:tab/>
      </w:r>
      <w:r w:rsidR="00906CA0" w:rsidRPr="00645CB8">
        <w:rPr>
          <w:rFonts w:ascii="Browallia New" w:hAnsi="Browallia New" w:cs="Browallia New"/>
          <w:sz w:val="32"/>
          <w:szCs w:val="32"/>
          <w:lang w:bidi="th-TH"/>
        </w:rPr>
        <w:t>27</w:t>
      </w:r>
      <w:r w:rsidRPr="00645CB8">
        <w:rPr>
          <w:rFonts w:ascii="Browallia New" w:hAnsi="Browallia New" w:cs="Browallia New"/>
          <w:sz w:val="32"/>
          <w:szCs w:val="32"/>
          <w:lang w:bidi="th-TH"/>
        </w:rPr>
        <w:t xml:space="preserve"> units</w:t>
      </w:r>
    </w:p>
    <w:p w14:paraId="10BDDB70" w14:textId="77777777" w:rsidR="00A90AC9" w:rsidRPr="00645CB8" w:rsidRDefault="00906CA0"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 xml:space="preserve">Personal computer (VMS0204) </w:t>
      </w:r>
      <w:r w:rsidRPr="00645CB8">
        <w:rPr>
          <w:rFonts w:ascii="Browallia New" w:hAnsi="Browallia New" w:cs="Browallia New"/>
          <w:sz w:val="32"/>
          <w:szCs w:val="32"/>
          <w:lang w:bidi="th-TH"/>
        </w:rPr>
        <w:tab/>
        <w:t>28</w:t>
      </w:r>
      <w:r w:rsidR="00A90AC9" w:rsidRPr="00645CB8">
        <w:rPr>
          <w:rFonts w:ascii="Browallia New" w:hAnsi="Browallia New" w:cs="Browallia New"/>
          <w:sz w:val="32"/>
          <w:szCs w:val="32"/>
          <w:lang w:bidi="th-TH"/>
        </w:rPr>
        <w:t xml:space="preserve"> units</w:t>
      </w:r>
    </w:p>
    <w:p w14:paraId="5E980086" w14:textId="77777777" w:rsidR="00A90AC9" w:rsidRPr="00645CB8" w:rsidRDefault="00A90AC9"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 xml:space="preserve">Personal computer (VMS0205) </w:t>
      </w:r>
      <w:r w:rsidRPr="00645CB8">
        <w:rPr>
          <w:rFonts w:ascii="Browallia New" w:hAnsi="Browallia New" w:cs="Browallia New"/>
          <w:sz w:val="32"/>
          <w:szCs w:val="32"/>
          <w:lang w:bidi="th-TH"/>
        </w:rPr>
        <w:tab/>
      </w:r>
      <w:r w:rsidR="00906CA0" w:rsidRPr="00645CB8">
        <w:rPr>
          <w:rFonts w:ascii="Browallia New" w:hAnsi="Browallia New" w:cs="Browallia New"/>
          <w:sz w:val="32"/>
          <w:szCs w:val="32"/>
          <w:lang w:bidi="th-TH"/>
        </w:rPr>
        <w:t>27</w:t>
      </w:r>
      <w:r w:rsidRPr="00645CB8">
        <w:rPr>
          <w:rFonts w:ascii="Browallia New" w:hAnsi="Browallia New" w:cs="Browallia New"/>
          <w:sz w:val="32"/>
          <w:szCs w:val="32"/>
          <w:lang w:bidi="th-TH"/>
        </w:rPr>
        <w:t xml:space="preserve"> units</w:t>
      </w:r>
    </w:p>
    <w:p w14:paraId="0858EE4C" w14:textId="77777777" w:rsidR="00C64CC1" w:rsidRPr="00645CB8" w:rsidRDefault="00691FBE" w:rsidP="00F2172D">
      <w:pPr>
        <w:pStyle w:val="Footer"/>
        <w:numPr>
          <w:ilvl w:val="1"/>
          <w:numId w:val="31"/>
        </w:numPr>
        <w:tabs>
          <w:tab w:val="clear" w:pos="4153"/>
          <w:tab w:val="clear" w:pos="8306"/>
        </w:tabs>
        <w:ind w:left="1350" w:hanging="306"/>
        <w:rPr>
          <w:rFonts w:ascii="Browallia New" w:hAnsi="Browallia New" w:cs="Browallia New"/>
          <w:sz w:val="32"/>
          <w:szCs w:val="32"/>
          <w:lang w:bidi="th-TH"/>
        </w:rPr>
      </w:pPr>
      <w:r w:rsidRPr="00645CB8">
        <w:rPr>
          <w:rFonts w:ascii="Browallia New" w:hAnsi="Browallia New" w:cs="Browallia New"/>
          <w:sz w:val="32"/>
          <w:szCs w:val="32"/>
          <w:lang w:bidi="th-TH"/>
        </w:rPr>
        <w:t>Network devices</w:t>
      </w:r>
      <w:r w:rsidR="00065E6E" w:rsidRPr="00645CB8">
        <w:rPr>
          <w:rFonts w:ascii="Browallia New" w:hAnsi="Browallia New" w:cs="Browallia New"/>
          <w:sz w:val="32"/>
          <w:szCs w:val="32"/>
          <w:lang w:bidi="th-TH"/>
        </w:rPr>
        <w:tab/>
      </w:r>
    </w:p>
    <w:p w14:paraId="56BA9660" w14:textId="77777777" w:rsidR="00691FBE" w:rsidRPr="00645CB8" w:rsidRDefault="00691FBE"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Routers</w:t>
      </w:r>
    </w:p>
    <w:p w14:paraId="4F27C6A1" w14:textId="77777777" w:rsidR="00906CA0" w:rsidRPr="00645CB8" w:rsidRDefault="00906CA0" w:rsidP="00F2172D">
      <w:pPr>
        <w:pStyle w:val="Footer"/>
        <w:numPr>
          <w:ilvl w:val="3"/>
          <w:numId w:val="31"/>
        </w:numPr>
        <w:tabs>
          <w:tab w:val="clear" w:pos="4153"/>
          <w:tab w:val="clear" w:pos="8306"/>
        </w:tabs>
        <w:ind w:left="2250"/>
        <w:rPr>
          <w:rFonts w:ascii="Browallia New" w:hAnsi="Browallia New" w:cs="Browallia New"/>
          <w:sz w:val="32"/>
          <w:szCs w:val="32"/>
          <w:lang w:bidi="th-TH"/>
        </w:rPr>
      </w:pPr>
      <w:r w:rsidRPr="00645CB8">
        <w:rPr>
          <w:rFonts w:ascii="Browallia New" w:hAnsi="Browallia New" w:cs="Browallia New"/>
          <w:sz w:val="32"/>
          <w:szCs w:val="32"/>
          <w:lang w:bidi="th-TH"/>
        </w:rPr>
        <w:t xml:space="preserve">Cisco 1760 </w:t>
      </w:r>
      <w:r w:rsidRPr="00645CB8">
        <w:rPr>
          <w:rFonts w:ascii="Browallia New" w:hAnsi="Browallia New" w:cs="Browallia New"/>
          <w:sz w:val="32"/>
          <w:szCs w:val="32"/>
          <w:cs/>
          <w:lang w:bidi="th-TH"/>
        </w:rPr>
        <w:tab/>
      </w:r>
      <w:r w:rsidRPr="00645CB8">
        <w:rPr>
          <w:rFonts w:ascii="Browallia New" w:hAnsi="Browallia New" w:cs="Browallia New"/>
          <w:sz w:val="32"/>
          <w:szCs w:val="32"/>
          <w:lang w:bidi="th-TH"/>
        </w:rPr>
        <w:tab/>
        <w:t>1</w:t>
      </w:r>
      <w:r w:rsidRPr="00645CB8">
        <w:rPr>
          <w:rFonts w:ascii="Browallia New" w:hAnsi="Browallia New" w:cs="Browallia New"/>
          <w:sz w:val="32"/>
          <w:szCs w:val="32"/>
          <w:lang w:val="en-US" w:bidi="th-TH"/>
        </w:rPr>
        <w:t>unit</w:t>
      </w:r>
    </w:p>
    <w:p w14:paraId="43FBDB97" w14:textId="77777777" w:rsidR="00906CA0" w:rsidRPr="00645CB8" w:rsidRDefault="00906CA0" w:rsidP="00F2172D">
      <w:pPr>
        <w:pStyle w:val="Footer"/>
        <w:numPr>
          <w:ilvl w:val="3"/>
          <w:numId w:val="31"/>
        </w:numPr>
        <w:tabs>
          <w:tab w:val="clear" w:pos="4153"/>
          <w:tab w:val="clear" w:pos="8306"/>
        </w:tabs>
        <w:ind w:left="2250"/>
        <w:rPr>
          <w:rFonts w:ascii="Browallia New" w:hAnsi="Browallia New" w:cs="Browallia New"/>
          <w:sz w:val="32"/>
          <w:szCs w:val="32"/>
          <w:lang w:bidi="th-TH"/>
        </w:rPr>
      </w:pPr>
      <w:r w:rsidRPr="00645CB8">
        <w:rPr>
          <w:rFonts w:ascii="Browallia New" w:hAnsi="Browallia New" w:cs="Browallia New"/>
          <w:sz w:val="32"/>
          <w:szCs w:val="32"/>
          <w:lang w:bidi="th-TH"/>
        </w:rPr>
        <w:lastRenderedPageBreak/>
        <w:t xml:space="preserve">Cisco 1841 </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 xml:space="preserve">2 </w:t>
      </w:r>
      <w:r w:rsidRPr="00645CB8">
        <w:rPr>
          <w:rFonts w:ascii="Browallia New" w:hAnsi="Browallia New" w:cs="Browallia New"/>
          <w:sz w:val="32"/>
          <w:szCs w:val="32"/>
          <w:lang w:val="en-US" w:bidi="th-TH"/>
        </w:rPr>
        <w:t>units</w:t>
      </w:r>
    </w:p>
    <w:p w14:paraId="3024062D" w14:textId="77777777" w:rsidR="00906CA0" w:rsidRPr="00645CB8" w:rsidRDefault="00906CA0" w:rsidP="00F2172D">
      <w:pPr>
        <w:pStyle w:val="Footer"/>
        <w:numPr>
          <w:ilvl w:val="3"/>
          <w:numId w:val="31"/>
        </w:numPr>
        <w:tabs>
          <w:tab w:val="clear" w:pos="4153"/>
          <w:tab w:val="clear" w:pos="8306"/>
        </w:tabs>
        <w:ind w:left="2250"/>
        <w:rPr>
          <w:rFonts w:ascii="Browallia New" w:hAnsi="Browallia New" w:cs="Browallia New"/>
          <w:sz w:val="32"/>
          <w:szCs w:val="32"/>
          <w:lang w:bidi="th-TH"/>
        </w:rPr>
      </w:pPr>
      <w:r w:rsidRPr="00645CB8">
        <w:rPr>
          <w:rFonts w:ascii="Browallia New" w:hAnsi="Browallia New" w:cs="Browallia New"/>
          <w:sz w:val="32"/>
          <w:szCs w:val="32"/>
          <w:lang w:bidi="th-TH"/>
        </w:rPr>
        <w:t xml:space="preserve">Cisco 1941 </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 xml:space="preserve">5 </w:t>
      </w:r>
      <w:r w:rsidRPr="00645CB8">
        <w:rPr>
          <w:rFonts w:ascii="Browallia New" w:hAnsi="Browallia New" w:cs="Browallia New"/>
          <w:sz w:val="32"/>
          <w:szCs w:val="32"/>
          <w:lang w:val="en-US" w:bidi="th-TH"/>
        </w:rPr>
        <w:t>units</w:t>
      </w:r>
    </w:p>
    <w:p w14:paraId="710DA969" w14:textId="77777777" w:rsidR="00906CA0" w:rsidRPr="00645CB8" w:rsidRDefault="00906CA0" w:rsidP="00F2172D">
      <w:pPr>
        <w:pStyle w:val="Footer"/>
        <w:numPr>
          <w:ilvl w:val="3"/>
          <w:numId w:val="31"/>
        </w:numPr>
        <w:tabs>
          <w:tab w:val="clear" w:pos="4153"/>
          <w:tab w:val="clear" w:pos="8306"/>
        </w:tabs>
        <w:ind w:left="2250"/>
        <w:rPr>
          <w:rFonts w:ascii="Browallia New" w:hAnsi="Browallia New" w:cs="Browallia New"/>
          <w:sz w:val="32"/>
          <w:szCs w:val="32"/>
          <w:lang w:bidi="th-TH"/>
        </w:rPr>
      </w:pPr>
      <w:r w:rsidRPr="00645CB8">
        <w:rPr>
          <w:rFonts w:ascii="Browallia New" w:hAnsi="Browallia New" w:cs="Browallia New"/>
          <w:sz w:val="32"/>
          <w:szCs w:val="32"/>
          <w:lang w:bidi="th-TH"/>
        </w:rPr>
        <w:t xml:space="preserve">Cisco 2801 </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1</w:t>
      </w:r>
      <w:r w:rsidRPr="00645CB8">
        <w:rPr>
          <w:rFonts w:ascii="Browallia New" w:hAnsi="Browallia New" w:cs="Browallia New"/>
          <w:sz w:val="32"/>
          <w:szCs w:val="32"/>
          <w:lang w:val="en-US" w:bidi="th-TH"/>
        </w:rPr>
        <w:t xml:space="preserve"> unit</w:t>
      </w:r>
    </w:p>
    <w:p w14:paraId="342922C6" w14:textId="77777777" w:rsidR="00906CA0" w:rsidRPr="00645CB8" w:rsidRDefault="00906CA0" w:rsidP="00F2172D">
      <w:pPr>
        <w:pStyle w:val="Footer"/>
        <w:numPr>
          <w:ilvl w:val="3"/>
          <w:numId w:val="31"/>
        </w:numPr>
        <w:tabs>
          <w:tab w:val="clear" w:pos="4153"/>
          <w:tab w:val="clear" w:pos="8306"/>
        </w:tabs>
        <w:ind w:left="2250"/>
        <w:rPr>
          <w:rFonts w:ascii="Browallia New" w:hAnsi="Browallia New" w:cs="Browallia New"/>
          <w:sz w:val="32"/>
          <w:szCs w:val="32"/>
          <w:lang w:bidi="th-TH"/>
        </w:rPr>
      </w:pPr>
      <w:r w:rsidRPr="00645CB8">
        <w:rPr>
          <w:rFonts w:ascii="Browallia New" w:hAnsi="Browallia New" w:cs="Browallia New"/>
          <w:sz w:val="32"/>
          <w:szCs w:val="32"/>
          <w:lang w:bidi="th-TH"/>
        </w:rPr>
        <w:t xml:space="preserve">Cisco 2801 </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 xml:space="preserve">1 </w:t>
      </w:r>
      <w:r w:rsidRPr="00645CB8">
        <w:rPr>
          <w:rFonts w:ascii="Browallia New" w:hAnsi="Browallia New" w:cs="Browallia New"/>
          <w:sz w:val="32"/>
          <w:szCs w:val="32"/>
          <w:lang w:val="en-US" w:bidi="th-TH"/>
        </w:rPr>
        <w:t>unit</w:t>
      </w:r>
    </w:p>
    <w:p w14:paraId="2927C2B3" w14:textId="77777777" w:rsidR="00906CA0" w:rsidRPr="00645CB8" w:rsidRDefault="00906CA0" w:rsidP="00F2172D">
      <w:pPr>
        <w:pStyle w:val="Footer"/>
        <w:numPr>
          <w:ilvl w:val="3"/>
          <w:numId w:val="31"/>
        </w:numPr>
        <w:tabs>
          <w:tab w:val="clear" w:pos="4153"/>
          <w:tab w:val="clear" w:pos="8306"/>
        </w:tabs>
        <w:ind w:left="2250"/>
        <w:rPr>
          <w:rFonts w:ascii="Browallia New" w:hAnsi="Browallia New" w:cs="Browallia New"/>
          <w:sz w:val="32"/>
          <w:szCs w:val="32"/>
          <w:lang w:bidi="th-TH"/>
        </w:rPr>
      </w:pPr>
      <w:r w:rsidRPr="00645CB8">
        <w:rPr>
          <w:rFonts w:ascii="Browallia New" w:hAnsi="Browallia New" w:cs="Browallia New"/>
          <w:sz w:val="32"/>
          <w:szCs w:val="32"/>
          <w:lang w:bidi="th-TH"/>
        </w:rPr>
        <w:t xml:space="preserve">Cisco 2811 </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1</w:t>
      </w:r>
      <w:r w:rsidRPr="00645CB8">
        <w:rPr>
          <w:rFonts w:ascii="Browallia New" w:hAnsi="Browallia New" w:cs="Browallia New"/>
          <w:sz w:val="32"/>
          <w:szCs w:val="32"/>
          <w:lang w:val="en-US" w:bidi="th-TH"/>
        </w:rPr>
        <w:t xml:space="preserve"> unit</w:t>
      </w:r>
    </w:p>
    <w:p w14:paraId="75650C6A" w14:textId="77777777" w:rsidR="00691FBE" w:rsidRPr="00645CB8" w:rsidRDefault="00691FBE"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Switches</w:t>
      </w:r>
    </w:p>
    <w:p w14:paraId="409A31F9" w14:textId="77777777" w:rsidR="00906CA0" w:rsidRPr="00645CB8" w:rsidRDefault="00906CA0" w:rsidP="00F2172D">
      <w:pPr>
        <w:pStyle w:val="Footer"/>
        <w:numPr>
          <w:ilvl w:val="3"/>
          <w:numId w:val="31"/>
        </w:numPr>
        <w:tabs>
          <w:tab w:val="clear" w:pos="4153"/>
          <w:tab w:val="clear" w:pos="8306"/>
        </w:tabs>
        <w:ind w:left="2250"/>
        <w:rPr>
          <w:rFonts w:ascii="Browallia New" w:hAnsi="Browallia New" w:cs="Browallia New"/>
          <w:sz w:val="32"/>
          <w:szCs w:val="32"/>
          <w:lang w:bidi="th-TH"/>
        </w:rPr>
      </w:pPr>
      <w:r w:rsidRPr="00645CB8">
        <w:rPr>
          <w:rFonts w:ascii="Browallia New" w:hAnsi="Browallia New" w:cs="Browallia New"/>
          <w:sz w:val="32"/>
          <w:szCs w:val="32"/>
          <w:lang w:bidi="th-TH"/>
        </w:rPr>
        <w:t xml:space="preserve">Catalyst 2950 </w:t>
      </w:r>
      <w:r w:rsidRPr="00645CB8">
        <w:rPr>
          <w:rFonts w:ascii="Browallia New" w:hAnsi="Browallia New" w:cs="Browallia New"/>
          <w:sz w:val="32"/>
          <w:szCs w:val="32"/>
          <w:cs/>
          <w:lang w:val="en-US" w:bidi="th-TH"/>
        </w:rPr>
        <w:tab/>
      </w:r>
      <w:r w:rsidRPr="00645CB8">
        <w:rPr>
          <w:rFonts w:ascii="Browallia New" w:hAnsi="Browallia New" w:cs="Browallia New"/>
          <w:sz w:val="32"/>
          <w:szCs w:val="32"/>
          <w:lang w:bidi="th-TH"/>
        </w:rPr>
        <w:t>2</w:t>
      </w:r>
      <w:r w:rsidRPr="00645CB8">
        <w:rPr>
          <w:rFonts w:ascii="Browallia New" w:hAnsi="Browallia New" w:cs="Browallia New"/>
          <w:sz w:val="32"/>
          <w:szCs w:val="32"/>
          <w:lang w:val="en-US" w:bidi="th-TH"/>
        </w:rPr>
        <w:t>units</w:t>
      </w:r>
    </w:p>
    <w:p w14:paraId="767BF3D9" w14:textId="77777777" w:rsidR="00906CA0" w:rsidRPr="00645CB8" w:rsidRDefault="00906CA0" w:rsidP="00F2172D">
      <w:pPr>
        <w:pStyle w:val="Footer"/>
        <w:numPr>
          <w:ilvl w:val="3"/>
          <w:numId w:val="31"/>
        </w:numPr>
        <w:tabs>
          <w:tab w:val="clear" w:pos="4153"/>
          <w:tab w:val="clear" w:pos="8306"/>
        </w:tabs>
        <w:ind w:left="2250"/>
        <w:rPr>
          <w:rFonts w:ascii="Browallia New" w:hAnsi="Browallia New" w:cs="Browallia New"/>
          <w:sz w:val="32"/>
          <w:szCs w:val="32"/>
          <w:lang w:bidi="th-TH"/>
        </w:rPr>
      </w:pPr>
      <w:r w:rsidRPr="00645CB8">
        <w:rPr>
          <w:rFonts w:ascii="Browallia New" w:hAnsi="Browallia New" w:cs="Browallia New"/>
          <w:sz w:val="32"/>
          <w:szCs w:val="32"/>
          <w:lang w:bidi="th-TH"/>
        </w:rPr>
        <w:t xml:space="preserve">Catalyst 2960 </w:t>
      </w:r>
      <w:r w:rsidRPr="00645CB8">
        <w:rPr>
          <w:rFonts w:ascii="Browallia New" w:hAnsi="Browallia New" w:cs="Browallia New"/>
          <w:sz w:val="32"/>
          <w:szCs w:val="32"/>
          <w:cs/>
          <w:lang w:bidi="th-TH"/>
        </w:rPr>
        <w:tab/>
      </w:r>
      <w:r w:rsidRPr="00645CB8">
        <w:rPr>
          <w:rFonts w:ascii="Browallia New" w:hAnsi="Browallia New" w:cs="Browallia New"/>
          <w:sz w:val="32"/>
          <w:szCs w:val="32"/>
          <w:lang w:bidi="th-TH"/>
        </w:rPr>
        <w:t>2</w:t>
      </w:r>
      <w:r w:rsidRPr="00645CB8">
        <w:rPr>
          <w:rFonts w:ascii="Browallia New" w:hAnsi="Browallia New" w:cs="Browallia New"/>
          <w:sz w:val="32"/>
          <w:szCs w:val="32"/>
          <w:lang w:val="en-US" w:bidi="th-TH"/>
        </w:rPr>
        <w:t>units</w:t>
      </w:r>
    </w:p>
    <w:p w14:paraId="0C46B63C" w14:textId="77777777" w:rsidR="00906CA0" w:rsidRPr="00645CB8" w:rsidRDefault="00906CA0" w:rsidP="00F2172D">
      <w:pPr>
        <w:pStyle w:val="Footer"/>
        <w:numPr>
          <w:ilvl w:val="3"/>
          <w:numId w:val="31"/>
        </w:numPr>
        <w:tabs>
          <w:tab w:val="clear" w:pos="4153"/>
          <w:tab w:val="clear" w:pos="8306"/>
        </w:tabs>
        <w:ind w:left="2250"/>
        <w:rPr>
          <w:rFonts w:ascii="Browallia New" w:hAnsi="Browallia New" w:cs="Browallia New"/>
          <w:sz w:val="32"/>
          <w:szCs w:val="32"/>
          <w:lang w:bidi="th-TH"/>
        </w:rPr>
      </w:pPr>
      <w:r w:rsidRPr="00645CB8">
        <w:rPr>
          <w:rFonts w:ascii="Browallia New" w:hAnsi="Browallia New" w:cs="Browallia New"/>
          <w:sz w:val="32"/>
          <w:szCs w:val="32"/>
          <w:lang w:bidi="th-TH"/>
        </w:rPr>
        <w:t xml:space="preserve">Catalyst 3560 </w:t>
      </w:r>
      <w:r w:rsidRPr="00645CB8">
        <w:rPr>
          <w:rFonts w:ascii="Browallia New" w:hAnsi="Browallia New" w:cs="Browallia New"/>
          <w:sz w:val="32"/>
          <w:szCs w:val="32"/>
          <w:cs/>
          <w:lang w:bidi="th-TH"/>
        </w:rPr>
        <w:tab/>
      </w:r>
      <w:r w:rsidRPr="00645CB8">
        <w:rPr>
          <w:rFonts w:ascii="Browallia New" w:hAnsi="Browallia New" w:cs="Browallia New"/>
          <w:sz w:val="32"/>
          <w:szCs w:val="32"/>
          <w:lang w:bidi="th-TH"/>
        </w:rPr>
        <w:t>2</w:t>
      </w:r>
      <w:r w:rsidRPr="00645CB8">
        <w:rPr>
          <w:rFonts w:ascii="Browallia New" w:hAnsi="Browallia New" w:cs="Browallia New"/>
          <w:sz w:val="32"/>
          <w:szCs w:val="32"/>
          <w:lang w:val="en-US" w:bidi="th-TH"/>
        </w:rPr>
        <w:t xml:space="preserve"> units</w:t>
      </w:r>
    </w:p>
    <w:p w14:paraId="0FC9CC94" w14:textId="77777777" w:rsidR="00906CA0" w:rsidRPr="00645CB8" w:rsidRDefault="00906CA0" w:rsidP="00F2172D">
      <w:pPr>
        <w:pStyle w:val="Footer"/>
        <w:numPr>
          <w:ilvl w:val="3"/>
          <w:numId w:val="31"/>
        </w:numPr>
        <w:tabs>
          <w:tab w:val="clear" w:pos="4153"/>
          <w:tab w:val="clear" w:pos="8306"/>
        </w:tabs>
        <w:ind w:left="2250"/>
        <w:rPr>
          <w:rFonts w:ascii="Browallia New" w:hAnsi="Browallia New" w:cs="Browallia New"/>
          <w:sz w:val="32"/>
          <w:szCs w:val="32"/>
          <w:lang w:bidi="th-TH"/>
        </w:rPr>
      </w:pPr>
      <w:r w:rsidRPr="00645CB8">
        <w:rPr>
          <w:rFonts w:ascii="Browallia New" w:hAnsi="Browallia New" w:cs="Browallia New"/>
          <w:sz w:val="32"/>
          <w:szCs w:val="32"/>
          <w:lang w:bidi="th-TH"/>
        </w:rPr>
        <w:t xml:space="preserve">Catalyst </w:t>
      </w:r>
      <w:r w:rsidR="000F40BF" w:rsidRPr="00645CB8">
        <w:rPr>
          <w:rFonts w:ascii="Browallia New" w:hAnsi="Browallia New" w:cs="Browallia New"/>
          <w:sz w:val="32"/>
          <w:szCs w:val="32"/>
          <w:lang w:bidi="th-TH"/>
        </w:rPr>
        <w:t>1900</w:t>
      </w:r>
      <w:r w:rsidRPr="00645CB8">
        <w:rPr>
          <w:rFonts w:ascii="Browallia New" w:hAnsi="Browallia New" w:cs="Browallia New"/>
          <w:sz w:val="32"/>
          <w:szCs w:val="32"/>
          <w:shd w:val="clear" w:color="auto" w:fill="FFFFFF"/>
          <w:cs/>
          <w:lang w:val="en-US" w:bidi="th-TH"/>
        </w:rPr>
        <w:tab/>
      </w:r>
      <w:r w:rsidR="000F40BF" w:rsidRPr="00645CB8">
        <w:rPr>
          <w:rFonts w:ascii="Browallia New" w:hAnsi="Browallia New" w:cs="Browallia New"/>
          <w:sz w:val="32"/>
          <w:szCs w:val="32"/>
          <w:shd w:val="clear" w:color="auto" w:fill="FFFFFF"/>
          <w:lang w:val="en-US" w:bidi="th-TH"/>
        </w:rPr>
        <w:tab/>
      </w:r>
      <w:r w:rsidRPr="00645CB8">
        <w:rPr>
          <w:rFonts w:ascii="Browallia New" w:hAnsi="Browallia New" w:cs="Browallia New"/>
          <w:sz w:val="32"/>
          <w:szCs w:val="32"/>
          <w:shd w:val="clear" w:color="auto" w:fill="FFFFFF"/>
        </w:rPr>
        <w:t>1</w:t>
      </w:r>
      <w:r w:rsidRPr="00645CB8">
        <w:rPr>
          <w:rFonts w:ascii="Browallia New" w:hAnsi="Browallia New" w:cs="Browallia New"/>
          <w:sz w:val="32"/>
          <w:szCs w:val="32"/>
          <w:shd w:val="clear" w:color="auto" w:fill="FFFFFF"/>
          <w:lang w:val="en-US" w:bidi="th-TH"/>
        </w:rPr>
        <w:t>unit</w:t>
      </w:r>
    </w:p>
    <w:p w14:paraId="4BBA06C2" w14:textId="77777777" w:rsidR="00C64CC1" w:rsidRPr="00645CB8" w:rsidRDefault="00691FBE" w:rsidP="00F2172D">
      <w:pPr>
        <w:pStyle w:val="Footer"/>
        <w:numPr>
          <w:ilvl w:val="1"/>
          <w:numId w:val="31"/>
        </w:numPr>
        <w:tabs>
          <w:tab w:val="clear" w:pos="4153"/>
          <w:tab w:val="clear" w:pos="8306"/>
        </w:tabs>
        <w:ind w:left="1350" w:hanging="306"/>
        <w:rPr>
          <w:rFonts w:ascii="Browallia New" w:hAnsi="Browallia New" w:cs="Browallia New"/>
          <w:sz w:val="32"/>
          <w:szCs w:val="32"/>
          <w:lang w:bidi="th-TH"/>
        </w:rPr>
      </w:pPr>
      <w:r w:rsidRPr="00645CB8">
        <w:rPr>
          <w:rFonts w:ascii="Browallia New" w:hAnsi="Browallia New" w:cs="Browallia New"/>
          <w:sz w:val="32"/>
          <w:szCs w:val="32"/>
          <w:lang w:bidi="th-TH"/>
        </w:rPr>
        <w:t>IoT equipment</w:t>
      </w:r>
    </w:p>
    <w:p w14:paraId="3AA214C6" w14:textId="77777777" w:rsidR="00691FBE" w:rsidRPr="00645CB8" w:rsidRDefault="00065E6E"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Raspberry Pi 3 Model B 1GB</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10 units</w:t>
      </w:r>
    </w:p>
    <w:p w14:paraId="7703B0AA" w14:textId="77777777" w:rsidR="00065E6E" w:rsidRPr="00645CB8" w:rsidRDefault="00065E6E" w:rsidP="00F2172D">
      <w:pPr>
        <w:pStyle w:val="Footer"/>
        <w:numPr>
          <w:ilvl w:val="2"/>
          <w:numId w:val="31"/>
        </w:numPr>
        <w:tabs>
          <w:tab w:val="clear" w:pos="4153"/>
          <w:tab w:val="clear" w:pos="8306"/>
        </w:tabs>
        <w:ind w:left="1710"/>
        <w:rPr>
          <w:rFonts w:ascii="Browallia New" w:hAnsi="Browallia New" w:cs="Browallia New"/>
          <w:sz w:val="32"/>
          <w:szCs w:val="32"/>
          <w:lang w:bidi="th-TH"/>
        </w:rPr>
      </w:pPr>
      <w:proofErr w:type="spellStart"/>
      <w:proofErr w:type="gramStart"/>
      <w:r w:rsidRPr="00645CB8">
        <w:rPr>
          <w:rFonts w:ascii="Browallia New" w:hAnsi="Browallia New" w:cs="Browallia New"/>
          <w:sz w:val="32"/>
          <w:szCs w:val="32"/>
          <w:lang w:bidi="th-TH"/>
        </w:rPr>
        <w:t>NodeMCU</w:t>
      </w:r>
      <w:proofErr w:type="spellEnd"/>
      <w:r w:rsidRPr="00645CB8">
        <w:rPr>
          <w:rFonts w:ascii="Browallia New" w:hAnsi="Browallia New" w:cs="Browallia New"/>
          <w:sz w:val="32"/>
          <w:szCs w:val="32"/>
          <w:lang w:bidi="th-TH"/>
        </w:rPr>
        <w:t>(</w:t>
      </w:r>
      <w:proofErr w:type="gramEnd"/>
      <w:r w:rsidR="000611F1" w:rsidRPr="00645CB8">
        <w:rPr>
          <w:rFonts w:ascii="Browallia New" w:hAnsi="Browallia New" w:cs="Browallia New"/>
          <w:sz w:val="32"/>
          <w:szCs w:val="32"/>
          <w:lang w:bidi="th-TH"/>
        </w:rPr>
        <w:t>Wi-Fi</w:t>
      </w:r>
      <w:r w:rsidRPr="00645CB8">
        <w:rPr>
          <w:rFonts w:ascii="Browallia New" w:hAnsi="Browallia New" w:cs="Browallia New"/>
          <w:sz w:val="32"/>
          <w:szCs w:val="32"/>
          <w:lang w:bidi="th-TH"/>
        </w:rPr>
        <w:t xml:space="preserve"> ESP8266)</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00D56543" w:rsidRPr="00645CB8">
        <w:rPr>
          <w:rFonts w:ascii="Browallia New" w:hAnsi="Browallia New" w:cs="Browallia New"/>
          <w:sz w:val="32"/>
          <w:szCs w:val="32"/>
          <w:lang w:bidi="th-TH"/>
        </w:rPr>
        <w:tab/>
      </w:r>
      <w:r w:rsidRPr="00645CB8">
        <w:rPr>
          <w:rFonts w:ascii="Browallia New" w:hAnsi="Browallia New" w:cs="Browallia New"/>
          <w:sz w:val="32"/>
          <w:szCs w:val="32"/>
          <w:lang w:bidi="th-TH"/>
        </w:rPr>
        <w:t>20 units</w:t>
      </w:r>
    </w:p>
    <w:p w14:paraId="639D6790" w14:textId="77777777" w:rsidR="00065E6E" w:rsidRPr="00645CB8" w:rsidRDefault="00065E6E"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3.3V 16x2 Character LCD 1602</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20 units</w:t>
      </w:r>
    </w:p>
    <w:p w14:paraId="289AD841" w14:textId="77777777" w:rsidR="00065E6E" w:rsidRPr="00645CB8" w:rsidRDefault="00065E6E"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MG945 - Standard Servo</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007C2CC2" w:rsidRPr="00645CB8">
        <w:rPr>
          <w:rFonts w:ascii="Browallia New" w:hAnsi="Browallia New" w:cs="Browallia New"/>
          <w:sz w:val="32"/>
          <w:szCs w:val="32"/>
          <w:lang w:bidi="th-TH"/>
        </w:rPr>
        <w:t>14</w:t>
      </w:r>
      <w:r w:rsidRPr="00645CB8">
        <w:rPr>
          <w:rFonts w:ascii="Browallia New" w:hAnsi="Browallia New" w:cs="Browallia New"/>
          <w:sz w:val="32"/>
          <w:szCs w:val="32"/>
          <w:lang w:bidi="th-TH"/>
        </w:rPr>
        <w:t xml:space="preserve"> units</w:t>
      </w:r>
    </w:p>
    <w:p w14:paraId="57670064" w14:textId="77777777" w:rsidR="00065E6E" w:rsidRPr="00645CB8" w:rsidRDefault="00065E6E"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Temperature &amp; Humidity Sensor Module</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007C2CC2" w:rsidRPr="00645CB8">
        <w:rPr>
          <w:rFonts w:ascii="Browallia New" w:hAnsi="Browallia New" w:cs="Browallia New"/>
          <w:sz w:val="32"/>
          <w:szCs w:val="32"/>
          <w:lang w:bidi="th-TH"/>
        </w:rPr>
        <w:t>18</w:t>
      </w:r>
      <w:r w:rsidRPr="00645CB8">
        <w:rPr>
          <w:rFonts w:ascii="Browallia New" w:hAnsi="Browallia New" w:cs="Browallia New"/>
          <w:sz w:val="32"/>
          <w:szCs w:val="32"/>
          <w:lang w:bidi="th-TH"/>
        </w:rPr>
        <w:t xml:space="preserve"> units</w:t>
      </w:r>
    </w:p>
    <w:p w14:paraId="2586E0CF" w14:textId="77777777" w:rsidR="00065E6E" w:rsidRPr="00645CB8" w:rsidRDefault="00065E6E"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Ultrasonic Sensor Module</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007C2CC2" w:rsidRPr="00645CB8">
        <w:rPr>
          <w:rFonts w:ascii="Browallia New" w:hAnsi="Browallia New" w:cs="Browallia New"/>
          <w:sz w:val="32"/>
          <w:szCs w:val="32"/>
          <w:lang w:bidi="th-TH"/>
        </w:rPr>
        <w:t>18</w:t>
      </w:r>
      <w:r w:rsidRPr="00645CB8">
        <w:rPr>
          <w:rFonts w:ascii="Browallia New" w:hAnsi="Browallia New" w:cs="Browallia New"/>
          <w:sz w:val="32"/>
          <w:szCs w:val="32"/>
          <w:lang w:bidi="th-TH"/>
        </w:rPr>
        <w:t xml:space="preserve"> units</w:t>
      </w:r>
    </w:p>
    <w:p w14:paraId="426B2EEE" w14:textId="77777777" w:rsidR="00065E6E" w:rsidRPr="00645CB8" w:rsidRDefault="00065E6E"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LED Dot Matrix Driver Module (MAX7219) 8x8</w:t>
      </w:r>
      <w:r w:rsidRPr="00645CB8">
        <w:rPr>
          <w:rFonts w:ascii="Browallia New" w:hAnsi="Browallia New" w:cs="Browallia New"/>
          <w:sz w:val="32"/>
          <w:szCs w:val="32"/>
          <w:lang w:bidi="th-TH"/>
        </w:rPr>
        <w:tab/>
        <w:t>20 units</w:t>
      </w:r>
    </w:p>
    <w:p w14:paraId="24F4301D" w14:textId="77777777" w:rsidR="00065E6E" w:rsidRPr="00645CB8" w:rsidRDefault="00065E6E"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RDM6300 RFID Reader Module 125kHz</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007C2CC2" w:rsidRPr="00645CB8">
        <w:rPr>
          <w:rFonts w:ascii="Browallia New" w:hAnsi="Browallia New" w:cs="Browallia New"/>
          <w:sz w:val="32"/>
          <w:szCs w:val="32"/>
          <w:lang w:bidi="th-TH"/>
        </w:rPr>
        <w:t>19</w:t>
      </w:r>
      <w:r w:rsidRPr="00645CB8">
        <w:rPr>
          <w:rFonts w:ascii="Browallia New" w:hAnsi="Browallia New" w:cs="Browallia New"/>
          <w:sz w:val="32"/>
          <w:szCs w:val="32"/>
          <w:lang w:bidi="th-TH"/>
        </w:rPr>
        <w:t xml:space="preserve"> units</w:t>
      </w:r>
    </w:p>
    <w:p w14:paraId="46E67F3C" w14:textId="77777777" w:rsidR="00065E6E" w:rsidRPr="00645CB8" w:rsidRDefault="00065E6E"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Accelerometer &amp; Magnetometer</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20 units</w:t>
      </w:r>
    </w:p>
    <w:p w14:paraId="13ABEB34" w14:textId="77777777" w:rsidR="007C2CC2" w:rsidRPr="00645CB8" w:rsidRDefault="000611F1"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Arduino</w:t>
      </w:r>
      <w:r w:rsidR="007C2CC2" w:rsidRPr="00645CB8">
        <w:rPr>
          <w:rFonts w:ascii="Browallia New" w:hAnsi="Browallia New" w:cs="Browallia New"/>
          <w:sz w:val="32"/>
          <w:szCs w:val="32"/>
          <w:lang w:bidi="th-TH"/>
        </w:rPr>
        <w:tab/>
      </w:r>
      <w:r w:rsidR="007C2CC2" w:rsidRPr="00645CB8">
        <w:rPr>
          <w:rFonts w:ascii="Browallia New" w:hAnsi="Browallia New" w:cs="Browallia New"/>
          <w:sz w:val="32"/>
          <w:szCs w:val="32"/>
          <w:lang w:bidi="th-TH"/>
        </w:rPr>
        <w:tab/>
      </w:r>
      <w:r w:rsidR="007C2CC2" w:rsidRPr="00645CB8">
        <w:rPr>
          <w:rFonts w:ascii="Browallia New" w:hAnsi="Browallia New" w:cs="Browallia New"/>
          <w:sz w:val="32"/>
          <w:szCs w:val="32"/>
          <w:lang w:bidi="th-TH"/>
        </w:rPr>
        <w:tab/>
      </w:r>
      <w:r w:rsidR="007C2CC2" w:rsidRPr="00645CB8">
        <w:rPr>
          <w:rFonts w:ascii="Browallia New" w:hAnsi="Browallia New" w:cs="Browallia New"/>
          <w:sz w:val="32"/>
          <w:szCs w:val="32"/>
          <w:lang w:bidi="th-TH"/>
        </w:rPr>
        <w:tab/>
      </w:r>
      <w:r w:rsidR="007C2CC2" w:rsidRPr="00645CB8">
        <w:rPr>
          <w:rFonts w:ascii="Browallia New" w:hAnsi="Browallia New" w:cs="Browallia New"/>
          <w:sz w:val="32"/>
          <w:szCs w:val="32"/>
          <w:lang w:bidi="th-TH"/>
        </w:rPr>
        <w:tab/>
      </w:r>
      <w:r w:rsidR="007C2CC2" w:rsidRPr="00645CB8">
        <w:rPr>
          <w:rFonts w:ascii="Browallia New" w:hAnsi="Browallia New" w:cs="Browallia New"/>
          <w:sz w:val="32"/>
          <w:szCs w:val="32"/>
          <w:lang w:bidi="th-TH"/>
        </w:rPr>
        <w:tab/>
        <w:t>13 units</w:t>
      </w:r>
    </w:p>
    <w:p w14:paraId="456AEB87" w14:textId="77777777" w:rsidR="007C2CC2" w:rsidRPr="00645CB8" w:rsidRDefault="007C2CC2"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 xml:space="preserve">GY-30 </w:t>
      </w:r>
      <w:proofErr w:type="gramStart"/>
      <w:r w:rsidRPr="00645CB8">
        <w:rPr>
          <w:rFonts w:ascii="Browallia New" w:hAnsi="Browallia New" w:cs="Browallia New"/>
          <w:sz w:val="32"/>
          <w:szCs w:val="32"/>
          <w:lang w:bidi="th-TH"/>
        </w:rPr>
        <w:t>light</w:t>
      </w:r>
      <w:proofErr w:type="gramEnd"/>
      <w:r w:rsidRPr="00645CB8">
        <w:rPr>
          <w:rFonts w:ascii="Browallia New" w:hAnsi="Browallia New" w:cs="Browallia New"/>
          <w:sz w:val="32"/>
          <w:szCs w:val="32"/>
          <w:lang w:bidi="th-TH"/>
        </w:rPr>
        <w:t xml:space="preserve"> detector</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7 units</w:t>
      </w:r>
    </w:p>
    <w:p w14:paraId="31DA7861" w14:textId="77777777" w:rsidR="007C2CC2" w:rsidRPr="00645CB8" w:rsidRDefault="007C2CC2"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FC-28 moisture sensor</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4 units</w:t>
      </w:r>
    </w:p>
    <w:p w14:paraId="2548EF04" w14:textId="77777777" w:rsidR="007C2CC2" w:rsidRPr="00645CB8" w:rsidRDefault="007C2CC2"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YL-83 rain detector</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4 units</w:t>
      </w:r>
    </w:p>
    <w:p w14:paraId="7A0634C1" w14:textId="77777777" w:rsidR="007C2CC2" w:rsidRPr="00645CB8" w:rsidRDefault="007C2CC2"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Joystick module</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13 units</w:t>
      </w:r>
    </w:p>
    <w:p w14:paraId="5B22DB2E" w14:textId="77777777" w:rsidR="007C2CC2" w:rsidRPr="00645CB8" w:rsidRDefault="007C2CC2"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Servo consistency</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12 units</w:t>
      </w:r>
    </w:p>
    <w:p w14:paraId="633F5258" w14:textId="77777777" w:rsidR="007C2CC2" w:rsidRPr="00645CB8" w:rsidRDefault="007C2CC2"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Power servo motor</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20 units</w:t>
      </w:r>
    </w:p>
    <w:p w14:paraId="0F46E39F" w14:textId="77777777" w:rsidR="007C2CC2" w:rsidRPr="00645CB8" w:rsidRDefault="007C2CC2"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LCD</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14 units</w:t>
      </w:r>
    </w:p>
    <w:p w14:paraId="2D970296" w14:textId="77777777" w:rsidR="007C2CC2" w:rsidRPr="00645CB8" w:rsidRDefault="000611F1"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Wi-Fi</w:t>
      </w:r>
      <w:r w:rsidR="007C2CC2" w:rsidRPr="00645CB8">
        <w:rPr>
          <w:rFonts w:ascii="Browallia New" w:hAnsi="Browallia New" w:cs="Browallia New"/>
          <w:sz w:val="32"/>
          <w:szCs w:val="32"/>
          <w:lang w:bidi="th-TH"/>
        </w:rPr>
        <w:t xml:space="preserve"> Module</w:t>
      </w:r>
      <w:r w:rsidR="007C2CC2" w:rsidRPr="00645CB8">
        <w:rPr>
          <w:rFonts w:ascii="Browallia New" w:hAnsi="Browallia New" w:cs="Browallia New"/>
          <w:sz w:val="32"/>
          <w:szCs w:val="32"/>
          <w:lang w:bidi="th-TH"/>
        </w:rPr>
        <w:tab/>
      </w:r>
      <w:r w:rsidR="007C2CC2" w:rsidRPr="00645CB8">
        <w:rPr>
          <w:rFonts w:ascii="Browallia New" w:hAnsi="Browallia New" w:cs="Browallia New"/>
          <w:sz w:val="32"/>
          <w:szCs w:val="32"/>
          <w:lang w:bidi="th-TH"/>
        </w:rPr>
        <w:tab/>
      </w:r>
      <w:r w:rsidR="007C2CC2" w:rsidRPr="00645CB8">
        <w:rPr>
          <w:rFonts w:ascii="Browallia New" w:hAnsi="Browallia New" w:cs="Browallia New"/>
          <w:sz w:val="32"/>
          <w:szCs w:val="32"/>
          <w:lang w:bidi="th-TH"/>
        </w:rPr>
        <w:tab/>
      </w:r>
      <w:r w:rsidR="007C2CC2" w:rsidRPr="00645CB8">
        <w:rPr>
          <w:rFonts w:ascii="Browallia New" w:hAnsi="Browallia New" w:cs="Browallia New"/>
          <w:sz w:val="32"/>
          <w:szCs w:val="32"/>
          <w:lang w:bidi="th-TH"/>
        </w:rPr>
        <w:tab/>
      </w:r>
      <w:r w:rsidR="007C2CC2" w:rsidRPr="00645CB8">
        <w:rPr>
          <w:rFonts w:ascii="Browallia New" w:hAnsi="Browallia New" w:cs="Browallia New"/>
          <w:sz w:val="32"/>
          <w:szCs w:val="32"/>
          <w:lang w:bidi="th-TH"/>
        </w:rPr>
        <w:tab/>
        <w:t>12 units</w:t>
      </w:r>
    </w:p>
    <w:p w14:paraId="154AF456" w14:textId="77777777" w:rsidR="007C2CC2" w:rsidRPr="00645CB8" w:rsidRDefault="007C2CC2"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LED Dot Matrix 8x8</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12 units</w:t>
      </w:r>
    </w:p>
    <w:p w14:paraId="778C316C" w14:textId="77777777" w:rsidR="007C2CC2" w:rsidRPr="00645CB8" w:rsidRDefault="007C2CC2"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Temp and Humid Sensor</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18 units</w:t>
      </w:r>
    </w:p>
    <w:p w14:paraId="5851068D" w14:textId="77777777" w:rsidR="007C2CC2" w:rsidRPr="00645CB8" w:rsidRDefault="007C2CC2"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lastRenderedPageBreak/>
        <w:t>Buzzer Module</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15 units</w:t>
      </w:r>
    </w:p>
    <w:p w14:paraId="3775350D" w14:textId="77777777" w:rsidR="007C2CC2" w:rsidRPr="00645CB8" w:rsidRDefault="007C2CC2"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Rotation Sensor</w:t>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r>
      <w:r w:rsidRPr="00645CB8">
        <w:rPr>
          <w:rFonts w:ascii="Browallia New" w:hAnsi="Browallia New" w:cs="Browallia New"/>
          <w:sz w:val="32"/>
          <w:szCs w:val="32"/>
          <w:lang w:bidi="th-TH"/>
        </w:rPr>
        <w:tab/>
        <w:t>13 units</w:t>
      </w:r>
    </w:p>
    <w:p w14:paraId="268107CB" w14:textId="77777777" w:rsidR="00065E6E" w:rsidRPr="00645CB8" w:rsidRDefault="00065E6E" w:rsidP="00F2172D">
      <w:pPr>
        <w:pStyle w:val="Footer"/>
        <w:numPr>
          <w:ilvl w:val="2"/>
          <w:numId w:val="31"/>
        </w:numPr>
        <w:tabs>
          <w:tab w:val="clear" w:pos="4153"/>
          <w:tab w:val="clear" w:pos="8306"/>
        </w:tabs>
        <w:ind w:left="1710"/>
        <w:rPr>
          <w:rFonts w:ascii="Browallia New" w:hAnsi="Browallia New" w:cs="Browallia New"/>
          <w:sz w:val="32"/>
          <w:szCs w:val="32"/>
          <w:lang w:bidi="th-TH"/>
        </w:rPr>
      </w:pPr>
      <w:r w:rsidRPr="00645CB8">
        <w:rPr>
          <w:rFonts w:ascii="Browallia New" w:hAnsi="Browallia New" w:cs="Browallia New"/>
          <w:sz w:val="32"/>
          <w:szCs w:val="32"/>
          <w:lang w:bidi="th-TH"/>
        </w:rPr>
        <w:t>Miscellaneous</w:t>
      </w:r>
    </w:p>
    <w:p w14:paraId="3F14C8F1" w14:textId="77777777" w:rsidR="00243BAC" w:rsidRPr="00645CB8" w:rsidRDefault="00243BAC" w:rsidP="00F2172D">
      <w:pPr>
        <w:pStyle w:val="Footer"/>
        <w:numPr>
          <w:ilvl w:val="0"/>
          <w:numId w:val="61"/>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Others </w:t>
      </w:r>
    </w:p>
    <w:p w14:paraId="1B6DA95C" w14:textId="77777777" w:rsidR="00A90AC9" w:rsidRPr="00645CB8" w:rsidRDefault="00A90AC9" w:rsidP="00A90AC9">
      <w:pPr>
        <w:pStyle w:val="Footer"/>
        <w:tabs>
          <w:tab w:val="clear" w:pos="4153"/>
          <w:tab w:val="clear" w:pos="8306"/>
        </w:tabs>
        <w:ind w:left="72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school has not only set up both computer laboratories but also research laboratories to facilitate students’ learning and to enhance their research abilities as a part of their preparation for graduate studies. The following are research laboratories that provide facilities and open for students to do research.</w:t>
      </w:r>
    </w:p>
    <w:p w14:paraId="5906DFCC" w14:textId="77777777" w:rsidR="00C64CC1" w:rsidRPr="00645CB8" w:rsidRDefault="00C64CC1" w:rsidP="00F2172D">
      <w:pPr>
        <w:pStyle w:val="Footer"/>
        <w:numPr>
          <w:ilvl w:val="0"/>
          <w:numId w:val="85"/>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d*Code Laboratory</w:t>
      </w:r>
    </w:p>
    <w:p w14:paraId="77C489D8" w14:textId="77777777" w:rsidR="00C64CC1" w:rsidRPr="00645CB8" w:rsidRDefault="00C64CC1" w:rsidP="00F2172D">
      <w:pPr>
        <w:pStyle w:val="Footer"/>
        <w:numPr>
          <w:ilvl w:val="0"/>
          <w:numId w:val="85"/>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Intelligent Systems Research Laboratory</w:t>
      </w:r>
    </w:p>
    <w:p w14:paraId="49E92385" w14:textId="77777777" w:rsidR="00C64CC1" w:rsidRPr="00645CB8" w:rsidRDefault="00C64CC1" w:rsidP="00F2172D">
      <w:pPr>
        <w:pStyle w:val="Footer"/>
        <w:numPr>
          <w:ilvl w:val="0"/>
          <w:numId w:val="85"/>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Intelligent Data Analytics Research Laboratory</w:t>
      </w:r>
    </w:p>
    <w:p w14:paraId="10048F7E" w14:textId="77777777" w:rsidR="00C64CC1" w:rsidRPr="00645CB8" w:rsidRDefault="00C64CC1" w:rsidP="00F2172D">
      <w:pPr>
        <w:pStyle w:val="Footer"/>
        <w:numPr>
          <w:ilvl w:val="0"/>
          <w:numId w:val="85"/>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Networking Academic Laboratory</w:t>
      </w:r>
    </w:p>
    <w:p w14:paraId="1A019703" w14:textId="77777777" w:rsidR="000F5C31" w:rsidRPr="00645CB8" w:rsidRDefault="000F5C31" w:rsidP="00F2172D">
      <w:pPr>
        <w:pStyle w:val="Footer"/>
        <w:numPr>
          <w:ilvl w:val="0"/>
          <w:numId w:val="85"/>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True Lab</w:t>
      </w:r>
    </w:p>
    <w:p w14:paraId="4A0B1772" w14:textId="77777777" w:rsidR="00A90AC9" w:rsidRPr="00645CB8" w:rsidRDefault="00FD3232" w:rsidP="001F463B">
      <w:pPr>
        <w:pStyle w:val="Footer"/>
        <w:tabs>
          <w:tab w:val="clear" w:pos="4153"/>
          <w:tab w:val="clear" w:pos="8306"/>
        </w:tabs>
        <w:ind w:left="3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In addition, the school </w:t>
      </w:r>
      <w:r w:rsidR="00AE4594" w:rsidRPr="00645CB8">
        <w:rPr>
          <w:rFonts w:ascii="Browallia New" w:hAnsi="Browallia New" w:cs="Browallia New"/>
          <w:sz w:val="32"/>
          <w:szCs w:val="32"/>
          <w:lang w:bidi="th-TH"/>
        </w:rPr>
        <w:t xml:space="preserve">also </w:t>
      </w:r>
      <w:r w:rsidRPr="00645CB8">
        <w:rPr>
          <w:rFonts w:ascii="Browallia New" w:hAnsi="Browallia New" w:cs="Browallia New"/>
          <w:sz w:val="32"/>
          <w:szCs w:val="32"/>
          <w:lang w:bidi="th-TH"/>
        </w:rPr>
        <w:t>provide</w:t>
      </w:r>
      <w:r w:rsidR="00AE4594" w:rsidRPr="00645CB8">
        <w:rPr>
          <w:rFonts w:ascii="Browallia New" w:hAnsi="Browallia New" w:cs="Browallia New"/>
          <w:sz w:val="32"/>
          <w:szCs w:val="32"/>
          <w:lang w:bidi="th-TH"/>
        </w:rPr>
        <w:t>s</w:t>
      </w:r>
      <w:r w:rsidRPr="00645CB8">
        <w:rPr>
          <w:rFonts w:ascii="Browallia New" w:hAnsi="Browallia New" w:cs="Browallia New"/>
          <w:sz w:val="32"/>
          <w:szCs w:val="32"/>
          <w:lang w:bidi="th-TH"/>
        </w:rPr>
        <w:t xml:space="preserve"> the new and advanced technologies to support teaching and learning processes in each </w:t>
      </w:r>
      <w:proofErr w:type="gramStart"/>
      <w:r w:rsidRPr="00645CB8">
        <w:rPr>
          <w:rFonts w:ascii="Browallia New" w:hAnsi="Browallia New" w:cs="Browallia New"/>
          <w:sz w:val="32"/>
          <w:szCs w:val="32"/>
          <w:lang w:bidi="th-TH"/>
        </w:rPr>
        <w:t>particular</w:t>
      </w:r>
      <w:r w:rsidR="00645CB8">
        <w:rPr>
          <w:rFonts w:ascii="Browallia New" w:hAnsi="Browallia New" w:cs="Browallia New" w:hint="cs"/>
          <w:sz w:val="32"/>
          <w:szCs w:val="32"/>
          <w:cs/>
          <w:lang w:bidi="th-TH"/>
        </w:rPr>
        <w:t xml:space="preserve"> </w:t>
      </w:r>
      <w:r w:rsidRPr="00645CB8">
        <w:rPr>
          <w:rFonts w:ascii="Browallia New" w:hAnsi="Browallia New" w:cs="Browallia New"/>
          <w:sz w:val="32"/>
          <w:szCs w:val="32"/>
          <w:lang w:bidi="th-TH"/>
        </w:rPr>
        <w:t>area</w:t>
      </w:r>
      <w:proofErr w:type="gramEnd"/>
      <w:r w:rsidRPr="00645CB8">
        <w:rPr>
          <w:rFonts w:ascii="Browallia New" w:hAnsi="Browallia New" w:cs="Browallia New"/>
          <w:sz w:val="32"/>
          <w:szCs w:val="32"/>
          <w:lang w:bidi="th-TH"/>
        </w:rPr>
        <w:t>.  Teaching rooms consist of effective teaching media that can enhance students’ understanding. In addition, active classrooms have been setup to support teaching and learning activities in several classes in which active learning technique is implemented. In computer laboratories, hardware and software technologies can help the instructors to offer hand</w:t>
      </w:r>
      <w:r w:rsidR="00B13A66" w:rsidRPr="00645CB8">
        <w:rPr>
          <w:rFonts w:ascii="Browallia New" w:hAnsi="Browallia New" w:cs="Browallia New"/>
          <w:sz w:val="32"/>
          <w:szCs w:val="32"/>
          <w:lang w:bidi="th-TH"/>
        </w:rPr>
        <w:t>s</w:t>
      </w:r>
      <w:r w:rsidRPr="00645CB8">
        <w:rPr>
          <w:rFonts w:ascii="Browallia New" w:hAnsi="Browallia New" w:cs="Browallia New"/>
          <w:sz w:val="32"/>
          <w:szCs w:val="32"/>
          <w:lang w:bidi="th-TH"/>
        </w:rPr>
        <w:t xml:space="preserve">-on experience to students, thus students are well prepared before working in the real </w:t>
      </w:r>
      <w:r w:rsidR="00DA15C9" w:rsidRPr="00645CB8">
        <w:rPr>
          <w:rFonts w:ascii="Browallia New" w:hAnsi="Browallia New" w:cs="Browallia New"/>
          <w:sz w:val="32"/>
          <w:szCs w:val="32"/>
          <w:lang w:bidi="th-TH"/>
        </w:rPr>
        <w:t>workplaces</w:t>
      </w:r>
      <w:r w:rsidRPr="00645CB8">
        <w:rPr>
          <w:rFonts w:ascii="Browallia New" w:hAnsi="Browallia New" w:cs="Browallia New"/>
          <w:sz w:val="32"/>
          <w:szCs w:val="32"/>
          <w:lang w:bidi="th-TH"/>
        </w:rPr>
        <w:t>.</w:t>
      </w:r>
    </w:p>
    <w:p w14:paraId="268F4396" w14:textId="77777777" w:rsidR="00DA15C9" w:rsidRPr="00645CB8" w:rsidRDefault="00DA15C9" w:rsidP="00B05773">
      <w:pPr>
        <w:pStyle w:val="Footer"/>
        <w:tabs>
          <w:tab w:val="clear" w:pos="4153"/>
          <w:tab w:val="clear" w:pos="8306"/>
        </w:tabs>
        <w:ind w:left="360"/>
        <w:jc w:val="thaiDistribute"/>
        <w:rPr>
          <w:rFonts w:ascii="Browallia New" w:hAnsi="Browallia New" w:cs="Browallia New"/>
          <w:b/>
          <w:bCs/>
          <w:sz w:val="32"/>
          <w:szCs w:val="32"/>
          <w:lang w:bidi="th-TH"/>
        </w:rPr>
      </w:pPr>
    </w:p>
    <w:p w14:paraId="61209CCB" w14:textId="77777777" w:rsidR="00B05773" w:rsidRPr="00645CB8" w:rsidRDefault="00243BAC" w:rsidP="00B05773">
      <w:pPr>
        <w:pStyle w:val="Footer"/>
        <w:tabs>
          <w:tab w:val="clear" w:pos="4153"/>
          <w:tab w:val="clear" w:pos="8306"/>
        </w:tabs>
        <w:ind w:left="36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Assessment of Sufficiency of Teaching and Learning Resources</w:t>
      </w:r>
    </w:p>
    <w:p w14:paraId="3B2C06A4" w14:textId="77777777" w:rsidR="00B05773" w:rsidRPr="00645CB8" w:rsidRDefault="0038225E" w:rsidP="001F463B">
      <w:pPr>
        <w:pStyle w:val="Footer"/>
        <w:tabs>
          <w:tab w:val="clear" w:pos="4153"/>
          <w:tab w:val="clear" w:pos="8306"/>
        </w:tabs>
        <w:ind w:left="3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Vincent Mary School </w:t>
      </w:r>
      <w:r w:rsidR="003624F8" w:rsidRPr="00645CB8">
        <w:rPr>
          <w:rFonts w:ascii="Browallia New" w:hAnsi="Browallia New" w:cs="Browallia New"/>
          <w:sz w:val="32"/>
          <w:szCs w:val="32"/>
          <w:lang w:bidi="th-TH"/>
        </w:rPr>
        <w:t>of Science and Technology coordinates with the AU Library in ordering textbooks for the AU Central Library, and AU Bookstore staff also orders textbooks for sale</w:t>
      </w:r>
      <w:r w:rsidR="00852A3C" w:rsidRPr="00645CB8">
        <w:rPr>
          <w:rFonts w:ascii="Browallia New" w:hAnsi="Browallia New" w:cs="Browallia New"/>
          <w:sz w:val="32"/>
          <w:szCs w:val="32"/>
          <w:lang w:bidi="th-TH"/>
        </w:rPr>
        <w:t xml:space="preserve"> in both hard-copy and e-book forms</w:t>
      </w:r>
      <w:r w:rsidR="003624F8" w:rsidRPr="00645CB8">
        <w:rPr>
          <w:rFonts w:ascii="Browallia New" w:hAnsi="Browallia New" w:cs="Browallia New"/>
          <w:sz w:val="32"/>
          <w:szCs w:val="32"/>
          <w:lang w:bidi="th-TH"/>
        </w:rPr>
        <w:t xml:space="preserve">. In addition, the </w:t>
      </w:r>
      <w:r w:rsidR="00E22A47" w:rsidRPr="00645CB8">
        <w:rPr>
          <w:rFonts w:ascii="Browallia New" w:hAnsi="Browallia New" w:cs="Browallia New"/>
          <w:sz w:val="32"/>
          <w:szCs w:val="32"/>
          <w:lang w:bidi="th-TH"/>
        </w:rPr>
        <w:t xml:space="preserve">school </w:t>
      </w:r>
      <w:r w:rsidR="003624F8" w:rsidRPr="00645CB8">
        <w:rPr>
          <w:rFonts w:ascii="Browallia New" w:hAnsi="Browallia New" w:cs="Browallia New"/>
          <w:sz w:val="32"/>
          <w:szCs w:val="32"/>
          <w:lang w:bidi="th-TH"/>
        </w:rPr>
        <w:t>academic committee and computer/research laboratory directors are also involved in evaluating the sufficiency of hardware and software in the laboratories.</w:t>
      </w:r>
    </w:p>
    <w:p w14:paraId="230794D3" w14:textId="77777777" w:rsidR="00DD2E81" w:rsidRPr="00645CB8" w:rsidRDefault="00DD2E81" w:rsidP="001F463B">
      <w:pPr>
        <w:pStyle w:val="Footer"/>
        <w:tabs>
          <w:tab w:val="clear" w:pos="4153"/>
          <w:tab w:val="clear" w:pos="8306"/>
        </w:tabs>
        <w:ind w:left="360"/>
        <w:jc w:val="thaiDistribute"/>
        <w:rPr>
          <w:rFonts w:ascii="Browallia New" w:hAnsi="Browallia New" w:cs="Browallia New"/>
          <w:sz w:val="32"/>
          <w:szCs w:val="32"/>
          <w:lang w:bidi="th-TH"/>
        </w:rPr>
      </w:pPr>
    </w:p>
    <w:p w14:paraId="74E534EC" w14:textId="77777777" w:rsidR="005F4AFB" w:rsidRPr="00645CB8" w:rsidRDefault="005F4AFB" w:rsidP="001F463B">
      <w:pPr>
        <w:pStyle w:val="Footer"/>
        <w:tabs>
          <w:tab w:val="clear" w:pos="4153"/>
          <w:tab w:val="clear" w:pos="8306"/>
        </w:tabs>
        <w:ind w:left="360"/>
        <w:jc w:val="thaiDistribute"/>
        <w:rPr>
          <w:rFonts w:ascii="Browallia New" w:hAnsi="Browallia New" w:cs="Browallia New"/>
          <w:sz w:val="32"/>
          <w:szCs w:val="32"/>
          <w:lang w:bidi="th-TH"/>
        </w:rPr>
      </w:pPr>
    </w:p>
    <w:p w14:paraId="182C2C83" w14:textId="77777777" w:rsidR="005F4AFB" w:rsidRPr="00645CB8" w:rsidRDefault="005F4AFB" w:rsidP="001F463B">
      <w:pPr>
        <w:pStyle w:val="Footer"/>
        <w:tabs>
          <w:tab w:val="clear" w:pos="4153"/>
          <w:tab w:val="clear" w:pos="8306"/>
        </w:tabs>
        <w:ind w:left="360"/>
        <w:jc w:val="thaiDistribute"/>
        <w:rPr>
          <w:rFonts w:ascii="Browallia New" w:hAnsi="Browallia New" w:cs="Browallia New"/>
          <w:sz w:val="32"/>
          <w:szCs w:val="32"/>
          <w:lang w:bidi="th-TH"/>
        </w:rPr>
      </w:pPr>
    </w:p>
    <w:p w14:paraId="71B44AEB" w14:textId="77777777" w:rsidR="005F4AFB" w:rsidRPr="00645CB8" w:rsidRDefault="005F4AFB" w:rsidP="001F463B">
      <w:pPr>
        <w:pStyle w:val="Footer"/>
        <w:tabs>
          <w:tab w:val="clear" w:pos="4153"/>
          <w:tab w:val="clear" w:pos="8306"/>
        </w:tabs>
        <w:ind w:left="360"/>
        <w:jc w:val="thaiDistribute"/>
        <w:rPr>
          <w:rFonts w:ascii="Browallia New" w:hAnsi="Browallia New" w:cs="Browallia New"/>
          <w:sz w:val="32"/>
          <w:szCs w:val="32"/>
          <w:lang w:bidi="th-TH"/>
        </w:rPr>
      </w:pPr>
    </w:p>
    <w:p w14:paraId="2CAB1574" w14:textId="77777777" w:rsidR="005F4AFB" w:rsidRPr="00645CB8" w:rsidRDefault="005F4AFB" w:rsidP="001F463B">
      <w:pPr>
        <w:pStyle w:val="Footer"/>
        <w:tabs>
          <w:tab w:val="clear" w:pos="4153"/>
          <w:tab w:val="clear" w:pos="8306"/>
        </w:tabs>
        <w:ind w:left="360"/>
        <w:jc w:val="thaiDistribute"/>
        <w:rPr>
          <w:rFonts w:ascii="Browallia New" w:hAnsi="Browallia New" w:cs="Browallia New"/>
          <w:sz w:val="32"/>
          <w:szCs w:val="32"/>
          <w:lang w:bidi="th-TH"/>
        </w:rPr>
      </w:pPr>
    </w:p>
    <w:p w14:paraId="3A62D530" w14:textId="77777777" w:rsidR="00F43242" w:rsidRPr="00645CB8" w:rsidRDefault="00B65ADA" w:rsidP="00F2172D">
      <w:pPr>
        <w:pStyle w:val="Footer"/>
        <w:numPr>
          <w:ilvl w:val="0"/>
          <w:numId w:val="52"/>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Key Performance Indicators</w:t>
      </w:r>
    </w:p>
    <w:tbl>
      <w:tblPr>
        <w:tblW w:w="9525"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1"/>
        <w:gridCol w:w="5258"/>
        <w:gridCol w:w="732"/>
        <w:gridCol w:w="727"/>
        <w:gridCol w:w="727"/>
        <w:gridCol w:w="762"/>
        <w:gridCol w:w="738"/>
      </w:tblGrid>
      <w:tr w:rsidR="00F21AE7" w:rsidRPr="00645CB8" w14:paraId="5F005A83" w14:textId="77777777" w:rsidTr="008467A7">
        <w:trPr>
          <w:tblHeader/>
        </w:trPr>
        <w:tc>
          <w:tcPr>
            <w:tcW w:w="5839" w:type="dxa"/>
            <w:gridSpan w:val="2"/>
            <w:tcBorders>
              <w:top w:val="single" w:sz="4" w:space="0" w:color="auto"/>
              <w:left w:val="single" w:sz="4" w:space="0" w:color="auto"/>
              <w:bottom w:val="single" w:sz="4" w:space="0" w:color="auto"/>
              <w:right w:val="single" w:sz="4" w:space="0" w:color="auto"/>
            </w:tcBorders>
            <w:hideMark/>
          </w:tcPr>
          <w:p w14:paraId="7C99684D" w14:textId="77777777" w:rsidR="008467A7" w:rsidRPr="00645CB8" w:rsidRDefault="008467A7" w:rsidP="008467A7">
            <w:pPr>
              <w:jc w:val="center"/>
              <w:rPr>
                <w:rFonts w:ascii="Browallia New" w:hAnsi="Browallia New" w:cs="Browallia New"/>
                <w:b/>
                <w:bCs/>
                <w:sz w:val="32"/>
                <w:szCs w:val="32"/>
              </w:rPr>
            </w:pPr>
            <w:r w:rsidRPr="00645CB8">
              <w:rPr>
                <w:rFonts w:ascii="Browallia New" w:hAnsi="Browallia New" w:cs="Browallia New"/>
                <w:b/>
                <w:bCs/>
                <w:sz w:val="32"/>
                <w:szCs w:val="32"/>
              </w:rPr>
              <w:t>Performance Indicator</w:t>
            </w:r>
          </w:p>
        </w:tc>
        <w:tc>
          <w:tcPr>
            <w:tcW w:w="732" w:type="dxa"/>
            <w:tcBorders>
              <w:top w:val="single" w:sz="4" w:space="0" w:color="auto"/>
              <w:left w:val="single" w:sz="4" w:space="0" w:color="auto"/>
              <w:bottom w:val="single" w:sz="4" w:space="0" w:color="auto"/>
              <w:right w:val="single" w:sz="4" w:space="0" w:color="auto"/>
            </w:tcBorders>
          </w:tcPr>
          <w:p w14:paraId="24435852" w14:textId="77777777" w:rsidR="008467A7" w:rsidRPr="00645CB8" w:rsidRDefault="008467A7" w:rsidP="008467A7">
            <w:pPr>
              <w:jc w:val="center"/>
              <w:rPr>
                <w:rFonts w:ascii="Browallia New" w:hAnsi="Browallia New" w:cs="Browallia New"/>
                <w:b/>
                <w:bCs/>
                <w:sz w:val="32"/>
                <w:szCs w:val="32"/>
                <w:lang w:bidi="th-TH"/>
              </w:rPr>
            </w:pPr>
            <w:r w:rsidRPr="00645CB8">
              <w:rPr>
                <w:rFonts w:ascii="Browallia New" w:hAnsi="Browallia New" w:cs="Browallia New"/>
                <w:b/>
                <w:bCs/>
                <w:sz w:val="32"/>
                <w:szCs w:val="32"/>
              </w:rPr>
              <w:t>2022</w:t>
            </w:r>
          </w:p>
        </w:tc>
        <w:tc>
          <w:tcPr>
            <w:tcW w:w="727" w:type="dxa"/>
            <w:tcBorders>
              <w:top w:val="single" w:sz="4" w:space="0" w:color="auto"/>
              <w:left w:val="single" w:sz="4" w:space="0" w:color="auto"/>
              <w:bottom w:val="single" w:sz="4" w:space="0" w:color="auto"/>
              <w:right w:val="single" w:sz="4" w:space="0" w:color="auto"/>
            </w:tcBorders>
          </w:tcPr>
          <w:p w14:paraId="46A00F7D" w14:textId="77777777" w:rsidR="008467A7" w:rsidRPr="00645CB8" w:rsidRDefault="008467A7" w:rsidP="008467A7">
            <w:pPr>
              <w:jc w:val="center"/>
              <w:rPr>
                <w:rFonts w:ascii="Browallia New" w:hAnsi="Browallia New" w:cs="Browallia New"/>
                <w:b/>
                <w:bCs/>
                <w:sz w:val="32"/>
                <w:szCs w:val="32"/>
              </w:rPr>
            </w:pPr>
            <w:r w:rsidRPr="00645CB8">
              <w:rPr>
                <w:rFonts w:ascii="Browallia New" w:hAnsi="Browallia New" w:cs="Browallia New"/>
                <w:b/>
                <w:bCs/>
                <w:sz w:val="32"/>
                <w:szCs w:val="32"/>
              </w:rPr>
              <w:t>2023</w:t>
            </w:r>
          </w:p>
        </w:tc>
        <w:tc>
          <w:tcPr>
            <w:tcW w:w="727" w:type="dxa"/>
            <w:tcBorders>
              <w:top w:val="single" w:sz="4" w:space="0" w:color="auto"/>
              <w:left w:val="single" w:sz="4" w:space="0" w:color="auto"/>
              <w:bottom w:val="single" w:sz="4" w:space="0" w:color="auto"/>
              <w:right w:val="single" w:sz="4" w:space="0" w:color="auto"/>
            </w:tcBorders>
          </w:tcPr>
          <w:p w14:paraId="057F161D" w14:textId="77777777" w:rsidR="008467A7" w:rsidRPr="00645CB8" w:rsidRDefault="008467A7" w:rsidP="008467A7">
            <w:pPr>
              <w:jc w:val="center"/>
              <w:rPr>
                <w:rFonts w:ascii="Browallia New" w:hAnsi="Browallia New" w:cs="Browallia New"/>
                <w:b/>
                <w:bCs/>
                <w:sz w:val="32"/>
                <w:szCs w:val="32"/>
              </w:rPr>
            </w:pPr>
            <w:r w:rsidRPr="00645CB8">
              <w:rPr>
                <w:rFonts w:ascii="Browallia New" w:hAnsi="Browallia New" w:cs="Browallia New"/>
                <w:b/>
                <w:bCs/>
                <w:sz w:val="32"/>
                <w:szCs w:val="32"/>
              </w:rPr>
              <w:t>2024</w:t>
            </w:r>
          </w:p>
        </w:tc>
        <w:tc>
          <w:tcPr>
            <w:tcW w:w="762" w:type="dxa"/>
            <w:tcBorders>
              <w:top w:val="single" w:sz="4" w:space="0" w:color="auto"/>
              <w:left w:val="single" w:sz="4" w:space="0" w:color="auto"/>
              <w:bottom w:val="single" w:sz="4" w:space="0" w:color="auto"/>
              <w:right w:val="single" w:sz="4" w:space="0" w:color="auto"/>
            </w:tcBorders>
          </w:tcPr>
          <w:p w14:paraId="778018FE" w14:textId="77777777" w:rsidR="008467A7" w:rsidRPr="00645CB8" w:rsidRDefault="008467A7" w:rsidP="008467A7">
            <w:pPr>
              <w:jc w:val="center"/>
              <w:rPr>
                <w:rFonts w:ascii="Browallia New" w:hAnsi="Browallia New" w:cs="Browallia New"/>
                <w:b/>
                <w:bCs/>
                <w:sz w:val="32"/>
                <w:szCs w:val="32"/>
              </w:rPr>
            </w:pPr>
            <w:r w:rsidRPr="00645CB8">
              <w:rPr>
                <w:rFonts w:ascii="Browallia New" w:hAnsi="Browallia New" w:cs="Browallia New"/>
                <w:b/>
                <w:bCs/>
                <w:sz w:val="32"/>
                <w:szCs w:val="32"/>
              </w:rPr>
              <w:t>2025</w:t>
            </w:r>
          </w:p>
        </w:tc>
        <w:tc>
          <w:tcPr>
            <w:tcW w:w="738" w:type="dxa"/>
            <w:tcBorders>
              <w:top w:val="single" w:sz="4" w:space="0" w:color="auto"/>
              <w:left w:val="single" w:sz="4" w:space="0" w:color="auto"/>
              <w:bottom w:val="single" w:sz="4" w:space="0" w:color="auto"/>
              <w:right w:val="single" w:sz="4" w:space="0" w:color="auto"/>
            </w:tcBorders>
          </w:tcPr>
          <w:p w14:paraId="084BCCE6" w14:textId="77777777" w:rsidR="008467A7" w:rsidRPr="00645CB8" w:rsidRDefault="008467A7" w:rsidP="008467A7">
            <w:pPr>
              <w:jc w:val="center"/>
              <w:rPr>
                <w:rFonts w:ascii="Browallia New" w:hAnsi="Browallia New" w:cs="Browallia New"/>
                <w:b/>
                <w:bCs/>
                <w:sz w:val="32"/>
                <w:szCs w:val="32"/>
                <w:rtl/>
              </w:rPr>
            </w:pPr>
            <w:r w:rsidRPr="00645CB8">
              <w:rPr>
                <w:rFonts w:ascii="Browallia New" w:hAnsi="Browallia New" w:cs="Browallia New"/>
                <w:b/>
                <w:bCs/>
                <w:sz w:val="32"/>
                <w:szCs w:val="32"/>
              </w:rPr>
              <w:t>2026</w:t>
            </w:r>
          </w:p>
        </w:tc>
      </w:tr>
      <w:tr w:rsidR="00F21AE7" w:rsidRPr="00645CB8" w14:paraId="514793E4" w14:textId="77777777" w:rsidTr="008315BD">
        <w:tc>
          <w:tcPr>
            <w:tcW w:w="581" w:type="dxa"/>
            <w:tcBorders>
              <w:top w:val="single" w:sz="4" w:space="0" w:color="auto"/>
              <w:left w:val="single" w:sz="4" w:space="0" w:color="auto"/>
              <w:bottom w:val="single" w:sz="4" w:space="0" w:color="auto"/>
              <w:right w:val="nil"/>
            </w:tcBorders>
            <w:hideMark/>
          </w:tcPr>
          <w:p w14:paraId="2B9D2DF4" w14:textId="77777777" w:rsidR="008467A7" w:rsidRPr="00645CB8" w:rsidRDefault="008467A7" w:rsidP="008467A7">
            <w:pPr>
              <w:jc w:val="center"/>
              <w:rPr>
                <w:rFonts w:ascii="Browallia New" w:hAnsi="Browallia New" w:cs="Browallia New"/>
                <w:sz w:val="32"/>
                <w:szCs w:val="32"/>
                <w:rtl/>
              </w:rPr>
            </w:pPr>
            <w:r w:rsidRPr="00645CB8">
              <w:rPr>
                <w:rFonts w:ascii="Browallia New" w:hAnsi="Browallia New" w:cs="Browallia New"/>
                <w:sz w:val="32"/>
                <w:szCs w:val="32"/>
              </w:rPr>
              <w:t>1.</w:t>
            </w:r>
          </w:p>
        </w:tc>
        <w:tc>
          <w:tcPr>
            <w:tcW w:w="5258" w:type="dxa"/>
            <w:tcBorders>
              <w:top w:val="single" w:sz="4" w:space="0" w:color="auto"/>
              <w:left w:val="nil"/>
              <w:bottom w:val="single" w:sz="4" w:space="0" w:color="auto"/>
              <w:right w:val="single" w:sz="4" w:space="0" w:color="auto"/>
            </w:tcBorders>
            <w:hideMark/>
          </w:tcPr>
          <w:p w14:paraId="47F8C5BA" w14:textId="77777777" w:rsidR="008467A7" w:rsidRPr="00645CB8" w:rsidRDefault="008467A7" w:rsidP="008467A7">
            <w:pPr>
              <w:rPr>
                <w:rFonts w:ascii="Browallia New" w:hAnsi="Browallia New" w:cs="Browallia New"/>
                <w:sz w:val="32"/>
                <w:szCs w:val="32"/>
              </w:rPr>
            </w:pPr>
            <w:r w:rsidRPr="00645CB8">
              <w:rPr>
                <w:rFonts w:ascii="Browallia New" w:hAnsi="Browallia New" w:cs="Browallia New"/>
                <w:sz w:val="32"/>
                <w:szCs w:val="32"/>
              </w:rPr>
              <w:t>At least 80</w:t>
            </w:r>
            <w:r w:rsidRPr="00645CB8">
              <w:rPr>
                <w:rFonts w:ascii="Browallia New" w:hAnsi="Browallia New" w:cs="Browallia New"/>
                <w:sz w:val="32"/>
                <w:szCs w:val="32"/>
                <w:cs/>
                <w:lang w:bidi="th-TH"/>
              </w:rPr>
              <w:t>%</w:t>
            </w:r>
            <w:r w:rsidRPr="00645CB8">
              <w:rPr>
                <w:rFonts w:ascii="Browallia New" w:hAnsi="Browallia New" w:cs="Browallia New"/>
                <w:sz w:val="32"/>
                <w:szCs w:val="32"/>
                <w:lang w:bidi="th-TH"/>
              </w:rPr>
              <w:t xml:space="preserve"> of f</w:t>
            </w:r>
            <w:r w:rsidRPr="00645CB8">
              <w:rPr>
                <w:rFonts w:ascii="Browallia New" w:hAnsi="Browallia New" w:cs="Browallia New"/>
                <w:sz w:val="32"/>
                <w:szCs w:val="32"/>
              </w:rPr>
              <w:t xml:space="preserve">ull-time faculty members are involved in </w:t>
            </w:r>
            <w:proofErr w:type="gramStart"/>
            <w:r w:rsidRPr="00645CB8">
              <w:rPr>
                <w:rFonts w:ascii="Browallia New" w:hAnsi="Browallia New" w:cs="Browallia New"/>
                <w:sz w:val="32"/>
                <w:szCs w:val="32"/>
              </w:rPr>
              <w:t>the planning</w:t>
            </w:r>
            <w:proofErr w:type="gramEnd"/>
            <w:r w:rsidRPr="00645CB8">
              <w:rPr>
                <w:rFonts w:ascii="Browallia New" w:hAnsi="Browallia New" w:cs="Browallia New"/>
                <w:sz w:val="32"/>
                <w:szCs w:val="32"/>
              </w:rPr>
              <w:t>, following up and reviewing of the program performance.</w:t>
            </w:r>
          </w:p>
        </w:tc>
        <w:tc>
          <w:tcPr>
            <w:tcW w:w="732" w:type="dxa"/>
            <w:tcBorders>
              <w:top w:val="single" w:sz="4" w:space="0" w:color="auto"/>
              <w:left w:val="single" w:sz="4" w:space="0" w:color="auto"/>
              <w:bottom w:val="single" w:sz="4" w:space="0" w:color="auto"/>
              <w:right w:val="single" w:sz="4" w:space="0" w:color="auto"/>
            </w:tcBorders>
            <w:hideMark/>
          </w:tcPr>
          <w:p w14:paraId="2DC6537A" w14:textId="77777777" w:rsidR="008467A7" w:rsidRPr="00645CB8" w:rsidRDefault="008467A7" w:rsidP="008467A7">
            <w:pPr>
              <w:jc w:val="center"/>
              <w:rPr>
                <w:rFonts w:ascii="Browallia New" w:hAnsi="Browallia New" w:cs="Browallia New"/>
                <w:sz w:val="32"/>
                <w:szCs w:val="32"/>
              </w:rP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2C7D402B" w14:textId="77777777" w:rsidR="008467A7" w:rsidRPr="00645CB8" w:rsidRDefault="008467A7" w:rsidP="008467A7">
            <w:pPr>
              <w:jc w:val="cente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5C138B16" w14:textId="77777777" w:rsidR="008467A7" w:rsidRPr="00645CB8" w:rsidRDefault="008467A7" w:rsidP="008467A7">
            <w:pPr>
              <w:jc w:val="center"/>
            </w:pPr>
            <w:r w:rsidRPr="00645CB8">
              <w:rPr>
                <w:rFonts w:ascii="Wingdings" w:eastAsia="Wingdings" w:hAnsi="Wingdings" w:cs="Wingdings"/>
                <w:sz w:val="32"/>
                <w:szCs w:val="32"/>
              </w:rPr>
              <w:t>ü</w:t>
            </w:r>
          </w:p>
        </w:tc>
        <w:tc>
          <w:tcPr>
            <w:tcW w:w="762" w:type="dxa"/>
            <w:tcBorders>
              <w:top w:val="single" w:sz="4" w:space="0" w:color="auto"/>
              <w:left w:val="single" w:sz="4" w:space="0" w:color="auto"/>
              <w:bottom w:val="single" w:sz="4" w:space="0" w:color="auto"/>
              <w:right w:val="single" w:sz="4" w:space="0" w:color="auto"/>
            </w:tcBorders>
            <w:hideMark/>
          </w:tcPr>
          <w:p w14:paraId="74CBA02F" w14:textId="77777777" w:rsidR="008467A7" w:rsidRPr="00645CB8" w:rsidRDefault="008467A7" w:rsidP="008467A7">
            <w:pPr>
              <w:jc w:val="center"/>
            </w:pPr>
            <w:r w:rsidRPr="00645CB8">
              <w:rPr>
                <w:rFonts w:ascii="Wingdings" w:eastAsia="Wingdings" w:hAnsi="Wingdings" w:cs="Wingdings"/>
                <w:sz w:val="32"/>
                <w:szCs w:val="32"/>
              </w:rPr>
              <w:t>ü</w:t>
            </w:r>
          </w:p>
        </w:tc>
        <w:tc>
          <w:tcPr>
            <w:tcW w:w="738" w:type="dxa"/>
            <w:tcBorders>
              <w:top w:val="single" w:sz="4" w:space="0" w:color="auto"/>
              <w:left w:val="single" w:sz="4" w:space="0" w:color="auto"/>
              <w:bottom w:val="single" w:sz="4" w:space="0" w:color="auto"/>
              <w:right w:val="single" w:sz="4" w:space="0" w:color="auto"/>
            </w:tcBorders>
            <w:hideMark/>
          </w:tcPr>
          <w:p w14:paraId="42CD1912" w14:textId="77777777" w:rsidR="008467A7" w:rsidRPr="00645CB8" w:rsidRDefault="008467A7" w:rsidP="008467A7">
            <w:pPr>
              <w:jc w:val="center"/>
            </w:pPr>
            <w:r w:rsidRPr="00645CB8">
              <w:rPr>
                <w:rFonts w:ascii="Wingdings" w:eastAsia="Wingdings" w:hAnsi="Wingdings" w:cs="Wingdings"/>
                <w:sz w:val="32"/>
                <w:szCs w:val="32"/>
              </w:rPr>
              <w:t>ü</w:t>
            </w:r>
          </w:p>
        </w:tc>
      </w:tr>
      <w:tr w:rsidR="00F21AE7" w:rsidRPr="00645CB8" w14:paraId="34A886D2" w14:textId="77777777" w:rsidTr="008315BD">
        <w:tc>
          <w:tcPr>
            <w:tcW w:w="581" w:type="dxa"/>
            <w:tcBorders>
              <w:top w:val="single" w:sz="4" w:space="0" w:color="auto"/>
              <w:left w:val="single" w:sz="4" w:space="0" w:color="auto"/>
              <w:bottom w:val="single" w:sz="4" w:space="0" w:color="auto"/>
              <w:right w:val="nil"/>
            </w:tcBorders>
            <w:hideMark/>
          </w:tcPr>
          <w:p w14:paraId="42016F30"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2.</w:t>
            </w:r>
          </w:p>
        </w:tc>
        <w:tc>
          <w:tcPr>
            <w:tcW w:w="5258" w:type="dxa"/>
            <w:tcBorders>
              <w:top w:val="single" w:sz="4" w:space="0" w:color="auto"/>
              <w:left w:val="nil"/>
              <w:bottom w:val="single" w:sz="4" w:space="0" w:color="auto"/>
              <w:right w:val="single" w:sz="4" w:space="0" w:color="auto"/>
            </w:tcBorders>
            <w:hideMark/>
          </w:tcPr>
          <w:p w14:paraId="4C136AB7" w14:textId="77777777" w:rsidR="008467A7" w:rsidRPr="00645CB8" w:rsidRDefault="008467A7" w:rsidP="008467A7">
            <w:pPr>
              <w:rPr>
                <w:rFonts w:ascii="Browallia New" w:hAnsi="Browallia New" w:cs="Browallia New"/>
                <w:sz w:val="32"/>
                <w:szCs w:val="32"/>
              </w:rPr>
            </w:pPr>
            <w:r w:rsidRPr="00645CB8">
              <w:rPr>
                <w:rFonts w:ascii="Browallia New" w:hAnsi="Browallia New" w:cs="Browallia New"/>
                <w:sz w:val="32"/>
                <w:szCs w:val="32"/>
              </w:rPr>
              <w:t>The Program Specification (TQF 2 Form) in compliance the Thai Qualifications Framework for Higher Education is provided.</w:t>
            </w:r>
          </w:p>
        </w:tc>
        <w:tc>
          <w:tcPr>
            <w:tcW w:w="732" w:type="dxa"/>
            <w:tcBorders>
              <w:top w:val="single" w:sz="4" w:space="0" w:color="auto"/>
              <w:left w:val="single" w:sz="4" w:space="0" w:color="auto"/>
              <w:bottom w:val="single" w:sz="4" w:space="0" w:color="auto"/>
              <w:right w:val="single" w:sz="4" w:space="0" w:color="auto"/>
            </w:tcBorders>
            <w:hideMark/>
          </w:tcPr>
          <w:p w14:paraId="1FF1C600" w14:textId="77777777" w:rsidR="008467A7" w:rsidRPr="00645CB8" w:rsidRDefault="008467A7" w:rsidP="008467A7">
            <w:pPr>
              <w:jc w:val="cente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1945A779" w14:textId="77777777" w:rsidR="008467A7" w:rsidRPr="00645CB8" w:rsidRDefault="008467A7" w:rsidP="008467A7">
            <w:pPr>
              <w:jc w:val="cente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20368CA6" w14:textId="77777777" w:rsidR="008467A7" w:rsidRPr="00645CB8" w:rsidRDefault="008467A7" w:rsidP="008467A7">
            <w:pPr>
              <w:jc w:val="center"/>
            </w:pPr>
            <w:r w:rsidRPr="00645CB8">
              <w:rPr>
                <w:rFonts w:ascii="Wingdings" w:eastAsia="Wingdings" w:hAnsi="Wingdings" w:cs="Wingdings"/>
                <w:sz w:val="32"/>
                <w:szCs w:val="32"/>
              </w:rPr>
              <w:t>ü</w:t>
            </w:r>
          </w:p>
        </w:tc>
        <w:tc>
          <w:tcPr>
            <w:tcW w:w="762" w:type="dxa"/>
            <w:tcBorders>
              <w:top w:val="single" w:sz="4" w:space="0" w:color="auto"/>
              <w:left w:val="single" w:sz="4" w:space="0" w:color="auto"/>
              <w:bottom w:val="single" w:sz="4" w:space="0" w:color="auto"/>
              <w:right w:val="single" w:sz="4" w:space="0" w:color="auto"/>
            </w:tcBorders>
            <w:hideMark/>
          </w:tcPr>
          <w:p w14:paraId="67BE7EEA" w14:textId="77777777" w:rsidR="008467A7" w:rsidRPr="00645CB8" w:rsidRDefault="008467A7" w:rsidP="008467A7">
            <w:pPr>
              <w:jc w:val="center"/>
            </w:pPr>
            <w:r w:rsidRPr="00645CB8">
              <w:rPr>
                <w:rFonts w:ascii="Wingdings" w:eastAsia="Wingdings" w:hAnsi="Wingdings" w:cs="Wingdings"/>
                <w:sz w:val="32"/>
                <w:szCs w:val="32"/>
              </w:rPr>
              <w:t>ü</w:t>
            </w:r>
          </w:p>
        </w:tc>
        <w:tc>
          <w:tcPr>
            <w:tcW w:w="738" w:type="dxa"/>
            <w:tcBorders>
              <w:top w:val="single" w:sz="4" w:space="0" w:color="auto"/>
              <w:left w:val="single" w:sz="4" w:space="0" w:color="auto"/>
              <w:bottom w:val="single" w:sz="4" w:space="0" w:color="auto"/>
              <w:right w:val="single" w:sz="4" w:space="0" w:color="auto"/>
            </w:tcBorders>
            <w:hideMark/>
          </w:tcPr>
          <w:p w14:paraId="1217C335" w14:textId="77777777" w:rsidR="008467A7" w:rsidRPr="00645CB8" w:rsidRDefault="008467A7" w:rsidP="008467A7">
            <w:pPr>
              <w:jc w:val="center"/>
            </w:pPr>
            <w:r w:rsidRPr="00645CB8">
              <w:rPr>
                <w:rFonts w:ascii="Wingdings" w:eastAsia="Wingdings" w:hAnsi="Wingdings" w:cs="Wingdings"/>
                <w:sz w:val="32"/>
                <w:szCs w:val="32"/>
              </w:rPr>
              <w:t>ü</w:t>
            </w:r>
          </w:p>
        </w:tc>
      </w:tr>
      <w:tr w:rsidR="00F21AE7" w:rsidRPr="00645CB8" w14:paraId="6934FD58" w14:textId="77777777" w:rsidTr="008315BD">
        <w:tc>
          <w:tcPr>
            <w:tcW w:w="581" w:type="dxa"/>
            <w:tcBorders>
              <w:top w:val="single" w:sz="4" w:space="0" w:color="auto"/>
              <w:left w:val="single" w:sz="4" w:space="0" w:color="auto"/>
              <w:bottom w:val="single" w:sz="4" w:space="0" w:color="auto"/>
              <w:right w:val="nil"/>
            </w:tcBorders>
            <w:hideMark/>
          </w:tcPr>
          <w:p w14:paraId="4048F377"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3.</w:t>
            </w:r>
          </w:p>
        </w:tc>
        <w:tc>
          <w:tcPr>
            <w:tcW w:w="5258" w:type="dxa"/>
            <w:tcBorders>
              <w:top w:val="single" w:sz="4" w:space="0" w:color="auto"/>
              <w:left w:val="nil"/>
              <w:bottom w:val="single" w:sz="4" w:space="0" w:color="auto"/>
              <w:right w:val="single" w:sz="4" w:space="0" w:color="auto"/>
            </w:tcBorders>
            <w:hideMark/>
          </w:tcPr>
          <w:p w14:paraId="49B0F984" w14:textId="77777777" w:rsidR="008467A7" w:rsidRPr="00645CB8" w:rsidRDefault="008467A7" w:rsidP="008467A7">
            <w:pPr>
              <w:rPr>
                <w:rFonts w:ascii="Browallia New" w:hAnsi="Browallia New" w:cs="Browallia New"/>
                <w:sz w:val="32"/>
                <w:szCs w:val="32"/>
              </w:rPr>
            </w:pPr>
            <w:r w:rsidRPr="00645CB8">
              <w:rPr>
                <w:rFonts w:ascii="Browallia New" w:hAnsi="Browallia New" w:cs="Browallia New"/>
                <w:sz w:val="32"/>
                <w:szCs w:val="32"/>
              </w:rPr>
              <w:t>The Course Specification (TQF 3 Form) and the Field Experience Specification (TQF 4 Form)</w:t>
            </w:r>
          </w:p>
          <w:p w14:paraId="25611C44" w14:textId="77777777" w:rsidR="008467A7" w:rsidRPr="00645CB8" w:rsidRDefault="008467A7" w:rsidP="008467A7">
            <w:pPr>
              <w:rPr>
                <w:rFonts w:ascii="Browallia New" w:hAnsi="Browallia New" w:cs="Browallia New"/>
                <w:sz w:val="32"/>
                <w:szCs w:val="32"/>
              </w:rPr>
            </w:pPr>
            <w:r w:rsidRPr="00645CB8">
              <w:rPr>
                <w:rFonts w:ascii="Browallia New" w:hAnsi="Browallia New" w:cs="Browallia New"/>
                <w:sz w:val="32"/>
                <w:szCs w:val="32"/>
              </w:rPr>
              <w:t>(if any) of all courses are provided before the semester begins.</w:t>
            </w:r>
          </w:p>
        </w:tc>
        <w:tc>
          <w:tcPr>
            <w:tcW w:w="732" w:type="dxa"/>
            <w:tcBorders>
              <w:top w:val="single" w:sz="4" w:space="0" w:color="auto"/>
              <w:left w:val="single" w:sz="4" w:space="0" w:color="auto"/>
              <w:bottom w:val="single" w:sz="4" w:space="0" w:color="auto"/>
              <w:right w:val="single" w:sz="4" w:space="0" w:color="auto"/>
            </w:tcBorders>
            <w:hideMark/>
          </w:tcPr>
          <w:p w14:paraId="198611FB" w14:textId="77777777" w:rsidR="008467A7" w:rsidRPr="00645CB8" w:rsidRDefault="008467A7" w:rsidP="008467A7">
            <w:pPr>
              <w:jc w:val="cente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476C8347" w14:textId="77777777" w:rsidR="008467A7" w:rsidRPr="00645CB8" w:rsidRDefault="008467A7" w:rsidP="008467A7">
            <w:pPr>
              <w:jc w:val="cente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28F5245E" w14:textId="77777777" w:rsidR="008467A7" w:rsidRPr="00645CB8" w:rsidRDefault="008467A7" w:rsidP="008467A7">
            <w:pPr>
              <w:jc w:val="center"/>
            </w:pPr>
            <w:r w:rsidRPr="00645CB8">
              <w:rPr>
                <w:rFonts w:ascii="Wingdings" w:eastAsia="Wingdings" w:hAnsi="Wingdings" w:cs="Wingdings"/>
                <w:sz w:val="32"/>
                <w:szCs w:val="32"/>
              </w:rPr>
              <w:t>ü</w:t>
            </w:r>
          </w:p>
        </w:tc>
        <w:tc>
          <w:tcPr>
            <w:tcW w:w="762" w:type="dxa"/>
            <w:tcBorders>
              <w:top w:val="single" w:sz="4" w:space="0" w:color="auto"/>
              <w:left w:val="single" w:sz="4" w:space="0" w:color="auto"/>
              <w:bottom w:val="single" w:sz="4" w:space="0" w:color="auto"/>
              <w:right w:val="single" w:sz="4" w:space="0" w:color="auto"/>
            </w:tcBorders>
            <w:hideMark/>
          </w:tcPr>
          <w:p w14:paraId="5F81015D" w14:textId="77777777" w:rsidR="008467A7" w:rsidRPr="00645CB8" w:rsidRDefault="008467A7" w:rsidP="008467A7">
            <w:pPr>
              <w:jc w:val="center"/>
            </w:pPr>
            <w:r w:rsidRPr="00645CB8">
              <w:rPr>
                <w:rFonts w:ascii="Wingdings" w:eastAsia="Wingdings" w:hAnsi="Wingdings" w:cs="Wingdings"/>
                <w:sz w:val="32"/>
                <w:szCs w:val="32"/>
              </w:rPr>
              <w:t>ü</w:t>
            </w:r>
          </w:p>
        </w:tc>
        <w:tc>
          <w:tcPr>
            <w:tcW w:w="738" w:type="dxa"/>
            <w:tcBorders>
              <w:top w:val="single" w:sz="4" w:space="0" w:color="auto"/>
              <w:left w:val="single" w:sz="4" w:space="0" w:color="auto"/>
              <w:bottom w:val="single" w:sz="4" w:space="0" w:color="auto"/>
              <w:right w:val="single" w:sz="4" w:space="0" w:color="auto"/>
            </w:tcBorders>
            <w:hideMark/>
          </w:tcPr>
          <w:p w14:paraId="731E371B" w14:textId="77777777" w:rsidR="008467A7" w:rsidRPr="00645CB8" w:rsidRDefault="008467A7" w:rsidP="008467A7">
            <w:pPr>
              <w:jc w:val="center"/>
            </w:pPr>
            <w:r w:rsidRPr="00645CB8">
              <w:rPr>
                <w:rFonts w:ascii="Wingdings" w:eastAsia="Wingdings" w:hAnsi="Wingdings" w:cs="Wingdings"/>
                <w:sz w:val="32"/>
                <w:szCs w:val="32"/>
              </w:rPr>
              <w:t>ü</w:t>
            </w:r>
          </w:p>
        </w:tc>
      </w:tr>
      <w:tr w:rsidR="00F21AE7" w:rsidRPr="00645CB8" w14:paraId="72A9433C" w14:textId="77777777" w:rsidTr="008315BD">
        <w:tc>
          <w:tcPr>
            <w:tcW w:w="581" w:type="dxa"/>
            <w:tcBorders>
              <w:top w:val="single" w:sz="4" w:space="0" w:color="auto"/>
              <w:left w:val="single" w:sz="4" w:space="0" w:color="auto"/>
              <w:bottom w:val="single" w:sz="4" w:space="0" w:color="auto"/>
              <w:right w:val="nil"/>
            </w:tcBorders>
            <w:hideMark/>
          </w:tcPr>
          <w:p w14:paraId="30E80099"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4.</w:t>
            </w:r>
          </w:p>
        </w:tc>
        <w:tc>
          <w:tcPr>
            <w:tcW w:w="5258" w:type="dxa"/>
            <w:tcBorders>
              <w:top w:val="single" w:sz="4" w:space="0" w:color="auto"/>
              <w:left w:val="nil"/>
              <w:bottom w:val="single" w:sz="4" w:space="0" w:color="auto"/>
              <w:right w:val="single" w:sz="4" w:space="0" w:color="auto"/>
            </w:tcBorders>
            <w:hideMark/>
          </w:tcPr>
          <w:p w14:paraId="4F6BA913" w14:textId="77777777" w:rsidR="008467A7" w:rsidRPr="00645CB8" w:rsidRDefault="008467A7" w:rsidP="008467A7">
            <w:pPr>
              <w:rPr>
                <w:rFonts w:ascii="Browallia New" w:hAnsi="Browallia New" w:cs="Browallia New"/>
                <w:sz w:val="32"/>
                <w:szCs w:val="32"/>
              </w:rPr>
            </w:pPr>
            <w:r w:rsidRPr="00645CB8">
              <w:rPr>
                <w:rFonts w:ascii="Browallia New" w:hAnsi="Browallia New" w:cs="Browallia New"/>
                <w:sz w:val="32"/>
                <w:szCs w:val="32"/>
              </w:rPr>
              <w:t>The Course Report (TQF 5 Form) and the Field Experience Report (TQF 6 Form) (if any) of all courses are completed within 30 days after the semester ends.</w:t>
            </w:r>
          </w:p>
        </w:tc>
        <w:tc>
          <w:tcPr>
            <w:tcW w:w="732" w:type="dxa"/>
            <w:tcBorders>
              <w:top w:val="single" w:sz="4" w:space="0" w:color="auto"/>
              <w:left w:val="single" w:sz="4" w:space="0" w:color="auto"/>
              <w:bottom w:val="single" w:sz="4" w:space="0" w:color="auto"/>
              <w:right w:val="single" w:sz="4" w:space="0" w:color="auto"/>
            </w:tcBorders>
            <w:hideMark/>
          </w:tcPr>
          <w:p w14:paraId="70422048" w14:textId="77777777" w:rsidR="008467A7" w:rsidRPr="00645CB8" w:rsidRDefault="008467A7" w:rsidP="008467A7">
            <w:pPr>
              <w:jc w:val="cente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33DD56F4" w14:textId="77777777" w:rsidR="008467A7" w:rsidRPr="00645CB8" w:rsidRDefault="008467A7" w:rsidP="008467A7">
            <w:pPr>
              <w:jc w:val="cente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4D5D9E97" w14:textId="77777777" w:rsidR="008467A7" w:rsidRPr="00645CB8" w:rsidRDefault="008467A7" w:rsidP="008467A7">
            <w:pPr>
              <w:jc w:val="center"/>
            </w:pPr>
            <w:r w:rsidRPr="00645CB8">
              <w:rPr>
                <w:rFonts w:ascii="Wingdings" w:eastAsia="Wingdings" w:hAnsi="Wingdings" w:cs="Wingdings"/>
                <w:sz w:val="32"/>
                <w:szCs w:val="32"/>
              </w:rPr>
              <w:t>ü</w:t>
            </w:r>
          </w:p>
        </w:tc>
        <w:tc>
          <w:tcPr>
            <w:tcW w:w="762" w:type="dxa"/>
            <w:tcBorders>
              <w:top w:val="single" w:sz="4" w:space="0" w:color="auto"/>
              <w:left w:val="single" w:sz="4" w:space="0" w:color="auto"/>
              <w:bottom w:val="single" w:sz="4" w:space="0" w:color="auto"/>
              <w:right w:val="single" w:sz="4" w:space="0" w:color="auto"/>
            </w:tcBorders>
            <w:hideMark/>
          </w:tcPr>
          <w:p w14:paraId="1B99D96E" w14:textId="77777777" w:rsidR="008467A7" w:rsidRPr="00645CB8" w:rsidRDefault="008467A7" w:rsidP="008467A7">
            <w:pPr>
              <w:jc w:val="center"/>
            </w:pPr>
            <w:r w:rsidRPr="00645CB8">
              <w:rPr>
                <w:rFonts w:ascii="Wingdings" w:eastAsia="Wingdings" w:hAnsi="Wingdings" w:cs="Wingdings"/>
                <w:sz w:val="32"/>
                <w:szCs w:val="32"/>
              </w:rPr>
              <w:t>ü</w:t>
            </w:r>
          </w:p>
        </w:tc>
        <w:tc>
          <w:tcPr>
            <w:tcW w:w="738" w:type="dxa"/>
            <w:tcBorders>
              <w:top w:val="single" w:sz="4" w:space="0" w:color="auto"/>
              <w:left w:val="single" w:sz="4" w:space="0" w:color="auto"/>
              <w:bottom w:val="single" w:sz="4" w:space="0" w:color="auto"/>
              <w:right w:val="single" w:sz="4" w:space="0" w:color="auto"/>
            </w:tcBorders>
            <w:hideMark/>
          </w:tcPr>
          <w:p w14:paraId="78370AE1" w14:textId="77777777" w:rsidR="008467A7" w:rsidRPr="00645CB8" w:rsidRDefault="008467A7" w:rsidP="008467A7">
            <w:pPr>
              <w:jc w:val="center"/>
            </w:pPr>
            <w:r w:rsidRPr="00645CB8">
              <w:rPr>
                <w:rFonts w:ascii="Wingdings" w:eastAsia="Wingdings" w:hAnsi="Wingdings" w:cs="Wingdings"/>
                <w:sz w:val="32"/>
                <w:szCs w:val="32"/>
              </w:rPr>
              <w:t>ü</w:t>
            </w:r>
          </w:p>
        </w:tc>
      </w:tr>
      <w:tr w:rsidR="00F21AE7" w:rsidRPr="00645CB8" w14:paraId="07597068" w14:textId="77777777" w:rsidTr="001B6937">
        <w:tc>
          <w:tcPr>
            <w:tcW w:w="581" w:type="dxa"/>
            <w:tcBorders>
              <w:top w:val="single" w:sz="4" w:space="0" w:color="auto"/>
              <w:left w:val="single" w:sz="4" w:space="0" w:color="auto"/>
              <w:bottom w:val="single" w:sz="4" w:space="0" w:color="auto"/>
              <w:right w:val="nil"/>
            </w:tcBorders>
            <w:hideMark/>
          </w:tcPr>
          <w:p w14:paraId="62854B68"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5.</w:t>
            </w:r>
          </w:p>
        </w:tc>
        <w:tc>
          <w:tcPr>
            <w:tcW w:w="5258" w:type="dxa"/>
            <w:tcBorders>
              <w:top w:val="single" w:sz="4" w:space="0" w:color="auto"/>
              <w:left w:val="nil"/>
              <w:bottom w:val="single" w:sz="4" w:space="0" w:color="auto"/>
              <w:right w:val="single" w:sz="4" w:space="0" w:color="auto"/>
            </w:tcBorders>
            <w:hideMark/>
          </w:tcPr>
          <w:p w14:paraId="2EAAC34D" w14:textId="77777777" w:rsidR="008467A7" w:rsidRPr="00645CB8" w:rsidRDefault="008467A7" w:rsidP="008467A7">
            <w:pPr>
              <w:rPr>
                <w:rFonts w:ascii="Browallia New" w:hAnsi="Browallia New" w:cs="Browallia New"/>
                <w:sz w:val="32"/>
                <w:szCs w:val="32"/>
              </w:rPr>
            </w:pPr>
            <w:r w:rsidRPr="00645CB8">
              <w:rPr>
                <w:rFonts w:ascii="Browallia New" w:hAnsi="Browallia New" w:cs="Browallia New"/>
                <w:sz w:val="32"/>
                <w:szCs w:val="32"/>
              </w:rPr>
              <w:t>The Program Report (TQF 7 Form)is completed within 60 days after the academic year ends.</w:t>
            </w:r>
          </w:p>
        </w:tc>
        <w:tc>
          <w:tcPr>
            <w:tcW w:w="732" w:type="dxa"/>
            <w:tcBorders>
              <w:top w:val="single" w:sz="4" w:space="0" w:color="auto"/>
              <w:left w:val="single" w:sz="4" w:space="0" w:color="auto"/>
              <w:bottom w:val="single" w:sz="4" w:space="0" w:color="auto"/>
              <w:right w:val="single" w:sz="4" w:space="0" w:color="auto"/>
            </w:tcBorders>
            <w:hideMark/>
          </w:tcPr>
          <w:p w14:paraId="681337BD" w14:textId="77777777" w:rsidR="008467A7" w:rsidRPr="00645CB8" w:rsidRDefault="008467A7" w:rsidP="008467A7">
            <w:pPr>
              <w:jc w:val="cente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444E3489" w14:textId="77777777" w:rsidR="008467A7" w:rsidRPr="00645CB8" w:rsidRDefault="008467A7" w:rsidP="008467A7">
            <w:pPr>
              <w:jc w:val="cente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074254AC" w14:textId="77777777" w:rsidR="008467A7" w:rsidRPr="00645CB8" w:rsidRDefault="008467A7" w:rsidP="008467A7">
            <w:pPr>
              <w:jc w:val="center"/>
            </w:pPr>
            <w:r w:rsidRPr="00645CB8">
              <w:rPr>
                <w:rFonts w:ascii="Wingdings" w:eastAsia="Wingdings" w:hAnsi="Wingdings" w:cs="Wingdings"/>
                <w:sz w:val="32"/>
                <w:szCs w:val="32"/>
              </w:rPr>
              <w:t>ü</w:t>
            </w:r>
          </w:p>
        </w:tc>
        <w:tc>
          <w:tcPr>
            <w:tcW w:w="762" w:type="dxa"/>
            <w:tcBorders>
              <w:top w:val="single" w:sz="4" w:space="0" w:color="auto"/>
              <w:left w:val="single" w:sz="4" w:space="0" w:color="auto"/>
              <w:bottom w:val="single" w:sz="4" w:space="0" w:color="auto"/>
              <w:right w:val="single" w:sz="4" w:space="0" w:color="auto"/>
            </w:tcBorders>
            <w:hideMark/>
          </w:tcPr>
          <w:p w14:paraId="16B7095A" w14:textId="77777777" w:rsidR="008467A7" w:rsidRPr="00645CB8" w:rsidRDefault="008467A7" w:rsidP="008467A7">
            <w:pPr>
              <w:jc w:val="center"/>
            </w:pPr>
            <w:r w:rsidRPr="00645CB8">
              <w:rPr>
                <w:rFonts w:ascii="Wingdings" w:eastAsia="Wingdings" w:hAnsi="Wingdings" w:cs="Wingdings"/>
                <w:sz w:val="32"/>
                <w:szCs w:val="32"/>
              </w:rPr>
              <w:t>ü</w:t>
            </w:r>
          </w:p>
        </w:tc>
        <w:tc>
          <w:tcPr>
            <w:tcW w:w="738" w:type="dxa"/>
            <w:tcBorders>
              <w:top w:val="single" w:sz="4" w:space="0" w:color="auto"/>
              <w:left w:val="single" w:sz="4" w:space="0" w:color="auto"/>
              <w:bottom w:val="single" w:sz="4" w:space="0" w:color="auto"/>
              <w:right w:val="single" w:sz="4" w:space="0" w:color="auto"/>
            </w:tcBorders>
            <w:hideMark/>
          </w:tcPr>
          <w:p w14:paraId="06EE8463" w14:textId="77777777" w:rsidR="008467A7" w:rsidRPr="00645CB8" w:rsidRDefault="008467A7" w:rsidP="008467A7">
            <w:pPr>
              <w:jc w:val="center"/>
            </w:pPr>
            <w:r w:rsidRPr="00645CB8">
              <w:rPr>
                <w:rFonts w:ascii="Wingdings" w:eastAsia="Wingdings" w:hAnsi="Wingdings" w:cs="Wingdings"/>
                <w:sz w:val="32"/>
                <w:szCs w:val="32"/>
              </w:rPr>
              <w:t>ü</w:t>
            </w:r>
          </w:p>
        </w:tc>
      </w:tr>
      <w:tr w:rsidR="00F21AE7" w:rsidRPr="00645CB8" w14:paraId="4B4ECFAB" w14:textId="77777777" w:rsidTr="001B6937">
        <w:tc>
          <w:tcPr>
            <w:tcW w:w="581" w:type="dxa"/>
            <w:tcBorders>
              <w:top w:val="single" w:sz="4" w:space="0" w:color="auto"/>
              <w:left w:val="single" w:sz="4" w:space="0" w:color="auto"/>
              <w:bottom w:val="single" w:sz="2" w:space="0" w:color="auto"/>
              <w:right w:val="nil"/>
            </w:tcBorders>
            <w:hideMark/>
          </w:tcPr>
          <w:p w14:paraId="0D3A003B"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6.</w:t>
            </w:r>
          </w:p>
        </w:tc>
        <w:tc>
          <w:tcPr>
            <w:tcW w:w="5258" w:type="dxa"/>
            <w:tcBorders>
              <w:top w:val="single" w:sz="4" w:space="0" w:color="auto"/>
              <w:left w:val="nil"/>
              <w:bottom w:val="single" w:sz="2" w:space="0" w:color="auto"/>
              <w:right w:val="single" w:sz="4" w:space="0" w:color="auto"/>
            </w:tcBorders>
            <w:hideMark/>
          </w:tcPr>
          <w:p w14:paraId="05277EA0" w14:textId="77777777" w:rsidR="008467A7" w:rsidRPr="00645CB8" w:rsidRDefault="008467A7" w:rsidP="008467A7">
            <w:pPr>
              <w:rPr>
                <w:rFonts w:ascii="Browallia New" w:hAnsi="Browallia New" w:cs="Browallia New"/>
                <w:sz w:val="32"/>
                <w:szCs w:val="32"/>
              </w:rPr>
            </w:pPr>
            <w:r w:rsidRPr="00645CB8">
              <w:rPr>
                <w:rFonts w:ascii="Browallia New" w:hAnsi="Browallia New" w:cs="Browallia New"/>
                <w:sz w:val="32"/>
                <w:szCs w:val="32"/>
              </w:rPr>
              <w:t>The students’ learning achievements according to the learning outcomes specified in the TQF 3 and TQF 4 (if any) of at least 25</w:t>
            </w:r>
            <w:r w:rsidRPr="00645CB8">
              <w:rPr>
                <w:rFonts w:ascii="Browallia New" w:hAnsi="Browallia New" w:cs="Browallia New"/>
                <w:sz w:val="32"/>
                <w:szCs w:val="32"/>
                <w:cs/>
                <w:lang w:bidi="th-TH"/>
              </w:rPr>
              <w:t>%</w:t>
            </w:r>
            <w:r w:rsidRPr="00645CB8">
              <w:rPr>
                <w:rFonts w:ascii="Browallia New" w:hAnsi="Browallia New" w:cs="Browallia New"/>
                <w:sz w:val="32"/>
                <w:szCs w:val="32"/>
                <w:lang w:bidi="th-TH"/>
              </w:rPr>
              <w:t xml:space="preserve"> of the courses offered in each academic year are verified.</w:t>
            </w:r>
          </w:p>
        </w:tc>
        <w:tc>
          <w:tcPr>
            <w:tcW w:w="732" w:type="dxa"/>
            <w:tcBorders>
              <w:top w:val="single" w:sz="4" w:space="0" w:color="auto"/>
              <w:left w:val="single" w:sz="4" w:space="0" w:color="auto"/>
              <w:bottom w:val="single" w:sz="2" w:space="0" w:color="auto"/>
              <w:right w:val="single" w:sz="4" w:space="0" w:color="auto"/>
            </w:tcBorders>
            <w:hideMark/>
          </w:tcPr>
          <w:p w14:paraId="57317386" w14:textId="77777777" w:rsidR="008467A7" w:rsidRPr="00645CB8" w:rsidRDefault="008467A7" w:rsidP="008467A7">
            <w:pPr>
              <w:jc w:val="cente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2" w:space="0" w:color="auto"/>
              <w:right w:val="single" w:sz="4" w:space="0" w:color="auto"/>
            </w:tcBorders>
            <w:hideMark/>
          </w:tcPr>
          <w:p w14:paraId="1F29CCC0" w14:textId="77777777" w:rsidR="008467A7" w:rsidRPr="00645CB8" w:rsidRDefault="008467A7" w:rsidP="008467A7">
            <w:pPr>
              <w:jc w:val="cente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2" w:space="0" w:color="auto"/>
              <w:right w:val="single" w:sz="4" w:space="0" w:color="auto"/>
            </w:tcBorders>
            <w:hideMark/>
          </w:tcPr>
          <w:p w14:paraId="21A098E6" w14:textId="77777777" w:rsidR="008467A7" w:rsidRPr="00645CB8" w:rsidRDefault="008467A7" w:rsidP="008467A7">
            <w:pPr>
              <w:jc w:val="center"/>
            </w:pPr>
            <w:r w:rsidRPr="00645CB8">
              <w:rPr>
                <w:rFonts w:ascii="Wingdings" w:eastAsia="Wingdings" w:hAnsi="Wingdings" w:cs="Wingdings"/>
                <w:sz w:val="32"/>
                <w:szCs w:val="32"/>
              </w:rPr>
              <w:t>ü</w:t>
            </w:r>
          </w:p>
        </w:tc>
        <w:tc>
          <w:tcPr>
            <w:tcW w:w="762" w:type="dxa"/>
            <w:tcBorders>
              <w:top w:val="single" w:sz="4" w:space="0" w:color="auto"/>
              <w:left w:val="single" w:sz="4" w:space="0" w:color="auto"/>
              <w:bottom w:val="single" w:sz="2" w:space="0" w:color="auto"/>
              <w:right w:val="single" w:sz="4" w:space="0" w:color="auto"/>
            </w:tcBorders>
            <w:hideMark/>
          </w:tcPr>
          <w:p w14:paraId="29167D68" w14:textId="77777777" w:rsidR="008467A7" w:rsidRPr="00645CB8" w:rsidRDefault="008467A7" w:rsidP="008467A7">
            <w:pPr>
              <w:jc w:val="center"/>
            </w:pPr>
            <w:r w:rsidRPr="00645CB8">
              <w:rPr>
                <w:rFonts w:ascii="Wingdings" w:eastAsia="Wingdings" w:hAnsi="Wingdings" w:cs="Wingdings"/>
                <w:sz w:val="32"/>
                <w:szCs w:val="32"/>
              </w:rPr>
              <w:t>ü</w:t>
            </w:r>
          </w:p>
        </w:tc>
        <w:tc>
          <w:tcPr>
            <w:tcW w:w="738" w:type="dxa"/>
            <w:tcBorders>
              <w:top w:val="single" w:sz="4" w:space="0" w:color="auto"/>
              <w:left w:val="single" w:sz="4" w:space="0" w:color="auto"/>
              <w:bottom w:val="single" w:sz="2" w:space="0" w:color="auto"/>
              <w:right w:val="single" w:sz="4" w:space="0" w:color="auto"/>
            </w:tcBorders>
            <w:hideMark/>
          </w:tcPr>
          <w:p w14:paraId="5ED5CE0E" w14:textId="77777777" w:rsidR="008467A7" w:rsidRPr="00645CB8" w:rsidRDefault="008467A7" w:rsidP="008467A7">
            <w:pPr>
              <w:jc w:val="center"/>
            </w:pPr>
            <w:r w:rsidRPr="00645CB8">
              <w:rPr>
                <w:rFonts w:ascii="Wingdings" w:eastAsia="Wingdings" w:hAnsi="Wingdings" w:cs="Wingdings"/>
                <w:sz w:val="32"/>
                <w:szCs w:val="32"/>
              </w:rPr>
              <w:t>ü</w:t>
            </w:r>
          </w:p>
        </w:tc>
      </w:tr>
      <w:tr w:rsidR="00F21AE7" w:rsidRPr="00645CB8" w14:paraId="4BFB65CC" w14:textId="77777777" w:rsidTr="001F463B">
        <w:trPr>
          <w:trHeight w:val="1981"/>
        </w:trPr>
        <w:tc>
          <w:tcPr>
            <w:tcW w:w="581" w:type="dxa"/>
            <w:tcBorders>
              <w:top w:val="single" w:sz="4" w:space="0" w:color="auto"/>
              <w:left w:val="single" w:sz="4" w:space="0" w:color="auto"/>
              <w:bottom w:val="single" w:sz="4" w:space="0" w:color="auto"/>
              <w:right w:val="nil"/>
            </w:tcBorders>
            <w:hideMark/>
          </w:tcPr>
          <w:p w14:paraId="2981B222"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7.</w:t>
            </w:r>
          </w:p>
        </w:tc>
        <w:tc>
          <w:tcPr>
            <w:tcW w:w="5258" w:type="dxa"/>
            <w:tcBorders>
              <w:top w:val="single" w:sz="4" w:space="0" w:color="auto"/>
              <w:left w:val="nil"/>
              <w:bottom w:val="single" w:sz="4" w:space="0" w:color="auto"/>
              <w:right w:val="single" w:sz="4" w:space="0" w:color="auto"/>
            </w:tcBorders>
            <w:hideMark/>
          </w:tcPr>
          <w:p w14:paraId="6F9B821D" w14:textId="77777777" w:rsidR="008467A7" w:rsidRPr="00645CB8" w:rsidRDefault="008467A7" w:rsidP="008467A7">
            <w:pPr>
              <w:rPr>
                <w:rFonts w:ascii="Browallia New" w:hAnsi="Browallia New" w:cs="Browallia New"/>
                <w:sz w:val="32"/>
                <w:szCs w:val="32"/>
              </w:rPr>
            </w:pPr>
            <w:r w:rsidRPr="00645CB8">
              <w:rPr>
                <w:rFonts w:ascii="Browallia New" w:hAnsi="Browallia New" w:cs="Browallia New"/>
                <w:sz w:val="32"/>
                <w:szCs w:val="32"/>
              </w:rPr>
              <w:t xml:space="preserve">The teaching and learning process, the teaching strategies </w:t>
            </w:r>
            <w:proofErr w:type="gramStart"/>
            <w:r w:rsidRPr="00645CB8">
              <w:rPr>
                <w:rFonts w:ascii="Browallia New" w:hAnsi="Browallia New" w:cs="Browallia New"/>
                <w:sz w:val="32"/>
                <w:szCs w:val="32"/>
              </w:rPr>
              <w:t>or</w:t>
            </w:r>
            <w:proofErr w:type="gramEnd"/>
            <w:r w:rsidRPr="00645CB8">
              <w:rPr>
                <w:rFonts w:ascii="Browallia New" w:hAnsi="Browallia New" w:cs="Browallia New"/>
                <w:sz w:val="32"/>
                <w:szCs w:val="32"/>
              </w:rPr>
              <w:t xml:space="preserve"> the evaluation strategies are developed/improved according to the performance evaluation reported in the TQF 7 of the previous year.</w:t>
            </w:r>
          </w:p>
        </w:tc>
        <w:tc>
          <w:tcPr>
            <w:tcW w:w="732" w:type="dxa"/>
            <w:tcBorders>
              <w:top w:val="single" w:sz="4" w:space="0" w:color="auto"/>
              <w:left w:val="single" w:sz="4" w:space="0" w:color="auto"/>
              <w:bottom w:val="single" w:sz="4" w:space="0" w:color="auto"/>
              <w:right w:val="single" w:sz="4" w:space="0" w:color="auto"/>
            </w:tcBorders>
            <w:hideMark/>
          </w:tcPr>
          <w:p w14:paraId="3BDB827B" w14:textId="77777777" w:rsidR="008467A7" w:rsidRPr="00645CB8" w:rsidRDefault="008467A7" w:rsidP="008467A7">
            <w:pPr>
              <w:jc w:val="center"/>
            </w:pPr>
            <w:r w:rsidRPr="00645CB8">
              <w:rPr>
                <w:rFonts w:ascii="Browallia New" w:hAnsi="Browallia New" w:cs="Browallia New"/>
                <w:sz w:val="32"/>
                <w:szCs w:val="32"/>
              </w:rPr>
              <w:t>-</w:t>
            </w:r>
          </w:p>
        </w:tc>
        <w:tc>
          <w:tcPr>
            <w:tcW w:w="727" w:type="dxa"/>
            <w:tcBorders>
              <w:top w:val="single" w:sz="4" w:space="0" w:color="auto"/>
              <w:left w:val="single" w:sz="4" w:space="0" w:color="auto"/>
              <w:bottom w:val="single" w:sz="4" w:space="0" w:color="auto"/>
              <w:right w:val="single" w:sz="4" w:space="0" w:color="auto"/>
            </w:tcBorders>
            <w:hideMark/>
          </w:tcPr>
          <w:p w14:paraId="6F296A8B" w14:textId="77777777" w:rsidR="008467A7" w:rsidRPr="00645CB8" w:rsidRDefault="008467A7" w:rsidP="008467A7">
            <w:pPr>
              <w:jc w:val="cente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22E949BD" w14:textId="77777777" w:rsidR="008467A7" w:rsidRPr="00645CB8" w:rsidRDefault="008467A7" w:rsidP="008467A7">
            <w:pPr>
              <w:jc w:val="center"/>
            </w:pPr>
            <w:r w:rsidRPr="00645CB8">
              <w:rPr>
                <w:rFonts w:ascii="Wingdings" w:eastAsia="Wingdings" w:hAnsi="Wingdings" w:cs="Wingdings"/>
                <w:sz w:val="32"/>
                <w:szCs w:val="32"/>
              </w:rPr>
              <w:t>ü</w:t>
            </w:r>
          </w:p>
        </w:tc>
        <w:tc>
          <w:tcPr>
            <w:tcW w:w="762" w:type="dxa"/>
            <w:tcBorders>
              <w:top w:val="single" w:sz="4" w:space="0" w:color="auto"/>
              <w:left w:val="single" w:sz="4" w:space="0" w:color="auto"/>
              <w:bottom w:val="single" w:sz="4" w:space="0" w:color="auto"/>
              <w:right w:val="single" w:sz="4" w:space="0" w:color="auto"/>
            </w:tcBorders>
            <w:hideMark/>
          </w:tcPr>
          <w:p w14:paraId="6ABE9938" w14:textId="77777777" w:rsidR="008467A7" w:rsidRPr="00645CB8" w:rsidRDefault="008467A7" w:rsidP="008467A7">
            <w:pPr>
              <w:jc w:val="center"/>
            </w:pPr>
            <w:r w:rsidRPr="00645CB8">
              <w:rPr>
                <w:rFonts w:ascii="Wingdings" w:eastAsia="Wingdings" w:hAnsi="Wingdings" w:cs="Wingdings"/>
                <w:sz w:val="32"/>
                <w:szCs w:val="32"/>
              </w:rPr>
              <w:t>ü</w:t>
            </w:r>
          </w:p>
        </w:tc>
        <w:tc>
          <w:tcPr>
            <w:tcW w:w="738" w:type="dxa"/>
            <w:tcBorders>
              <w:top w:val="single" w:sz="4" w:space="0" w:color="auto"/>
              <w:left w:val="single" w:sz="4" w:space="0" w:color="auto"/>
              <w:bottom w:val="single" w:sz="4" w:space="0" w:color="auto"/>
              <w:right w:val="single" w:sz="4" w:space="0" w:color="auto"/>
            </w:tcBorders>
            <w:hideMark/>
          </w:tcPr>
          <w:p w14:paraId="2D08F713" w14:textId="77777777" w:rsidR="008467A7" w:rsidRPr="00645CB8" w:rsidRDefault="008467A7" w:rsidP="008467A7">
            <w:pPr>
              <w:jc w:val="center"/>
            </w:pPr>
            <w:r w:rsidRPr="00645CB8">
              <w:rPr>
                <w:rFonts w:ascii="Wingdings" w:eastAsia="Wingdings" w:hAnsi="Wingdings" w:cs="Wingdings"/>
                <w:sz w:val="32"/>
                <w:szCs w:val="32"/>
              </w:rPr>
              <w:t>ü</w:t>
            </w:r>
          </w:p>
        </w:tc>
      </w:tr>
      <w:tr w:rsidR="00F21AE7" w:rsidRPr="00645CB8" w14:paraId="6E59F258" w14:textId="77777777" w:rsidTr="008315BD">
        <w:tc>
          <w:tcPr>
            <w:tcW w:w="581" w:type="dxa"/>
            <w:tcBorders>
              <w:top w:val="single" w:sz="4" w:space="0" w:color="auto"/>
              <w:left w:val="single" w:sz="4" w:space="0" w:color="auto"/>
              <w:bottom w:val="single" w:sz="4" w:space="0" w:color="auto"/>
              <w:right w:val="nil"/>
            </w:tcBorders>
            <w:hideMark/>
          </w:tcPr>
          <w:p w14:paraId="067D3168"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8.</w:t>
            </w:r>
          </w:p>
        </w:tc>
        <w:tc>
          <w:tcPr>
            <w:tcW w:w="5258" w:type="dxa"/>
            <w:tcBorders>
              <w:top w:val="single" w:sz="4" w:space="0" w:color="auto"/>
              <w:left w:val="nil"/>
              <w:bottom w:val="single" w:sz="4" w:space="0" w:color="auto"/>
              <w:right w:val="single" w:sz="4" w:space="0" w:color="auto"/>
            </w:tcBorders>
            <w:hideMark/>
          </w:tcPr>
          <w:p w14:paraId="0BDD24A6" w14:textId="77777777" w:rsidR="008467A7" w:rsidRPr="00645CB8" w:rsidRDefault="008467A7" w:rsidP="008467A7">
            <w:pPr>
              <w:rPr>
                <w:rFonts w:ascii="Browallia New" w:hAnsi="Browallia New" w:cs="Browallia New"/>
                <w:sz w:val="32"/>
                <w:szCs w:val="32"/>
              </w:rPr>
            </w:pPr>
            <w:r w:rsidRPr="00645CB8">
              <w:rPr>
                <w:rFonts w:ascii="Browallia New" w:hAnsi="Browallia New" w:cs="Browallia New"/>
                <w:sz w:val="32"/>
                <w:szCs w:val="32"/>
              </w:rPr>
              <w:t>All new faculty members (if any) are given orientation or advice on teaching and learning.</w:t>
            </w:r>
          </w:p>
        </w:tc>
        <w:tc>
          <w:tcPr>
            <w:tcW w:w="732" w:type="dxa"/>
            <w:tcBorders>
              <w:top w:val="single" w:sz="4" w:space="0" w:color="auto"/>
              <w:left w:val="single" w:sz="4" w:space="0" w:color="auto"/>
              <w:bottom w:val="single" w:sz="4" w:space="0" w:color="auto"/>
              <w:right w:val="single" w:sz="4" w:space="0" w:color="auto"/>
            </w:tcBorders>
            <w:hideMark/>
          </w:tcPr>
          <w:p w14:paraId="3DD39AD1" w14:textId="77777777" w:rsidR="008467A7" w:rsidRPr="00645CB8" w:rsidRDefault="008467A7" w:rsidP="008467A7">
            <w:pPr>
              <w:jc w:val="cente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79E72BB3" w14:textId="77777777" w:rsidR="008467A7" w:rsidRPr="00645CB8" w:rsidRDefault="008467A7" w:rsidP="008467A7">
            <w:pPr>
              <w:jc w:val="cente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348461D2" w14:textId="77777777" w:rsidR="008467A7" w:rsidRPr="00645CB8" w:rsidRDefault="008467A7" w:rsidP="008467A7">
            <w:pPr>
              <w:jc w:val="center"/>
            </w:pPr>
            <w:r w:rsidRPr="00645CB8">
              <w:rPr>
                <w:rFonts w:ascii="Wingdings" w:eastAsia="Wingdings" w:hAnsi="Wingdings" w:cs="Wingdings"/>
                <w:sz w:val="32"/>
                <w:szCs w:val="32"/>
              </w:rPr>
              <w:t>ü</w:t>
            </w:r>
          </w:p>
        </w:tc>
        <w:tc>
          <w:tcPr>
            <w:tcW w:w="762" w:type="dxa"/>
            <w:tcBorders>
              <w:top w:val="single" w:sz="4" w:space="0" w:color="auto"/>
              <w:left w:val="single" w:sz="4" w:space="0" w:color="auto"/>
              <w:bottom w:val="single" w:sz="4" w:space="0" w:color="auto"/>
              <w:right w:val="single" w:sz="4" w:space="0" w:color="auto"/>
            </w:tcBorders>
            <w:hideMark/>
          </w:tcPr>
          <w:p w14:paraId="55A98F6D" w14:textId="77777777" w:rsidR="008467A7" w:rsidRPr="00645CB8" w:rsidRDefault="008467A7" w:rsidP="008467A7">
            <w:pPr>
              <w:jc w:val="center"/>
            </w:pPr>
            <w:r w:rsidRPr="00645CB8">
              <w:rPr>
                <w:rFonts w:ascii="Wingdings" w:eastAsia="Wingdings" w:hAnsi="Wingdings" w:cs="Wingdings"/>
                <w:sz w:val="32"/>
                <w:szCs w:val="32"/>
              </w:rPr>
              <w:t>ü</w:t>
            </w:r>
          </w:p>
        </w:tc>
        <w:tc>
          <w:tcPr>
            <w:tcW w:w="738" w:type="dxa"/>
            <w:tcBorders>
              <w:top w:val="single" w:sz="4" w:space="0" w:color="auto"/>
              <w:left w:val="single" w:sz="4" w:space="0" w:color="auto"/>
              <w:bottom w:val="single" w:sz="4" w:space="0" w:color="auto"/>
              <w:right w:val="single" w:sz="4" w:space="0" w:color="auto"/>
            </w:tcBorders>
            <w:hideMark/>
          </w:tcPr>
          <w:p w14:paraId="64F03624" w14:textId="77777777" w:rsidR="008467A7" w:rsidRPr="00645CB8" w:rsidRDefault="008467A7" w:rsidP="008467A7">
            <w:pPr>
              <w:jc w:val="center"/>
            </w:pPr>
            <w:r w:rsidRPr="00645CB8">
              <w:rPr>
                <w:rFonts w:ascii="Wingdings" w:eastAsia="Wingdings" w:hAnsi="Wingdings" w:cs="Wingdings"/>
                <w:sz w:val="32"/>
                <w:szCs w:val="32"/>
              </w:rPr>
              <w:t>ü</w:t>
            </w:r>
          </w:p>
        </w:tc>
      </w:tr>
      <w:tr w:rsidR="00F21AE7" w:rsidRPr="00645CB8" w14:paraId="31FEB557" w14:textId="77777777" w:rsidTr="008315BD">
        <w:tc>
          <w:tcPr>
            <w:tcW w:w="581" w:type="dxa"/>
            <w:tcBorders>
              <w:top w:val="single" w:sz="4" w:space="0" w:color="auto"/>
              <w:left w:val="single" w:sz="4" w:space="0" w:color="auto"/>
              <w:bottom w:val="single" w:sz="4" w:space="0" w:color="auto"/>
              <w:right w:val="nil"/>
            </w:tcBorders>
            <w:hideMark/>
          </w:tcPr>
          <w:p w14:paraId="0BB3100F"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9.</w:t>
            </w:r>
          </w:p>
        </w:tc>
        <w:tc>
          <w:tcPr>
            <w:tcW w:w="5258" w:type="dxa"/>
            <w:tcBorders>
              <w:top w:val="single" w:sz="4" w:space="0" w:color="auto"/>
              <w:left w:val="nil"/>
              <w:bottom w:val="single" w:sz="4" w:space="0" w:color="auto"/>
              <w:right w:val="single" w:sz="4" w:space="0" w:color="auto"/>
            </w:tcBorders>
            <w:hideMark/>
          </w:tcPr>
          <w:p w14:paraId="6F7BCD1D" w14:textId="77777777" w:rsidR="008467A7" w:rsidRPr="00645CB8" w:rsidRDefault="008467A7" w:rsidP="008467A7">
            <w:pPr>
              <w:rPr>
                <w:rFonts w:ascii="Browallia New" w:hAnsi="Browallia New" w:cs="Browallia New"/>
                <w:sz w:val="32"/>
                <w:szCs w:val="32"/>
              </w:rPr>
            </w:pPr>
            <w:r w:rsidRPr="00645CB8">
              <w:rPr>
                <w:rFonts w:ascii="Browallia New" w:hAnsi="Browallia New" w:cs="Browallia New"/>
                <w:sz w:val="32"/>
                <w:szCs w:val="32"/>
              </w:rPr>
              <w:t>All full-time faculty members participate in academic and/or professional development programs at least once a year.</w:t>
            </w:r>
          </w:p>
        </w:tc>
        <w:tc>
          <w:tcPr>
            <w:tcW w:w="732" w:type="dxa"/>
            <w:tcBorders>
              <w:top w:val="single" w:sz="4" w:space="0" w:color="auto"/>
              <w:left w:val="single" w:sz="4" w:space="0" w:color="auto"/>
              <w:bottom w:val="single" w:sz="4" w:space="0" w:color="auto"/>
              <w:right w:val="single" w:sz="4" w:space="0" w:color="auto"/>
            </w:tcBorders>
            <w:hideMark/>
          </w:tcPr>
          <w:p w14:paraId="7B78BE2E" w14:textId="77777777" w:rsidR="008467A7" w:rsidRPr="00645CB8" w:rsidRDefault="008467A7" w:rsidP="008467A7">
            <w:pPr>
              <w:jc w:val="center"/>
              <w:rPr>
                <w:rFonts w:ascii="Browallia New" w:hAnsi="Browallia New" w:cs="Browallia New"/>
                <w:sz w:val="32"/>
                <w:szCs w:val="32"/>
              </w:rP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6224D33C" w14:textId="77777777" w:rsidR="008467A7" w:rsidRPr="00645CB8" w:rsidRDefault="008467A7" w:rsidP="008467A7">
            <w:pPr>
              <w:jc w:val="center"/>
              <w:rPr>
                <w:rFonts w:ascii="Browallia New" w:hAnsi="Browallia New" w:cs="Browallia New"/>
                <w:sz w:val="32"/>
                <w:szCs w:val="32"/>
              </w:rP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39C88D9F" w14:textId="77777777" w:rsidR="008467A7" w:rsidRPr="00645CB8" w:rsidRDefault="008467A7" w:rsidP="008467A7">
            <w:pPr>
              <w:jc w:val="center"/>
              <w:rPr>
                <w:rFonts w:ascii="Browallia New" w:hAnsi="Browallia New" w:cs="Browallia New"/>
                <w:sz w:val="32"/>
                <w:szCs w:val="32"/>
              </w:rPr>
            </w:pPr>
            <w:r w:rsidRPr="00645CB8">
              <w:rPr>
                <w:rFonts w:ascii="Wingdings" w:eastAsia="Wingdings" w:hAnsi="Wingdings" w:cs="Wingdings"/>
                <w:sz w:val="32"/>
                <w:szCs w:val="32"/>
              </w:rPr>
              <w:t>ü</w:t>
            </w:r>
          </w:p>
        </w:tc>
        <w:tc>
          <w:tcPr>
            <w:tcW w:w="762" w:type="dxa"/>
            <w:tcBorders>
              <w:top w:val="single" w:sz="4" w:space="0" w:color="auto"/>
              <w:left w:val="single" w:sz="4" w:space="0" w:color="auto"/>
              <w:bottom w:val="single" w:sz="4" w:space="0" w:color="auto"/>
              <w:right w:val="single" w:sz="4" w:space="0" w:color="auto"/>
            </w:tcBorders>
            <w:hideMark/>
          </w:tcPr>
          <w:p w14:paraId="5DEDEB05" w14:textId="77777777" w:rsidR="008467A7" w:rsidRPr="00645CB8" w:rsidRDefault="008467A7" w:rsidP="008467A7">
            <w:pPr>
              <w:jc w:val="center"/>
              <w:rPr>
                <w:rFonts w:ascii="Browallia New" w:hAnsi="Browallia New" w:cs="Browallia New"/>
                <w:sz w:val="32"/>
                <w:szCs w:val="32"/>
              </w:rPr>
            </w:pPr>
            <w:r w:rsidRPr="00645CB8">
              <w:rPr>
                <w:rFonts w:ascii="Wingdings" w:eastAsia="Wingdings" w:hAnsi="Wingdings" w:cs="Wingdings"/>
                <w:sz w:val="32"/>
                <w:szCs w:val="32"/>
              </w:rPr>
              <w:t>ü</w:t>
            </w:r>
          </w:p>
        </w:tc>
        <w:tc>
          <w:tcPr>
            <w:tcW w:w="738" w:type="dxa"/>
            <w:tcBorders>
              <w:top w:val="single" w:sz="4" w:space="0" w:color="auto"/>
              <w:left w:val="single" w:sz="4" w:space="0" w:color="auto"/>
              <w:bottom w:val="single" w:sz="4" w:space="0" w:color="auto"/>
              <w:right w:val="single" w:sz="4" w:space="0" w:color="auto"/>
            </w:tcBorders>
            <w:hideMark/>
          </w:tcPr>
          <w:p w14:paraId="0B5E0BFE" w14:textId="77777777" w:rsidR="008467A7" w:rsidRPr="00645CB8" w:rsidRDefault="008467A7" w:rsidP="008467A7">
            <w:pPr>
              <w:jc w:val="center"/>
              <w:rPr>
                <w:rFonts w:ascii="Browallia New" w:hAnsi="Browallia New" w:cs="Browallia New"/>
                <w:sz w:val="32"/>
                <w:szCs w:val="32"/>
              </w:rPr>
            </w:pPr>
            <w:r w:rsidRPr="00645CB8">
              <w:rPr>
                <w:rFonts w:ascii="Wingdings" w:eastAsia="Wingdings" w:hAnsi="Wingdings" w:cs="Wingdings"/>
                <w:sz w:val="32"/>
                <w:szCs w:val="32"/>
              </w:rPr>
              <w:t>ü</w:t>
            </w:r>
          </w:p>
        </w:tc>
      </w:tr>
      <w:tr w:rsidR="00F21AE7" w:rsidRPr="00645CB8" w14:paraId="3F60915D" w14:textId="77777777" w:rsidTr="008315BD">
        <w:tc>
          <w:tcPr>
            <w:tcW w:w="581" w:type="dxa"/>
            <w:tcBorders>
              <w:top w:val="single" w:sz="4" w:space="0" w:color="auto"/>
              <w:left w:val="single" w:sz="4" w:space="0" w:color="auto"/>
              <w:bottom w:val="single" w:sz="4" w:space="0" w:color="auto"/>
              <w:right w:val="nil"/>
            </w:tcBorders>
            <w:hideMark/>
          </w:tcPr>
          <w:p w14:paraId="137F8893"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lastRenderedPageBreak/>
              <w:t>10.</w:t>
            </w:r>
          </w:p>
        </w:tc>
        <w:tc>
          <w:tcPr>
            <w:tcW w:w="5258" w:type="dxa"/>
            <w:tcBorders>
              <w:top w:val="single" w:sz="4" w:space="0" w:color="auto"/>
              <w:left w:val="nil"/>
              <w:bottom w:val="single" w:sz="4" w:space="0" w:color="auto"/>
              <w:right w:val="single" w:sz="4" w:space="0" w:color="auto"/>
            </w:tcBorders>
            <w:hideMark/>
          </w:tcPr>
          <w:p w14:paraId="1EA72B33" w14:textId="77777777" w:rsidR="008467A7" w:rsidRPr="00645CB8" w:rsidRDefault="008467A7" w:rsidP="008467A7">
            <w:pPr>
              <w:rPr>
                <w:rFonts w:ascii="Browallia New" w:hAnsi="Browallia New" w:cs="Browallia New"/>
                <w:sz w:val="32"/>
                <w:szCs w:val="32"/>
              </w:rPr>
            </w:pPr>
            <w:r w:rsidRPr="00645CB8">
              <w:rPr>
                <w:rFonts w:ascii="Browallia New" w:hAnsi="Browallia New" w:cs="Browallia New"/>
                <w:sz w:val="32"/>
                <w:szCs w:val="32"/>
              </w:rPr>
              <w:t>At least 50% of support staff participates in academic and/or professional development programs each year.</w:t>
            </w:r>
          </w:p>
        </w:tc>
        <w:tc>
          <w:tcPr>
            <w:tcW w:w="732" w:type="dxa"/>
            <w:tcBorders>
              <w:top w:val="single" w:sz="4" w:space="0" w:color="auto"/>
              <w:left w:val="single" w:sz="4" w:space="0" w:color="auto"/>
              <w:bottom w:val="single" w:sz="4" w:space="0" w:color="auto"/>
              <w:right w:val="single" w:sz="4" w:space="0" w:color="auto"/>
            </w:tcBorders>
            <w:hideMark/>
          </w:tcPr>
          <w:p w14:paraId="0E30F50F" w14:textId="77777777" w:rsidR="008467A7" w:rsidRPr="00645CB8" w:rsidRDefault="008467A7" w:rsidP="008467A7">
            <w:pPr>
              <w:jc w:val="center"/>
              <w:rPr>
                <w:rFonts w:ascii="Browallia New" w:hAnsi="Browallia New" w:cs="Browallia New"/>
                <w:sz w:val="32"/>
                <w:szCs w:val="32"/>
              </w:rP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0735F667" w14:textId="77777777" w:rsidR="008467A7" w:rsidRPr="00645CB8" w:rsidRDefault="008467A7" w:rsidP="008467A7">
            <w:pPr>
              <w:jc w:val="center"/>
              <w:rPr>
                <w:rFonts w:ascii="Browallia New" w:hAnsi="Browallia New" w:cs="Browallia New"/>
                <w:sz w:val="32"/>
                <w:szCs w:val="32"/>
              </w:rPr>
            </w:pPr>
            <w:r w:rsidRPr="00645CB8">
              <w:rPr>
                <w:rFonts w:ascii="Wingdings" w:eastAsia="Wingdings" w:hAnsi="Wingdings" w:cs="Wingdings"/>
                <w:sz w:val="32"/>
                <w:szCs w:val="32"/>
              </w:rPr>
              <w:t>ü</w:t>
            </w:r>
          </w:p>
        </w:tc>
        <w:tc>
          <w:tcPr>
            <w:tcW w:w="727" w:type="dxa"/>
            <w:tcBorders>
              <w:top w:val="single" w:sz="4" w:space="0" w:color="auto"/>
              <w:left w:val="single" w:sz="4" w:space="0" w:color="auto"/>
              <w:bottom w:val="single" w:sz="4" w:space="0" w:color="auto"/>
              <w:right w:val="single" w:sz="4" w:space="0" w:color="auto"/>
            </w:tcBorders>
            <w:hideMark/>
          </w:tcPr>
          <w:p w14:paraId="3C3A7881" w14:textId="77777777" w:rsidR="008467A7" w:rsidRPr="00645CB8" w:rsidRDefault="008467A7" w:rsidP="008467A7">
            <w:pPr>
              <w:jc w:val="center"/>
              <w:rPr>
                <w:rFonts w:ascii="Browallia New" w:hAnsi="Browallia New" w:cs="Browallia New"/>
                <w:sz w:val="32"/>
                <w:szCs w:val="32"/>
              </w:rPr>
            </w:pPr>
            <w:r w:rsidRPr="00645CB8">
              <w:rPr>
                <w:rFonts w:ascii="Wingdings" w:eastAsia="Wingdings" w:hAnsi="Wingdings" w:cs="Wingdings"/>
                <w:sz w:val="32"/>
                <w:szCs w:val="32"/>
              </w:rPr>
              <w:t>ü</w:t>
            </w:r>
          </w:p>
        </w:tc>
        <w:tc>
          <w:tcPr>
            <w:tcW w:w="762" w:type="dxa"/>
            <w:tcBorders>
              <w:top w:val="single" w:sz="4" w:space="0" w:color="auto"/>
              <w:left w:val="single" w:sz="4" w:space="0" w:color="auto"/>
              <w:bottom w:val="single" w:sz="4" w:space="0" w:color="auto"/>
              <w:right w:val="single" w:sz="4" w:space="0" w:color="auto"/>
            </w:tcBorders>
            <w:hideMark/>
          </w:tcPr>
          <w:p w14:paraId="2A2DB159" w14:textId="77777777" w:rsidR="008467A7" w:rsidRPr="00645CB8" w:rsidRDefault="008467A7" w:rsidP="008467A7">
            <w:pPr>
              <w:jc w:val="center"/>
              <w:rPr>
                <w:rFonts w:ascii="Browallia New" w:hAnsi="Browallia New" w:cs="Browallia New"/>
                <w:sz w:val="32"/>
                <w:szCs w:val="32"/>
              </w:rPr>
            </w:pPr>
            <w:r w:rsidRPr="00645CB8">
              <w:rPr>
                <w:rFonts w:ascii="Wingdings" w:eastAsia="Wingdings" w:hAnsi="Wingdings" w:cs="Wingdings"/>
                <w:sz w:val="32"/>
                <w:szCs w:val="32"/>
              </w:rPr>
              <w:t>ü</w:t>
            </w:r>
          </w:p>
        </w:tc>
        <w:tc>
          <w:tcPr>
            <w:tcW w:w="738" w:type="dxa"/>
            <w:tcBorders>
              <w:top w:val="single" w:sz="4" w:space="0" w:color="auto"/>
              <w:left w:val="single" w:sz="4" w:space="0" w:color="auto"/>
              <w:bottom w:val="single" w:sz="4" w:space="0" w:color="auto"/>
              <w:right w:val="single" w:sz="4" w:space="0" w:color="auto"/>
            </w:tcBorders>
            <w:hideMark/>
          </w:tcPr>
          <w:p w14:paraId="35F97DEC" w14:textId="77777777" w:rsidR="008467A7" w:rsidRPr="00645CB8" w:rsidRDefault="008467A7" w:rsidP="008467A7">
            <w:pPr>
              <w:jc w:val="center"/>
              <w:rPr>
                <w:rFonts w:ascii="Browallia New" w:hAnsi="Browallia New" w:cs="Browallia New"/>
                <w:sz w:val="32"/>
                <w:szCs w:val="32"/>
              </w:rPr>
            </w:pPr>
            <w:r w:rsidRPr="00645CB8">
              <w:rPr>
                <w:rFonts w:ascii="Wingdings" w:eastAsia="Wingdings" w:hAnsi="Wingdings" w:cs="Wingdings"/>
                <w:sz w:val="32"/>
                <w:szCs w:val="32"/>
              </w:rPr>
              <w:t>ü</w:t>
            </w:r>
          </w:p>
        </w:tc>
      </w:tr>
      <w:tr w:rsidR="00F21AE7" w:rsidRPr="00645CB8" w14:paraId="308915BA" w14:textId="77777777" w:rsidTr="008315BD">
        <w:tc>
          <w:tcPr>
            <w:tcW w:w="581" w:type="dxa"/>
            <w:tcBorders>
              <w:top w:val="single" w:sz="4" w:space="0" w:color="auto"/>
              <w:left w:val="single" w:sz="4" w:space="0" w:color="auto"/>
              <w:bottom w:val="single" w:sz="4" w:space="0" w:color="auto"/>
              <w:right w:val="nil"/>
            </w:tcBorders>
            <w:hideMark/>
          </w:tcPr>
          <w:p w14:paraId="76B57353"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11.</w:t>
            </w:r>
          </w:p>
        </w:tc>
        <w:tc>
          <w:tcPr>
            <w:tcW w:w="5258" w:type="dxa"/>
            <w:tcBorders>
              <w:top w:val="single" w:sz="4" w:space="0" w:color="auto"/>
              <w:left w:val="nil"/>
              <w:bottom w:val="single" w:sz="4" w:space="0" w:color="auto"/>
              <w:right w:val="single" w:sz="4" w:space="0" w:color="auto"/>
            </w:tcBorders>
            <w:hideMark/>
          </w:tcPr>
          <w:p w14:paraId="2A162F7D" w14:textId="77777777" w:rsidR="008467A7" w:rsidRPr="00645CB8" w:rsidRDefault="008467A7" w:rsidP="008467A7">
            <w:pPr>
              <w:rPr>
                <w:rFonts w:ascii="Browallia New" w:hAnsi="Browallia New" w:cs="Browallia New"/>
                <w:sz w:val="32"/>
                <w:szCs w:val="32"/>
              </w:rPr>
            </w:pPr>
            <w:r w:rsidRPr="00645CB8">
              <w:rPr>
                <w:rFonts w:ascii="Browallia New" w:hAnsi="Browallia New" w:cs="Browallia New"/>
                <w:sz w:val="32"/>
                <w:szCs w:val="32"/>
              </w:rPr>
              <w:t>The average level of satisfaction of fourth-year students/new graduates with the quality of the program are at least 3.5 out of 5.0.</w:t>
            </w:r>
          </w:p>
        </w:tc>
        <w:tc>
          <w:tcPr>
            <w:tcW w:w="732" w:type="dxa"/>
            <w:tcBorders>
              <w:top w:val="single" w:sz="4" w:space="0" w:color="auto"/>
              <w:left w:val="single" w:sz="4" w:space="0" w:color="auto"/>
              <w:bottom w:val="single" w:sz="4" w:space="0" w:color="auto"/>
              <w:right w:val="single" w:sz="4" w:space="0" w:color="auto"/>
            </w:tcBorders>
            <w:hideMark/>
          </w:tcPr>
          <w:p w14:paraId="30289D76"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w:t>
            </w:r>
          </w:p>
        </w:tc>
        <w:tc>
          <w:tcPr>
            <w:tcW w:w="727" w:type="dxa"/>
            <w:tcBorders>
              <w:top w:val="single" w:sz="4" w:space="0" w:color="auto"/>
              <w:left w:val="single" w:sz="4" w:space="0" w:color="auto"/>
              <w:bottom w:val="single" w:sz="4" w:space="0" w:color="auto"/>
              <w:right w:val="single" w:sz="4" w:space="0" w:color="auto"/>
            </w:tcBorders>
            <w:hideMark/>
          </w:tcPr>
          <w:p w14:paraId="212D838C"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w:t>
            </w:r>
          </w:p>
        </w:tc>
        <w:tc>
          <w:tcPr>
            <w:tcW w:w="727" w:type="dxa"/>
            <w:tcBorders>
              <w:top w:val="single" w:sz="4" w:space="0" w:color="auto"/>
              <w:left w:val="single" w:sz="4" w:space="0" w:color="auto"/>
              <w:bottom w:val="single" w:sz="4" w:space="0" w:color="auto"/>
              <w:right w:val="single" w:sz="4" w:space="0" w:color="auto"/>
            </w:tcBorders>
            <w:hideMark/>
          </w:tcPr>
          <w:p w14:paraId="6A1C56DE"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w:t>
            </w:r>
          </w:p>
        </w:tc>
        <w:tc>
          <w:tcPr>
            <w:tcW w:w="762" w:type="dxa"/>
            <w:tcBorders>
              <w:top w:val="single" w:sz="4" w:space="0" w:color="auto"/>
              <w:left w:val="single" w:sz="4" w:space="0" w:color="auto"/>
              <w:bottom w:val="single" w:sz="4" w:space="0" w:color="auto"/>
              <w:right w:val="single" w:sz="4" w:space="0" w:color="auto"/>
            </w:tcBorders>
            <w:hideMark/>
          </w:tcPr>
          <w:p w14:paraId="5C3D67A6" w14:textId="77777777" w:rsidR="008467A7" w:rsidRPr="00645CB8" w:rsidRDefault="008467A7" w:rsidP="008467A7">
            <w:pPr>
              <w:jc w:val="center"/>
              <w:rPr>
                <w:rFonts w:ascii="Browallia New" w:hAnsi="Browallia New" w:cs="Browallia New"/>
                <w:sz w:val="32"/>
                <w:szCs w:val="32"/>
              </w:rPr>
            </w:pPr>
            <w:r w:rsidRPr="00645CB8">
              <w:rPr>
                <w:rFonts w:ascii="Wingdings" w:eastAsia="Wingdings" w:hAnsi="Wingdings" w:cs="Wingdings"/>
                <w:sz w:val="32"/>
                <w:szCs w:val="32"/>
              </w:rPr>
              <w:t>ü</w:t>
            </w:r>
          </w:p>
        </w:tc>
        <w:tc>
          <w:tcPr>
            <w:tcW w:w="738" w:type="dxa"/>
            <w:tcBorders>
              <w:top w:val="single" w:sz="4" w:space="0" w:color="auto"/>
              <w:left w:val="single" w:sz="4" w:space="0" w:color="auto"/>
              <w:bottom w:val="single" w:sz="4" w:space="0" w:color="auto"/>
              <w:right w:val="single" w:sz="4" w:space="0" w:color="auto"/>
            </w:tcBorders>
            <w:hideMark/>
          </w:tcPr>
          <w:p w14:paraId="3ABE45D0" w14:textId="77777777" w:rsidR="008467A7" w:rsidRPr="00645CB8" w:rsidRDefault="008467A7" w:rsidP="008467A7">
            <w:pPr>
              <w:jc w:val="center"/>
              <w:rPr>
                <w:rFonts w:ascii="Browallia New" w:hAnsi="Browallia New" w:cs="Browallia New"/>
                <w:sz w:val="32"/>
                <w:szCs w:val="32"/>
              </w:rPr>
            </w:pPr>
            <w:r w:rsidRPr="00645CB8">
              <w:rPr>
                <w:rFonts w:ascii="Wingdings" w:eastAsia="Wingdings" w:hAnsi="Wingdings" w:cs="Wingdings"/>
                <w:sz w:val="32"/>
                <w:szCs w:val="32"/>
              </w:rPr>
              <w:t>ü</w:t>
            </w:r>
          </w:p>
        </w:tc>
      </w:tr>
      <w:tr w:rsidR="008467A7" w:rsidRPr="00645CB8" w14:paraId="7AAE5C5F" w14:textId="77777777" w:rsidTr="008315BD">
        <w:tc>
          <w:tcPr>
            <w:tcW w:w="581" w:type="dxa"/>
            <w:tcBorders>
              <w:top w:val="single" w:sz="4" w:space="0" w:color="auto"/>
              <w:left w:val="single" w:sz="4" w:space="0" w:color="auto"/>
              <w:bottom w:val="single" w:sz="4" w:space="0" w:color="auto"/>
              <w:right w:val="nil"/>
            </w:tcBorders>
            <w:hideMark/>
          </w:tcPr>
          <w:p w14:paraId="16136042"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12.</w:t>
            </w:r>
          </w:p>
        </w:tc>
        <w:tc>
          <w:tcPr>
            <w:tcW w:w="5258" w:type="dxa"/>
            <w:tcBorders>
              <w:top w:val="single" w:sz="4" w:space="0" w:color="auto"/>
              <w:left w:val="nil"/>
              <w:bottom w:val="single" w:sz="4" w:space="0" w:color="auto"/>
              <w:right w:val="single" w:sz="4" w:space="0" w:color="auto"/>
            </w:tcBorders>
            <w:hideMark/>
          </w:tcPr>
          <w:p w14:paraId="006075BC" w14:textId="77777777" w:rsidR="008467A7" w:rsidRPr="00645CB8" w:rsidRDefault="008467A7" w:rsidP="008467A7">
            <w:pPr>
              <w:rPr>
                <w:rFonts w:ascii="Browallia New" w:hAnsi="Browallia New" w:cs="Browallia New"/>
                <w:sz w:val="32"/>
                <w:szCs w:val="32"/>
              </w:rPr>
            </w:pPr>
            <w:r w:rsidRPr="00645CB8">
              <w:rPr>
                <w:rFonts w:ascii="Browallia New" w:hAnsi="Browallia New" w:cs="Browallia New"/>
                <w:sz w:val="32"/>
                <w:szCs w:val="32"/>
              </w:rPr>
              <w:t xml:space="preserve">The average level of satisfaction of employers with new graduates is at least 3.5 out of 5.0. </w:t>
            </w:r>
          </w:p>
        </w:tc>
        <w:tc>
          <w:tcPr>
            <w:tcW w:w="732" w:type="dxa"/>
            <w:tcBorders>
              <w:top w:val="single" w:sz="4" w:space="0" w:color="auto"/>
              <w:left w:val="single" w:sz="4" w:space="0" w:color="auto"/>
              <w:bottom w:val="single" w:sz="4" w:space="0" w:color="auto"/>
              <w:right w:val="single" w:sz="4" w:space="0" w:color="auto"/>
            </w:tcBorders>
            <w:hideMark/>
          </w:tcPr>
          <w:p w14:paraId="0F9151CA"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w:t>
            </w:r>
          </w:p>
        </w:tc>
        <w:tc>
          <w:tcPr>
            <w:tcW w:w="727" w:type="dxa"/>
            <w:tcBorders>
              <w:top w:val="single" w:sz="4" w:space="0" w:color="auto"/>
              <w:left w:val="single" w:sz="4" w:space="0" w:color="auto"/>
              <w:bottom w:val="single" w:sz="4" w:space="0" w:color="auto"/>
              <w:right w:val="single" w:sz="4" w:space="0" w:color="auto"/>
            </w:tcBorders>
            <w:hideMark/>
          </w:tcPr>
          <w:p w14:paraId="54FB7778"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w:t>
            </w:r>
          </w:p>
        </w:tc>
        <w:tc>
          <w:tcPr>
            <w:tcW w:w="727" w:type="dxa"/>
            <w:tcBorders>
              <w:top w:val="single" w:sz="4" w:space="0" w:color="auto"/>
              <w:left w:val="single" w:sz="4" w:space="0" w:color="auto"/>
              <w:bottom w:val="single" w:sz="4" w:space="0" w:color="auto"/>
              <w:right w:val="single" w:sz="4" w:space="0" w:color="auto"/>
            </w:tcBorders>
            <w:hideMark/>
          </w:tcPr>
          <w:p w14:paraId="4E230A92"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w:t>
            </w:r>
          </w:p>
        </w:tc>
        <w:tc>
          <w:tcPr>
            <w:tcW w:w="762" w:type="dxa"/>
            <w:tcBorders>
              <w:top w:val="single" w:sz="4" w:space="0" w:color="auto"/>
              <w:left w:val="single" w:sz="4" w:space="0" w:color="auto"/>
              <w:bottom w:val="single" w:sz="4" w:space="0" w:color="auto"/>
              <w:right w:val="single" w:sz="4" w:space="0" w:color="auto"/>
            </w:tcBorders>
            <w:hideMark/>
          </w:tcPr>
          <w:p w14:paraId="31595623" w14:textId="77777777" w:rsidR="008467A7" w:rsidRPr="00645CB8" w:rsidRDefault="008467A7" w:rsidP="008467A7">
            <w:pPr>
              <w:jc w:val="center"/>
              <w:rPr>
                <w:rFonts w:ascii="Browallia New" w:hAnsi="Browallia New" w:cs="Browallia New"/>
                <w:sz w:val="32"/>
                <w:szCs w:val="32"/>
              </w:rPr>
            </w:pPr>
            <w:r w:rsidRPr="00645CB8">
              <w:rPr>
                <w:rFonts w:ascii="Browallia New" w:hAnsi="Browallia New" w:cs="Browallia New"/>
                <w:sz w:val="32"/>
                <w:szCs w:val="32"/>
              </w:rPr>
              <w:t>-</w:t>
            </w:r>
          </w:p>
        </w:tc>
        <w:tc>
          <w:tcPr>
            <w:tcW w:w="738" w:type="dxa"/>
            <w:tcBorders>
              <w:top w:val="single" w:sz="4" w:space="0" w:color="auto"/>
              <w:left w:val="single" w:sz="4" w:space="0" w:color="auto"/>
              <w:bottom w:val="single" w:sz="4" w:space="0" w:color="auto"/>
              <w:right w:val="single" w:sz="4" w:space="0" w:color="auto"/>
            </w:tcBorders>
            <w:hideMark/>
          </w:tcPr>
          <w:p w14:paraId="4B4A410D" w14:textId="77777777" w:rsidR="008467A7" w:rsidRPr="00645CB8" w:rsidRDefault="008467A7" w:rsidP="008467A7">
            <w:pPr>
              <w:jc w:val="center"/>
              <w:rPr>
                <w:rFonts w:ascii="Browallia New" w:hAnsi="Browallia New" w:cs="Browallia New"/>
                <w:sz w:val="32"/>
                <w:szCs w:val="32"/>
              </w:rPr>
            </w:pPr>
            <w:r w:rsidRPr="00645CB8">
              <w:rPr>
                <w:rFonts w:ascii="Wingdings" w:eastAsia="Wingdings" w:hAnsi="Wingdings" w:cs="Wingdings"/>
                <w:sz w:val="32"/>
                <w:szCs w:val="32"/>
              </w:rPr>
              <w:t>ü</w:t>
            </w:r>
          </w:p>
        </w:tc>
      </w:tr>
    </w:tbl>
    <w:p w14:paraId="0E1AA1C0" w14:textId="77777777" w:rsidR="008315BD" w:rsidRPr="00645CB8" w:rsidRDefault="008315BD" w:rsidP="00B05773">
      <w:pPr>
        <w:pStyle w:val="Footer"/>
        <w:tabs>
          <w:tab w:val="clear" w:pos="4153"/>
          <w:tab w:val="clear" w:pos="8306"/>
        </w:tabs>
        <w:ind w:left="360"/>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Evaluation Criteria</w:t>
      </w:r>
    </w:p>
    <w:p w14:paraId="2EBBF255" w14:textId="77777777" w:rsidR="008315BD" w:rsidRPr="00645CB8" w:rsidRDefault="008315BD" w:rsidP="008315BD">
      <w:pPr>
        <w:pStyle w:val="Footer"/>
        <w:ind w:left="3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Good: Indicators 1-5 are achieved and at least 80% of the indicators of each year are achieved.</w:t>
      </w:r>
    </w:p>
    <w:p w14:paraId="7B4C6777" w14:textId="77777777" w:rsidR="0083503C" w:rsidRPr="00645CB8" w:rsidRDefault="008315BD" w:rsidP="008315BD">
      <w:pPr>
        <w:pStyle w:val="Footer"/>
        <w:tabs>
          <w:tab w:val="clear" w:pos="4153"/>
          <w:tab w:val="clear" w:pos="8306"/>
        </w:tabs>
        <w:ind w:left="3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Very Good: Indicators 1-5 are </w:t>
      </w:r>
      <w:proofErr w:type="gramStart"/>
      <w:r w:rsidRPr="00645CB8">
        <w:rPr>
          <w:rFonts w:ascii="Browallia New" w:hAnsi="Browallia New" w:cs="Browallia New"/>
          <w:sz w:val="32"/>
          <w:szCs w:val="32"/>
          <w:lang w:bidi="th-TH"/>
        </w:rPr>
        <w:t>achieved</w:t>
      </w:r>
      <w:proofErr w:type="gramEnd"/>
      <w:r w:rsidRPr="00645CB8">
        <w:rPr>
          <w:rFonts w:ascii="Browallia New" w:hAnsi="Browallia New" w:cs="Browallia New"/>
          <w:sz w:val="32"/>
          <w:szCs w:val="32"/>
          <w:lang w:bidi="th-TH"/>
        </w:rPr>
        <w:t xml:space="preserve"> and all indicators of each year are achieved.</w:t>
      </w:r>
    </w:p>
    <w:p w14:paraId="3D2A3019" w14:textId="77777777" w:rsidR="00F308AC" w:rsidRPr="00645CB8" w:rsidRDefault="00F308AC" w:rsidP="008315BD">
      <w:pPr>
        <w:pStyle w:val="Footer"/>
        <w:tabs>
          <w:tab w:val="clear" w:pos="4153"/>
          <w:tab w:val="clear" w:pos="8306"/>
        </w:tabs>
        <w:ind w:left="360"/>
        <w:jc w:val="thaiDistribute"/>
        <w:rPr>
          <w:rFonts w:ascii="Browallia New" w:hAnsi="Browallia New" w:cs="Browallia New"/>
          <w:sz w:val="32"/>
          <w:szCs w:val="32"/>
          <w:lang w:bidi="th-TH"/>
        </w:rPr>
      </w:pPr>
    </w:p>
    <w:p w14:paraId="16841044" w14:textId="77777777" w:rsidR="008315BD" w:rsidRPr="00645CB8" w:rsidRDefault="008315BD" w:rsidP="008315BD">
      <w:pPr>
        <w:pStyle w:val="Footer"/>
        <w:tabs>
          <w:tab w:val="clear" w:pos="4153"/>
          <w:tab w:val="clear" w:pos="8306"/>
        </w:tabs>
        <w:jc w:val="center"/>
        <w:rPr>
          <w:rFonts w:ascii="Browallia New" w:hAnsi="Browallia New" w:cs="Browallia New"/>
          <w:b/>
          <w:bCs/>
          <w:sz w:val="32"/>
          <w:szCs w:val="32"/>
          <w:lang w:bidi="th-TH"/>
        </w:rPr>
      </w:pPr>
      <w:r w:rsidRPr="00645CB8">
        <w:rPr>
          <w:rFonts w:ascii="Browallia New" w:hAnsi="Browallia New" w:cs="Browallia New"/>
          <w:b/>
          <w:bCs/>
          <w:sz w:val="32"/>
          <w:szCs w:val="32"/>
          <w:lang w:bidi="th-TH"/>
        </w:rPr>
        <w:t>Section 8: Program Evaluation and Improvement</w:t>
      </w:r>
    </w:p>
    <w:p w14:paraId="6370CABB" w14:textId="77777777" w:rsidR="008315BD" w:rsidRPr="00645CB8" w:rsidRDefault="008315BD" w:rsidP="00245A77">
      <w:pPr>
        <w:pStyle w:val="Footer"/>
        <w:tabs>
          <w:tab w:val="clear" w:pos="4153"/>
          <w:tab w:val="clear" w:pos="8306"/>
        </w:tabs>
        <w:jc w:val="thaiDistribute"/>
        <w:rPr>
          <w:rFonts w:ascii="Browallia New" w:hAnsi="Browallia New" w:cs="Browallia New"/>
          <w:sz w:val="32"/>
          <w:szCs w:val="32"/>
          <w:lang w:bidi="th-TH"/>
        </w:rPr>
      </w:pPr>
    </w:p>
    <w:p w14:paraId="791E5374" w14:textId="77777777" w:rsidR="008315BD" w:rsidRPr="00645CB8" w:rsidRDefault="008315BD" w:rsidP="00F2172D">
      <w:pPr>
        <w:pStyle w:val="Footer"/>
        <w:numPr>
          <w:ilvl w:val="0"/>
          <w:numId w:val="63"/>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Evaluation of Teaching Effectiveness</w:t>
      </w:r>
    </w:p>
    <w:p w14:paraId="1B747C15" w14:textId="77777777" w:rsidR="008315BD" w:rsidRPr="00645CB8" w:rsidRDefault="008315BD" w:rsidP="00F2172D">
      <w:pPr>
        <w:pStyle w:val="Footer"/>
        <w:numPr>
          <w:ilvl w:val="1"/>
          <w:numId w:val="63"/>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Evaluation of Teaching Strategies</w:t>
      </w:r>
    </w:p>
    <w:p w14:paraId="5EC8FDAE" w14:textId="77777777" w:rsidR="008315BD" w:rsidRPr="00645CB8" w:rsidRDefault="008315BD" w:rsidP="00F2172D">
      <w:pPr>
        <w:pStyle w:val="Footer"/>
        <w:numPr>
          <w:ilvl w:val="0"/>
          <w:numId w:val="64"/>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Observe students’ behaviour and participation</w:t>
      </w:r>
    </w:p>
    <w:p w14:paraId="5FB8E40F" w14:textId="77777777" w:rsidR="008315BD" w:rsidRPr="00645CB8" w:rsidRDefault="008315BD" w:rsidP="00F2172D">
      <w:pPr>
        <w:pStyle w:val="Footer"/>
        <w:numPr>
          <w:ilvl w:val="0"/>
          <w:numId w:val="64"/>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Organize meeting of faculty members to share experiences and recommend improvement</w:t>
      </w:r>
    </w:p>
    <w:p w14:paraId="53120A36" w14:textId="77777777" w:rsidR="008315BD" w:rsidRPr="00645CB8" w:rsidRDefault="008315BD" w:rsidP="00F2172D">
      <w:pPr>
        <w:pStyle w:val="Footer"/>
        <w:numPr>
          <w:ilvl w:val="0"/>
          <w:numId w:val="64"/>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Collect student feedback</w:t>
      </w:r>
      <w:r w:rsidR="00EA621A" w:rsidRPr="00645CB8">
        <w:rPr>
          <w:rFonts w:ascii="Browallia New" w:hAnsi="Browallia New" w:cs="Browallia New"/>
          <w:sz w:val="32"/>
          <w:szCs w:val="32"/>
          <w:lang w:bidi="th-TH"/>
        </w:rPr>
        <w:t xml:space="preserve"> and class </w:t>
      </w:r>
      <w:r w:rsidR="00B62F8D" w:rsidRPr="00645CB8">
        <w:rPr>
          <w:rFonts w:ascii="Browallia New" w:hAnsi="Browallia New" w:cs="Browallia New"/>
          <w:sz w:val="32"/>
          <w:szCs w:val="32"/>
          <w:lang w:bidi="th-TH"/>
        </w:rPr>
        <w:t>evaluation survey</w:t>
      </w:r>
    </w:p>
    <w:p w14:paraId="761E8FA2" w14:textId="77777777" w:rsidR="008315BD" w:rsidRPr="00645CB8" w:rsidRDefault="008315BD" w:rsidP="00F2172D">
      <w:pPr>
        <w:pStyle w:val="Footer"/>
        <w:numPr>
          <w:ilvl w:val="1"/>
          <w:numId w:val="63"/>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Evaluation of Faculty Members’ Skills in Using Teaching Strategies</w:t>
      </w:r>
    </w:p>
    <w:p w14:paraId="0D7927C6" w14:textId="77777777" w:rsidR="008315BD" w:rsidRPr="00645CB8" w:rsidRDefault="008315BD" w:rsidP="00F2172D">
      <w:pPr>
        <w:pStyle w:val="Footer"/>
        <w:numPr>
          <w:ilvl w:val="0"/>
          <w:numId w:val="65"/>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Collect student feedback</w:t>
      </w:r>
      <w:r w:rsidR="00B62F8D" w:rsidRPr="00645CB8">
        <w:rPr>
          <w:rFonts w:ascii="Browallia New" w:hAnsi="Browallia New" w:cs="Browallia New"/>
          <w:sz w:val="32"/>
          <w:szCs w:val="32"/>
          <w:lang w:bidi="th-TH"/>
        </w:rPr>
        <w:t xml:space="preserve"> and class evaluation </w:t>
      </w:r>
      <w:r w:rsidR="00B24751" w:rsidRPr="00645CB8">
        <w:rPr>
          <w:rFonts w:ascii="Browallia New" w:hAnsi="Browallia New" w:cs="Browallia New"/>
          <w:sz w:val="32"/>
          <w:szCs w:val="32"/>
          <w:lang w:bidi="th-TH"/>
        </w:rPr>
        <w:t>survey</w:t>
      </w:r>
      <w:r w:rsidRPr="00645CB8">
        <w:rPr>
          <w:rFonts w:ascii="Browallia New" w:hAnsi="Browallia New" w:cs="Browallia New"/>
          <w:sz w:val="32"/>
          <w:szCs w:val="32"/>
          <w:lang w:bidi="th-TH"/>
        </w:rPr>
        <w:t xml:space="preserve"> on all aspects of teaching such as teaching methodology, course objectives, evaluation criteria, use of teaching aids and punctuality of the faculty members</w:t>
      </w:r>
    </w:p>
    <w:p w14:paraId="7BF79C63" w14:textId="77777777" w:rsidR="008315BD" w:rsidRPr="00645CB8" w:rsidRDefault="008315BD" w:rsidP="00F2172D">
      <w:pPr>
        <w:pStyle w:val="Footer"/>
        <w:numPr>
          <w:ilvl w:val="0"/>
          <w:numId w:val="65"/>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Self-evaluation</w:t>
      </w:r>
    </w:p>
    <w:p w14:paraId="65376A6A" w14:textId="77777777" w:rsidR="008315BD" w:rsidRPr="00645CB8" w:rsidRDefault="008315BD" w:rsidP="00F2172D">
      <w:pPr>
        <w:pStyle w:val="Footer"/>
        <w:numPr>
          <w:ilvl w:val="0"/>
          <w:numId w:val="65"/>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Peer-evaluation</w:t>
      </w:r>
    </w:p>
    <w:p w14:paraId="19FA4671" w14:textId="77777777" w:rsidR="005F4AFB" w:rsidRPr="00645CB8" w:rsidRDefault="005F4AFB" w:rsidP="005F4AFB">
      <w:pPr>
        <w:pStyle w:val="Footer"/>
        <w:tabs>
          <w:tab w:val="clear" w:pos="4153"/>
          <w:tab w:val="clear" w:pos="8306"/>
        </w:tabs>
        <w:ind w:left="1152"/>
        <w:jc w:val="thaiDistribute"/>
        <w:rPr>
          <w:rFonts w:ascii="Browallia New" w:hAnsi="Browallia New" w:cs="Browallia New"/>
          <w:sz w:val="32"/>
          <w:szCs w:val="32"/>
          <w:lang w:bidi="th-TH"/>
        </w:rPr>
      </w:pPr>
    </w:p>
    <w:p w14:paraId="316D200A" w14:textId="77777777" w:rsidR="005F4AFB" w:rsidRPr="00645CB8" w:rsidRDefault="005F4AFB" w:rsidP="005F4AFB">
      <w:pPr>
        <w:pStyle w:val="Footer"/>
        <w:tabs>
          <w:tab w:val="clear" w:pos="4153"/>
          <w:tab w:val="clear" w:pos="8306"/>
        </w:tabs>
        <w:ind w:left="1152"/>
        <w:jc w:val="thaiDistribute"/>
        <w:rPr>
          <w:rFonts w:ascii="Browallia New" w:hAnsi="Browallia New" w:cs="Browallia New"/>
          <w:sz w:val="32"/>
          <w:szCs w:val="32"/>
          <w:lang w:bidi="th-TH"/>
        </w:rPr>
      </w:pPr>
    </w:p>
    <w:p w14:paraId="4272E1F2" w14:textId="77777777" w:rsidR="005F4AFB" w:rsidRPr="00645CB8" w:rsidRDefault="005F4AFB" w:rsidP="005F4AFB">
      <w:pPr>
        <w:pStyle w:val="Footer"/>
        <w:tabs>
          <w:tab w:val="clear" w:pos="4153"/>
          <w:tab w:val="clear" w:pos="8306"/>
        </w:tabs>
        <w:ind w:left="1152"/>
        <w:jc w:val="thaiDistribute"/>
        <w:rPr>
          <w:rFonts w:ascii="Browallia New" w:hAnsi="Browallia New" w:cs="Browallia New"/>
          <w:sz w:val="32"/>
          <w:szCs w:val="32"/>
          <w:lang w:bidi="th-TH"/>
        </w:rPr>
      </w:pPr>
    </w:p>
    <w:p w14:paraId="4C52D13D" w14:textId="77777777" w:rsidR="005F4AFB" w:rsidRPr="00645CB8" w:rsidRDefault="005F4AFB" w:rsidP="005F4AFB">
      <w:pPr>
        <w:pStyle w:val="Footer"/>
        <w:tabs>
          <w:tab w:val="clear" w:pos="4153"/>
          <w:tab w:val="clear" w:pos="8306"/>
        </w:tabs>
        <w:ind w:left="1152"/>
        <w:jc w:val="thaiDistribute"/>
        <w:rPr>
          <w:rFonts w:ascii="Browallia New" w:hAnsi="Browallia New" w:cs="Browallia New"/>
          <w:sz w:val="32"/>
          <w:szCs w:val="32"/>
          <w:lang w:bidi="th-TH"/>
        </w:rPr>
      </w:pPr>
    </w:p>
    <w:p w14:paraId="2031E036" w14:textId="77777777" w:rsidR="005F4AFB" w:rsidRPr="00645CB8" w:rsidRDefault="005F4AFB" w:rsidP="005F4AFB">
      <w:pPr>
        <w:pStyle w:val="Footer"/>
        <w:tabs>
          <w:tab w:val="clear" w:pos="4153"/>
          <w:tab w:val="clear" w:pos="8306"/>
        </w:tabs>
        <w:ind w:left="1152"/>
        <w:jc w:val="thaiDistribute"/>
        <w:rPr>
          <w:rFonts w:ascii="Browallia New" w:hAnsi="Browallia New" w:cs="Browallia New"/>
          <w:sz w:val="32"/>
          <w:szCs w:val="32"/>
          <w:lang w:bidi="th-TH"/>
        </w:rPr>
      </w:pPr>
    </w:p>
    <w:p w14:paraId="3473434C" w14:textId="77777777" w:rsidR="008315BD" w:rsidRPr="00645CB8" w:rsidRDefault="008315BD" w:rsidP="00F2172D">
      <w:pPr>
        <w:pStyle w:val="Footer"/>
        <w:numPr>
          <w:ilvl w:val="0"/>
          <w:numId w:val="63"/>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lastRenderedPageBreak/>
        <w:t>Overall Program Evaluation</w:t>
      </w:r>
    </w:p>
    <w:p w14:paraId="44E97F9E" w14:textId="77777777" w:rsidR="00B55BF7" w:rsidRPr="00645CB8" w:rsidRDefault="008315BD" w:rsidP="008315BD">
      <w:pPr>
        <w:pStyle w:val="Footer"/>
        <w:tabs>
          <w:tab w:val="clear" w:pos="4153"/>
          <w:tab w:val="clear" w:pos="8306"/>
        </w:tabs>
        <w:ind w:left="3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Overall program evaluation will be done by </w:t>
      </w:r>
    </w:p>
    <w:p w14:paraId="4CD1B567" w14:textId="77777777" w:rsidR="00B55BF7" w:rsidRPr="00645CB8" w:rsidRDefault="008315BD" w:rsidP="008315BD">
      <w:pPr>
        <w:pStyle w:val="Footer"/>
        <w:tabs>
          <w:tab w:val="clear" w:pos="4153"/>
          <w:tab w:val="clear" w:pos="8306"/>
        </w:tabs>
        <w:ind w:left="3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(1) current students and graduates </w:t>
      </w:r>
    </w:p>
    <w:p w14:paraId="24290491" w14:textId="77777777" w:rsidR="00B55BF7" w:rsidRPr="00645CB8" w:rsidRDefault="008315BD" w:rsidP="008315BD">
      <w:pPr>
        <w:pStyle w:val="Footer"/>
        <w:tabs>
          <w:tab w:val="clear" w:pos="4153"/>
          <w:tab w:val="clear" w:pos="8306"/>
        </w:tabs>
        <w:ind w:left="3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(2) external experts </w:t>
      </w:r>
    </w:p>
    <w:p w14:paraId="54A0E17A" w14:textId="77777777" w:rsidR="00B55BF7" w:rsidRPr="00645CB8" w:rsidRDefault="008315BD" w:rsidP="008315BD">
      <w:pPr>
        <w:pStyle w:val="Footer"/>
        <w:tabs>
          <w:tab w:val="clear" w:pos="4153"/>
          <w:tab w:val="clear" w:pos="8306"/>
        </w:tabs>
        <w:ind w:left="3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(3) employers and/or other stakeholders. </w:t>
      </w:r>
    </w:p>
    <w:p w14:paraId="3AF6E501" w14:textId="77777777" w:rsidR="008315BD" w:rsidRPr="00645CB8" w:rsidRDefault="008315BD" w:rsidP="008315BD">
      <w:pPr>
        <w:pStyle w:val="Footer"/>
        <w:tabs>
          <w:tab w:val="clear" w:pos="4153"/>
          <w:tab w:val="clear" w:pos="8306"/>
        </w:tabs>
        <w:ind w:left="360"/>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The program evaluation will be done every 5 years. The first evaluation will be done in 202</w:t>
      </w:r>
      <w:r w:rsidR="00891602" w:rsidRPr="00645CB8">
        <w:rPr>
          <w:rFonts w:ascii="Browallia New" w:hAnsi="Browallia New" w:cs="Browallia New"/>
          <w:sz w:val="32"/>
          <w:szCs w:val="32"/>
          <w:lang w:bidi="th-TH"/>
        </w:rPr>
        <w:t>6</w:t>
      </w:r>
      <w:r w:rsidRPr="00645CB8">
        <w:rPr>
          <w:rFonts w:ascii="Browallia New" w:hAnsi="Browallia New" w:cs="Browallia New"/>
          <w:sz w:val="32"/>
          <w:szCs w:val="32"/>
          <w:lang w:bidi="th-TH"/>
        </w:rPr>
        <w:t>.</w:t>
      </w:r>
    </w:p>
    <w:p w14:paraId="2CBC2F7B" w14:textId="77777777" w:rsidR="005F4AFB" w:rsidRPr="00645CB8" w:rsidRDefault="005F4AFB" w:rsidP="008315BD">
      <w:pPr>
        <w:pStyle w:val="Footer"/>
        <w:tabs>
          <w:tab w:val="clear" w:pos="4153"/>
          <w:tab w:val="clear" w:pos="8306"/>
        </w:tabs>
        <w:ind w:left="360"/>
        <w:jc w:val="thaiDistribute"/>
        <w:rPr>
          <w:rFonts w:ascii="Browallia New" w:hAnsi="Browallia New" w:cs="Browallia New"/>
          <w:sz w:val="32"/>
          <w:szCs w:val="32"/>
          <w:lang w:bidi="th-TH"/>
        </w:rPr>
      </w:pPr>
    </w:p>
    <w:p w14:paraId="4A764C89" w14:textId="77777777" w:rsidR="008315BD" w:rsidRPr="00645CB8" w:rsidRDefault="008315BD" w:rsidP="00F2172D">
      <w:pPr>
        <w:pStyle w:val="Footer"/>
        <w:numPr>
          <w:ilvl w:val="0"/>
          <w:numId w:val="63"/>
        </w:numPr>
        <w:tabs>
          <w:tab w:val="clear" w:pos="4153"/>
          <w:tab w:val="clear" w:pos="8306"/>
        </w:tabs>
        <w:jc w:val="thaiDistribute"/>
        <w:rPr>
          <w:rFonts w:ascii="Browallia New" w:hAnsi="Browallia New" w:cs="Browallia New"/>
          <w:b/>
          <w:bCs/>
          <w:sz w:val="32"/>
          <w:szCs w:val="32"/>
          <w:lang w:bidi="th-TH"/>
        </w:rPr>
      </w:pPr>
      <w:r w:rsidRPr="00645CB8">
        <w:rPr>
          <w:rFonts w:ascii="Browallia New" w:hAnsi="Browallia New" w:cs="Browallia New"/>
          <w:b/>
          <w:bCs/>
          <w:sz w:val="32"/>
          <w:szCs w:val="32"/>
          <w:lang w:bidi="th-TH"/>
        </w:rPr>
        <w:t>Evaluation of Program Performance</w:t>
      </w:r>
    </w:p>
    <w:p w14:paraId="37630F38" w14:textId="77777777" w:rsidR="008315BD" w:rsidRPr="00645CB8" w:rsidRDefault="008315BD" w:rsidP="008315BD">
      <w:pPr>
        <w:pStyle w:val="Footer"/>
        <w:tabs>
          <w:tab w:val="clear" w:pos="4153"/>
          <w:tab w:val="clear" w:pos="8306"/>
        </w:tabs>
        <w:ind w:left="360"/>
        <w:jc w:val="thaiDistribute"/>
        <w:rPr>
          <w:rFonts w:ascii="Browallia New" w:hAnsi="Browallia New" w:cs="Browallia New"/>
          <w:spacing w:val="-2"/>
          <w:sz w:val="32"/>
          <w:szCs w:val="32"/>
          <w:lang w:bidi="th-TH"/>
        </w:rPr>
      </w:pPr>
      <w:r w:rsidRPr="00645CB8">
        <w:rPr>
          <w:rFonts w:ascii="Browallia New" w:hAnsi="Browallia New" w:cs="Browallia New"/>
          <w:spacing w:val="-2"/>
          <w:sz w:val="32"/>
          <w:szCs w:val="32"/>
          <w:lang w:bidi="th-TH"/>
        </w:rPr>
        <w:t>The program performance is evaluated every year according to the Key Performance Indicators specified in Section 7, Item 7. The evaluation is conducted by the Evaluation Committee of at least 3 members, comprising of at least 1 external expert. The Committee shall be appointed by the University.</w:t>
      </w:r>
    </w:p>
    <w:p w14:paraId="6E4B9CF3" w14:textId="77777777" w:rsidR="005F4AFB" w:rsidRPr="00645CB8" w:rsidRDefault="005F4AFB" w:rsidP="008315BD">
      <w:pPr>
        <w:pStyle w:val="Footer"/>
        <w:tabs>
          <w:tab w:val="clear" w:pos="4153"/>
          <w:tab w:val="clear" w:pos="8306"/>
        </w:tabs>
        <w:ind w:left="360"/>
        <w:jc w:val="thaiDistribute"/>
        <w:rPr>
          <w:rFonts w:ascii="Browallia New" w:hAnsi="Browallia New" w:cs="Browallia New"/>
          <w:spacing w:val="-2"/>
          <w:sz w:val="32"/>
          <w:szCs w:val="32"/>
          <w:lang w:bidi="th-TH"/>
        </w:rPr>
      </w:pPr>
    </w:p>
    <w:p w14:paraId="65D10CA9" w14:textId="77777777" w:rsidR="008315BD" w:rsidRPr="00645CB8" w:rsidRDefault="008315BD" w:rsidP="00F2172D">
      <w:pPr>
        <w:pStyle w:val="Footer"/>
        <w:numPr>
          <w:ilvl w:val="0"/>
          <w:numId w:val="63"/>
        </w:numPr>
        <w:tabs>
          <w:tab w:val="clear" w:pos="4153"/>
          <w:tab w:val="clear" w:pos="8306"/>
        </w:tabs>
        <w:jc w:val="thaiDistribute"/>
        <w:rPr>
          <w:rFonts w:ascii="Browallia New" w:hAnsi="Browallia New" w:cs="Browallia New"/>
          <w:sz w:val="32"/>
          <w:szCs w:val="32"/>
          <w:lang w:bidi="th-TH"/>
        </w:rPr>
      </w:pPr>
      <w:r w:rsidRPr="00645CB8">
        <w:rPr>
          <w:rFonts w:ascii="Browallia New" w:hAnsi="Browallia New" w:cs="Browallia New"/>
          <w:b/>
          <w:bCs/>
          <w:sz w:val="32"/>
          <w:szCs w:val="32"/>
          <w:lang w:bidi="th-TH"/>
        </w:rPr>
        <w:t>Review of Program Evaluation and Improvement Plan</w:t>
      </w:r>
    </w:p>
    <w:p w14:paraId="1FDFAF4D" w14:textId="77777777" w:rsidR="008315BD" w:rsidRPr="00645CB8" w:rsidRDefault="008315BD" w:rsidP="00F2172D">
      <w:pPr>
        <w:pStyle w:val="Footer"/>
        <w:numPr>
          <w:ilvl w:val="0"/>
          <w:numId w:val="66"/>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Faculty members submit course reports to the </w:t>
      </w:r>
      <w:r w:rsidR="00215820"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w:t>
      </w:r>
    </w:p>
    <w:p w14:paraId="6354D2C5" w14:textId="77777777" w:rsidR="008315BD" w:rsidRPr="00645CB8" w:rsidRDefault="008315BD" w:rsidP="00F2172D">
      <w:pPr>
        <w:pStyle w:val="Footer"/>
        <w:numPr>
          <w:ilvl w:val="0"/>
          <w:numId w:val="66"/>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The </w:t>
      </w:r>
      <w:r w:rsidR="00215820" w:rsidRPr="00645CB8">
        <w:rPr>
          <w:rFonts w:ascii="Browallia New" w:hAnsi="Browallia New" w:cs="Browallia New"/>
          <w:sz w:val="32"/>
          <w:szCs w:val="32"/>
          <w:lang w:bidi="th-TH"/>
        </w:rPr>
        <w:t>Program Director</w:t>
      </w:r>
      <w:r w:rsidRPr="00645CB8">
        <w:rPr>
          <w:rFonts w:ascii="Browallia New" w:hAnsi="Browallia New" w:cs="Browallia New"/>
          <w:sz w:val="32"/>
          <w:szCs w:val="32"/>
          <w:lang w:bidi="th-TH"/>
        </w:rPr>
        <w:t xml:space="preserve"> prepares the annual summary of the areas of the program that are effectively carried out and areas which need improvement.</w:t>
      </w:r>
    </w:p>
    <w:p w14:paraId="4826B971" w14:textId="77777777" w:rsidR="008315BD" w:rsidRPr="00645CB8" w:rsidRDefault="008315BD" w:rsidP="00F2172D">
      <w:pPr>
        <w:pStyle w:val="Footer"/>
        <w:numPr>
          <w:ilvl w:val="0"/>
          <w:numId w:val="66"/>
        </w:numPr>
        <w:jc w:val="thaiDistribute"/>
        <w:rPr>
          <w:rFonts w:ascii="Browallia New" w:hAnsi="Browallia New" w:cs="Browallia New"/>
          <w:sz w:val="32"/>
          <w:szCs w:val="32"/>
          <w:lang w:bidi="th-TH"/>
        </w:rPr>
      </w:pPr>
      <w:r w:rsidRPr="00645CB8">
        <w:rPr>
          <w:rFonts w:ascii="Browallia New" w:hAnsi="Browallia New" w:cs="Browallia New"/>
          <w:sz w:val="32"/>
          <w:szCs w:val="32"/>
          <w:lang w:bidi="th-TH"/>
        </w:rPr>
        <w:t xml:space="preserve">A meeting of </w:t>
      </w:r>
      <w:r w:rsidR="00191564" w:rsidRPr="00645CB8">
        <w:rPr>
          <w:rFonts w:ascii="Browallia New" w:hAnsi="Browallia New" w:cs="Browallia New"/>
          <w:sz w:val="32"/>
          <w:szCs w:val="32"/>
          <w:lang w:bidi="th-TH"/>
        </w:rPr>
        <w:t>program academic</w:t>
      </w:r>
      <w:r w:rsidRPr="00645CB8">
        <w:rPr>
          <w:rFonts w:ascii="Browallia New" w:hAnsi="Browallia New" w:cs="Browallia New"/>
          <w:sz w:val="32"/>
          <w:szCs w:val="32"/>
          <w:lang w:bidi="th-TH"/>
        </w:rPr>
        <w:t xml:space="preserve"> members is conducted to discuss and evaluate the program effectiveness and devise an improvement plan</w:t>
      </w:r>
      <w:r w:rsidR="00191564" w:rsidRPr="00645CB8">
        <w:rPr>
          <w:rFonts w:ascii="Browallia New" w:hAnsi="Browallia New" w:cs="Browallia New"/>
          <w:sz w:val="32"/>
          <w:szCs w:val="32"/>
          <w:lang w:bidi="th-TH"/>
        </w:rPr>
        <w:t>.</w:t>
      </w:r>
    </w:p>
    <w:p w14:paraId="10A4F0C8" w14:textId="77777777" w:rsidR="009A1C22" w:rsidRPr="00F21AE7" w:rsidRDefault="008315BD" w:rsidP="00AB6363">
      <w:pPr>
        <w:pStyle w:val="Footer"/>
        <w:tabs>
          <w:tab w:val="clear" w:pos="4153"/>
          <w:tab w:val="clear" w:pos="8306"/>
        </w:tabs>
        <w:ind w:left="720"/>
        <w:jc w:val="thaiDistribute"/>
        <w:rPr>
          <w:rFonts w:ascii="Browallia New" w:hAnsi="Browallia New" w:cs="Browallia New"/>
          <w:b/>
          <w:bCs/>
          <w:sz w:val="32"/>
          <w:szCs w:val="32"/>
          <w:lang w:bidi="th-TH"/>
        </w:rPr>
      </w:pPr>
      <w:r w:rsidRPr="00645CB8">
        <w:rPr>
          <w:rFonts w:ascii="Browallia New" w:hAnsi="Browallia New" w:cs="Browallia New"/>
          <w:sz w:val="32"/>
          <w:szCs w:val="32"/>
          <w:lang w:bidi="th-TH"/>
        </w:rPr>
        <w:t>(The above are suggestions. Details/Explanations can be given. More items can also be included.)</w:t>
      </w:r>
    </w:p>
    <w:sectPr w:rsidR="009A1C22" w:rsidRPr="00F21AE7" w:rsidSect="001B6937">
      <w:headerReference w:type="default" r:id="rId16"/>
      <w:pgSz w:w="12240" w:h="15840"/>
      <w:pgMar w:top="1440"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F1B9D" w14:textId="77777777" w:rsidR="00E94730" w:rsidRDefault="00E94730" w:rsidP="007559DE">
      <w:r>
        <w:separator/>
      </w:r>
    </w:p>
  </w:endnote>
  <w:endnote w:type="continuationSeparator" w:id="0">
    <w:p w14:paraId="0F2F201F" w14:textId="77777777" w:rsidR="00E94730" w:rsidRDefault="00E94730" w:rsidP="00755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rowallia New">
    <w:panose1 w:val="020B06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DejaVu Sans">
    <w:altName w:val="Arial"/>
    <w:panose1 w:val="020B0603030804020204"/>
    <w:charset w:val="00"/>
    <w:family w:val="swiss"/>
    <w:pitch w:val="variable"/>
    <w:sig w:usb0="E7002EFF" w:usb1="D200FDFF" w:usb2="0A246029" w:usb3="00000000" w:csb0="000001FF" w:csb1="00000000"/>
  </w:font>
  <w:font w:name="Candara">
    <w:panose1 w:val="020E0502030303020204"/>
    <w:charset w:val="00"/>
    <w:family w:val="swiss"/>
    <w:pitch w:val="variable"/>
    <w:sig w:usb0="A00002EF" w:usb1="4000A44B"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5C8C" w14:textId="77777777" w:rsidR="00A02094" w:rsidRDefault="00656C1A" w:rsidP="00F43242">
    <w:pPr>
      <w:pStyle w:val="Footer"/>
      <w:framePr w:wrap="around" w:vAnchor="text" w:hAnchor="margin" w:xAlign="center" w:y="1"/>
      <w:rPr>
        <w:rStyle w:val="PageNumber"/>
      </w:rPr>
    </w:pPr>
    <w:r>
      <w:rPr>
        <w:rStyle w:val="PageNumber"/>
      </w:rPr>
      <w:fldChar w:fldCharType="begin"/>
    </w:r>
    <w:r w:rsidR="00A02094">
      <w:rPr>
        <w:rStyle w:val="PageNumber"/>
      </w:rPr>
      <w:instrText xml:space="preserve">PAGE  </w:instrText>
    </w:r>
    <w:r>
      <w:rPr>
        <w:rStyle w:val="PageNumber"/>
      </w:rPr>
      <w:fldChar w:fldCharType="end"/>
    </w:r>
  </w:p>
  <w:p w14:paraId="08593B3B" w14:textId="77777777" w:rsidR="00A02094" w:rsidRDefault="00A02094" w:rsidP="00F432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54E67" w14:textId="77777777" w:rsidR="00A02094" w:rsidRPr="009F4E90" w:rsidRDefault="00656C1A" w:rsidP="00F43242">
    <w:pPr>
      <w:pStyle w:val="Footer"/>
      <w:framePr w:wrap="around" w:vAnchor="text" w:hAnchor="margin" w:xAlign="center" w:y="1"/>
      <w:rPr>
        <w:rStyle w:val="PageNumber"/>
        <w:sz w:val="22"/>
        <w:szCs w:val="22"/>
      </w:rPr>
    </w:pPr>
    <w:r w:rsidRPr="009F4E90">
      <w:rPr>
        <w:rStyle w:val="PageNumber"/>
        <w:sz w:val="22"/>
        <w:szCs w:val="22"/>
      </w:rPr>
      <w:fldChar w:fldCharType="begin"/>
    </w:r>
    <w:r w:rsidR="00A02094" w:rsidRPr="009F4E90">
      <w:rPr>
        <w:rStyle w:val="PageNumber"/>
        <w:sz w:val="22"/>
        <w:szCs w:val="22"/>
      </w:rPr>
      <w:instrText xml:space="preserve">PAGE  </w:instrText>
    </w:r>
    <w:r w:rsidRPr="009F4E90">
      <w:rPr>
        <w:rStyle w:val="PageNumber"/>
        <w:sz w:val="22"/>
        <w:szCs w:val="22"/>
      </w:rPr>
      <w:fldChar w:fldCharType="separate"/>
    </w:r>
    <w:r w:rsidR="00EE565B">
      <w:rPr>
        <w:rStyle w:val="PageNumber"/>
        <w:noProof/>
        <w:sz w:val="22"/>
        <w:szCs w:val="22"/>
      </w:rPr>
      <w:t>112</w:t>
    </w:r>
    <w:r w:rsidRPr="009F4E90">
      <w:rPr>
        <w:rStyle w:val="PageNumber"/>
        <w:sz w:val="22"/>
        <w:szCs w:val="22"/>
      </w:rPr>
      <w:fldChar w:fldCharType="end"/>
    </w:r>
  </w:p>
  <w:p w14:paraId="013D784C" w14:textId="77777777" w:rsidR="00A02094" w:rsidRPr="00577813" w:rsidRDefault="00A02094">
    <w:pPr>
      <w:pStyle w:val="Footer"/>
      <w:jc w:val="center"/>
      <w:rPr>
        <w:rFonts w:ascii="Browallia New" w:hAnsi="Browallia New" w:cs="Browallia New"/>
      </w:rPr>
    </w:pPr>
  </w:p>
  <w:p w14:paraId="2E3CBBE6" w14:textId="77777777" w:rsidR="00A02094" w:rsidRPr="006E768F" w:rsidRDefault="00A02094" w:rsidP="00F43242">
    <w:pPr>
      <w:pStyle w:val="Footer"/>
      <w:jc w:val="right"/>
      <w:rPr>
        <w:rFonts w:ascii="Browallia New" w:hAnsi="Browallia New" w:cs="Browallia New"/>
        <w:sz w:val="28"/>
        <w:szCs w:val="28"/>
        <w:lang w:val="en-US" w:bidi="th-TH"/>
      </w:rPr>
    </w:pPr>
    <w:r w:rsidRPr="006E768F">
      <w:rPr>
        <w:rFonts w:ascii="Browallia New" w:hAnsi="Browallia New" w:cs="Browallia New"/>
        <w:sz w:val="28"/>
        <w:szCs w:val="28"/>
        <w:lang w:bidi="th-TH"/>
      </w:rPr>
      <w:t>Office of the Vice Pre</w:t>
    </w:r>
    <w:r>
      <w:rPr>
        <w:rFonts w:ascii="Browallia New" w:hAnsi="Browallia New" w:cs="Browallia New"/>
        <w:sz w:val="28"/>
        <w:szCs w:val="28"/>
        <w:lang w:bidi="th-TH"/>
      </w:rPr>
      <w:t>s</w:t>
    </w:r>
    <w:r w:rsidRPr="006E768F">
      <w:rPr>
        <w:rFonts w:ascii="Browallia New" w:hAnsi="Browallia New" w:cs="Browallia New"/>
        <w:sz w:val="28"/>
        <w:szCs w:val="28"/>
        <w:lang w:bidi="th-TH"/>
      </w:rPr>
      <w:t>ident for Academic Affairs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3172" w14:textId="77777777" w:rsidR="00A02094" w:rsidRDefault="00656C1A">
    <w:pPr>
      <w:pStyle w:val="Footer"/>
      <w:jc w:val="center"/>
    </w:pPr>
    <w:r>
      <w:rPr>
        <w:noProof/>
      </w:rPr>
      <w:fldChar w:fldCharType="begin"/>
    </w:r>
    <w:r w:rsidR="00A02094">
      <w:rPr>
        <w:noProof/>
      </w:rPr>
      <w:instrText xml:space="preserve"> PAGE   \* MERGEFORMAT </w:instrText>
    </w:r>
    <w:r>
      <w:rPr>
        <w:noProof/>
      </w:rPr>
      <w:fldChar w:fldCharType="separate"/>
    </w:r>
    <w:r w:rsidR="00EE565B">
      <w:rPr>
        <w:noProof/>
      </w:rPr>
      <w:t>70</w:t>
    </w:r>
    <w:r>
      <w:rPr>
        <w:noProof/>
      </w:rPr>
      <w:fldChar w:fldCharType="end"/>
    </w:r>
  </w:p>
  <w:p w14:paraId="6E63A70C" w14:textId="77777777" w:rsidR="00A02094" w:rsidRPr="006E768F" w:rsidRDefault="00A02094" w:rsidP="00F43242">
    <w:pPr>
      <w:pStyle w:val="Footer"/>
      <w:jc w:val="right"/>
      <w:rPr>
        <w:rFonts w:ascii="Browallia New" w:hAnsi="Browallia New" w:cs="Browallia New"/>
        <w:sz w:val="28"/>
        <w:szCs w:val="28"/>
        <w:lang w:val="en-US" w:bidi="th-TH"/>
      </w:rPr>
    </w:pPr>
    <w:r>
      <w:rPr>
        <w:rFonts w:ascii="Browallia New" w:hAnsi="Browallia New" w:cs="Browallia New"/>
        <w:sz w:val="28"/>
        <w:szCs w:val="28"/>
        <w:lang w:bidi="th-TH"/>
      </w:rPr>
      <w:t>Office of the Vice Pres</w:t>
    </w:r>
    <w:r w:rsidRPr="006E768F">
      <w:rPr>
        <w:rFonts w:ascii="Browallia New" w:hAnsi="Browallia New" w:cs="Browallia New"/>
        <w:sz w:val="28"/>
        <w:szCs w:val="28"/>
        <w:lang w:bidi="th-TH"/>
      </w:rPr>
      <w:t>ident for Academic Affairs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62940" w14:textId="77777777" w:rsidR="00E94730" w:rsidRDefault="00E94730" w:rsidP="007559DE">
      <w:r>
        <w:separator/>
      </w:r>
    </w:p>
  </w:footnote>
  <w:footnote w:type="continuationSeparator" w:id="0">
    <w:p w14:paraId="31F5C784" w14:textId="77777777" w:rsidR="00E94730" w:rsidRDefault="00E94730" w:rsidP="00755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36F7E" w14:textId="77777777" w:rsidR="00A02094" w:rsidRPr="00452D3B" w:rsidRDefault="00A02094" w:rsidP="00E43690">
    <w:pPr>
      <w:pStyle w:val="Header"/>
      <w:tabs>
        <w:tab w:val="clear" w:pos="9360"/>
      </w:tabs>
      <w:ind w:right="345"/>
      <w:jc w:val="right"/>
      <w:rPr>
        <w:rFonts w:ascii="Browallia New" w:hAnsi="Browallia New" w:cs="Browallia New"/>
        <w:sz w:val="28"/>
      </w:rPr>
    </w:pPr>
    <w:r w:rsidRPr="00452D3B">
      <w:rPr>
        <w:rFonts w:ascii="Browallia New" w:hAnsi="Browallia New" w:cs="Browallia New"/>
        <w:sz w:val="28"/>
        <w:lang w:bidi="th-TH"/>
      </w:rPr>
      <w:t>AU TQF 2</w:t>
    </w:r>
  </w:p>
  <w:p w14:paraId="1099082C" w14:textId="77777777" w:rsidR="00A02094" w:rsidRPr="00E43690" w:rsidRDefault="00A02094" w:rsidP="00E43690">
    <w:pPr>
      <w:pStyle w:val="Header"/>
      <w:tabs>
        <w:tab w:val="clear" w:pos="9360"/>
      </w:tabs>
      <w:jc w:val="right"/>
      <w:rPr>
        <w:rFonts w:ascii="Browallia New" w:hAnsi="Browallia New" w:cs="Browallia New"/>
        <w:sz w:val="28"/>
        <w:lang w:bidi="th-TH"/>
      </w:rPr>
    </w:pPr>
    <w:r>
      <w:rPr>
        <w:rFonts w:ascii="Browallia New" w:hAnsi="Browallia New" w:cs="Browallia New"/>
        <w:sz w:val="28"/>
        <w:lang w:bidi="th-TH"/>
      </w:rPr>
      <w:t>Bachelor’s</w:t>
    </w:r>
    <w:r w:rsidRPr="00452D3B">
      <w:rPr>
        <w:rFonts w:ascii="Browallia New" w:hAnsi="Browallia New" w:cs="Browallia New"/>
        <w:sz w:val="28"/>
        <w:lang w:bidi="th-TH"/>
      </w:rPr>
      <w:t xml:space="preserve"> Degree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09F4" w14:textId="77777777" w:rsidR="00A02094" w:rsidRPr="00452D3B" w:rsidRDefault="00A02094" w:rsidP="00E43690">
    <w:pPr>
      <w:pStyle w:val="Header"/>
      <w:tabs>
        <w:tab w:val="clear" w:pos="9360"/>
      </w:tabs>
      <w:ind w:right="345"/>
      <w:jc w:val="right"/>
      <w:rPr>
        <w:rFonts w:ascii="Browallia New" w:hAnsi="Browallia New" w:cs="Browallia New"/>
        <w:sz w:val="28"/>
      </w:rPr>
    </w:pPr>
    <w:r w:rsidRPr="00452D3B">
      <w:rPr>
        <w:rFonts w:ascii="Browallia New" w:hAnsi="Browallia New" w:cs="Browallia New"/>
        <w:sz w:val="28"/>
        <w:lang w:bidi="th-TH"/>
      </w:rPr>
      <w:t>AU TQF 2</w:t>
    </w:r>
  </w:p>
  <w:p w14:paraId="32FAA5E4" w14:textId="77777777" w:rsidR="00A02094" w:rsidRPr="00452D3B" w:rsidRDefault="00A02094" w:rsidP="00E43690">
    <w:pPr>
      <w:pStyle w:val="Header"/>
      <w:tabs>
        <w:tab w:val="clear" w:pos="9360"/>
      </w:tabs>
      <w:jc w:val="right"/>
      <w:rPr>
        <w:rFonts w:ascii="Browallia New" w:hAnsi="Browallia New" w:cs="Browallia New"/>
        <w:sz w:val="28"/>
        <w:cs/>
        <w:lang w:bidi="th-TH"/>
      </w:rPr>
    </w:pPr>
    <w:r>
      <w:rPr>
        <w:rFonts w:ascii="Browallia New" w:hAnsi="Browallia New" w:cs="Browallia New"/>
        <w:sz w:val="28"/>
        <w:lang w:bidi="th-TH"/>
      </w:rPr>
      <w:t>Bachelor’s</w:t>
    </w:r>
    <w:r w:rsidRPr="00452D3B">
      <w:rPr>
        <w:rFonts w:ascii="Browallia New" w:hAnsi="Browallia New" w:cs="Browallia New"/>
        <w:sz w:val="28"/>
        <w:lang w:bidi="th-TH"/>
      </w:rPr>
      <w:t xml:space="preserve"> Degree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49EC" w14:textId="77777777" w:rsidR="00A02094" w:rsidRPr="007559DE" w:rsidRDefault="00A02094" w:rsidP="007559DE">
    <w:pPr>
      <w:pStyle w:val="Header"/>
      <w:tabs>
        <w:tab w:val="clear" w:pos="4680"/>
        <w:tab w:val="clear" w:pos="9360"/>
      </w:tabs>
      <w:ind w:right="360"/>
      <w:jc w:val="right"/>
      <w:rPr>
        <w:rFonts w:ascii="Browallia New" w:hAnsi="Browallia New" w:cs="Browallia New"/>
        <w:sz w:val="28"/>
        <w:szCs w:val="28"/>
      </w:rPr>
    </w:pPr>
    <w:r w:rsidRPr="007559DE">
      <w:rPr>
        <w:rFonts w:ascii="Browallia New" w:hAnsi="Browallia New" w:cs="Browallia New"/>
        <w:sz w:val="28"/>
        <w:szCs w:val="28"/>
      </w:rPr>
      <w:t>AU TQF 2</w:t>
    </w:r>
  </w:p>
  <w:p w14:paraId="796BE75B" w14:textId="77777777" w:rsidR="00A02094" w:rsidRPr="007559DE" w:rsidRDefault="00A02094" w:rsidP="007559DE">
    <w:pPr>
      <w:pStyle w:val="Header"/>
      <w:jc w:val="right"/>
      <w:rPr>
        <w:rFonts w:ascii="Browallia New" w:hAnsi="Browallia New" w:cs="Browallia New"/>
        <w:sz w:val="32"/>
        <w:szCs w:val="32"/>
      </w:rPr>
    </w:pPr>
    <w:r w:rsidRPr="007559DE">
      <w:rPr>
        <w:rFonts w:ascii="Browallia New" w:hAnsi="Browallia New" w:cs="Browallia New"/>
        <w:sz w:val="28"/>
        <w:szCs w:val="28"/>
      </w:rPr>
      <w:t>Bachelor’s Degree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
    <w:lvl w:ilvl="0">
      <w:numFmt w:val="bullet"/>
      <w:lvlText w:val="-"/>
      <w:lvlJc w:val="left"/>
      <w:pPr>
        <w:tabs>
          <w:tab w:val="num" w:pos="0"/>
        </w:tabs>
        <w:ind w:left="720" w:hanging="360"/>
      </w:pPr>
      <w:rPr>
        <w:rFonts w:ascii="Browallia New" w:hAnsi="Browallia New" w:cs="Browallia New" w:hint="default"/>
      </w:rPr>
    </w:lvl>
  </w:abstractNum>
  <w:abstractNum w:abstractNumId="1" w15:restartNumberingAfterBreak="0">
    <w:nsid w:val="00000003"/>
    <w:multiLevelType w:val="multilevel"/>
    <w:tmpl w:val="00000003"/>
    <w:name w:val="WW8Num2"/>
    <w:lvl w:ilvl="0">
      <w:start w:val="2"/>
      <w:numFmt w:val="decimal"/>
      <w:lvlText w:val="%1"/>
      <w:lvlJc w:val="left"/>
      <w:pPr>
        <w:tabs>
          <w:tab w:val="num" w:pos="0"/>
        </w:tabs>
        <w:ind w:left="360" w:hanging="360"/>
      </w:pPr>
      <w:rPr>
        <w:rFonts w:hint="default"/>
      </w:rPr>
    </w:lvl>
    <w:lvl w:ilvl="1">
      <w:start w:val="1"/>
      <w:numFmt w:val="decimal"/>
      <w:lvlText w:val="%1.%2"/>
      <w:lvlJc w:val="left"/>
      <w:pPr>
        <w:tabs>
          <w:tab w:val="num" w:pos="0"/>
        </w:tabs>
        <w:ind w:left="1506" w:hanging="360"/>
      </w:pPr>
      <w:rPr>
        <w:rFonts w:hint="default"/>
      </w:rPr>
    </w:lvl>
    <w:lvl w:ilvl="2">
      <w:start w:val="1"/>
      <w:numFmt w:val="decimal"/>
      <w:lvlText w:val="%1.%2.%3"/>
      <w:lvlJc w:val="left"/>
      <w:pPr>
        <w:tabs>
          <w:tab w:val="num" w:pos="0"/>
        </w:tabs>
        <w:ind w:left="3012" w:hanging="720"/>
      </w:pPr>
      <w:rPr>
        <w:rFonts w:hint="default"/>
      </w:rPr>
    </w:lvl>
    <w:lvl w:ilvl="3">
      <w:start w:val="1"/>
      <w:numFmt w:val="decimal"/>
      <w:lvlText w:val="%1.%2.%3.%4"/>
      <w:lvlJc w:val="left"/>
      <w:pPr>
        <w:tabs>
          <w:tab w:val="num" w:pos="0"/>
        </w:tabs>
        <w:ind w:left="4158" w:hanging="720"/>
      </w:pPr>
      <w:rPr>
        <w:rFonts w:hint="default"/>
      </w:rPr>
    </w:lvl>
    <w:lvl w:ilvl="4">
      <w:start w:val="1"/>
      <w:numFmt w:val="decimal"/>
      <w:lvlText w:val="%1.%2.%3.%4.%5"/>
      <w:lvlJc w:val="left"/>
      <w:pPr>
        <w:tabs>
          <w:tab w:val="num" w:pos="0"/>
        </w:tabs>
        <w:ind w:left="5304" w:hanging="720"/>
      </w:pPr>
      <w:rPr>
        <w:rFonts w:hint="default"/>
      </w:rPr>
    </w:lvl>
    <w:lvl w:ilvl="5">
      <w:start w:val="1"/>
      <w:numFmt w:val="decimal"/>
      <w:lvlText w:val="%1.%2.%3.%4.%5.%6"/>
      <w:lvlJc w:val="left"/>
      <w:pPr>
        <w:tabs>
          <w:tab w:val="num" w:pos="0"/>
        </w:tabs>
        <w:ind w:left="6810" w:hanging="1080"/>
      </w:pPr>
      <w:rPr>
        <w:rFonts w:hint="default"/>
      </w:rPr>
    </w:lvl>
    <w:lvl w:ilvl="6">
      <w:start w:val="1"/>
      <w:numFmt w:val="decimal"/>
      <w:lvlText w:val="%1.%2.%3.%4.%5.%6.%7"/>
      <w:lvlJc w:val="left"/>
      <w:pPr>
        <w:tabs>
          <w:tab w:val="num" w:pos="0"/>
        </w:tabs>
        <w:ind w:left="7956" w:hanging="1080"/>
      </w:pPr>
      <w:rPr>
        <w:rFonts w:hint="default"/>
      </w:rPr>
    </w:lvl>
    <w:lvl w:ilvl="7">
      <w:start w:val="1"/>
      <w:numFmt w:val="decimal"/>
      <w:lvlText w:val="%1.%2.%3.%4.%5.%6.%7.%8"/>
      <w:lvlJc w:val="left"/>
      <w:pPr>
        <w:tabs>
          <w:tab w:val="num" w:pos="0"/>
        </w:tabs>
        <w:ind w:left="9462" w:hanging="1440"/>
      </w:pPr>
      <w:rPr>
        <w:rFonts w:hint="default"/>
      </w:rPr>
    </w:lvl>
    <w:lvl w:ilvl="8">
      <w:start w:val="1"/>
      <w:numFmt w:val="decimal"/>
      <w:lvlText w:val="%1.%2.%3.%4.%5.%6.%7.%8.%9"/>
      <w:lvlJc w:val="left"/>
      <w:pPr>
        <w:tabs>
          <w:tab w:val="num" w:pos="0"/>
        </w:tabs>
        <w:ind w:left="10608" w:hanging="1440"/>
      </w:pPr>
      <w:rPr>
        <w:rFonts w:hint="default"/>
      </w:rPr>
    </w:lvl>
  </w:abstractNum>
  <w:abstractNum w:abstractNumId="2" w15:restartNumberingAfterBreak="0">
    <w:nsid w:val="00000004"/>
    <w:multiLevelType w:val="multilevel"/>
    <w:tmpl w:val="00000004"/>
    <w:name w:val="WW8Num5"/>
    <w:lvl w:ilvl="0">
      <w:start w:val="1"/>
      <w:numFmt w:val="decimal"/>
      <w:lvlText w:val="%1."/>
      <w:lvlJc w:val="left"/>
      <w:pPr>
        <w:tabs>
          <w:tab w:val="num" w:pos="0"/>
        </w:tabs>
        <w:ind w:left="720" w:hanging="360"/>
      </w:pPr>
      <w:rPr>
        <w:rFonts w:hint="default"/>
      </w:rPr>
    </w:lvl>
    <w:lvl w:ilvl="1">
      <w:start w:val="1"/>
      <w:numFmt w:val="decimal"/>
      <w:lvlText w:val="%1.%2."/>
      <w:lvlJc w:val="left"/>
      <w:pPr>
        <w:tabs>
          <w:tab w:val="num" w:pos="0"/>
        </w:tabs>
        <w:ind w:left="1080" w:hanging="360"/>
      </w:pPr>
      <w:rPr>
        <w:rFonts w:hint="default"/>
        <w:sz w:val="28"/>
        <w:szCs w:val="22"/>
      </w:rPr>
    </w:lvl>
    <w:lvl w:ilvl="2">
      <w:start w:val="1"/>
      <w:numFmt w:val="decimal"/>
      <w:lvlText w:val="%1.%2.%3."/>
      <w:lvlJc w:val="left"/>
      <w:pPr>
        <w:tabs>
          <w:tab w:val="num" w:pos="0"/>
        </w:tabs>
        <w:ind w:left="1800" w:hanging="720"/>
      </w:pPr>
      <w:rPr>
        <w:rFonts w:hint="default"/>
        <w:sz w:val="36"/>
      </w:rPr>
    </w:lvl>
    <w:lvl w:ilvl="3">
      <w:start w:val="1"/>
      <w:numFmt w:val="decimal"/>
      <w:lvlText w:val="%1.%2.%3.%4."/>
      <w:lvlJc w:val="left"/>
      <w:pPr>
        <w:tabs>
          <w:tab w:val="num" w:pos="0"/>
        </w:tabs>
        <w:ind w:left="2160" w:hanging="720"/>
      </w:pPr>
      <w:rPr>
        <w:rFonts w:hint="default"/>
        <w:sz w:val="36"/>
      </w:rPr>
    </w:lvl>
    <w:lvl w:ilvl="4">
      <w:start w:val="1"/>
      <w:numFmt w:val="decimal"/>
      <w:lvlText w:val="%1.%2.%3.%4.%5."/>
      <w:lvlJc w:val="left"/>
      <w:pPr>
        <w:tabs>
          <w:tab w:val="num" w:pos="0"/>
        </w:tabs>
        <w:ind w:left="2880" w:hanging="1080"/>
      </w:pPr>
      <w:rPr>
        <w:rFonts w:hint="default"/>
        <w:sz w:val="36"/>
      </w:rPr>
    </w:lvl>
    <w:lvl w:ilvl="5">
      <w:start w:val="1"/>
      <w:numFmt w:val="decimal"/>
      <w:lvlText w:val="%1.%2.%3.%4.%5.%6."/>
      <w:lvlJc w:val="left"/>
      <w:pPr>
        <w:tabs>
          <w:tab w:val="num" w:pos="0"/>
        </w:tabs>
        <w:ind w:left="3240" w:hanging="1080"/>
      </w:pPr>
      <w:rPr>
        <w:rFonts w:hint="default"/>
        <w:sz w:val="36"/>
      </w:rPr>
    </w:lvl>
    <w:lvl w:ilvl="6">
      <w:start w:val="1"/>
      <w:numFmt w:val="decimal"/>
      <w:lvlText w:val="%1.%2.%3.%4.%5.%6.%7."/>
      <w:lvlJc w:val="left"/>
      <w:pPr>
        <w:tabs>
          <w:tab w:val="num" w:pos="0"/>
        </w:tabs>
        <w:ind w:left="3960" w:hanging="1440"/>
      </w:pPr>
      <w:rPr>
        <w:rFonts w:hint="default"/>
        <w:sz w:val="36"/>
      </w:rPr>
    </w:lvl>
    <w:lvl w:ilvl="7">
      <w:start w:val="1"/>
      <w:numFmt w:val="decimal"/>
      <w:lvlText w:val="%1.%2.%3.%4.%5.%6.%7.%8."/>
      <w:lvlJc w:val="left"/>
      <w:pPr>
        <w:tabs>
          <w:tab w:val="num" w:pos="0"/>
        </w:tabs>
        <w:ind w:left="4320" w:hanging="1440"/>
      </w:pPr>
      <w:rPr>
        <w:rFonts w:hint="default"/>
        <w:sz w:val="36"/>
      </w:rPr>
    </w:lvl>
    <w:lvl w:ilvl="8">
      <w:start w:val="1"/>
      <w:numFmt w:val="decimal"/>
      <w:lvlText w:val="%1.%2.%3.%4.%5.%6.%7.%8.%9."/>
      <w:lvlJc w:val="left"/>
      <w:pPr>
        <w:tabs>
          <w:tab w:val="num" w:pos="0"/>
        </w:tabs>
        <w:ind w:left="4680" w:hanging="1440"/>
      </w:pPr>
      <w:rPr>
        <w:rFonts w:hint="default"/>
        <w:sz w:val="36"/>
      </w:rPr>
    </w:lvl>
  </w:abstractNum>
  <w:abstractNum w:abstractNumId="3" w15:restartNumberingAfterBreak="0">
    <w:nsid w:val="00000005"/>
    <w:multiLevelType w:val="multilevel"/>
    <w:tmpl w:val="00000005"/>
    <w:name w:val="WW8Num11"/>
    <w:lvl w:ilvl="0">
      <w:start w:val="3"/>
      <w:numFmt w:val="decimal"/>
      <w:lvlText w:val="%1"/>
      <w:lvlJc w:val="left"/>
      <w:pPr>
        <w:tabs>
          <w:tab w:val="num" w:pos="0"/>
        </w:tabs>
        <w:ind w:left="360" w:hanging="360"/>
      </w:pPr>
      <w:rPr>
        <w:rFonts w:hint="default"/>
        <w:b w:val="0"/>
      </w:rPr>
    </w:lvl>
    <w:lvl w:ilvl="1">
      <w:start w:val="1"/>
      <w:numFmt w:val="decimal"/>
      <w:lvlText w:val="%1.%2"/>
      <w:lvlJc w:val="left"/>
      <w:pPr>
        <w:tabs>
          <w:tab w:val="num" w:pos="0"/>
        </w:tabs>
        <w:ind w:left="1440" w:hanging="360"/>
      </w:pPr>
      <w:rPr>
        <w:rFonts w:hint="default"/>
        <w:b w:val="0"/>
      </w:rPr>
    </w:lvl>
    <w:lvl w:ilvl="2">
      <w:start w:val="1"/>
      <w:numFmt w:val="decimal"/>
      <w:lvlText w:val="%1.%2.%3"/>
      <w:lvlJc w:val="left"/>
      <w:pPr>
        <w:tabs>
          <w:tab w:val="num" w:pos="0"/>
        </w:tabs>
        <w:ind w:left="2880" w:hanging="720"/>
      </w:pPr>
      <w:rPr>
        <w:rFonts w:hint="default"/>
        <w:b w:val="0"/>
      </w:rPr>
    </w:lvl>
    <w:lvl w:ilvl="3">
      <w:start w:val="1"/>
      <w:numFmt w:val="decimal"/>
      <w:lvlText w:val="%1.%2.%3.%4"/>
      <w:lvlJc w:val="left"/>
      <w:pPr>
        <w:tabs>
          <w:tab w:val="num" w:pos="0"/>
        </w:tabs>
        <w:ind w:left="3960" w:hanging="720"/>
      </w:pPr>
      <w:rPr>
        <w:rFonts w:hint="default"/>
        <w:b w:val="0"/>
      </w:rPr>
    </w:lvl>
    <w:lvl w:ilvl="4">
      <w:start w:val="1"/>
      <w:numFmt w:val="decimal"/>
      <w:lvlText w:val="%1.%2.%3.%4.%5"/>
      <w:lvlJc w:val="left"/>
      <w:pPr>
        <w:tabs>
          <w:tab w:val="num" w:pos="0"/>
        </w:tabs>
        <w:ind w:left="5040" w:hanging="720"/>
      </w:pPr>
      <w:rPr>
        <w:rFonts w:hint="default"/>
        <w:b w:val="0"/>
      </w:rPr>
    </w:lvl>
    <w:lvl w:ilvl="5">
      <w:start w:val="1"/>
      <w:numFmt w:val="decimal"/>
      <w:lvlText w:val="%1.%2.%3.%4.%5.%6"/>
      <w:lvlJc w:val="left"/>
      <w:pPr>
        <w:tabs>
          <w:tab w:val="num" w:pos="0"/>
        </w:tabs>
        <w:ind w:left="6480" w:hanging="1080"/>
      </w:pPr>
      <w:rPr>
        <w:rFonts w:hint="default"/>
        <w:b w:val="0"/>
      </w:rPr>
    </w:lvl>
    <w:lvl w:ilvl="6">
      <w:start w:val="1"/>
      <w:numFmt w:val="decimal"/>
      <w:lvlText w:val="%1.%2.%3.%4.%5.%6.%7"/>
      <w:lvlJc w:val="left"/>
      <w:pPr>
        <w:tabs>
          <w:tab w:val="num" w:pos="0"/>
        </w:tabs>
        <w:ind w:left="7560" w:hanging="1080"/>
      </w:pPr>
      <w:rPr>
        <w:rFonts w:hint="default"/>
        <w:b w:val="0"/>
      </w:rPr>
    </w:lvl>
    <w:lvl w:ilvl="7">
      <w:start w:val="1"/>
      <w:numFmt w:val="decimal"/>
      <w:lvlText w:val="%1.%2.%3.%4.%5.%6.%7.%8"/>
      <w:lvlJc w:val="left"/>
      <w:pPr>
        <w:tabs>
          <w:tab w:val="num" w:pos="0"/>
        </w:tabs>
        <w:ind w:left="9000" w:hanging="1440"/>
      </w:pPr>
      <w:rPr>
        <w:rFonts w:hint="default"/>
        <w:b w:val="0"/>
      </w:rPr>
    </w:lvl>
    <w:lvl w:ilvl="8">
      <w:start w:val="1"/>
      <w:numFmt w:val="decimal"/>
      <w:lvlText w:val="%1.%2.%3.%4.%5.%6.%7.%8.%9"/>
      <w:lvlJc w:val="left"/>
      <w:pPr>
        <w:tabs>
          <w:tab w:val="num" w:pos="0"/>
        </w:tabs>
        <w:ind w:left="10080" w:hanging="1440"/>
      </w:pPr>
      <w:rPr>
        <w:rFonts w:hint="default"/>
        <w:b w:val="0"/>
      </w:rPr>
    </w:lvl>
  </w:abstractNum>
  <w:abstractNum w:abstractNumId="4" w15:restartNumberingAfterBreak="0">
    <w:nsid w:val="00000006"/>
    <w:multiLevelType w:val="singleLevel"/>
    <w:tmpl w:val="00000006"/>
    <w:name w:val="WW8Num13"/>
    <w:lvl w:ilvl="0">
      <w:start w:val="1"/>
      <w:numFmt w:val="decimal"/>
      <w:lvlText w:val="%1."/>
      <w:lvlJc w:val="left"/>
      <w:pPr>
        <w:tabs>
          <w:tab w:val="num" w:pos="0"/>
        </w:tabs>
        <w:ind w:left="720" w:hanging="360"/>
      </w:pPr>
      <w:rPr>
        <w:rFonts w:hint="default"/>
      </w:rPr>
    </w:lvl>
  </w:abstractNum>
  <w:abstractNum w:abstractNumId="5" w15:restartNumberingAfterBreak="0">
    <w:nsid w:val="00000007"/>
    <w:multiLevelType w:val="multilevel"/>
    <w:tmpl w:val="00000007"/>
    <w:name w:val="WW8Num15"/>
    <w:lvl w:ilvl="0">
      <w:start w:val="4"/>
      <w:numFmt w:val="decimal"/>
      <w:lvlText w:val="%1"/>
      <w:lvlJc w:val="left"/>
      <w:pPr>
        <w:tabs>
          <w:tab w:val="num" w:pos="0"/>
        </w:tabs>
        <w:ind w:left="360" w:hanging="360"/>
      </w:pPr>
      <w:rPr>
        <w:rFonts w:hint="default"/>
      </w:rPr>
    </w:lvl>
    <w:lvl w:ilvl="1">
      <w:start w:val="1"/>
      <w:numFmt w:val="decimal"/>
      <w:lvlText w:val="%1.%2"/>
      <w:lvlJc w:val="left"/>
      <w:pPr>
        <w:tabs>
          <w:tab w:val="num" w:pos="0"/>
        </w:tabs>
        <w:ind w:left="1353" w:hanging="360"/>
      </w:pPr>
      <w:rPr>
        <w:rFonts w:hint="default"/>
      </w:rPr>
    </w:lvl>
    <w:lvl w:ilvl="2">
      <w:start w:val="1"/>
      <w:numFmt w:val="decimal"/>
      <w:lvlText w:val="%1.%2.%3"/>
      <w:lvlJc w:val="left"/>
      <w:pPr>
        <w:tabs>
          <w:tab w:val="num" w:pos="0"/>
        </w:tabs>
        <w:ind w:left="2706" w:hanging="720"/>
      </w:pPr>
      <w:rPr>
        <w:rFonts w:hint="default"/>
      </w:rPr>
    </w:lvl>
    <w:lvl w:ilvl="3">
      <w:start w:val="1"/>
      <w:numFmt w:val="decimal"/>
      <w:lvlText w:val="%1.%2.%3.%4"/>
      <w:lvlJc w:val="left"/>
      <w:pPr>
        <w:tabs>
          <w:tab w:val="num" w:pos="0"/>
        </w:tabs>
        <w:ind w:left="3699" w:hanging="720"/>
      </w:pPr>
      <w:rPr>
        <w:rFonts w:hint="default"/>
      </w:rPr>
    </w:lvl>
    <w:lvl w:ilvl="4">
      <w:start w:val="1"/>
      <w:numFmt w:val="decimal"/>
      <w:lvlText w:val="%1.%2.%3.%4.%5"/>
      <w:lvlJc w:val="left"/>
      <w:pPr>
        <w:tabs>
          <w:tab w:val="num" w:pos="0"/>
        </w:tabs>
        <w:ind w:left="4692" w:hanging="720"/>
      </w:pPr>
      <w:rPr>
        <w:rFonts w:hint="default"/>
      </w:rPr>
    </w:lvl>
    <w:lvl w:ilvl="5">
      <w:start w:val="1"/>
      <w:numFmt w:val="decimal"/>
      <w:lvlText w:val="%1.%2.%3.%4.%5.%6"/>
      <w:lvlJc w:val="left"/>
      <w:pPr>
        <w:tabs>
          <w:tab w:val="num" w:pos="0"/>
        </w:tabs>
        <w:ind w:left="6045" w:hanging="1080"/>
      </w:pPr>
      <w:rPr>
        <w:rFonts w:hint="default"/>
      </w:rPr>
    </w:lvl>
    <w:lvl w:ilvl="6">
      <w:start w:val="1"/>
      <w:numFmt w:val="decimal"/>
      <w:lvlText w:val="%1.%2.%3.%4.%5.%6.%7"/>
      <w:lvlJc w:val="left"/>
      <w:pPr>
        <w:tabs>
          <w:tab w:val="num" w:pos="0"/>
        </w:tabs>
        <w:ind w:left="7038" w:hanging="1080"/>
      </w:pPr>
      <w:rPr>
        <w:rFonts w:hint="default"/>
      </w:rPr>
    </w:lvl>
    <w:lvl w:ilvl="7">
      <w:start w:val="1"/>
      <w:numFmt w:val="decimal"/>
      <w:lvlText w:val="%1.%2.%3.%4.%5.%6.%7.%8"/>
      <w:lvlJc w:val="left"/>
      <w:pPr>
        <w:tabs>
          <w:tab w:val="num" w:pos="0"/>
        </w:tabs>
        <w:ind w:left="8391" w:hanging="1440"/>
      </w:pPr>
      <w:rPr>
        <w:rFonts w:hint="default"/>
      </w:rPr>
    </w:lvl>
    <w:lvl w:ilvl="8">
      <w:start w:val="1"/>
      <w:numFmt w:val="decimal"/>
      <w:lvlText w:val="%1.%2.%3.%4.%5.%6.%7.%8.%9"/>
      <w:lvlJc w:val="left"/>
      <w:pPr>
        <w:tabs>
          <w:tab w:val="num" w:pos="0"/>
        </w:tabs>
        <w:ind w:left="9384" w:hanging="1440"/>
      </w:pPr>
      <w:rPr>
        <w:rFonts w:hint="default"/>
      </w:rPr>
    </w:lvl>
  </w:abstractNum>
  <w:abstractNum w:abstractNumId="6" w15:restartNumberingAfterBreak="0">
    <w:nsid w:val="00000008"/>
    <w:multiLevelType w:val="singleLevel"/>
    <w:tmpl w:val="00000008"/>
    <w:name w:val="WW8Num16"/>
    <w:lvl w:ilvl="0">
      <w:start w:val="1"/>
      <w:numFmt w:val="decimal"/>
      <w:lvlText w:val="%1."/>
      <w:lvlJc w:val="left"/>
      <w:pPr>
        <w:tabs>
          <w:tab w:val="num" w:pos="0"/>
        </w:tabs>
        <w:ind w:left="720" w:hanging="360"/>
      </w:pPr>
      <w:rPr>
        <w:rFonts w:hint="default"/>
      </w:rPr>
    </w:lvl>
  </w:abstractNum>
  <w:abstractNum w:abstractNumId="7" w15:restartNumberingAfterBreak="0">
    <w:nsid w:val="02AD538C"/>
    <w:multiLevelType w:val="hybridMultilevel"/>
    <w:tmpl w:val="F2924BE8"/>
    <w:lvl w:ilvl="0" w:tplc="B3788B2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8" w15:restartNumberingAfterBreak="0">
    <w:nsid w:val="04247C97"/>
    <w:multiLevelType w:val="hybridMultilevel"/>
    <w:tmpl w:val="E1C249BE"/>
    <w:lvl w:ilvl="0" w:tplc="B3788B2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58270D5"/>
    <w:multiLevelType w:val="hybridMultilevel"/>
    <w:tmpl w:val="F11A19F6"/>
    <w:lvl w:ilvl="0" w:tplc="B3788B28">
      <w:start w:val="1"/>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0" w15:restartNumberingAfterBreak="0">
    <w:nsid w:val="058D2619"/>
    <w:multiLevelType w:val="multilevel"/>
    <w:tmpl w:val="80D62B68"/>
    <w:lvl w:ilvl="0">
      <w:start w:val="1"/>
      <w:numFmt w:val="decimal"/>
      <w:lvlText w:val="%1."/>
      <w:lvlJc w:val="left"/>
      <w:pPr>
        <w:tabs>
          <w:tab w:val="num" w:pos="360"/>
        </w:tabs>
        <w:ind w:left="360" w:hanging="360"/>
      </w:pPr>
      <w:rPr>
        <w:rFonts w:hint="default"/>
        <w:b/>
        <w:bCs/>
        <w:i w:val="0"/>
        <w:iCs w:val="0"/>
        <w:sz w:val="32"/>
        <w:szCs w:val="32"/>
      </w:rPr>
    </w:lvl>
    <w:lvl w:ilvl="1">
      <w:start w:val="1"/>
      <w:numFmt w:val="decimal"/>
      <w:lvlText w:val="%1.%2"/>
      <w:lvlJc w:val="left"/>
      <w:pPr>
        <w:tabs>
          <w:tab w:val="num" w:pos="1080"/>
        </w:tabs>
        <w:ind w:left="792" w:hanging="432"/>
      </w:pPr>
      <w:rPr>
        <w:rFonts w:hint="default"/>
        <w:b/>
        <w:bCs/>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05C456B5"/>
    <w:multiLevelType w:val="hybridMultilevel"/>
    <w:tmpl w:val="E0C68754"/>
    <w:lvl w:ilvl="0" w:tplc="6E508AB8">
      <w:start w:val="1"/>
      <w:numFmt w:val="decimal"/>
      <w:lvlText w:val="(%1)"/>
      <w:lvlJc w:val="left"/>
      <w:pPr>
        <w:ind w:left="1458" w:hanging="360"/>
      </w:pPr>
      <w:rPr>
        <w:rFonts w:hint="default"/>
      </w:rPr>
    </w:lvl>
    <w:lvl w:ilvl="1" w:tplc="40F209CC">
      <w:start w:val="1"/>
      <w:numFmt w:val="decimal"/>
      <w:lvlText w:val="(%2)"/>
      <w:lvlJc w:val="left"/>
      <w:pPr>
        <w:ind w:left="2178" w:hanging="360"/>
      </w:pPr>
      <w:rPr>
        <w:rFonts w:hint="default"/>
      </w:rPr>
    </w:lvl>
    <w:lvl w:ilvl="2" w:tplc="0409001B" w:tentative="1">
      <w:start w:val="1"/>
      <w:numFmt w:val="lowerRoman"/>
      <w:lvlText w:val="%3."/>
      <w:lvlJc w:val="right"/>
      <w:pPr>
        <w:ind w:left="2898" w:hanging="180"/>
      </w:pPr>
    </w:lvl>
    <w:lvl w:ilvl="3" w:tplc="0409000F" w:tentative="1">
      <w:start w:val="1"/>
      <w:numFmt w:val="decimal"/>
      <w:lvlText w:val="%4."/>
      <w:lvlJc w:val="left"/>
      <w:pPr>
        <w:ind w:left="3618" w:hanging="360"/>
      </w:pPr>
    </w:lvl>
    <w:lvl w:ilvl="4" w:tplc="04090019" w:tentative="1">
      <w:start w:val="1"/>
      <w:numFmt w:val="lowerLetter"/>
      <w:lvlText w:val="%5."/>
      <w:lvlJc w:val="left"/>
      <w:pPr>
        <w:ind w:left="4338" w:hanging="360"/>
      </w:pPr>
    </w:lvl>
    <w:lvl w:ilvl="5" w:tplc="0409001B" w:tentative="1">
      <w:start w:val="1"/>
      <w:numFmt w:val="lowerRoman"/>
      <w:lvlText w:val="%6."/>
      <w:lvlJc w:val="right"/>
      <w:pPr>
        <w:ind w:left="5058" w:hanging="180"/>
      </w:pPr>
    </w:lvl>
    <w:lvl w:ilvl="6" w:tplc="0409000F" w:tentative="1">
      <w:start w:val="1"/>
      <w:numFmt w:val="decimal"/>
      <w:lvlText w:val="%7."/>
      <w:lvlJc w:val="left"/>
      <w:pPr>
        <w:ind w:left="5778" w:hanging="360"/>
      </w:pPr>
    </w:lvl>
    <w:lvl w:ilvl="7" w:tplc="04090019" w:tentative="1">
      <w:start w:val="1"/>
      <w:numFmt w:val="lowerLetter"/>
      <w:lvlText w:val="%8."/>
      <w:lvlJc w:val="left"/>
      <w:pPr>
        <w:ind w:left="6498" w:hanging="360"/>
      </w:pPr>
    </w:lvl>
    <w:lvl w:ilvl="8" w:tplc="0409001B" w:tentative="1">
      <w:start w:val="1"/>
      <w:numFmt w:val="lowerRoman"/>
      <w:lvlText w:val="%9."/>
      <w:lvlJc w:val="right"/>
      <w:pPr>
        <w:ind w:left="7218" w:hanging="180"/>
      </w:pPr>
    </w:lvl>
  </w:abstractNum>
  <w:abstractNum w:abstractNumId="12" w15:restartNumberingAfterBreak="0">
    <w:nsid w:val="06AE5F03"/>
    <w:multiLevelType w:val="hybridMultilevel"/>
    <w:tmpl w:val="9C1442F8"/>
    <w:lvl w:ilvl="0" w:tplc="61463D94">
      <w:start w:val="1"/>
      <w:numFmt w:val="bullet"/>
      <w:lvlText w:val=""/>
      <w:lvlJc w:val="left"/>
      <w:pPr>
        <w:ind w:left="1152" w:hanging="360"/>
      </w:pPr>
      <w:rPr>
        <w:rFonts w:ascii="Symbol" w:hAnsi="Symbol" w:hint="default"/>
        <w:sz w:val="28"/>
        <w:szCs w:val="28"/>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07016C35"/>
    <w:multiLevelType w:val="hybridMultilevel"/>
    <w:tmpl w:val="1A243E84"/>
    <w:lvl w:ilvl="0" w:tplc="B3788B28">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4" w15:restartNumberingAfterBreak="0">
    <w:nsid w:val="090E1F9C"/>
    <w:multiLevelType w:val="hybridMultilevel"/>
    <w:tmpl w:val="159EAF28"/>
    <w:lvl w:ilvl="0" w:tplc="87A4FDD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0B97479C"/>
    <w:multiLevelType w:val="hybridMultilevel"/>
    <w:tmpl w:val="CE9236DE"/>
    <w:lvl w:ilvl="0" w:tplc="B3788B28">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 w15:restartNumberingAfterBreak="0">
    <w:nsid w:val="0D0C29A2"/>
    <w:multiLevelType w:val="hybridMultilevel"/>
    <w:tmpl w:val="BDA86910"/>
    <w:lvl w:ilvl="0" w:tplc="B3788B28">
      <w:start w:val="1"/>
      <w:numFmt w:val="decimal"/>
      <w:lvlText w:val="(%1)"/>
      <w:lvlJc w:val="left"/>
      <w:pPr>
        <w:ind w:left="1710" w:hanging="360"/>
      </w:pPr>
      <w:rPr>
        <w:rFonts w:hint="default"/>
      </w:r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7" w15:restartNumberingAfterBreak="0">
    <w:nsid w:val="127379C1"/>
    <w:multiLevelType w:val="hybridMultilevel"/>
    <w:tmpl w:val="3ADEA176"/>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8" w15:restartNumberingAfterBreak="0">
    <w:nsid w:val="14BC25FE"/>
    <w:multiLevelType w:val="hybridMultilevel"/>
    <w:tmpl w:val="5A68E4A0"/>
    <w:lvl w:ilvl="0" w:tplc="04090001">
      <w:start w:val="1"/>
      <w:numFmt w:val="bullet"/>
      <w:lvlText w:val=""/>
      <w:lvlJc w:val="left"/>
      <w:pPr>
        <w:ind w:left="2340" w:hanging="360"/>
      </w:pPr>
      <w:rPr>
        <w:rFonts w:ascii="Symbol" w:hAnsi="Symbol" w:hint="default"/>
      </w:rPr>
    </w:lvl>
    <w:lvl w:ilvl="1" w:tplc="E5488844">
      <w:numFmt w:val="bullet"/>
      <w:lvlText w:val="•"/>
      <w:lvlJc w:val="left"/>
      <w:pPr>
        <w:ind w:left="3060" w:hanging="360"/>
      </w:pPr>
      <w:rPr>
        <w:rFonts w:ascii="Times New Roman" w:eastAsia="Calibri" w:hAnsi="Times New Roman" w:cs="Times New Roman"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9" w15:restartNumberingAfterBreak="0">
    <w:nsid w:val="14E55BFB"/>
    <w:multiLevelType w:val="hybridMultilevel"/>
    <w:tmpl w:val="E402D11C"/>
    <w:lvl w:ilvl="0" w:tplc="B3788B28">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 w15:restartNumberingAfterBreak="0">
    <w:nsid w:val="171B2823"/>
    <w:multiLevelType w:val="hybridMultilevel"/>
    <w:tmpl w:val="E772BED2"/>
    <w:lvl w:ilvl="0" w:tplc="B3788B28">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1" w15:restartNumberingAfterBreak="0">
    <w:nsid w:val="178B6AE9"/>
    <w:multiLevelType w:val="hybridMultilevel"/>
    <w:tmpl w:val="E392E224"/>
    <w:lvl w:ilvl="0" w:tplc="0409000F">
      <w:start w:val="1"/>
      <w:numFmt w:val="decimal"/>
      <w:lvlText w:val="%1."/>
      <w:lvlJc w:val="left"/>
      <w:pPr>
        <w:ind w:left="360" w:hanging="360"/>
      </w:pPr>
    </w:lvl>
    <w:lvl w:ilvl="1" w:tplc="28EEA4D2">
      <w:start w:val="4"/>
      <w:numFmt w:val="bullet"/>
      <w:lvlText w:val="•"/>
      <w:lvlJc w:val="left"/>
      <w:pPr>
        <w:ind w:left="2520" w:hanging="1800"/>
      </w:pPr>
      <w:rPr>
        <w:rFonts w:ascii="Browallia New" w:eastAsia="Times New Roman" w:hAnsi="Browallia New" w:cs="Browallia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874588E"/>
    <w:multiLevelType w:val="hybridMultilevel"/>
    <w:tmpl w:val="3ADEA176"/>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3" w15:restartNumberingAfterBreak="0">
    <w:nsid w:val="18C568D9"/>
    <w:multiLevelType w:val="hybridMultilevel"/>
    <w:tmpl w:val="22EC2F8E"/>
    <w:lvl w:ilvl="0" w:tplc="87A4FDDC">
      <w:start w:val="1"/>
      <w:numFmt w:val="decimal"/>
      <w:lvlText w:val="(%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4" w15:restartNumberingAfterBreak="0">
    <w:nsid w:val="199E6EBD"/>
    <w:multiLevelType w:val="hybridMultilevel"/>
    <w:tmpl w:val="1A06D15A"/>
    <w:lvl w:ilvl="0" w:tplc="B3788B2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CE523EC"/>
    <w:multiLevelType w:val="hybridMultilevel"/>
    <w:tmpl w:val="E392E224"/>
    <w:lvl w:ilvl="0" w:tplc="0409000F">
      <w:start w:val="1"/>
      <w:numFmt w:val="decimal"/>
      <w:lvlText w:val="%1."/>
      <w:lvlJc w:val="left"/>
      <w:pPr>
        <w:ind w:left="1152" w:hanging="360"/>
      </w:pPr>
    </w:lvl>
    <w:lvl w:ilvl="1" w:tplc="28EEA4D2">
      <w:start w:val="4"/>
      <w:numFmt w:val="bullet"/>
      <w:lvlText w:val="•"/>
      <w:lvlJc w:val="left"/>
      <w:pPr>
        <w:ind w:left="3312" w:hanging="1800"/>
      </w:pPr>
      <w:rPr>
        <w:rFonts w:ascii="Browallia New" w:eastAsia="Times New Roman" w:hAnsi="Browallia New" w:cs="Browallia New" w:hint="default"/>
      </w:r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6" w15:restartNumberingAfterBreak="0">
    <w:nsid w:val="1D835042"/>
    <w:multiLevelType w:val="hybridMultilevel"/>
    <w:tmpl w:val="8592C0A8"/>
    <w:lvl w:ilvl="0" w:tplc="8FE01E9A">
      <w:start w:val="1"/>
      <w:numFmt w:val="decimal"/>
      <w:lvlText w:val="(%1)"/>
      <w:lvlJc w:val="left"/>
      <w:pPr>
        <w:ind w:left="23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4D33BF"/>
    <w:multiLevelType w:val="hybridMultilevel"/>
    <w:tmpl w:val="D7C081D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E4E55DD"/>
    <w:multiLevelType w:val="hybridMultilevel"/>
    <w:tmpl w:val="982418AE"/>
    <w:lvl w:ilvl="0" w:tplc="B3788B28">
      <w:start w:val="1"/>
      <w:numFmt w:val="decimal"/>
      <w:lvlText w:val="(%1)"/>
      <w:lvlJc w:val="left"/>
      <w:pPr>
        <w:ind w:left="1512" w:hanging="360"/>
      </w:pPr>
      <w:rPr>
        <w:rFonts w:hint="default"/>
      </w:r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9" w15:restartNumberingAfterBreak="0">
    <w:nsid w:val="204535C1"/>
    <w:multiLevelType w:val="hybridMultilevel"/>
    <w:tmpl w:val="FBD0F582"/>
    <w:lvl w:ilvl="0" w:tplc="B3788B2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0" w15:restartNumberingAfterBreak="0">
    <w:nsid w:val="21AD29C2"/>
    <w:multiLevelType w:val="hybridMultilevel"/>
    <w:tmpl w:val="7992568A"/>
    <w:lvl w:ilvl="0" w:tplc="87A4FDDC">
      <w:start w:val="1"/>
      <w:numFmt w:val="decimal"/>
      <w:lvlText w:val="(%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1" w15:restartNumberingAfterBreak="0">
    <w:nsid w:val="248962E5"/>
    <w:multiLevelType w:val="hybridMultilevel"/>
    <w:tmpl w:val="43C8CC8A"/>
    <w:lvl w:ilvl="0" w:tplc="87A4FDDC">
      <w:start w:val="1"/>
      <w:numFmt w:val="decimal"/>
      <w:lvlText w:val="(%1)"/>
      <w:lvlJc w:val="left"/>
      <w:pPr>
        <w:ind w:left="1800" w:hanging="360"/>
      </w:pPr>
      <w:rPr>
        <w:rFonts w:hint="default"/>
      </w:rPr>
    </w:lvl>
    <w:lvl w:ilvl="1" w:tplc="8FE01E9A">
      <w:start w:val="1"/>
      <w:numFmt w:val="decimal"/>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24923BF6"/>
    <w:multiLevelType w:val="hybridMultilevel"/>
    <w:tmpl w:val="1F4C181E"/>
    <w:lvl w:ilvl="0" w:tplc="B3788B28">
      <w:start w:val="1"/>
      <w:numFmt w:val="decimal"/>
      <w:lvlText w:val="(%1)"/>
      <w:lvlJc w:val="left"/>
      <w:pPr>
        <w:ind w:left="2070" w:hanging="360"/>
      </w:pPr>
      <w:rPr>
        <w:rFonts w:hint="default"/>
      </w:rPr>
    </w:lvl>
    <w:lvl w:ilvl="1" w:tplc="04090019">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3" w15:restartNumberingAfterBreak="0">
    <w:nsid w:val="25795143"/>
    <w:multiLevelType w:val="hybridMultilevel"/>
    <w:tmpl w:val="C9AAF202"/>
    <w:lvl w:ilvl="0" w:tplc="F8E64632">
      <w:start w:val="1"/>
      <w:numFmt w:val="decimal"/>
      <w:lvlText w:val="%1."/>
      <w:lvlJc w:val="left"/>
      <w:pPr>
        <w:ind w:left="1620" w:hanging="360"/>
      </w:pPr>
      <w:rPr>
        <w:rFonts w:hint="default"/>
      </w:rPr>
    </w:lvl>
    <w:lvl w:ilvl="1" w:tplc="0409000F">
      <w:start w:val="1"/>
      <w:numFmt w:val="decimal"/>
      <w:lvlText w:val="%2."/>
      <w:lvlJc w:val="left"/>
      <w:pPr>
        <w:ind w:left="4635" w:hanging="2655"/>
      </w:pPr>
      <w:rPr>
        <w:rFonts w:hint="default"/>
      </w:r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4" w15:restartNumberingAfterBreak="0">
    <w:nsid w:val="267934A6"/>
    <w:multiLevelType w:val="hybridMultilevel"/>
    <w:tmpl w:val="DF8A46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2737133B"/>
    <w:multiLevelType w:val="hybridMultilevel"/>
    <w:tmpl w:val="CD4C5980"/>
    <w:lvl w:ilvl="0" w:tplc="B3788B2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9282B7A"/>
    <w:multiLevelType w:val="hybridMultilevel"/>
    <w:tmpl w:val="3436492E"/>
    <w:lvl w:ilvl="0" w:tplc="B3788B2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7" w15:restartNumberingAfterBreak="0">
    <w:nsid w:val="2AB46366"/>
    <w:multiLevelType w:val="hybridMultilevel"/>
    <w:tmpl w:val="3746DB40"/>
    <w:lvl w:ilvl="0" w:tplc="B3788B28">
      <w:start w:val="1"/>
      <w:numFmt w:val="decimal"/>
      <w:lvlText w:val="(%1)"/>
      <w:lvlJc w:val="left"/>
      <w:pPr>
        <w:ind w:left="1710" w:hanging="360"/>
      </w:pPr>
      <w:rPr>
        <w:rFonts w:hint="default"/>
      </w:r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8" w15:restartNumberingAfterBreak="0">
    <w:nsid w:val="2DB40423"/>
    <w:multiLevelType w:val="multilevel"/>
    <w:tmpl w:val="C09A4CD2"/>
    <w:lvl w:ilvl="0">
      <w:start w:val="1"/>
      <w:numFmt w:val="decimal"/>
      <w:lvlText w:val="%1."/>
      <w:lvlJc w:val="left"/>
      <w:pPr>
        <w:tabs>
          <w:tab w:val="num" w:pos="360"/>
        </w:tabs>
        <w:ind w:left="360" w:hanging="360"/>
      </w:pPr>
      <w:rPr>
        <w:rFonts w:hint="default"/>
        <w:b/>
        <w:bCs/>
        <w:i w:val="0"/>
        <w:iCs w:val="0"/>
        <w:sz w:val="32"/>
        <w:szCs w:val="32"/>
      </w:rPr>
    </w:lvl>
    <w:lvl w:ilvl="1">
      <w:start w:val="1"/>
      <w:numFmt w:val="decimal"/>
      <w:lvlText w:val="%1.%2"/>
      <w:lvlJc w:val="left"/>
      <w:pPr>
        <w:tabs>
          <w:tab w:val="num" w:pos="1080"/>
        </w:tabs>
        <w:ind w:left="792" w:hanging="432"/>
      </w:pPr>
      <w:rPr>
        <w:rFonts w:hint="default"/>
        <w:b/>
        <w:bCs/>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9" w15:restartNumberingAfterBreak="0">
    <w:nsid w:val="2DB41323"/>
    <w:multiLevelType w:val="hybridMultilevel"/>
    <w:tmpl w:val="C2E69D9A"/>
    <w:lvl w:ilvl="0" w:tplc="B3788B2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40" w15:restartNumberingAfterBreak="0">
    <w:nsid w:val="30E57527"/>
    <w:multiLevelType w:val="hybridMultilevel"/>
    <w:tmpl w:val="343643D6"/>
    <w:lvl w:ilvl="0" w:tplc="B3788B2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41" w15:restartNumberingAfterBreak="0">
    <w:nsid w:val="33394928"/>
    <w:multiLevelType w:val="hybridMultilevel"/>
    <w:tmpl w:val="9A32125C"/>
    <w:lvl w:ilvl="0" w:tplc="87A4FDDC">
      <w:start w:val="1"/>
      <w:numFmt w:val="decimal"/>
      <w:lvlText w:val="(%1)"/>
      <w:lvlJc w:val="left"/>
      <w:pPr>
        <w:ind w:left="1584" w:hanging="360"/>
      </w:pPr>
      <w:rPr>
        <w:rFonts w:hint="default"/>
      </w:rPr>
    </w:lvl>
    <w:lvl w:ilvl="1" w:tplc="8FE01E9A">
      <w:start w:val="1"/>
      <w:numFmt w:val="decimal"/>
      <w:lvlText w:val="(%2)"/>
      <w:lvlJc w:val="left"/>
      <w:pPr>
        <w:ind w:left="2304" w:hanging="360"/>
      </w:pPr>
      <w:rPr>
        <w:rFonts w:hint="default"/>
      </w:r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42" w15:restartNumberingAfterBreak="0">
    <w:nsid w:val="33F9185F"/>
    <w:multiLevelType w:val="multilevel"/>
    <w:tmpl w:val="38AEE262"/>
    <w:lvl w:ilvl="0">
      <w:start w:val="11"/>
      <w:numFmt w:val="decimal"/>
      <w:lvlText w:val="%1."/>
      <w:lvlJc w:val="left"/>
      <w:pPr>
        <w:tabs>
          <w:tab w:val="num" w:pos="480"/>
        </w:tabs>
        <w:ind w:left="480" w:hanging="480"/>
      </w:pPr>
      <w:rPr>
        <w:rFonts w:hint="default"/>
      </w:rPr>
    </w:lvl>
    <w:lvl w:ilvl="1">
      <w:start w:val="1"/>
      <w:numFmt w:val="decimal"/>
      <w:lvlText w:val="%1.%2"/>
      <w:lvlJc w:val="left"/>
      <w:pPr>
        <w:tabs>
          <w:tab w:val="num" w:pos="840"/>
        </w:tabs>
        <w:ind w:left="840" w:hanging="48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3" w15:restartNumberingAfterBreak="0">
    <w:nsid w:val="34AD1F74"/>
    <w:multiLevelType w:val="hybridMultilevel"/>
    <w:tmpl w:val="9F6A4372"/>
    <w:lvl w:ilvl="0" w:tplc="B3788B28">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4" w15:restartNumberingAfterBreak="0">
    <w:nsid w:val="367909A4"/>
    <w:multiLevelType w:val="hybridMultilevel"/>
    <w:tmpl w:val="3ADEA176"/>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45" w15:restartNumberingAfterBreak="0">
    <w:nsid w:val="375C7B78"/>
    <w:multiLevelType w:val="hybridMultilevel"/>
    <w:tmpl w:val="65026B6C"/>
    <w:lvl w:ilvl="0" w:tplc="1AD844B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8292FBC"/>
    <w:multiLevelType w:val="hybridMultilevel"/>
    <w:tmpl w:val="093E0CE2"/>
    <w:lvl w:ilvl="0" w:tplc="F6523AB2">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7" w15:restartNumberingAfterBreak="0">
    <w:nsid w:val="394C458A"/>
    <w:multiLevelType w:val="multilevel"/>
    <w:tmpl w:val="A69C284C"/>
    <w:lvl w:ilvl="0">
      <w:start w:val="1"/>
      <w:numFmt w:val="decimal"/>
      <w:lvlText w:val="%1."/>
      <w:lvlJc w:val="left"/>
      <w:pPr>
        <w:tabs>
          <w:tab w:val="num" w:pos="360"/>
        </w:tabs>
        <w:ind w:left="360" w:hanging="360"/>
      </w:pPr>
      <w:rPr>
        <w:rFonts w:hint="default"/>
        <w:b/>
        <w:bCs/>
        <w:i w:val="0"/>
        <w:iCs w:val="0"/>
        <w:sz w:val="32"/>
        <w:szCs w:val="32"/>
      </w:rPr>
    </w:lvl>
    <w:lvl w:ilvl="1">
      <w:start w:val="1"/>
      <w:numFmt w:val="decimal"/>
      <w:lvlText w:val="%1.%2"/>
      <w:lvlJc w:val="left"/>
      <w:pPr>
        <w:tabs>
          <w:tab w:val="num" w:pos="1080"/>
        </w:tabs>
        <w:ind w:left="792" w:hanging="432"/>
      </w:pPr>
      <w:rPr>
        <w:rFonts w:hint="default"/>
        <w:b/>
        <w:bCs/>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8" w15:restartNumberingAfterBreak="0">
    <w:nsid w:val="3B8067D2"/>
    <w:multiLevelType w:val="hybridMultilevel"/>
    <w:tmpl w:val="83A27844"/>
    <w:lvl w:ilvl="0" w:tplc="87A4FDDC">
      <w:start w:val="1"/>
      <w:numFmt w:val="decimal"/>
      <w:lvlText w:val="(%1)"/>
      <w:lvlJc w:val="left"/>
      <w:pPr>
        <w:ind w:left="1845"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B865456"/>
    <w:multiLevelType w:val="hybridMultilevel"/>
    <w:tmpl w:val="159EAF28"/>
    <w:lvl w:ilvl="0" w:tplc="87A4FDD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0" w15:restartNumberingAfterBreak="0">
    <w:nsid w:val="3BB37CF8"/>
    <w:multiLevelType w:val="hybridMultilevel"/>
    <w:tmpl w:val="233E62AC"/>
    <w:lvl w:ilvl="0" w:tplc="B3788B28">
      <w:start w:val="1"/>
      <w:numFmt w:val="decimal"/>
      <w:lvlText w:val="(%1)"/>
      <w:lvlJc w:val="left"/>
      <w:pPr>
        <w:ind w:left="1710" w:hanging="360"/>
      </w:pPr>
      <w:rPr>
        <w:rFonts w:hint="default"/>
      </w:r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1" w15:restartNumberingAfterBreak="0">
    <w:nsid w:val="3E3E08F5"/>
    <w:multiLevelType w:val="hybridMultilevel"/>
    <w:tmpl w:val="95660DA4"/>
    <w:lvl w:ilvl="0" w:tplc="87A4FD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0A42736"/>
    <w:multiLevelType w:val="hybridMultilevel"/>
    <w:tmpl w:val="CD20E6A8"/>
    <w:lvl w:ilvl="0" w:tplc="B3788B28">
      <w:start w:val="1"/>
      <w:numFmt w:val="decimal"/>
      <w:lvlText w:val="(%1)"/>
      <w:lvlJc w:val="left"/>
      <w:pPr>
        <w:ind w:left="1764" w:hanging="360"/>
      </w:pPr>
      <w:rPr>
        <w:rFonts w:hint="default"/>
      </w:rPr>
    </w:lvl>
    <w:lvl w:ilvl="1" w:tplc="400C8E36">
      <w:start w:val="1"/>
      <w:numFmt w:val="decimal"/>
      <w:lvlText w:val="%2."/>
      <w:lvlJc w:val="left"/>
      <w:pPr>
        <w:ind w:left="4779" w:hanging="2655"/>
      </w:pPr>
      <w:rPr>
        <w:rFonts w:hint="default"/>
      </w:rPr>
    </w:lvl>
    <w:lvl w:ilvl="2" w:tplc="E5488844">
      <w:numFmt w:val="bullet"/>
      <w:lvlText w:val="•"/>
      <w:lvlJc w:val="left"/>
      <w:pPr>
        <w:ind w:left="3204" w:hanging="180"/>
      </w:pPr>
      <w:rPr>
        <w:rFonts w:ascii="Times New Roman" w:eastAsia="Calibri" w:hAnsi="Times New Roman" w:cs="Times New Roman" w:hint="default"/>
        <w:b/>
        <w:bCs/>
      </w:rPr>
    </w:lvl>
    <w:lvl w:ilvl="3" w:tplc="59D8116C">
      <w:start w:val="3"/>
      <w:numFmt w:val="bullet"/>
      <w:lvlText w:val="-"/>
      <w:lvlJc w:val="left"/>
      <w:pPr>
        <w:ind w:left="3924" w:hanging="360"/>
      </w:pPr>
      <w:rPr>
        <w:rFonts w:ascii="Browallia New" w:eastAsia="Times New Roman" w:hAnsi="Browallia New" w:cs="Browallia New" w:hint="default"/>
        <w:b/>
        <w:bCs w:val="0"/>
      </w:rPr>
    </w:lvl>
    <w:lvl w:ilvl="4" w:tplc="04090019" w:tentative="1">
      <w:start w:val="1"/>
      <w:numFmt w:val="lowerLetter"/>
      <w:lvlText w:val="%5."/>
      <w:lvlJc w:val="left"/>
      <w:pPr>
        <w:ind w:left="4644" w:hanging="360"/>
      </w:pPr>
    </w:lvl>
    <w:lvl w:ilvl="5" w:tplc="0409001B" w:tentative="1">
      <w:start w:val="1"/>
      <w:numFmt w:val="lowerRoman"/>
      <w:lvlText w:val="%6."/>
      <w:lvlJc w:val="right"/>
      <w:pPr>
        <w:ind w:left="5364" w:hanging="180"/>
      </w:pPr>
    </w:lvl>
    <w:lvl w:ilvl="6" w:tplc="0409000F" w:tentative="1">
      <w:start w:val="1"/>
      <w:numFmt w:val="decimal"/>
      <w:lvlText w:val="%7."/>
      <w:lvlJc w:val="left"/>
      <w:pPr>
        <w:ind w:left="6084" w:hanging="360"/>
      </w:pPr>
    </w:lvl>
    <w:lvl w:ilvl="7" w:tplc="04090019" w:tentative="1">
      <w:start w:val="1"/>
      <w:numFmt w:val="lowerLetter"/>
      <w:lvlText w:val="%8."/>
      <w:lvlJc w:val="left"/>
      <w:pPr>
        <w:ind w:left="6804" w:hanging="360"/>
      </w:pPr>
    </w:lvl>
    <w:lvl w:ilvl="8" w:tplc="0409001B" w:tentative="1">
      <w:start w:val="1"/>
      <w:numFmt w:val="lowerRoman"/>
      <w:lvlText w:val="%9."/>
      <w:lvlJc w:val="right"/>
      <w:pPr>
        <w:ind w:left="7524" w:hanging="180"/>
      </w:pPr>
    </w:lvl>
  </w:abstractNum>
  <w:abstractNum w:abstractNumId="53" w15:restartNumberingAfterBreak="0">
    <w:nsid w:val="414D6264"/>
    <w:multiLevelType w:val="hybridMultilevel"/>
    <w:tmpl w:val="B5368E20"/>
    <w:lvl w:ilvl="0" w:tplc="B3788B28">
      <w:start w:val="1"/>
      <w:numFmt w:val="decimal"/>
      <w:lvlText w:val="(%1)"/>
      <w:lvlJc w:val="left"/>
      <w:pPr>
        <w:ind w:left="1710" w:hanging="360"/>
      </w:pPr>
      <w:rPr>
        <w:rFonts w:hint="default"/>
      </w:r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4" w15:restartNumberingAfterBreak="0">
    <w:nsid w:val="43EC024F"/>
    <w:multiLevelType w:val="hybridMultilevel"/>
    <w:tmpl w:val="8BA24246"/>
    <w:lvl w:ilvl="0" w:tplc="B3788B28">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5" w15:restartNumberingAfterBreak="0">
    <w:nsid w:val="44CE53CC"/>
    <w:multiLevelType w:val="hybridMultilevel"/>
    <w:tmpl w:val="0CD8F5B4"/>
    <w:lvl w:ilvl="0" w:tplc="B3788B28">
      <w:start w:val="1"/>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6" w15:restartNumberingAfterBreak="0">
    <w:nsid w:val="45A63129"/>
    <w:multiLevelType w:val="hybridMultilevel"/>
    <w:tmpl w:val="65583EEE"/>
    <w:lvl w:ilvl="0" w:tplc="041E000F">
      <w:start w:val="1"/>
      <w:numFmt w:val="decimal"/>
      <w:lvlText w:val="%1."/>
      <w:lvlJc w:val="left"/>
      <w:pPr>
        <w:ind w:left="720" w:hanging="360"/>
      </w:pPr>
      <w:rPr>
        <w:rFonts w:hint="default"/>
      </w:rPr>
    </w:lvl>
    <w:lvl w:ilvl="1" w:tplc="04090019">
      <w:start w:val="1"/>
      <w:numFmt w:val="lowerLetter"/>
      <w:pStyle w:val="Heading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pStyle w:val="Heading6"/>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6E800D5"/>
    <w:multiLevelType w:val="hybridMultilevel"/>
    <w:tmpl w:val="2758DD62"/>
    <w:lvl w:ilvl="0" w:tplc="B3788B2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46F56191"/>
    <w:multiLevelType w:val="hybridMultilevel"/>
    <w:tmpl w:val="E0C68754"/>
    <w:lvl w:ilvl="0" w:tplc="6E508AB8">
      <w:start w:val="1"/>
      <w:numFmt w:val="decimal"/>
      <w:lvlText w:val="(%1)"/>
      <w:lvlJc w:val="left"/>
      <w:pPr>
        <w:ind w:left="1458" w:hanging="360"/>
      </w:pPr>
      <w:rPr>
        <w:rFonts w:hint="default"/>
      </w:rPr>
    </w:lvl>
    <w:lvl w:ilvl="1" w:tplc="40F209CC">
      <w:start w:val="1"/>
      <w:numFmt w:val="decimal"/>
      <w:lvlText w:val="(%2)"/>
      <w:lvlJc w:val="left"/>
      <w:pPr>
        <w:ind w:left="2178" w:hanging="360"/>
      </w:pPr>
      <w:rPr>
        <w:rFonts w:hint="default"/>
      </w:rPr>
    </w:lvl>
    <w:lvl w:ilvl="2" w:tplc="0409001B" w:tentative="1">
      <w:start w:val="1"/>
      <w:numFmt w:val="lowerRoman"/>
      <w:lvlText w:val="%3."/>
      <w:lvlJc w:val="right"/>
      <w:pPr>
        <w:ind w:left="2898" w:hanging="180"/>
      </w:pPr>
    </w:lvl>
    <w:lvl w:ilvl="3" w:tplc="0409000F" w:tentative="1">
      <w:start w:val="1"/>
      <w:numFmt w:val="decimal"/>
      <w:lvlText w:val="%4."/>
      <w:lvlJc w:val="left"/>
      <w:pPr>
        <w:ind w:left="3618" w:hanging="360"/>
      </w:pPr>
    </w:lvl>
    <w:lvl w:ilvl="4" w:tplc="04090019" w:tentative="1">
      <w:start w:val="1"/>
      <w:numFmt w:val="lowerLetter"/>
      <w:lvlText w:val="%5."/>
      <w:lvlJc w:val="left"/>
      <w:pPr>
        <w:ind w:left="4338" w:hanging="360"/>
      </w:pPr>
    </w:lvl>
    <w:lvl w:ilvl="5" w:tplc="0409001B" w:tentative="1">
      <w:start w:val="1"/>
      <w:numFmt w:val="lowerRoman"/>
      <w:lvlText w:val="%6."/>
      <w:lvlJc w:val="right"/>
      <w:pPr>
        <w:ind w:left="5058" w:hanging="180"/>
      </w:pPr>
    </w:lvl>
    <w:lvl w:ilvl="6" w:tplc="0409000F" w:tentative="1">
      <w:start w:val="1"/>
      <w:numFmt w:val="decimal"/>
      <w:lvlText w:val="%7."/>
      <w:lvlJc w:val="left"/>
      <w:pPr>
        <w:ind w:left="5778" w:hanging="360"/>
      </w:pPr>
    </w:lvl>
    <w:lvl w:ilvl="7" w:tplc="04090019" w:tentative="1">
      <w:start w:val="1"/>
      <w:numFmt w:val="lowerLetter"/>
      <w:lvlText w:val="%8."/>
      <w:lvlJc w:val="left"/>
      <w:pPr>
        <w:ind w:left="6498" w:hanging="360"/>
      </w:pPr>
    </w:lvl>
    <w:lvl w:ilvl="8" w:tplc="0409001B" w:tentative="1">
      <w:start w:val="1"/>
      <w:numFmt w:val="lowerRoman"/>
      <w:lvlText w:val="%9."/>
      <w:lvlJc w:val="right"/>
      <w:pPr>
        <w:ind w:left="7218" w:hanging="180"/>
      </w:pPr>
    </w:lvl>
  </w:abstractNum>
  <w:abstractNum w:abstractNumId="59" w15:restartNumberingAfterBreak="0">
    <w:nsid w:val="48076C39"/>
    <w:multiLevelType w:val="hybridMultilevel"/>
    <w:tmpl w:val="50B6D84E"/>
    <w:lvl w:ilvl="0" w:tplc="87A4FDDC">
      <w:start w:val="1"/>
      <w:numFmt w:val="decimal"/>
      <w:lvlText w:val="(%1)"/>
      <w:lvlJc w:val="left"/>
      <w:pPr>
        <w:ind w:left="1512" w:hanging="360"/>
      </w:pPr>
      <w:rPr>
        <w:rFonts w:hint="default"/>
      </w:r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0" w15:restartNumberingAfterBreak="0">
    <w:nsid w:val="497A016A"/>
    <w:multiLevelType w:val="hybridMultilevel"/>
    <w:tmpl w:val="3ADEA176"/>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61" w15:restartNumberingAfterBreak="0">
    <w:nsid w:val="4AF30821"/>
    <w:multiLevelType w:val="multilevel"/>
    <w:tmpl w:val="F3A24BC2"/>
    <w:lvl w:ilvl="0">
      <w:start w:val="1"/>
      <w:numFmt w:val="decimal"/>
      <w:lvlText w:val="%1."/>
      <w:lvlJc w:val="left"/>
      <w:pPr>
        <w:tabs>
          <w:tab w:val="num" w:pos="360"/>
        </w:tabs>
        <w:ind w:left="360" w:hanging="360"/>
      </w:pPr>
      <w:rPr>
        <w:rFonts w:hint="default"/>
        <w:b/>
        <w:bCs/>
        <w:i w:val="0"/>
        <w:iCs w:val="0"/>
        <w:sz w:val="32"/>
        <w:szCs w:val="32"/>
      </w:rPr>
    </w:lvl>
    <w:lvl w:ilvl="1">
      <w:start w:val="1"/>
      <w:numFmt w:val="decimal"/>
      <w:lvlText w:val="%1.%2"/>
      <w:lvlJc w:val="left"/>
      <w:pPr>
        <w:tabs>
          <w:tab w:val="num" w:pos="1080"/>
        </w:tabs>
        <w:ind w:left="792" w:hanging="432"/>
      </w:pPr>
      <w:rPr>
        <w:rFonts w:hint="default"/>
        <w:b/>
        <w:bCs/>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2" w15:restartNumberingAfterBreak="0">
    <w:nsid w:val="4CB1585D"/>
    <w:multiLevelType w:val="hybridMultilevel"/>
    <w:tmpl w:val="D91220A6"/>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63" w15:restartNumberingAfterBreak="0">
    <w:nsid w:val="4EC529C4"/>
    <w:multiLevelType w:val="hybridMultilevel"/>
    <w:tmpl w:val="0F30ECF6"/>
    <w:lvl w:ilvl="0" w:tplc="61463D94">
      <w:start w:val="1"/>
      <w:numFmt w:val="bullet"/>
      <w:lvlText w:val=""/>
      <w:lvlJc w:val="left"/>
      <w:pPr>
        <w:ind w:left="1080" w:hanging="360"/>
      </w:pPr>
      <w:rPr>
        <w:rFonts w:ascii="Symbol" w:hAnsi="Symbol" w:hint="default"/>
        <w:sz w:val="28"/>
        <w:szCs w:val="28"/>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4FD61A11"/>
    <w:multiLevelType w:val="hybridMultilevel"/>
    <w:tmpl w:val="7EBA1520"/>
    <w:lvl w:ilvl="0" w:tplc="87A4FDDC">
      <w:start w:val="1"/>
      <w:numFmt w:val="decimal"/>
      <w:lvlText w:val="(%1)"/>
      <w:lvlJc w:val="left"/>
      <w:pPr>
        <w:ind w:left="1584" w:hanging="360"/>
      </w:pPr>
      <w:rPr>
        <w:rFonts w:hint="default"/>
      </w:rPr>
    </w:lvl>
    <w:lvl w:ilvl="1" w:tplc="04090019">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65" w15:restartNumberingAfterBreak="0">
    <w:nsid w:val="51032A63"/>
    <w:multiLevelType w:val="multilevel"/>
    <w:tmpl w:val="82EE4696"/>
    <w:lvl w:ilvl="0">
      <w:start w:val="1"/>
      <w:numFmt w:val="decimal"/>
      <w:lvlText w:val="%1."/>
      <w:lvlJc w:val="left"/>
      <w:pPr>
        <w:tabs>
          <w:tab w:val="num" w:pos="360"/>
        </w:tabs>
        <w:ind w:left="360" w:hanging="360"/>
      </w:pPr>
      <w:rPr>
        <w:rFonts w:hint="default"/>
        <w:b/>
        <w:bCs/>
        <w:i w:val="0"/>
        <w:iCs w:val="0"/>
        <w:sz w:val="32"/>
        <w:szCs w:val="32"/>
      </w:rPr>
    </w:lvl>
    <w:lvl w:ilvl="1">
      <w:start w:val="1"/>
      <w:numFmt w:val="decimal"/>
      <w:lvlText w:val="%1.%2"/>
      <w:lvlJc w:val="left"/>
      <w:pPr>
        <w:tabs>
          <w:tab w:val="num" w:pos="1080"/>
        </w:tabs>
        <w:ind w:left="792" w:hanging="432"/>
      </w:pPr>
      <w:rPr>
        <w:rFonts w:hint="default"/>
        <w:b/>
        <w:bCs/>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6" w15:restartNumberingAfterBreak="0">
    <w:nsid w:val="57AC253B"/>
    <w:multiLevelType w:val="hybridMultilevel"/>
    <w:tmpl w:val="7E748E8C"/>
    <w:lvl w:ilvl="0" w:tplc="F79CAD04">
      <w:start w:val="3"/>
      <w:numFmt w:val="bullet"/>
      <w:lvlText w:val="-"/>
      <w:lvlJc w:val="left"/>
      <w:pPr>
        <w:ind w:left="1620" w:hanging="360"/>
      </w:pPr>
      <w:rPr>
        <w:rFonts w:ascii="Browallia New" w:eastAsia="Times New Roman" w:hAnsi="Browallia New" w:cs="Browallia New" w:hint="default"/>
        <w:b w:val="0"/>
        <w:bCs/>
        <w:i/>
        <w:iCs w:val="0"/>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7" w15:restartNumberingAfterBreak="0">
    <w:nsid w:val="57BA4096"/>
    <w:multiLevelType w:val="multilevel"/>
    <w:tmpl w:val="FF46B280"/>
    <w:lvl w:ilvl="0">
      <w:start w:val="1"/>
      <w:numFmt w:val="decimal"/>
      <w:lvlText w:val="%1."/>
      <w:lvlJc w:val="left"/>
      <w:pPr>
        <w:tabs>
          <w:tab w:val="num" w:pos="360"/>
        </w:tabs>
        <w:ind w:left="360" w:hanging="360"/>
      </w:pPr>
      <w:rPr>
        <w:rFonts w:hint="default"/>
        <w:b/>
        <w:bCs/>
        <w:i w:val="0"/>
        <w:iCs w:val="0"/>
        <w:sz w:val="32"/>
        <w:szCs w:val="32"/>
      </w:rPr>
    </w:lvl>
    <w:lvl w:ilvl="1">
      <w:start w:val="1"/>
      <w:numFmt w:val="decimal"/>
      <w:lvlText w:val="%1.%2"/>
      <w:lvlJc w:val="left"/>
      <w:pPr>
        <w:tabs>
          <w:tab w:val="num" w:pos="1080"/>
        </w:tabs>
        <w:ind w:left="792" w:hanging="432"/>
      </w:pPr>
      <w:rPr>
        <w:rFonts w:hint="default"/>
        <w:b/>
        <w:bCs/>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8" w15:restartNumberingAfterBreak="0">
    <w:nsid w:val="5A66411A"/>
    <w:multiLevelType w:val="hybridMultilevel"/>
    <w:tmpl w:val="6DB63716"/>
    <w:lvl w:ilvl="0" w:tplc="B3788B2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5CA74DD2"/>
    <w:multiLevelType w:val="hybridMultilevel"/>
    <w:tmpl w:val="4AB473A2"/>
    <w:lvl w:ilvl="0" w:tplc="00760E28">
      <w:start w:val="3"/>
      <w:numFmt w:val="bullet"/>
      <w:lvlText w:val="-"/>
      <w:lvlJc w:val="left"/>
      <w:pPr>
        <w:ind w:left="2520" w:hanging="360"/>
      </w:pPr>
      <w:rPr>
        <w:rFonts w:ascii="Browallia New" w:eastAsia="Times New Roman" w:hAnsi="Browallia New" w:cs="Browallia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0" w15:restartNumberingAfterBreak="0">
    <w:nsid w:val="5D6545E9"/>
    <w:multiLevelType w:val="multilevel"/>
    <w:tmpl w:val="C09A4CD2"/>
    <w:lvl w:ilvl="0">
      <w:start w:val="1"/>
      <w:numFmt w:val="decimal"/>
      <w:lvlText w:val="%1."/>
      <w:lvlJc w:val="left"/>
      <w:pPr>
        <w:tabs>
          <w:tab w:val="num" w:pos="360"/>
        </w:tabs>
        <w:ind w:left="360" w:hanging="360"/>
      </w:pPr>
      <w:rPr>
        <w:rFonts w:hint="default"/>
        <w:b/>
        <w:bCs/>
        <w:i w:val="0"/>
        <w:iCs w:val="0"/>
        <w:sz w:val="32"/>
        <w:szCs w:val="32"/>
      </w:rPr>
    </w:lvl>
    <w:lvl w:ilvl="1">
      <w:start w:val="1"/>
      <w:numFmt w:val="decimal"/>
      <w:lvlText w:val="%1.%2"/>
      <w:lvlJc w:val="left"/>
      <w:pPr>
        <w:tabs>
          <w:tab w:val="num" w:pos="1080"/>
        </w:tabs>
        <w:ind w:left="792" w:hanging="432"/>
      </w:pPr>
      <w:rPr>
        <w:rFonts w:hint="default"/>
        <w:b/>
        <w:bCs/>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71" w15:restartNumberingAfterBreak="0">
    <w:nsid w:val="5D9D1234"/>
    <w:multiLevelType w:val="hybridMultilevel"/>
    <w:tmpl w:val="167267B0"/>
    <w:lvl w:ilvl="0" w:tplc="B3788B28">
      <w:start w:val="1"/>
      <w:numFmt w:val="decimal"/>
      <w:lvlText w:val="(%1)"/>
      <w:lvlJc w:val="left"/>
      <w:pPr>
        <w:ind w:left="1512" w:hanging="360"/>
      </w:pPr>
      <w:rPr>
        <w:rFonts w:hint="default"/>
      </w:r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72" w15:restartNumberingAfterBreak="0">
    <w:nsid w:val="5E3C7209"/>
    <w:multiLevelType w:val="hybridMultilevel"/>
    <w:tmpl w:val="404CF34A"/>
    <w:lvl w:ilvl="0" w:tplc="B3788B2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73" w15:restartNumberingAfterBreak="0">
    <w:nsid w:val="5F8F34E0"/>
    <w:multiLevelType w:val="hybridMultilevel"/>
    <w:tmpl w:val="4618734A"/>
    <w:lvl w:ilvl="0" w:tplc="B3788B28">
      <w:start w:val="1"/>
      <w:numFmt w:val="decimal"/>
      <w:lvlText w:val="(%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4" w15:restartNumberingAfterBreak="0">
    <w:nsid w:val="613B6B56"/>
    <w:multiLevelType w:val="hybridMultilevel"/>
    <w:tmpl w:val="040222D4"/>
    <w:lvl w:ilvl="0" w:tplc="B3788B28">
      <w:start w:val="1"/>
      <w:numFmt w:val="decimal"/>
      <w:lvlText w:val="(%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5" w15:restartNumberingAfterBreak="0">
    <w:nsid w:val="6258179B"/>
    <w:multiLevelType w:val="hybridMultilevel"/>
    <w:tmpl w:val="87E4BAEA"/>
    <w:lvl w:ilvl="0" w:tplc="87A4FDDC">
      <w:start w:val="1"/>
      <w:numFmt w:val="decimal"/>
      <w:lvlText w:val="(%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6" w15:restartNumberingAfterBreak="0">
    <w:nsid w:val="664F2651"/>
    <w:multiLevelType w:val="hybridMultilevel"/>
    <w:tmpl w:val="6C125D82"/>
    <w:lvl w:ilvl="0" w:tplc="E5488844">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668A0CCA"/>
    <w:multiLevelType w:val="hybridMultilevel"/>
    <w:tmpl w:val="BDD8C216"/>
    <w:lvl w:ilvl="0" w:tplc="B3788B28">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8" w15:restartNumberingAfterBreak="0">
    <w:nsid w:val="66E94B3B"/>
    <w:multiLevelType w:val="multilevel"/>
    <w:tmpl w:val="B0240836"/>
    <w:lvl w:ilvl="0">
      <w:start w:val="1"/>
      <w:numFmt w:val="decimal"/>
      <w:lvlText w:val="%1."/>
      <w:lvlJc w:val="left"/>
      <w:pPr>
        <w:tabs>
          <w:tab w:val="num" w:pos="360"/>
        </w:tabs>
        <w:ind w:left="360" w:hanging="360"/>
      </w:pPr>
      <w:rPr>
        <w:rFonts w:hint="default"/>
        <w:b/>
        <w:bCs/>
        <w:i w:val="0"/>
        <w:iCs w:val="0"/>
        <w:sz w:val="32"/>
        <w:szCs w:val="32"/>
      </w:rPr>
    </w:lvl>
    <w:lvl w:ilvl="1">
      <w:start w:val="1"/>
      <w:numFmt w:val="decimal"/>
      <w:lvlText w:val="%1.%2"/>
      <w:lvlJc w:val="left"/>
      <w:pPr>
        <w:tabs>
          <w:tab w:val="num" w:pos="1080"/>
        </w:tabs>
        <w:ind w:left="792" w:hanging="432"/>
      </w:pPr>
      <w:rPr>
        <w:rFonts w:hint="default"/>
        <w:b/>
        <w:bCs/>
      </w:rPr>
    </w:lvl>
    <w:lvl w:ilvl="2">
      <w:start w:val="1"/>
      <w:numFmt w:val="decimal"/>
      <w:lvlText w:val="%1.%2.%3"/>
      <w:lvlJc w:val="left"/>
      <w:pPr>
        <w:tabs>
          <w:tab w:val="num" w:pos="1530"/>
        </w:tabs>
        <w:ind w:left="131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79" w15:restartNumberingAfterBreak="0">
    <w:nsid w:val="6C4E3CCD"/>
    <w:multiLevelType w:val="hybridMultilevel"/>
    <w:tmpl w:val="A71EA406"/>
    <w:lvl w:ilvl="0" w:tplc="0409000F">
      <w:start w:val="1"/>
      <w:numFmt w:val="decimal"/>
      <w:lvlText w:val="%1."/>
      <w:lvlJc w:val="left"/>
      <w:pPr>
        <w:ind w:left="1152" w:hanging="360"/>
      </w:p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0" w15:restartNumberingAfterBreak="0">
    <w:nsid w:val="6C6F351F"/>
    <w:multiLevelType w:val="hybridMultilevel"/>
    <w:tmpl w:val="3B7E98F0"/>
    <w:lvl w:ilvl="0" w:tplc="87A4FDDC">
      <w:start w:val="1"/>
      <w:numFmt w:val="decimal"/>
      <w:lvlText w:val="(%1)"/>
      <w:lvlJc w:val="left"/>
      <w:pPr>
        <w:ind w:left="1584" w:hanging="360"/>
      </w:pPr>
      <w:rPr>
        <w:rFonts w:hint="default"/>
      </w:rPr>
    </w:lvl>
    <w:lvl w:ilvl="1" w:tplc="04090019">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81" w15:restartNumberingAfterBreak="0">
    <w:nsid w:val="6D5D5134"/>
    <w:multiLevelType w:val="multilevel"/>
    <w:tmpl w:val="9C7E1C4C"/>
    <w:lvl w:ilvl="0">
      <w:start w:val="1"/>
      <w:numFmt w:val="decimal"/>
      <w:lvlText w:val="%1"/>
      <w:lvlJc w:val="left"/>
      <w:pPr>
        <w:tabs>
          <w:tab w:val="num" w:pos="360"/>
        </w:tabs>
        <w:ind w:left="360" w:hanging="360"/>
      </w:pPr>
      <w:rPr>
        <w:rFonts w:hint="default"/>
        <w:b/>
        <w:bCs/>
        <w:i w:val="0"/>
        <w:iCs w:val="0"/>
        <w:sz w:val="32"/>
        <w:szCs w:val="32"/>
      </w:rPr>
    </w:lvl>
    <w:lvl w:ilvl="1">
      <w:start w:val="1"/>
      <w:numFmt w:val="decimal"/>
      <w:lvlText w:val="%1.%2"/>
      <w:lvlJc w:val="left"/>
      <w:pPr>
        <w:tabs>
          <w:tab w:val="num" w:pos="1080"/>
        </w:tabs>
        <w:ind w:left="792" w:hanging="432"/>
      </w:pPr>
      <w:rPr>
        <w:rFonts w:hint="default"/>
        <w:b/>
        <w:bCs/>
      </w:rPr>
    </w:lvl>
    <w:lvl w:ilvl="2">
      <w:start w:val="1"/>
      <w:numFmt w:val="decimal"/>
      <w:lvlText w:val="%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2" w15:restartNumberingAfterBreak="0">
    <w:nsid w:val="709127D7"/>
    <w:multiLevelType w:val="hybridMultilevel"/>
    <w:tmpl w:val="556442CC"/>
    <w:lvl w:ilvl="0" w:tplc="B3788B28">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83" w15:restartNumberingAfterBreak="0">
    <w:nsid w:val="719E1BC9"/>
    <w:multiLevelType w:val="hybridMultilevel"/>
    <w:tmpl w:val="E2A0D8DE"/>
    <w:lvl w:ilvl="0" w:tplc="73DA0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1D831D0"/>
    <w:multiLevelType w:val="hybridMultilevel"/>
    <w:tmpl w:val="5F90A4D8"/>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5" w15:restartNumberingAfterBreak="0">
    <w:nsid w:val="72B1527A"/>
    <w:multiLevelType w:val="hybridMultilevel"/>
    <w:tmpl w:val="93128CDA"/>
    <w:lvl w:ilvl="0" w:tplc="B3788B28">
      <w:start w:val="1"/>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86" w15:restartNumberingAfterBreak="0">
    <w:nsid w:val="72F561AB"/>
    <w:multiLevelType w:val="hybridMultilevel"/>
    <w:tmpl w:val="3ADEA176"/>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87" w15:restartNumberingAfterBreak="0">
    <w:nsid w:val="741065E0"/>
    <w:multiLevelType w:val="hybridMultilevel"/>
    <w:tmpl w:val="CE9236DE"/>
    <w:lvl w:ilvl="0" w:tplc="B3788B28">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8" w15:restartNumberingAfterBreak="0">
    <w:nsid w:val="746E78C4"/>
    <w:multiLevelType w:val="hybridMultilevel"/>
    <w:tmpl w:val="80E8BF6A"/>
    <w:lvl w:ilvl="0" w:tplc="87A4FDD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4B3468E"/>
    <w:multiLevelType w:val="multilevel"/>
    <w:tmpl w:val="22405BF0"/>
    <w:lvl w:ilvl="0">
      <w:start w:val="1"/>
      <w:numFmt w:val="decimal"/>
      <w:lvlText w:val="%1."/>
      <w:lvlJc w:val="left"/>
      <w:pPr>
        <w:ind w:left="1125" w:hanging="360"/>
      </w:pPr>
    </w:lvl>
    <w:lvl w:ilvl="1">
      <w:start w:val="6"/>
      <w:numFmt w:val="decimal"/>
      <w:isLgl/>
      <w:lvlText w:val="%1.%2"/>
      <w:lvlJc w:val="left"/>
      <w:pPr>
        <w:ind w:left="1125" w:hanging="360"/>
      </w:pPr>
      <w:rPr>
        <w:rFonts w:hint="default"/>
      </w:rPr>
    </w:lvl>
    <w:lvl w:ilvl="2">
      <w:start w:val="1"/>
      <w:numFmt w:val="decimal"/>
      <w:isLgl/>
      <w:lvlText w:val="%1.%2.%3"/>
      <w:lvlJc w:val="left"/>
      <w:pPr>
        <w:ind w:left="1485" w:hanging="720"/>
      </w:pPr>
      <w:rPr>
        <w:rFonts w:hint="default"/>
      </w:rPr>
    </w:lvl>
    <w:lvl w:ilvl="3">
      <w:start w:val="1"/>
      <w:numFmt w:val="decimal"/>
      <w:isLgl/>
      <w:lvlText w:val="%1.%2.%3.%4"/>
      <w:lvlJc w:val="left"/>
      <w:pPr>
        <w:ind w:left="1485" w:hanging="720"/>
      </w:pPr>
      <w:rPr>
        <w:rFonts w:hint="default"/>
      </w:rPr>
    </w:lvl>
    <w:lvl w:ilvl="4">
      <w:start w:val="1"/>
      <w:numFmt w:val="decimal"/>
      <w:isLgl/>
      <w:lvlText w:val="%1.%2.%3.%4.%5"/>
      <w:lvlJc w:val="left"/>
      <w:pPr>
        <w:ind w:left="1845" w:hanging="1080"/>
      </w:pPr>
      <w:rPr>
        <w:rFonts w:hint="default"/>
      </w:rPr>
    </w:lvl>
    <w:lvl w:ilvl="5">
      <w:start w:val="1"/>
      <w:numFmt w:val="decimal"/>
      <w:isLgl/>
      <w:lvlText w:val="%1.%2.%3.%4.%5.%6"/>
      <w:lvlJc w:val="left"/>
      <w:pPr>
        <w:ind w:left="1845" w:hanging="1080"/>
      </w:pPr>
      <w:rPr>
        <w:rFonts w:hint="default"/>
      </w:rPr>
    </w:lvl>
    <w:lvl w:ilvl="6">
      <w:start w:val="1"/>
      <w:numFmt w:val="decimal"/>
      <w:isLgl/>
      <w:lvlText w:val="%1.%2.%3.%4.%5.%6.%7"/>
      <w:lvlJc w:val="left"/>
      <w:pPr>
        <w:ind w:left="2205" w:hanging="1440"/>
      </w:pPr>
      <w:rPr>
        <w:rFonts w:hint="default"/>
      </w:rPr>
    </w:lvl>
    <w:lvl w:ilvl="7">
      <w:start w:val="1"/>
      <w:numFmt w:val="decimal"/>
      <w:isLgl/>
      <w:lvlText w:val="%1.%2.%3.%4.%5.%6.%7.%8"/>
      <w:lvlJc w:val="left"/>
      <w:pPr>
        <w:ind w:left="2205" w:hanging="1440"/>
      </w:pPr>
      <w:rPr>
        <w:rFonts w:hint="default"/>
      </w:rPr>
    </w:lvl>
    <w:lvl w:ilvl="8">
      <w:start w:val="1"/>
      <w:numFmt w:val="decimal"/>
      <w:isLgl/>
      <w:lvlText w:val="%1.%2.%3.%4.%5.%6.%7.%8.%9"/>
      <w:lvlJc w:val="left"/>
      <w:pPr>
        <w:ind w:left="2565" w:hanging="1800"/>
      </w:pPr>
      <w:rPr>
        <w:rFonts w:hint="default"/>
      </w:rPr>
    </w:lvl>
  </w:abstractNum>
  <w:abstractNum w:abstractNumId="90" w15:restartNumberingAfterBreak="0">
    <w:nsid w:val="76FD2992"/>
    <w:multiLevelType w:val="hybridMultilevel"/>
    <w:tmpl w:val="DF8A46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77A12959"/>
    <w:multiLevelType w:val="hybridMultilevel"/>
    <w:tmpl w:val="08B21952"/>
    <w:lvl w:ilvl="0" w:tplc="87A4FDDC">
      <w:start w:val="1"/>
      <w:numFmt w:val="decimal"/>
      <w:lvlText w:val="(%1)"/>
      <w:lvlJc w:val="left"/>
      <w:pPr>
        <w:ind w:left="1584" w:hanging="360"/>
      </w:pPr>
      <w:rPr>
        <w:rFonts w:hint="default"/>
      </w:rPr>
    </w:lvl>
    <w:lvl w:ilvl="1" w:tplc="04090019">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92" w15:restartNumberingAfterBreak="0">
    <w:nsid w:val="77FA0713"/>
    <w:multiLevelType w:val="hybridMultilevel"/>
    <w:tmpl w:val="093E0CE2"/>
    <w:lvl w:ilvl="0" w:tplc="F6523AB2">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3" w15:restartNumberingAfterBreak="0">
    <w:nsid w:val="79091530"/>
    <w:multiLevelType w:val="hybridMultilevel"/>
    <w:tmpl w:val="DF8A46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79A20B30"/>
    <w:multiLevelType w:val="hybridMultilevel"/>
    <w:tmpl w:val="D1A07AE8"/>
    <w:lvl w:ilvl="0" w:tplc="B3788B28">
      <w:start w:val="1"/>
      <w:numFmt w:val="decimal"/>
      <w:lvlText w:val="(%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5" w15:restartNumberingAfterBreak="0">
    <w:nsid w:val="7DA7366E"/>
    <w:multiLevelType w:val="hybridMultilevel"/>
    <w:tmpl w:val="3ADEA176"/>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num w:numId="1" w16cid:durableId="772552268">
    <w:abstractNumId w:val="70"/>
  </w:num>
  <w:num w:numId="2" w16cid:durableId="1599631408">
    <w:abstractNumId w:val="48"/>
  </w:num>
  <w:num w:numId="3" w16cid:durableId="1341161303">
    <w:abstractNumId w:val="62"/>
  </w:num>
  <w:num w:numId="4" w16cid:durableId="1399551612">
    <w:abstractNumId w:val="42"/>
  </w:num>
  <w:num w:numId="5" w16cid:durableId="1715347062">
    <w:abstractNumId w:val="33"/>
  </w:num>
  <w:num w:numId="6" w16cid:durableId="301351173">
    <w:abstractNumId w:val="66"/>
  </w:num>
  <w:num w:numId="7" w16cid:durableId="500464940">
    <w:abstractNumId w:val="47"/>
  </w:num>
  <w:num w:numId="8" w16cid:durableId="1234467159">
    <w:abstractNumId w:val="81"/>
  </w:num>
  <w:num w:numId="9" w16cid:durableId="124550160">
    <w:abstractNumId w:val="78"/>
  </w:num>
  <w:num w:numId="10" w16cid:durableId="1911228606">
    <w:abstractNumId w:val="79"/>
  </w:num>
  <w:num w:numId="11" w16cid:durableId="1440950692">
    <w:abstractNumId w:val="31"/>
  </w:num>
  <w:num w:numId="12" w16cid:durableId="1528058091">
    <w:abstractNumId w:val="49"/>
  </w:num>
  <w:num w:numId="13" w16cid:durableId="1981226740">
    <w:abstractNumId w:val="14"/>
  </w:num>
  <w:num w:numId="14" w16cid:durableId="1686009695">
    <w:abstractNumId w:val="59"/>
  </w:num>
  <w:num w:numId="15" w16cid:durableId="1315571532">
    <w:abstractNumId w:val="10"/>
  </w:num>
  <w:num w:numId="16" w16cid:durableId="429859846">
    <w:abstractNumId w:val="39"/>
  </w:num>
  <w:num w:numId="17" w16cid:durableId="1904564428">
    <w:abstractNumId w:val="72"/>
  </w:num>
  <w:num w:numId="18" w16cid:durableId="1311056037">
    <w:abstractNumId w:val="36"/>
  </w:num>
  <w:num w:numId="19" w16cid:durableId="779226561">
    <w:abstractNumId w:val="32"/>
  </w:num>
  <w:num w:numId="20" w16cid:durableId="497765692">
    <w:abstractNumId w:val="7"/>
  </w:num>
  <w:num w:numId="21" w16cid:durableId="899367868">
    <w:abstractNumId w:val="40"/>
  </w:num>
  <w:num w:numId="22" w16cid:durableId="950630760">
    <w:abstractNumId w:val="29"/>
  </w:num>
  <w:num w:numId="23" w16cid:durableId="407269401">
    <w:abstractNumId w:val="16"/>
  </w:num>
  <w:num w:numId="24" w16cid:durableId="1490366226">
    <w:abstractNumId w:val="82"/>
  </w:num>
  <w:num w:numId="25" w16cid:durableId="1173639814">
    <w:abstractNumId w:val="20"/>
  </w:num>
  <w:num w:numId="26" w16cid:durableId="1667855266">
    <w:abstractNumId w:val="77"/>
  </w:num>
  <w:num w:numId="27" w16cid:durableId="1555313653">
    <w:abstractNumId w:val="50"/>
  </w:num>
  <w:num w:numId="28" w16cid:durableId="1945917695">
    <w:abstractNumId w:val="13"/>
  </w:num>
  <w:num w:numId="29" w16cid:durableId="1004699264">
    <w:abstractNumId w:val="37"/>
  </w:num>
  <w:num w:numId="30" w16cid:durableId="40256008">
    <w:abstractNumId w:val="53"/>
  </w:num>
  <w:num w:numId="31" w16cid:durableId="349332225">
    <w:abstractNumId w:val="52"/>
  </w:num>
  <w:num w:numId="32" w16cid:durableId="127431533">
    <w:abstractNumId w:val="24"/>
  </w:num>
  <w:num w:numId="33" w16cid:durableId="837234246">
    <w:abstractNumId w:val="68"/>
  </w:num>
  <w:num w:numId="34" w16cid:durableId="887760706">
    <w:abstractNumId w:val="8"/>
  </w:num>
  <w:num w:numId="35" w16cid:durableId="1941791422">
    <w:abstractNumId w:val="57"/>
  </w:num>
  <w:num w:numId="36" w16cid:durableId="597719179">
    <w:abstractNumId w:val="84"/>
  </w:num>
  <w:num w:numId="37" w16cid:durableId="1759593266">
    <w:abstractNumId w:val="25"/>
  </w:num>
  <w:num w:numId="38" w16cid:durableId="742291037">
    <w:abstractNumId w:val="85"/>
  </w:num>
  <w:num w:numId="39" w16cid:durableId="1297443251">
    <w:abstractNumId w:val="71"/>
  </w:num>
  <w:num w:numId="40" w16cid:durableId="1011685649">
    <w:abstractNumId w:val="28"/>
  </w:num>
  <w:num w:numId="41" w16cid:durableId="1863010321">
    <w:abstractNumId w:val="9"/>
  </w:num>
  <w:num w:numId="42" w16cid:durableId="707949298">
    <w:abstractNumId w:val="55"/>
  </w:num>
  <w:num w:numId="43" w16cid:durableId="1228028833">
    <w:abstractNumId w:val="61"/>
  </w:num>
  <w:num w:numId="44" w16cid:durableId="2052922886">
    <w:abstractNumId w:val="12"/>
  </w:num>
  <w:num w:numId="45" w16cid:durableId="118496953">
    <w:abstractNumId w:val="19"/>
  </w:num>
  <w:num w:numId="46" w16cid:durableId="332267758">
    <w:abstractNumId w:val="43"/>
  </w:num>
  <w:num w:numId="47" w16cid:durableId="786003821">
    <w:abstractNumId w:val="63"/>
  </w:num>
  <w:num w:numId="48" w16cid:durableId="1643194455">
    <w:abstractNumId w:val="65"/>
  </w:num>
  <w:num w:numId="49" w16cid:durableId="1035693164">
    <w:abstractNumId w:val="35"/>
  </w:num>
  <w:num w:numId="50" w16cid:durableId="1746491171">
    <w:abstractNumId w:val="73"/>
  </w:num>
  <w:num w:numId="51" w16cid:durableId="1096907186">
    <w:abstractNumId w:val="94"/>
  </w:num>
  <w:num w:numId="52" w16cid:durableId="48119201">
    <w:abstractNumId w:val="67"/>
  </w:num>
  <w:num w:numId="53" w16cid:durableId="456729135">
    <w:abstractNumId w:val="54"/>
  </w:num>
  <w:num w:numId="54" w16cid:durableId="1468627488">
    <w:abstractNumId w:val="74"/>
  </w:num>
  <w:num w:numId="55" w16cid:durableId="2049983504">
    <w:abstractNumId w:val="15"/>
  </w:num>
  <w:num w:numId="56" w16cid:durableId="1734035861">
    <w:abstractNumId w:val="75"/>
  </w:num>
  <w:num w:numId="57" w16cid:durableId="1908803877">
    <w:abstractNumId w:val="80"/>
  </w:num>
  <w:num w:numId="58" w16cid:durableId="1008367840">
    <w:abstractNumId w:val="64"/>
  </w:num>
  <w:num w:numId="59" w16cid:durableId="632949169">
    <w:abstractNumId w:val="41"/>
  </w:num>
  <w:num w:numId="60" w16cid:durableId="367027561">
    <w:abstractNumId w:val="91"/>
  </w:num>
  <w:num w:numId="61" w16cid:durableId="1384911518">
    <w:abstractNumId w:val="51"/>
  </w:num>
  <w:num w:numId="62" w16cid:durableId="2145460080">
    <w:abstractNumId w:val="21"/>
  </w:num>
  <w:num w:numId="63" w16cid:durableId="1952399618">
    <w:abstractNumId w:val="38"/>
  </w:num>
  <w:num w:numId="64" w16cid:durableId="1562475334">
    <w:abstractNumId w:val="30"/>
  </w:num>
  <w:num w:numId="65" w16cid:durableId="1913005533">
    <w:abstractNumId w:val="23"/>
  </w:num>
  <w:num w:numId="66" w16cid:durableId="1656839694">
    <w:abstractNumId w:val="88"/>
  </w:num>
  <w:num w:numId="67" w16cid:durableId="214705946">
    <w:abstractNumId w:val="56"/>
  </w:num>
  <w:num w:numId="68" w16cid:durableId="826484452">
    <w:abstractNumId w:val="87"/>
  </w:num>
  <w:num w:numId="69" w16cid:durableId="674068600">
    <w:abstractNumId w:val="18"/>
  </w:num>
  <w:num w:numId="70" w16cid:durableId="1726950715">
    <w:abstractNumId w:val="58"/>
  </w:num>
  <w:num w:numId="71" w16cid:durableId="1109083968">
    <w:abstractNumId w:val="11"/>
  </w:num>
  <w:num w:numId="72" w16cid:durableId="1817455733">
    <w:abstractNumId w:val="45"/>
  </w:num>
  <w:num w:numId="73" w16cid:durableId="349260493">
    <w:abstractNumId w:val="76"/>
  </w:num>
  <w:num w:numId="74" w16cid:durableId="622156854">
    <w:abstractNumId w:val="83"/>
  </w:num>
  <w:num w:numId="75" w16cid:durableId="1863519846">
    <w:abstractNumId w:val="86"/>
  </w:num>
  <w:num w:numId="76" w16cid:durableId="499778127">
    <w:abstractNumId w:val="44"/>
  </w:num>
  <w:num w:numId="77" w16cid:durableId="794443726">
    <w:abstractNumId w:val="95"/>
  </w:num>
  <w:num w:numId="78" w16cid:durableId="1369842181">
    <w:abstractNumId w:val="60"/>
  </w:num>
  <w:num w:numId="79" w16cid:durableId="1447653753">
    <w:abstractNumId w:val="17"/>
  </w:num>
  <w:num w:numId="80" w16cid:durableId="311299108">
    <w:abstractNumId w:val="22"/>
  </w:num>
  <w:num w:numId="81" w16cid:durableId="1034964680">
    <w:abstractNumId w:val="89"/>
  </w:num>
  <w:num w:numId="82" w16cid:durableId="1211652373">
    <w:abstractNumId w:val="27"/>
  </w:num>
  <w:num w:numId="83" w16cid:durableId="902060982">
    <w:abstractNumId w:val="90"/>
  </w:num>
  <w:num w:numId="84" w16cid:durableId="304431982">
    <w:abstractNumId w:val="93"/>
  </w:num>
  <w:num w:numId="85" w16cid:durableId="1467507158">
    <w:abstractNumId w:val="34"/>
  </w:num>
  <w:num w:numId="86" w16cid:durableId="1801728809">
    <w:abstractNumId w:val="69"/>
  </w:num>
  <w:num w:numId="87" w16cid:durableId="216598858">
    <w:abstractNumId w:val="46"/>
  </w:num>
  <w:num w:numId="88" w16cid:durableId="2015573931">
    <w:abstractNumId w:val="26"/>
  </w:num>
  <w:num w:numId="89" w16cid:durableId="1975746187">
    <w:abstractNumId w:val="92"/>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92"/>
  </w:hdrShapeDefault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B94832"/>
    <w:rsid w:val="00002033"/>
    <w:rsid w:val="000027C4"/>
    <w:rsid w:val="000046DA"/>
    <w:rsid w:val="00005679"/>
    <w:rsid w:val="00006E99"/>
    <w:rsid w:val="000072BE"/>
    <w:rsid w:val="00007AEF"/>
    <w:rsid w:val="00007F89"/>
    <w:rsid w:val="00011875"/>
    <w:rsid w:val="00011A8C"/>
    <w:rsid w:val="000132ED"/>
    <w:rsid w:val="00013FC7"/>
    <w:rsid w:val="0001470D"/>
    <w:rsid w:val="000148D9"/>
    <w:rsid w:val="00014A63"/>
    <w:rsid w:val="00015961"/>
    <w:rsid w:val="000163D4"/>
    <w:rsid w:val="00017F73"/>
    <w:rsid w:val="0002366F"/>
    <w:rsid w:val="0002593B"/>
    <w:rsid w:val="00025C91"/>
    <w:rsid w:val="00026230"/>
    <w:rsid w:val="00026A8C"/>
    <w:rsid w:val="00026D38"/>
    <w:rsid w:val="0003029D"/>
    <w:rsid w:val="000303F8"/>
    <w:rsid w:val="0003149F"/>
    <w:rsid w:val="00034EB4"/>
    <w:rsid w:val="00035FDC"/>
    <w:rsid w:val="0003703B"/>
    <w:rsid w:val="0004410B"/>
    <w:rsid w:val="00045EEC"/>
    <w:rsid w:val="00047D0E"/>
    <w:rsid w:val="00051945"/>
    <w:rsid w:val="00052948"/>
    <w:rsid w:val="00055E21"/>
    <w:rsid w:val="000566B6"/>
    <w:rsid w:val="000609A1"/>
    <w:rsid w:val="00060EF9"/>
    <w:rsid w:val="000611F1"/>
    <w:rsid w:val="0006151A"/>
    <w:rsid w:val="00061ADB"/>
    <w:rsid w:val="00065E6E"/>
    <w:rsid w:val="00066DF5"/>
    <w:rsid w:val="00070679"/>
    <w:rsid w:val="000709D7"/>
    <w:rsid w:val="00070BEB"/>
    <w:rsid w:val="00077ADF"/>
    <w:rsid w:val="00077E4B"/>
    <w:rsid w:val="00082A72"/>
    <w:rsid w:val="00082C19"/>
    <w:rsid w:val="00083F31"/>
    <w:rsid w:val="000862B7"/>
    <w:rsid w:val="0008736E"/>
    <w:rsid w:val="000924A8"/>
    <w:rsid w:val="00094E54"/>
    <w:rsid w:val="00095D18"/>
    <w:rsid w:val="000A23B0"/>
    <w:rsid w:val="000A4410"/>
    <w:rsid w:val="000A6235"/>
    <w:rsid w:val="000B009B"/>
    <w:rsid w:val="000B09F4"/>
    <w:rsid w:val="000B0ACA"/>
    <w:rsid w:val="000B2699"/>
    <w:rsid w:val="000B4044"/>
    <w:rsid w:val="000B54B8"/>
    <w:rsid w:val="000C0C04"/>
    <w:rsid w:val="000C224D"/>
    <w:rsid w:val="000C4606"/>
    <w:rsid w:val="000C50C8"/>
    <w:rsid w:val="000C740C"/>
    <w:rsid w:val="000C7C7A"/>
    <w:rsid w:val="000D015A"/>
    <w:rsid w:val="000D1F22"/>
    <w:rsid w:val="000D44C7"/>
    <w:rsid w:val="000D4AB4"/>
    <w:rsid w:val="000D58AE"/>
    <w:rsid w:val="000D688D"/>
    <w:rsid w:val="000D7699"/>
    <w:rsid w:val="000E0605"/>
    <w:rsid w:val="000E0E31"/>
    <w:rsid w:val="000E12FF"/>
    <w:rsid w:val="000E4E76"/>
    <w:rsid w:val="000E5AC3"/>
    <w:rsid w:val="000E5F5D"/>
    <w:rsid w:val="000E6681"/>
    <w:rsid w:val="000F144E"/>
    <w:rsid w:val="000F40BF"/>
    <w:rsid w:val="000F497B"/>
    <w:rsid w:val="000F5C31"/>
    <w:rsid w:val="00101185"/>
    <w:rsid w:val="00104085"/>
    <w:rsid w:val="001040ED"/>
    <w:rsid w:val="00104E6C"/>
    <w:rsid w:val="00105F50"/>
    <w:rsid w:val="00106F9A"/>
    <w:rsid w:val="00110691"/>
    <w:rsid w:val="0011088C"/>
    <w:rsid w:val="0011451F"/>
    <w:rsid w:val="0011546B"/>
    <w:rsid w:val="0011642C"/>
    <w:rsid w:val="00117009"/>
    <w:rsid w:val="001172AF"/>
    <w:rsid w:val="0012150B"/>
    <w:rsid w:val="0012440D"/>
    <w:rsid w:val="001252CF"/>
    <w:rsid w:val="0012530A"/>
    <w:rsid w:val="0012766F"/>
    <w:rsid w:val="00127681"/>
    <w:rsid w:val="001302C5"/>
    <w:rsid w:val="001308BD"/>
    <w:rsid w:val="0013224E"/>
    <w:rsid w:val="00133440"/>
    <w:rsid w:val="0013764C"/>
    <w:rsid w:val="00140E49"/>
    <w:rsid w:val="00143DCC"/>
    <w:rsid w:val="001449B5"/>
    <w:rsid w:val="00146993"/>
    <w:rsid w:val="00147170"/>
    <w:rsid w:val="00147FFA"/>
    <w:rsid w:val="00150CA4"/>
    <w:rsid w:val="001521B0"/>
    <w:rsid w:val="00152358"/>
    <w:rsid w:val="001544B5"/>
    <w:rsid w:val="00154628"/>
    <w:rsid w:val="001569EF"/>
    <w:rsid w:val="00157B04"/>
    <w:rsid w:val="00157E35"/>
    <w:rsid w:val="00160379"/>
    <w:rsid w:val="00162C38"/>
    <w:rsid w:val="00162E2C"/>
    <w:rsid w:val="00163726"/>
    <w:rsid w:val="00163869"/>
    <w:rsid w:val="001648FC"/>
    <w:rsid w:val="00167586"/>
    <w:rsid w:val="00170C12"/>
    <w:rsid w:val="001716D1"/>
    <w:rsid w:val="001720B6"/>
    <w:rsid w:val="00172E94"/>
    <w:rsid w:val="0017305B"/>
    <w:rsid w:val="00174A05"/>
    <w:rsid w:val="00176283"/>
    <w:rsid w:val="00176479"/>
    <w:rsid w:val="00177861"/>
    <w:rsid w:val="00177AD9"/>
    <w:rsid w:val="00180462"/>
    <w:rsid w:val="0018049B"/>
    <w:rsid w:val="0018076E"/>
    <w:rsid w:val="001823D2"/>
    <w:rsid w:val="00182637"/>
    <w:rsid w:val="001826A8"/>
    <w:rsid w:val="00182B75"/>
    <w:rsid w:val="00183807"/>
    <w:rsid w:val="00185323"/>
    <w:rsid w:val="00187EC0"/>
    <w:rsid w:val="00191564"/>
    <w:rsid w:val="00191573"/>
    <w:rsid w:val="00194299"/>
    <w:rsid w:val="0019520A"/>
    <w:rsid w:val="00195389"/>
    <w:rsid w:val="00195C4F"/>
    <w:rsid w:val="00196D19"/>
    <w:rsid w:val="00196E27"/>
    <w:rsid w:val="00197749"/>
    <w:rsid w:val="001A5AA2"/>
    <w:rsid w:val="001B0505"/>
    <w:rsid w:val="001B20F7"/>
    <w:rsid w:val="001B2E91"/>
    <w:rsid w:val="001B6532"/>
    <w:rsid w:val="001B6937"/>
    <w:rsid w:val="001B6C9E"/>
    <w:rsid w:val="001C005F"/>
    <w:rsid w:val="001C0D22"/>
    <w:rsid w:val="001C164B"/>
    <w:rsid w:val="001C4230"/>
    <w:rsid w:val="001C6153"/>
    <w:rsid w:val="001D2D12"/>
    <w:rsid w:val="001D6034"/>
    <w:rsid w:val="001D770E"/>
    <w:rsid w:val="001E02BB"/>
    <w:rsid w:val="001E26BD"/>
    <w:rsid w:val="001E3096"/>
    <w:rsid w:val="001E4A9A"/>
    <w:rsid w:val="001F463B"/>
    <w:rsid w:val="001F4FCF"/>
    <w:rsid w:val="002032EE"/>
    <w:rsid w:val="0020388D"/>
    <w:rsid w:val="00203BD7"/>
    <w:rsid w:val="00204226"/>
    <w:rsid w:val="00206A4E"/>
    <w:rsid w:val="0020788E"/>
    <w:rsid w:val="00211ED7"/>
    <w:rsid w:val="00213A7B"/>
    <w:rsid w:val="00215820"/>
    <w:rsid w:val="00215E7C"/>
    <w:rsid w:val="00216139"/>
    <w:rsid w:val="00221458"/>
    <w:rsid w:val="00222A82"/>
    <w:rsid w:val="00225699"/>
    <w:rsid w:val="0022576E"/>
    <w:rsid w:val="0022606B"/>
    <w:rsid w:val="0022724B"/>
    <w:rsid w:val="00227C19"/>
    <w:rsid w:val="0023564F"/>
    <w:rsid w:val="0024183B"/>
    <w:rsid w:val="00243BAC"/>
    <w:rsid w:val="00244403"/>
    <w:rsid w:val="00245009"/>
    <w:rsid w:val="0024517F"/>
    <w:rsid w:val="00245A77"/>
    <w:rsid w:val="00246FC7"/>
    <w:rsid w:val="002502F4"/>
    <w:rsid w:val="00252E32"/>
    <w:rsid w:val="00253440"/>
    <w:rsid w:val="002551F0"/>
    <w:rsid w:val="002577AD"/>
    <w:rsid w:val="002600FD"/>
    <w:rsid w:val="00263135"/>
    <w:rsid w:val="0026638B"/>
    <w:rsid w:val="002761A9"/>
    <w:rsid w:val="00276626"/>
    <w:rsid w:val="00277FC5"/>
    <w:rsid w:val="002819E6"/>
    <w:rsid w:val="00282086"/>
    <w:rsid w:val="00282B37"/>
    <w:rsid w:val="00283272"/>
    <w:rsid w:val="0028508D"/>
    <w:rsid w:val="00285296"/>
    <w:rsid w:val="00287CAF"/>
    <w:rsid w:val="002907AC"/>
    <w:rsid w:val="0029215A"/>
    <w:rsid w:val="00292D95"/>
    <w:rsid w:val="00293F43"/>
    <w:rsid w:val="00296C61"/>
    <w:rsid w:val="00297628"/>
    <w:rsid w:val="002A07EC"/>
    <w:rsid w:val="002A10CC"/>
    <w:rsid w:val="002A3BF2"/>
    <w:rsid w:val="002A5B9B"/>
    <w:rsid w:val="002A5EC4"/>
    <w:rsid w:val="002A5F59"/>
    <w:rsid w:val="002A716C"/>
    <w:rsid w:val="002A7901"/>
    <w:rsid w:val="002B0CA5"/>
    <w:rsid w:val="002B1CB4"/>
    <w:rsid w:val="002B294F"/>
    <w:rsid w:val="002B3038"/>
    <w:rsid w:val="002B45B3"/>
    <w:rsid w:val="002B58C4"/>
    <w:rsid w:val="002B739A"/>
    <w:rsid w:val="002C12BF"/>
    <w:rsid w:val="002C171B"/>
    <w:rsid w:val="002C3C5C"/>
    <w:rsid w:val="002C4CA7"/>
    <w:rsid w:val="002C6E57"/>
    <w:rsid w:val="002C7742"/>
    <w:rsid w:val="002D0EE3"/>
    <w:rsid w:val="002D18A3"/>
    <w:rsid w:val="002D1CBD"/>
    <w:rsid w:val="002D1F6F"/>
    <w:rsid w:val="002D39C2"/>
    <w:rsid w:val="002D52F3"/>
    <w:rsid w:val="002D7B81"/>
    <w:rsid w:val="002D7F60"/>
    <w:rsid w:val="002D7FCE"/>
    <w:rsid w:val="002E0791"/>
    <w:rsid w:val="002E1DBC"/>
    <w:rsid w:val="002E2049"/>
    <w:rsid w:val="002E2444"/>
    <w:rsid w:val="002E27C0"/>
    <w:rsid w:val="002E43AB"/>
    <w:rsid w:val="002E450F"/>
    <w:rsid w:val="002E58A1"/>
    <w:rsid w:val="002E5D69"/>
    <w:rsid w:val="002E5D76"/>
    <w:rsid w:val="002E62B4"/>
    <w:rsid w:val="002E696D"/>
    <w:rsid w:val="002F0503"/>
    <w:rsid w:val="002F05E9"/>
    <w:rsid w:val="002F0738"/>
    <w:rsid w:val="002F2D1E"/>
    <w:rsid w:val="002F604F"/>
    <w:rsid w:val="002F6840"/>
    <w:rsid w:val="002F6F38"/>
    <w:rsid w:val="002F7552"/>
    <w:rsid w:val="002F7B2E"/>
    <w:rsid w:val="00302058"/>
    <w:rsid w:val="003036A5"/>
    <w:rsid w:val="00304FC4"/>
    <w:rsid w:val="00306032"/>
    <w:rsid w:val="00310FD3"/>
    <w:rsid w:val="00313025"/>
    <w:rsid w:val="003134C3"/>
    <w:rsid w:val="00314D7B"/>
    <w:rsid w:val="00315788"/>
    <w:rsid w:val="003161F9"/>
    <w:rsid w:val="003169DA"/>
    <w:rsid w:val="00316E43"/>
    <w:rsid w:val="00322402"/>
    <w:rsid w:val="00323EFD"/>
    <w:rsid w:val="003257ED"/>
    <w:rsid w:val="00327E21"/>
    <w:rsid w:val="00332F2B"/>
    <w:rsid w:val="0033671D"/>
    <w:rsid w:val="00336918"/>
    <w:rsid w:val="003374B3"/>
    <w:rsid w:val="00342D65"/>
    <w:rsid w:val="00343D8B"/>
    <w:rsid w:val="00346487"/>
    <w:rsid w:val="003472BB"/>
    <w:rsid w:val="00350CBE"/>
    <w:rsid w:val="003515E0"/>
    <w:rsid w:val="00353125"/>
    <w:rsid w:val="00356F6F"/>
    <w:rsid w:val="00361A1C"/>
    <w:rsid w:val="003624F8"/>
    <w:rsid w:val="003627E4"/>
    <w:rsid w:val="00363212"/>
    <w:rsid w:val="00363436"/>
    <w:rsid w:val="003643C2"/>
    <w:rsid w:val="0036552D"/>
    <w:rsid w:val="00367918"/>
    <w:rsid w:val="00373418"/>
    <w:rsid w:val="0037430A"/>
    <w:rsid w:val="00375C7A"/>
    <w:rsid w:val="003761C1"/>
    <w:rsid w:val="0037706C"/>
    <w:rsid w:val="00377208"/>
    <w:rsid w:val="00377809"/>
    <w:rsid w:val="00377854"/>
    <w:rsid w:val="00377C6F"/>
    <w:rsid w:val="00377CE7"/>
    <w:rsid w:val="0038225E"/>
    <w:rsid w:val="003829BD"/>
    <w:rsid w:val="003832A8"/>
    <w:rsid w:val="00383B66"/>
    <w:rsid w:val="00385257"/>
    <w:rsid w:val="00385759"/>
    <w:rsid w:val="00386D37"/>
    <w:rsid w:val="00390E57"/>
    <w:rsid w:val="00393A16"/>
    <w:rsid w:val="00394B48"/>
    <w:rsid w:val="0039556B"/>
    <w:rsid w:val="00396A47"/>
    <w:rsid w:val="00396C14"/>
    <w:rsid w:val="003A0560"/>
    <w:rsid w:val="003A15C5"/>
    <w:rsid w:val="003A1DAE"/>
    <w:rsid w:val="003A4526"/>
    <w:rsid w:val="003A5474"/>
    <w:rsid w:val="003A71EB"/>
    <w:rsid w:val="003A75CD"/>
    <w:rsid w:val="003B1BF9"/>
    <w:rsid w:val="003B3E1F"/>
    <w:rsid w:val="003C0C8E"/>
    <w:rsid w:val="003C0CD1"/>
    <w:rsid w:val="003C16D7"/>
    <w:rsid w:val="003C2A2D"/>
    <w:rsid w:val="003C2EB9"/>
    <w:rsid w:val="003C3A28"/>
    <w:rsid w:val="003C47CC"/>
    <w:rsid w:val="003C74CA"/>
    <w:rsid w:val="003C7A75"/>
    <w:rsid w:val="003D04E9"/>
    <w:rsid w:val="003D393F"/>
    <w:rsid w:val="003D6B83"/>
    <w:rsid w:val="003E0137"/>
    <w:rsid w:val="003E0AA0"/>
    <w:rsid w:val="003E6C60"/>
    <w:rsid w:val="003F2010"/>
    <w:rsid w:val="003F4259"/>
    <w:rsid w:val="003F42F7"/>
    <w:rsid w:val="003F5475"/>
    <w:rsid w:val="003F6100"/>
    <w:rsid w:val="003F61DA"/>
    <w:rsid w:val="004010E9"/>
    <w:rsid w:val="004016BD"/>
    <w:rsid w:val="00403AEA"/>
    <w:rsid w:val="00412D34"/>
    <w:rsid w:val="00412E8C"/>
    <w:rsid w:val="00413AE7"/>
    <w:rsid w:val="0041575D"/>
    <w:rsid w:val="0041603C"/>
    <w:rsid w:val="00417F38"/>
    <w:rsid w:val="004206D3"/>
    <w:rsid w:val="00422B22"/>
    <w:rsid w:val="00426255"/>
    <w:rsid w:val="00427C6D"/>
    <w:rsid w:val="00427FC4"/>
    <w:rsid w:val="00430F0E"/>
    <w:rsid w:val="0043101E"/>
    <w:rsid w:val="0043328F"/>
    <w:rsid w:val="0043381C"/>
    <w:rsid w:val="0043462D"/>
    <w:rsid w:val="00437CBB"/>
    <w:rsid w:val="00441AA2"/>
    <w:rsid w:val="00441D5D"/>
    <w:rsid w:val="00445C9B"/>
    <w:rsid w:val="004462D6"/>
    <w:rsid w:val="00446CB2"/>
    <w:rsid w:val="00446E8E"/>
    <w:rsid w:val="0044748F"/>
    <w:rsid w:val="00447CEB"/>
    <w:rsid w:val="00451784"/>
    <w:rsid w:val="00452394"/>
    <w:rsid w:val="004541E5"/>
    <w:rsid w:val="00454212"/>
    <w:rsid w:val="00454F32"/>
    <w:rsid w:val="00456C1E"/>
    <w:rsid w:val="00457070"/>
    <w:rsid w:val="00464858"/>
    <w:rsid w:val="0046557C"/>
    <w:rsid w:val="004665F8"/>
    <w:rsid w:val="00466EFD"/>
    <w:rsid w:val="00470033"/>
    <w:rsid w:val="0047128C"/>
    <w:rsid w:val="004715DD"/>
    <w:rsid w:val="0047219F"/>
    <w:rsid w:val="0047300E"/>
    <w:rsid w:val="004736C0"/>
    <w:rsid w:val="00474947"/>
    <w:rsid w:val="00474C48"/>
    <w:rsid w:val="00480427"/>
    <w:rsid w:val="004813E5"/>
    <w:rsid w:val="00481C83"/>
    <w:rsid w:val="0048337E"/>
    <w:rsid w:val="00483DC5"/>
    <w:rsid w:val="00484CA2"/>
    <w:rsid w:val="00485D14"/>
    <w:rsid w:val="00486D46"/>
    <w:rsid w:val="00486E6E"/>
    <w:rsid w:val="00486F1C"/>
    <w:rsid w:val="00491103"/>
    <w:rsid w:val="00491A83"/>
    <w:rsid w:val="0049306D"/>
    <w:rsid w:val="00493B0D"/>
    <w:rsid w:val="00494401"/>
    <w:rsid w:val="00496D68"/>
    <w:rsid w:val="00497982"/>
    <w:rsid w:val="004A663B"/>
    <w:rsid w:val="004A73A6"/>
    <w:rsid w:val="004B03A1"/>
    <w:rsid w:val="004B0F72"/>
    <w:rsid w:val="004B258A"/>
    <w:rsid w:val="004B2765"/>
    <w:rsid w:val="004B505D"/>
    <w:rsid w:val="004C05E0"/>
    <w:rsid w:val="004C28F7"/>
    <w:rsid w:val="004C47E4"/>
    <w:rsid w:val="004C5529"/>
    <w:rsid w:val="004C6594"/>
    <w:rsid w:val="004C7F32"/>
    <w:rsid w:val="004D040C"/>
    <w:rsid w:val="004D085B"/>
    <w:rsid w:val="004D0A93"/>
    <w:rsid w:val="004D19DB"/>
    <w:rsid w:val="004D421E"/>
    <w:rsid w:val="004D4B80"/>
    <w:rsid w:val="004D71D7"/>
    <w:rsid w:val="004D7B6E"/>
    <w:rsid w:val="004E044A"/>
    <w:rsid w:val="004E2227"/>
    <w:rsid w:val="004E3D85"/>
    <w:rsid w:val="004E4777"/>
    <w:rsid w:val="004E64D4"/>
    <w:rsid w:val="004F04FB"/>
    <w:rsid w:val="004F0AFB"/>
    <w:rsid w:val="004F34AF"/>
    <w:rsid w:val="004F39F4"/>
    <w:rsid w:val="004F3DAF"/>
    <w:rsid w:val="004F5858"/>
    <w:rsid w:val="004F5C30"/>
    <w:rsid w:val="004F5C41"/>
    <w:rsid w:val="005050FE"/>
    <w:rsid w:val="005059E1"/>
    <w:rsid w:val="00506612"/>
    <w:rsid w:val="005105DE"/>
    <w:rsid w:val="00512295"/>
    <w:rsid w:val="005130B6"/>
    <w:rsid w:val="005139A7"/>
    <w:rsid w:val="005147AA"/>
    <w:rsid w:val="0051643E"/>
    <w:rsid w:val="005219BD"/>
    <w:rsid w:val="00521A70"/>
    <w:rsid w:val="00521DCE"/>
    <w:rsid w:val="005231A6"/>
    <w:rsid w:val="005237C0"/>
    <w:rsid w:val="00525E8D"/>
    <w:rsid w:val="00526C10"/>
    <w:rsid w:val="00527E7E"/>
    <w:rsid w:val="005308F3"/>
    <w:rsid w:val="0053099E"/>
    <w:rsid w:val="00532C24"/>
    <w:rsid w:val="005341D5"/>
    <w:rsid w:val="0053502A"/>
    <w:rsid w:val="00536BDF"/>
    <w:rsid w:val="00536BF1"/>
    <w:rsid w:val="00537082"/>
    <w:rsid w:val="0054006C"/>
    <w:rsid w:val="0054012D"/>
    <w:rsid w:val="00542249"/>
    <w:rsid w:val="00542BC9"/>
    <w:rsid w:val="00542E4D"/>
    <w:rsid w:val="00543A03"/>
    <w:rsid w:val="00544D00"/>
    <w:rsid w:val="00545EDA"/>
    <w:rsid w:val="005463A3"/>
    <w:rsid w:val="00547780"/>
    <w:rsid w:val="0055172C"/>
    <w:rsid w:val="00551E6B"/>
    <w:rsid w:val="00551F0C"/>
    <w:rsid w:val="00555769"/>
    <w:rsid w:val="00555B17"/>
    <w:rsid w:val="005561EF"/>
    <w:rsid w:val="005577A0"/>
    <w:rsid w:val="0056001B"/>
    <w:rsid w:val="0056008D"/>
    <w:rsid w:val="00562737"/>
    <w:rsid w:val="005635E7"/>
    <w:rsid w:val="00563652"/>
    <w:rsid w:val="00567035"/>
    <w:rsid w:val="00567118"/>
    <w:rsid w:val="0056747C"/>
    <w:rsid w:val="00567D8D"/>
    <w:rsid w:val="0057007B"/>
    <w:rsid w:val="00570E45"/>
    <w:rsid w:val="00570F50"/>
    <w:rsid w:val="00575068"/>
    <w:rsid w:val="00576189"/>
    <w:rsid w:val="00576AE7"/>
    <w:rsid w:val="005809C1"/>
    <w:rsid w:val="00584775"/>
    <w:rsid w:val="00590B5D"/>
    <w:rsid w:val="00595981"/>
    <w:rsid w:val="00595AB0"/>
    <w:rsid w:val="0059714A"/>
    <w:rsid w:val="005A2744"/>
    <w:rsid w:val="005A2A4D"/>
    <w:rsid w:val="005A2D3B"/>
    <w:rsid w:val="005A38D1"/>
    <w:rsid w:val="005A393D"/>
    <w:rsid w:val="005A6CC4"/>
    <w:rsid w:val="005B08FC"/>
    <w:rsid w:val="005B1C39"/>
    <w:rsid w:val="005B25E5"/>
    <w:rsid w:val="005B267E"/>
    <w:rsid w:val="005B4B40"/>
    <w:rsid w:val="005B51B4"/>
    <w:rsid w:val="005B59B0"/>
    <w:rsid w:val="005C15D4"/>
    <w:rsid w:val="005C1AFC"/>
    <w:rsid w:val="005C6444"/>
    <w:rsid w:val="005C6539"/>
    <w:rsid w:val="005C7CF3"/>
    <w:rsid w:val="005D0B8C"/>
    <w:rsid w:val="005D0F27"/>
    <w:rsid w:val="005D1C91"/>
    <w:rsid w:val="005D5417"/>
    <w:rsid w:val="005D598B"/>
    <w:rsid w:val="005D601A"/>
    <w:rsid w:val="005E0847"/>
    <w:rsid w:val="005E0E3E"/>
    <w:rsid w:val="005E21D7"/>
    <w:rsid w:val="005E3C8B"/>
    <w:rsid w:val="005E3D1A"/>
    <w:rsid w:val="005E579D"/>
    <w:rsid w:val="005E6379"/>
    <w:rsid w:val="005F2629"/>
    <w:rsid w:val="005F36D9"/>
    <w:rsid w:val="005F3855"/>
    <w:rsid w:val="005F4216"/>
    <w:rsid w:val="005F4AFB"/>
    <w:rsid w:val="005F4F1E"/>
    <w:rsid w:val="005F6611"/>
    <w:rsid w:val="00600876"/>
    <w:rsid w:val="006022C0"/>
    <w:rsid w:val="00603F0B"/>
    <w:rsid w:val="0060445A"/>
    <w:rsid w:val="00605725"/>
    <w:rsid w:val="0061066D"/>
    <w:rsid w:val="00611C59"/>
    <w:rsid w:val="00612032"/>
    <w:rsid w:val="006131C7"/>
    <w:rsid w:val="00613734"/>
    <w:rsid w:val="00617E0D"/>
    <w:rsid w:val="00622726"/>
    <w:rsid w:val="00622E52"/>
    <w:rsid w:val="00626589"/>
    <w:rsid w:val="00627612"/>
    <w:rsid w:val="00627B39"/>
    <w:rsid w:val="0063041D"/>
    <w:rsid w:val="00634109"/>
    <w:rsid w:val="0063476E"/>
    <w:rsid w:val="006366AB"/>
    <w:rsid w:val="006404FF"/>
    <w:rsid w:val="00643C7F"/>
    <w:rsid w:val="00644FF1"/>
    <w:rsid w:val="00645CB8"/>
    <w:rsid w:val="0064715C"/>
    <w:rsid w:val="006474CE"/>
    <w:rsid w:val="00650816"/>
    <w:rsid w:val="00650A50"/>
    <w:rsid w:val="00656C1A"/>
    <w:rsid w:val="00662495"/>
    <w:rsid w:val="006660F4"/>
    <w:rsid w:val="00666614"/>
    <w:rsid w:val="0066718F"/>
    <w:rsid w:val="006700A3"/>
    <w:rsid w:val="00671FDA"/>
    <w:rsid w:val="00673E9E"/>
    <w:rsid w:val="00673FB7"/>
    <w:rsid w:val="0067531E"/>
    <w:rsid w:val="0067559C"/>
    <w:rsid w:val="0067620C"/>
    <w:rsid w:val="006822CC"/>
    <w:rsid w:val="00682EF3"/>
    <w:rsid w:val="00682F0E"/>
    <w:rsid w:val="00683ED7"/>
    <w:rsid w:val="006858CE"/>
    <w:rsid w:val="00690612"/>
    <w:rsid w:val="006919D1"/>
    <w:rsid w:val="00691FBE"/>
    <w:rsid w:val="006927BA"/>
    <w:rsid w:val="00693F51"/>
    <w:rsid w:val="006954FD"/>
    <w:rsid w:val="006959C1"/>
    <w:rsid w:val="00695C3C"/>
    <w:rsid w:val="00697855"/>
    <w:rsid w:val="006A27B6"/>
    <w:rsid w:val="006A371D"/>
    <w:rsid w:val="006A5D48"/>
    <w:rsid w:val="006A7006"/>
    <w:rsid w:val="006B1455"/>
    <w:rsid w:val="006B1B53"/>
    <w:rsid w:val="006B6383"/>
    <w:rsid w:val="006B6845"/>
    <w:rsid w:val="006C487B"/>
    <w:rsid w:val="006C4A31"/>
    <w:rsid w:val="006C6972"/>
    <w:rsid w:val="006C6EA1"/>
    <w:rsid w:val="006C762D"/>
    <w:rsid w:val="006C7D67"/>
    <w:rsid w:val="006D0E0C"/>
    <w:rsid w:val="006D1D48"/>
    <w:rsid w:val="006D314D"/>
    <w:rsid w:val="006D40AA"/>
    <w:rsid w:val="006D4C69"/>
    <w:rsid w:val="006E0702"/>
    <w:rsid w:val="006E123F"/>
    <w:rsid w:val="006E272D"/>
    <w:rsid w:val="006E3029"/>
    <w:rsid w:val="006E7A51"/>
    <w:rsid w:val="006F05CB"/>
    <w:rsid w:val="006F0635"/>
    <w:rsid w:val="006F17D2"/>
    <w:rsid w:val="006F2BC2"/>
    <w:rsid w:val="006F33F9"/>
    <w:rsid w:val="006F4819"/>
    <w:rsid w:val="006F5978"/>
    <w:rsid w:val="006F62DA"/>
    <w:rsid w:val="0070133A"/>
    <w:rsid w:val="00705477"/>
    <w:rsid w:val="00706EFF"/>
    <w:rsid w:val="00711921"/>
    <w:rsid w:val="00711FCC"/>
    <w:rsid w:val="00714B0B"/>
    <w:rsid w:val="0072578D"/>
    <w:rsid w:val="00727438"/>
    <w:rsid w:val="00727B4F"/>
    <w:rsid w:val="007306E7"/>
    <w:rsid w:val="00732835"/>
    <w:rsid w:val="00733B60"/>
    <w:rsid w:val="00735752"/>
    <w:rsid w:val="00735A89"/>
    <w:rsid w:val="00735E22"/>
    <w:rsid w:val="007377AD"/>
    <w:rsid w:val="00740915"/>
    <w:rsid w:val="00740D33"/>
    <w:rsid w:val="00743DBF"/>
    <w:rsid w:val="007448B9"/>
    <w:rsid w:val="00744DA6"/>
    <w:rsid w:val="007458BD"/>
    <w:rsid w:val="0074614A"/>
    <w:rsid w:val="00746E20"/>
    <w:rsid w:val="00751602"/>
    <w:rsid w:val="007517BE"/>
    <w:rsid w:val="00751A04"/>
    <w:rsid w:val="00751DD7"/>
    <w:rsid w:val="007532C3"/>
    <w:rsid w:val="00755273"/>
    <w:rsid w:val="007559DE"/>
    <w:rsid w:val="00757215"/>
    <w:rsid w:val="00757E3E"/>
    <w:rsid w:val="00760111"/>
    <w:rsid w:val="00760251"/>
    <w:rsid w:val="0076063F"/>
    <w:rsid w:val="007606AD"/>
    <w:rsid w:val="0076140D"/>
    <w:rsid w:val="00761A67"/>
    <w:rsid w:val="00763687"/>
    <w:rsid w:val="007646F8"/>
    <w:rsid w:val="00764E79"/>
    <w:rsid w:val="007668C6"/>
    <w:rsid w:val="00770D2A"/>
    <w:rsid w:val="00770EE0"/>
    <w:rsid w:val="00772324"/>
    <w:rsid w:val="007727AF"/>
    <w:rsid w:val="007811E6"/>
    <w:rsid w:val="007818F0"/>
    <w:rsid w:val="007841F7"/>
    <w:rsid w:val="007848A8"/>
    <w:rsid w:val="0078581F"/>
    <w:rsid w:val="00786036"/>
    <w:rsid w:val="00787D13"/>
    <w:rsid w:val="00787FA1"/>
    <w:rsid w:val="00791640"/>
    <w:rsid w:val="00795ABA"/>
    <w:rsid w:val="007A0F4C"/>
    <w:rsid w:val="007A29DB"/>
    <w:rsid w:val="007A2EC4"/>
    <w:rsid w:val="007A35F2"/>
    <w:rsid w:val="007A40C0"/>
    <w:rsid w:val="007A486E"/>
    <w:rsid w:val="007A4EB2"/>
    <w:rsid w:val="007A6DCD"/>
    <w:rsid w:val="007B0089"/>
    <w:rsid w:val="007B061D"/>
    <w:rsid w:val="007B3647"/>
    <w:rsid w:val="007B484F"/>
    <w:rsid w:val="007C0ADF"/>
    <w:rsid w:val="007C1399"/>
    <w:rsid w:val="007C1D78"/>
    <w:rsid w:val="007C2CC2"/>
    <w:rsid w:val="007C3F0E"/>
    <w:rsid w:val="007C41E1"/>
    <w:rsid w:val="007C51C9"/>
    <w:rsid w:val="007C5D74"/>
    <w:rsid w:val="007D34C0"/>
    <w:rsid w:val="007D3672"/>
    <w:rsid w:val="007D5D2F"/>
    <w:rsid w:val="007E2078"/>
    <w:rsid w:val="007E48D7"/>
    <w:rsid w:val="007E4D88"/>
    <w:rsid w:val="007E64AE"/>
    <w:rsid w:val="007F15FD"/>
    <w:rsid w:val="007F62D6"/>
    <w:rsid w:val="007F7A88"/>
    <w:rsid w:val="00800D4A"/>
    <w:rsid w:val="00801E22"/>
    <w:rsid w:val="00802310"/>
    <w:rsid w:val="008028B1"/>
    <w:rsid w:val="0080489D"/>
    <w:rsid w:val="00804D50"/>
    <w:rsid w:val="008054AB"/>
    <w:rsid w:val="0080635F"/>
    <w:rsid w:val="0080659D"/>
    <w:rsid w:val="008069A5"/>
    <w:rsid w:val="00806BCE"/>
    <w:rsid w:val="008127BC"/>
    <w:rsid w:val="00812840"/>
    <w:rsid w:val="00815414"/>
    <w:rsid w:val="008156E1"/>
    <w:rsid w:val="00816C62"/>
    <w:rsid w:val="00820349"/>
    <w:rsid w:val="00820FD1"/>
    <w:rsid w:val="00821BF9"/>
    <w:rsid w:val="008221BF"/>
    <w:rsid w:val="00822393"/>
    <w:rsid w:val="00823341"/>
    <w:rsid w:val="00830F83"/>
    <w:rsid w:val="008312ED"/>
    <w:rsid w:val="008315BD"/>
    <w:rsid w:val="008323F8"/>
    <w:rsid w:val="0083453E"/>
    <w:rsid w:val="008347B0"/>
    <w:rsid w:val="0083503C"/>
    <w:rsid w:val="00840753"/>
    <w:rsid w:val="00840DB8"/>
    <w:rsid w:val="00840E8A"/>
    <w:rsid w:val="00841308"/>
    <w:rsid w:val="00841B54"/>
    <w:rsid w:val="00842E78"/>
    <w:rsid w:val="008467A7"/>
    <w:rsid w:val="00847405"/>
    <w:rsid w:val="00852A3C"/>
    <w:rsid w:val="00853C8D"/>
    <w:rsid w:val="008540A9"/>
    <w:rsid w:val="00854CC3"/>
    <w:rsid w:val="00854E64"/>
    <w:rsid w:val="008550F7"/>
    <w:rsid w:val="00856CDC"/>
    <w:rsid w:val="00856FF5"/>
    <w:rsid w:val="00861935"/>
    <w:rsid w:val="008656C7"/>
    <w:rsid w:val="00866E13"/>
    <w:rsid w:val="00867CD1"/>
    <w:rsid w:val="00871383"/>
    <w:rsid w:val="00871E7E"/>
    <w:rsid w:val="0087352F"/>
    <w:rsid w:val="008738C5"/>
    <w:rsid w:val="0087456B"/>
    <w:rsid w:val="00874ADC"/>
    <w:rsid w:val="00874E5F"/>
    <w:rsid w:val="0087626A"/>
    <w:rsid w:val="008802FA"/>
    <w:rsid w:val="00881F4F"/>
    <w:rsid w:val="00882B5F"/>
    <w:rsid w:val="00882E40"/>
    <w:rsid w:val="00883AF9"/>
    <w:rsid w:val="0088471B"/>
    <w:rsid w:val="0088564B"/>
    <w:rsid w:val="00885EC5"/>
    <w:rsid w:val="00886D72"/>
    <w:rsid w:val="00890002"/>
    <w:rsid w:val="00891602"/>
    <w:rsid w:val="00892530"/>
    <w:rsid w:val="00893E82"/>
    <w:rsid w:val="008951A5"/>
    <w:rsid w:val="008958D2"/>
    <w:rsid w:val="00895F8C"/>
    <w:rsid w:val="00895FC0"/>
    <w:rsid w:val="008A01D0"/>
    <w:rsid w:val="008A1433"/>
    <w:rsid w:val="008A146B"/>
    <w:rsid w:val="008A226B"/>
    <w:rsid w:val="008A6A23"/>
    <w:rsid w:val="008A726E"/>
    <w:rsid w:val="008B2105"/>
    <w:rsid w:val="008B4892"/>
    <w:rsid w:val="008B4EA5"/>
    <w:rsid w:val="008C0001"/>
    <w:rsid w:val="008C0415"/>
    <w:rsid w:val="008C1592"/>
    <w:rsid w:val="008C15B3"/>
    <w:rsid w:val="008C2905"/>
    <w:rsid w:val="008C4FF4"/>
    <w:rsid w:val="008C6E4D"/>
    <w:rsid w:val="008D11DA"/>
    <w:rsid w:val="008D2275"/>
    <w:rsid w:val="008D3E2D"/>
    <w:rsid w:val="008D4A85"/>
    <w:rsid w:val="008D58C9"/>
    <w:rsid w:val="008E0AA7"/>
    <w:rsid w:val="008E14F7"/>
    <w:rsid w:val="008E15BA"/>
    <w:rsid w:val="008E1F00"/>
    <w:rsid w:val="008E34E1"/>
    <w:rsid w:val="008E487C"/>
    <w:rsid w:val="008F2643"/>
    <w:rsid w:val="008F2F0C"/>
    <w:rsid w:val="008F35AF"/>
    <w:rsid w:val="008F3EE1"/>
    <w:rsid w:val="008F56BE"/>
    <w:rsid w:val="008F5C1E"/>
    <w:rsid w:val="008F7BF2"/>
    <w:rsid w:val="009005E9"/>
    <w:rsid w:val="00900AD9"/>
    <w:rsid w:val="009033AF"/>
    <w:rsid w:val="00903642"/>
    <w:rsid w:val="00903901"/>
    <w:rsid w:val="009061FC"/>
    <w:rsid w:val="00906CA0"/>
    <w:rsid w:val="00907144"/>
    <w:rsid w:val="00907D73"/>
    <w:rsid w:val="00910331"/>
    <w:rsid w:val="00913424"/>
    <w:rsid w:val="00913464"/>
    <w:rsid w:val="0091365D"/>
    <w:rsid w:val="00914144"/>
    <w:rsid w:val="00916B86"/>
    <w:rsid w:val="0091727F"/>
    <w:rsid w:val="0091757A"/>
    <w:rsid w:val="009213E7"/>
    <w:rsid w:val="00922A5A"/>
    <w:rsid w:val="009232E8"/>
    <w:rsid w:val="00923506"/>
    <w:rsid w:val="00924FD1"/>
    <w:rsid w:val="00927C16"/>
    <w:rsid w:val="009305D2"/>
    <w:rsid w:val="0093095A"/>
    <w:rsid w:val="00930F99"/>
    <w:rsid w:val="00935FC2"/>
    <w:rsid w:val="00936040"/>
    <w:rsid w:val="0093636E"/>
    <w:rsid w:val="0093742E"/>
    <w:rsid w:val="009379E0"/>
    <w:rsid w:val="0094009A"/>
    <w:rsid w:val="00941A80"/>
    <w:rsid w:val="0095156C"/>
    <w:rsid w:val="00951C31"/>
    <w:rsid w:val="00953F33"/>
    <w:rsid w:val="00954163"/>
    <w:rsid w:val="0096174F"/>
    <w:rsid w:val="00962383"/>
    <w:rsid w:val="00962ED0"/>
    <w:rsid w:val="00966039"/>
    <w:rsid w:val="00967B76"/>
    <w:rsid w:val="009712E6"/>
    <w:rsid w:val="00972775"/>
    <w:rsid w:val="00973E7C"/>
    <w:rsid w:val="009746E6"/>
    <w:rsid w:val="009746E9"/>
    <w:rsid w:val="00974BC7"/>
    <w:rsid w:val="00974DBF"/>
    <w:rsid w:val="00975030"/>
    <w:rsid w:val="009766DB"/>
    <w:rsid w:val="00976C76"/>
    <w:rsid w:val="00977804"/>
    <w:rsid w:val="009808DD"/>
    <w:rsid w:val="00982E69"/>
    <w:rsid w:val="009838AD"/>
    <w:rsid w:val="00983C45"/>
    <w:rsid w:val="00984ACD"/>
    <w:rsid w:val="0098611E"/>
    <w:rsid w:val="00986D7A"/>
    <w:rsid w:val="00991048"/>
    <w:rsid w:val="009913F8"/>
    <w:rsid w:val="009917E5"/>
    <w:rsid w:val="00992ED5"/>
    <w:rsid w:val="009945E5"/>
    <w:rsid w:val="00996934"/>
    <w:rsid w:val="009969A3"/>
    <w:rsid w:val="009974F2"/>
    <w:rsid w:val="009A171E"/>
    <w:rsid w:val="009A1C22"/>
    <w:rsid w:val="009A2053"/>
    <w:rsid w:val="009A55E3"/>
    <w:rsid w:val="009A5B57"/>
    <w:rsid w:val="009A5DC3"/>
    <w:rsid w:val="009B05FA"/>
    <w:rsid w:val="009B11B9"/>
    <w:rsid w:val="009B1AD9"/>
    <w:rsid w:val="009B2C6F"/>
    <w:rsid w:val="009B36F7"/>
    <w:rsid w:val="009B5632"/>
    <w:rsid w:val="009B7A30"/>
    <w:rsid w:val="009C0B7E"/>
    <w:rsid w:val="009C427C"/>
    <w:rsid w:val="009C4E25"/>
    <w:rsid w:val="009C5864"/>
    <w:rsid w:val="009C5E9C"/>
    <w:rsid w:val="009C6B33"/>
    <w:rsid w:val="009D04B2"/>
    <w:rsid w:val="009D05C7"/>
    <w:rsid w:val="009D079A"/>
    <w:rsid w:val="009D25A1"/>
    <w:rsid w:val="009D2EDC"/>
    <w:rsid w:val="009D34C3"/>
    <w:rsid w:val="009D4E4F"/>
    <w:rsid w:val="009D50E4"/>
    <w:rsid w:val="009D51E3"/>
    <w:rsid w:val="009D6C54"/>
    <w:rsid w:val="009E2019"/>
    <w:rsid w:val="009E7537"/>
    <w:rsid w:val="009E7D5D"/>
    <w:rsid w:val="009F2E74"/>
    <w:rsid w:val="009F4E90"/>
    <w:rsid w:val="009F541B"/>
    <w:rsid w:val="009F7F5E"/>
    <w:rsid w:val="00A02094"/>
    <w:rsid w:val="00A035C2"/>
    <w:rsid w:val="00A0486D"/>
    <w:rsid w:val="00A0615B"/>
    <w:rsid w:val="00A12562"/>
    <w:rsid w:val="00A149C3"/>
    <w:rsid w:val="00A2141E"/>
    <w:rsid w:val="00A22A4B"/>
    <w:rsid w:val="00A22B7E"/>
    <w:rsid w:val="00A24C8E"/>
    <w:rsid w:val="00A25102"/>
    <w:rsid w:val="00A2516F"/>
    <w:rsid w:val="00A25F14"/>
    <w:rsid w:val="00A26994"/>
    <w:rsid w:val="00A34F80"/>
    <w:rsid w:val="00A36AC0"/>
    <w:rsid w:val="00A4150B"/>
    <w:rsid w:val="00A42616"/>
    <w:rsid w:val="00A429B1"/>
    <w:rsid w:val="00A43120"/>
    <w:rsid w:val="00A43259"/>
    <w:rsid w:val="00A47FBB"/>
    <w:rsid w:val="00A542AA"/>
    <w:rsid w:val="00A554CC"/>
    <w:rsid w:val="00A566CF"/>
    <w:rsid w:val="00A57745"/>
    <w:rsid w:val="00A57C6D"/>
    <w:rsid w:val="00A6385E"/>
    <w:rsid w:val="00A64744"/>
    <w:rsid w:val="00A653D2"/>
    <w:rsid w:val="00A676C6"/>
    <w:rsid w:val="00A718BF"/>
    <w:rsid w:val="00A74973"/>
    <w:rsid w:val="00A74E82"/>
    <w:rsid w:val="00A76BBD"/>
    <w:rsid w:val="00A76FF2"/>
    <w:rsid w:val="00A81252"/>
    <w:rsid w:val="00A81778"/>
    <w:rsid w:val="00A85643"/>
    <w:rsid w:val="00A86FE2"/>
    <w:rsid w:val="00A87635"/>
    <w:rsid w:val="00A90AC9"/>
    <w:rsid w:val="00A913CA"/>
    <w:rsid w:val="00A91D36"/>
    <w:rsid w:val="00A92195"/>
    <w:rsid w:val="00A95FDE"/>
    <w:rsid w:val="00A96ACF"/>
    <w:rsid w:val="00A97E55"/>
    <w:rsid w:val="00AA0F31"/>
    <w:rsid w:val="00AA378A"/>
    <w:rsid w:val="00AA4952"/>
    <w:rsid w:val="00AB0CEA"/>
    <w:rsid w:val="00AB26EB"/>
    <w:rsid w:val="00AB2E2B"/>
    <w:rsid w:val="00AB32B3"/>
    <w:rsid w:val="00AB39EB"/>
    <w:rsid w:val="00AB44CF"/>
    <w:rsid w:val="00AB4B60"/>
    <w:rsid w:val="00AB5E09"/>
    <w:rsid w:val="00AB6363"/>
    <w:rsid w:val="00AB6E93"/>
    <w:rsid w:val="00AC21DB"/>
    <w:rsid w:val="00AC2EB0"/>
    <w:rsid w:val="00AC5A9B"/>
    <w:rsid w:val="00AC7D10"/>
    <w:rsid w:val="00AD0EC5"/>
    <w:rsid w:val="00AD21C4"/>
    <w:rsid w:val="00AD34A1"/>
    <w:rsid w:val="00AD5CE0"/>
    <w:rsid w:val="00AD687A"/>
    <w:rsid w:val="00AD7571"/>
    <w:rsid w:val="00AE0CA6"/>
    <w:rsid w:val="00AE1161"/>
    <w:rsid w:val="00AE4594"/>
    <w:rsid w:val="00AE6A5C"/>
    <w:rsid w:val="00AE7039"/>
    <w:rsid w:val="00AE7324"/>
    <w:rsid w:val="00AE7B89"/>
    <w:rsid w:val="00AF11AB"/>
    <w:rsid w:val="00AF1278"/>
    <w:rsid w:val="00AF6F6A"/>
    <w:rsid w:val="00AF7377"/>
    <w:rsid w:val="00AF7A2D"/>
    <w:rsid w:val="00AF7EFF"/>
    <w:rsid w:val="00B00334"/>
    <w:rsid w:val="00B01870"/>
    <w:rsid w:val="00B02EBE"/>
    <w:rsid w:val="00B030D2"/>
    <w:rsid w:val="00B03EF2"/>
    <w:rsid w:val="00B0426B"/>
    <w:rsid w:val="00B0491E"/>
    <w:rsid w:val="00B0515F"/>
    <w:rsid w:val="00B05773"/>
    <w:rsid w:val="00B06A40"/>
    <w:rsid w:val="00B10330"/>
    <w:rsid w:val="00B104C3"/>
    <w:rsid w:val="00B11217"/>
    <w:rsid w:val="00B12855"/>
    <w:rsid w:val="00B13A66"/>
    <w:rsid w:val="00B1405A"/>
    <w:rsid w:val="00B15274"/>
    <w:rsid w:val="00B1577D"/>
    <w:rsid w:val="00B15D80"/>
    <w:rsid w:val="00B160B2"/>
    <w:rsid w:val="00B167EE"/>
    <w:rsid w:val="00B211EF"/>
    <w:rsid w:val="00B213A5"/>
    <w:rsid w:val="00B2280E"/>
    <w:rsid w:val="00B22FB6"/>
    <w:rsid w:val="00B24751"/>
    <w:rsid w:val="00B3081B"/>
    <w:rsid w:val="00B32789"/>
    <w:rsid w:val="00B352B3"/>
    <w:rsid w:val="00B364CA"/>
    <w:rsid w:val="00B36E49"/>
    <w:rsid w:val="00B401F1"/>
    <w:rsid w:val="00B40A9F"/>
    <w:rsid w:val="00B41358"/>
    <w:rsid w:val="00B4144C"/>
    <w:rsid w:val="00B42E29"/>
    <w:rsid w:val="00B4550C"/>
    <w:rsid w:val="00B4641A"/>
    <w:rsid w:val="00B464A9"/>
    <w:rsid w:val="00B47D94"/>
    <w:rsid w:val="00B51D22"/>
    <w:rsid w:val="00B51F6A"/>
    <w:rsid w:val="00B51F95"/>
    <w:rsid w:val="00B52AD1"/>
    <w:rsid w:val="00B530D4"/>
    <w:rsid w:val="00B534F9"/>
    <w:rsid w:val="00B55BF7"/>
    <w:rsid w:val="00B57ECE"/>
    <w:rsid w:val="00B60E65"/>
    <w:rsid w:val="00B62F8D"/>
    <w:rsid w:val="00B64278"/>
    <w:rsid w:val="00B65ADA"/>
    <w:rsid w:val="00B66CCA"/>
    <w:rsid w:val="00B67182"/>
    <w:rsid w:val="00B709CF"/>
    <w:rsid w:val="00B71EE7"/>
    <w:rsid w:val="00B72A74"/>
    <w:rsid w:val="00B74D8A"/>
    <w:rsid w:val="00B800C7"/>
    <w:rsid w:val="00B8197E"/>
    <w:rsid w:val="00B81A74"/>
    <w:rsid w:val="00B829A6"/>
    <w:rsid w:val="00B83EA1"/>
    <w:rsid w:val="00B84743"/>
    <w:rsid w:val="00B847C7"/>
    <w:rsid w:val="00B86339"/>
    <w:rsid w:val="00B90676"/>
    <w:rsid w:val="00B9361B"/>
    <w:rsid w:val="00B94832"/>
    <w:rsid w:val="00B9712B"/>
    <w:rsid w:val="00B971D6"/>
    <w:rsid w:val="00B977E7"/>
    <w:rsid w:val="00BA4A04"/>
    <w:rsid w:val="00BA5765"/>
    <w:rsid w:val="00BA6C81"/>
    <w:rsid w:val="00BB419C"/>
    <w:rsid w:val="00BB4F4B"/>
    <w:rsid w:val="00BB7F68"/>
    <w:rsid w:val="00BC00E4"/>
    <w:rsid w:val="00BC062A"/>
    <w:rsid w:val="00BC1114"/>
    <w:rsid w:val="00BC14B5"/>
    <w:rsid w:val="00BC2EC2"/>
    <w:rsid w:val="00BC3C9C"/>
    <w:rsid w:val="00BC429D"/>
    <w:rsid w:val="00BD1A25"/>
    <w:rsid w:val="00BD2862"/>
    <w:rsid w:val="00BD4B95"/>
    <w:rsid w:val="00BD58B7"/>
    <w:rsid w:val="00BD5D98"/>
    <w:rsid w:val="00BD6F74"/>
    <w:rsid w:val="00BD73E5"/>
    <w:rsid w:val="00BE1A52"/>
    <w:rsid w:val="00BE383F"/>
    <w:rsid w:val="00BE3894"/>
    <w:rsid w:val="00BE3A1B"/>
    <w:rsid w:val="00BE5A04"/>
    <w:rsid w:val="00BE7DE3"/>
    <w:rsid w:val="00BF220A"/>
    <w:rsid w:val="00BF41F9"/>
    <w:rsid w:val="00BF54F4"/>
    <w:rsid w:val="00BF6B7F"/>
    <w:rsid w:val="00C00AA4"/>
    <w:rsid w:val="00C022AD"/>
    <w:rsid w:val="00C04765"/>
    <w:rsid w:val="00C0504D"/>
    <w:rsid w:val="00C06D9F"/>
    <w:rsid w:val="00C073ED"/>
    <w:rsid w:val="00C07F2D"/>
    <w:rsid w:val="00C13C14"/>
    <w:rsid w:val="00C14367"/>
    <w:rsid w:val="00C1779A"/>
    <w:rsid w:val="00C207BB"/>
    <w:rsid w:val="00C20C9B"/>
    <w:rsid w:val="00C2163B"/>
    <w:rsid w:val="00C21A50"/>
    <w:rsid w:val="00C26C8E"/>
    <w:rsid w:val="00C3039B"/>
    <w:rsid w:val="00C30FB6"/>
    <w:rsid w:val="00C31D23"/>
    <w:rsid w:val="00C31DCC"/>
    <w:rsid w:val="00C33200"/>
    <w:rsid w:val="00C33F0E"/>
    <w:rsid w:val="00C34435"/>
    <w:rsid w:val="00C35A93"/>
    <w:rsid w:val="00C369D4"/>
    <w:rsid w:val="00C402ED"/>
    <w:rsid w:val="00C405DF"/>
    <w:rsid w:val="00C406FD"/>
    <w:rsid w:val="00C41029"/>
    <w:rsid w:val="00C41817"/>
    <w:rsid w:val="00C43C37"/>
    <w:rsid w:val="00C442FA"/>
    <w:rsid w:val="00C466FC"/>
    <w:rsid w:val="00C46928"/>
    <w:rsid w:val="00C46CED"/>
    <w:rsid w:val="00C473F3"/>
    <w:rsid w:val="00C5115F"/>
    <w:rsid w:val="00C511A5"/>
    <w:rsid w:val="00C53CDD"/>
    <w:rsid w:val="00C5455A"/>
    <w:rsid w:val="00C5475C"/>
    <w:rsid w:val="00C57F86"/>
    <w:rsid w:val="00C64CC1"/>
    <w:rsid w:val="00C660E7"/>
    <w:rsid w:val="00C677FA"/>
    <w:rsid w:val="00C71551"/>
    <w:rsid w:val="00C717B2"/>
    <w:rsid w:val="00C72DE3"/>
    <w:rsid w:val="00C72F86"/>
    <w:rsid w:val="00C74927"/>
    <w:rsid w:val="00C74A4E"/>
    <w:rsid w:val="00C74D0E"/>
    <w:rsid w:val="00C762B7"/>
    <w:rsid w:val="00C77DC1"/>
    <w:rsid w:val="00C8238D"/>
    <w:rsid w:val="00C8392D"/>
    <w:rsid w:val="00C83E74"/>
    <w:rsid w:val="00C84307"/>
    <w:rsid w:val="00C866A8"/>
    <w:rsid w:val="00C918FD"/>
    <w:rsid w:val="00C92862"/>
    <w:rsid w:val="00C95F8B"/>
    <w:rsid w:val="00C96752"/>
    <w:rsid w:val="00C976A8"/>
    <w:rsid w:val="00CA0622"/>
    <w:rsid w:val="00CA1E73"/>
    <w:rsid w:val="00CA4BC7"/>
    <w:rsid w:val="00CA517D"/>
    <w:rsid w:val="00CA58D4"/>
    <w:rsid w:val="00CA5939"/>
    <w:rsid w:val="00CA622B"/>
    <w:rsid w:val="00CA6D46"/>
    <w:rsid w:val="00CA75C6"/>
    <w:rsid w:val="00CB2D32"/>
    <w:rsid w:val="00CB3202"/>
    <w:rsid w:val="00CB3862"/>
    <w:rsid w:val="00CB3AAC"/>
    <w:rsid w:val="00CB41DD"/>
    <w:rsid w:val="00CB5A42"/>
    <w:rsid w:val="00CC0D13"/>
    <w:rsid w:val="00CC7699"/>
    <w:rsid w:val="00CC7CF7"/>
    <w:rsid w:val="00CD05D6"/>
    <w:rsid w:val="00CD1F75"/>
    <w:rsid w:val="00CD5C57"/>
    <w:rsid w:val="00CD5D93"/>
    <w:rsid w:val="00CD6FCE"/>
    <w:rsid w:val="00CE31FD"/>
    <w:rsid w:val="00CE5509"/>
    <w:rsid w:val="00CE656A"/>
    <w:rsid w:val="00CF1A1E"/>
    <w:rsid w:val="00CF3408"/>
    <w:rsid w:val="00CF5957"/>
    <w:rsid w:val="00CF6CB7"/>
    <w:rsid w:val="00CF745D"/>
    <w:rsid w:val="00D0079E"/>
    <w:rsid w:val="00D00A70"/>
    <w:rsid w:val="00D0120A"/>
    <w:rsid w:val="00D01716"/>
    <w:rsid w:val="00D03461"/>
    <w:rsid w:val="00D03B63"/>
    <w:rsid w:val="00D04687"/>
    <w:rsid w:val="00D1374E"/>
    <w:rsid w:val="00D13A81"/>
    <w:rsid w:val="00D13B6B"/>
    <w:rsid w:val="00D179DD"/>
    <w:rsid w:val="00D20AFD"/>
    <w:rsid w:val="00D22B45"/>
    <w:rsid w:val="00D249BA"/>
    <w:rsid w:val="00D27878"/>
    <w:rsid w:val="00D27E12"/>
    <w:rsid w:val="00D302A0"/>
    <w:rsid w:val="00D306BC"/>
    <w:rsid w:val="00D31548"/>
    <w:rsid w:val="00D31EC1"/>
    <w:rsid w:val="00D33D1F"/>
    <w:rsid w:val="00D34250"/>
    <w:rsid w:val="00D3425C"/>
    <w:rsid w:val="00D40691"/>
    <w:rsid w:val="00D412D1"/>
    <w:rsid w:val="00D438A9"/>
    <w:rsid w:val="00D4755D"/>
    <w:rsid w:val="00D47680"/>
    <w:rsid w:val="00D47D73"/>
    <w:rsid w:val="00D47F42"/>
    <w:rsid w:val="00D47FE1"/>
    <w:rsid w:val="00D50175"/>
    <w:rsid w:val="00D53018"/>
    <w:rsid w:val="00D53551"/>
    <w:rsid w:val="00D55C71"/>
    <w:rsid w:val="00D564FE"/>
    <w:rsid w:val="00D56543"/>
    <w:rsid w:val="00D5680D"/>
    <w:rsid w:val="00D56C69"/>
    <w:rsid w:val="00D57186"/>
    <w:rsid w:val="00D60545"/>
    <w:rsid w:val="00D60B76"/>
    <w:rsid w:val="00D61EA6"/>
    <w:rsid w:val="00D62C62"/>
    <w:rsid w:val="00D661C6"/>
    <w:rsid w:val="00D723A9"/>
    <w:rsid w:val="00D72868"/>
    <w:rsid w:val="00D75206"/>
    <w:rsid w:val="00D75436"/>
    <w:rsid w:val="00D80664"/>
    <w:rsid w:val="00D821EA"/>
    <w:rsid w:val="00D8230C"/>
    <w:rsid w:val="00D83480"/>
    <w:rsid w:val="00D84AEB"/>
    <w:rsid w:val="00D85012"/>
    <w:rsid w:val="00D8546F"/>
    <w:rsid w:val="00D85C9A"/>
    <w:rsid w:val="00D867F6"/>
    <w:rsid w:val="00D87B1A"/>
    <w:rsid w:val="00D87E13"/>
    <w:rsid w:val="00D9028C"/>
    <w:rsid w:val="00D94AB3"/>
    <w:rsid w:val="00D959BD"/>
    <w:rsid w:val="00D96BC0"/>
    <w:rsid w:val="00DA15C9"/>
    <w:rsid w:val="00DA17E4"/>
    <w:rsid w:val="00DA2932"/>
    <w:rsid w:val="00DA4555"/>
    <w:rsid w:val="00DA59A3"/>
    <w:rsid w:val="00DA613F"/>
    <w:rsid w:val="00DA72F7"/>
    <w:rsid w:val="00DA79EA"/>
    <w:rsid w:val="00DB0D45"/>
    <w:rsid w:val="00DB0F89"/>
    <w:rsid w:val="00DB27C2"/>
    <w:rsid w:val="00DB36A5"/>
    <w:rsid w:val="00DB5EB8"/>
    <w:rsid w:val="00DB6B04"/>
    <w:rsid w:val="00DB71EF"/>
    <w:rsid w:val="00DB7E40"/>
    <w:rsid w:val="00DC0C9F"/>
    <w:rsid w:val="00DC19BC"/>
    <w:rsid w:val="00DC23DE"/>
    <w:rsid w:val="00DC24D4"/>
    <w:rsid w:val="00DC37E7"/>
    <w:rsid w:val="00DC46D9"/>
    <w:rsid w:val="00DC697D"/>
    <w:rsid w:val="00DD02E1"/>
    <w:rsid w:val="00DD1CB3"/>
    <w:rsid w:val="00DD23D9"/>
    <w:rsid w:val="00DD2E81"/>
    <w:rsid w:val="00DD3E78"/>
    <w:rsid w:val="00DD4426"/>
    <w:rsid w:val="00DD53F0"/>
    <w:rsid w:val="00DD585A"/>
    <w:rsid w:val="00DD68B1"/>
    <w:rsid w:val="00DE5FE3"/>
    <w:rsid w:val="00DE69CF"/>
    <w:rsid w:val="00DE6D5B"/>
    <w:rsid w:val="00DF04B3"/>
    <w:rsid w:val="00DF0951"/>
    <w:rsid w:val="00DF1B2D"/>
    <w:rsid w:val="00DF2569"/>
    <w:rsid w:val="00DF3FED"/>
    <w:rsid w:val="00DF705A"/>
    <w:rsid w:val="00DF70C5"/>
    <w:rsid w:val="00E010E5"/>
    <w:rsid w:val="00E03BEB"/>
    <w:rsid w:val="00E05CA5"/>
    <w:rsid w:val="00E06684"/>
    <w:rsid w:val="00E06CE1"/>
    <w:rsid w:val="00E0791D"/>
    <w:rsid w:val="00E079FA"/>
    <w:rsid w:val="00E10BF2"/>
    <w:rsid w:val="00E10C06"/>
    <w:rsid w:val="00E10F7A"/>
    <w:rsid w:val="00E12881"/>
    <w:rsid w:val="00E13A08"/>
    <w:rsid w:val="00E20D32"/>
    <w:rsid w:val="00E20EC8"/>
    <w:rsid w:val="00E21001"/>
    <w:rsid w:val="00E211F9"/>
    <w:rsid w:val="00E22A47"/>
    <w:rsid w:val="00E231F7"/>
    <w:rsid w:val="00E2703F"/>
    <w:rsid w:val="00E30A33"/>
    <w:rsid w:val="00E30BCB"/>
    <w:rsid w:val="00E315E2"/>
    <w:rsid w:val="00E32B09"/>
    <w:rsid w:val="00E34368"/>
    <w:rsid w:val="00E359F8"/>
    <w:rsid w:val="00E405EF"/>
    <w:rsid w:val="00E435E8"/>
    <w:rsid w:val="00E43690"/>
    <w:rsid w:val="00E46F97"/>
    <w:rsid w:val="00E47B6B"/>
    <w:rsid w:val="00E50261"/>
    <w:rsid w:val="00E50868"/>
    <w:rsid w:val="00E513FC"/>
    <w:rsid w:val="00E5168B"/>
    <w:rsid w:val="00E5200E"/>
    <w:rsid w:val="00E55107"/>
    <w:rsid w:val="00E5614B"/>
    <w:rsid w:val="00E6045B"/>
    <w:rsid w:val="00E6148D"/>
    <w:rsid w:val="00E6505D"/>
    <w:rsid w:val="00E6674B"/>
    <w:rsid w:val="00E70103"/>
    <w:rsid w:val="00E70529"/>
    <w:rsid w:val="00E708F7"/>
    <w:rsid w:val="00E77D90"/>
    <w:rsid w:val="00E806EF"/>
    <w:rsid w:val="00E80C21"/>
    <w:rsid w:val="00E822E9"/>
    <w:rsid w:val="00E84D96"/>
    <w:rsid w:val="00E8518E"/>
    <w:rsid w:val="00E86080"/>
    <w:rsid w:val="00E8768A"/>
    <w:rsid w:val="00E87F9D"/>
    <w:rsid w:val="00E907EC"/>
    <w:rsid w:val="00E92801"/>
    <w:rsid w:val="00E933B0"/>
    <w:rsid w:val="00E941D1"/>
    <w:rsid w:val="00E94730"/>
    <w:rsid w:val="00E95C7C"/>
    <w:rsid w:val="00E97151"/>
    <w:rsid w:val="00E97B08"/>
    <w:rsid w:val="00EA5C38"/>
    <w:rsid w:val="00EA621A"/>
    <w:rsid w:val="00EA7801"/>
    <w:rsid w:val="00EB0650"/>
    <w:rsid w:val="00EB5E1D"/>
    <w:rsid w:val="00EB66AA"/>
    <w:rsid w:val="00EB7092"/>
    <w:rsid w:val="00EB71B9"/>
    <w:rsid w:val="00EC24DB"/>
    <w:rsid w:val="00EC25BA"/>
    <w:rsid w:val="00EC3704"/>
    <w:rsid w:val="00EC3811"/>
    <w:rsid w:val="00EC4B66"/>
    <w:rsid w:val="00EC5148"/>
    <w:rsid w:val="00EC550E"/>
    <w:rsid w:val="00EC7CD2"/>
    <w:rsid w:val="00ED28F1"/>
    <w:rsid w:val="00ED2FA8"/>
    <w:rsid w:val="00ED3378"/>
    <w:rsid w:val="00ED3496"/>
    <w:rsid w:val="00ED3753"/>
    <w:rsid w:val="00ED3D7F"/>
    <w:rsid w:val="00ED72B9"/>
    <w:rsid w:val="00EE08A0"/>
    <w:rsid w:val="00EE0B81"/>
    <w:rsid w:val="00EE1147"/>
    <w:rsid w:val="00EE1A19"/>
    <w:rsid w:val="00EE2F2A"/>
    <w:rsid w:val="00EE3F02"/>
    <w:rsid w:val="00EE565B"/>
    <w:rsid w:val="00EE653A"/>
    <w:rsid w:val="00EE69BA"/>
    <w:rsid w:val="00EE78C8"/>
    <w:rsid w:val="00EF1542"/>
    <w:rsid w:val="00EF2BFB"/>
    <w:rsid w:val="00F01137"/>
    <w:rsid w:val="00F01612"/>
    <w:rsid w:val="00F0325F"/>
    <w:rsid w:val="00F05BCC"/>
    <w:rsid w:val="00F108EE"/>
    <w:rsid w:val="00F12DED"/>
    <w:rsid w:val="00F14F3E"/>
    <w:rsid w:val="00F159D1"/>
    <w:rsid w:val="00F16193"/>
    <w:rsid w:val="00F16877"/>
    <w:rsid w:val="00F213B8"/>
    <w:rsid w:val="00F2172D"/>
    <w:rsid w:val="00F21AE7"/>
    <w:rsid w:val="00F21CA4"/>
    <w:rsid w:val="00F23D0F"/>
    <w:rsid w:val="00F25B97"/>
    <w:rsid w:val="00F26204"/>
    <w:rsid w:val="00F26453"/>
    <w:rsid w:val="00F27F45"/>
    <w:rsid w:val="00F308AC"/>
    <w:rsid w:val="00F329B2"/>
    <w:rsid w:val="00F336C8"/>
    <w:rsid w:val="00F35214"/>
    <w:rsid w:val="00F401F2"/>
    <w:rsid w:val="00F419E5"/>
    <w:rsid w:val="00F4253A"/>
    <w:rsid w:val="00F42876"/>
    <w:rsid w:val="00F42CBD"/>
    <w:rsid w:val="00F43242"/>
    <w:rsid w:val="00F446A6"/>
    <w:rsid w:val="00F455B0"/>
    <w:rsid w:val="00F460BE"/>
    <w:rsid w:val="00F50EEC"/>
    <w:rsid w:val="00F51CD6"/>
    <w:rsid w:val="00F51F56"/>
    <w:rsid w:val="00F5245E"/>
    <w:rsid w:val="00F524FB"/>
    <w:rsid w:val="00F53E8C"/>
    <w:rsid w:val="00F54553"/>
    <w:rsid w:val="00F5542A"/>
    <w:rsid w:val="00F560F7"/>
    <w:rsid w:val="00F56708"/>
    <w:rsid w:val="00F56F1C"/>
    <w:rsid w:val="00F61FCE"/>
    <w:rsid w:val="00F62008"/>
    <w:rsid w:val="00F63DAC"/>
    <w:rsid w:val="00F652D7"/>
    <w:rsid w:val="00F660F5"/>
    <w:rsid w:val="00F7171F"/>
    <w:rsid w:val="00F72783"/>
    <w:rsid w:val="00F728BD"/>
    <w:rsid w:val="00F7694C"/>
    <w:rsid w:val="00F82966"/>
    <w:rsid w:val="00F82C8C"/>
    <w:rsid w:val="00F85078"/>
    <w:rsid w:val="00F8522C"/>
    <w:rsid w:val="00F85BFE"/>
    <w:rsid w:val="00F85E15"/>
    <w:rsid w:val="00F90802"/>
    <w:rsid w:val="00F91B17"/>
    <w:rsid w:val="00F96C02"/>
    <w:rsid w:val="00FA1292"/>
    <w:rsid w:val="00FA185F"/>
    <w:rsid w:val="00FA30BC"/>
    <w:rsid w:val="00FA6FB5"/>
    <w:rsid w:val="00FA74A1"/>
    <w:rsid w:val="00FB3C82"/>
    <w:rsid w:val="00FB44E4"/>
    <w:rsid w:val="00FB577D"/>
    <w:rsid w:val="00FB6E70"/>
    <w:rsid w:val="00FC444F"/>
    <w:rsid w:val="00FC55A8"/>
    <w:rsid w:val="00FD00AB"/>
    <w:rsid w:val="00FD22B3"/>
    <w:rsid w:val="00FD303C"/>
    <w:rsid w:val="00FD3232"/>
    <w:rsid w:val="00FD3539"/>
    <w:rsid w:val="00FD58ED"/>
    <w:rsid w:val="00FD5D4A"/>
    <w:rsid w:val="00FD662E"/>
    <w:rsid w:val="00FD70FA"/>
    <w:rsid w:val="00FD74F2"/>
    <w:rsid w:val="00FE0914"/>
    <w:rsid w:val="00FE3017"/>
    <w:rsid w:val="00FE3F03"/>
    <w:rsid w:val="00FE43D2"/>
    <w:rsid w:val="00FE5D94"/>
    <w:rsid w:val="00FE6407"/>
    <w:rsid w:val="00FF0327"/>
    <w:rsid w:val="00FF37C9"/>
    <w:rsid w:val="00FF4118"/>
    <w:rsid w:val="31BC183B"/>
    <w:rsid w:val="75E97104"/>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92"/>
    <o:shapelayout v:ext="edit">
      <o:idmap v:ext="edit" data="2"/>
      <o:rules v:ext="edit">
        <o:r id="V:Rule1" type="connector" idref="#Straight Arrow Connector 48"/>
        <o:r id="V:Rule2" type="connector" idref="#Straight Arrow Connector 27"/>
        <o:r id="V:Rule3" type="connector" idref="#Straight Arrow Connector 115"/>
        <o:r id="V:Rule4" type="connector" idref="#Straight Arrow Connector 106"/>
        <o:r id="V:Rule5" type="connector" idref="#Straight Arrow Connector 15"/>
        <o:r id="V:Rule6" type="connector" idref="#Straight Arrow Connector 30"/>
        <o:r id="V:Rule7" type="connector" idref="#Straight Arrow Connector 100"/>
        <o:r id="V:Rule8" type="connector" idref="#Straight Arrow Connector 109"/>
        <o:r id="V:Rule9" type="connector" idref="#Straight Arrow Connector 33"/>
        <o:r id="V:Rule10" type="connector" idref="#Straight Arrow Connector 18"/>
        <o:r id="V:Rule11" type="connector" idref="#Straight Arrow Connector 118"/>
        <o:r id="V:Rule12" type="connector" idref="#Straight Arrow Connector 121"/>
      </o:rules>
    </o:shapelayout>
  </w:shapeDefaults>
  <w:decimalSymbol w:val="."/>
  <w:listSeparator w:val=","/>
  <w14:docId w14:val="6BDCB5C5"/>
  <w15:docId w15:val="{E34E1638-266A-4D00-8900-9E41EEF0A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2BB"/>
    <w:pPr>
      <w:spacing w:after="0" w:line="240" w:lineRule="auto"/>
    </w:pPr>
    <w:rPr>
      <w:rFonts w:ascii="Times New Roman" w:eastAsia="Times New Roman" w:hAnsi="Times New Roman" w:cs="Angsana New"/>
      <w:sz w:val="24"/>
      <w:szCs w:val="24"/>
      <w:lang w:bidi="ar-SA"/>
    </w:rPr>
  </w:style>
  <w:style w:type="paragraph" w:styleId="Heading1">
    <w:name w:val="heading 1"/>
    <w:basedOn w:val="Normal"/>
    <w:next w:val="Normal"/>
    <w:link w:val="Heading1Char"/>
    <w:qFormat/>
    <w:rsid w:val="00EC25BA"/>
    <w:pPr>
      <w:keepNext/>
      <w:jc w:val="center"/>
      <w:outlineLvl w:val="0"/>
    </w:pPr>
    <w:rPr>
      <w:rFonts w:eastAsia="Calibri"/>
      <w:sz w:val="40"/>
      <w:szCs w:val="40"/>
      <w:lang w:bidi="th-TH"/>
    </w:rPr>
  </w:style>
  <w:style w:type="paragraph" w:styleId="Heading2">
    <w:name w:val="heading 2"/>
    <w:basedOn w:val="Normal"/>
    <w:next w:val="Normal"/>
    <w:link w:val="Heading2Char"/>
    <w:qFormat/>
    <w:rsid w:val="00EC25BA"/>
    <w:pPr>
      <w:keepNext/>
      <w:numPr>
        <w:ilvl w:val="1"/>
        <w:numId w:val="67"/>
      </w:numPr>
      <w:suppressAutoHyphens/>
      <w:spacing w:before="240" w:after="60"/>
      <w:outlineLvl w:val="1"/>
    </w:pPr>
    <w:rPr>
      <w:rFonts w:ascii="Arial" w:eastAsia="MS Mincho" w:hAnsi="Arial"/>
      <w:b/>
      <w:bCs/>
      <w:i/>
      <w:iCs/>
      <w:sz w:val="28"/>
      <w:szCs w:val="32"/>
      <w:lang w:eastAsia="zh-CN" w:bidi="th-TH"/>
    </w:rPr>
  </w:style>
  <w:style w:type="paragraph" w:styleId="Heading3">
    <w:name w:val="heading 3"/>
    <w:basedOn w:val="Normal"/>
    <w:next w:val="Normal"/>
    <w:link w:val="Heading3Char"/>
    <w:unhideWhenUsed/>
    <w:qFormat/>
    <w:rsid w:val="00EC25BA"/>
    <w:pPr>
      <w:keepNext/>
      <w:spacing w:before="240" w:after="60"/>
      <w:outlineLvl w:val="2"/>
    </w:pPr>
    <w:rPr>
      <w:rFonts w:ascii="Cambria" w:hAnsi="Cambria"/>
      <w:b/>
      <w:bCs/>
      <w:sz w:val="26"/>
      <w:szCs w:val="33"/>
      <w:lang w:bidi="th-TH"/>
    </w:rPr>
  </w:style>
  <w:style w:type="paragraph" w:styleId="Heading5">
    <w:name w:val="heading 5"/>
    <w:basedOn w:val="Normal"/>
    <w:next w:val="Normal"/>
    <w:link w:val="Heading5Char"/>
    <w:uiPriority w:val="9"/>
    <w:semiHidden/>
    <w:unhideWhenUsed/>
    <w:qFormat/>
    <w:rsid w:val="00AE1161"/>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qFormat/>
    <w:rsid w:val="00EC25BA"/>
    <w:pPr>
      <w:numPr>
        <w:ilvl w:val="5"/>
        <w:numId w:val="67"/>
      </w:numPr>
      <w:suppressAutoHyphens/>
      <w:spacing w:before="240" w:after="60"/>
      <w:outlineLvl w:val="5"/>
    </w:pPr>
    <w:rPr>
      <w:rFonts w:ascii="Calibri" w:hAnsi="Calibri"/>
      <w:b/>
      <w:bCs/>
      <w:sz w:val="22"/>
      <w:szCs w:val="28"/>
      <w:lang w:eastAsia="zh-CN" w:bidi="th-TH"/>
    </w:rPr>
  </w:style>
  <w:style w:type="paragraph" w:styleId="Heading7">
    <w:name w:val="heading 7"/>
    <w:basedOn w:val="Normal"/>
    <w:next w:val="Normal"/>
    <w:link w:val="Heading7Char"/>
    <w:uiPriority w:val="9"/>
    <w:qFormat/>
    <w:rsid w:val="00B94832"/>
    <w:pPr>
      <w:spacing w:before="240" w:after="60"/>
      <w:outlineLvl w:val="6"/>
    </w:pPr>
    <w:rPr>
      <w:lang w:val="en-AU"/>
    </w:rPr>
  </w:style>
  <w:style w:type="paragraph" w:styleId="Heading9">
    <w:name w:val="heading 9"/>
    <w:basedOn w:val="Normal"/>
    <w:next w:val="Normal"/>
    <w:link w:val="Heading9Char"/>
    <w:uiPriority w:val="9"/>
    <w:unhideWhenUsed/>
    <w:qFormat/>
    <w:rsid w:val="002B1CB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B94832"/>
    <w:pPr>
      <w:tabs>
        <w:tab w:val="center" w:pos="4153"/>
        <w:tab w:val="right" w:pos="8306"/>
      </w:tabs>
    </w:pPr>
    <w:rPr>
      <w:lang w:val="en-AU"/>
    </w:rPr>
  </w:style>
  <w:style w:type="character" w:customStyle="1" w:styleId="FooterChar">
    <w:name w:val="Footer Char"/>
    <w:basedOn w:val="DefaultParagraphFont"/>
    <w:link w:val="Footer"/>
    <w:rsid w:val="00B94832"/>
    <w:rPr>
      <w:rFonts w:ascii="Times New Roman" w:eastAsia="Times New Roman" w:hAnsi="Times New Roman" w:cs="Angsana New"/>
      <w:sz w:val="24"/>
      <w:szCs w:val="24"/>
      <w:lang w:val="en-AU" w:bidi="ar-SA"/>
    </w:rPr>
  </w:style>
  <w:style w:type="character" w:customStyle="1" w:styleId="Heading7Char">
    <w:name w:val="Heading 7 Char"/>
    <w:basedOn w:val="DefaultParagraphFont"/>
    <w:link w:val="Heading7"/>
    <w:uiPriority w:val="9"/>
    <w:rsid w:val="00B94832"/>
    <w:rPr>
      <w:rFonts w:ascii="Times New Roman" w:eastAsia="Times New Roman" w:hAnsi="Times New Roman" w:cs="Angsana New"/>
      <w:sz w:val="24"/>
      <w:szCs w:val="24"/>
      <w:lang w:val="en-AU" w:bidi="ar-SA"/>
    </w:rPr>
  </w:style>
  <w:style w:type="paragraph" w:styleId="ListParagraph">
    <w:name w:val="List Paragraph"/>
    <w:basedOn w:val="Normal"/>
    <w:uiPriority w:val="34"/>
    <w:qFormat/>
    <w:rsid w:val="00B94832"/>
    <w:pPr>
      <w:ind w:left="720"/>
      <w:contextualSpacing/>
    </w:pPr>
  </w:style>
  <w:style w:type="paragraph" w:styleId="Header">
    <w:name w:val="header"/>
    <w:basedOn w:val="Normal"/>
    <w:link w:val="HeaderChar"/>
    <w:uiPriority w:val="99"/>
    <w:unhideWhenUsed/>
    <w:rsid w:val="007559DE"/>
    <w:pPr>
      <w:tabs>
        <w:tab w:val="center" w:pos="4680"/>
        <w:tab w:val="right" w:pos="9360"/>
      </w:tabs>
    </w:pPr>
  </w:style>
  <w:style w:type="character" w:customStyle="1" w:styleId="HeaderChar">
    <w:name w:val="Header Char"/>
    <w:basedOn w:val="DefaultParagraphFont"/>
    <w:link w:val="Header"/>
    <w:uiPriority w:val="99"/>
    <w:rsid w:val="007559DE"/>
    <w:rPr>
      <w:rFonts w:ascii="Times New Roman" w:eastAsia="Times New Roman" w:hAnsi="Times New Roman" w:cs="Angsana New"/>
      <w:sz w:val="24"/>
      <w:szCs w:val="24"/>
      <w:lang w:bidi="ar-SA"/>
    </w:rPr>
  </w:style>
  <w:style w:type="character" w:customStyle="1" w:styleId="Heading9Char">
    <w:name w:val="Heading 9 Char"/>
    <w:basedOn w:val="DefaultParagraphFont"/>
    <w:link w:val="Heading9"/>
    <w:uiPriority w:val="9"/>
    <w:rsid w:val="002B1CB4"/>
    <w:rPr>
      <w:rFonts w:asciiTheme="majorHAnsi" w:eastAsiaTheme="majorEastAsia" w:hAnsiTheme="majorHAnsi" w:cstheme="majorBidi"/>
      <w:i/>
      <w:iCs/>
      <w:color w:val="272727" w:themeColor="text1" w:themeTint="D8"/>
      <w:sz w:val="21"/>
      <w:szCs w:val="21"/>
      <w:lang w:bidi="ar-SA"/>
    </w:rPr>
  </w:style>
  <w:style w:type="character" w:styleId="PageNumber">
    <w:name w:val="page number"/>
    <w:basedOn w:val="DefaultParagraphFont"/>
    <w:rsid w:val="002B1CB4"/>
  </w:style>
  <w:style w:type="character" w:customStyle="1" w:styleId="Heading1Char">
    <w:name w:val="Heading 1 Char"/>
    <w:basedOn w:val="DefaultParagraphFont"/>
    <w:link w:val="Heading1"/>
    <w:rsid w:val="00EC25BA"/>
    <w:rPr>
      <w:rFonts w:ascii="Times New Roman" w:eastAsia="Calibri" w:hAnsi="Times New Roman" w:cs="Angsana New"/>
      <w:sz w:val="40"/>
      <w:szCs w:val="40"/>
    </w:rPr>
  </w:style>
  <w:style w:type="character" w:customStyle="1" w:styleId="Heading2Char">
    <w:name w:val="Heading 2 Char"/>
    <w:basedOn w:val="DefaultParagraphFont"/>
    <w:link w:val="Heading2"/>
    <w:rsid w:val="00EC25BA"/>
    <w:rPr>
      <w:rFonts w:ascii="Arial" w:eastAsia="MS Mincho" w:hAnsi="Arial" w:cs="Angsana New"/>
      <w:b/>
      <w:bCs/>
      <w:i/>
      <w:iCs/>
      <w:sz w:val="28"/>
      <w:szCs w:val="32"/>
      <w:lang w:eastAsia="zh-CN"/>
    </w:rPr>
  </w:style>
  <w:style w:type="character" w:customStyle="1" w:styleId="Heading3Char">
    <w:name w:val="Heading 3 Char"/>
    <w:basedOn w:val="DefaultParagraphFont"/>
    <w:link w:val="Heading3"/>
    <w:rsid w:val="00EC25BA"/>
    <w:rPr>
      <w:rFonts w:ascii="Cambria" w:eastAsia="Times New Roman" w:hAnsi="Cambria" w:cs="Angsana New"/>
      <w:b/>
      <w:bCs/>
      <w:sz w:val="26"/>
      <w:szCs w:val="33"/>
    </w:rPr>
  </w:style>
  <w:style w:type="character" w:customStyle="1" w:styleId="Heading6Char">
    <w:name w:val="Heading 6 Char"/>
    <w:basedOn w:val="DefaultParagraphFont"/>
    <w:link w:val="Heading6"/>
    <w:rsid w:val="00EC25BA"/>
    <w:rPr>
      <w:rFonts w:ascii="Calibri" w:eastAsia="Times New Roman" w:hAnsi="Calibri" w:cs="Angsana New"/>
      <w:b/>
      <w:bCs/>
      <w:lang w:eastAsia="zh-CN"/>
    </w:rPr>
  </w:style>
  <w:style w:type="paragraph" w:customStyle="1" w:styleId="ColorfulList-Accent11">
    <w:name w:val="Colorful List - Accent 11"/>
    <w:basedOn w:val="Normal"/>
    <w:uiPriority w:val="34"/>
    <w:qFormat/>
    <w:rsid w:val="00EC25BA"/>
    <w:pPr>
      <w:spacing w:after="200" w:line="276" w:lineRule="auto"/>
      <w:ind w:left="720"/>
      <w:contextualSpacing/>
    </w:pPr>
    <w:rPr>
      <w:rFonts w:ascii="Calibri" w:eastAsia="Calibri" w:hAnsi="Calibri"/>
      <w:sz w:val="22"/>
      <w:szCs w:val="28"/>
      <w:lang w:bidi="th-TH"/>
    </w:rPr>
  </w:style>
  <w:style w:type="paragraph" w:styleId="BalloonText">
    <w:name w:val="Balloon Text"/>
    <w:basedOn w:val="Normal"/>
    <w:link w:val="BalloonTextChar"/>
    <w:unhideWhenUsed/>
    <w:rsid w:val="00EC25BA"/>
    <w:rPr>
      <w:rFonts w:ascii="Tahoma" w:eastAsia="Calibri" w:hAnsi="Tahoma"/>
      <w:sz w:val="16"/>
      <w:szCs w:val="20"/>
      <w:lang w:bidi="th-TH"/>
    </w:rPr>
  </w:style>
  <w:style w:type="character" w:customStyle="1" w:styleId="BalloonTextChar">
    <w:name w:val="Balloon Text Char"/>
    <w:basedOn w:val="DefaultParagraphFont"/>
    <w:link w:val="BalloonText"/>
    <w:rsid w:val="00EC25BA"/>
    <w:rPr>
      <w:rFonts w:ascii="Tahoma" w:eastAsia="Calibri" w:hAnsi="Tahoma" w:cs="Angsana New"/>
      <w:sz w:val="16"/>
      <w:szCs w:val="20"/>
    </w:rPr>
  </w:style>
  <w:style w:type="paragraph" w:styleId="Title">
    <w:name w:val="Title"/>
    <w:basedOn w:val="Normal"/>
    <w:link w:val="TitleChar"/>
    <w:qFormat/>
    <w:rsid w:val="00EC25BA"/>
    <w:pPr>
      <w:widowControl w:val="0"/>
      <w:adjustRightInd w:val="0"/>
      <w:spacing w:line="360" w:lineRule="atLeast"/>
      <w:jc w:val="center"/>
    </w:pPr>
    <w:rPr>
      <w:rFonts w:ascii="Angsana New"/>
      <w:b/>
      <w:bCs/>
      <w:sz w:val="36"/>
      <w:szCs w:val="36"/>
      <w:lang w:val="en-AU" w:bidi="th-TH"/>
    </w:rPr>
  </w:style>
  <w:style w:type="character" w:customStyle="1" w:styleId="TitleChar">
    <w:name w:val="Title Char"/>
    <w:basedOn w:val="DefaultParagraphFont"/>
    <w:link w:val="Title"/>
    <w:rsid w:val="00EC25BA"/>
    <w:rPr>
      <w:rFonts w:ascii="Angsana New" w:eastAsia="Times New Roman" w:hAnsi="Times New Roman" w:cs="Angsana New"/>
      <w:b/>
      <w:bCs/>
      <w:sz w:val="36"/>
      <w:szCs w:val="36"/>
      <w:lang w:val="en-AU"/>
    </w:rPr>
  </w:style>
  <w:style w:type="paragraph" w:customStyle="1" w:styleId="Body1">
    <w:name w:val="Body 1"/>
    <w:autoRedefine/>
    <w:rsid w:val="00EC25BA"/>
    <w:pPr>
      <w:spacing w:after="0" w:line="240" w:lineRule="auto"/>
      <w:jc w:val="thaiDistribute"/>
    </w:pPr>
    <w:rPr>
      <w:rFonts w:ascii="Angsana New" w:eastAsia="Arial Unicode MS" w:hAnsi="Angsana New" w:cs="Angsana New"/>
      <w:b/>
      <w:bCs/>
      <w:spacing w:val="-14"/>
      <w:sz w:val="32"/>
      <w:szCs w:val="32"/>
    </w:rPr>
  </w:style>
  <w:style w:type="paragraph" w:styleId="BodyText2">
    <w:name w:val="Body Text 2"/>
    <w:aliases w:val="DETAIL"/>
    <w:basedOn w:val="Normal"/>
    <w:link w:val="BodyText2Char"/>
    <w:uiPriority w:val="99"/>
    <w:rsid w:val="00EC25BA"/>
    <w:pPr>
      <w:suppressAutoHyphens/>
      <w:spacing w:after="120" w:line="480" w:lineRule="auto"/>
    </w:pPr>
    <w:rPr>
      <w:rFonts w:eastAsia="MS Mincho"/>
      <w:szCs w:val="28"/>
      <w:lang w:eastAsia="zh-CN" w:bidi="th-TH"/>
    </w:rPr>
  </w:style>
  <w:style w:type="character" w:customStyle="1" w:styleId="BodyText2Char">
    <w:name w:val="Body Text 2 Char"/>
    <w:aliases w:val="DETAIL Char"/>
    <w:basedOn w:val="DefaultParagraphFont"/>
    <w:link w:val="BodyText2"/>
    <w:uiPriority w:val="99"/>
    <w:rsid w:val="00EC25BA"/>
    <w:rPr>
      <w:rFonts w:ascii="Times New Roman" w:eastAsia="MS Mincho" w:hAnsi="Times New Roman" w:cs="Angsana New"/>
      <w:sz w:val="24"/>
      <w:lang w:eastAsia="zh-CN"/>
    </w:rPr>
  </w:style>
  <w:style w:type="character" w:customStyle="1" w:styleId="WW8Num1z0">
    <w:name w:val="WW8Num1z0"/>
    <w:rsid w:val="00EC25BA"/>
    <w:rPr>
      <w:rFonts w:ascii="Browallia New" w:eastAsia="MS Mincho" w:hAnsi="Browallia New" w:cs="Browallia New" w:hint="default"/>
    </w:rPr>
  </w:style>
  <w:style w:type="character" w:customStyle="1" w:styleId="WW8Num1z1">
    <w:name w:val="WW8Num1z1"/>
    <w:rsid w:val="00EC25BA"/>
    <w:rPr>
      <w:rFonts w:ascii="Courier New" w:hAnsi="Courier New" w:cs="Courier New" w:hint="default"/>
    </w:rPr>
  </w:style>
  <w:style w:type="character" w:customStyle="1" w:styleId="WW8Num1z2">
    <w:name w:val="WW8Num1z2"/>
    <w:rsid w:val="00EC25BA"/>
    <w:rPr>
      <w:rFonts w:ascii="Wingdings" w:hAnsi="Wingdings" w:cs="Wingdings" w:hint="default"/>
    </w:rPr>
  </w:style>
  <w:style w:type="character" w:customStyle="1" w:styleId="WW8Num1z3">
    <w:name w:val="WW8Num1z3"/>
    <w:rsid w:val="00EC25BA"/>
    <w:rPr>
      <w:rFonts w:ascii="Symbol" w:hAnsi="Symbol" w:cs="Symbol" w:hint="default"/>
    </w:rPr>
  </w:style>
  <w:style w:type="character" w:customStyle="1" w:styleId="WW8Num2z0">
    <w:name w:val="WW8Num2z0"/>
    <w:rsid w:val="00EC25BA"/>
    <w:rPr>
      <w:rFonts w:hint="default"/>
    </w:rPr>
  </w:style>
  <w:style w:type="character" w:customStyle="1" w:styleId="WW8Num3z0">
    <w:name w:val="WW8Num3z0"/>
    <w:rsid w:val="00EC25BA"/>
    <w:rPr>
      <w:rFonts w:hint="default"/>
    </w:rPr>
  </w:style>
  <w:style w:type="character" w:customStyle="1" w:styleId="WW8Num3z1">
    <w:name w:val="WW8Num3z1"/>
    <w:rsid w:val="00EC25BA"/>
  </w:style>
  <w:style w:type="character" w:customStyle="1" w:styleId="WW8Num3z2">
    <w:name w:val="WW8Num3z2"/>
    <w:rsid w:val="00EC25BA"/>
  </w:style>
  <w:style w:type="character" w:customStyle="1" w:styleId="WW8Num3z3">
    <w:name w:val="WW8Num3z3"/>
    <w:rsid w:val="00EC25BA"/>
  </w:style>
  <w:style w:type="character" w:customStyle="1" w:styleId="WW8Num3z4">
    <w:name w:val="WW8Num3z4"/>
    <w:rsid w:val="00EC25BA"/>
  </w:style>
  <w:style w:type="character" w:customStyle="1" w:styleId="WW8Num3z5">
    <w:name w:val="WW8Num3z5"/>
    <w:rsid w:val="00EC25BA"/>
  </w:style>
  <w:style w:type="character" w:customStyle="1" w:styleId="WW8Num3z6">
    <w:name w:val="WW8Num3z6"/>
    <w:rsid w:val="00EC25BA"/>
  </w:style>
  <w:style w:type="character" w:customStyle="1" w:styleId="WW8Num3z7">
    <w:name w:val="WW8Num3z7"/>
    <w:rsid w:val="00EC25BA"/>
  </w:style>
  <w:style w:type="character" w:customStyle="1" w:styleId="WW8Num3z8">
    <w:name w:val="WW8Num3z8"/>
    <w:rsid w:val="00EC25BA"/>
  </w:style>
  <w:style w:type="character" w:customStyle="1" w:styleId="WW8Num4z0">
    <w:name w:val="WW8Num4z0"/>
    <w:rsid w:val="00EC25BA"/>
    <w:rPr>
      <w:rFonts w:ascii="Symbol" w:eastAsia="Times New Roman" w:hAnsi="Symbol" w:cs="Browallia New" w:hint="default"/>
    </w:rPr>
  </w:style>
  <w:style w:type="character" w:customStyle="1" w:styleId="WW8Num4z1">
    <w:name w:val="WW8Num4z1"/>
    <w:rsid w:val="00EC25BA"/>
    <w:rPr>
      <w:rFonts w:ascii="Courier New" w:hAnsi="Courier New" w:cs="Courier New" w:hint="default"/>
    </w:rPr>
  </w:style>
  <w:style w:type="character" w:customStyle="1" w:styleId="WW8Num4z2">
    <w:name w:val="WW8Num4z2"/>
    <w:rsid w:val="00EC25BA"/>
    <w:rPr>
      <w:rFonts w:ascii="Wingdings" w:hAnsi="Wingdings" w:cs="Wingdings" w:hint="default"/>
    </w:rPr>
  </w:style>
  <w:style w:type="character" w:customStyle="1" w:styleId="WW8Num4z3">
    <w:name w:val="WW8Num4z3"/>
    <w:rsid w:val="00EC25BA"/>
    <w:rPr>
      <w:rFonts w:ascii="Symbol" w:hAnsi="Symbol" w:cs="Symbol" w:hint="default"/>
    </w:rPr>
  </w:style>
  <w:style w:type="character" w:customStyle="1" w:styleId="WW8Num5z0">
    <w:name w:val="WW8Num5z0"/>
    <w:rsid w:val="00EC25BA"/>
    <w:rPr>
      <w:rFonts w:hint="default"/>
    </w:rPr>
  </w:style>
  <w:style w:type="character" w:customStyle="1" w:styleId="WW8Num5z1">
    <w:name w:val="WW8Num5z1"/>
    <w:rsid w:val="00EC25BA"/>
    <w:rPr>
      <w:rFonts w:hint="default"/>
      <w:sz w:val="28"/>
      <w:szCs w:val="22"/>
    </w:rPr>
  </w:style>
  <w:style w:type="character" w:customStyle="1" w:styleId="WW8Num5z2">
    <w:name w:val="WW8Num5z2"/>
    <w:rsid w:val="00EC25BA"/>
    <w:rPr>
      <w:rFonts w:hint="default"/>
      <w:sz w:val="36"/>
    </w:rPr>
  </w:style>
  <w:style w:type="character" w:customStyle="1" w:styleId="WW8Num6z0">
    <w:name w:val="WW8Num6z0"/>
    <w:rsid w:val="00EC25BA"/>
    <w:rPr>
      <w:rFonts w:hint="default"/>
      <w:b w:val="0"/>
    </w:rPr>
  </w:style>
  <w:style w:type="character" w:customStyle="1" w:styleId="WW8Num7z0">
    <w:name w:val="WW8Num7z0"/>
    <w:rsid w:val="00EC25BA"/>
    <w:rPr>
      <w:rFonts w:hint="default"/>
    </w:rPr>
  </w:style>
  <w:style w:type="character" w:customStyle="1" w:styleId="WW8Num8z0">
    <w:name w:val="WW8Num8z0"/>
    <w:rsid w:val="00EC25BA"/>
    <w:rPr>
      <w:rFonts w:hint="eastAsia"/>
    </w:rPr>
  </w:style>
  <w:style w:type="character" w:customStyle="1" w:styleId="WW8Num8z1">
    <w:name w:val="WW8Num8z1"/>
    <w:rsid w:val="00EC25BA"/>
  </w:style>
  <w:style w:type="character" w:customStyle="1" w:styleId="WW8Num8z2">
    <w:name w:val="WW8Num8z2"/>
    <w:rsid w:val="00EC25BA"/>
  </w:style>
  <w:style w:type="character" w:customStyle="1" w:styleId="WW8Num8z3">
    <w:name w:val="WW8Num8z3"/>
    <w:rsid w:val="00EC25BA"/>
  </w:style>
  <w:style w:type="character" w:customStyle="1" w:styleId="WW8Num8z4">
    <w:name w:val="WW8Num8z4"/>
    <w:rsid w:val="00EC25BA"/>
  </w:style>
  <w:style w:type="character" w:customStyle="1" w:styleId="WW8Num8z5">
    <w:name w:val="WW8Num8z5"/>
    <w:rsid w:val="00EC25BA"/>
  </w:style>
  <w:style w:type="character" w:customStyle="1" w:styleId="WW8Num8z6">
    <w:name w:val="WW8Num8z6"/>
    <w:rsid w:val="00EC25BA"/>
  </w:style>
  <w:style w:type="character" w:customStyle="1" w:styleId="WW8Num8z7">
    <w:name w:val="WW8Num8z7"/>
    <w:rsid w:val="00EC25BA"/>
  </w:style>
  <w:style w:type="character" w:customStyle="1" w:styleId="WW8Num8z8">
    <w:name w:val="WW8Num8z8"/>
    <w:rsid w:val="00EC25BA"/>
  </w:style>
  <w:style w:type="character" w:customStyle="1" w:styleId="WW8Num9z0">
    <w:name w:val="WW8Num9z0"/>
    <w:rsid w:val="00EC25BA"/>
    <w:rPr>
      <w:rFonts w:hint="default"/>
    </w:rPr>
  </w:style>
  <w:style w:type="character" w:customStyle="1" w:styleId="WW8Num9z1">
    <w:name w:val="WW8Num9z1"/>
    <w:rsid w:val="00EC25BA"/>
    <w:rPr>
      <w:rFonts w:hint="default"/>
      <w:b w:val="0"/>
      <w:bCs w:val="0"/>
    </w:rPr>
  </w:style>
  <w:style w:type="character" w:customStyle="1" w:styleId="WW8Num10z0">
    <w:name w:val="WW8Num10z0"/>
    <w:rsid w:val="00EC25BA"/>
    <w:rPr>
      <w:rFonts w:hint="default"/>
      <w:b w:val="0"/>
    </w:rPr>
  </w:style>
  <w:style w:type="character" w:customStyle="1" w:styleId="WW8Num11z0">
    <w:name w:val="WW8Num11z0"/>
    <w:rsid w:val="00EC25BA"/>
    <w:rPr>
      <w:rFonts w:hint="default"/>
      <w:b w:val="0"/>
    </w:rPr>
  </w:style>
  <w:style w:type="character" w:customStyle="1" w:styleId="WW8Num12z0">
    <w:name w:val="WW8Num12z0"/>
    <w:rsid w:val="00EC25BA"/>
    <w:rPr>
      <w:rFonts w:hint="default"/>
    </w:rPr>
  </w:style>
  <w:style w:type="character" w:customStyle="1" w:styleId="WW8Num12z1">
    <w:name w:val="WW8Num12z1"/>
    <w:rsid w:val="00EC25BA"/>
  </w:style>
  <w:style w:type="character" w:customStyle="1" w:styleId="WW8Num12z2">
    <w:name w:val="WW8Num12z2"/>
    <w:rsid w:val="00EC25BA"/>
  </w:style>
  <w:style w:type="character" w:customStyle="1" w:styleId="WW8Num12z3">
    <w:name w:val="WW8Num12z3"/>
    <w:rsid w:val="00EC25BA"/>
  </w:style>
  <w:style w:type="character" w:customStyle="1" w:styleId="WW8Num12z4">
    <w:name w:val="WW8Num12z4"/>
    <w:rsid w:val="00EC25BA"/>
  </w:style>
  <w:style w:type="character" w:customStyle="1" w:styleId="WW8Num12z5">
    <w:name w:val="WW8Num12z5"/>
    <w:rsid w:val="00EC25BA"/>
  </w:style>
  <w:style w:type="character" w:customStyle="1" w:styleId="WW8Num12z6">
    <w:name w:val="WW8Num12z6"/>
    <w:rsid w:val="00EC25BA"/>
  </w:style>
  <w:style w:type="character" w:customStyle="1" w:styleId="WW8Num12z7">
    <w:name w:val="WW8Num12z7"/>
    <w:rsid w:val="00EC25BA"/>
  </w:style>
  <w:style w:type="character" w:customStyle="1" w:styleId="WW8Num12z8">
    <w:name w:val="WW8Num12z8"/>
    <w:rsid w:val="00EC25BA"/>
  </w:style>
  <w:style w:type="character" w:customStyle="1" w:styleId="WW8Num13z0">
    <w:name w:val="WW8Num13z0"/>
    <w:rsid w:val="00EC25BA"/>
    <w:rPr>
      <w:rFonts w:hint="default"/>
    </w:rPr>
  </w:style>
  <w:style w:type="character" w:customStyle="1" w:styleId="WW8Num13z1">
    <w:name w:val="WW8Num13z1"/>
    <w:rsid w:val="00EC25BA"/>
  </w:style>
  <w:style w:type="character" w:customStyle="1" w:styleId="WW8Num13z2">
    <w:name w:val="WW8Num13z2"/>
    <w:rsid w:val="00EC25BA"/>
  </w:style>
  <w:style w:type="character" w:customStyle="1" w:styleId="WW8Num13z3">
    <w:name w:val="WW8Num13z3"/>
    <w:rsid w:val="00EC25BA"/>
  </w:style>
  <w:style w:type="character" w:customStyle="1" w:styleId="WW8Num13z4">
    <w:name w:val="WW8Num13z4"/>
    <w:rsid w:val="00EC25BA"/>
  </w:style>
  <w:style w:type="character" w:customStyle="1" w:styleId="WW8Num13z5">
    <w:name w:val="WW8Num13z5"/>
    <w:rsid w:val="00EC25BA"/>
  </w:style>
  <w:style w:type="character" w:customStyle="1" w:styleId="WW8Num13z6">
    <w:name w:val="WW8Num13z6"/>
    <w:rsid w:val="00EC25BA"/>
  </w:style>
  <w:style w:type="character" w:customStyle="1" w:styleId="WW8Num13z7">
    <w:name w:val="WW8Num13z7"/>
    <w:rsid w:val="00EC25BA"/>
  </w:style>
  <w:style w:type="character" w:customStyle="1" w:styleId="WW8Num13z8">
    <w:name w:val="WW8Num13z8"/>
    <w:rsid w:val="00EC25BA"/>
  </w:style>
  <w:style w:type="character" w:customStyle="1" w:styleId="WW8Num14z0">
    <w:name w:val="WW8Num14z0"/>
    <w:rsid w:val="00EC25BA"/>
    <w:rPr>
      <w:rFonts w:hint="default"/>
      <w:sz w:val="28"/>
      <w:szCs w:val="22"/>
    </w:rPr>
  </w:style>
  <w:style w:type="character" w:customStyle="1" w:styleId="WW8Num14z1">
    <w:name w:val="WW8Num14z1"/>
    <w:rsid w:val="00EC25BA"/>
    <w:rPr>
      <w:rFonts w:hint="default"/>
    </w:rPr>
  </w:style>
  <w:style w:type="character" w:customStyle="1" w:styleId="WW8Num15z0">
    <w:name w:val="WW8Num15z0"/>
    <w:rsid w:val="00EC25BA"/>
    <w:rPr>
      <w:rFonts w:hint="default"/>
    </w:rPr>
  </w:style>
  <w:style w:type="character" w:customStyle="1" w:styleId="WW8Num16z0">
    <w:name w:val="WW8Num16z0"/>
    <w:rsid w:val="00EC25BA"/>
    <w:rPr>
      <w:rFonts w:hint="default"/>
    </w:rPr>
  </w:style>
  <w:style w:type="character" w:customStyle="1" w:styleId="WW8Num16z1">
    <w:name w:val="WW8Num16z1"/>
    <w:rsid w:val="00EC25BA"/>
  </w:style>
  <w:style w:type="character" w:customStyle="1" w:styleId="WW8Num16z2">
    <w:name w:val="WW8Num16z2"/>
    <w:rsid w:val="00EC25BA"/>
  </w:style>
  <w:style w:type="character" w:customStyle="1" w:styleId="WW8Num16z3">
    <w:name w:val="WW8Num16z3"/>
    <w:rsid w:val="00EC25BA"/>
  </w:style>
  <w:style w:type="character" w:customStyle="1" w:styleId="WW8Num16z4">
    <w:name w:val="WW8Num16z4"/>
    <w:rsid w:val="00EC25BA"/>
  </w:style>
  <w:style w:type="character" w:customStyle="1" w:styleId="WW8Num16z5">
    <w:name w:val="WW8Num16z5"/>
    <w:rsid w:val="00EC25BA"/>
  </w:style>
  <w:style w:type="character" w:customStyle="1" w:styleId="WW8Num16z6">
    <w:name w:val="WW8Num16z6"/>
    <w:rsid w:val="00EC25BA"/>
  </w:style>
  <w:style w:type="character" w:customStyle="1" w:styleId="WW8Num16z7">
    <w:name w:val="WW8Num16z7"/>
    <w:rsid w:val="00EC25BA"/>
  </w:style>
  <w:style w:type="character" w:customStyle="1" w:styleId="WW8Num16z8">
    <w:name w:val="WW8Num16z8"/>
    <w:rsid w:val="00EC25BA"/>
  </w:style>
  <w:style w:type="character" w:customStyle="1" w:styleId="WW8Num17z0">
    <w:name w:val="WW8Num17z0"/>
    <w:rsid w:val="00EC25BA"/>
    <w:rPr>
      <w:rFonts w:ascii="Symbol" w:eastAsia="Times New Roman" w:hAnsi="Symbol" w:cs="Browallia New" w:hint="default"/>
    </w:rPr>
  </w:style>
  <w:style w:type="character" w:customStyle="1" w:styleId="WW8Num17z1">
    <w:name w:val="WW8Num17z1"/>
    <w:rsid w:val="00EC25BA"/>
    <w:rPr>
      <w:rFonts w:ascii="Courier New" w:hAnsi="Courier New" w:cs="Courier New" w:hint="default"/>
    </w:rPr>
  </w:style>
  <w:style w:type="character" w:customStyle="1" w:styleId="WW8Num17z2">
    <w:name w:val="WW8Num17z2"/>
    <w:rsid w:val="00EC25BA"/>
    <w:rPr>
      <w:rFonts w:ascii="Wingdings" w:hAnsi="Wingdings" w:cs="Wingdings" w:hint="default"/>
    </w:rPr>
  </w:style>
  <w:style w:type="character" w:customStyle="1" w:styleId="WW8Num17z3">
    <w:name w:val="WW8Num17z3"/>
    <w:rsid w:val="00EC25BA"/>
    <w:rPr>
      <w:rFonts w:ascii="Symbol" w:hAnsi="Symbol" w:cs="Symbol" w:hint="default"/>
    </w:rPr>
  </w:style>
  <w:style w:type="character" w:customStyle="1" w:styleId="apple-style-span">
    <w:name w:val="apple-style-span"/>
    <w:rsid w:val="00EC25BA"/>
  </w:style>
  <w:style w:type="character" w:customStyle="1" w:styleId="apple-converted-space">
    <w:name w:val="apple-converted-space"/>
    <w:rsid w:val="00EC25BA"/>
  </w:style>
  <w:style w:type="character" w:customStyle="1" w:styleId="NumberingSymbols">
    <w:name w:val="Numbering Symbols"/>
    <w:rsid w:val="00EC25BA"/>
  </w:style>
  <w:style w:type="paragraph" w:customStyle="1" w:styleId="Heading">
    <w:name w:val="Heading"/>
    <w:basedOn w:val="Normal"/>
    <w:next w:val="BodyText"/>
    <w:rsid w:val="00EC25BA"/>
    <w:pPr>
      <w:suppressAutoHyphens/>
      <w:jc w:val="center"/>
    </w:pPr>
    <w:rPr>
      <w:rFonts w:eastAsia="MS Mincho"/>
      <w:b/>
      <w:bCs/>
      <w:sz w:val="28"/>
      <w:szCs w:val="28"/>
      <w:lang w:eastAsia="zh-CN" w:bidi="th-TH"/>
    </w:rPr>
  </w:style>
  <w:style w:type="paragraph" w:styleId="BodyText">
    <w:name w:val="Body Text"/>
    <w:basedOn w:val="Normal"/>
    <w:link w:val="BodyTextChar"/>
    <w:uiPriority w:val="99"/>
    <w:rsid w:val="00EC25BA"/>
    <w:pPr>
      <w:suppressAutoHyphens/>
    </w:pPr>
    <w:rPr>
      <w:rFonts w:eastAsia="MS Mincho"/>
      <w:sz w:val="22"/>
      <w:szCs w:val="22"/>
      <w:lang w:eastAsia="zh-CN" w:bidi="th-TH"/>
    </w:rPr>
  </w:style>
  <w:style w:type="character" w:customStyle="1" w:styleId="BodyTextChar">
    <w:name w:val="Body Text Char"/>
    <w:basedOn w:val="DefaultParagraphFont"/>
    <w:link w:val="BodyText"/>
    <w:uiPriority w:val="99"/>
    <w:rsid w:val="00EC25BA"/>
    <w:rPr>
      <w:rFonts w:ascii="Times New Roman" w:eastAsia="MS Mincho" w:hAnsi="Times New Roman" w:cs="Angsana New"/>
      <w:szCs w:val="22"/>
      <w:lang w:eastAsia="zh-CN"/>
    </w:rPr>
  </w:style>
  <w:style w:type="paragraph" w:styleId="List">
    <w:name w:val="List"/>
    <w:basedOn w:val="BodyText"/>
    <w:rsid w:val="00EC25BA"/>
    <w:rPr>
      <w:rFonts w:cs="DejaVu Sans"/>
    </w:rPr>
  </w:style>
  <w:style w:type="paragraph" w:styleId="Caption">
    <w:name w:val="caption"/>
    <w:basedOn w:val="Normal"/>
    <w:qFormat/>
    <w:rsid w:val="00EC25BA"/>
    <w:pPr>
      <w:suppressLineNumbers/>
      <w:suppressAutoHyphens/>
      <w:spacing w:before="120" w:after="120"/>
    </w:pPr>
    <w:rPr>
      <w:rFonts w:eastAsia="MS Mincho" w:cs="DejaVu Sans"/>
      <w:i/>
      <w:iCs/>
      <w:lang w:eastAsia="zh-CN" w:bidi="th-TH"/>
    </w:rPr>
  </w:style>
  <w:style w:type="paragraph" w:customStyle="1" w:styleId="Index">
    <w:name w:val="Index"/>
    <w:basedOn w:val="Normal"/>
    <w:rsid w:val="00EC25BA"/>
    <w:pPr>
      <w:suppressLineNumbers/>
      <w:suppressAutoHyphens/>
    </w:pPr>
    <w:rPr>
      <w:rFonts w:eastAsia="MS Mincho" w:cs="DejaVu Sans"/>
      <w:szCs w:val="28"/>
      <w:lang w:eastAsia="zh-CN" w:bidi="th-TH"/>
    </w:rPr>
  </w:style>
  <w:style w:type="paragraph" w:styleId="BodyText3">
    <w:name w:val="Body Text 3"/>
    <w:basedOn w:val="Normal"/>
    <w:link w:val="BodyText3Char"/>
    <w:rsid w:val="00EC25BA"/>
    <w:pPr>
      <w:suppressAutoHyphens/>
      <w:spacing w:after="120"/>
    </w:pPr>
    <w:rPr>
      <w:rFonts w:eastAsia="MS Mincho"/>
      <w:sz w:val="16"/>
      <w:szCs w:val="18"/>
      <w:lang w:eastAsia="zh-CN" w:bidi="th-TH"/>
    </w:rPr>
  </w:style>
  <w:style w:type="character" w:customStyle="1" w:styleId="BodyText3Char">
    <w:name w:val="Body Text 3 Char"/>
    <w:basedOn w:val="DefaultParagraphFont"/>
    <w:link w:val="BodyText3"/>
    <w:rsid w:val="00EC25BA"/>
    <w:rPr>
      <w:rFonts w:ascii="Times New Roman" w:eastAsia="MS Mincho" w:hAnsi="Times New Roman" w:cs="Angsana New"/>
      <w:sz w:val="16"/>
      <w:szCs w:val="18"/>
      <w:lang w:eastAsia="zh-CN"/>
    </w:rPr>
  </w:style>
  <w:style w:type="paragraph" w:customStyle="1" w:styleId="TableContents">
    <w:name w:val="Table Contents"/>
    <w:basedOn w:val="Normal"/>
    <w:rsid w:val="00EC25BA"/>
    <w:pPr>
      <w:suppressLineNumbers/>
      <w:suppressAutoHyphens/>
    </w:pPr>
    <w:rPr>
      <w:rFonts w:eastAsia="MS Mincho"/>
      <w:szCs w:val="28"/>
      <w:lang w:eastAsia="zh-CN" w:bidi="th-TH"/>
    </w:rPr>
  </w:style>
  <w:style w:type="paragraph" w:customStyle="1" w:styleId="TableHeading">
    <w:name w:val="Table Heading"/>
    <w:basedOn w:val="TableContents"/>
    <w:rsid w:val="00EC25BA"/>
    <w:pPr>
      <w:jc w:val="center"/>
    </w:pPr>
    <w:rPr>
      <w:b/>
      <w:bCs/>
    </w:rPr>
  </w:style>
  <w:style w:type="table" w:styleId="TableGrid">
    <w:name w:val="Table Grid"/>
    <w:basedOn w:val="TableNormal"/>
    <w:rsid w:val="00EC25BA"/>
    <w:pPr>
      <w:spacing w:after="0" w:line="240" w:lineRule="auto"/>
    </w:pPr>
    <w:rPr>
      <w:rFonts w:ascii="Arial Unicode MS" w:eastAsia="Times New Roman" w:hAnsi="Arial Unicode MS"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464A9"/>
    <w:rPr>
      <w:sz w:val="16"/>
      <w:szCs w:val="16"/>
    </w:rPr>
  </w:style>
  <w:style w:type="paragraph" w:styleId="CommentText">
    <w:name w:val="annotation text"/>
    <w:basedOn w:val="Normal"/>
    <w:link w:val="CommentTextChar"/>
    <w:uiPriority w:val="99"/>
    <w:semiHidden/>
    <w:unhideWhenUsed/>
    <w:rsid w:val="00B464A9"/>
    <w:rPr>
      <w:sz w:val="20"/>
      <w:szCs w:val="20"/>
    </w:rPr>
  </w:style>
  <w:style w:type="character" w:customStyle="1" w:styleId="CommentTextChar">
    <w:name w:val="Comment Text Char"/>
    <w:basedOn w:val="DefaultParagraphFont"/>
    <w:link w:val="CommentText"/>
    <w:uiPriority w:val="99"/>
    <w:semiHidden/>
    <w:rsid w:val="00B464A9"/>
    <w:rPr>
      <w:rFonts w:ascii="Times New Roman" w:eastAsia="Times New Roman" w:hAnsi="Times New Roman" w:cs="Angsana New"/>
      <w:sz w:val="20"/>
      <w:szCs w:val="20"/>
      <w:lang w:bidi="ar-SA"/>
    </w:rPr>
  </w:style>
  <w:style w:type="paragraph" w:styleId="CommentSubject">
    <w:name w:val="annotation subject"/>
    <w:basedOn w:val="CommentText"/>
    <w:next w:val="CommentText"/>
    <w:link w:val="CommentSubjectChar"/>
    <w:uiPriority w:val="99"/>
    <w:semiHidden/>
    <w:unhideWhenUsed/>
    <w:rsid w:val="00B464A9"/>
    <w:rPr>
      <w:b/>
      <w:bCs/>
    </w:rPr>
  </w:style>
  <w:style w:type="character" w:customStyle="1" w:styleId="CommentSubjectChar">
    <w:name w:val="Comment Subject Char"/>
    <w:basedOn w:val="CommentTextChar"/>
    <w:link w:val="CommentSubject"/>
    <w:uiPriority w:val="99"/>
    <w:semiHidden/>
    <w:rsid w:val="00B464A9"/>
    <w:rPr>
      <w:rFonts w:ascii="Times New Roman" w:eastAsia="Times New Roman" w:hAnsi="Times New Roman" w:cs="Angsana New"/>
      <w:b/>
      <w:bCs/>
      <w:sz w:val="20"/>
      <w:szCs w:val="20"/>
      <w:lang w:bidi="ar-SA"/>
    </w:rPr>
  </w:style>
  <w:style w:type="character" w:customStyle="1" w:styleId="Heading5Char">
    <w:name w:val="Heading 5 Char"/>
    <w:basedOn w:val="DefaultParagraphFont"/>
    <w:link w:val="Heading5"/>
    <w:uiPriority w:val="9"/>
    <w:semiHidden/>
    <w:rsid w:val="00AE1161"/>
    <w:rPr>
      <w:rFonts w:asciiTheme="majorHAnsi" w:eastAsiaTheme="majorEastAsia" w:hAnsiTheme="majorHAnsi" w:cstheme="majorBidi"/>
      <w:color w:val="2E74B5" w:themeColor="accent1" w:themeShade="BF"/>
      <w:sz w:val="24"/>
      <w:szCs w:val="24"/>
      <w:lang w:bidi="ar-SA"/>
    </w:rPr>
  </w:style>
  <w:style w:type="character" w:customStyle="1" w:styleId="normaltextrun">
    <w:name w:val="normaltextrun"/>
    <w:basedOn w:val="DefaultParagraphFont"/>
    <w:rsid w:val="000072BE"/>
  </w:style>
  <w:style w:type="character" w:customStyle="1" w:styleId="eop">
    <w:name w:val="eop"/>
    <w:basedOn w:val="DefaultParagraphFont"/>
    <w:rsid w:val="000072BE"/>
  </w:style>
  <w:style w:type="paragraph" w:customStyle="1" w:styleId="Default">
    <w:name w:val="Default"/>
    <w:rsid w:val="00634109"/>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qFormat/>
    <w:rsid w:val="00866E13"/>
    <w:rPr>
      <w:b/>
      <w:bCs/>
      <w:lang w:bidi="th-TH"/>
    </w:rPr>
  </w:style>
  <w:style w:type="numbering" w:customStyle="1" w:styleId="NoList1">
    <w:name w:val="No List1"/>
    <w:next w:val="NoList"/>
    <w:uiPriority w:val="99"/>
    <w:semiHidden/>
    <w:unhideWhenUsed/>
    <w:rsid w:val="00866E13"/>
  </w:style>
  <w:style w:type="table" w:customStyle="1" w:styleId="TableGrid1">
    <w:name w:val="Table Grid1"/>
    <w:basedOn w:val="TableNormal"/>
    <w:next w:val="TableGrid"/>
    <w:uiPriority w:val="39"/>
    <w:rsid w:val="00866E13"/>
    <w:pPr>
      <w:spacing w:after="0" w:line="240" w:lineRule="auto"/>
    </w:pPr>
    <w:rPr>
      <w:rFonts w:ascii="Calibri" w:eastAsia="Calibri" w:hAnsi="Calibri" w:cs="Cordi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66E13"/>
    <w:pPr>
      <w:spacing w:after="0" w:line="240" w:lineRule="auto"/>
    </w:pPr>
    <w:rPr>
      <w:rFonts w:ascii="Calibri" w:eastAsia="Times New Roman" w:hAnsi="Calibri" w:cs="Cordia New"/>
      <w:szCs w:val="22"/>
      <w:lang w:bidi="ar-SA"/>
    </w:rPr>
  </w:style>
  <w:style w:type="character" w:customStyle="1" w:styleId="NoSpacingChar">
    <w:name w:val="No Spacing Char"/>
    <w:link w:val="NoSpacing"/>
    <w:uiPriority w:val="1"/>
    <w:rsid w:val="00866E13"/>
    <w:rPr>
      <w:rFonts w:ascii="Calibri" w:eastAsia="Times New Roman" w:hAnsi="Calibri" w:cs="Cordia New"/>
      <w:szCs w:val="22"/>
      <w:lang w:bidi="ar-SA"/>
    </w:rPr>
  </w:style>
  <w:style w:type="character" w:styleId="Hyperlink">
    <w:name w:val="Hyperlink"/>
    <w:uiPriority w:val="99"/>
    <w:unhideWhenUsed/>
    <w:rsid w:val="00866E13"/>
    <w:rPr>
      <w:color w:val="0000FF"/>
      <w:u w:val="single"/>
    </w:rPr>
  </w:style>
  <w:style w:type="character" w:customStyle="1" w:styleId="UnresolvedMention1">
    <w:name w:val="Unresolved Mention1"/>
    <w:uiPriority w:val="99"/>
    <w:semiHidden/>
    <w:unhideWhenUsed/>
    <w:rsid w:val="00866E13"/>
    <w:rPr>
      <w:color w:val="605E5C"/>
      <w:shd w:val="clear" w:color="auto" w:fill="E1DFDD"/>
    </w:rPr>
  </w:style>
  <w:style w:type="character" w:styleId="FollowedHyperlink">
    <w:name w:val="FollowedHyperlink"/>
    <w:uiPriority w:val="99"/>
    <w:semiHidden/>
    <w:unhideWhenUsed/>
    <w:rsid w:val="00866E13"/>
    <w:rPr>
      <w:color w:val="954F72"/>
      <w:u w:val="single"/>
    </w:rPr>
  </w:style>
  <w:style w:type="paragraph" w:styleId="NormalWeb">
    <w:name w:val="Normal (Web)"/>
    <w:basedOn w:val="Normal"/>
    <w:uiPriority w:val="99"/>
    <w:unhideWhenUsed/>
    <w:rsid w:val="00F96C02"/>
    <w:pPr>
      <w:spacing w:before="100" w:beforeAutospacing="1" w:after="100" w:afterAutospacing="1"/>
    </w:pPr>
    <w:rPr>
      <w:rFonts w:cs="Times New Roman"/>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67995">
      <w:bodyDiv w:val="1"/>
      <w:marLeft w:val="0"/>
      <w:marRight w:val="0"/>
      <w:marTop w:val="0"/>
      <w:marBottom w:val="0"/>
      <w:divBdr>
        <w:top w:val="none" w:sz="0" w:space="0" w:color="auto"/>
        <w:left w:val="none" w:sz="0" w:space="0" w:color="auto"/>
        <w:bottom w:val="none" w:sz="0" w:space="0" w:color="auto"/>
        <w:right w:val="none" w:sz="0" w:space="0" w:color="auto"/>
      </w:divBdr>
    </w:div>
    <w:div w:id="116142635">
      <w:bodyDiv w:val="1"/>
      <w:marLeft w:val="0"/>
      <w:marRight w:val="0"/>
      <w:marTop w:val="0"/>
      <w:marBottom w:val="0"/>
      <w:divBdr>
        <w:top w:val="none" w:sz="0" w:space="0" w:color="auto"/>
        <w:left w:val="none" w:sz="0" w:space="0" w:color="auto"/>
        <w:bottom w:val="none" w:sz="0" w:space="0" w:color="auto"/>
        <w:right w:val="none" w:sz="0" w:space="0" w:color="auto"/>
      </w:divBdr>
    </w:div>
    <w:div w:id="176045101">
      <w:bodyDiv w:val="1"/>
      <w:marLeft w:val="0"/>
      <w:marRight w:val="0"/>
      <w:marTop w:val="0"/>
      <w:marBottom w:val="0"/>
      <w:divBdr>
        <w:top w:val="none" w:sz="0" w:space="0" w:color="auto"/>
        <w:left w:val="none" w:sz="0" w:space="0" w:color="auto"/>
        <w:bottom w:val="none" w:sz="0" w:space="0" w:color="auto"/>
        <w:right w:val="none" w:sz="0" w:space="0" w:color="auto"/>
      </w:divBdr>
    </w:div>
    <w:div w:id="339048768">
      <w:bodyDiv w:val="1"/>
      <w:marLeft w:val="0"/>
      <w:marRight w:val="0"/>
      <w:marTop w:val="0"/>
      <w:marBottom w:val="0"/>
      <w:divBdr>
        <w:top w:val="none" w:sz="0" w:space="0" w:color="auto"/>
        <w:left w:val="none" w:sz="0" w:space="0" w:color="auto"/>
        <w:bottom w:val="none" w:sz="0" w:space="0" w:color="auto"/>
        <w:right w:val="none" w:sz="0" w:space="0" w:color="auto"/>
      </w:divBdr>
    </w:div>
    <w:div w:id="437795670">
      <w:bodyDiv w:val="1"/>
      <w:marLeft w:val="0"/>
      <w:marRight w:val="0"/>
      <w:marTop w:val="0"/>
      <w:marBottom w:val="0"/>
      <w:divBdr>
        <w:top w:val="none" w:sz="0" w:space="0" w:color="auto"/>
        <w:left w:val="none" w:sz="0" w:space="0" w:color="auto"/>
        <w:bottom w:val="none" w:sz="0" w:space="0" w:color="auto"/>
        <w:right w:val="none" w:sz="0" w:space="0" w:color="auto"/>
      </w:divBdr>
    </w:div>
    <w:div w:id="532115184">
      <w:bodyDiv w:val="1"/>
      <w:marLeft w:val="0"/>
      <w:marRight w:val="0"/>
      <w:marTop w:val="0"/>
      <w:marBottom w:val="0"/>
      <w:divBdr>
        <w:top w:val="none" w:sz="0" w:space="0" w:color="auto"/>
        <w:left w:val="none" w:sz="0" w:space="0" w:color="auto"/>
        <w:bottom w:val="none" w:sz="0" w:space="0" w:color="auto"/>
        <w:right w:val="none" w:sz="0" w:space="0" w:color="auto"/>
      </w:divBdr>
    </w:div>
    <w:div w:id="534470093">
      <w:bodyDiv w:val="1"/>
      <w:marLeft w:val="0"/>
      <w:marRight w:val="0"/>
      <w:marTop w:val="0"/>
      <w:marBottom w:val="0"/>
      <w:divBdr>
        <w:top w:val="none" w:sz="0" w:space="0" w:color="auto"/>
        <w:left w:val="none" w:sz="0" w:space="0" w:color="auto"/>
        <w:bottom w:val="none" w:sz="0" w:space="0" w:color="auto"/>
        <w:right w:val="none" w:sz="0" w:space="0" w:color="auto"/>
      </w:divBdr>
    </w:div>
    <w:div w:id="580142504">
      <w:bodyDiv w:val="1"/>
      <w:marLeft w:val="0"/>
      <w:marRight w:val="0"/>
      <w:marTop w:val="0"/>
      <w:marBottom w:val="0"/>
      <w:divBdr>
        <w:top w:val="none" w:sz="0" w:space="0" w:color="auto"/>
        <w:left w:val="none" w:sz="0" w:space="0" w:color="auto"/>
        <w:bottom w:val="none" w:sz="0" w:space="0" w:color="auto"/>
        <w:right w:val="none" w:sz="0" w:space="0" w:color="auto"/>
      </w:divBdr>
    </w:div>
    <w:div w:id="695813496">
      <w:bodyDiv w:val="1"/>
      <w:marLeft w:val="0"/>
      <w:marRight w:val="0"/>
      <w:marTop w:val="0"/>
      <w:marBottom w:val="0"/>
      <w:divBdr>
        <w:top w:val="none" w:sz="0" w:space="0" w:color="auto"/>
        <w:left w:val="none" w:sz="0" w:space="0" w:color="auto"/>
        <w:bottom w:val="none" w:sz="0" w:space="0" w:color="auto"/>
        <w:right w:val="none" w:sz="0" w:space="0" w:color="auto"/>
      </w:divBdr>
    </w:div>
    <w:div w:id="696083897">
      <w:bodyDiv w:val="1"/>
      <w:marLeft w:val="0"/>
      <w:marRight w:val="0"/>
      <w:marTop w:val="0"/>
      <w:marBottom w:val="0"/>
      <w:divBdr>
        <w:top w:val="none" w:sz="0" w:space="0" w:color="auto"/>
        <w:left w:val="none" w:sz="0" w:space="0" w:color="auto"/>
        <w:bottom w:val="none" w:sz="0" w:space="0" w:color="auto"/>
        <w:right w:val="none" w:sz="0" w:space="0" w:color="auto"/>
      </w:divBdr>
    </w:div>
    <w:div w:id="698318603">
      <w:bodyDiv w:val="1"/>
      <w:marLeft w:val="0"/>
      <w:marRight w:val="0"/>
      <w:marTop w:val="0"/>
      <w:marBottom w:val="0"/>
      <w:divBdr>
        <w:top w:val="none" w:sz="0" w:space="0" w:color="auto"/>
        <w:left w:val="none" w:sz="0" w:space="0" w:color="auto"/>
        <w:bottom w:val="none" w:sz="0" w:space="0" w:color="auto"/>
        <w:right w:val="none" w:sz="0" w:space="0" w:color="auto"/>
      </w:divBdr>
    </w:div>
    <w:div w:id="785080599">
      <w:bodyDiv w:val="1"/>
      <w:marLeft w:val="0"/>
      <w:marRight w:val="0"/>
      <w:marTop w:val="0"/>
      <w:marBottom w:val="0"/>
      <w:divBdr>
        <w:top w:val="none" w:sz="0" w:space="0" w:color="auto"/>
        <w:left w:val="none" w:sz="0" w:space="0" w:color="auto"/>
        <w:bottom w:val="none" w:sz="0" w:space="0" w:color="auto"/>
        <w:right w:val="none" w:sz="0" w:space="0" w:color="auto"/>
      </w:divBdr>
    </w:div>
    <w:div w:id="979768956">
      <w:bodyDiv w:val="1"/>
      <w:marLeft w:val="0"/>
      <w:marRight w:val="0"/>
      <w:marTop w:val="0"/>
      <w:marBottom w:val="0"/>
      <w:divBdr>
        <w:top w:val="none" w:sz="0" w:space="0" w:color="auto"/>
        <w:left w:val="none" w:sz="0" w:space="0" w:color="auto"/>
        <w:bottom w:val="none" w:sz="0" w:space="0" w:color="auto"/>
        <w:right w:val="none" w:sz="0" w:space="0" w:color="auto"/>
      </w:divBdr>
    </w:div>
    <w:div w:id="1068184684">
      <w:bodyDiv w:val="1"/>
      <w:marLeft w:val="0"/>
      <w:marRight w:val="0"/>
      <w:marTop w:val="0"/>
      <w:marBottom w:val="0"/>
      <w:divBdr>
        <w:top w:val="none" w:sz="0" w:space="0" w:color="auto"/>
        <w:left w:val="none" w:sz="0" w:space="0" w:color="auto"/>
        <w:bottom w:val="none" w:sz="0" w:space="0" w:color="auto"/>
        <w:right w:val="none" w:sz="0" w:space="0" w:color="auto"/>
      </w:divBdr>
    </w:div>
    <w:div w:id="1127434906">
      <w:bodyDiv w:val="1"/>
      <w:marLeft w:val="0"/>
      <w:marRight w:val="0"/>
      <w:marTop w:val="0"/>
      <w:marBottom w:val="0"/>
      <w:divBdr>
        <w:top w:val="none" w:sz="0" w:space="0" w:color="auto"/>
        <w:left w:val="none" w:sz="0" w:space="0" w:color="auto"/>
        <w:bottom w:val="none" w:sz="0" w:space="0" w:color="auto"/>
        <w:right w:val="none" w:sz="0" w:space="0" w:color="auto"/>
      </w:divBdr>
    </w:div>
    <w:div w:id="1137843772">
      <w:bodyDiv w:val="1"/>
      <w:marLeft w:val="0"/>
      <w:marRight w:val="0"/>
      <w:marTop w:val="0"/>
      <w:marBottom w:val="0"/>
      <w:divBdr>
        <w:top w:val="none" w:sz="0" w:space="0" w:color="auto"/>
        <w:left w:val="none" w:sz="0" w:space="0" w:color="auto"/>
        <w:bottom w:val="none" w:sz="0" w:space="0" w:color="auto"/>
        <w:right w:val="none" w:sz="0" w:space="0" w:color="auto"/>
      </w:divBdr>
    </w:div>
    <w:div w:id="1338729947">
      <w:bodyDiv w:val="1"/>
      <w:marLeft w:val="0"/>
      <w:marRight w:val="0"/>
      <w:marTop w:val="0"/>
      <w:marBottom w:val="0"/>
      <w:divBdr>
        <w:top w:val="none" w:sz="0" w:space="0" w:color="auto"/>
        <w:left w:val="none" w:sz="0" w:space="0" w:color="auto"/>
        <w:bottom w:val="none" w:sz="0" w:space="0" w:color="auto"/>
        <w:right w:val="none" w:sz="0" w:space="0" w:color="auto"/>
      </w:divBdr>
    </w:div>
    <w:div w:id="1350373108">
      <w:bodyDiv w:val="1"/>
      <w:marLeft w:val="0"/>
      <w:marRight w:val="0"/>
      <w:marTop w:val="0"/>
      <w:marBottom w:val="0"/>
      <w:divBdr>
        <w:top w:val="none" w:sz="0" w:space="0" w:color="auto"/>
        <w:left w:val="none" w:sz="0" w:space="0" w:color="auto"/>
        <w:bottom w:val="none" w:sz="0" w:space="0" w:color="auto"/>
        <w:right w:val="none" w:sz="0" w:space="0" w:color="auto"/>
      </w:divBdr>
    </w:div>
    <w:div w:id="1391001850">
      <w:bodyDiv w:val="1"/>
      <w:marLeft w:val="0"/>
      <w:marRight w:val="0"/>
      <w:marTop w:val="0"/>
      <w:marBottom w:val="0"/>
      <w:divBdr>
        <w:top w:val="none" w:sz="0" w:space="0" w:color="auto"/>
        <w:left w:val="none" w:sz="0" w:space="0" w:color="auto"/>
        <w:bottom w:val="none" w:sz="0" w:space="0" w:color="auto"/>
        <w:right w:val="none" w:sz="0" w:space="0" w:color="auto"/>
      </w:divBdr>
    </w:div>
    <w:div w:id="1423915611">
      <w:bodyDiv w:val="1"/>
      <w:marLeft w:val="0"/>
      <w:marRight w:val="0"/>
      <w:marTop w:val="0"/>
      <w:marBottom w:val="0"/>
      <w:divBdr>
        <w:top w:val="none" w:sz="0" w:space="0" w:color="auto"/>
        <w:left w:val="none" w:sz="0" w:space="0" w:color="auto"/>
        <w:bottom w:val="none" w:sz="0" w:space="0" w:color="auto"/>
        <w:right w:val="none" w:sz="0" w:space="0" w:color="auto"/>
      </w:divBdr>
    </w:div>
    <w:div w:id="1469858412">
      <w:bodyDiv w:val="1"/>
      <w:marLeft w:val="0"/>
      <w:marRight w:val="0"/>
      <w:marTop w:val="0"/>
      <w:marBottom w:val="0"/>
      <w:divBdr>
        <w:top w:val="none" w:sz="0" w:space="0" w:color="auto"/>
        <w:left w:val="none" w:sz="0" w:space="0" w:color="auto"/>
        <w:bottom w:val="none" w:sz="0" w:space="0" w:color="auto"/>
        <w:right w:val="none" w:sz="0" w:space="0" w:color="auto"/>
      </w:divBdr>
    </w:div>
    <w:div w:id="1565724588">
      <w:bodyDiv w:val="1"/>
      <w:marLeft w:val="0"/>
      <w:marRight w:val="0"/>
      <w:marTop w:val="0"/>
      <w:marBottom w:val="0"/>
      <w:divBdr>
        <w:top w:val="none" w:sz="0" w:space="0" w:color="auto"/>
        <w:left w:val="none" w:sz="0" w:space="0" w:color="auto"/>
        <w:bottom w:val="none" w:sz="0" w:space="0" w:color="auto"/>
        <w:right w:val="none" w:sz="0" w:space="0" w:color="auto"/>
      </w:divBdr>
      <w:divsChild>
        <w:div w:id="60254869">
          <w:marLeft w:val="0"/>
          <w:marRight w:val="0"/>
          <w:marTop w:val="0"/>
          <w:marBottom w:val="0"/>
          <w:divBdr>
            <w:top w:val="none" w:sz="0" w:space="0" w:color="auto"/>
            <w:left w:val="none" w:sz="0" w:space="0" w:color="auto"/>
            <w:bottom w:val="none" w:sz="0" w:space="0" w:color="auto"/>
            <w:right w:val="none" w:sz="0" w:space="0" w:color="auto"/>
          </w:divBdr>
        </w:div>
        <w:div w:id="2083335364">
          <w:marLeft w:val="0"/>
          <w:marRight w:val="0"/>
          <w:marTop w:val="0"/>
          <w:marBottom w:val="0"/>
          <w:divBdr>
            <w:top w:val="none" w:sz="0" w:space="0" w:color="auto"/>
            <w:left w:val="none" w:sz="0" w:space="0" w:color="auto"/>
            <w:bottom w:val="none" w:sz="0" w:space="0" w:color="auto"/>
            <w:right w:val="none" w:sz="0" w:space="0" w:color="auto"/>
          </w:divBdr>
        </w:div>
      </w:divsChild>
    </w:div>
    <w:div w:id="1589118111">
      <w:bodyDiv w:val="1"/>
      <w:marLeft w:val="0"/>
      <w:marRight w:val="0"/>
      <w:marTop w:val="0"/>
      <w:marBottom w:val="0"/>
      <w:divBdr>
        <w:top w:val="none" w:sz="0" w:space="0" w:color="auto"/>
        <w:left w:val="none" w:sz="0" w:space="0" w:color="auto"/>
        <w:bottom w:val="none" w:sz="0" w:space="0" w:color="auto"/>
        <w:right w:val="none" w:sz="0" w:space="0" w:color="auto"/>
      </w:divBdr>
    </w:div>
    <w:div w:id="1593666213">
      <w:bodyDiv w:val="1"/>
      <w:marLeft w:val="0"/>
      <w:marRight w:val="0"/>
      <w:marTop w:val="0"/>
      <w:marBottom w:val="0"/>
      <w:divBdr>
        <w:top w:val="none" w:sz="0" w:space="0" w:color="auto"/>
        <w:left w:val="none" w:sz="0" w:space="0" w:color="auto"/>
        <w:bottom w:val="none" w:sz="0" w:space="0" w:color="auto"/>
        <w:right w:val="none" w:sz="0" w:space="0" w:color="auto"/>
      </w:divBdr>
    </w:div>
    <w:div w:id="1601912829">
      <w:bodyDiv w:val="1"/>
      <w:marLeft w:val="0"/>
      <w:marRight w:val="0"/>
      <w:marTop w:val="0"/>
      <w:marBottom w:val="0"/>
      <w:divBdr>
        <w:top w:val="none" w:sz="0" w:space="0" w:color="auto"/>
        <w:left w:val="none" w:sz="0" w:space="0" w:color="auto"/>
        <w:bottom w:val="none" w:sz="0" w:space="0" w:color="auto"/>
        <w:right w:val="none" w:sz="0" w:space="0" w:color="auto"/>
      </w:divBdr>
    </w:div>
    <w:div w:id="1623883519">
      <w:bodyDiv w:val="1"/>
      <w:marLeft w:val="0"/>
      <w:marRight w:val="0"/>
      <w:marTop w:val="0"/>
      <w:marBottom w:val="0"/>
      <w:divBdr>
        <w:top w:val="none" w:sz="0" w:space="0" w:color="auto"/>
        <w:left w:val="none" w:sz="0" w:space="0" w:color="auto"/>
        <w:bottom w:val="none" w:sz="0" w:space="0" w:color="auto"/>
        <w:right w:val="none" w:sz="0" w:space="0" w:color="auto"/>
      </w:divBdr>
    </w:div>
    <w:div w:id="1635284465">
      <w:bodyDiv w:val="1"/>
      <w:marLeft w:val="0"/>
      <w:marRight w:val="0"/>
      <w:marTop w:val="0"/>
      <w:marBottom w:val="0"/>
      <w:divBdr>
        <w:top w:val="none" w:sz="0" w:space="0" w:color="auto"/>
        <w:left w:val="none" w:sz="0" w:space="0" w:color="auto"/>
        <w:bottom w:val="none" w:sz="0" w:space="0" w:color="auto"/>
        <w:right w:val="none" w:sz="0" w:space="0" w:color="auto"/>
      </w:divBdr>
    </w:div>
    <w:div w:id="1661039802">
      <w:bodyDiv w:val="1"/>
      <w:marLeft w:val="0"/>
      <w:marRight w:val="0"/>
      <w:marTop w:val="0"/>
      <w:marBottom w:val="0"/>
      <w:divBdr>
        <w:top w:val="none" w:sz="0" w:space="0" w:color="auto"/>
        <w:left w:val="none" w:sz="0" w:space="0" w:color="auto"/>
        <w:bottom w:val="none" w:sz="0" w:space="0" w:color="auto"/>
        <w:right w:val="none" w:sz="0" w:space="0" w:color="auto"/>
      </w:divBdr>
    </w:div>
    <w:div w:id="1731268845">
      <w:bodyDiv w:val="1"/>
      <w:marLeft w:val="0"/>
      <w:marRight w:val="0"/>
      <w:marTop w:val="0"/>
      <w:marBottom w:val="0"/>
      <w:divBdr>
        <w:top w:val="none" w:sz="0" w:space="0" w:color="auto"/>
        <w:left w:val="none" w:sz="0" w:space="0" w:color="auto"/>
        <w:bottom w:val="none" w:sz="0" w:space="0" w:color="auto"/>
        <w:right w:val="none" w:sz="0" w:space="0" w:color="auto"/>
      </w:divBdr>
    </w:div>
    <w:div w:id="1805269404">
      <w:bodyDiv w:val="1"/>
      <w:marLeft w:val="0"/>
      <w:marRight w:val="0"/>
      <w:marTop w:val="0"/>
      <w:marBottom w:val="0"/>
      <w:divBdr>
        <w:top w:val="none" w:sz="0" w:space="0" w:color="auto"/>
        <w:left w:val="none" w:sz="0" w:space="0" w:color="auto"/>
        <w:bottom w:val="none" w:sz="0" w:space="0" w:color="auto"/>
        <w:right w:val="none" w:sz="0" w:space="0" w:color="auto"/>
      </w:divBdr>
    </w:div>
    <w:div w:id="1847477533">
      <w:bodyDiv w:val="1"/>
      <w:marLeft w:val="0"/>
      <w:marRight w:val="0"/>
      <w:marTop w:val="0"/>
      <w:marBottom w:val="0"/>
      <w:divBdr>
        <w:top w:val="none" w:sz="0" w:space="0" w:color="auto"/>
        <w:left w:val="none" w:sz="0" w:space="0" w:color="auto"/>
        <w:bottom w:val="none" w:sz="0" w:space="0" w:color="auto"/>
        <w:right w:val="none" w:sz="0" w:space="0" w:color="auto"/>
      </w:divBdr>
    </w:div>
    <w:div w:id="1922249655">
      <w:bodyDiv w:val="1"/>
      <w:marLeft w:val="0"/>
      <w:marRight w:val="0"/>
      <w:marTop w:val="0"/>
      <w:marBottom w:val="0"/>
      <w:divBdr>
        <w:top w:val="none" w:sz="0" w:space="0" w:color="auto"/>
        <w:left w:val="none" w:sz="0" w:space="0" w:color="auto"/>
        <w:bottom w:val="none" w:sz="0" w:space="0" w:color="auto"/>
        <w:right w:val="none" w:sz="0" w:space="0" w:color="auto"/>
      </w:divBdr>
    </w:div>
    <w:div w:id="1976596554">
      <w:bodyDiv w:val="1"/>
      <w:marLeft w:val="0"/>
      <w:marRight w:val="0"/>
      <w:marTop w:val="0"/>
      <w:marBottom w:val="0"/>
      <w:divBdr>
        <w:top w:val="none" w:sz="0" w:space="0" w:color="auto"/>
        <w:left w:val="none" w:sz="0" w:space="0" w:color="auto"/>
        <w:bottom w:val="none" w:sz="0" w:space="0" w:color="auto"/>
        <w:right w:val="none" w:sz="0" w:space="0" w:color="auto"/>
      </w:divBdr>
    </w:div>
    <w:div w:id="2032683931">
      <w:bodyDiv w:val="1"/>
      <w:marLeft w:val="0"/>
      <w:marRight w:val="0"/>
      <w:marTop w:val="0"/>
      <w:marBottom w:val="0"/>
      <w:divBdr>
        <w:top w:val="none" w:sz="0" w:space="0" w:color="auto"/>
        <w:left w:val="none" w:sz="0" w:space="0" w:color="auto"/>
        <w:bottom w:val="none" w:sz="0" w:space="0" w:color="auto"/>
        <w:right w:val="none" w:sz="0" w:space="0" w:color="auto"/>
      </w:divBdr>
    </w:div>
    <w:div w:id="2065177238">
      <w:bodyDiv w:val="1"/>
      <w:marLeft w:val="0"/>
      <w:marRight w:val="0"/>
      <w:marTop w:val="0"/>
      <w:marBottom w:val="0"/>
      <w:divBdr>
        <w:top w:val="none" w:sz="0" w:space="0" w:color="auto"/>
        <w:left w:val="none" w:sz="0" w:space="0" w:color="auto"/>
        <w:bottom w:val="none" w:sz="0" w:space="0" w:color="auto"/>
        <w:right w:val="none" w:sz="0" w:space="0" w:color="auto"/>
      </w:divBdr>
    </w:div>
    <w:div w:id="2096198072">
      <w:bodyDiv w:val="1"/>
      <w:marLeft w:val="0"/>
      <w:marRight w:val="0"/>
      <w:marTop w:val="0"/>
      <w:marBottom w:val="0"/>
      <w:divBdr>
        <w:top w:val="none" w:sz="0" w:space="0" w:color="auto"/>
        <w:left w:val="none" w:sz="0" w:space="0" w:color="auto"/>
        <w:bottom w:val="none" w:sz="0" w:space="0" w:color="auto"/>
        <w:right w:val="none" w:sz="0" w:space="0" w:color="auto"/>
      </w:divBdr>
    </w:div>
    <w:div w:id="2141532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9819d4c-3b67-4635-8412-0fd99e8ed6af" xsi:nil="true"/>
    <lcf76f155ced4ddcb4097134ff3c332f xmlns="62f5ae6b-ddca-491b-b456-96352120100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03E2194EF1FD48BA22375FF5DBB07A" ma:contentTypeVersion="11" ma:contentTypeDescription="Create a new document." ma:contentTypeScope="" ma:versionID="e8851b96712c23e4ee43256821f77b74">
  <xsd:schema xmlns:xsd="http://www.w3.org/2001/XMLSchema" xmlns:xs="http://www.w3.org/2001/XMLSchema" xmlns:p="http://schemas.microsoft.com/office/2006/metadata/properties" xmlns:ns2="62f5ae6b-ddca-491b-b456-963521201007" xmlns:ns3="29819d4c-3b67-4635-8412-0fd99e8ed6af" targetNamespace="http://schemas.microsoft.com/office/2006/metadata/properties" ma:root="true" ma:fieldsID="adef7926febf8c33b4397ac78ddb084f" ns2:_="" ns3:_="">
    <xsd:import namespace="62f5ae6b-ddca-491b-b456-963521201007"/>
    <xsd:import namespace="29819d4c-3b67-4635-8412-0fd99e8ed6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5ae6b-ddca-491b-b456-9635212010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819d4c-3b67-4635-8412-0fd99e8ed6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77808a-1116-47c4-a6ed-98a4df58829f}" ma:internalName="TaxCatchAll" ma:showField="CatchAllData" ma:web="29819d4c-3b67-4635-8412-0fd99e8ed6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FCA37-900E-4BD8-8A47-7291D1FED56C}">
  <ds:schemaRefs>
    <ds:schemaRef ds:uri="http://schemas.microsoft.com/office/2006/metadata/properties"/>
    <ds:schemaRef ds:uri="http://schemas.microsoft.com/office/infopath/2007/PartnerControls"/>
    <ds:schemaRef ds:uri="29819d4c-3b67-4635-8412-0fd99e8ed6af"/>
    <ds:schemaRef ds:uri="62f5ae6b-ddca-491b-b456-963521201007"/>
  </ds:schemaRefs>
</ds:datastoreItem>
</file>

<file path=customXml/itemProps2.xml><?xml version="1.0" encoding="utf-8"?>
<ds:datastoreItem xmlns:ds="http://schemas.openxmlformats.org/officeDocument/2006/customXml" ds:itemID="{95885CDE-FEDB-4355-A71D-C5C07EAFEB62}">
  <ds:schemaRefs>
    <ds:schemaRef ds:uri="http://schemas.microsoft.com/sharepoint/v3/contenttype/forms"/>
  </ds:schemaRefs>
</ds:datastoreItem>
</file>

<file path=customXml/itemProps3.xml><?xml version="1.0" encoding="utf-8"?>
<ds:datastoreItem xmlns:ds="http://schemas.openxmlformats.org/officeDocument/2006/customXml" ds:itemID="{826CE2A9-395A-40F4-848A-2A3FCA3351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5ae6b-ddca-491b-b456-963521201007"/>
    <ds:schemaRef ds:uri="29819d4c-3b67-4635-8412-0fd99e8ed6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229B34-F276-4C1D-8695-AC4F7AE68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23670</Words>
  <Characters>134924</Characters>
  <Application>Microsoft Office Word</Application>
  <DocSecurity>0</DocSecurity>
  <Lines>1124</Lines>
  <Paragraphs>316</Paragraphs>
  <ScaleCrop>false</ScaleCrop>
  <Company/>
  <LinksUpToDate>false</LinksUpToDate>
  <CharactersWithSpaces>158278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Piyakul</dc:creator>
  <cp:lastModifiedBy>EA</cp:lastModifiedBy>
  <cp:revision>6</cp:revision>
  <dcterms:created xsi:type="dcterms:W3CDTF">2021-11-29T08:20:00Z</dcterms:created>
  <dcterms:modified xsi:type="dcterms:W3CDTF">2025-07-09T05:20:00Z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0x0101001C03E2194EF1FD48BA22375FF5DBB07A</vt:lpwstr>
  </property>
  <property fmtid="{D5CDD505-2E9C-101B-9397-08002B2CF9AE}" pid="3" name="MediaServiceImageTags">
    <vt:lpwstr/>
  </property>
</Properties>
</file>